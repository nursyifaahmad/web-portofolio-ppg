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4BA9A" w14:textId="77777777" w:rsidR="00596F2C" w:rsidRPr="00596F2C" w:rsidRDefault="00596F2C" w:rsidP="00596F2C">
      <w:pPr>
        <w:widowControl w:val="0"/>
        <w:spacing w:line="360" w:lineRule="auto"/>
        <w:jc w:val="center"/>
        <w:rPr>
          <w:rFonts w:ascii="Arial" w:hAnsi="Arial" w:cs="Arial"/>
          <w:sz w:val="28"/>
          <w:szCs w:val="28"/>
          <w:lang w:val="id-ID" w:eastAsia="id-ID"/>
        </w:rPr>
      </w:pPr>
      <w:bookmarkStart w:id="0" w:name="_Hlk225767861"/>
      <w:r w:rsidRPr="00596F2C">
        <w:rPr>
          <w:rFonts w:ascii="Arial" w:hAnsi="Arial" w:cs="Arial"/>
          <w:b/>
          <w:bCs/>
          <w:color w:val="000000"/>
          <w:sz w:val="28"/>
          <w:szCs w:val="28"/>
          <w:lang w:val="id-ID" w:eastAsia="id-ID"/>
        </w:rPr>
        <w:t>TUGAS TOPIK 4</w:t>
      </w:r>
    </w:p>
    <w:p w14:paraId="4DF76988" w14:textId="77777777" w:rsidR="00596F2C" w:rsidRPr="00596F2C" w:rsidRDefault="00596F2C" w:rsidP="00596F2C">
      <w:pPr>
        <w:widowControl w:val="0"/>
        <w:spacing w:line="360" w:lineRule="auto"/>
        <w:jc w:val="center"/>
        <w:rPr>
          <w:rFonts w:ascii="Arial" w:hAnsi="Arial" w:cs="Arial"/>
          <w:color w:val="000000"/>
          <w:sz w:val="24"/>
          <w:szCs w:val="24"/>
          <w:lang w:val="id-ID" w:eastAsia="id-ID"/>
        </w:rPr>
      </w:pPr>
      <w:r w:rsidRPr="00596F2C">
        <w:rPr>
          <w:rFonts w:ascii="Arial" w:hAnsi="Arial" w:cs="Arial"/>
          <w:color w:val="000000"/>
          <w:sz w:val="24"/>
          <w:szCs w:val="24"/>
          <w:lang w:val="id-ID" w:eastAsia="id-ID"/>
        </w:rPr>
        <w:t>LK 4.3. Project Based</w:t>
      </w:r>
    </w:p>
    <w:p w14:paraId="27985A1A" w14:textId="77777777" w:rsidR="00596F2C" w:rsidRPr="00596F2C" w:rsidRDefault="00596F2C" w:rsidP="00596F2C">
      <w:pPr>
        <w:widowControl w:val="0"/>
        <w:spacing w:line="360" w:lineRule="auto"/>
        <w:jc w:val="center"/>
        <w:rPr>
          <w:rFonts w:ascii="Arial" w:hAnsi="Arial" w:cs="Arial"/>
          <w:sz w:val="24"/>
          <w:szCs w:val="24"/>
          <w:lang w:val="id-ID" w:eastAsia="id-ID"/>
        </w:rPr>
      </w:pPr>
      <w:r w:rsidRPr="00596F2C">
        <w:rPr>
          <w:rFonts w:ascii="Arial" w:hAnsi="Arial" w:cs="Arial"/>
          <w:i/>
          <w:iCs/>
          <w:color w:val="000000"/>
          <w:sz w:val="24"/>
          <w:szCs w:val="24"/>
          <w:lang w:val="id-ID" w:eastAsia="id-ID"/>
        </w:rPr>
        <w:t>Diajukan untuk memenuhi tugas mata kuliah Growth Mindset dalam Pembelajaran</w:t>
      </w:r>
    </w:p>
    <w:p w14:paraId="1AC56D2A" w14:textId="77777777" w:rsidR="00596F2C" w:rsidRPr="00596F2C" w:rsidRDefault="00596F2C" w:rsidP="00596F2C">
      <w:pPr>
        <w:widowControl w:val="0"/>
        <w:spacing w:line="360" w:lineRule="auto"/>
        <w:rPr>
          <w:rFonts w:ascii="Arial" w:hAnsi="Arial" w:cs="Arial"/>
          <w:sz w:val="24"/>
          <w:szCs w:val="24"/>
          <w:lang w:val="id-ID" w:eastAsia="id-ID"/>
        </w:rPr>
      </w:pPr>
      <w:r w:rsidRPr="00596F2C">
        <w:rPr>
          <w:rFonts w:ascii="Arial" w:hAnsi="Arial" w:cs="Arial"/>
          <w:sz w:val="24"/>
          <w:szCs w:val="24"/>
          <w:lang w:val="id-ID" w:eastAsia="id-ID"/>
        </w:rPr>
        <w:br/>
      </w:r>
    </w:p>
    <w:p w14:paraId="22F9B64E" w14:textId="77777777" w:rsidR="00596F2C" w:rsidRPr="00596F2C" w:rsidRDefault="00596F2C" w:rsidP="00596F2C">
      <w:pPr>
        <w:widowControl w:val="0"/>
        <w:spacing w:line="360" w:lineRule="auto"/>
        <w:rPr>
          <w:rFonts w:ascii="Arial" w:hAnsi="Arial" w:cs="Arial"/>
          <w:sz w:val="24"/>
          <w:szCs w:val="24"/>
          <w:lang w:val="id-ID" w:eastAsia="id-ID"/>
        </w:rPr>
      </w:pPr>
    </w:p>
    <w:p w14:paraId="60D3A434" w14:textId="77777777" w:rsidR="00596F2C" w:rsidRPr="00596F2C" w:rsidRDefault="00596F2C" w:rsidP="00596F2C">
      <w:pPr>
        <w:widowControl w:val="0"/>
        <w:spacing w:line="360" w:lineRule="auto"/>
        <w:rPr>
          <w:rFonts w:ascii="Arial" w:hAnsi="Arial" w:cs="Arial"/>
          <w:sz w:val="24"/>
          <w:szCs w:val="24"/>
          <w:lang w:val="id-ID" w:eastAsia="id-ID"/>
        </w:rPr>
      </w:pPr>
    </w:p>
    <w:p w14:paraId="324F3EE0" w14:textId="77777777" w:rsidR="00596F2C" w:rsidRPr="00596F2C" w:rsidRDefault="00596F2C" w:rsidP="00596F2C">
      <w:pPr>
        <w:widowControl w:val="0"/>
        <w:spacing w:line="360" w:lineRule="auto"/>
        <w:jc w:val="center"/>
        <w:rPr>
          <w:rFonts w:ascii="Arial" w:hAnsi="Arial" w:cs="Arial"/>
          <w:sz w:val="24"/>
          <w:szCs w:val="24"/>
          <w:lang w:val="id-ID" w:eastAsia="id-ID"/>
        </w:rPr>
      </w:pPr>
    </w:p>
    <w:p w14:paraId="252BE501" w14:textId="77777777" w:rsidR="00596F2C" w:rsidRPr="00596F2C" w:rsidRDefault="00596F2C" w:rsidP="00596F2C">
      <w:pPr>
        <w:widowControl w:val="0"/>
        <w:spacing w:line="360" w:lineRule="auto"/>
        <w:jc w:val="center"/>
        <w:rPr>
          <w:rFonts w:ascii="Arial" w:hAnsi="Arial" w:cs="Arial"/>
          <w:sz w:val="24"/>
          <w:szCs w:val="24"/>
          <w:lang w:val="id-ID" w:eastAsia="id-ID"/>
        </w:rPr>
      </w:pPr>
      <w:r w:rsidRPr="00596F2C">
        <w:rPr>
          <w:rFonts w:ascii="Arial" w:eastAsia="Google Sans" w:hAnsi="Arial" w:cs="Arial"/>
          <w:noProof/>
          <w:color w:val="1F1F1F"/>
          <w:sz w:val="24"/>
          <w:szCs w:val="24"/>
          <w:lang w:val="id-ID" w:eastAsia="id-ID"/>
        </w:rPr>
        <w:drawing>
          <wp:inline distT="0" distB="0" distL="0" distR="0" wp14:anchorId="63D2CE95" wp14:editId="294C229E">
            <wp:extent cx="1744980" cy="1706880"/>
            <wp:effectExtent l="0" t="0" r="7620" b="7620"/>
            <wp:docPr id="1444181038"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FFD11BC" w14:textId="77777777" w:rsidR="00596F2C" w:rsidRPr="00596F2C" w:rsidRDefault="00596F2C" w:rsidP="00596F2C">
      <w:pPr>
        <w:widowControl w:val="0"/>
        <w:spacing w:line="360" w:lineRule="auto"/>
        <w:rPr>
          <w:rFonts w:ascii="Arial" w:hAnsi="Arial" w:cs="Arial"/>
          <w:sz w:val="24"/>
          <w:szCs w:val="24"/>
          <w:lang w:val="id-ID" w:eastAsia="id-ID"/>
        </w:rPr>
      </w:pPr>
      <w:r w:rsidRPr="00596F2C">
        <w:rPr>
          <w:rFonts w:ascii="Arial" w:hAnsi="Arial" w:cs="Arial"/>
          <w:sz w:val="24"/>
          <w:szCs w:val="24"/>
          <w:lang w:val="id-ID" w:eastAsia="id-ID"/>
        </w:rPr>
        <w:br/>
      </w:r>
    </w:p>
    <w:p w14:paraId="4A9E1FE1" w14:textId="77777777" w:rsidR="00596F2C" w:rsidRPr="00596F2C" w:rsidRDefault="00596F2C" w:rsidP="00596F2C">
      <w:pPr>
        <w:widowControl w:val="0"/>
        <w:spacing w:line="360" w:lineRule="auto"/>
        <w:jc w:val="center"/>
        <w:rPr>
          <w:rFonts w:ascii="Arial" w:hAnsi="Arial" w:cs="Arial"/>
          <w:sz w:val="24"/>
          <w:szCs w:val="24"/>
          <w:lang w:val="id-ID" w:eastAsia="id-ID"/>
        </w:rPr>
      </w:pPr>
      <w:r w:rsidRPr="00596F2C">
        <w:rPr>
          <w:rFonts w:ascii="Arial" w:hAnsi="Arial" w:cs="Arial"/>
          <w:sz w:val="24"/>
          <w:szCs w:val="24"/>
          <w:lang w:val="id-ID" w:eastAsia="id-ID"/>
        </w:rPr>
        <w:t>Disusun Oleh:</w:t>
      </w:r>
    </w:p>
    <w:p w14:paraId="2F39D8A0" w14:textId="77777777" w:rsidR="00596F2C" w:rsidRPr="00596F2C" w:rsidRDefault="00596F2C" w:rsidP="00596F2C">
      <w:pPr>
        <w:widowControl w:val="0"/>
        <w:spacing w:line="360" w:lineRule="auto"/>
        <w:jc w:val="center"/>
        <w:rPr>
          <w:rFonts w:ascii="Arial" w:hAnsi="Arial" w:cs="Arial"/>
          <w:b/>
          <w:bCs/>
          <w:color w:val="000000"/>
          <w:sz w:val="24"/>
          <w:szCs w:val="24"/>
          <w:lang w:val="id-ID" w:eastAsia="id-ID"/>
        </w:rPr>
      </w:pPr>
      <w:r w:rsidRPr="00596F2C">
        <w:rPr>
          <w:rFonts w:ascii="Arial" w:hAnsi="Arial" w:cs="Arial"/>
          <w:b/>
          <w:bCs/>
          <w:sz w:val="24"/>
          <w:szCs w:val="24"/>
          <w:lang w:val="id-ID" w:eastAsia="id-ID"/>
        </w:rPr>
        <w:t>Ahmad Nursyifa</w:t>
      </w:r>
      <w:r w:rsidRPr="00596F2C">
        <w:rPr>
          <w:rFonts w:ascii="Arial" w:hAnsi="Arial" w:cs="Arial"/>
          <w:b/>
          <w:bCs/>
          <w:sz w:val="24"/>
          <w:szCs w:val="24"/>
          <w:lang w:val="id-ID" w:eastAsia="id-ID"/>
        </w:rPr>
        <w:br/>
      </w:r>
      <w:r w:rsidRPr="00596F2C">
        <w:rPr>
          <w:rFonts w:ascii="Arial" w:hAnsi="Arial" w:cs="Arial"/>
          <w:b/>
          <w:bCs/>
          <w:sz w:val="24"/>
          <w:szCs w:val="24"/>
          <w:lang w:val="id-ID" w:eastAsia="id-ID"/>
        </w:rPr>
        <w:br/>
      </w:r>
      <w:r w:rsidRPr="00596F2C">
        <w:rPr>
          <w:rFonts w:ascii="Arial" w:hAnsi="Arial" w:cs="Arial"/>
          <w:b/>
          <w:bCs/>
          <w:sz w:val="24"/>
          <w:szCs w:val="24"/>
          <w:lang w:val="id-ID" w:eastAsia="id-ID"/>
        </w:rPr>
        <w:br/>
      </w:r>
      <w:r w:rsidRPr="00596F2C">
        <w:rPr>
          <w:rFonts w:ascii="Arial" w:hAnsi="Arial" w:cs="Arial"/>
          <w:b/>
          <w:bCs/>
          <w:sz w:val="24"/>
          <w:szCs w:val="24"/>
          <w:lang w:val="id-ID" w:eastAsia="id-ID"/>
        </w:rPr>
        <w:br/>
      </w:r>
    </w:p>
    <w:p w14:paraId="59383C74" w14:textId="77777777" w:rsidR="00596F2C" w:rsidRPr="00596F2C" w:rsidRDefault="00596F2C" w:rsidP="00596F2C">
      <w:pPr>
        <w:widowControl w:val="0"/>
        <w:spacing w:line="360" w:lineRule="auto"/>
        <w:jc w:val="center"/>
        <w:rPr>
          <w:rFonts w:ascii="Arial" w:hAnsi="Arial" w:cs="Arial"/>
          <w:b/>
          <w:bCs/>
          <w:color w:val="000000"/>
          <w:sz w:val="24"/>
          <w:szCs w:val="24"/>
          <w:lang w:val="id-ID" w:eastAsia="id-ID"/>
        </w:rPr>
      </w:pPr>
    </w:p>
    <w:p w14:paraId="5D740F2C" w14:textId="77777777" w:rsidR="00596F2C" w:rsidRPr="00596F2C" w:rsidRDefault="00596F2C" w:rsidP="00596F2C">
      <w:pPr>
        <w:widowControl w:val="0"/>
        <w:spacing w:line="360" w:lineRule="auto"/>
        <w:jc w:val="center"/>
        <w:rPr>
          <w:rFonts w:ascii="Arial" w:hAnsi="Arial" w:cs="Arial"/>
          <w:b/>
          <w:bCs/>
          <w:color w:val="000000"/>
          <w:sz w:val="24"/>
          <w:szCs w:val="24"/>
          <w:lang w:val="id-ID" w:eastAsia="id-ID"/>
        </w:rPr>
      </w:pPr>
    </w:p>
    <w:p w14:paraId="4876ED71" w14:textId="77777777" w:rsidR="00596F2C" w:rsidRPr="00596F2C" w:rsidRDefault="00596F2C" w:rsidP="00596F2C">
      <w:pPr>
        <w:widowControl w:val="0"/>
        <w:spacing w:line="360" w:lineRule="auto"/>
        <w:jc w:val="center"/>
        <w:rPr>
          <w:rFonts w:ascii="Arial" w:hAnsi="Arial" w:cs="Arial"/>
          <w:b/>
          <w:bCs/>
          <w:color w:val="000000"/>
          <w:sz w:val="24"/>
          <w:szCs w:val="24"/>
          <w:lang w:val="id-ID" w:eastAsia="id-ID"/>
        </w:rPr>
      </w:pPr>
    </w:p>
    <w:p w14:paraId="157FD574" w14:textId="77777777" w:rsidR="00596F2C" w:rsidRPr="00596F2C" w:rsidRDefault="00596F2C" w:rsidP="00596F2C">
      <w:pPr>
        <w:widowControl w:val="0"/>
        <w:spacing w:line="360" w:lineRule="auto"/>
        <w:jc w:val="center"/>
        <w:rPr>
          <w:rFonts w:ascii="Arial" w:hAnsi="Arial" w:cs="Arial"/>
          <w:sz w:val="24"/>
          <w:szCs w:val="24"/>
          <w:lang w:val="id-ID" w:eastAsia="id-ID"/>
        </w:rPr>
      </w:pPr>
      <w:r w:rsidRPr="00596F2C">
        <w:rPr>
          <w:rFonts w:ascii="Arial" w:hAnsi="Arial" w:cs="Arial"/>
          <w:b/>
          <w:bCs/>
          <w:color w:val="000000"/>
          <w:sz w:val="24"/>
          <w:szCs w:val="24"/>
          <w:lang w:val="id-ID" w:eastAsia="id-ID"/>
        </w:rPr>
        <w:t>PROGRAM STUDI INFORMATIKA</w:t>
      </w:r>
    </w:p>
    <w:p w14:paraId="642C8EF7" w14:textId="77777777" w:rsidR="00596F2C" w:rsidRPr="00596F2C" w:rsidRDefault="00596F2C" w:rsidP="00596F2C">
      <w:pPr>
        <w:widowControl w:val="0"/>
        <w:spacing w:line="360" w:lineRule="auto"/>
        <w:jc w:val="center"/>
        <w:rPr>
          <w:rFonts w:ascii="Arial" w:hAnsi="Arial" w:cs="Arial"/>
          <w:sz w:val="24"/>
          <w:szCs w:val="24"/>
          <w:lang w:val="id-ID" w:eastAsia="id-ID"/>
        </w:rPr>
      </w:pPr>
      <w:r w:rsidRPr="00596F2C">
        <w:rPr>
          <w:rFonts w:ascii="Arial" w:hAnsi="Arial" w:cs="Arial"/>
          <w:b/>
          <w:bCs/>
          <w:color w:val="000000"/>
          <w:sz w:val="24"/>
          <w:szCs w:val="24"/>
          <w:lang w:val="id-ID" w:eastAsia="id-ID"/>
        </w:rPr>
        <w:t>PENDIDIKAN PROFESI GURU</w:t>
      </w:r>
    </w:p>
    <w:p w14:paraId="1C75930B" w14:textId="77777777" w:rsidR="00596F2C" w:rsidRPr="00596F2C" w:rsidRDefault="00596F2C" w:rsidP="00596F2C">
      <w:pPr>
        <w:widowControl w:val="0"/>
        <w:spacing w:line="360" w:lineRule="auto"/>
        <w:jc w:val="center"/>
        <w:rPr>
          <w:rFonts w:ascii="Arial" w:hAnsi="Arial" w:cs="Arial"/>
          <w:sz w:val="24"/>
          <w:szCs w:val="24"/>
          <w:lang w:val="id-ID" w:eastAsia="id-ID"/>
        </w:rPr>
      </w:pPr>
      <w:r w:rsidRPr="00596F2C">
        <w:rPr>
          <w:rFonts w:ascii="Arial" w:hAnsi="Arial" w:cs="Arial"/>
          <w:b/>
          <w:bCs/>
          <w:color w:val="000000"/>
          <w:sz w:val="24"/>
          <w:szCs w:val="24"/>
          <w:lang w:val="id-ID" w:eastAsia="id-ID"/>
        </w:rPr>
        <w:t>UNIVERSITAS PENDIDIKAN INDONESIA</w:t>
      </w:r>
    </w:p>
    <w:p w14:paraId="6596C364" w14:textId="77777777" w:rsidR="00596F2C" w:rsidRPr="00596F2C" w:rsidRDefault="00596F2C" w:rsidP="00596F2C">
      <w:pPr>
        <w:widowControl w:val="0"/>
        <w:spacing w:line="360" w:lineRule="auto"/>
        <w:jc w:val="center"/>
        <w:rPr>
          <w:rFonts w:ascii="Arial" w:eastAsia="Google Sans" w:hAnsi="Arial" w:cs="Arial"/>
          <w:color w:val="1F1F1F"/>
          <w:sz w:val="24"/>
          <w:szCs w:val="24"/>
          <w:lang w:val="id-ID" w:eastAsia="id-ID"/>
        </w:rPr>
      </w:pPr>
      <w:r w:rsidRPr="00596F2C">
        <w:rPr>
          <w:rFonts w:ascii="Arial" w:hAnsi="Arial" w:cs="Arial"/>
          <w:b/>
          <w:bCs/>
          <w:color w:val="000000"/>
          <w:sz w:val="24"/>
          <w:szCs w:val="24"/>
          <w:lang w:val="id-ID" w:eastAsia="id-ID"/>
        </w:rPr>
        <w:t>2026</w:t>
      </w:r>
      <w:bookmarkEnd w:id="0"/>
    </w:p>
    <w:p w14:paraId="2D6279FE" w14:textId="48BD1FC0" w:rsidR="00596F2C" w:rsidRPr="00596F2C" w:rsidRDefault="00596F2C">
      <w:pPr>
        <w:rPr>
          <w:rFonts w:ascii="Arial" w:eastAsia="Arial" w:hAnsi="Arial" w:cs="Arial"/>
          <w:color w:val="222222"/>
          <w:spacing w:val="2"/>
          <w:position w:val="-1"/>
          <w:sz w:val="22"/>
          <w:szCs w:val="22"/>
        </w:rPr>
      </w:pPr>
      <w:r w:rsidRPr="00596F2C">
        <w:rPr>
          <w:rFonts w:ascii="Arial" w:eastAsia="Arial" w:hAnsi="Arial" w:cs="Arial"/>
          <w:color w:val="222222"/>
          <w:spacing w:val="2"/>
          <w:position w:val="-1"/>
          <w:sz w:val="22"/>
          <w:szCs w:val="22"/>
        </w:rPr>
        <w:br w:type="page"/>
      </w:r>
    </w:p>
    <w:p w14:paraId="1A77F77F" w14:textId="77777777" w:rsidR="00596F2C" w:rsidRPr="00596F2C" w:rsidRDefault="00596F2C">
      <w:pPr>
        <w:rPr>
          <w:rFonts w:ascii="Arial" w:eastAsia="Arial" w:hAnsi="Arial" w:cs="Arial"/>
          <w:color w:val="222222"/>
          <w:spacing w:val="2"/>
          <w:position w:val="-1"/>
          <w:sz w:val="22"/>
          <w:szCs w:val="22"/>
        </w:rPr>
      </w:pPr>
    </w:p>
    <w:p w14:paraId="6CBD4DB8" w14:textId="60335C22" w:rsidR="007A75EA" w:rsidRPr="00596F2C" w:rsidRDefault="00000000">
      <w:pPr>
        <w:spacing w:before="78" w:line="240" w:lineRule="exact"/>
        <w:ind w:right="103"/>
        <w:jc w:val="right"/>
        <w:rPr>
          <w:rFonts w:ascii="Arial" w:eastAsia="Arial" w:hAnsi="Arial" w:cs="Arial"/>
          <w:sz w:val="22"/>
          <w:szCs w:val="22"/>
        </w:rPr>
      </w:pPr>
      <w:r w:rsidRPr="00596F2C">
        <w:rPr>
          <w:rFonts w:ascii="Arial" w:hAnsi="Arial" w:cs="Arial"/>
        </w:rPr>
        <w:pict w14:anchorId="55B8C86B">
          <v:group id="_x0000_s1026" style="position:absolute;left:0;text-align:left;margin-left:70.25pt;margin-top:20.35pt;width:453.75pt;height:0;z-index:-251658240;mso-position-horizontal-relative:page" coordorigin="1405,407" coordsize="9075,0">
            <v:shape id="_x0000_s1027" style="position:absolute;left:1405;top:407;width:9075;height:0" coordorigin="1405,407" coordsize="9075,0" path="m1405,407r9075,e" filled="f" strokeweight="1.5pt">
              <v:path arrowok="t"/>
            </v:shape>
            <w10:wrap anchorx="page"/>
          </v:group>
        </w:pict>
      </w:r>
      <w:r w:rsidRPr="00596F2C">
        <w:rPr>
          <w:rFonts w:ascii="Arial" w:eastAsia="Arial" w:hAnsi="Arial" w:cs="Arial"/>
          <w:color w:val="222222"/>
          <w:spacing w:val="2"/>
          <w:position w:val="-1"/>
          <w:sz w:val="22"/>
          <w:szCs w:val="22"/>
        </w:rPr>
        <w:t>L</w:t>
      </w:r>
      <w:r w:rsidRPr="00596F2C">
        <w:rPr>
          <w:rFonts w:ascii="Arial" w:eastAsia="Arial" w:hAnsi="Arial" w:cs="Arial"/>
          <w:color w:val="222222"/>
          <w:position w:val="-1"/>
          <w:sz w:val="22"/>
          <w:szCs w:val="22"/>
        </w:rPr>
        <w:t xml:space="preserve">K </w:t>
      </w:r>
      <w:r w:rsidRPr="00596F2C">
        <w:rPr>
          <w:rFonts w:ascii="Arial" w:eastAsia="Arial" w:hAnsi="Arial" w:cs="Arial"/>
          <w:color w:val="222222"/>
          <w:spacing w:val="2"/>
          <w:position w:val="-1"/>
          <w:sz w:val="22"/>
          <w:szCs w:val="22"/>
        </w:rPr>
        <w:t>4</w:t>
      </w:r>
      <w:r w:rsidRPr="00596F2C">
        <w:rPr>
          <w:rFonts w:ascii="Arial" w:eastAsia="Arial" w:hAnsi="Arial" w:cs="Arial"/>
          <w:color w:val="222222"/>
          <w:spacing w:val="-1"/>
          <w:position w:val="-1"/>
          <w:sz w:val="22"/>
          <w:szCs w:val="22"/>
        </w:rPr>
        <w:t>.</w:t>
      </w:r>
      <w:r w:rsidRPr="00596F2C">
        <w:rPr>
          <w:rFonts w:ascii="Arial" w:eastAsia="Arial" w:hAnsi="Arial" w:cs="Arial"/>
          <w:color w:val="222222"/>
          <w:spacing w:val="2"/>
          <w:position w:val="-1"/>
          <w:sz w:val="22"/>
          <w:szCs w:val="22"/>
        </w:rPr>
        <w:t>3</w:t>
      </w:r>
      <w:r w:rsidRPr="00596F2C">
        <w:rPr>
          <w:rFonts w:ascii="Arial" w:eastAsia="Arial" w:hAnsi="Arial" w:cs="Arial"/>
          <w:color w:val="222222"/>
          <w:position w:val="-1"/>
          <w:sz w:val="22"/>
          <w:szCs w:val="22"/>
        </w:rPr>
        <w:t>.</w:t>
      </w:r>
      <w:r w:rsidRPr="00596F2C">
        <w:rPr>
          <w:rFonts w:ascii="Arial" w:eastAsia="Arial" w:hAnsi="Arial" w:cs="Arial"/>
          <w:color w:val="222222"/>
          <w:spacing w:val="-2"/>
          <w:position w:val="-1"/>
          <w:sz w:val="22"/>
          <w:szCs w:val="22"/>
        </w:rPr>
        <w:t xml:space="preserve"> </w:t>
      </w:r>
      <w:r w:rsidRPr="00596F2C">
        <w:rPr>
          <w:rFonts w:ascii="Arial" w:eastAsia="Arial" w:hAnsi="Arial" w:cs="Arial"/>
          <w:color w:val="222222"/>
          <w:spacing w:val="1"/>
          <w:position w:val="-1"/>
          <w:sz w:val="22"/>
          <w:szCs w:val="22"/>
        </w:rPr>
        <w:t>P</w:t>
      </w:r>
      <w:r w:rsidRPr="00596F2C">
        <w:rPr>
          <w:rFonts w:ascii="Arial" w:eastAsia="Arial" w:hAnsi="Arial" w:cs="Arial"/>
          <w:color w:val="222222"/>
          <w:spacing w:val="-1"/>
          <w:position w:val="-1"/>
          <w:sz w:val="22"/>
          <w:szCs w:val="22"/>
        </w:rPr>
        <w:t>r</w:t>
      </w:r>
      <w:r w:rsidRPr="00596F2C">
        <w:rPr>
          <w:rFonts w:ascii="Arial" w:eastAsia="Arial" w:hAnsi="Arial" w:cs="Arial"/>
          <w:color w:val="222222"/>
          <w:spacing w:val="2"/>
          <w:position w:val="-1"/>
          <w:sz w:val="22"/>
          <w:szCs w:val="22"/>
        </w:rPr>
        <w:t>o</w:t>
      </w:r>
      <w:r w:rsidRPr="00596F2C">
        <w:rPr>
          <w:rFonts w:ascii="Arial" w:eastAsia="Arial" w:hAnsi="Arial" w:cs="Arial"/>
          <w:color w:val="222222"/>
          <w:spacing w:val="-1"/>
          <w:position w:val="-1"/>
          <w:sz w:val="22"/>
          <w:szCs w:val="22"/>
        </w:rPr>
        <w:t>j</w:t>
      </w:r>
      <w:r w:rsidRPr="00596F2C">
        <w:rPr>
          <w:rFonts w:ascii="Arial" w:eastAsia="Arial" w:hAnsi="Arial" w:cs="Arial"/>
          <w:color w:val="222222"/>
          <w:spacing w:val="-2"/>
          <w:position w:val="-1"/>
          <w:sz w:val="22"/>
          <w:szCs w:val="22"/>
        </w:rPr>
        <w:t>e</w:t>
      </w:r>
      <w:r w:rsidRPr="00596F2C">
        <w:rPr>
          <w:rFonts w:ascii="Arial" w:eastAsia="Arial" w:hAnsi="Arial" w:cs="Arial"/>
          <w:color w:val="222222"/>
          <w:spacing w:val="2"/>
          <w:position w:val="-1"/>
          <w:sz w:val="22"/>
          <w:szCs w:val="22"/>
        </w:rPr>
        <w:t>c</w:t>
      </w:r>
      <w:r w:rsidRPr="00596F2C">
        <w:rPr>
          <w:rFonts w:ascii="Arial" w:eastAsia="Arial" w:hAnsi="Arial" w:cs="Arial"/>
          <w:color w:val="222222"/>
          <w:position w:val="-1"/>
          <w:sz w:val="22"/>
          <w:szCs w:val="22"/>
        </w:rPr>
        <w:t>t</w:t>
      </w:r>
      <w:r w:rsidRPr="00596F2C">
        <w:rPr>
          <w:rFonts w:ascii="Arial" w:eastAsia="Arial" w:hAnsi="Arial" w:cs="Arial"/>
          <w:color w:val="222222"/>
          <w:spacing w:val="-1"/>
          <w:position w:val="-1"/>
          <w:sz w:val="22"/>
          <w:szCs w:val="22"/>
        </w:rPr>
        <w:t>-</w:t>
      </w:r>
      <w:r w:rsidRPr="00596F2C">
        <w:rPr>
          <w:rFonts w:ascii="Arial" w:eastAsia="Arial" w:hAnsi="Arial" w:cs="Arial"/>
          <w:color w:val="222222"/>
          <w:spacing w:val="1"/>
          <w:position w:val="-1"/>
          <w:sz w:val="22"/>
          <w:szCs w:val="22"/>
        </w:rPr>
        <w:t>B</w:t>
      </w:r>
      <w:r w:rsidRPr="00596F2C">
        <w:rPr>
          <w:rFonts w:ascii="Arial" w:eastAsia="Arial" w:hAnsi="Arial" w:cs="Arial"/>
          <w:color w:val="222222"/>
          <w:spacing w:val="2"/>
          <w:position w:val="-1"/>
          <w:sz w:val="22"/>
          <w:szCs w:val="22"/>
        </w:rPr>
        <w:t>a</w:t>
      </w:r>
      <w:r w:rsidRPr="00596F2C">
        <w:rPr>
          <w:rFonts w:ascii="Arial" w:eastAsia="Arial" w:hAnsi="Arial" w:cs="Arial"/>
          <w:color w:val="222222"/>
          <w:spacing w:val="-2"/>
          <w:position w:val="-1"/>
          <w:sz w:val="22"/>
          <w:szCs w:val="22"/>
        </w:rPr>
        <w:t>s</w:t>
      </w:r>
      <w:r w:rsidRPr="00596F2C">
        <w:rPr>
          <w:rFonts w:ascii="Arial" w:eastAsia="Arial" w:hAnsi="Arial" w:cs="Arial"/>
          <w:color w:val="222222"/>
          <w:spacing w:val="2"/>
          <w:position w:val="-1"/>
          <w:sz w:val="22"/>
          <w:szCs w:val="22"/>
        </w:rPr>
        <w:t>e</w:t>
      </w:r>
      <w:r w:rsidRPr="00596F2C">
        <w:rPr>
          <w:rFonts w:ascii="Arial" w:eastAsia="Arial" w:hAnsi="Arial" w:cs="Arial"/>
          <w:color w:val="222222"/>
          <w:position w:val="-1"/>
          <w:sz w:val="22"/>
          <w:szCs w:val="22"/>
        </w:rPr>
        <w:t>d</w:t>
      </w:r>
    </w:p>
    <w:p w14:paraId="355B8E4B" w14:textId="77777777" w:rsidR="007A75EA" w:rsidRPr="00596F2C" w:rsidRDefault="007A75EA">
      <w:pPr>
        <w:spacing w:line="200" w:lineRule="exact"/>
        <w:rPr>
          <w:rFonts w:ascii="Arial" w:hAnsi="Arial" w:cs="Arial"/>
        </w:rPr>
      </w:pPr>
    </w:p>
    <w:p w14:paraId="146EB63B" w14:textId="77777777" w:rsidR="007A75EA" w:rsidRPr="00596F2C" w:rsidRDefault="007A75EA">
      <w:pPr>
        <w:spacing w:before="12" w:line="220" w:lineRule="exact"/>
        <w:rPr>
          <w:rFonts w:ascii="Arial" w:hAnsi="Arial" w:cs="Arial"/>
          <w:sz w:val="22"/>
          <w:szCs w:val="22"/>
        </w:rPr>
      </w:pPr>
    </w:p>
    <w:p w14:paraId="7651A6E2" w14:textId="77777777" w:rsidR="007A75EA" w:rsidRPr="00596F2C" w:rsidRDefault="00000000">
      <w:pPr>
        <w:spacing w:before="29"/>
        <w:ind w:left="117"/>
        <w:rPr>
          <w:rFonts w:ascii="Arial" w:eastAsia="Arial" w:hAnsi="Arial" w:cs="Arial"/>
          <w:sz w:val="24"/>
          <w:szCs w:val="24"/>
        </w:rPr>
      </w:pPr>
      <w:r w:rsidRPr="00596F2C">
        <w:rPr>
          <w:rFonts w:ascii="Arial" w:eastAsia="Arial" w:hAnsi="Arial" w:cs="Arial"/>
          <w:b/>
          <w:color w:val="222222"/>
          <w:spacing w:val="1"/>
          <w:sz w:val="24"/>
          <w:szCs w:val="24"/>
        </w:rPr>
        <w:t>L</w:t>
      </w:r>
      <w:r w:rsidRPr="00596F2C">
        <w:rPr>
          <w:rFonts w:ascii="Arial" w:eastAsia="Arial" w:hAnsi="Arial" w:cs="Arial"/>
          <w:b/>
          <w:color w:val="222222"/>
          <w:spacing w:val="-1"/>
          <w:sz w:val="24"/>
          <w:szCs w:val="24"/>
        </w:rPr>
        <w:t>K</w:t>
      </w:r>
      <w:r w:rsidRPr="00596F2C">
        <w:rPr>
          <w:rFonts w:ascii="Arial" w:eastAsia="Arial" w:hAnsi="Arial" w:cs="Arial"/>
          <w:b/>
          <w:color w:val="222222"/>
          <w:sz w:val="24"/>
          <w:szCs w:val="24"/>
        </w:rPr>
        <w:t>.</w:t>
      </w:r>
      <w:r w:rsidRPr="00596F2C">
        <w:rPr>
          <w:rFonts w:ascii="Arial" w:eastAsia="Arial" w:hAnsi="Arial" w:cs="Arial"/>
          <w:b/>
          <w:color w:val="222222"/>
          <w:spacing w:val="2"/>
          <w:sz w:val="24"/>
          <w:szCs w:val="24"/>
        </w:rPr>
        <w:t xml:space="preserve"> </w:t>
      </w:r>
      <w:r w:rsidRPr="00596F2C">
        <w:rPr>
          <w:rFonts w:ascii="Arial" w:eastAsia="Arial" w:hAnsi="Arial" w:cs="Arial"/>
          <w:b/>
          <w:color w:val="222222"/>
          <w:spacing w:val="-1"/>
          <w:sz w:val="24"/>
          <w:szCs w:val="24"/>
        </w:rPr>
        <w:t>4</w:t>
      </w:r>
      <w:r w:rsidRPr="00596F2C">
        <w:rPr>
          <w:rFonts w:ascii="Arial" w:eastAsia="Arial" w:hAnsi="Arial" w:cs="Arial"/>
          <w:b/>
          <w:color w:val="222222"/>
          <w:spacing w:val="1"/>
          <w:sz w:val="24"/>
          <w:szCs w:val="24"/>
        </w:rPr>
        <w:t>.</w:t>
      </w:r>
      <w:r w:rsidRPr="00596F2C">
        <w:rPr>
          <w:rFonts w:ascii="Arial" w:eastAsia="Arial" w:hAnsi="Arial" w:cs="Arial"/>
          <w:b/>
          <w:color w:val="222222"/>
          <w:sz w:val="24"/>
          <w:szCs w:val="24"/>
        </w:rPr>
        <w:t>3 P</w:t>
      </w:r>
      <w:r w:rsidRPr="00596F2C">
        <w:rPr>
          <w:rFonts w:ascii="Arial" w:eastAsia="Arial" w:hAnsi="Arial" w:cs="Arial"/>
          <w:b/>
          <w:color w:val="222222"/>
          <w:spacing w:val="-1"/>
          <w:sz w:val="24"/>
          <w:szCs w:val="24"/>
        </w:rPr>
        <w:t>r</w:t>
      </w:r>
      <w:r w:rsidRPr="00596F2C">
        <w:rPr>
          <w:rFonts w:ascii="Arial" w:eastAsia="Arial" w:hAnsi="Arial" w:cs="Arial"/>
          <w:b/>
          <w:color w:val="222222"/>
          <w:spacing w:val="1"/>
          <w:sz w:val="24"/>
          <w:szCs w:val="24"/>
        </w:rPr>
        <w:t>oj</w:t>
      </w:r>
      <w:r w:rsidRPr="00596F2C">
        <w:rPr>
          <w:rFonts w:ascii="Arial" w:eastAsia="Arial" w:hAnsi="Arial" w:cs="Arial"/>
          <w:b/>
          <w:color w:val="222222"/>
          <w:spacing w:val="-1"/>
          <w:sz w:val="24"/>
          <w:szCs w:val="24"/>
        </w:rPr>
        <w:t>ec</w:t>
      </w:r>
      <w:r w:rsidRPr="00596F2C">
        <w:rPr>
          <w:rFonts w:ascii="Arial" w:eastAsia="Arial" w:hAnsi="Arial" w:cs="Arial"/>
          <w:b/>
          <w:color w:val="222222"/>
          <w:spacing w:val="2"/>
          <w:sz w:val="24"/>
          <w:szCs w:val="24"/>
        </w:rPr>
        <w:t>t</w:t>
      </w:r>
      <w:r w:rsidRPr="00596F2C">
        <w:rPr>
          <w:rFonts w:ascii="Arial" w:eastAsia="Arial" w:hAnsi="Arial" w:cs="Arial"/>
          <w:b/>
          <w:color w:val="222222"/>
          <w:sz w:val="24"/>
          <w:szCs w:val="24"/>
        </w:rPr>
        <w:t>-</w:t>
      </w:r>
      <w:r w:rsidRPr="00596F2C">
        <w:rPr>
          <w:rFonts w:ascii="Arial" w:eastAsia="Arial" w:hAnsi="Arial" w:cs="Arial"/>
          <w:b/>
          <w:color w:val="222222"/>
          <w:spacing w:val="-1"/>
          <w:sz w:val="24"/>
          <w:szCs w:val="24"/>
        </w:rPr>
        <w:t>Base</w:t>
      </w:r>
      <w:r w:rsidRPr="00596F2C">
        <w:rPr>
          <w:rFonts w:ascii="Arial" w:eastAsia="Arial" w:hAnsi="Arial" w:cs="Arial"/>
          <w:b/>
          <w:color w:val="222222"/>
          <w:sz w:val="24"/>
          <w:szCs w:val="24"/>
        </w:rPr>
        <w:t>d</w:t>
      </w:r>
    </w:p>
    <w:p w14:paraId="357C27CF" w14:textId="77777777" w:rsidR="007A75EA" w:rsidRPr="00596F2C" w:rsidRDefault="00000000">
      <w:pPr>
        <w:spacing w:before="40"/>
        <w:ind w:left="117"/>
        <w:rPr>
          <w:rFonts w:ascii="Arial" w:eastAsia="Arial" w:hAnsi="Arial" w:cs="Arial"/>
          <w:sz w:val="24"/>
          <w:szCs w:val="24"/>
        </w:rPr>
      </w:pPr>
      <w:r w:rsidRPr="00596F2C">
        <w:rPr>
          <w:rFonts w:ascii="Arial" w:eastAsia="Arial" w:hAnsi="Arial" w:cs="Arial"/>
          <w:b/>
          <w:color w:val="222222"/>
          <w:spacing w:val="1"/>
          <w:sz w:val="24"/>
          <w:szCs w:val="24"/>
        </w:rPr>
        <w:t>L</w:t>
      </w:r>
      <w:r w:rsidRPr="00596F2C">
        <w:rPr>
          <w:rFonts w:ascii="Arial" w:eastAsia="Arial" w:hAnsi="Arial" w:cs="Arial"/>
          <w:b/>
          <w:color w:val="222222"/>
          <w:spacing w:val="-1"/>
          <w:sz w:val="24"/>
          <w:szCs w:val="24"/>
        </w:rPr>
        <w:t>A</w:t>
      </w:r>
      <w:r w:rsidRPr="00596F2C">
        <w:rPr>
          <w:rFonts w:ascii="Arial" w:eastAsia="Arial" w:hAnsi="Arial" w:cs="Arial"/>
          <w:b/>
          <w:color w:val="222222"/>
          <w:spacing w:val="1"/>
          <w:sz w:val="24"/>
          <w:szCs w:val="24"/>
        </w:rPr>
        <w:t>TI</w:t>
      </w:r>
      <w:r w:rsidRPr="00596F2C">
        <w:rPr>
          <w:rFonts w:ascii="Arial" w:eastAsia="Arial" w:hAnsi="Arial" w:cs="Arial"/>
          <w:b/>
          <w:color w:val="222222"/>
          <w:spacing w:val="-1"/>
          <w:sz w:val="24"/>
          <w:szCs w:val="24"/>
        </w:rPr>
        <w:t>HA</w:t>
      </w:r>
      <w:r w:rsidRPr="00596F2C">
        <w:rPr>
          <w:rFonts w:ascii="Arial" w:eastAsia="Arial" w:hAnsi="Arial" w:cs="Arial"/>
          <w:b/>
          <w:color w:val="222222"/>
          <w:sz w:val="24"/>
          <w:szCs w:val="24"/>
        </w:rPr>
        <w:t xml:space="preserve">N </w:t>
      </w:r>
      <w:r w:rsidRPr="00596F2C">
        <w:rPr>
          <w:rFonts w:ascii="Arial" w:eastAsia="Arial" w:hAnsi="Arial" w:cs="Arial"/>
          <w:b/>
          <w:color w:val="222222"/>
          <w:spacing w:val="-1"/>
          <w:sz w:val="24"/>
          <w:szCs w:val="24"/>
        </w:rPr>
        <w:t>B</w:t>
      </w:r>
      <w:r w:rsidRPr="00596F2C">
        <w:rPr>
          <w:rFonts w:ascii="Arial" w:eastAsia="Arial" w:hAnsi="Arial" w:cs="Arial"/>
          <w:b/>
          <w:color w:val="222222"/>
          <w:sz w:val="24"/>
          <w:szCs w:val="24"/>
        </w:rPr>
        <w:t>E</w:t>
      </w:r>
      <w:r w:rsidRPr="00596F2C">
        <w:rPr>
          <w:rFonts w:ascii="Arial" w:eastAsia="Arial" w:hAnsi="Arial" w:cs="Arial"/>
          <w:b/>
          <w:color w:val="222222"/>
          <w:spacing w:val="-1"/>
          <w:sz w:val="24"/>
          <w:szCs w:val="24"/>
        </w:rPr>
        <w:t>RBA</w:t>
      </w:r>
      <w:r w:rsidRPr="00596F2C">
        <w:rPr>
          <w:rFonts w:ascii="Arial" w:eastAsia="Arial" w:hAnsi="Arial" w:cs="Arial"/>
          <w:b/>
          <w:color w:val="222222"/>
          <w:sz w:val="24"/>
          <w:szCs w:val="24"/>
        </w:rPr>
        <w:t>S</w:t>
      </w:r>
      <w:r w:rsidRPr="00596F2C">
        <w:rPr>
          <w:rFonts w:ascii="Arial" w:eastAsia="Arial" w:hAnsi="Arial" w:cs="Arial"/>
          <w:b/>
          <w:color w:val="222222"/>
          <w:spacing w:val="1"/>
          <w:sz w:val="24"/>
          <w:szCs w:val="24"/>
        </w:rPr>
        <w:t>I</w:t>
      </w:r>
      <w:r w:rsidRPr="00596F2C">
        <w:rPr>
          <w:rFonts w:ascii="Arial" w:eastAsia="Arial" w:hAnsi="Arial" w:cs="Arial"/>
          <w:b/>
          <w:color w:val="222222"/>
          <w:sz w:val="24"/>
          <w:szCs w:val="24"/>
        </w:rPr>
        <w:t>S</w:t>
      </w:r>
      <w:r w:rsidRPr="00596F2C">
        <w:rPr>
          <w:rFonts w:ascii="Arial" w:eastAsia="Arial" w:hAnsi="Arial" w:cs="Arial"/>
          <w:b/>
          <w:color w:val="222222"/>
          <w:spacing w:val="1"/>
          <w:sz w:val="24"/>
          <w:szCs w:val="24"/>
        </w:rPr>
        <w:t xml:space="preserve"> </w:t>
      </w:r>
      <w:r w:rsidRPr="00596F2C">
        <w:rPr>
          <w:rFonts w:ascii="Arial" w:eastAsia="Arial" w:hAnsi="Arial" w:cs="Arial"/>
          <w:b/>
          <w:color w:val="222222"/>
          <w:sz w:val="24"/>
          <w:szCs w:val="24"/>
        </w:rPr>
        <w:t>P</w:t>
      </w:r>
      <w:r w:rsidRPr="00596F2C">
        <w:rPr>
          <w:rFonts w:ascii="Arial" w:eastAsia="Arial" w:hAnsi="Arial" w:cs="Arial"/>
          <w:b/>
          <w:color w:val="222222"/>
          <w:spacing w:val="-1"/>
          <w:sz w:val="24"/>
          <w:szCs w:val="24"/>
        </w:rPr>
        <w:t>R</w:t>
      </w:r>
      <w:r w:rsidRPr="00596F2C">
        <w:rPr>
          <w:rFonts w:ascii="Arial" w:eastAsia="Arial" w:hAnsi="Arial" w:cs="Arial"/>
          <w:b/>
          <w:color w:val="222222"/>
          <w:spacing w:val="1"/>
          <w:sz w:val="24"/>
          <w:szCs w:val="24"/>
        </w:rPr>
        <w:t>O</w:t>
      </w:r>
      <w:r w:rsidRPr="00596F2C">
        <w:rPr>
          <w:rFonts w:ascii="Arial" w:eastAsia="Arial" w:hAnsi="Arial" w:cs="Arial"/>
          <w:b/>
          <w:color w:val="222222"/>
          <w:sz w:val="24"/>
          <w:szCs w:val="24"/>
        </w:rPr>
        <w:t xml:space="preserve">YEK </w:t>
      </w:r>
      <w:r w:rsidRPr="00596F2C">
        <w:rPr>
          <w:rFonts w:ascii="Arial" w:eastAsia="Arial" w:hAnsi="Arial" w:cs="Arial"/>
          <w:b/>
          <w:color w:val="222222"/>
          <w:spacing w:val="1"/>
          <w:sz w:val="24"/>
          <w:szCs w:val="24"/>
        </w:rPr>
        <w:t>d</w:t>
      </w:r>
      <w:r w:rsidRPr="00596F2C">
        <w:rPr>
          <w:rFonts w:ascii="Arial" w:eastAsia="Arial" w:hAnsi="Arial" w:cs="Arial"/>
          <w:b/>
          <w:color w:val="222222"/>
          <w:spacing w:val="-1"/>
          <w:sz w:val="24"/>
          <w:szCs w:val="24"/>
        </w:rPr>
        <w:t>a</w:t>
      </w:r>
      <w:r w:rsidRPr="00596F2C">
        <w:rPr>
          <w:rFonts w:ascii="Arial" w:eastAsia="Arial" w:hAnsi="Arial" w:cs="Arial"/>
          <w:b/>
          <w:color w:val="222222"/>
          <w:spacing w:val="1"/>
          <w:sz w:val="24"/>
          <w:szCs w:val="24"/>
        </w:rPr>
        <w:t>l</w:t>
      </w:r>
      <w:r w:rsidRPr="00596F2C">
        <w:rPr>
          <w:rFonts w:ascii="Arial" w:eastAsia="Arial" w:hAnsi="Arial" w:cs="Arial"/>
          <w:b/>
          <w:color w:val="222222"/>
          <w:spacing w:val="2"/>
          <w:sz w:val="24"/>
          <w:szCs w:val="24"/>
        </w:rPr>
        <w:t>a</w:t>
      </w:r>
      <w:r w:rsidRPr="00596F2C">
        <w:rPr>
          <w:rFonts w:ascii="Arial" w:eastAsia="Arial" w:hAnsi="Arial" w:cs="Arial"/>
          <w:b/>
          <w:color w:val="222222"/>
          <w:sz w:val="24"/>
          <w:szCs w:val="24"/>
        </w:rPr>
        <w:t xml:space="preserve">m </w:t>
      </w:r>
      <w:r w:rsidRPr="00596F2C">
        <w:rPr>
          <w:rFonts w:ascii="Arial" w:eastAsia="Arial" w:hAnsi="Arial" w:cs="Arial"/>
          <w:b/>
          <w:color w:val="222222"/>
          <w:spacing w:val="-1"/>
          <w:sz w:val="24"/>
          <w:szCs w:val="24"/>
        </w:rPr>
        <w:t>mem</w:t>
      </w:r>
      <w:r w:rsidRPr="00596F2C">
        <w:rPr>
          <w:rFonts w:ascii="Arial" w:eastAsia="Arial" w:hAnsi="Arial" w:cs="Arial"/>
          <w:b/>
          <w:color w:val="222222"/>
          <w:spacing w:val="1"/>
          <w:sz w:val="24"/>
          <w:szCs w:val="24"/>
        </w:rPr>
        <w:t>p</w:t>
      </w:r>
      <w:r w:rsidRPr="00596F2C">
        <w:rPr>
          <w:rFonts w:ascii="Arial" w:eastAsia="Arial" w:hAnsi="Arial" w:cs="Arial"/>
          <w:b/>
          <w:color w:val="222222"/>
          <w:spacing w:val="-1"/>
          <w:sz w:val="24"/>
          <w:szCs w:val="24"/>
        </w:rPr>
        <w:t>er</w:t>
      </w:r>
      <w:r w:rsidRPr="00596F2C">
        <w:rPr>
          <w:rFonts w:ascii="Arial" w:eastAsia="Arial" w:hAnsi="Arial" w:cs="Arial"/>
          <w:b/>
          <w:color w:val="222222"/>
          <w:spacing w:val="4"/>
          <w:sz w:val="24"/>
          <w:szCs w:val="24"/>
        </w:rPr>
        <w:t>t</w:t>
      </w:r>
      <w:r w:rsidRPr="00596F2C">
        <w:rPr>
          <w:rFonts w:ascii="Arial" w:eastAsia="Arial" w:hAnsi="Arial" w:cs="Arial"/>
          <w:b/>
          <w:color w:val="222222"/>
          <w:spacing w:val="-1"/>
          <w:sz w:val="24"/>
          <w:szCs w:val="24"/>
        </w:rPr>
        <w:t>a</w:t>
      </w:r>
      <w:r w:rsidRPr="00596F2C">
        <w:rPr>
          <w:rFonts w:ascii="Arial" w:eastAsia="Arial" w:hAnsi="Arial" w:cs="Arial"/>
          <w:b/>
          <w:color w:val="222222"/>
          <w:spacing w:val="1"/>
          <w:sz w:val="24"/>
          <w:szCs w:val="24"/>
        </w:rPr>
        <w:t>j</w:t>
      </w:r>
      <w:r w:rsidRPr="00596F2C">
        <w:rPr>
          <w:rFonts w:ascii="Arial" w:eastAsia="Arial" w:hAnsi="Arial" w:cs="Arial"/>
          <w:b/>
          <w:color w:val="222222"/>
          <w:spacing w:val="-1"/>
          <w:sz w:val="24"/>
          <w:szCs w:val="24"/>
        </w:rPr>
        <w:t>a</w:t>
      </w:r>
      <w:r w:rsidRPr="00596F2C">
        <w:rPr>
          <w:rFonts w:ascii="Arial" w:eastAsia="Arial" w:hAnsi="Arial" w:cs="Arial"/>
          <w:b/>
          <w:color w:val="222222"/>
          <w:sz w:val="24"/>
          <w:szCs w:val="24"/>
        </w:rPr>
        <w:t>m P</w:t>
      </w:r>
      <w:r w:rsidRPr="00596F2C">
        <w:rPr>
          <w:rFonts w:ascii="Arial" w:eastAsia="Arial" w:hAnsi="Arial" w:cs="Arial"/>
          <w:b/>
          <w:color w:val="222222"/>
          <w:spacing w:val="1"/>
          <w:sz w:val="24"/>
          <w:szCs w:val="24"/>
        </w:rPr>
        <w:t>OL</w:t>
      </w:r>
      <w:r w:rsidRPr="00596F2C">
        <w:rPr>
          <w:rFonts w:ascii="Arial" w:eastAsia="Arial" w:hAnsi="Arial" w:cs="Arial"/>
          <w:b/>
          <w:color w:val="222222"/>
          <w:sz w:val="24"/>
          <w:szCs w:val="24"/>
        </w:rPr>
        <w:t>A P</w:t>
      </w:r>
      <w:r w:rsidRPr="00596F2C">
        <w:rPr>
          <w:rFonts w:ascii="Arial" w:eastAsia="Arial" w:hAnsi="Arial" w:cs="Arial"/>
          <w:b/>
          <w:color w:val="222222"/>
          <w:spacing w:val="1"/>
          <w:sz w:val="24"/>
          <w:szCs w:val="24"/>
        </w:rPr>
        <w:t>I</w:t>
      </w:r>
      <w:r w:rsidRPr="00596F2C">
        <w:rPr>
          <w:rFonts w:ascii="Arial" w:eastAsia="Arial" w:hAnsi="Arial" w:cs="Arial"/>
          <w:b/>
          <w:color w:val="222222"/>
          <w:spacing w:val="-1"/>
          <w:sz w:val="24"/>
          <w:szCs w:val="24"/>
        </w:rPr>
        <w:t>K</w:t>
      </w:r>
      <w:r w:rsidRPr="00596F2C">
        <w:rPr>
          <w:rFonts w:ascii="Arial" w:eastAsia="Arial" w:hAnsi="Arial" w:cs="Arial"/>
          <w:b/>
          <w:color w:val="222222"/>
          <w:spacing w:val="1"/>
          <w:sz w:val="24"/>
          <w:szCs w:val="24"/>
        </w:rPr>
        <w:t>I</w:t>
      </w:r>
      <w:r w:rsidRPr="00596F2C">
        <w:rPr>
          <w:rFonts w:ascii="Arial" w:eastAsia="Arial" w:hAnsi="Arial" w:cs="Arial"/>
          <w:b/>
          <w:color w:val="222222"/>
          <w:sz w:val="24"/>
          <w:szCs w:val="24"/>
        </w:rPr>
        <w:t xml:space="preserve">R </w:t>
      </w:r>
      <w:r w:rsidRPr="00596F2C">
        <w:rPr>
          <w:rFonts w:ascii="Arial" w:eastAsia="Arial" w:hAnsi="Arial" w:cs="Arial"/>
          <w:b/>
          <w:color w:val="222222"/>
          <w:spacing w:val="-1"/>
          <w:sz w:val="24"/>
          <w:szCs w:val="24"/>
        </w:rPr>
        <w:t>B</w:t>
      </w:r>
      <w:r w:rsidRPr="00596F2C">
        <w:rPr>
          <w:rFonts w:ascii="Arial" w:eastAsia="Arial" w:hAnsi="Arial" w:cs="Arial"/>
          <w:b/>
          <w:color w:val="222222"/>
          <w:sz w:val="24"/>
          <w:szCs w:val="24"/>
        </w:rPr>
        <w:t>E</w:t>
      </w:r>
      <w:r w:rsidRPr="00596F2C">
        <w:rPr>
          <w:rFonts w:ascii="Arial" w:eastAsia="Arial" w:hAnsi="Arial" w:cs="Arial"/>
          <w:b/>
          <w:color w:val="222222"/>
          <w:spacing w:val="-1"/>
          <w:sz w:val="24"/>
          <w:szCs w:val="24"/>
        </w:rPr>
        <w:t>R</w:t>
      </w:r>
      <w:r w:rsidRPr="00596F2C">
        <w:rPr>
          <w:rFonts w:ascii="Arial" w:eastAsia="Arial" w:hAnsi="Arial" w:cs="Arial"/>
          <w:b/>
          <w:color w:val="222222"/>
          <w:spacing w:val="1"/>
          <w:sz w:val="24"/>
          <w:szCs w:val="24"/>
        </w:rPr>
        <w:t>T</w:t>
      </w:r>
      <w:r w:rsidRPr="00596F2C">
        <w:rPr>
          <w:rFonts w:ascii="Arial" w:eastAsia="Arial" w:hAnsi="Arial" w:cs="Arial"/>
          <w:b/>
          <w:color w:val="222222"/>
          <w:spacing w:val="-1"/>
          <w:sz w:val="24"/>
          <w:szCs w:val="24"/>
        </w:rPr>
        <w:t>U</w:t>
      </w:r>
      <w:r w:rsidRPr="00596F2C">
        <w:rPr>
          <w:rFonts w:ascii="Arial" w:eastAsia="Arial" w:hAnsi="Arial" w:cs="Arial"/>
          <w:b/>
          <w:color w:val="222222"/>
          <w:sz w:val="24"/>
          <w:szCs w:val="24"/>
        </w:rPr>
        <w:t>M</w:t>
      </w:r>
      <w:r w:rsidRPr="00596F2C">
        <w:rPr>
          <w:rFonts w:ascii="Arial" w:eastAsia="Arial" w:hAnsi="Arial" w:cs="Arial"/>
          <w:b/>
          <w:color w:val="222222"/>
          <w:spacing w:val="-1"/>
          <w:sz w:val="24"/>
          <w:szCs w:val="24"/>
        </w:rPr>
        <w:t>BU</w:t>
      </w:r>
      <w:r w:rsidRPr="00596F2C">
        <w:rPr>
          <w:rFonts w:ascii="Arial" w:eastAsia="Arial" w:hAnsi="Arial" w:cs="Arial"/>
          <w:b/>
          <w:color w:val="222222"/>
          <w:sz w:val="24"/>
          <w:szCs w:val="24"/>
        </w:rPr>
        <w:t>H</w:t>
      </w:r>
    </w:p>
    <w:p w14:paraId="771005D7" w14:textId="77777777" w:rsidR="007A75EA" w:rsidRPr="00596F2C" w:rsidRDefault="007A75EA">
      <w:pPr>
        <w:spacing w:before="1" w:line="160" w:lineRule="exact"/>
        <w:rPr>
          <w:rFonts w:ascii="Arial" w:hAnsi="Arial" w:cs="Arial"/>
          <w:sz w:val="16"/>
          <w:szCs w:val="16"/>
        </w:rPr>
      </w:pPr>
    </w:p>
    <w:p w14:paraId="3CBCFA8C" w14:textId="77777777" w:rsidR="007A75EA" w:rsidRPr="00596F2C" w:rsidRDefault="007A75EA">
      <w:pPr>
        <w:spacing w:line="200" w:lineRule="exact"/>
        <w:rPr>
          <w:rFonts w:ascii="Arial" w:hAnsi="Arial" w:cs="Arial"/>
        </w:rPr>
      </w:pPr>
    </w:p>
    <w:p w14:paraId="38E4A700" w14:textId="77777777" w:rsidR="007A75EA" w:rsidRPr="00596F2C" w:rsidRDefault="00000000">
      <w:pPr>
        <w:ind w:left="117"/>
        <w:rPr>
          <w:rFonts w:ascii="Arial" w:eastAsia="Arial" w:hAnsi="Arial" w:cs="Arial"/>
          <w:sz w:val="24"/>
          <w:szCs w:val="24"/>
        </w:rPr>
      </w:pPr>
      <w:r w:rsidRPr="00596F2C">
        <w:rPr>
          <w:rFonts w:ascii="Arial" w:eastAsia="Arial" w:hAnsi="Arial" w:cs="Arial"/>
          <w:spacing w:val="1"/>
          <w:sz w:val="24"/>
          <w:szCs w:val="24"/>
        </w:rPr>
        <w:t>I</w:t>
      </w:r>
      <w:r w:rsidRPr="00596F2C">
        <w:rPr>
          <w:rFonts w:ascii="Arial" w:eastAsia="Arial" w:hAnsi="Arial" w:cs="Arial"/>
          <w:spacing w:val="-1"/>
          <w:sz w:val="24"/>
          <w:szCs w:val="24"/>
        </w:rPr>
        <w:t>n</w:t>
      </w:r>
      <w:r w:rsidRPr="00596F2C">
        <w:rPr>
          <w:rFonts w:ascii="Arial" w:eastAsia="Arial" w:hAnsi="Arial" w:cs="Arial"/>
          <w:sz w:val="24"/>
          <w:szCs w:val="24"/>
        </w:rPr>
        <w:t>s</w:t>
      </w:r>
      <w:r w:rsidRPr="00596F2C">
        <w:rPr>
          <w:rFonts w:ascii="Arial" w:eastAsia="Arial" w:hAnsi="Arial" w:cs="Arial"/>
          <w:spacing w:val="1"/>
          <w:sz w:val="24"/>
          <w:szCs w:val="24"/>
        </w:rPr>
        <w:t>t</w:t>
      </w:r>
      <w:r w:rsidRPr="00596F2C">
        <w:rPr>
          <w:rFonts w:ascii="Arial" w:eastAsia="Arial" w:hAnsi="Arial" w:cs="Arial"/>
          <w:sz w:val="24"/>
          <w:szCs w:val="24"/>
        </w:rPr>
        <w:t>r</w:t>
      </w:r>
      <w:r w:rsidRPr="00596F2C">
        <w:rPr>
          <w:rFonts w:ascii="Arial" w:eastAsia="Arial" w:hAnsi="Arial" w:cs="Arial"/>
          <w:spacing w:val="-1"/>
          <w:sz w:val="24"/>
          <w:szCs w:val="24"/>
        </w:rPr>
        <w:t>u</w:t>
      </w:r>
      <w:r w:rsidRPr="00596F2C">
        <w:rPr>
          <w:rFonts w:ascii="Arial" w:eastAsia="Arial" w:hAnsi="Arial" w:cs="Arial"/>
          <w:sz w:val="24"/>
          <w:szCs w:val="24"/>
        </w:rPr>
        <w:t>ks</w:t>
      </w:r>
      <w:r w:rsidRPr="00596F2C">
        <w:rPr>
          <w:rFonts w:ascii="Arial" w:eastAsia="Arial" w:hAnsi="Arial" w:cs="Arial"/>
          <w:spacing w:val="-1"/>
          <w:sz w:val="24"/>
          <w:szCs w:val="24"/>
        </w:rPr>
        <w:t>i</w:t>
      </w:r>
      <w:r w:rsidRPr="00596F2C">
        <w:rPr>
          <w:rFonts w:ascii="Arial" w:eastAsia="Arial" w:hAnsi="Arial" w:cs="Arial"/>
          <w:sz w:val="24"/>
          <w:szCs w:val="24"/>
        </w:rPr>
        <w:t>:</w:t>
      </w:r>
    </w:p>
    <w:p w14:paraId="36E7722F" w14:textId="77777777" w:rsidR="007A75EA" w:rsidRPr="00596F2C" w:rsidRDefault="00000000">
      <w:pPr>
        <w:spacing w:before="40"/>
        <w:ind w:left="117"/>
        <w:rPr>
          <w:rFonts w:ascii="Arial" w:eastAsia="Arial" w:hAnsi="Arial" w:cs="Arial"/>
          <w:sz w:val="24"/>
          <w:szCs w:val="24"/>
        </w:rPr>
      </w:pPr>
      <w:r w:rsidRPr="00596F2C">
        <w:rPr>
          <w:rFonts w:ascii="Arial" w:eastAsia="Arial" w:hAnsi="Arial" w:cs="Arial"/>
          <w:spacing w:val="1"/>
          <w:sz w:val="24"/>
          <w:szCs w:val="24"/>
        </w:rPr>
        <w:t>T</w:t>
      </w:r>
      <w:r w:rsidRPr="00596F2C">
        <w:rPr>
          <w:rFonts w:ascii="Arial" w:eastAsia="Arial" w:hAnsi="Arial" w:cs="Arial"/>
          <w:spacing w:val="-1"/>
          <w:sz w:val="24"/>
          <w:szCs w:val="24"/>
        </w:rPr>
        <w:t>uli</w:t>
      </w:r>
      <w:r w:rsidRPr="00596F2C">
        <w:rPr>
          <w:rFonts w:ascii="Arial" w:eastAsia="Arial" w:hAnsi="Arial" w:cs="Arial"/>
          <w:sz w:val="24"/>
          <w:szCs w:val="24"/>
        </w:rPr>
        <w:t>sk</w:t>
      </w:r>
      <w:r w:rsidRPr="00596F2C">
        <w:rPr>
          <w:rFonts w:ascii="Arial" w:eastAsia="Arial" w:hAnsi="Arial" w:cs="Arial"/>
          <w:spacing w:val="-1"/>
          <w:sz w:val="24"/>
          <w:szCs w:val="24"/>
        </w:rPr>
        <w:t>a</w:t>
      </w:r>
      <w:r w:rsidRPr="00596F2C">
        <w:rPr>
          <w:rFonts w:ascii="Arial" w:eastAsia="Arial" w:hAnsi="Arial" w:cs="Arial"/>
          <w:sz w:val="24"/>
          <w:szCs w:val="24"/>
        </w:rPr>
        <w:t>n r</w:t>
      </w:r>
      <w:r w:rsidRPr="00596F2C">
        <w:rPr>
          <w:rFonts w:ascii="Arial" w:eastAsia="Arial" w:hAnsi="Arial" w:cs="Arial"/>
          <w:spacing w:val="-1"/>
          <w:sz w:val="24"/>
          <w:szCs w:val="24"/>
        </w:rPr>
        <w:t>e</w:t>
      </w:r>
      <w:r w:rsidRPr="00596F2C">
        <w:rPr>
          <w:rFonts w:ascii="Arial" w:eastAsia="Arial" w:hAnsi="Arial" w:cs="Arial"/>
          <w:spacing w:val="1"/>
          <w:sz w:val="24"/>
          <w:szCs w:val="24"/>
        </w:rPr>
        <w:t>f</w:t>
      </w:r>
      <w:r w:rsidRPr="00596F2C">
        <w:rPr>
          <w:rFonts w:ascii="Arial" w:eastAsia="Arial" w:hAnsi="Arial" w:cs="Arial"/>
          <w:spacing w:val="2"/>
          <w:sz w:val="24"/>
          <w:szCs w:val="24"/>
        </w:rPr>
        <w:t>l</w:t>
      </w:r>
      <w:r w:rsidRPr="00596F2C">
        <w:rPr>
          <w:rFonts w:ascii="Arial" w:eastAsia="Arial" w:hAnsi="Arial" w:cs="Arial"/>
          <w:spacing w:val="-1"/>
          <w:sz w:val="24"/>
          <w:szCs w:val="24"/>
        </w:rPr>
        <w:t>e</w:t>
      </w:r>
      <w:r w:rsidRPr="00596F2C">
        <w:rPr>
          <w:rFonts w:ascii="Arial" w:eastAsia="Arial" w:hAnsi="Arial" w:cs="Arial"/>
          <w:sz w:val="24"/>
          <w:szCs w:val="24"/>
        </w:rPr>
        <w:t xml:space="preserve">ksi </w:t>
      </w:r>
      <w:r w:rsidRPr="00596F2C">
        <w:rPr>
          <w:rFonts w:ascii="Arial" w:eastAsia="Arial" w:hAnsi="Arial" w:cs="Arial"/>
          <w:spacing w:val="-1"/>
          <w:sz w:val="24"/>
          <w:szCs w:val="24"/>
        </w:rPr>
        <w:t>a</w:t>
      </w:r>
      <w:r w:rsidRPr="00596F2C">
        <w:rPr>
          <w:rFonts w:ascii="Arial" w:eastAsia="Arial" w:hAnsi="Arial" w:cs="Arial"/>
          <w:spacing w:val="4"/>
          <w:sz w:val="24"/>
          <w:szCs w:val="24"/>
        </w:rPr>
        <w:t>k</w:t>
      </w:r>
      <w:r w:rsidRPr="00596F2C">
        <w:rPr>
          <w:rFonts w:ascii="Arial" w:eastAsia="Arial" w:hAnsi="Arial" w:cs="Arial"/>
          <w:spacing w:val="-1"/>
          <w:sz w:val="24"/>
          <w:szCs w:val="24"/>
        </w:rPr>
        <w:t>hi</w:t>
      </w:r>
      <w:r w:rsidRPr="00596F2C">
        <w:rPr>
          <w:rFonts w:ascii="Arial" w:eastAsia="Arial" w:hAnsi="Arial" w:cs="Arial"/>
          <w:sz w:val="24"/>
          <w:szCs w:val="24"/>
        </w:rPr>
        <w:t>r</w:t>
      </w:r>
      <w:r w:rsidRPr="00596F2C">
        <w:rPr>
          <w:rFonts w:ascii="Arial" w:eastAsia="Arial" w:hAnsi="Arial" w:cs="Arial"/>
          <w:spacing w:val="1"/>
          <w:sz w:val="24"/>
          <w:szCs w:val="24"/>
        </w:rPr>
        <w:t xml:space="preserve"> </w:t>
      </w:r>
      <w:r w:rsidRPr="00596F2C">
        <w:rPr>
          <w:rFonts w:ascii="Arial" w:eastAsia="Arial" w:hAnsi="Arial" w:cs="Arial"/>
          <w:sz w:val="24"/>
          <w:szCs w:val="24"/>
        </w:rPr>
        <w:t>y</w:t>
      </w:r>
      <w:r w:rsidRPr="00596F2C">
        <w:rPr>
          <w:rFonts w:ascii="Arial" w:eastAsia="Arial" w:hAnsi="Arial" w:cs="Arial"/>
          <w:spacing w:val="-1"/>
          <w:sz w:val="24"/>
          <w:szCs w:val="24"/>
        </w:rPr>
        <w:t>a</w:t>
      </w:r>
      <w:r w:rsidRPr="00596F2C">
        <w:rPr>
          <w:rFonts w:ascii="Arial" w:eastAsia="Arial" w:hAnsi="Arial" w:cs="Arial"/>
          <w:spacing w:val="2"/>
          <w:sz w:val="24"/>
          <w:szCs w:val="24"/>
        </w:rPr>
        <w:t>n</w:t>
      </w:r>
      <w:r w:rsidRPr="00596F2C">
        <w:rPr>
          <w:rFonts w:ascii="Arial" w:eastAsia="Arial" w:hAnsi="Arial" w:cs="Arial"/>
          <w:sz w:val="24"/>
          <w:szCs w:val="24"/>
        </w:rPr>
        <w:t>g m</w:t>
      </w:r>
      <w:r w:rsidRPr="00596F2C">
        <w:rPr>
          <w:rFonts w:ascii="Arial" w:eastAsia="Arial" w:hAnsi="Arial" w:cs="Arial"/>
          <w:spacing w:val="-1"/>
          <w:sz w:val="24"/>
          <w:szCs w:val="24"/>
        </w:rPr>
        <w:t>en</w:t>
      </w:r>
      <w:r w:rsidRPr="00596F2C">
        <w:rPr>
          <w:rFonts w:ascii="Arial" w:eastAsia="Arial" w:hAnsi="Arial" w:cs="Arial"/>
          <w:spacing w:val="2"/>
          <w:sz w:val="24"/>
          <w:szCs w:val="24"/>
        </w:rPr>
        <w:t>j</w:t>
      </w:r>
      <w:r w:rsidRPr="00596F2C">
        <w:rPr>
          <w:rFonts w:ascii="Arial" w:eastAsia="Arial" w:hAnsi="Arial" w:cs="Arial"/>
          <w:spacing w:val="-1"/>
          <w:sz w:val="24"/>
          <w:szCs w:val="24"/>
        </w:rPr>
        <w:t>aw</w:t>
      </w:r>
      <w:r w:rsidRPr="00596F2C">
        <w:rPr>
          <w:rFonts w:ascii="Arial" w:eastAsia="Arial" w:hAnsi="Arial" w:cs="Arial"/>
          <w:spacing w:val="2"/>
          <w:sz w:val="24"/>
          <w:szCs w:val="24"/>
        </w:rPr>
        <w:t>a</w:t>
      </w:r>
      <w:r w:rsidRPr="00596F2C">
        <w:rPr>
          <w:rFonts w:ascii="Arial" w:eastAsia="Arial" w:hAnsi="Arial" w:cs="Arial"/>
          <w:sz w:val="24"/>
          <w:szCs w:val="24"/>
        </w:rPr>
        <w:t>b</w:t>
      </w:r>
      <w:r w:rsidRPr="00596F2C">
        <w:rPr>
          <w:rFonts w:ascii="Arial" w:eastAsia="Arial" w:hAnsi="Arial" w:cs="Arial"/>
          <w:spacing w:val="4"/>
          <w:sz w:val="24"/>
          <w:szCs w:val="24"/>
        </w:rPr>
        <w:t xml:space="preserve"> </w:t>
      </w:r>
      <w:r w:rsidRPr="00596F2C">
        <w:rPr>
          <w:rFonts w:ascii="Arial" w:eastAsia="Arial" w:hAnsi="Arial" w:cs="Arial"/>
          <w:spacing w:val="-1"/>
          <w:sz w:val="24"/>
          <w:szCs w:val="24"/>
        </w:rPr>
        <w:t>pe</w:t>
      </w:r>
      <w:r w:rsidRPr="00596F2C">
        <w:rPr>
          <w:rFonts w:ascii="Arial" w:eastAsia="Arial" w:hAnsi="Arial" w:cs="Arial"/>
          <w:sz w:val="24"/>
          <w:szCs w:val="24"/>
        </w:rPr>
        <w:t>r</w:t>
      </w:r>
      <w:r w:rsidRPr="00596F2C">
        <w:rPr>
          <w:rFonts w:ascii="Arial" w:eastAsia="Arial" w:hAnsi="Arial" w:cs="Arial"/>
          <w:spacing w:val="1"/>
          <w:sz w:val="24"/>
          <w:szCs w:val="24"/>
        </w:rPr>
        <w:t>t</w:t>
      </w:r>
      <w:r w:rsidRPr="00596F2C">
        <w:rPr>
          <w:rFonts w:ascii="Arial" w:eastAsia="Arial" w:hAnsi="Arial" w:cs="Arial"/>
          <w:spacing w:val="-1"/>
          <w:sz w:val="24"/>
          <w:szCs w:val="24"/>
        </w:rPr>
        <w:t>an</w:t>
      </w:r>
      <w:r w:rsidRPr="00596F2C">
        <w:rPr>
          <w:rFonts w:ascii="Arial" w:eastAsia="Arial" w:hAnsi="Arial" w:cs="Arial"/>
          <w:sz w:val="24"/>
          <w:szCs w:val="24"/>
        </w:rPr>
        <w:t>y</w:t>
      </w:r>
      <w:r w:rsidRPr="00596F2C">
        <w:rPr>
          <w:rFonts w:ascii="Arial" w:eastAsia="Arial" w:hAnsi="Arial" w:cs="Arial"/>
          <w:spacing w:val="2"/>
          <w:sz w:val="24"/>
          <w:szCs w:val="24"/>
        </w:rPr>
        <w:t>a</w:t>
      </w:r>
      <w:r w:rsidRPr="00596F2C">
        <w:rPr>
          <w:rFonts w:ascii="Arial" w:eastAsia="Arial" w:hAnsi="Arial" w:cs="Arial"/>
          <w:spacing w:val="-1"/>
          <w:sz w:val="24"/>
          <w:szCs w:val="24"/>
        </w:rPr>
        <w:t>a</w:t>
      </w:r>
      <w:r w:rsidRPr="00596F2C">
        <w:rPr>
          <w:rFonts w:ascii="Arial" w:eastAsia="Arial" w:hAnsi="Arial" w:cs="Arial"/>
          <w:sz w:val="24"/>
          <w:szCs w:val="24"/>
        </w:rPr>
        <w:t xml:space="preserve">n </w:t>
      </w:r>
      <w:r w:rsidRPr="00596F2C">
        <w:rPr>
          <w:rFonts w:ascii="Arial" w:eastAsia="Arial" w:hAnsi="Arial" w:cs="Arial"/>
          <w:spacing w:val="-1"/>
          <w:sz w:val="24"/>
          <w:szCs w:val="24"/>
        </w:rPr>
        <w:t>be</w:t>
      </w:r>
      <w:r w:rsidRPr="00596F2C">
        <w:rPr>
          <w:rFonts w:ascii="Arial" w:eastAsia="Arial" w:hAnsi="Arial" w:cs="Arial"/>
          <w:spacing w:val="4"/>
          <w:sz w:val="24"/>
          <w:szCs w:val="24"/>
        </w:rPr>
        <w:t>r</w:t>
      </w:r>
      <w:r w:rsidRPr="00596F2C">
        <w:rPr>
          <w:rFonts w:ascii="Arial" w:eastAsia="Arial" w:hAnsi="Arial" w:cs="Arial"/>
          <w:spacing w:val="-1"/>
          <w:sz w:val="24"/>
          <w:szCs w:val="24"/>
        </w:rPr>
        <w:t>i</w:t>
      </w:r>
      <w:r w:rsidRPr="00596F2C">
        <w:rPr>
          <w:rFonts w:ascii="Arial" w:eastAsia="Arial" w:hAnsi="Arial" w:cs="Arial"/>
          <w:sz w:val="24"/>
          <w:szCs w:val="24"/>
        </w:rPr>
        <w:t>k</w:t>
      </w:r>
      <w:r w:rsidRPr="00596F2C">
        <w:rPr>
          <w:rFonts w:ascii="Arial" w:eastAsia="Arial" w:hAnsi="Arial" w:cs="Arial"/>
          <w:spacing w:val="-1"/>
          <w:sz w:val="24"/>
          <w:szCs w:val="24"/>
        </w:rPr>
        <w:t>u</w:t>
      </w:r>
      <w:r w:rsidRPr="00596F2C">
        <w:rPr>
          <w:rFonts w:ascii="Arial" w:eastAsia="Arial" w:hAnsi="Arial" w:cs="Arial"/>
          <w:spacing w:val="1"/>
          <w:sz w:val="24"/>
          <w:szCs w:val="24"/>
        </w:rPr>
        <w:t>t</w:t>
      </w:r>
      <w:r w:rsidRPr="00596F2C">
        <w:rPr>
          <w:rFonts w:ascii="Arial" w:eastAsia="Arial" w:hAnsi="Arial" w:cs="Arial"/>
          <w:sz w:val="24"/>
          <w:szCs w:val="24"/>
        </w:rPr>
        <w:t>:</w:t>
      </w:r>
    </w:p>
    <w:p w14:paraId="68143DFA" w14:textId="77777777" w:rsidR="007A75EA" w:rsidRPr="00596F2C" w:rsidRDefault="00000000">
      <w:pPr>
        <w:spacing w:before="40"/>
        <w:ind w:left="837" w:right="755" w:hanging="360"/>
        <w:rPr>
          <w:rFonts w:ascii="Arial" w:eastAsia="Arial" w:hAnsi="Arial" w:cs="Arial"/>
          <w:sz w:val="24"/>
          <w:szCs w:val="24"/>
        </w:rPr>
      </w:pPr>
      <w:r w:rsidRPr="00596F2C">
        <w:rPr>
          <w:rFonts w:ascii="Arial" w:eastAsia="Arial" w:hAnsi="Arial" w:cs="Arial"/>
          <w:spacing w:val="-1"/>
          <w:sz w:val="24"/>
          <w:szCs w:val="24"/>
        </w:rPr>
        <w:t>1</w:t>
      </w:r>
      <w:r w:rsidRPr="00596F2C">
        <w:rPr>
          <w:rFonts w:ascii="Arial" w:eastAsia="Arial" w:hAnsi="Arial" w:cs="Arial"/>
          <w:sz w:val="24"/>
          <w:szCs w:val="24"/>
        </w:rPr>
        <w:t xml:space="preserve">. </w:t>
      </w:r>
      <w:r w:rsidRPr="00596F2C">
        <w:rPr>
          <w:rFonts w:ascii="Arial" w:eastAsia="Arial" w:hAnsi="Arial" w:cs="Arial"/>
          <w:spacing w:val="28"/>
          <w:sz w:val="24"/>
          <w:szCs w:val="24"/>
        </w:rPr>
        <w:t xml:space="preserve"> </w:t>
      </w:r>
      <w:r w:rsidRPr="00596F2C">
        <w:rPr>
          <w:rFonts w:ascii="Arial" w:eastAsia="Arial" w:hAnsi="Arial" w:cs="Arial"/>
          <w:sz w:val="24"/>
          <w:szCs w:val="24"/>
        </w:rPr>
        <w:t>A</w:t>
      </w:r>
      <w:r w:rsidRPr="00596F2C">
        <w:rPr>
          <w:rFonts w:ascii="Arial" w:eastAsia="Arial" w:hAnsi="Arial" w:cs="Arial"/>
          <w:spacing w:val="-1"/>
          <w:sz w:val="24"/>
          <w:szCs w:val="24"/>
        </w:rPr>
        <w:t>p</w:t>
      </w:r>
      <w:r w:rsidRPr="00596F2C">
        <w:rPr>
          <w:rFonts w:ascii="Arial" w:eastAsia="Arial" w:hAnsi="Arial" w:cs="Arial"/>
          <w:sz w:val="24"/>
          <w:szCs w:val="24"/>
        </w:rPr>
        <w:t xml:space="preserve">a </w:t>
      </w:r>
      <w:r w:rsidRPr="00596F2C">
        <w:rPr>
          <w:rFonts w:ascii="Arial" w:eastAsia="Arial" w:hAnsi="Arial" w:cs="Arial"/>
          <w:spacing w:val="1"/>
          <w:sz w:val="24"/>
          <w:szCs w:val="24"/>
        </w:rPr>
        <w:t>t</w:t>
      </w:r>
      <w:r w:rsidRPr="00596F2C">
        <w:rPr>
          <w:rFonts w:ascii="Arial" w:eastAsia="Arial" w:hAnsi="Arial" w:cs="Arial"/>
          <w:spacing w:val="-1"/>
          <w:sz w:val="24"/>
          <w:szCs w:val="24"/>
        </w:rPr>
        <w:t>an</w:t>
      </w:r>
      <w:r w:rsidRPr="00596F2C">
        <w:rPr>
          <w:rFonts w:ascii="Arial" w:eastAsia="Arial" w:hAnsi="Arial" w:cs="Arial"/>
          <w:spacing w:val="1"/>
          <w:sz w:val="24"/>
          <w:szCs w:val="24"/>
        </w:rPr>
        <w:t>t</w:t>
      </w:r>
      <w:r w:rsidRPr="00596F2C">
        <w:rPr>
          <w:rFonts w:ascii="Arial" w:eastAsia="Arial" w:hAnsi="Arial" w:cs="Arial"/>
          <w:spacing w:val="-1"/>
          <w:sz w:val="24"/>
          <w:szCs w:val="24"/>
        </w:rPr>
        <w:t>a</w:t>
      </w:r>
      <w:r w:rsidRPr="00596F2C">
        <w:rPr>
          <w:rFonts w:ascii="Arial" w:eastAsia="Arial" w:hAnsi="Arial" w:cs="Arial"/>
          <w:spacing w:val="2"/>
          <w:sz w:val="24"/>
          <w:szCs w:val="24"/>
        </w:rPr>
        <w:t>n</w:t>
      </w:r>
      <w:r w:rsidRPr="00596F2C">
        <w:rPr>
          <w:rFonts w:ascii="Arial" w:eastAsia="Arial" w:hAnsi="Arial" w:cs="Arial"/>
          <w:spacing w:val="-1"/>
          <w:sz w:val="24"/>
          <w:szCs w:val="24"/>
        </w:rPr>
        <w:t>ga</w:t>
      </w:r>
      <w:r w:rsidRPr="00596F2C">
        <w:rPr>
          <w:rFonts w:ascii="Arial" w:eastAsia="Arial" w:hAnsi="Arial" w:cs="Arial"/>
          <w:sz w:val="24"/>
          <w:szCs w:val="24"/>
        </w:rPr>
        <w:t xml:space="preserve">n </w:t>
      </w:r>
      <w:r w:rsidRPr="00596F2C">
        <w:rPr>
          <w:rFonts w:ascii="Arial" w:eastAsia="Arial" w:hAnsi="Arial" w:cs="Arial"/>
          <w:spacing w:val="1"/>
          <w:sz w:val="24"/>
          <w:szCs w:val="24"/>
        </w:rPr>
        <w:t>t</w:t>
      </w:r>
      <w:r w:rsidRPr="00596F2C">
        <w:rPr>
          <w:rFonts w:ascii="Arial" w:eastAsia="Arial" w:hAnsi="Arial" w:cs="Arial"/>
          <w:spacing w:val="-1"/>
          <w:sz w:val="24"/>
          <w:szCs w:val="24"/>
        </w:rPr>
        <w:t>e</w:t>
      </w:r>
      <w:r w:rsidRPr="00596F2C">
        <w:rPr>
          <w:rFonts w:ascii="Arial" w:eastAsia="Arial" w:hAnsi="Arial" w:cs="Arial"/>
          <w:sz w:val="24"/>
          <w:szCs w:val="24"/>
        </w:rPr>
        <w:t>r</w:t>
      </w:r>
      <w:r w:rsidRPr="00596F2C">
        <w:rPr>
          <w:rFonts w:ascii="Arial" w:eastAsia="Arial" w:hAnsi="Arial" w:cs="Arial"/>
          <w:spacing w:val="2"/>
          <w:sz w:val="24"/>
          <w:szCs w:val="24"/>
        </w:rPr>
        <w:t>b</w:t>
      </w:r>
      <w:r w:rsidRPr="00596F2C">
        <w:rPr>
          <w:rFonts w:ascii="Arial" w:eastAsia="Arial" w:hAnsi="Arial" w:cs="Arial"/>
          <w:spacing w:val="-1"/>
          <w:sz w:val="24"/>
          <w:szCs w:val="24"/>
        </w:rPr>
        <w:t>e</w:t>
      </w:r>
      <w:r w:rsidRPr="00596F2C">
        <w:rPr>
          <w:rFonts w:ascii="Arial" w:eastAsia="Arial" w:hAnsi="Arial" w:cs="Arial"/>
          <w:sz w:val="24"/>
          <w:szCs w:val="24"/>
        </w:rPr>
        <w:t>s</w:t>
      </w:r>
      <w:r w:rsidRPr="00596F2C">
        <w:rPr>
          <w:rFonts w:ascii="Arial" w:eastAsia="Arial" w:hAnsi="Arial" w:cs="Arial"/>
          <w:spacing w:val="-1"/>
          <w:sz w:val="24"/>
          <w:szCs w:val="24"/>
        </w:rPr>
        <w:t>a</w:t>
      </w:r>
      <w:r w:rsidRPr="00596F2C">
        <w:rPr>
          <w:rFonts w:ascii="Arial" w:eastAsia="Arial" w:hAnsi="Arial" w:cs="Arial"/>
          <w:sz w:val="24"/>
          <w:szCs w:val="24"/>
        </w:rPr>
        <w:t>r</w:t>
      </w:r>
      <w:r w:rsidRPr="00596F2C">
        <w:rPr>
          <w:rFonts w:ascii="Arial" w:eastAsia="Arial" w:hAnsi="Arial" w:cs="Arial"/>
          <w:spacing w:val="1"/>
          <w:sz w:val="24"/>
          <w:szCs w:val="24"/>
        </w:rPr>
        <w:t xml:space="preserve"> </w:t>
      </w:r>
      <w:r w:rsidRPr="00596F2C">
        <w:rPr>
          <w:rFonts w:ascii="Arial" w:eastAsia="Arial" w:hAnsi="Arial" w:cs="Arial"/>
          <w:sz w:val="24"/>
          <w:szCs w:val="24"/>
        </w:rPr>
        <w:t>y</w:t>
      </w:r>
      <w:r w:rsidRPr="00596F2C">
        <w:rPr>
          <w:rFonts w:ascii="Arial" w:eastAsia="Arial" w:hAnsi="Arial" w:cs="Arial"/>
          <w:spacing w:val="2"/>
          <w:sz w:val="24"/>
          <w:szCs w:val="24"/>
        </w:rPr>
        <w:t>a</w:t>
      </w:r>
      <w:r w:rsidRPr="00596F2C">
        <w:rPr>
          <w:rFonts w:ascii="Arial" w:eastAsia="Arial" w:hAnsi="Arial" w:cs="Arial"/>
          <w:spacing w:val="-1"/>
          <w:sz w:val="24"/>
          <w:szCs w:val="24"/>
        </w:rPr>
        <w:t>n</w:t>
      </w:r>
      <w:r w:rsidRPr="00596F2C">
        <w:rPr>
          <w:rFonts w:ascii="Arial" w:eastAsia="Arial" w:hAnsi="Arial" w:cs="Arial"/>
          <w:sz w:val="24"/>
          <w:szCs w:val="24"/>
        </w:rPr>
        <w:t>g A</w:t>
      </w:r>
      <w:r w:rsidRPr="00596F2C">
        <w:rPr>
          <w:rFonts w:ascii="Arial" w:eastAsia="Arial" w:hAnsi="Arial" w:cs="Arial"/>
          <w:spacing w:val="-1"/>
          <w:sz w:val="24"/>
          <w:szCs w:val="24"/>
        </w:rPr>
        <w:t>n</w:t>
      </w:r>
      <w:r w:rsidRPr="00596F2C">
        <w:rPr>
          <w:rFonts w:ascii="Arial" w:eastAsia="Arial" w:hAnsi="Arial" w:cs="Arial"/>
          <w:spacing w:val="2"/>
          <w:sz w:val="24"/>
          <w:szCs w:val="24"/>
        </w:rPr>
        <w:t>d</w:t>
      </w:r>
      <w:r w:rsidRPr="00596F2C">
        <w:rPr>
          <w:rFonts w:ascii="Arial" w:eastAsia="Arial" w:hAnsi="Arial" w:cs="Arial"/>
          <w:sz w:val="24"/>
          <w:szCs w:val="24"/>
        </w:rPr>
        <w:t xml:space="preserve">a </w:t>
      </w:r>
      <w:r w:rsidRPr="00596F2C">
        <w:rPr>
          <w:rFonts w:ascii="Arial" w:eastAsia="Arial" w:hAnsi="Arial" w:cs="Arial"/>
          <w:spacing w:val="-1"/>
          <w:sz w:val="24"/>
          <w:szCs w:val="24"/>
        </w:rPr>
        <w:t>h</w:t>
      </w:r>
      <w:r w:rsidRPr="00596F2C">
        <w:rPr>
          <w:rFonts w:ascii="Arial" w:eastAsia="Arial" w:hAnsi="Arial" w:cs="Arial"/>
          <w:spacing w:val="2"/>
          <w:sz w:val="24"/>
          <w:szCs w:val="24"/>
        </w:rPr>
        <w:t>a</w:t>
      </w:r>
      <w:r w:rsidRPr="00596F2C">
        <w:rPr>
          <w:rFonts w:ascii="Arial" w:eastAsia="Arial" w:hAnsi="Arial" w:cs="Arial"/>
          <w:spacing w:val="-1"/>
          <w:sz w:val="24"/>
          <w:szCs w:val="24"/>
        </w:rPr>
        <w:t>dap</w:t>
      </w:r>
      <w:r w:rsidRPr="00596F2C">
        <w:rPr>
          <w:rFonts w:ascii="Arial" w:eastAsia="Arial" w:hAnsi="Arial" w:cs="Arial"/>
          <w:sz w:val="24"/>
          <w:szCs w:val="24"/>
        </w:rPr>
        <w:t>i</w:t>
      </w:r>
      <w:r w:rsidRPr="00596F2C">
        <w:rPr>
          <w:rFonts w:ascii="Arial" w:eastAsia="Arial" w:hAnsi="Arial" w:cs="Arial"/>
          <w:spacing w:val="5"/>
          <w:sz w:val="24"/>
          <w:szCs w:val="24"/>
        </w:rPr>
        <w:t xml:space="preserve"> </w:t>
      </w:r>
      <w:r w:rsidRPr="00596F2C">
        <w:rPr>
          <w:rFonts w:ascii="Arial" w:eastAsia="Arial" w:hAnsi="Arial" w:cs="Arial"/>
          <w:spacing w:val="2"/>
          <w:sz w:val="24"/>
          <w:szCs w:val="24"/>
        </w:rPr>
        <w:t>d</w:t>
      </w:r>
      <w:r w:rsidRPr="00596F2C">
        <w:rPr>
          <w:rFonts w:ascii="Arial" w:eastAsia="Arial" w:hAnsi="Arial" w:cs="Arial"/>
          <w:spacing w:val="-1"/>
          <w:sz w:val="24"/>
          <w:szCs w:val="24"/>
        </w:rPr>
        <w:t>a</w:t>
      </w:r>
      <w:r w:rsidRPr="00596F2C">
        <w:rPr>
          <w:rFonts w:ascii="Arial" w:eastAsia="Arial" w:hAnsi="Arial" w:cs="Arial"/>
          <w:spacing w:val="2"/>
          <w:sz w:val="24"/>
          <w:szCs w:val="24"/>
        </w:rPr>
        <w:t>l</w:t>
      </w:r>
      <w:r w:rsidRPr="00596F2C">
        <w:rPr>
          <w:rFonts w:ascii="Arial" w:eastAsia="Arial" w:hAnsi="Arial" w:cs="Arial"/>
          <w:spacing w:val="-1"/>
          <w:sz w:val="24"/>
          <w:szCs w:val="24"/>
        </w:rPr>
        <w:t>a</w:t>
      </w:r>
      <w:r w:rsidRPr="00596F2C">
        <w:rPr>
          <w:rFonts w:ascii="Arial" w:eastAsia="Arial" w:hAnsi="Arial" w:cs="Arial"/>
          <w:sz w:val="24"/>
          <w:szCs w:val="24"/>
        </w:rPr>
        <w:t>m</w:t>
      </w:r>
      <w:r w:rsidRPr="00596F2C">
        <w:rPr>
          <w:rFonts w:ascii="Arial" w:eastAsia="Arial" w:hAnsi="Arial" w:cs="Arial"/>
          <w:spacing w:val="1"/>
          <w:sz w:val="24"/>
          <w:szCs w:val="24"/>
        </w:rPr>
        <w:t xml:space="preserve"> </w:t>
      </w:r>
      <w:r w:rsidRPr="00596F2C">
        <w:rPr>
          <w:rFonts w:ascii="Arial" w:eastAsia="Arial" w:hAnsi="Arial" w:cs="Arial"/>
          <w:sz w:val="24"/>
          <w:szCs w:val="24"/>
        </w:rPr>
        <w:t>m</w:t>
      </w:r>
      <w:r w:rsidRPr="00596F2C">
        <w:rPr>
          <w:rFonts w:ascii="Arial" w:eastAsia="Arial" w:hAnsi="Arial" w:cs="Arial"/>
          <w:spacing w:val="-1"/>
          <w:sz w:val="24"/>
          <w:szCs w:val="24"/>
        </w:rPr>
        <w:t>ene</w:t>
      </w:r>
      <w:r w:rsidRPr="00596F2C">
        <w:rPr>
          <w:rFonts w:ascii="Arial" w:eastAsia="Arial" w:hAnsi="Arial" w:cs="Arial"/>
          <w:spacing w:val="4"/>
          <w:sz w:val="24"/>
          <w:szCs w:val="24"/>
        </w:rPr>
        <w:t>r</w:t>
      </w:r>
      <w:r w:rsidRPr="00596F2C">
        <w:rPr>
          <w:rFonts w:ascii="Arial" w:eastAsia="Arial" w:hAnsi="Arial" w:cs="Arial"/>
          <w:spacing w:val="-1"/>
          <w:sz w:val="24"/>
          <w:szCs w:val="24"/>
        </w:rPr>
        <w:t>ap</w:t>
      </w:r>
      <w:r w:rsidRPr="00596F2C">
        <w:rPr>
          <w:rFonts w:ascii="Arial" w:eastAsia="Arial" w:hAnsi="Arial" w:cs="Arial"/>
          <w:sz w:val="24"/>
          <w:szCs w:val="24"/>
        </w:rPr>
        <w:t>k</w:t>
      </w:r>
      <w:r w:rsidRPr="00596F2C">
        <w:rPr>
          <w:rFonts w:ascii="Arial" w:eastAsia="Arial" w:hAnsi="Arial" w:cs="Arial"/>
          <w:spacing w:val="2"/>
          <w:sz w:val="24"/>
          <w:szCs w:val="24"/>
        </w:rPr>
        <w:t>a</w:t>
      </w:r>
      <w:r w:rsidRPr="00596F2C">
        <w:rPr>
          <w:rFonts w:ascii="Arial" w:eastAsia="Arial" w:hAnsi="Arial" w:cs="Arial"/>
          <w:sz w:val="24"/>
          <w:szCs w:val="24"/>
        </w:rPr>
        <w:t xml:space="preserve">n </w:t>
      </w:r>
      <w:r w:rsidRPr="00596F2C">
        <w:rPr>
          <w:rFonts w:ascii="Arial" w:eastAsia="Arial" w:hAnsi="Arial" w:cs="Arial"/>
          <w:spacing w:val="-1"/>
          <w:sz w:val="24"/>
          <w:szCs w:val="24"/>
        </w:rPr>
        <w:t>po</w:t>
      </w:r>
      <w:r w:rsidRPr="00596F2C">
        <w:rPr>
          <w:rFonts w:ascii="Arial" w:eastAsia="Arial" w:hAnsi="Arial" w:cs="Arial"/>
          <w:spacing w:val="2"/>
          <w:sz w:val="24"/>
          <w:szCs w:val="24"/>
        </w:rPr>
        <w:t>l</w:t>
      </w:r>
      <w:r w:rsidRPr="00596F2C">
        <w:rPr>
          <w:rFonts w:ascii="Arial" w:eastAsia="Arial" w:hAnsi="Arial" w:cs="Arial"/>
          <w:sz w:val="24"/>
          <w:szCs w:val="24"/>
        </w:rPr>
        <w:t xml:space="preserve">a </w:t>
      </w:r>
      <w:r w:rsidRPr="00596F2C">
        <w:rPr>
          <w:rFonts w:ascii="Arial" w:eastAsia="Arial" w:hAnsi="Arial" w:cs="Arial"/>
          <w:spacing w:val="-1"/>
          <w:sz w:val="24"/>
          <w:szCs w:val="24"/>
        </w:rPr>
        <w:t>pi</w:t>
      </w:r>
      <w:r w:rsidRPr="00596F2C">
        <w:rPr>
          <w:rFonts w:ascii="Arial" w:eastAsia="Arial" w:hAnsi="Arial" w:cs="Arial"/>
          <w:spacing w:val="4"/>
          <w:sz w:val="24"/>
          <w:szCs w:val="24"/>
        </w:rPr>
        <w:t>k</w:t>
      </w:r>
      <w:r w:rsidRPr="00596F2C">
        <w:rPr>
          <w:rFonts w:ascii="Arial" w:eastAsia="Arial" w:hAnsi="Arial" w:cs="Arial"/>
          <w:spacing w:val="-1"/>
          <w:sz w:val="24"/>
          <w:szCs w:val="24"/>
        </w:rPr>
        <w:t>i</w:t>
      </w:r>
      <w:r w:rsidRPr="00596F2C">
        <w:rPr>
          <w:rFonts w:ascii="Arial" w:eastAsia="Arial" w:hAnsi="Arial" w:cs="Arial"/>
          <w:sz w:val="24"/>
          <w:szCs w:val="24"/>
        </w:rPr>
        <w:t xml:space="preserve">r </w:t>
      </w:r>
      <w:r w:rsidRPr="00596F2C">
        <w:rPr>
          <w:rFonts w:ascii="Arial" w:eastAsia="Arial" w:hAnsi="Arial" w:cs="Arial"/>
          <w:spacing w:val="-1"/>
          <w:sz w:val="24"/>
          <w:szCs w:val="24"/>
        </w:rPr>
        <w:t>be</w:t>
      </w:r>
      <w:r w:rsidRPr="00596F2C">
        <w:rPr>
          <w:rFonts w:ascii="Arial" w:eastAsia="Arial" w:hAnsi="Arial" w:cs="Arial"/>
          <w:sz w:val="24"/>
          <w:szCs w:val="24"/>
        </w:rPr>
        <w:t>r</w:t>
      </w:r>
      <w:r w:rsidRPr="00596F2C">
        <w:rPr>
          <w:rFonts w:ascii="Arial" w:eastAsia="Arial" w:hAnsi="Arial" w:cs="Arial"/>
          <w:spacing w:val="1"/>
          <w:sz w:val="24"/>
          <w:szCs w:val="24"/>
        </w:rPr>
        <w:t>t</w:t>
      </w:r>
      <w:r w:rsidRPr="00596F2C">
        <w:rPr>
          <w:rFonts w:ascii="Arial" w:eastAsia="Arial" w:hAnsi="Arial" w:cs="Arial"/>
          <w:spacing w:val="-1"/>
          <w:sz w:val="24"/>
          <w:szCs w:val="24"/>
        </w:rPr>
        <w:t>u</w:t>
      </w:r>
      <w:r w:rsidRPr="00596F2C">
        <w:rPr>
          <w:rFonts w:ascii="Arial" w:eastAsia="Arial" w:hAnsi="Arial" w:cs="Arial"/>
          <w:sz w:val="24"/>
          <w:szCs w:val="24"/>
        </w:rPr>
        <w:t>m</w:t>
      </w:r>
      <w:r w:rsidRPr="00596F2C">
        <w:rPr>
          <w:rFonts w:ascii="Arial" w:eastAsia="Arial" w:hAnsi="Arial" w:cs="Arial"/>
          <w:spacing w:val="-1"/>
          <w:sz w:val="24"/>
          <w:szCs w:val="24"/>
        </w:rPr>
        <w:t>b</w:t>
      </w:r>
      <w:r w:rsidRPr="00596F2C">
        <w:rPr>
          <w:rFonts w:ascii="Arial" w:eastAsia="Arial" w:hAnsi="Arial" w:cs="Arial"/>
          <w:spacing w:val="2"/>
          <w:sz w:val="24"/>
          <w:szCs w:val="24"/>
        </w:rPr>
        <w:t>u</w:t>
      </w:r>
      <w:r w:rsidRPr="00596F2C">
        <w:rPr>
          <w:rFonts w:ascii="Arial" w:eastAsia="Arial" w:hAnsi="Arial" w:cs="Arial"/>
          <w:sz w:val="24"/>
          <w:szCs w:val="24"/>
        </w:rPr>
        <w:t xml:space="preserve">h </w:t>
      </w:r>
      <w:r w:rsidRPr="00596F2C">
        <w:rPr>
          <w:rFonts w:ascii="Arial" w:eastAsia="Arial" w:hAnsi="Arial" w:cs="Arial"/>
          <w:spacing w:val="-1"/>
          <w:sz w:val="24"/>
          <w:szCs w:val="24"/>
        </w:rPr>
        <w:t>p</w:t>
      </w:r>
      <w:r w:rsidRPr="00596F2C">
        <w:rPr>
          <w:rFonts w:ascii="Arial" w:eastAsia="Arial" w:hAnsi="Arial" w:cs="Arial"/>
          <w:spacing w:val="2"/>
          <w:sz w:val="24"/>
          <w:szCs w:val="24"/>
        </w:rPr>
        <w:t>a</w:t>
      </w:r>
      <w:r w:rsidRPr="00596F2C">
        <w:rPr>
          <w:rFonts w:ascii="Arial" w:eastAsia="Arial" w:hAnsi="Arial" w:cs="Arial"/>
          <w:spacing w:val="-1"/>
          <w:sz w:val="24"/>
          <w:szCs w:val="24"/>
        </w:rPr>
        <w:t>d</w:t>
      </w:r>
      <w:r w:rsidRPr="00596F2C">
        <w:rPr>
          <w:rFonts w:ascii="Arial" w:eastAsia="Arial" w:hAnsi="Arial" w:cs="Arial"/>
          <w:sz w:val="24"/>
          <w:szCs w:val="24"/>
        </w:rPr>
        <w:t xml:space="preserve">a </w:t>
      </w:r>
      <w:r w:rsidRPr="00596F2C">
        <w:rPr>
          <w:rFonts w:ascii="Arial" w:eastAsia="Arial" w:hAnsi="Arial" w:cs="Arial"/>
          <w:spacing w:val="-1"/>
          <w:sz w:val="24"/>
          <w:szCs w:val="24"/>
        </w:rPr>
        <w:t>pe</w:t>
      </w:r>
      <w:r w:rsidRPr="00596F2C">
        <w:rPr>
          <w:rFonts w:ascii="Arial" w:eastAsia="Arial" w:hAnsi="Arial" w:cs="Arial"/>
          <w:spacing w:val="4"/>
          <w:sz w:val="24"/>
          <w:szCs w:val="24"/>
        </w:rPr>
        <w:t>m</w:t>
      </w:r>
      <w:r w:rsidRPr="00596F2C">
        <w:rPr>
          <w:rFonts w:ascii="Arial" w:eastAsia="Arial" w:hAnsi="Arial" w:cs="Arial"/>
          <w:spacing w:val="-1"/>
          <w:sz w:val="24"/>
          <w:szCs w:val="24"/>
        </w:rPr>
        <w:t>be</w:t>
      </w:r>
      <w:r w:rsidRPr="00596F2C">
        <w:rPr>
          <w:rFonts w:ascii="Arial" w:eastAsia="Arial" w:hAnsi="Arial" w:cs="Arial"/>
          <w:spacing w:val="2"/>
          <w:sz w:val="24"/>
          <w:szCs w:val="24"/>
        </w:rPr>
        <w:t>l</w:t>
      </w:r>
      <w:r w:rsidRPr="00596F2C">
        <w:rPr>
          <w:rFonts w:ascii="Arial" w:eastAsia="Arial" w:hAnsi="Arial" w:cs="Arial"/>
          <w:spacing w:val="-1"/>
          <w:sz w:val="24"/>
          <w:szCs w:val="24"/>
        </w:rPr>
        <w:t>a</w:t>
      </w:r>
      <w:r w:rsidRPr="00596F2C">
        <w:rPr>
          <w:rFonts w:ascii="Arial" w:eastAsia="Arial" w:hAnsi="Arial" w:cs="Arial"/>
          <w:spacing w:val="2"/>
          <w:sz w:val="24"/>
          <w:szCs w:val="24"/>
        </w:rPr>
        <w:t>j</w:t>
      </w:r>
      <w:r w:rsidRPr="00596F2C">
        <w:rPr>
          <w:rFonts w:ascii="Arial" w:eastAsia="Arial" w:hAnsi="Arial" w:cs="Arial"/>
          <w:spacing w:val="-1"/>
          <w:sz w:val="24"/>
          <w:szCs w:val="24"/>
        </w:rPr>
        <w:t>a</w:t>
      </w:r>
      <w:r w:rsidRPr="00596F2C">
        <w:rPr>
          <w:rFonts w:ascii="Arial" w:eastAsia="Arial" w:hAnsi="Arial" w:cs="Arial"/>
          <w:sz w:val="24"/>
          <w:szCs w:val="24"/>
        </w:rPr>
        <w:t>r</w:t>
      </w:r>
      <w:r w:rsidRPr="00596F2C">
        <w:rPr>
          <w:rFonts w:ascii="Arial" w:eastAsia="Arial" w:hAnsi="Arial" w:cs="Arial"/>
          <w:spacing w:val="-1"/>
          <w:sz w:val="24"/>
          <w:szCs w:val="24"/>
        </w:rPr>
        <w:t>a</w:t>
      </w:r>
      <w:r w:rsidRPr="00596F2C">
        <w:rPr>
          <w:rFonts w:ascii="Arial" w:eastAsia="Arial" w:hAnsi="Arial" w:cs="Arial"/>
          <w:sz w:val="24"/>
          <w:szCs w:val="24"/>
        </w:rPr>
        <w:t xml:space="preserve">n </w:t>
      </w:r>
      <w:r w:rsidRPr="00596F2C">
        <w:rPr>
          <w:rFonts w:ascii="Arial" w:eastAsia="Arial" w:hAnsi="Arial" w:cs="Arial"/>
          <w:spacing w:val="2"/>
          <w:sz w:val="24"/>
          <w:szCs w:val="24"/>
        </w:rPr>
        <w:t>d</w:t>
      </w:r>
      <w:r w:rsidRPr="00596F2C">
        <w:rPr>
          <w:rFonts w:ascii="Arial" w:eastAsia="Arial" w:hAnsi="Arial" w:cs="Arial"/>
          <w:sz w:val="24"/>
          <w:szCs w:val="24"/>
        </w:rPr>
        <w:t>i k</w:t>
      </w:r>
      <w:r w:rsidRPr="00596F2C">
        <w:rPr>
          <w:rFonts w:ascii="Arial" w:eastAsia="Arial" w:hAnsi="Arial" w:cs="Arial"/>
          <w:spacing w:val="3"/>
          <w:sz w:val="24"/>
          <w:szCs w:val="24"/>
        </w:rPr>
        <w:t>e</w:t>
      </w:r>
      <w:r w:rsidRPr="00596F2C">
        <w:rPr>
          <w:rFonts w:ascii="Arial" w:eastAsia="Arial" w:hAnsi="Arial" w:cs="Arial"/>
          <w:spacing w:val="-1"/>
          <w:sz w:val="24"/>
          <w:szCs w:val="24"/>
        </w:rPr>
        <w:t>l</w:t>
      </w:r>
      <w:r w:rsidRPr="00596F2C">
        <w:rPr>
          <w:rFonts w:ascii="Arial" w:eastAsia="Arial" w:hAnsi="Arial" w:cs="Arial"/>
          <w:spacing w:val="2"/>
          <w:sz w:val="24"/>
          <w:szCs w:val="24"/>
        </w:rPr>
        <w:t>a</w:t>
      </w:r>
      <w:r w:rsidRPr="00596F2C">
        <w:rPr>
          <w:rFonts w:ascii="Arial" w:eastAsia="Arial" w:hAnsi="Arial" w:cs="Arial"/>
          <w:sz w:val="24"/>
          <w:szCs w:val="24"/>
        </w:rPr>
        <w:t>s?</w:t>
      </w:r>
    </w:p>
    <w:p w14:paraId="6B9A95E8" w14:textId="77777777" w:rsidR="007A75EA" w:rsidRPr="00596F2C" w:rsidRDefault="00000000">
      <w:pPr>
        <w:ind w:left="837" w:right="421" w:hanging="360"/>
        <w:rPr>
          <w:rFonts w:ascii="Arial" w:eastAsia="Arial" w:hAnsi="Arial" w:cs="Arial"/>
          <w:sz w:val="24"/>
          <w:szCs w:val="24"/>
        </w:rPr>
      </w:pPr>
      <w:r w:rsidRPr="00596F2C">
        <w:rPr>
          <w:rFonts w:ascii="Arial" w:eastAsia="Arial" w:hAnsi="Arial" w:cs="Arial"/>
          <w:spacing w:val="-1"/>
          <w:sz w:val="24"/>
          <w:szCs w:val="24"/>
        </w:rPr>
        <w:t>2</w:t>
      </w:r>
      <w:r w:rsidRPr="00596F2C">
        <w:rPr>
          <w:rFonts w:ascii="Arial" w:eastAsia="Arial" w:hAnsi="Arial" w:cs="Arial"/>
          <w:sz w:val="24"/>
          <w:szCs w:val="24"/>
        </w:rPr>
        <w:t xml:space="preserve">. </w:t>
      </w:r>
      <w:r w:rsidRPr="00596F2C">
        <w:rPr>
          <w:rFonts w:ascii="Arial" w:eastAsia="Arial" w:hAnsi="Arial" w:cs="Arial"/>
          <w:spacing w:val="28"/>
          <w:sz w:val="24"/>
          <w:szCs w:val="24"/>
        </w:rPr>
        <w:t xml:space="preserve"> </w:t>
      </w:r>
      <w:r w:rsidRPr="00596F2C">
        <w:rPr>
          <w:rFonts w:ascii="Arial" w:eastAsia="Arial" w:hAnsi="Arial" w:cs="Arial"/>
          <w:sz w:val="24"/>
          <w:szCs w:val="24"/>
        </w:rPr>
        <w:t>A</w:t>
      </w:r>
      <w:r w:rsidRPr="00596F2C">
        <w:rPr>
          <w:rFonts w:ascii="Arial" w:eastAsia="Arial" w:hAnsi="Arial" w:cs="Arial"/>
          <w:spacing w:val="-1"/>
          <w:sz w:val="24"/>
          <w:szCs w:val="24"/>
        </w:rPr>
        <w:t>p</w:t>
      </w:r>
      <w:r w:rsidRPr="00596F2C">
        <w:rPr>
          <w:rFonts w:ascii="Arial" w:eastAsia="Arial" w:hAnsi="Arial" w:cs="Arial"/>
          <w:sz w:val="24"/>
          <w:szCs w:val="24"/>
        </w:rPr>
        <w:t>a y</w:t>
      </w:r>
      <w:r w:rsidRPr="00596F2C">
        <w:rPr>
          <w:rFonts w:ascii="Arial" w:eastAsia="Arial" w:hAnsi="Arial" w:cs="Arial"/>
          <w:spacing w:val="-1"/>
          <w:sz w:val="24"/>
          <w:szCs w:val="24"/>
        </w:rPr>
        <w:t>a</w:t>
      </w:r>
      <w:r w:rsidRPr="00596F2C">
        <w:rPr>
          <w:rFonts w:ascii="Arial" w:eastAsia="Arial" w:hAnsi="Arial" w:cs="Arial"/>
          <w:spacing w:val="2"/>
          <w:sz w:val="24"/>
          <w:szCs w:val="24"/>
        </w:rPr>
        <w:t>n</w:t>
      </w:r>
      <w:r w:rsidRPr="00596F2C">
        <w:rPr>
          <w:rFonts w:ascii="Arial" w:eastAsia="Arial" w:hAnsi="Arial" w:cs="Arial"/>
          <w:sz w:val="24"/>
          <w:szCs w:val="24"/>
        </w:rPr>
        <w:t xml:space="preserve">g </w:t>
      </w:r>
      <w:r w:rsidRPr="00596F2C">
        <w:rPr>
          <w:rFonts w:ascii="Arial" w:eastAsia="Arial" w:hAnsi="Arial" w:cs="Arial"/>
          <w:spacing w:val="-1"/>
          <w:sz w:val="24"/>
          <w:szCs w:val="24"/>
        </w:rPr>
        <w:t>a</w:t>
      </w:r>
      <w:r w:rsidRPr="00596F2C">
        <w:rPr>
          <w:rFonts w:ascii="Arial" w:eastAsia="Arial" w:hAnsi="Arial" w:cs="Arial"/>
          <w:sz w:val="24"/>
          <w:szCs w:val="24"/>
        </w:rPr>
        <w:t>k</w:t>
      </w:r>
      <w:r w:rsidRPr="00596F2C">
        <w:rPr>
          <w:rFonts w:ascii="Arial" w:eastAsia="Arial" w:hAnsi="Arial" w:cs="Arial"/>
          <w:spacing w:val="-1"/>
          <w:sz w:val="24"/>
          <w:szCs w:val="24"/>
        </w:rPr>
        <w:t>a</w:t>
      </w:r>
      <w:r w:rsidRPr="00596F2C">
        <w:rPr>
          <w:rFonts w:ascii="Arial" w:eastAsia="Arial" w:hAnsi="Arial" w:cs="Arial"/>
          <w:sz w:val="24"/>
          <w:szCs w:val="24"/>
        </w:rPr>
        <w:t>n A</w:t>
      </w:r>
      <w:r w:rsidRPr="00596F2C">
        <w:rPr>
          <w:rFonts w:ascii="Arial" w:eastAsia="Arial" w:hAnsi="Arial" w:cs="Arial"/>
          <w:spacing w:val="2"/>
          <w:sz w:val="24"/>
          <w:szCs w:val="24"/>
        </w:rPr>
        <w:t>n</w:t>
      </w:r>
      <w:r w:rsidRPr="00596F2C">
        <w:rPr>
          <w:rFonts w:ascii="Arial" w:eastAsia="Arial" w:hAnsi="Arial" w:cs="Arial"/>
          <w:spacing w:val="-1"/>
          <w:sz w:val="24"/>
          <w:szCs w:val="24"/>
        </w:rPr>
        <w:t>d</w:t>
      </w:r>
      <w:r w:rsidRPr="00596F2C">
        <w:rPr>
          <w:rFonts w:ascii="Arial" w:eastAsia="Arial" w:hAnsi="Arial" w:cs="Arial"/>
          <w:sz w:val="24"/>
          <w:szCs w:val="24"/>
        </w:rPr>
        <w:t xml:space="preserve">a </w:t>
      </w:r>
      <w:r w:rsidRPr="00596F2C">
        <w:rPr>
          <w:rFonts w:ascii="Arial" w:eastAsia="Arial" w:hAnsi="Arial" w:cs="Arial"/>
          <w:spacing w:val="-1"/>
          <w:sz w:val="24"/>
          <w:szCs w:val="24"/>
        </w:rPr>
        <w:t>la</w:t>
      </w:r>
      <w:r w:rsidRPr="00596F2C">
        <w:rPr>
          <w:rFonts w:ascii="Arial" w:eastAsia="Arial" w:hAnsi="Arial" w:cs="Arial"/>
          <w:spacing w:val="4"/>
          <w:sz w:val="24"/>
          <w:szCs w:val="24"/>
        </w:rPr>
        <w:t>k</w:t>
      </w:r>
      <w:r w:rsidRPr="00596F2C">
        <w:rPr>
          <w:rFonts w:ascii="Arial" w:eastAsia="Arial" w:hAnsi="Arial" w:cs="Arial"/>
          <w:spacing w:val="-1"/>
          <w:sz w:val="24"/>
          <w:szCs w:val="24"/>
        </w:rPr>
        <w:t>u</w:t>
      </w:r>
      <w:r w:rsidRPr="00596F2C">
        <w:rPr>
          <w:rFonts w:ascii="Arial" w:eastAsia="Arial" w:hAnsi="Arial" w:cs="Arial"/>
          <w:sz w:val="24"/>
          <w:szCs w:val="24"/>
        </w:rPr>
        <w:t>k</w:t>
      </w:r>
      <w:r w:rsidRPr="00596F2C">
        <w:rPr>
          <w:rFonts w:ascii="Arial" w:eastAsia="Arial" w:hAnsi="Arial" w:cs="Arial"/>
          <w:spacing w:val="2"/>
          <w:sz w:val="24"/>
          <w:szCs w:val="24"/>
        </w:rPr>
        <w:t>a</w:t>
      </w:r>
      <w:r w:rsidRPr="00596F2C">
        <w:rPr>
          <w:rFonts w:ascii="Arial" w:eastAsia="Arial" w:hAnsi="Arial" w:cs="Arial"/>
          <w:sz w:val="24"/>
          <w:szCs w:val="24"/>
        </w:rPr>
        <w:t>n s</w:t>
      </w:r>
      <w:r w:rsidRPr="00596F2C">
        <w:rPr>
          <w:rFonts w:ascii="Arial" w:eastAsia="Arial" w:hAnsi="Arial" w:cs="Arial"/>
          <w:spacing w:val="-1"/>
          <w:sz w:val="24"/>
          <w:szCs w:val="24"/>
        </w:rPr>
        <w:t>e</w:t>
      </w:r>
      <w:r w:rsidRPr="00596F2C">
        <w:rPr>
          <w:rFonts w:ascii="Arial" w:eastAsia="Arial" w:hAnsi="Arial" w:cs="Arial"/>
          <w:sz w:val="24"/>
          <w:szCs w:val="24"/>
        </w:rPr>
        <w:t>c</w:t>
      </w:r>
      <w:r w:rsidRPr="00596F2C">
        <w:rPr>
          <w:rFonts w:ascii="Arial" w:eastAsia="Arial" w:hAnsi="Arial" w:cs="Arial"/>
          <w:spacing w:val="-1"/>
          <w:sz w:val="24"/>
          <w:szCs w:val="24"/>
        </w:rPr>
        <w:t>a</w:t>
      </w:r>
      <w:r w:rsidRPr="00596F2C">
        <w:rPr>
          <w:rFonts w:ascii="Arial" w:eastAsia="Arial" w:hAnsi="Arial" w:cs="Arial"/>
          <w:sz w:val="24"/>
          <w:szCs w:val="24"/>
        </w:rPr>
        <w:t>ra</w:t>
      </w:r>
      <w:r w:rsidRPr="00596F2C">
        <w:rPr>
          <w:rFonts w:ascii="Arial" w:eastAsia="Arial" w:hAnsi="Arial" w:cs="Arial"/>
          <w:spacing w:val="4"/>
          <w:sz w:val="24"/>
          <w:szCs w:val="24"/>
        </w:rPr>
        <w:t xml:space="preserve"> </w:t>
      </w:r>
      <w:r w:rsidRPr="00596F2C">
        <w:rPr>
          <w:rFonts w:ascii="Arial" w:eastAsia="Arial" w:hAnsi="Arial" w:cs="Arial"/>
          <w:spacing w:val="-1"/>
          <w:sz w:val="24"/>
          <w:szCs w:val="24"/>
        </w:rPr>
        <w:t>be</w:t>
      </w:r>
      <w:r w:rsidRPr="00596F2C">
        <w:rPr>
          <w:rFonts w:ascii="Arial" w:eastAsia="Arial" w:hAnsi="Arial" w:cs="Arial"/>
          <w:sz w:val="24"/>
          <w:szCs w:val="24"/>
        </w:rPr>
        <w:t>r</w:t>
      </w:r>
      <w:r w:rsidRPr="00596F2C">
        <w:rPr>
          <w:rFonts w:ascii="Arial" w:eastAsia="Arial" w:hAnsi="Arial" w:cs="Arial"/>
          <w:spacing w:val="-1"/>
          <w:sz w:val="24"/>
          <w:szCs w:val="24"/>
        </w:rPr>
        <w:t>b</w:t>
      </w:r>
      <w:r w:rsidRPr="00596F2C">
        <w:rPr>
          <w:rFonts w:ascii="Arial" w:eastAsia="Arial" w:hAnsi="Arial" w:cs="Arial"/>
          <w:spacing w:val="2"/>
          <w:sz w:val="24"/>
          <w:szCs w:val="24"/>
        </w:rPr>
        <w:t>e</w:t>
      </w:r>
      <w:r w:rsidRPr="00596F2C">
        <w:rPr>
          <w:rFonts w:ascii="Arial" w:eastAsia="Arial" w:hAnsi="Arial" w:cs="Arial"/>
          <w:spacing w:val="-1"/>
          <w:sz w:val="24"/>
          <w:szCs w:val="24"/>
        </w:rPr>
        <w:t>d</w:t>
      </w:r>
      <w:r w:rsidRPr="00596F2C">
        <w:rPr>
          <w:rFonts w:ascii="Arial" w:eastAsia="Arial" w:hAnsi="Arial" w:cs="Arial"/>
          <w:sz w:val="24"/>
          <w:szCs w:val="24"/>
        </w:rPr>
        <w:t>a k</w:t>
      </w:r>
      <w:r w:rsidRPr="00596F2C">
        <w:rPr>
          <w:rFonts w:ascii="Arial" w:eastAsia="Arial" w:hAnsi="Arial" w:cs="Arial"/>
          <w:spacing w:val="-1"/>
          <w:sz w:val="24"/>
          <w:szCs w:val="24"/>
        </w:rPr>
        <w:t>e</w:t>
      </w:r>
      <w:r w:rsidRPr="00596F2C">
        <w:rPr>
          <w:rFonts w:ascii="Arial" w:eastAsia="Arial" w:hAnsi="Arial" w:cs="Arial"/>
          <w:spacing w:val="1"/>
          <w:sz w:val="24"/>
          <w:szCs w:val="24"/>
        </w:rPr>
        <w:t>t</w:t>
      </w:r>
      <w:r w:rsidRPr="00596F2C">
        <w:rPr>
          <w:rFonts w:ascii="Arial" w:eastAsia="Arial" w:hAnsi="Arial" w:cs="Arial"/>
          <w:spacing w:val="-1"/>
          <w:sz w:val="24"/>
          <w:szCs w:val="24"/>
        </w:rPr>
        <w:t>i</w:t>
      </w:r>
      <w:r w:rsidRPr="00596F2C">
        <w:rPr>
          <w:rFonts w:ascii="Arial" w:eastAsia="Arial" w:hAnsi="Arial" w:cs="Arial"/>
          <w:spacing w:val="4"/>
          <w:sz w:val="24"/>
          <w:szCs w:val="24"/>
        </w:rPr>
        <w:t>k</w:t>
      </w:r>
      <w:r w:rsidRPr="00596F2C">
        <w:rPr>
          <w:rFonts w:ascii="Arial" w:eastAsia="Arial" w:hAnsi="Arial" w:cs="Arial"/>
          <w:sz w:val="24"/>
          <w:szCs w:val="24"/>
        </w:rPr>
        <w:t xml:space="preserve">a </w:t>
      </w:r>
      <w:r w:rsidRPr="00596F2C">
        <w:rPr>
          <w:rFonts w:ascii="Arial" w:eastAsia="Arial" w:hAnsi="Arial" w:cs="Arial"/>
          <w:spacing w:val="-1"/>
          <w:sz w:val="24"/>
          <w:szCs w:val="24"/>
        </w:rPr>
        <w:t>be</w:t>
      </w:r>
      <w:r w:rsidRPr="00596F2C">
        <w:rPr>
          <w:rFonts w:ascii="Arial" w:eastAsia="Arial" w:hAnsi="Arial" w:cs="Arial"/>
          <w:spacing w:val="2"/>
          <w:sz w:val="24"/>
          <w:szCs w:val="24"/>
        </w:rPr>
        <w:t>n</w:t>
      </w:r>
      <w:r w:rsidRPr="00596F2C">
        <w:rPr>
          <w:rFonts w:ascii="Arial" w:eastAsia="Arial" w:hAnsi="Arial" w:cs="Arial"/>
          <w:spacing w:val="-1"/>
          <w:sz w:val="24"/>
          <w:szCs w:val="24"/>
        </w:rPr>
        <w:t>a</w:t>
      </w:r>
      <w:r w:rsidRPr="00596F2C">
        <w:rPr>
          <w:rFonts w:ascii="Arial" w:eastAsia="Arial" w:hAnsi="Arial" w:cs="Arial"/>
          <w:spacing w:val="6"/>
          <w:sz w:val="24"/>
          <w:szCs w:val="24"/>
        </w:rPr>
        <w:t>r</w:t>
      </w:r>
      <w:r w:rsidRPr="00596F2C">
        <w:rPr>
          <w:rFonts w:ascii="Arial" w:eastAsia="Arial" w:hAnsi="Arial" w:cs="Arial"/>
          <w:sz w:val="24"/>
          <w:szCs w:val="24"/>
        </w:rPr>
        <w:t>-</w:t>
      </w:r>
      <w:r w:rsidRPr="00596F2C">
        <w:rPr>
          <w:rFonts w:ascii="Arial" w:eastAsia="Arial" w:hAnsi="Arial" w:cs="Arial"/>
          <w:spacing w:val="-1"/>
          <w:sz w:val="24"/>
          <w:szCs w:val="24"/>
        </w:rPr>
        <w:t>b</w:t>
      </w:r>
      <w:r w:rsidRPr="00596F2C">
        <w:rPr>
          <w:rFonts w:ascii="Arial" w:eastAsia="Arial" w:hAnsi="Arial" w:cs="Arial"/>
          <w:spacing w:val="2"/>
          <w:sz w:val="24"/>
          <w:szCs w:val="24"/>
        </w:rPr>
        <w:t>e</w:t>
      </w:r>
      <w:r w:rsidRPr="00596F2C">
        <w:rPr>
          <w:rFonts w:ascii="Arial" w:eastAsia="Arial" w:hAnsi="Arial" w:cs="Arial"/>
          <w:spacing w:val="-1"/>
          <w:sz w:val="24"/>
          <w:szCs w:val="24"/>
        </w:rPr>
        <w:t>na</w:t>
      </w:r>
      <w:r w:rsidRPr="00596F2C">
        <w:rPr>
          <w:rFonts w:ascii="Arial" w:eastAsia="Arial" w:hAnsi="Arial" w:cs="Arial"/>
          <w:sz w:val="24"/>
          <w:szCs w:val="24"/>
        </w:rPr>
        <w:t>r</w:t>
      </w:r>
      <w:r w:rsidRPr="00596F2C">
        <w:rPr>
          <w:rFonts w:ascii="Arial" w:eastAsia="Arial" w:hAnsi="Arial" w:cs="Arial"/>
          <w:spacing w:val="1"/>
          <w:sz w:val="24"/>
          <w:szCs w:val="24"/>
        </w:rPr>
        <w:t xml:space="preserve"> </w:t>
      </w:r>
      <w:r w:rsidRPr="00596F2C">
        <w:rPr>
          <w:rFonts w:ascii="Arial" w:eastAsia="Arial" w:hAnsi="Arial" w:cs="Arial"/>
          <w:sz w:val="24"/>
          <w:szCs w:val="24"/>
        </w:rPr>
        <w:t>m</w:t>
      </w:r>
      <w:r w:rsidRPr="00596F2C">
        <w:rPr>
          <w:rFonts w:ascii="Arial" w:eastAsia="Arial" w:hAnsi="Arial" w:cs="Arial"/>
          <w:spacing w:val="2"/>
          <w:sz w:val="24"/>
          <w:szCs w:val="24"/>
        </w:rPr>
        <w:t>e</w:t>
      </w:r>
      <w:r w:rsidRPr="00596F2C">
        <w:rPr>
          <w:rFonts w:ascii="Arial" w:eastAsia="Arial" w:hAnsi="Arial" w:cs="Arial"/>
          <w:spacing w:val="-1"/>
          <w:sz w:val="24"/>
          <w:szCs w:val="24"/>
        </w:rPr>
        <w:t>ng</w:t>
      </w:r>
      <w:r w:rsidRPr="00596F2C">
        <w:rPr>
          <w:rFonts w:ascii="Arial" w:eastAsia="Arial" w:hAnsi="Arial" w:cs="Arial"/>
          <w:spacing w:val="2"/>
          <w:sz w:val="24"/>
          <w:szCs w:val="24"/>
        </w:rPr>
        <w:t>a</w:t>
      </w:r>
      <w:r w:rsidRPr="00596F2C">
        <w:rPr>
          <w:rFonts w:ascii="Arial" w:eastAsia="Arial" w:hAnsi="Arial" w:cs="Arial"/>
          <w:spacing w:val="-1"/>
          <w:sz w:val="24"/>
          <w:szCs w:val="24"/>
        </w:rPr>
        <w:t>ja</w:t>
      </w:r>
      <w:r w:rsidRPr="00596F2C">
        <w:rPr>
          <w:rFonts w:ascii="Arial" w:eastAsia="Arial" w:hAnsi="Arial" w:cs="Arial"/>
          <w:sz w:val="24"/>
          <w:szCs w:val="24"/>
        </w:rPr>
        <w:t xml:space="preserve">r </w:t>
      </w:r>
      <w:r w:rsidRPr="00596F2C">
        <w:rPr>
          <w:rFonts w:ascii="Arial" w:eastAsia="Arial" w:hAnsi="Arial" w:cs="Arial"/>
          <w:spacing w:val="-1"/>
          <w:sz w:val="24"/>
          <w:szCs w:val="24"/>
        </w:rPr>
        <w:t>nan</w:t>
      </w:r>
      <w:r w:rsidRPr="00596F2C">
        <w:rPr>
          <w:rFonts w:ascii="Arial" w:eastAsia="Arial" w:hAnsi="Arial" w:cs="Arial"/>
          <w:spacing w:val="1"/>
          <w:sz w:val="24"/>
          <w:szCs w:val="24"/>
        </w:rPr>
        <w:t>t</w:t>
      </w:r>
      <w:r w:rsidRPr="00596F2C">
        <w:rPr>
          <w:rFonts w:ascii="Arial" w:eastAsia="Arial" w:hAnsi="Arial" w:cs="Arial"/>
          <w:sz w:val="24"/>
          <w:szCs w:val="24"/>
        </w:rPr>
        <w:t>i</w:t>
      </w:r>
      <w:r w:rsidRPr="00596F2C">
        <w:rPr>
          <w:rFonts w:ascii="Arial" w:eastAsia="Arial" w:hAnsi="Arial" w:cs="Arial"/>
          <w:spacing w:val="1"/>
          <w:sz w:val="24"/>
          <w:szCs w:val="24"/>
        </w:rPr>
        <w:t xml:space="preserve"> </w:t>
      </w:r>
      <w:r w:rsidRPr="00596F2C">
        <w:rPr>
          <w:rFonts w:ascii="Arial" w:eastAsia="Arial" w:hAnsi="Arial" w:cs="Arial"/>
          <w:spacing w:val="2"/>
          <w:sz w:val="24"/>
          <w:szCs w:val="24"/>
        </w:rPr>
        <w:t>d</w:t>
      </w:r>
      <w:r w:rsidRPr="00596F2C">
        <w:rPr>
          <w:rFonts w:ascii="Arial" w:eastAsia="Arial" w:hAnsi="Arial" w:cs="Arial"/>
          <w:spacing w:val="-1"/>
          <w:sz w:val="24"/>
          <w:szCs w:val="24"/>
        </w:rPr>
        <w:t>ala</w:t>
      </w:r>
      <w:r w:rsidRPr="00596F2C">
        <w:rPr>
          <w:rFonts w:ascii="Arial" w:eastAsia="Arial" w:hAnsi="Arial" w:cs="Arial"/>
          <w:sz w:val="24"/>
          <w:szCs w:val="24"/>
        </w:rPr>
        <w:t>m</w:t>
      </w:r>
      <w:r w:rsidRPr="00596F2C">
        <w:rPr>
          <w:rFonts w:ascii="Arial" w:eastAsia="Arial" w:hAnsi="Arial" w:cs="Arial"/>
          <w:spacing w:val="1"/>
          <w:sz w:val="24"/>
          <w:szCs w:val="24"/>
        </w:rPr>
        <w:t xml:space="preserve"> </w:t>
      </w:r>
      <w:r w:rsidRPr="00596F2C">
        <w:rPr>
          <w:rFonts w:ascii="Arial" w:eastAsia="Arial" w:hAnsi="Arial" w:cs="Arial"/>
          <w:sz w:val="24"/>
          <w:szCs w:val="24"/>
        </w:rPr>
        <w:t>m</w:t>
      </w:r>
      <w:r w:rsidRPr="00596F2C">
        <w:rPr>
          <w:rFonts w:ascii="Arial" w:eastAsia="Arial" w:hAnsi="Arial" w:cs="Arial"/>
          <w:spacing w:val="2"/>
          <w:sz w:val="24"/>
          <w:szCs w:val="24"/>
        </w:rPr>
        <w:t>e</w:t>
      </w:r>
      <w:r w:rsidRPr="00596F2C">
        <w:rPr>
          <w:rFonts w:ascii="Arial" w:eastAsia="Arial" w:hAnsi="Arial" w:cs="Arial"/>
          <w:spacing w:val="-1"/>
          <w:sz w:val="24"/>
          <w:szCs w:val="24"/>
        </w:rPr>
        <w:t>ne</w:t>
      </w:r>
      <w:r w:rsidRPr="00596F2C">
        <w:rPr>
          <w:rFonts w:ascii="Arial" w:eastAsia="Arial" w:hAnsi="Arial" w:cs="Arial"/>
          <w:sz w:val="24"/>
          <w:szCs w:val="24"/>
        </w:rPr>
        <w:t>r</w:t>
      </w:r>
      <w:r w:rsidRPr="00596F2C">
        <w:rPr>
          <w:rFonts w:ascii="Arial" w:eastAsia="Arial" w:hAnsi="Arial" w:cs="Arial"/>
          <w:spacing w:val="2"/>
          <w:sz w:val="24"/>
          <w:szCs w:val="24"/>
        </w:rPr>
        <w:t>a</w:t>
      </w:r>
      <w:r w:rsidRPr="00596F2C">
        <w:rPr>
          <w:rFonts w:ascii="Arial" w:eastAsia="Arial" w:hAnsi="Arial" w:cs="Arial"/>
          <w:spacing w:val="-1"/>
          <w:sz w:val="24"/>
          <w:szCs w:val="24"/>
        </w:rPr>
        <w:t>p</w:t>
      </w:r>
      <w:r w:rsidRPr="00596F2C">
        <w:rPr>
          <w:rFonts w:ascii="Arial" w:eastAsia="Arial" w:hAnsi="Arial" w:cs="Arial"/>
          <w:sz w:val="24"/>
          <w:szCs w:val="24"/>
        </w:rPr>
        <w:t>k</w:t>
      </w:r>
      <w:r w:rsidRPr="00596F2C">
        <w:rPr>
          <w:rFonts w:ascii="Arial" w:eastAsia="Arial" w:hAnsi="Arial" w:cs="Arial"/>
          <w:spacing w:val="-1"/>
          <w:sz w:val="24"/>
          <w:szCs w:val="24"/>
        </w:rPr>
        <w:t>a</w:t>
      </w:r>
      <w:r w:rsidRPr="00596F2C">
        <w:rPr>
          <w:rFonts w:ascii="Arial" w:eastAsia="Arial" w:hAnsi="Arial" w:cs="Arial"/>
          <w:sz w:val="24"/>
          <w:szCs w:val="24"/>
        </w:rPr>
        <w:t xml:space="preserve">n </w:t>
      </w:r>
      <w:r w:rsidRPr="00596F2C">
        <w:rPr>
          <w:rFonts w:ascii="Arial" w:eastAsia="Arial" w:hAnsi="Arial" w:cs="Arial"/>
          <w:spacing w:val="2"/>
          <w:sz w:val="24"/>
          <w:szCs w:val="24"/>
        </w:rPr>
        <w:t>p</w:t>
      </w:r>
      <w:r w:rsidRPr="00596F2C">
        <w:rPr>
          <w:rFonts w:ascii="Arial" w:eastAsia="Arial" w:hAnsi="Arial" w:cs="Arial"/>
          <w:spacing w:val="-1"/>
          <w:sz w:val="24"/>
          <w:szCs w:val="24"/>
        </w:rPr>
        <w:t>o</w:t>
      </w:r>
      <w:r w:rsidRPr="00596F2C">
        <w:rPr>
          <w:rFonts w:ascii="Arial" w:eastAsia="Arial" w:hAnsi="Arial" w:cs="Arial"/>
          <w:spacing w:val="2"/>
          <w:sz w:val="24"/>
          <w:szCs w:val="24"/>
        </w:rPr>
        <w:t>l</w:t>
      </w:r>
      <w:r w:rsidRPr="00596F2C">
        <w:rPr>
          <w:rFonts w:ascii="Arial" w:eastAsia="Arial" w:hAnsi="Arial" w:cs="Arial"/>
          <w:sz w:val="24"/>
          <w:szCs w:val="24"/>
        </w:rPr>
        <w:t xml:space="preserve">a </w:t>
      </w:r>
      <w:r w:rsidRPr="00596F2C">
        <w:rPr>
          <w:rFonts w:ascii="Arial" w:eastAsia="Arial" w:hAnsi="Arial" w:cs="Arial"/>
          <w:spacing w:val="-1"/>
          <w:sz w:val="24"/>
          <w:szCs w:val="24"/>
        </w:rPr>
        <w:t>pi</w:t>
      </w:r>
      <w:r w:rsidRPr="00596F2C">
        <w:rPr>
          <w:rFonts w:ascii="Arial" w:eastAsia="Arial" w:hAnsi="Arial" w:cs="Arial"/>
          <w:sz w:val="24"/>
          <w:szCs w:val="24"/>
        </w:rPr>
        <w:t>k</w:t>
      </w:r>
      <w:r w:rsidRPr="00596F2C">
        <w:rPr>
          <w:rFonts w:ascii="Arial" w:eastAsia="Arial" w:hAnsi="Arial" w:cs="Arial"/>
          <w:spacing w:val="-1"/>
          <w:sz w:val="24"/>
          <w:szCs w:val="24"/>
        </w:rPr>
        <w:t>i</w:t>
      </w:r>
      <w:r w:rsidRPr="00596F2C">
        <w:rPr>
          <w:rFonts w:ascii="Arial" w:eastAsia="Arial" w:hAnsi="Arial" w:cs="Arial"/>
          <w:sz w:val="24"/>
          <w:szCs w:val="24"/>
        </w:rPr>
        <w:t>r</w:t>
      </w:r>
      <w:r w:rsidRPr="00596F2C">
        <w:rPr>
          <w:rFonts w:ascii="Arial" w:eastAsia="Arial" w:hAnsi="Arial" w:cs="Arial"/>
          <w:spacing w:val="1"/>
          <w:sz w:val="24"/>
          <w:szCs w:val="24"/>
        </w:rPr>
        <w:t xml:space="preserve"> </w:t>
      </w:r>
      <w:r w:rsidRPr="00596F2C">
        <w:rPr>
          <w:rFonts w:ascii="Arial" w:eastAsia="Arial" w:hAnsi="Arial" w:cs="Arial"/>
          <w:spacing w:val="2"/>
          <w:sz w:val="24"/>
          <w:szCs w:val="24"/>
        </w:rPr>
        <w:t>b</w:t>
      </w:r>
      <w:r w:rsidRPr="00596F2C">
        <w:rPr>
          <w:rFonts w:ascii="Arial" w:eastAsia="Arial" w:hAnsi="Arial" w:cs="Arial"/>
          <w:spacing w:val="-1"/>
          <w:sz w:val="24"/>
          <w:szCs w:val="24"/>
        </w:rPr>
        <w:t>e</w:t>
      </w:r>
      <w:r w:rsidRPr="00596F2C">
        <w:rPr>
          <w:rFonts w:ascii="Arial" w:eastAsia="Arial" w:hAnsi="Arial" w:cs="Arial"/>
          <w:spacing w:val="4"/>
          <w:sz w:val="24"/>
          <w:szCs w:val="24"/>
        </w:rPr>
        <w:t>r</w:t>
      </w:r>
      <w:r w:rsidRPr="00596F2C">
        <w:rPr>
          <w:rFonts w:ascii="Arial" w:eastAsia="Arial" w:hAnsi="Arial" w:cs="Arial"/>
          <w:spacing w:val="1"/>
          <w:sz w:val="24"/>
          <w:szCs w:val="24"/>
        </w:rPr>
        <w:t>t</w:t>
      </w:r>
      <w:r w:rsidRPr="00596F2C">
        <w:rPr>
          <w:rFonts w:ascii="Arial" w:eastAsia="Arial" w:hAnsi="Arial" w:cs="Arial"/>
          <w:spacing w:val="-1"/>
          <w:sz w:val="24"/>
          <w:szCs w:val="24"/>
        </w:rPr>
        <w:t>u</w:t>
      </w:r>
      <w:r w:rsidRPr="00596F2C">
        <w:rPr>
          <w:rFonts w:ascii="Arial" w:eastAsia="Arial" w:hAnsi="Arial" w:cs="Arial"/>
          <w:sz w:val="24"/>
          <w:szCs w:val="24"/>
        </w:rPr>
        <w:t>m</w:t>
      </w:r>
      <w:r w:rsidRPr="00596F2C">
        <w:rPr>
          <w:rFonts w:ascii="Arial" w:eastAsia="Arial" w:hAnsi="Arial" w:cs="Arial"/>
          <w:spacing w:val="-1"/>
          <w:sz w:val="24"/>
          <w:szCs w:val="24"/>
        </w:rPr>
        <w:t>bu</w:t>
      </w:r>
      <w:r w:rsidRPr="00596F2C">
        <w:rPr>
          <w:rFonts w:ascii="Arial" w:eastAsia="Arial" w:hAnsi="Arial" w:cs="Arial"/>
          <w:spacing w:val="2"/>
          <w:sz w:val="24"/>
          <w:szCs w:val="24"/>
        </w:rPr>
        <w:t>h</w:t>
      </w:r>
      <w:r w:rsidRPr="00596F2C">
        <w:rPr>
          <w:rFonts w:ascii="Arial" w:eastAsia="Arial" w:hAnsi="Arial" w:cs="Arial"/>
          <w:sz w:val="24"/>
          <w:szCs w:val="24"/>
        </w:rPr>
        <w:t>?</w:t>
      </w:r>
    </w:p>
    <w:p w14:paraId="2475C950" w14:textId="4FCCE202" w:rsidR="007A75EA" w:rsidRPr="00596F2C" w:rsidRDefault="00000000">
      <w:pPr>
        <w:spacing w:line="480" w:lineRule="auto"/>
        <w:ind w:left="117" w:right="1573" w:firstLine="360"/>
        <w:rPr>
          <w:rFonts w:ascii="Arial" w:eastAsia="Arial" w:hAnsi="Arial" w:cs="Arial"/>
          <w:b/>
          <w:bCs/>
          <w:sz w:val="24"/>
          <w:szCs w:val="24"/>
          <w:lang w:val="id-ID"/>
        </w:rPr>
      </w:pPr>
      <w:r w:rsidRPr="00596F2C">
        <w:rPr>
          <w:rFonts w:ascii="Arial" w:eastAsia="Arial" w:hAnsi="Arial" w:cs="Arial"/>
          <w:spacing w:val="-1"/>
          <w:sz w:val="24"/>
          <w:szCs w:val="24"/>
        </w:rPr>
        <w:t>3</w:t>
      </w:r>
      <w:r w:rsidRPr="00596F2C">
        <w:rPr>
          <w:rFonts w:ascii="Arial" w:eastAsia="Arial" w:hAnsi="Arial" w:cs="Arial"/>
          <w:sz w:val="24"/>
          <w:szCs w:val="24"/>
        </w:rPr>
        <w:t xml:space="preserve">. </w:t>
      </w:r>
      <w:r w:rsidRPr="00596F2C">
        <w:rPr>
          <w:rFonts w:ascii="Arial" w:eastAsia="Arial" w:hAnsi="Arial" w:cs="Arial"/>
          <w:spacing w:val="28"/>
          <w:sz w:val="24"/>
          <w:szCs w:val="24"/>
        </w:rPr>
        <w:t xml:space="preserve"> </w:t>
      </w:r>
      <w:r w:rsidRPr="00596F2C">
        <w:rPr>
          <w:rFonts w:ascii="Arial" w:eastAsia="Arial" w:hAnsi="Arial" w:cs="Arial"/>
          <w:sz w:val="24"/>
          <w:szCs w:val="24"/>
        </w:rPr>
        <w:t>A</w:t>
      </w:r>
      <w:r w:rsidRPr="00596F2C">
        <w:rPr>
          <w:rFonts w:ascii="Arial" w:eastAsia="Arial" w:hAnsi="Arial" w:cs="Arial"/>
          <w:spacing w:val="-1"/>
          <w:sz w:val="24"/>
          <w:szCs w:val="24"/>
        </w:rPr>
        <w:t>p</w:t>
      </w:r>
      <w:r w:rsidRPr="00596F2C">
        <w:rPr>
          <w:rFonts w:ascii="Arial" w:eastAsia="Arial" w:hAnsi="Arial" w:cs="Arial"/>
          <w:sz w:val="24"/>
          <w:szCs w:val="24"/>
        </w:rPr>
        <w:t xml:space="preserve">a </w:t>
      </w:r>
      <w:r w:rsidRPr="00596F2C">
        <w:rPr>
          <w:rFonts w:ascii="Arial" w:eastAsia="Arial" w:hAnsi="Arial" w:cs="Arial"/>
          <w:spacing w:val="-1"/>
          <w:sz w:val="24"/>
          <w:szCs w:val="24"/>
        </w:rPr>
        <w:t>pe</w:t>
      </w:r>
      <w:r w:rsidRPr="00596F2C">
        <w:rPr>
          <w:rFonts w:ascii="Arial" w:eastAsia="Arial" w:hAnsi="Arial" w:cs="Arial"/>
          <w:spacing w:val="2"/>
          <w:sz w:val="24"/>
          <w:szCs w:val="24"/>
        </w:rPr>
        <w:t>l</w:t>
      </w:r>
      <w:r w:rsidRPr="00596F2C">
        <w:rPr>
          <w:rFonts w:ascii="Arial" w:eastAsia="Arial" w:hAnsi="Arial" w:cs="Arial"/>
          <w:spacing w:val="-1"/>
          <w:sz w:val="24"/>
          <w:szCs w:val="24"/>
        </w:rPr>
        <w:t>a</w:t>
      </w:r>
      <w:r w:rsidRPr="00596F2C">
        <w:rPr>
          <w:rFonts w:ascii="Arial" w:eastAsia="Arial" w:hAnsi="Arial" w:cs="Arial"/>
          <w:spacing w:val="2"/>
          <w:sz w:val="24"/>
          <w:szCs w:val="24"/>
        </w:rPr>
        <w:t>j</w:t>
      </w:r>
      <w:r w:rsidRPr="00596F2C">
        <w:rPr>
          <w:rFonts w:ascii="Arial" w:eastAsia="Arial" w:hAnsi="Arial" w:cs="Arial"/>
          <w:spacing w:val="-1"/>
          <w:sz w:val="24"/>
          <w:szCs w:val="24"/>
        </w:rPr>
        <w:t>a</w:t>
      </w:r>
      <w:r w:rsidRPr="00596F2C">
        <w:rPr>
          <w:rFonts w:ascii="Arial" w:eastAsia="Arial" w:hAnsi="Arial" w:cs="Arial"/>
          <w:sz w:val="24"/>
          <w:szCs w:val="24"/>
        </w:rPr>
        <w:t>r</w:t>
      </w:r>
      <w:r w:rsidRPr="00596F2C">
        <w:rPr>
          <w:rFonts w:ascii="Arial" w:eastAsia="Arial" w:hAnsi="Arial" w:cs="Arial"/>
          <w:spacing w:val="-1"/>
          <w:sz w:val="24"/>
          <w:szCs w:val="24"/>
        </w:rPr>
        <w:t>a</w:t>
      </w:r>
      <w:r w:rsidRPr="00596F2C">
        <w:rPr>
          <w:rFonts w:ascii="Arial" w:eastAsia="Arial" w:hAnsi="Arial" w:cs="Arial"/>
          <w:sz w:val="24"/>
          <w:szCs w:val="24"/>
        </w:rPr>
        <w:t xml:space="preserve">n </w:t>
      </w:r>
      <w:r w:rsidRPr="00596F2C">
        <w:rPr>
          <w:rFonts w:ascii="Arial" w:eastAsia="Arial" w:hAnsi="Arial" w:cs="Arial"/>
          <w:spacing w:val="-1"/>
          <w:sz w:val="24"/>
          <w:szCs w:val="24"/>
        </w:rPr>
        <w:t>u</w:t>
      </w:r>
      <w:r w:rsidRPr="00596F2C">
        <w:rPr>
          <w:rFonts w:ascii="Arial" w:eastAsia="Arial" w:hAnsi="Arial" w:cs="Arial"/>
          <w:spacing w:val="1"/>
          <w:sz w:val="24"/>
          <w:szCs w:val="24"/>
        </w:rPr>
        <w:t>t</w:t>
      </w:r>
      <w:r w:rsidRPr="00596F2C">
        <w:rPr>
          <w:rFonts w:ascii="Arial" w:eastAsia="Arial" w:hAnsi="Arial" w:cs="Arial"/>
          <w:spacing w:val="-1"/>
          <w:sz w:val="24"/>
          <w:szCs w:val="24"/>
        </w:rPr>
        <w:t>a</w:t>
      </w:r>
      <w:r w:rsidRPr="00596F2C">
        <w:rPr>
          <w:rFonts w:ascii="Arial" w:eastAsia="Arial" w:hAnsi="Arial" w:cs="Arial"/>
          <w:spacing w:val="4"/>
          <w:sz w:val="24"/>
          <w:szCs w:val="24"/>
        </w:rPr>
        <w:t>m</w:t>
      </w:r>
      <w:r w:rsidRPr="00596F2C">
        <w:rPr>
          <w:rFonts w:ascii="Arial" w:eastAsia="Arial" w:hAnsi="Arial" w:cs="Arial"/>
          <w:sz w:val="24"/>
          <w:szCs w:val="24"/>
        </w:rPr>
        <w:t>a y</w:t>
      </w:r>
      <w:r w:rsidRPr="00596F2C">
        <w:rPr>
          <w:rFonts w:ascii="Arial" w:eastAsia="Arial" w:hAnsi="Arial" w:cs="Arial"/>
          <w:spacing w:val="-1"/>
          <w:sz w:val="24"/>
          <w:szCs w:val="24"/>
        </w:rPr>
        <w:t>an</w:t>
      </w:r>
      <w:r w:rsidRPr="00596F2C">
        <w:rPr>
          <w:rFonts w:ascii="Arial" w:eastAsia="Arial" w:hAnsi="Arial" w:cs="Arial"/>
          <w:sz w:val="24"/>
          <w:szCs w:val="24"/>
        </w:rPr>
        <w:t xml:space="preserve">g </w:t>
      </w:r>
      <w:r w:rsidRPr="00596F2C">
        <w:rPr>
          <w:rFonts w:ascii="Arial" w:eastAsia="Arial" w:hAnsi="Arial" w:cs="Arial"/>
          <w:spacing w:val="4"/>
          <w:sz w:val="24"/>
          <w:szCs w:val="24"/>
        </w:rPr>
        <w:t>A</w:t>
      </w:r>
      <w:r w:rsidRPr="00596F2C">
        <w:rPr>
          <w:rFonts w:ascii="Arial" w:eastAsia="Arial" w:hAnsi="Arial" w:cs="Arial"/>
          <w:spacing w:val="-1"/>
          <w:sz w:val="24"/>
          <w:szCs w:val="24"/>
        </w:rPr>
        <w:t>nd</w:t>
      </w:r>
      <w:r w:rsidRPr="00596F2C">
        <w:rPr>
          <w:rFonts w:ascii="Arial" w:eastAsia="Arial" w:hAnsi="Arial" w:cs="Arial"/>
          <w:sz w:val="24"/>
          <w:szCs w:val="24"/>
        </w:rPr>
        <w:t xml:space="preserve">a </w:t>
      </w:r>
      <w:r w:rsidRPr="00596F2C">
        <w:rPr>
          <w:rFonts w:ascii="Arial" w:eastAsia="Arial" w:hAnsi="Arial" w:cs="Arial"/>
          <w:spacing w:val="-1"/>
          <w:sz w:val="24"/>
          <w:szCs w:val="24"/>
        </w:rPr>
        <w:t>a</w:t>
      </w:r>
      <w:r w:rsidRPr="00596F2C">
        <w:rPr>
          <w:rFonts w:ascii="Arial" w:eastAsia="Arial" w:hAnsi="Arial" w:cs="Arial"/>
          <w:spacing w:val="4"/>
          <w:sz w:val="24"/>
          <w:szCs w:val="24"/>
        </w:rPr>
        <w:t>m</w:t>
      </w:r>
      <w:r w:rsidRPr="00596F2C">
        <w:rPr>
          <w:rFonts w:ascii="Arial" w:eastAsia="Arial" w:hAnsi="Arial" w:cs="Arial"/>
          <w:spacing w:val="-1"/>
          <w:sz w:val="24"/>
          <w:szCs w:val="24"/>
        </w:rPr>
        <w:t>bi</w:t>
      </w:r>
      <w:r w:rsidRPr="00596F2C">
        <w:rPr>
          <w:rFonts w:ascii="Arial" w:eastAsia="Arial" w:hAnsi="Arial" w:cs="Arial"/>
          <w:sz w:val="24"/>
          <w:szCs w:val="24"/>
        </w:rPr>
        <w:t>l</w:t>
      </w:r>
      <w:r w:rsidRPr="00596F2C">
        <w:rPr>
          <w:rFonts w:ascii="Arial" w:eastAsia="Arial" w:hAnsi="Arial" w:cs="Arial"/>
          <w:spacing w:val="4"/>
          <w:sz w:val="24"/>
          <w:szCs w:val="24"/>
        </w:rPr>
        <w:t xml:space="preserve"> </w:t>
      </w:r>
      <w:r w:rsidRPr="00596F2C">
        <w:rPr>
          <w:rFonts w:ascii="Arial" w:eastAsia="Arial" w:hAnsi="Arial" w:cs="Arial"/>
          <w:spacing w:val="-1"/>
          <w:sz w:val="24"/>
          <w:szCs w:val="24"/>
        </w:rPr>
        <w:t>da</w:t>
      </w:r>
      <w:r w:rsidRPr="00596F2C">
        <w:rPr>
          <w:rFonts w:ascii="Arial" w:eastAsia="Arial" w:hAnsi="Arial" w:cs="Arial"/>
          <w:sz w:val="24"/>
          <w:szCs w:val="24"/>
        </w:rPr>
        <w:t>ri</w:t>
      </w:r>
      <w:r w:rsidRPr="00596F2C">
        <w:rPr>
          <w:rFonts w:ascii="Arial" w:eastAsia="Arial" w:hAnsi="Arial" w:cs="Arial"/>
          <w:spacing w:val="6"/>
          <w:sz w:val="24"/>
          <w:szCs w:val="24"/>
        </w:rPr>
        <w:t xml:space="preserve"> </w:t>
      </w:r>
      <w:r w:rsidRPr="00596F2C">
        <w:rPr>
          <w:rFonts w:ascii="Arial" w:eastAsia="Arial" w:hAnsi="Arial" w:cs="Arial"/>
          <w:sz w:val="24"/>
          <w:szCs w:val="24"/>
        </w:rPr>
        <w:t>m</w:t>
      </w:r>
      <w:r w:rsidRPr="00596F2C">
        <w:rPr>
          <w:rFonts w:ascii="Arial" w:eastAsia="Arial" w:hAnsi="Arial" w:cs="Arial"/>
          <w:spacing w:val="-1"/>
          <w:sz w:val="24"/>
          <w:szCs w:val="24"/>
        </w:rPr>
        <w:t>a</w:t>
      </w:r>
      <w:r w:rsidRPr="00596F2C">
        <w:rPr>
          <w:rFonts w:ascii="Arial" w:eastAsia="Arial" w:hAnsi="Arial" w:cs="Arial"/>
          <w:spacing w:val="1"/>
          <w:sz w:val="24"/>
          <w:szCs w:val="24"/>
        </w:rPr>
        <w:t>t</w:t>
      </w:r>
      <w:r w:rsidRPr="00596F2C">
        <w:rPr>
          <w:rFonts w:ascii="Arial" w:eastAsia="Arial" w:hAnsi="Arial" w:cs="Arial"/>
          <w:sz w:val="24"/>
          <w:szCs w:val="24"/>
        </w:rPr>
        <w:t>a k</w:t>
      </w:r>
      <w:r w:rsidRPr="00596F2C">
        <w:rPr>
          <w:rFonts w:ascii="Arial" w:eastAsia="Arial" w:hAnsi="Arial" w:cs="Arial"/>
          <w:spacing w:val="-1"/>
          <w:sz w:val="24"/>
          <w:szCs w:val="24"/>
        </w:rPr>
        <w:t>ul</w:t>
      </w:r>
      <w:r w:rsidRPr="00596F2C">
        <w:rPr>
          <w:rFonts w:ascii="Arial" w:eastAsia="Arial" w:hAnsi="Arial" w:cs="Arial"/>
          <w:spacing w:val="2"/>
          <w:sz w:val="24"/>
          <w:szCs w:val="24"/>
        </w:rPr>
        <w:t>i</w:t>
      </w:r>
      <w:r w:rsidRPr="00596F2C">
        <w:rPr>
          <w:rFonts w:ascii="Arial" w:eastAsia="Arial" w:hAnsi="Arial" w:cs="Arial"/>
          <w:spacing w:val="-1"/>
          <w:sz w:val="24"/>
          <w:szCs w:val="24"/>
        </w:rPr>
        <w:t>a</w:t>
      </w:r>
      <w:r w:rsidRPr="00596F2C">
        <w:rPr>
          <w:rFonts w:ascii="Arial" w:eastAsia="Arial" w:hAnsi="Arial" w:cs="Arial"/>
          <w:sz w:val="24"/>
          <w:szCs w:val="24"/>
        </w:rPr>
        <w:t xml:space="preserve">h </w:t>
      </w:r>
      <w:r w:rsidRPr="00596F2C">
        <w:rPr>
          <w:rFonts w:ascii="Arial" w:eastAsia="Arial" w:hAnsi="Arial" w:cs="Arial"/>
          <w:spacing w:val="2"/>
          <w:sz w:val="24"/>
          <w:szCs w:val="24"/>
        </w:rPr>
        <w:t>i</w:t>
      </w:r>
      <w:r w:rsidRPr="00596F2C">
        <w:rPr>
          <w:rFonts w:ascii="Arial" w:eastAsia="Arial" w:hAnsi="Arial" w:cs="Arial"/>
          <w:spacing w:val="-1"/>
          <w:sz w:val="24"/>
          <w:szCs w:val="24"/>
        </w:rPr>
        <w:t>n</w:t>
      </w:r>
      <w:r w:rsidRPr="00596F2C">
        <w:rPr>
          <w:rFonts w:ascii="Arial" w:eastAsia="Arial" w:hAnsi="Arial" w:cs="Arial"/>
          <w:spacing w:val="1"/>
          <w:sz w:val="24"/>
          <w:szCs w:val="24"/>
        </w:rPr>
        <w:t>i</w:t>
      </w:r>
      <w:r w:rsidRPr="00596F2C">
        <w:rPr>
          <w:rFonts w:ascii="Arial" w:eastAsia="Arial" w:hAnsi="Arial" w:cs="Arial"/>
          <w:sz w:val="24"/>
          <w:szCs w:val="24"/>
        </w:rPr>
        <w:t>? P</w:t>
      </w:r>
      <w:r w:rsidRPr="00596F2C">
        <w:rPr>
          <w:rFonts w:ascii="Arial" w:eastAsia="Arial" w:hAnsi="Arial" w:cs="Arial"/>
          <w:spacing w:val="-1"/>
          <w:sz w:val="24"/>
          <w:szCs w:val="24"/>
        </w:rPr>
        <w:t>anj</w:t>
      </w:r>
      <w:r w:rsidRPr="00596F2C">
        <w:rPr>
          <w:rFonts w:ascii="Arial" w:eastAsia="Arial" w:hAnsi="Arial" w:cs="Arial"/>
          <w:spacing w:val="2"/>
          <w:sz w:val="24"/>
          <w:szCs w:val="24"/>
        </w:rPr>
        <w:t>a</w:t>
      </w:r>
      <w:r w:rsidRPr="00596F2C">
        <w:rPr>
          <w:rFonts w:ascii="Arial" w:eastAsia="Arial" w:hAnsi="Arial" w:cs="Arial"/>
          <w:spacing w:val="-1"/>
          <w:sz w:val="24"/>
          <w:szCs w:val="24"/>
        </w:rPr>
        <w:t>n</w:t>
      </w:r>
      <w:r w:rsidRPr="00596F2C">
        <w:rPr>
          <w:rFonts w:ascii="Arial" w:eastAsia="Arial" w:hAnsi="Arial" w:cs="Arial"/>
          <w:sz w:val="24"/>
          <w:szCs w:val="24"/>
        </w:rPr>
        <w:t>g r</w:t>
      </w:r>
      <w:r w:rsidRPr="00596F2C">
        <w:rPr>
          <w:rFonts w:ascii="Arial" w:eastAsia="Arial" w:hAnsi="Arial" w:cs="Arial"/>
          <w:spacing w:val="-1"/>
          <w:sz w:val="24"/>
          <w:szCs w:val="24"/>
        </w:rPr>
        <w:t>e</w:t>
      </w:r>
      <w:r w:rsidRPr="00596F2C">
        <w:rPr>
          <w:rFonts w:ascii="Arial" w:eastAsia="Arial" w:hAnsi="Arial" w:cs="Arial"/>
          <w:spacing w:val="1"/>
          <w:sz w:val="24"/>
          <w:szCs w:val="24"/>
        </w:rPr>
        <w:t>f</w:t>
      </w:r>
      <w:r w:rsidRPr="00596F2C">
        <w:rPr>
          <w:rFonts w:ascii="Arial" w:eastAsia="Arial" w:hAnsi="Arial" w:cs="Arial"/>
          <w:spacing w:val="2"/>
          <w:sz w:val="24"/>
          <w:szCs w:val="24"/>
        </w:rPr>
        <w:t>l</w:t>
      </w:r>
      <w:r w:rsidRPr="00596F2C">
        <w:rPr>
          <w:rFonts w:ascii="Arial" w:eastAsia="Arial" w:hAnsi="Arial" w:cs="Arial"/>
          <w:spacing w:val="-1"/>
          <w:sz w:val="24"/>
          <w:szCs w:val="24"/>
        </w:rPr>
        <w:t>e</w:t>
      </w:r>
      <w:r w:rsidRPr="00596F2C">
        <w:rPr>
          <w:rFonts w:ascii="Arial" w:eastAsia="Arial" w:hAnsi="Arial" w:cs="Arial"/>
          <w:sz w:val="24"/>
          <w:szCs w:val="24"/>
        </w:rPr>
        <w:t>ks</w:t>
      </w:r>
      <w:r w:rsidRPr="00596F2C">
        <w:rPr>
          <w:rFonts w:ascii="Arial" w:eastAsia="Arial" w:hAnsi="Arial" w:cs="Arial"/>
          <w:spacing w:val="-1"/>
          <w:sz w:val="24"/>
          <w:szCs w:val="24"/>
        </w:rPr>
        <w:t>i</w:t>
      </w:r>
      <w:r w:rsidRPr="00596F2C">
        <w:rPr>
          <w:rFonts w:ascii="Arial" w:eastAsia="Arial" w:hAnsi="Arial" w:cs="Arial"/>
          <w:sz w:val="24"/>
          <w:szCs w:val="24"/>
        </w:rPr>
        <w:t>:</w:t>
      </w:r>
      <w:r w:rsidRPr="00596F2C">
        <w:rPr>
          <w:rFonts w:ascii="Arial" w:eastAsia="Arial" w:hAnsi="Arial" w:cs="Arial"/>
          <w:spacing w:val="2"/>
          <w:sz w:val="24"/>
          <w:szCs w:val="24"/>
        </w:rPr>
        <w:t xml:space="preserve"> </w:t>
      </w:r>
      <w:r w:rsidRPr="00596F2C">
        <w:rPr>
          <w:rFonts w:ascii="Arial" w:eastAsia="Arial" w:hAnsi="Arial" w:cs="Arial"/>
          <w:spacing w:val="-1"/>
          <w:sz w:val="24"/>
          <w:szCs w:val="24"/>
        </w:rPr>
        <w:t>15</w:t>
      </w:r>
      <w:r w:rsidRPr="00596F2C">
        <w:rPr>
          <w:rFonts w:ascii="Arial" w:eastAsia="Arial" w:hAnsi="Arial" w:cs="Arial"/>
          <w:spacing w:val="5"/>
          <w:sz w:val="24"/>
          <w:szCs w:val="24"/>
        </w:rPr>
        <w:t>0</w:t>
      </w:r>
      <w:r w:rsidRPr="00596F2C">
        <w:rPr>
          <w:rFonts w:ascii="Arial" w:eastAsia="Arial" w:hAnsi="Arial" w:cs="Arial"/>
          <w:spacing w:val="-1"/>
          <w:sz w:val="24"/>
          <w:szCs w:val="24"/>
        </w:rPr>
        <w:t>–2</w:t>
      </w:r>
      <w:r w:rsidRPr="00596F2C">
        <w:rPr>
          <w:rFonts w:ascii="Arial" w:eastAsia="Arial" w:hAnsi="Arial" w:cs="Arial"/>
          <w:spacing w:val="2"/>
          <w:sz w:val="24"/>
          <w:szCs w:val="24"/>
        </w:rPr>
        <w:t>0</w:t>
      </w:r>
      <w:r w:rsidRPr="00596F2C">
        <w:rPr>
          <w:rFonts w:ascii="Arial" w:eastAsia="Arial" w:hAnsi="Arial" w:cs="Arial"/>
          <w:sz w:val="24"/>
          <w:szCs w:val="24"/>
        </w:rPr>
        <w:t>0 k</w:t>
      </w:r>
      <w:r w:rsidRPr="00596F2C">
        <w:rPr>
          <w:rFonts w:ascii="Arial" w:eastAsia="Arial" w:hAnsi="Arial" w:cs="Arial"/>
          <w:spacing w:val="-1"/>
          <w:sz w:val="24"/>
          <w:szCs w:val="24"/>
        </w:rPr>
        <w:t>a</w:t>
      </w:r>
      <w:r w:rsidRPr="00596F2C">
        <w:rPr>
          <w:rFonts w:ascii="Arial" w:eastAsia="Arial" w:hAnsi="Arial" w:cs="Arial"/>
          <w:spacing w:val="1"/>
          <w:sz w:val="24"/>
          <w:szCs w:val="24"/>
        </w:rPr>
        <w:t>t</w:t>
      </w:r>
      <w:r w:rsidRPr="00596F2C">
        <w:rPr>
          <w:rFonts w:ascii="Arial" w:eastAsia="Arial" w:hAnsi="Arial" w:cs="Arial"/>
          <w:sz w:val="24"/>
          <w:szCs w:val="24"/>
        </w:rPr>
        <w:t>a</w:t>
      </w:r>
      <w:r w:rsidRPr="00596F2C">
        <w:rPr>
          <w:rFonts w:ascii="Arial" w:eastAsia="Arial" w:hAnsi="Arial" w:cs="Arial"/>
          <w:spacing w:val="1"/>
          <w:sz w:val="24"/>
          <w:szCs w:val="24"/>
        </w:rPr>
        <w:t xml:space="preserve"> </w:t>
      </w:r>
      <w:r w:rsidRPr="00596F2C">
        <w:rPr>
          <w:rFonts w:ascii="Arial" w:eastAsia="Arial" w:hAnsi="Arial" w:cs="Arial"/>
          <w:sz w:val="24"/>
          <w:szCs w:val="24"/>
        </w:rPr>
        <w:t>(m</w:t>
      </w:r>
      <w:r w:rsidRPr="00596F2C">
        <w:rPr>
          <w:rFonts w:ascii="Arial" w:eastAsia="Arial" w:hAnsi="Arial" w:cs="Arial"/>
          <w:spacing w:val="-1"/>
          <w:sz w:val="24"/>
          <w:szCs w:val="24"/>
        </w:rPr>
        <w:t>en</w:t>
      </w:r>
      <w:r w:rsidRPr="00596F2C">
        <w:rPr>
          <w:rFonts w:ascii="Arial" w:eastAsia="Arial" w:hAnsi="Arial" w:cs="Arial"/>
          <w:spacing w:val="4"/>
          <w:sz w:val="24"/>
          <w:szCs w:val="24"/>
        </w:rPr>
        <w:t>c</w:t>
      </w:r>
      <w:r w:rsidRPr="00596F2C">
        <w:rPr>
          <w:rFonts w:ascii="Arial" w:eastAsia="Arial" w:hAnsi="Arial" w:cs="Arial"/>
          <w:spacing w:val="-1"/>
          <w:sz w:val="24"/>
          <w:szCs w:val="24"/>
        </w:rPr>
        <w:t>a</w:t>
      </w:r>
      <w:r w:rsidRPr="00596F2C">
        <w:rPr>
          <w:rFonts w:ascii="Arial" w:eastAsia="Arial" w:hAnsi="Arial" w:cs="Arial"/>
          <w:sz w:val="24"/>
          <w:szCs w:val="24"/>
        </w:rPr>
        <w:t>k</w:t>
      </w:r>
      <w:r w:rsidRPr="00596F2C">
        <w:rPr>
          <w:rFonts w:ascii="Arial" w:eastAsia="Arial" w:hAnsi="Arial" w:cs="Arial"/>
          <w:spacing w:val="-1"/>
          <w:sz w:val="24"/>
          <w:szCs w:val="24"/>
        </w:rPr>
        <w:t>u</w:t>
      </w:r>
      <w:r w:rsidRPr="00596F2C">
        <w:rPr>
          <w:rFonts w:ascii="Arial" w:eastAsia="Arial" w:hAnsi="Arial" w:cs="Arial"/>
          <w:sz w:val="24"/>
          <w:szCs w:val="24"/>
        </w:rPr>
        <w:t>p k</w:t>
      </w:r>
      <w:r w:rsidRPr="00596F2C">
        <w:rPr>
          <w:rFonts w:ascii="Arial" w:eastAsia="Arial" w:hAnsi="Arial" w:cs="Arial"/>
          <w:spacing w:val="-1"/>
          <w:sz w:val="24"/>
          <w:szCs w:val="24"/>
        </w:rPr>
        <w:t>e</w:t>
      </w:r>
      <w:r w:rsidRPr="00596F2C">
        <w:rPr>
          <w:rFonts w:ascii="Arial" w:eastAsia="Arial" w:hAnsi="Arial" w:cs="Arial"/>
          <w:spacing w:val="1"/>
          <w:sz w:val="24"/>
          <w:szCs w:val="24"/>
        </w:rPr>
        <w:t>t</w:t>
      </w:r>
      <w:r w:rsidRPr="00596F2C">
        <w:rPr>
          <w:rFonts w:ascii="Arial" w:eastAsia="Arial" w:hAnsi="Arial" w:cs="Arial"/>
          <w:spacing w:val="2"/>
          <w:sz w:val="24"/>
          <w:szCs w:val="24"/>
        </w:rPr>
        <w:t>i</w:t>
      </w:r>
      <w:r w:rsidRPr="00596F2C">
        <w:rPr>
          <w:rFonts w:ascii="Arial" w:eastAsia="Arial" w:hAnsi="Arial" w:cs="Arial"/>
          <w:spacing w:val="-1"/>
          <w:sz w:val="24"/>
          <w:szCs w:val="24"/>
        </w:rPr>
        <w:t>g</w:t>
      </w:r>
      <w:r w:rsidRPr="00596F2C">
        <w:rPr>
          <w:rFonts w:ascii="Arial" w:eastAsia="Arial" w:hAnsi="Arial" w:cs="Arial"/>
          <w:sz w:val="24"/>
          <w:szCs w:val="24"/>
        </w:rPr>
        <w:t xml:space="preserve">a </w:t>
      </w:r>
      <w:r w:rsidRPr="00596F2C">
        <w:rPr>
          <w:rFonts w:ascii="Arial" w:eastAsia="Arial" w:hAnsi="Arial" w:cs="Arial"/>
          <w:spacing w:val="-1"/>
          <w:sz w:val="24"/>
          <w:szCs w:val="24"/>
        </w:rPr>
        <w:t>p</w:t>
      </w:r>
      <w:r w:rsidRPr="00596F2C">
        <w:rPr>
          <w:rFonts w:ascii="Arial" w:eastAsia="Arial" w:hAnsi="Arial" w:cs="Arial"/>
          <w:spacing w:val="2"/>
          <w:sz w:val="24"/>
          <w:szCs w:val="24"/>
        </w:rPr>
        <w:t>o</w:t>
      </w:r>
      <w:r w:rsidRPr="00596F2C">
        <w:rPr>
          <w:rFonts w:ascii="Arial" w:eastAsia="Arial" w:hAnsi="Arial" w:cs="Arial"/>
          <w:spacing w:val="-1"/>
          <w:sz w:val="24"/>
          <w:szCs w:val="24"/>
        </w:rPr>
        <w:t>i</w:t>
      </w:r>
      <w:r w:rsidRPr="00596F2C">
        <w:rPr>
          <w:rFonts w:ascii="Arial" w:eastAsia="Arial" w:hAnsi="Arial" w:cs="Arial"/>
          <w:sz w:val="24"/>
          <w:szCs w:val="24"/>
        </w:rPr>
        <w:t xml:space="preserve">n </w:t>
      </w:r>
      <w:r w:rsidRPr="00596F2C">
        <w:rPr>
          <w:rFonts w:ascii="Arial" w:eastAsia="Arial" w:hAnsi="Arial" w:cs="Arial"/>
          <w:spacing w:val="1"/>
          <w:sz w:val="24"/>
          <w:szCs w:val="24"/>
        </w:rPr>
        <w:t>t</w:t>
      </w:r>
      <w:r w:rsidRPr="00596F2C">
        <w:rPr>
          <w:rFonts w:ascii="Arial" w:eastAsia="Arial" w:hAnsi="Arial" w:cs="Arial"/>
          <w:spacing w:val="-1"/>
          <w:sz w:val="24"/>
          <w:szCs w:val="24"/>
        </w:rPr>
        <w:t>e</w:t>
      </w:r>
      <w:r w:rsidRPr="00596F2C">
        <w:rPr>
          <w:rFonts w:ascii="Arial" w:eastAsia="Arial" w:hAnsi="Arial" w:cs="Arial"/>
          <w:sz w:val="24"/>
          <w:szCs w:val="24"/>
        </w:rPr>
        <w:t>rs</w:t>
      </w:r>
      <w:r w:rsidRPr="00596F2C">
        <w:rPr>
          <w:rFonts w:ascii="Arial" w:eastAsia="Arial" w:hAnsi="Arial" w:cs="Arial"/>
          <w:spacing w:val="-1"/>
          <w:sz w:val="24"/>
          <w:szCs w:val="24"/>
        </w:rPr>
        <w:t>e</w:t>
      </w:r>
      <w:r w:rsidRPr="00596F2C">
        <w:rPr>
          <w:rFonts w:ascii="Arial" w:eastAsia="Arial" w:hAnsi="Arial" w:cs="Arial"/>
          <w:spacing w:val="2"/>
          <w:sz w:val="24"/>
          <w:szCs w:val="24"/>
        </w:rPr>
        <w:t>b</w:t>
      </w:r>
      <w:r w:rsidRPr="00596F2C">
        <w:rPr>
          <w:rFonts w:ascii="Arial" w:eastAsia="Arial" w:hAnsi="Arial" w:cs="Arial"/>
          <w:spacing w:val="-1"/>
          <w:sz w:val="24"/>
          <w:szCs w:val="24"/>
        </w:rPr>
        <w:t>u</w:t>
      </w:r>
      <w:r w:rsidRPr="00596F2C">
        <w:rPr>
          <w:rFonts w:ascii="Arial" w:eastAsia="Arial" w:hAnsi="Arial" w:cs="Arial"/>
          <w:sz w:val="24"/>
          <w:szCs w:val="24"/>
        </w:rPr>
        <w:t>t</w:t>
      </w:r>
      <w:r w:rsidRPr="00596F2C">
        <w:rPr>
          <w:rFonts w:ascii="Arial" w:eastAsia="Arial" w:hAnsi="Arial" w:cs="Arial"/>
          <w:spacing w:val="2"/>
          <w:sz w:val="24"/>
          <w:szCs w:val="24"/>
        </w:rPr>
        <w:t xml:space="preserve"> </w:t>
      </w:r>
      <w:r w:rsidRPr="00596F2C">
        <w:rPr>
          <w:rFonts w:ascii="Arial" w:eastAsia="Arial" w:hAnsi="Arial" w:cs="Arial"/>
          <w:spacing w:val="-1"/>
          <w:sz w:val="24"/>
          <w:szCs w:val="24"/>
        </w:rPr>
        <w:t>d</w:t>
      </w:r>
      <w:r w:rsidRPr="00596F2C">
        <w:rPr>
          <w:rFonts w:ascii="Arial" w:eastAsia="Arial" w:hAnsi="Arial" w:cs="Arial"/>
          <w:sz w:val="24"/>
          <w:szCs w:val="24"/>
        </w:rPr>
        <w:t xml:space="preserve">i </w:t>
      </w:r>
      <w:r w:rsidRPr="00596F2C">
        <w:rPr>
          <w:rFonts w:ascii="Arial" w:eastAsia="Arial" w:hAnsi="Arial" w:cs="Arial"/>
          <w:spacing w:val="-1"/>
          <w:sz w:val="24"/>
          <w:szCs w:val="24"/>
        </w:rPr>
        <w:t>a</w:t>
      </w:r>
      <w:r w:rsidRPr="00596F2C">
        <w:rPr>
          <w:rFonts w:ascii="Arial" w:eastAsia="Arial" w:hAnsi="Arial" w:cs="Arial"/>
          <w:spacing w:val="1"/>
          <w:sz w:val="24"/>
          <w:szCs w:val="24"/>
        </w:rPr>
        <w:t>t</w:t>
      </w:r>
      <w:r w:rsidRPr="00596F2C">
        <w:rPr>
          <w:rFonts w:ascii="Arial" w:eastAsia="Arial" w:hAnsi="Arial" w:cs="Arial"/>
          <w:spacing w:val="-1"/>
          <w:sz w:val="24"/>
          <w:szCs w:val="24"/>
        </w:rPr>
        <w:t>a</w:t>
      </w:r>
      <w:r w:rsidRPr="00596F2C">
        <w:rPr>
          <w:rFonts w:ascii="Arial" w:eastAsia="Arial" w:hAnsi="Arial" w:cs="Arial"/>
          <w:sz w:val="24"/>
          <w:szCs w:val="24"/>
        </w:rPr>
        <w:t>s)</w:t>
      </w:r>
      <w:r w:rsidR="00596F2C" w:rsidRPr="00596F2C">
        <w:rPr>
          <w:rFonts w:ascii="Arial" w:eastAsia="Arial" w:hAnsi="Arial" w:cs="Arial"/>
          <w:sz w:val="24"/>
          <w:szCs w:val="24"/>
        </w:rPr>
        <w:br/>
      </w:r>
      <w:r w:rsidR="00596F2C" w:rsidRPr="00596F2C">
        <w:rPr>
          <w:rFonts w:ascii="Arial" w:eastAsia="Arial" w:hAnsi="Arial" w:cs="Arial"/>
          <w:sz w:val="24"/>
          <w:szCs w:val="24"/>
        </w:rPr>
        <w:br/>
      </w:r>
      <w:r w:rsidR="00596F2C" w:rsidRPr="00596F2C">
        <w:rPr>
          <w:rFonts w:ascii="Arial" w:eastAsia="Arial" w:hAnsi="Arial" w:cs="Arial"/>
          <w:b/>
          <w:bCs/>
          <w:sz w:val="24"/>
          <w:szCs w:val="24"/>
          <w:lang w:val="id-ID"/>
        </w:rPr>
        <w:t>Jawaban :</w:t>
      </w:r>
    </w:p>
    <w:p w14:paraId="2DD7EC6F" w14:textId="77777777" w:rsidR="00596F2C" w:rsidRPr="00596F2C" w:rsidRDefault="00596F2C" w:rsidP="00596F2C">
      <w:pPr>
        <w:pStyle w:val="ListParagraph"/>
        <w:numPr>
          <w:ilvl w:val="0"/>
          <w:numId w:val="2"/>
        </w:numPr>
        <w:spacing w:line="360" w:lineRule="auto"/>
        <w:ind w:right="86"/>
        <w:jc w:val="both"/>
        <w:rPr>
          <w:rFonts w:ascii="Arial" w:eastAsia="Arial" w:hAnsi="Arial" w:cs="Arial"/>
          <w:sz w:val="24"/>
          <w:szCs w:val="24"/>
          <w:lang w:val="id-ID"/>
        </w:rPr>
      </w:pPr>
      <w:r w:rsidRPr="00596F2C">
        <w:rPr>
          <w:rFonts w:ascii="Arial" w:eastAsia="Arial" w:hAnsi="Arial" w:cs="Arial"/>
          <w:sz w:val="24"/>
          <w:szCs w:val="24"/>
          <w:lang w:val="id-ID"/>
        </w:rPr>
        <w:t>Tantangan terbesar dalam menerapkan pola pikir bertumbuh (</w:t>
      </w:r>
      <w:r w:rsidRPr="00596F2C">
        <w:rPr>
          <w:rFonts w:ascii="Arial" w:eastAsia="Arial" w:hAnsi="Arial" w:cs="Arial"/>
          <w:i/>
          <w:iCs/>
          <w:sz w:val="24"/>
          <w:szCs w:val="24"/>
          <w:lang w:val="id-ID"/>
        </w:rPr>
        <w:t>growth mindset</w:t>
      </w:r>
      <w:r w:rsidRPr="00596F2C">
        <w:rPr>
          <w:rFonts w:ascii="Arial" w:eastAsia="Arial" w:hAnsi="Arial" w:cs="Arial"/>
          <w:sz w:val="24"/>
          <w:szCs w:val="24"/>
          <w:lang w:val="id-ID"/>
        </w:rPr>
        <w:t>) di kelas adalah mengubah kebiasaan siswa yang takut salah akibat sistem evaluasi berorientasi nilai angka (</w:t>
      </w:r>
      <w:r w:rsidRPr="00596F2C">
        <w:rPr>
          <w:rFonts w:ascii="Arial" w:eastAsia="Arial" w:hAnsi="Arial" w:cs="Arial"/>
          <w:i/>
          <w:iCs/>
          <w:sz w:val="24"/>
          <w:szCs w:val="24"/>
          <w:lang w:val="id-ID"/>
        </w:rPr>
        <w:t>fixed mindset</w:t>
      </w:r>
      <w:r w:rsidRPr="00596F2C">
        <w:rPr>
          <w:rFonts w:ascii="Arial" w:eastAsia="Arial" w:hAnsi="Arial" w:cs="Arial"/>
          <w:sz w:val="24"/>
          <w:szCs w:val="24"/>
          <w:lang w:val="id-ID"/>
        </w:rPr>
        <w:t>). Banyak siswa ragu mencoba karena khawatir gagal, diperparah oleh keterbatasan waktu guru untuk memberikan umpan balik personal yang mendalam.</w:t>
      </w:r>
    </w:p>
    <w:p w14:paraId="4F9627FA" w14:textId="77777777" w:rsidR="00596F2C" w:rsidRPr="00596F2C" w:rsidRDefault="00596F2C" w:rsidP="00596F2C">
      <w:pPr>
        <w:pStyle w:val="ListParagraph"/>
        <w:numPr>
          <w:ilvl w:val="0"/>
          <w:numId w:val="2"/>
        </w:numPr>
        <w:spacing w:line="360" w:lineRule="auto"/>
        <w:ind w:right="86"/>
        <w:jc w:val="both"/>
        <w:rPr>
          <w:rFonts w:ascii="Arial" w:eastAsia="Arial" w:hAnsi="Arial" w:cs="Arial"/>
          <w:sz w:val="24"/>
          <w:szCs w:val="24"/>
          <w:lang w:val="id-ID"/>
        </w:rPr>
      </w:pPr>
      <w:r w:rsidRPr="00596F2C">
        <w:rPr>
          <w:rFonts w:ascii="Arial" w:eastAsia="Arial" w:hAnsi="Arial" w:cs="Arial"/>
          <w:sz w:val="24"/>
          <w:szCs w:val="24"/>
          <w:lang w:val="id-ID"/>
        </w:rPr>
        <w:t>Ketika mengajar nanti, saya akan menerapkan pendekatan yang berbeda dengan berfokus pada apresiasi proses, bukan sekadar hasil akhir. Saya akan membiasakan pemberian umpan balik konstruktif (</w:t>
      </w:r>
      <w:r w:rsidRPr="00596F2C">
        <w:rPr>
          <w:rFonts w:ascii="Arial" w:eastAsia="Arial" w:hAnsi="Arial" w:cs="Arial"/>
          <w:i/>
          <w:iCs/>
          <w:sz w:val="24"/>
          <w:szCs w:val="24"/>
          <w:lang w:val="id-ID"/>
        </w:rPr>
        <w:t>formatif</w:t>
      </w:r>
      <w:r w:rsidRPr="00596F2C">
        <w:rPr>
          <w:rFonts w:ascii="Arial" w:eastAsia="Arial" w:hAnsi="Arial" w:cs="Arial"/>
          <w:sz w:val="24"/>
          <w:szCs w:val="24"/>
          <w:lang w:val="id-ID"/>
        </w:rPr>
        <w:t>) yang spesifik serta merancang "ruang aman untuk salah" (</w:t>
      </w:r>
      <w:r w:rsidRPr="00596F2C">
        <w:rPr>
          <w:rFonts w:ascii="Arial" w:eastAsia="Arial" w:hAnsi="Arial" w:cs="Arial"/>
          <w:i/>
          <w:iCs/>
          <w:sz w:val="24"/>
          <w:szCs w:val="24"/>
          <w:lang w:val="id-ID"/>
        </w:rPr>
        <w:t>safe to fail</w:t>
      </w:r>
      <w:r w:rsidRPr="00596F2C">
        <w:rPr>
          <w:rFonts w:ascii="Arial" w:eastAsia="Arial" w:hAnsi="Arial" w:cs="Arial"/>
          <w:sz w:val="24"/>
          <w:szCs w:val="24"/>
          <w:lang w:val="id-ID"/>
        </w:rPr>
        <w:t>), di mana kesalahan dipandang sebagai bagian alami dari proses belajar.</w:t>
      </w:r>
    </w:p>
    <w:p w14:paraId="4E8890DD" w14:textId="77777777" w:rsidR="00596F2C" w:rsidRPr="00596F2C" w:rsidRDefault="00596F2C" w:rsidP="00596F2C">
      <w:pPr>
        <w:pStyle w:val="ListParagraph"/>
        <w:numPr>
          <w:ilvl w:val="0"/>
          <w:numId w:val="2"/>
        </w:numPr>
        <w:spacing w:line="360" w:lineRule="auto"/>
        <w:ind w:right="86"/>
        <w:jc w:val="both"/>
        <w:rPr>
          <w:rFonts w:ascii="Arial" w:eastAsia="Arial" w:hAnsi="Arial" w:cs="Arial"/>
          <w:sz w:val="24"/>
          <w:szCs w:val="24"/>
          <w:lang w:val="id-ID"/>
        </w:rPr>
      </w:pPr>
      <w:r w:rsidRPr="00596F2C">
        <w:rPr>
          <w:rFonts w:ascii="Arial" w:eastAsia="Arial" w:hAnsi="Arial" w:cs="Arial"/>
          <w:sz w:val="24"/>
          <w:szCs w:val="24"/>
          <w:lang w:val="id-ID"/>
        </w:rPr>
        <w:t>Pelajaran utama yang saya ambil dari mata kuliah ini adalah bahwa pola pikir bertumbuh bukan sekadar konsep teori, melainkan komitmen guru untuk terus memicu potensi siswa. Saya belajar bahwa kecerdasan dan kemampuan bersifat dinamis. Tugas utama pendidik adalah memfasilitasi lingkungan belajar yang adaptif, menumbuhkan daya juang (</w:t>
      </w:r>
      <w:r w:rsidRPr="00596F2C">
        <w:rPr>
          <w:rFonts w:ascii="Arial" w:eastAsia="Arial" w:hAnsi="Arial" w:cs="Arial"/>
          <w:i/>
          <w:iCs/>
          <w:sz w:val="24"/>
          <w:szCs w:val="24"/>
          <w:lang w:val="id-ID"/>
        </w:rPr>
        <w:t>grit</w:t>
      </w:r>
      <w:r w:rsidRPr="00596F2C">
        <w:rPr>
          <w:rFonts w:ascii="Arial" w:eastAsia="Arial" w:hAnsi="Arial" w:cs="Arial"/>
          <w:sz w:val="24"/>
          <w:szCs w:val="24"/>
          <w:lang w:val="id-ID"/>
        </w:rPr>
        <w:t>), dan mengajarkan siswa cara belajar secara berkelanjutan untuk menghadapi perubahan zaman.</w:t>
      </w:r>
    </w:p>
    <w:p w14:paraId="6C785E82" w14:textId="6F2B6334" w:rsidR="00596F2C" w:rsidRPr="00596F2C" w:rsidRDefault="00596F2C" w:rsidP="00596F2C">
      <w:pPr>
        <w:spacing w:line="480" w:lineRule="auto"/>
        <w:ind w:right="1573"/>
        <w:rPr>
          <w:rFonts w:ascii="Arial" w:eastAsia="Arial" w:hAnsi="Arial" w:cs="Arial"/>
          <w:sz w:val="24"/>
          <w:szCs w:val="24"/>
          <w:lang w:val="id-ID"/>
        </w:rPr>
      </w:pPr>
    </w:p>
    <w:sectPr w:rsidR="00596F2C" w:rsidRPr="00596F2C">
      <w:type w:val="continuous"/>
      <w:pgSz w:w="11920" w:h="16840"/>
      <w:pgMar w:top="1340" w:right="132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4EC2"/>
    <w:multiLevelType w:val="hybridMultilevel"/>
    <w:tmpl w:val="53E841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1D43D59"/>
    <w:multiLevelType w:val="multilevel"/>
    <w:tmpl w:val="9B5462F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892299435">
    <w:abstractNumId w:val="1"/>
  </w:num>
  <w:num w:numId="2" w16cid:durableId="46609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5EA"/>
    <w:rsid w:val="00596F2C"/>
    <w:rsid w:val="007A75E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32834AC"/>
  <w15:docId w15:val="{7ED726E3-B0CE-4C0C-83AC-D86C9D66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596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189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3</cp:revision>
  <cp:lastPrinted>2026-06-03T02:21:00Z</cp:lastPrinted>
  <dcterms:created xsi:type="dcterms:W3CDTF">2026-06-03T02:18:00Z</dcterms:created>
  <dcterms:modified xsi:type="dcterms:W3CDTF">2026-06-03T02:21:00Z</dcterms:modified>
</cp:coreProperties>
</file>