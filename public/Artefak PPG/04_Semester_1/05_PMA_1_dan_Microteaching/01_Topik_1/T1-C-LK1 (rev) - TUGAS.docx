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BC540" w14:textId="77777777" w:rsidR="00A7016F" w:rsidRDefault="00A7016F">
      <w:pPr>
        <w:spacing w:before="2" w:line="100" w:lineRule="exact"/>
        <w:rPr>
          <w:sz w:val="10"/>
          <w:szCs w:val="10"/>
        </w:rPr>
      </w:pPr>
    </w:p>
    <w:p w14:paraId="365C9349" w14:textId="77777777" w:rsidR="00E577C8" w:rsidRPr="00E577C8" w:rsidRDefault="00E577C8" w:rsidP="00E577C8">
      <w:pPr>
        <w:ind w:left="1440"/>
        <w:rPr>
          <w:rFonts w:ascii="Arial" w:eastAsia="Arial" w:hAnsi="Arial" w:cs="Arial"/>
          <w:b/>
          <w:sz w:val="24"/>
          <w:szCs w:val="24"/>
          <w:lang w:val="id-ID"/>
        </w:rPr>
      </w:pPr>
      <w:r w:rsidRPr="00E577C8">
        <w:rPr>
          <w:rFonts w:ascii="Arial" w:eastAsia="Arial" w:hAnsi="Arial" w:cs="Arial"/>
          <w:b/>
          <w:bCs/>
          <w:sz w:val="24"/>
          <w:szCs w:val="24"/>
          <w:lang w:val="en"/>
        </w:rPr>
        <w:t>Kasus 1: Kesenjangan Pembelajaran Konvensional</w:t>
      </w:r>
    </w:p>
    <w:p w14:paraId="188B3841" w14:textId="183CAB3F" w:rsidR="00E577C8" w:rsidRPr="00E577C8" w:rsidRDefault="00E577C8" w:rsidP="00E577C8">
      <w:pPr>
        <w:ind w:left="1440"/>
        <w:rPr>
          <w:rFonts w:ascii="Arial" w:eastAsia="Arial" w:hAnsi="Arial" w:cs="Arial"/>
          <w:b/>
          <w:sz w:val="24"/>
          <w:szCs w:val="24"/>
          <w:lang w:val="id-ID"/>
        </w:rPr>
      </w:pPr>
    </w:p>
    <w:p w14:paraId="2FF9DC32" w14:textId="77777777" w:rsidR="00E577C8" w:rsidRPr="00E577C8" w:rsidRDefault="00E577C8" w:rsidP="00E577C8">
      <w:pPr>
        <w:ind w:left="1440" w:right="1430"/>
        <w:jc w:val="both"/>
        <w:rPr>
          <w:rFonts w:ascii="Arial" w:eastAsia="Arial" w:hAnsi="Arial" w:cs="Arial"/>
          <w:b/>
          <w:bCs/>
          <w:sz w:val="22"/>
          <w:szCs w:val="22"/>
          <w:lang w:val="id-ID"/>
        </w:rPr>
      </w:pPr>
      <w:r w:rsidRPr="00E577C8">
        <w:rPr>
          <w:rFonts w:ascii="Arial" w:eastAsia="Arial" w:hAnsi="Arial" w:cs="Arial"/>
          <w:b/>
          <w:bCs/>
          <w:sz w:val="22"/>
          <w:szCs w:val="22"/>
          <w:lang w:val="id-ID"/>
        </w:rPr>
        <w:t>Kesenjangan Pembelajaran Konvensional dan Tuntutan Dunia Kerja di SMK Multi Karya</w:t>
      </w:r>
    </w:p>
    <w:p w14:paraId="2302F116" w14:textId="77777777" w:rsidR="00E577C8" w:rsidRPr="00E577C8" w:rsidRDefault="00E577C8" w:rsidP="00E577C8">
      <w:pPr>
        <w:ind w:left="1440" w:right="1430"/>
        <w:jc w:val="both"/>
        <w:rPr>
          <w:rFonts w:ascii="Arial" w:eastAsia="Arial" w:hAnsi="Arial" w:cs="Arial"/>
          <w:b/>
          <w:bCs/>
          <w:sz w:val="24"/>
          <w:szCs w:val="24"/>
          <w:lang w:val="id-ID"/>
        </w:rPr>
      </w:pPr>
    </w:p>
    <w:p w14:paraId="1F81480D" w14:textId="77777777" w:rsidR="00E577C8" w:rsidRPr="00E577C8" w:rsidRDefault="00E577C8" w:rsidP="00E577C8">
      <w:pPr>
        <w:ind w:left="1440" w:right="1430"/>
        <w:jc w:val="both"/>
        <w:rPr>
          <w:rFonts w:ascii="Arial" w:eastAsia="Arial" w:hAnsi="Arial" w:cs="Arial"/>
          <w:sz w:val="24"/>
          <w:szCs w:val="24"/>
          <w:lang w:val="id-ID"/>
        </w:rPr>
      </w:pPr>
      <w:r w:rsidRPr="00E577C8">
        <w:rPr>
          <w:rFonts w:ascii="Arial" w:eastAsia="Arial" w:hAnsi="Arial" w:cs="Arial"/>
          <w:sz w:val="24"/>
          <w:szCs w:val="24"/>
          <w:lang w:val="id-ID"/>
        </w:rPr>
        <w:t>Di SMK Multi Karya, pembelajaran sehari-hari masih berlangsung dengan pola konvensional yang berpusat pada guru. Guru berperan dominan sebagai penyampai informasi, sementara murid ditempatkan sebagai penerima pasif. Materi yang diberikan umumnya disampaikan dalam bentuk ceramah, penjelasan panjang, dan latihan soal yang bersifat instruksional. Murid jarang diajak untuk mendiskusikan ide, mengajukan pertanyaan kritis, atau melakukan eksplorasi mandiri terhadap materi yang dipelajari.</w:t>
      </w:r>
    </w:p>
    <w:p w14:paraId="3DB5E50D" w14:textId="77777777" w:rsidR="00E577C8" w:rsidRPr="00E577C8" w:rsidRDefault="00E577C8" w:rsidP="00E577C8">
      <w:pPr>
        <w:ind w:left="1440" w:right="1430"/>
        <w:jc w:val="both"/>
        <w:rPr>
          <w:rFonts w:ascii="Arial" w:eastAsia="Arial" w:hAnsi="Arial" w:cs="Arial"/>
          <w:b/>
          <w:sz w:val="24"/>
          <w:szCs w:val="24"/>
          <w:lang w:val="id-ID"/>
        </w:rPr>
      </w:pPr>
      <w:r w:rsidRPr="00E577C8">
        <w:rPr>
          <w:rFonts w:ascii="Arial" w:eastAsia="Arial" w:hAnsi="Arial" w:cs="Arial"/>
          <w:sz w:val="24"/>
          <w:szCs w:val="24"/>
          <w:lang w:val="id-ID"/>
        </w:rPr>
        <w:t>Kebiasaan ini membuat murid terbentuk menjadi sangat bergantung pada arahan guru. Saat diberikan tugas, mereka lebih menunggu instruksi detail tentang apa yang harus dilakukan, langkah-langkah pengerjaan, hingga contoh hasil akhir yang diharapkan. Alhasil, inisiatif, kreativitas, dan kemandirian belajar murid tidak banyak berkembang</w:t>
      </w:r>
      <w:r w:rsidRPr="00E577C8">
        <w:rPr>
          <w:rFonts w:ascii="Arial" w:eastAsia="Arial" w:hAnsi="Arial" w:cs="Arial"/>
          <w:b/>
          <w:sz w:val="24"/>
          <w:szCs w:val="24"/>
          <w:lang w:val="id-ID"/>
        </w:rPr>
        <w:t>.</w:t>
      </w:r>
    </w:p>
    <w:p w14:paraId="2F35A071" w14:textId="77777777" w:rsidR="00E577C8" w:rsidRDefault="00E577C8" w:rsidP="00E577C8">
      <w:pPr>
        <w:ind w:left="1440"/>
        <w:jc w:val="both"/>
        <w:rPr>
          <w:rFonts w:ascii="Arial" w:eastAsia="Arial" w:hAnsi="Arial" w:cs="Arial"/>
          <w:b/>
          <w:sz w:val="24"/>
          <w:szCs w:val="24"/>
        </w:rPr>
      </w:pPr>
    </w:p>
    <w:p w14:paraId="63BAD1D5" w14:textId="2C896D5F" w:rsidR="00A7016F" w:rsidRDefault="00000000">
      <w:pPr>
        <w:ind w:left="1440"/>
        <w:rPr>
          <w:rFonts w:ascii="Arial" w:eastAsia="Arial" w:hAnsi="Arial" w:cs="Arial"/>
          <w:sz w:val="24"/>
          <w:szCs w:val="24"/>
        </w:rPr>
      </w:pPr>
      <w:r>
        <w:rPr>
          <w:rFonts w:ascii="Arial" w:eastAsia="Arial" w:hAnsi="Arial" w:cs="Arial"/>
          <w:b/>
          <w:sz w:val="24"/>
          <w:szCs w:val="24"/>
        </w:rPr>
        <w:t>Lemb</w:t>
      </w:r>
      <w:r>
        <w:rPr>
          <w:rFonts w:ascii="Arial" w:eastAsia="Arial" w:hAnsi="Arial" w:cs="Arial"/>
          <w:b/>
          <w:spacing w:val="1"/>
          <w:sz w:val="24"/>
          <w:szCs w:val="24"/>
        </w:rPr>
        <w:t>a</w:t>
      </w:r>
      <w:r>
        <w:rPr>
          <w:rFonts w:ascii="Arial" w:eastAsia="Arial" w:hAnsi="Arial" w:cs="Arial"/>
          <w:b/>
          <w:sz w:val="24"/>
          <w:szCs w:val="24"/>
        </w:rPr>
        <w:t>r K</w:t>
      </w:r>
      <w:r>
        <w:rPr>
          <w:rFonts w:ascii="Arial" w:eastAsia="Arial" w:hAnsi="Arial" w:cs="Arial"/>
          <w:b/>
          <w:spacing w:val="1"/>
          <w:sz w:val="24"/>
          <w:szCs w:val="24"/>
        </w:rPr>
        <w:t>e</w:t>
      </w:r>
      <w:r>
        <w:rPr>
          <w:rFonts w:ascii="Arial" w:eastAsia="Arial" w:hAnsi="Arial" w:cs="Arial"/>
          <w:b/>
          <w:sz w:val="24"/>
          <w:szCs w:val="24"/>
        </w:rPr>
        <w:t>r</w:t>
      </w:r>
      <w:r>
        <w:rPr>
          <w:rFonts w:ascii="Arial" w:eastAsia="Arial" w:hAnsi="Arial" w:cs="Arial"/>
          <w:b/>
          <w:spacing w:val="-2"/>
          <w:sz w:val="24"/>
          <w:szCs w:val="24"/>
        </w:rPr>
        <w:t>j</w:t>
      </w:r>
      <w:r>
        <w:rPr>
          <w:rFonts w:ascii="Arial" w:eastAsia="Arial" w:hAnsi="Arial" w:cs="Arial"/>
          <w:b/>
          <w:sz w:val="24"/>
          <w:szCs w:val="24"/>
        </w:rPr>
        <w:t>a</w:t>
      </w:r>
      <w:r>
        <w:rPr>
          <w:rFonts w:ascii="Arial" w:eastAsia="Arial" w:hAnsi="Arial" w:cs="Arial"/>
          <w:b/>
          <w:spacing w:val="1"/>
          <w:sz w:val="24"/>
          <w:szCs w:val="24"/>
        </w:rPr>
        <w:t xml:space="preserve"> 1</w:t>
      </w:r>
      <w:r>
        <w:rPr>
          <w:rFonts w:ascii="Arial" w:eastAsia="Arial" w:hAnsi="Arial" w:cs="Arial"/>
          <w:b/>
          <w:sz w:val="24"/>
          <w:szCs w:val="24"/>
        </w:rPr>
        <w:t xml:space="preserve">: </w:t>
      </w:r>
      <w:r>
        <w:rPr>
          <w:rFonts w:ascii="Arial" w:eastAsia="Arial" w:hAnsi="Arial" w:cs="Arial"/>
          <w:b/>
          <w:spacing w:val="-1"/>
          <w:sz w:val="24"/>
          <w:szCs w:val="24"/>
        </w:rPr>
        <w:t>D</w:t>
      </w:r>
      <w:r>
        <w:rPr>
          <w:rFonts w:ascii="Arial" w:eastAsia="Arial" w:hAnsi="Arial" w:cs="Arial"/>
          <w:b/>
          <w:spacing w:val="-2"/>
          <w:sz w:val="24"/>
          <w:szCs w:val="24"/>
        </w:rPr>
        <w:t>i</w:t>
      </w:r>
      <w:r>
        <w:rPr>
          <w:rFonts w:ascii="Arial" w:eastAsia="Arial" w:hAnsi="Arial" w:cs="Arial"/>
          <w:b/>
          <w:spacing w:val="1"/>
          <w:sz w:val="24"/>
          <w:szCs w:val="24"/>
        </w:rPr>
        <w:t>s</w:t>
      </w:r>
      <w:r>
        <w:rPr>
          <w:rFonts w:ascii="Arial" w:eastAsia="Arial" w:hAnsi="Arial" w:cs="Arial"/>
          <w:b/>
          <w:spacing w:val="-1"/>
          <w:sz w:val="24"/>
          <w:szCs w:val="24"/>
        </w:rPr>
        <w:t>k</w:t>
      </w:r>
      <w:r>
        <w:rPr>
          <w:rFonts w:ascii="Arial" w:eastAsia="Arial" w:hAnsi="Arial" w:cs="Arial"/>
          <w:b/>
          <w:sz w:val="24"/>
          <w:szCs w:val="24"/>
        </w:rPr>
        <w:t>usi</w:t>
      </w:r>
    </w:p>
    <w:p w14:paraId="1110D151" w14:textId="77777777" w:rsidR="00A7016F" w:rsidRDefault="00A7016F">
      <w:pPr>
        <w:spacing w:before="7" w:line="120" w:lineRule="exact"/>
        <w:rPr>
          <w:sz w:val="13"/>
          <w:szCs w:val="13"/>
        </w:rPr>
      </w:pPr>
    </w:p>
    <w:p w14:paraId="4D3ACA58" w14:textId="77777777" w:rsidR="00A7016F" w:rsidRDefault="00000000">
      <w:pPr>
        <w:ind w:left="1440"/>
        <w:rPr>
          <w:rFonts w:ascii="Arial" w:eastAsia="Arial" w:hAnsi="Arial" w:cs="Arial"/>
          <w:sz w:val="24"/>
          <w:szCs w:val="24"/>
        </w:rPr>
      </w:pPr>
      <w:r>
        <w:rPr>
          <w:rFonts w:ascii="Arial" w:eastAsia="Arial" w:hAnsi="Arial" w:cs="Arial"/>
          <w:spacing w:val="1"/>
          <w:sz w:val="24"/>
          <w:szCs w:val="24"/>
        </w:rPr>
        <w:t>1</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z w:val="24"/>
          <w:szCs w:val="24"/>
        </w:rPr>
        <w:t>B</w:t>
      </w:r>
      <w:r>
        <w:rPr>
          <w:rFonts w:ascii="Arial" w:eastAsia="Arial" w:hAnsi="Arial" w:cs="Arial"/>
          <w:spacing w:val="1"/>
          <w:sz w:val="24"/>
          <w:szCs w:val="24"/>
        </w:rPr>
        <w:t>en</w:t>
      </w:r>
      <w:r>
        <w:rPr>
          <w:rFonts w:ascii="Arial" w:eastAsia="Arial" w:hAnsi="Arial" w:cs="Arial"/>
          <w:spacing w:val="-2"/>
          <w:sz w:val="24"/>
          <w:szCs w:val="24"/>
        </w:rPr>
        <w:t>t</w:t>
      </w:r>
      <w:r>
        <w:rPr>
          <w:rFonts w:ascii="Arial" w:eastAsia="Arial" w:hAnsi="Arial" w:cs="Arial"/>
          <w:spacing w:val="1"/>
          <w:sz w:val="24"/>
          <w:szCs w:val="24"/>
        </w:rPr>
        <w:t>u</w:t>
      </w:r>
      <w:r>
        <w:rPr>
          <w:rFonts w:ascii="Arial" w:eastAsia="Arial" w:hAnsi="Arial" w:cs="Arial"/>
          <w:sz w:val="24"/>
          <w:szCs w:val="24"/>
        </w:rPr>
        <w:t>k k</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o</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1"/>
          <w:sz w:val="24"/>
          <w:szCs w:val="24"/>
        </w:rPr>
        <w:t>o</w:t>
      </w:r>
      <w:r>
        <w:rPr>
          <w:rFonts w:ascii="Arial" w:eastAsia="Arial" w:hAnsi="Arial" w:cs="Arial"/>
          <w:sz w:val="24"/>
          <w:szCs w:val="24"/>
        </w:rPr>
        <w:t>k k</w:t>
      </w:r>
      <w:r>
        <w:rPr>
          <w:rFonts w:ascii="Arial" w:eastAsia="Arial" w:hAnsi="Arial" w:cs="Arial"/>
          <w:spacing w:val="1"/>
          <w:sz w:val="24"/>
          <w:szCs w:val="24"/>
        </w:rPr>
        <w:t>e</w:t>
      </w:r>
      <w:r>
        <w:rPr>
          <w:rFonts w:ascii="Arial" w:eastAsia="Arial" w:hAnsi="Arial" w:cs="Arial"/>
          <w:sz w:val="24"/>
          <w:szCs w:val="24"/>
        </w:rPr>
        <w:t>cil</w:t>
      </w:r>
      <w:r>
        <w:rPr>
          <w:rFonts w:ascii="Arial" w:eastAsia="Arial" w:hAnsi="Arial" w:cs="Arial"/>
          <w:spacing w:val="-3"/>
          <w:sz w:val="24"/>
          <w:szCs w:val="24"/>
        </w:rPr>
        <w:t xml:space="preserve"> </w:t>
      </w:r>
      <w:r>
        <w:rPr>
          <w:rFonts w:ascii="Arial" w:eastAsia="Arial" w:hAnsi="Arial" w:cs="Arial"/>
          <w:sz w:val="24"/>
          <w:szCs w:val="24"/>
        </w:rPr>
        <w:t>(</w:t>
      </w:r>
      <w:r>
        <w:rPr>
          <w:rFonts w:ascii="Arial" w:eastAsia="Arial" w:hAnsi="Arial" w:cs="Arial"/>
          <w:spacing w:val="3"/>
          <w:sz w:val="24"/>
          <w:szCs w:val="24"/>
        </w:rPr>
        <w:t>3</w:t>
      </w:r>
      <w:r>
        <w:rPr>
          <w:rFonts w:ascii="Arial" w:eastAsia="Arial" w:hAnsi="Arial" w:cs="Arial"/>
          <w:spacing w:val="1"/>
          <w:sz w:val="24"/>
          <w:szCs w:val="24"/>
        </w:rPr>
        <w:t>–</w:t>
      </w:r>
      <w:r>
        <w:rPr>
          <w:rFonts w:ascii="Arial" w:eastAsia="Arial" w:hAnsi="Arial" w:cs="Arial"/>
          <w:sz w:val="24"/>
          <w:szCs w:val="24"/>
        </w:rPr>
        <w:t>4</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ha</w:t>
      </w:r>
      <w:r>
        <w:rPr>
          <w:rFonts w:ascii="Arial" w:eastAsia="Arial" w:hAnsi="Arial" w:cs="Arial"/>
          <w:sz w:val="24"/>
          <w:szCs w:val="24"/>
        </w:rPr>
        <w:t>sis</w:t>
      </w:r>
      <w:r>
        <w:rPr>
          <w:rFonts w:ascii="Arial" w:eastAsia="Arial" w:hAnsi="Arial" w:cs="Arial"/>
          <w:spacing w:val="-1"/>
          <w:sz w:val="24"/>
          <w:szCs w:val="24"/>
        </w:rPr>
        <w:t>w</w:t>
      </w:r>
      <w:r>
        <w:rPr>
          <w:rFonts w:ascii="Arial" w:eastAsia="Arial" w:hAnsi="Arial" w:cs="Arial"/>
          <w:spacing w:val="1"/>
          <w:sz w:val="24"/>
          <w:szCs w:val="24"/>
        </w:rPr>
        <w:t>a</w:t>
      </w:r>
      <w:r>
        <w:rPr>
          <w:rFonts w:ascii="Arial" w:eastAsia="Arial" w:hAnsi="Arial" w:cs="Arial"/>
          <w:sz w:val="24"/>
          <w:szCs w:val="24"/>
        </w:rPr>
        <w:t>)</w:t>
      </w:r>
    </w:p>
    <w:p w14:paraId="63717B77" w14:textId="77777777" w:rsidR="00A7016F" w:rsidRDefault="00A7016F">
      <w:pPr>
        <w:spacing w:before="9" w:line="120" w:lineRule="exact"/>
        <w:rPr>
          <w:sz w:val="13"/>
          <w:szCs w:val="13"/>
        </w:rPr>
      </w:pPr>
    </w:p>
    <w:p w14:paraId="139A7AD8" w14:textId="1C09A982" w:rsidR="00A7016F" w:rsidRPr="00E577C8" w:rsidRDefault="00000000" w:rsidP="00E577C8">
      <w:pPr>
        <w:ind w:left="1440" w:right="1430"/>
        <w:rPr>
          <w:rFonts w:ascii="Arial" w:eastAsia="Arial" w:hAnsi="Arial" w:cs="Arial"/>
          <w:sz w:val="24"/>
          <w:szCs w:val="24"/>
          <w:lang w:val="id-ID"/>
        </w:rPr>
      </w:pPr>
      <w:r>
        <w:rPr>
          <w:rFonts w:ascii="Arial" w:eastAsia="Arial" w:hAnsi="Arial" w:cs="Arial"/>
          <w:spacing w:val="1"/>
          <w:sz w:val="24"/>
          <w:szCs w:val="24"/>
        </w:rPr>
        <w:t>2</w:t>
      </w:r>
      <w:r>
        <w:rPr>
          <w:rFonts w:ascii="Arial" w:eastAsia="Arial" w:hAnsi="Arial" w:cs="Arial"/>
          <w:sz w:val="24"/>
          <w:szCs w:val="24"/>
        </w:rPr>
        <w:t xml:space="preserve">. </w:t>
      </w:r>
      <w:r>
        <w:rPr>
          <w:rFonts w:ascii="Arial" w:eastAsia="Arial" w:hAnsi="Arial" w:cs="Arial"/>
          <w:spacing w:val="26"/>
          <w:sz w:val="24"/>
          <w:szCs w:val="24"/>
        </w:rPr>
        <w:t xml:space="preserve"> </w:t>
      </w:r>
      <w:r w:rsidRPr="00E577C8">
        <w:rPr>
          <w:rFonts w:ascii="Arial" w:eastAsia="Arial" w:hAnsi="Arial" w:cs="Arial"/>
          <w:sz w:val="24"/>
          <w:szCs w:val="24"/>
        </w:rPr>
        <w:t>D</w:t>
      </w:r>
      <w:r w:rsidRPr="00E577C8">
        <w:rPr>
          <w:rFonts w:ascii="Arial" w:eastAsia="Arial" w:hAnsi="Arial" w:cs="Arial"/>
          <w:spacing w:val="-1"/>
          <w:sz w:val="24"/>
          <w:szCs w:val="24"/>
        </w:rPr>
        <w:t>i</w:t>
      </w:r>
      <w:r w:rsidRPr="00E577C8">
        <w:rPr>
          <w:rFonts w:ascii="Arial" w:eastAsia="Arial" w:hAnsi="Arial" w:cs="Arial"/>
          <w:sz w:val="24"/>
          <w:szCs w:val="24"/>
        </w:rPr>
        <w:t>sk</w:t>
      </w:r>
      <w:r w:rsidRPr="00E577C8">
        <w:rPr>
          <w:rFonts w:ascii="Arial" w:eastAsia="Arial" w:hAnsi="Arial" w:cs="Arial"/>
          <w:spacing w:val="1"/>
          <w:sz w:val="24"/>
          <w:szCs w:val="24"/>
        </w:rPr>
        <w:t>u</w:t>
      </w:r>
      <w:r w:rsidRPr="00E577C8">
        <w:rPr>
          <w:rFonts w:ascii="Arial" w:eastAsia="Arial" w:hAnsi="Arial" w:cs="Arial"/>
          <w:sz w:val="24"/>
          <w:szCs w:val="24"/>
        </w:rPr>
        <w:t>sikan</w:t>
      </w:r>
      <w:r w:rsidRPr="00E577C8">
        <w:rPr>
          <w:rFonts w:ascii="Arial" w:eastAsia="Arial" w:hAnsi="Arial" w:cs="Arial"/>
          <w:spacing w:val="1"/>
          <w:sz w:val="24"/>
          <w:szCs w:val="24"/>
        </w:rPr>
        <w:t xml:space="preserve"> </w:t>
      </w:r>
      <w:r w:rsidRPr="00E577C8">
        <w:rPr>
          <w:rFonts w:ascii="Arial" w:eastAsia="Arial" w:hAnsi="Arial" w:cs="Arial"/>
          <w:sz w:val="24"/>
          <w:szCs w:val="24"/>
        </w:rPr>
        <w:t>k</w:t>
      </w:r>
      <w:r w:rsidRPr="00E577C8">
        <w:rPr>
          <w:rFonts w:ascii="Arial" w:eastAsia="Arial" w:hAnsi="Arial" w:cs="Arial"/>
          <w:spacing w:val="1"/>
          <w:sz w:val="24"/>
          <w:szCs w:val="24"/>
        </w:rPr>
        <w:t>a</w:t>
      </w:r>
      <w:r w:rsidRPr="00E577C8">
        <w:rPr>
          <w:rFonts w:ascii="Arial" w:eastAsia="Arial" w:hAnsi="Arial" w:cs="Arial"/>
          <w:sz w:val="24"/>
          <w:szCs w:val="24"/>
        </w:rPr>
        <w:t>s</w:t>
      </w:r>
      <w:r w:rsidRPr="00E577C8">
        <w:rPr>
          <w:rFonts w:ascii="Arial" w:eastAsia="Arial" w:hAnsi="Arial" w:cs="Arial"/>
          <w:spacing w:val="1"/>
          <w:sz w:val="24"/>
          <w:szCs w:val="24"/>
        </w:rPr>
        <w:t>u</w:t>
      </w:r>
      <w:r w:rsidRPr="00E577C8">
        <w:rPr>
          <w:rFonts w:ascii="Arial" w:eastAsia="Arial" w:hAnsi="Arial" w:cs="Arial"/>
          <w:sz w:val="24"/>
          <w:szCs w:val="24"/>
        </w:rPr>
        <w:t>s</w:t>
      </w:r>
      <w:r w:rsidRPr="00E577C8">
        <w:rPr>
          <w:rFonts w:ascii="Arial" w:eastAsia="Arial" w:hAnsi="Arial" w:cs="Arial"/>
          <w:spacing w:val="-2"/>
          <w:sz w:val="24"/>
          <w:szCs w:val="24"/>
        </w:rPr>
        <w:t xml:space="preserve"> </w:t>
      </w:r>
      <w:r w:rsidR="00E577C8" w:rsidRPr="00E577C8">
        <w:rPr>
          <w:rFonts w:ascii="Arial" w:eastAsia="Arial" w:hAnsi="Arial" w:cs="Arial"/>
          <w:spacing w:val="-2"/>
          <w:sz w:val="24"/>
          <w:szCs w:val="24"/>
        </w:rPr>
        <w:t>Kesenjangan Pembelajaran Konvensional dan Tuntutan Dunia Kerja di SMK Multi Karya</w:t>
      </w:r>
    </w:p>
    <w:p w14:paraId="2867788D" w14:textId="77777777" w:rsidR="00A7016F" w:rsidRDefault="00A7016F">
      <w:pPr>
        <w:spacing w:before="7" w:line="120" w:lineRule="exact"/>
        <w:rPr>
          <w:sz w:val="13"/>
          <w:szCs w:val="13"/>
        </w:rPr>
      </w:pPr>
    </w:p>
    <w:p w14:paraId="24888906" w14:textId="77777777" w:rsidR="00A7016F" w:rsidRDefault="00000000">
      <w:pPr>
        <w:ind w:left="1440"/>
        <w:rPr>
          <w:rFonts w:ascii="Arial" w:eastAsia="Arial" w:hAnsi="Arial" w:cs="Arial"/>
          <w:sz w:val="24"/>
          <w:szCs w:val="24"/>
        </w:rPr>
      </w:pPr>
      <w:r>
        <w:rPr>
          <w:rFonts w:ascii="Arial" w:eastAsia="Arial" w:hAnsi="Arial" w:cs="Arial"/>
          <w:spacing w:val="1"/>
          <w:sz w:val="24"/>
          <w:szCs w:val="24"/>
        </w:rPr>
        <w:t>3</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z w:val="24"/>
          <w:szCs w:val="24"/>
        </w:rPr>
        <w:t>Pres</w:t>
      </w:r>
      <w:r>
        <w:rPr>
          <w:rFonts w:ascii="Arial" w:eastAsia="Arial" w:hAnsi="Arial" w:cs="Arial"/>
          <w:spacing w:val="1"/>
          <w:sz w:val="24"/>
          <w:szCs w:val="24"/>
        </w:rPr>
        <w:t>en</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sikan</w:t>
      </w:r>
      <w:r>
        <w:rPr>
          <w:rFonts w:ascii="Arial" w:eastAsia="Arial" w:hAnsi="Arial" w:cs="Arial"/>
          <w:spacing w:val="1"/>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z w:val="24"/>
          <w:szCs w:val="24"/>
        </w:rPr>
        <w:t>ra</w:t>
      </w:r>
      <w:r>
        <w:rPr>
          <w:rFonts w:ascii="Arial" w:eastAsia="Arial" w:hAnsi="Arial" w:cs="Arial"/>
          <w:spacing w:val="63"/>
          <w:sz w:val="24"/>
          <w:szCs w:val="24"/>
        </w:rPr>
        <w:t xml:space="preserve"> </w:t>
      </w:r>
      <w:r>
        <w:rPr>
          <w:rFonts w:ascii="Arial" w:eastAsia="Arial" w:hAnsi="Arial" w:cs="Arial"/>
          <w:sz w:val="24"/>
          <w:szCs w:val="24"/>
        </w:rPr>
        <w:t>sin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 xml:space="preserve"> </w:t>
      </w:r>
      <w:r>
        <w:rPr>
          <w:rFonts w:ascii="Arial" w:eastAsia="Arial" w:hAnsi="Arial" w:cs="Arial"/>
          <w:spacing w:val="1"/>
          <w:sz w:val="24"/>
          <w:szCs w:val="24"/>
        </w:rPr>
        <w:t>ha</w:t>
      </w:r>
      <w:r>
        <w:rPr>
          <w:rFonts w:ascii="Arial" w:eastAsia="Arial" w:hAnsi="Arial" w:cs="Arial"/>
          <w:sz w:val="24"/>
          <w:szCs w:val="24"/>
        </w:rPr>
        <w:t>sil</w:t>
      </w:r>
      <w:r>
        <w:rPr>
          <w:rFonts w:ascii="Arial" w:eastAsia="Arial" w:hAnsi="Arial" w:cs="Arial"/>
          <w:spacing w:val="-1"/>
          <w:sz w:val="24"/>
          <w:szCs w:val="24"/>
        </w:rPr>
        <w:t xml:space="preserve"> a</w:t>
      </w:r>
      <w:r>
        <w:rPr>
          <w:rFonts w:ascii="Arial" w:eastAsia="Arial" w:hAnsi="Arial" w:cs="Arial"/>
          <w:spacing w:val="1"/>
          <w:sz w:val="24"/>
          <w:szCs w:val="24"/>
        </w:rPr>
        <w:t>na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sis</w:t>
      </w:r>
    </w:p>
    <w:p w14:paraId="24FD6FD1" w14:textId="77777777" w:rsidR="00A7016F" w:rsidRDefault="00A7016F">
      <w:pPr>
        <w:spacing w:before="8" w:line="120" w:lineRule="exact"/>
        <w:rPr>
          <w:sz w:val="13"/>
          <w:szCs w:val="13"/>
        </w:rPr>
      </w:pPr>
    </w:p>
    <w:p w14:paraId="29B76717" w14:textId="77777777" w:rsidR="00A7016F" w:rsidRDefault="00A7016F">
      <w:pPr>
        <w:spacing w:line="200" w:lineRule="exact"/>
      </w:pPr>
    </w:p>
    <w:p w14:paraId="7BFA9FBD" w14:textId="77777777" w:rsidR="00A7016F" w:rsidRDefault="00000000">
      <w:pPr>
        <w:ind w:left="1762" w:right="2062"/>
        <w:jc w:val="center"/>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pacing w:val="16"/>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ti</w:t>
      </w:r>
      <w:r>
        <w:rPr>
          <w:rFonts w:ascii="Arial" w:eastAsia="Arial" w:hAnsi="Arial" w:cs="Arial"/>
          <w:spacing w:val="1"/>
          <w:sz w:val="24"/>
          <w:szCs w:val="24"/>
        </w:rPr>
        <w:t>a</w:t>
      </w:r>
      <w:r>
        <w:rPr>
          <w:rFonts w:ascii="Arial" w:eastAsia="Arial" w:hAnsi="Arial" w:cs="Arial"/>
          <w:sz w:val="24"/>
          <w:szCs w:val="24"/>
        </w:rPr>
        <w:t>p</w:t>
      </w:r>
      <w:r>
        <w:rPr>
          <w:rFonts w:ascii="Arial" w:eastAsia="Arial" w:hAnsi="Arial" w:cs="Arial"/>
          <w:spacing w:val="-1"/>
          <w:sz w:val="24"/>
          <w:szCs w:val="24"/>
        </w:rPr>
        <w:t xml:space="preserve"> </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g</w:t>
      </w:r>
      <w:r>
        <w:rPr>
          <w:rFonts w:ascii="Arial" w:eastAsia="Arial" w:hAnsi="Arial" w:cs="Arial"/>
          <w:spacing w:val="1"/>
          <w:sz w:val="24"/>
          <w:szCs w:val="24"/>
        </w:rPr>
        <w:t>o</w:t>
      </w:r>
      <w:r>
        <w:rPr>
          <w:rFonts w:ascii="Arial" w:eastAsia="Arial" w:hAnsi="Arial" w:cs="Arial"/>
          <w:sz w:val="24"/>
          <w:szCs w:val="24"/>
        </w:rPr>
        <w:t>ta</w:t>
      </w:r>
      <w:r>
        <w:rPr>
          <w:rFonts w:ascii="Arial" w:eastAsia="Arial" w:hAnsi="Arial" w:cs="Arial"/>
          <w:spacing w:val="1"/>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o</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1"/>
          <w:sz w:val="24"/>
          <w:szCs w:val="24"/>
        </w:rPr>
        <w:t>o</w:t>
      </w:r>
      <w:r>
        <w:rPr>
          <w:rFonts w:ascii="Arial" w:eastAsia="Arial" w:hAnsi="Arial" w:cs="Arial"/>
          <w:sz w:val="24"/>
          <w:szCs w:val="24"/>
        </w:rPr>
        <w:t>k mem</w:t>
      </w:r>
      <w:r>
        <w:rPr>
          <w:rFonts w:ascii="Arial" w:eastAsia="Arial" w:hAnsi="Arial" w:cs="Arial"/>
          <w:spacing w:val="1"/>
          <w:sz w:val="24"/>
          <w:szCs w:val="24"/>
        </w:rPr>
        <w:t>apa</w:t>
      </w:r>
      <w:r>
        <w:rPr>
          <w:rFonts w:ascii="Arial" w:eastAsia="Arial" w:hAnsi="Arial" w:cs="Arial"/>
          <w:sz w:val="24"/>
          <w:szCs w:val="24"/>
        </w:rPr>
        <w:t>r</w:t>
      </w:r>
      <w:r>
        <w:rPr>
          <w:rFonts w:ascii="Arial" w:eastAsia="Arial" w:hAnsi="Arial" w:cs="Arial"/>
          <w:spacing w:val="-3"/>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ha</w:t>
      </w:r>
      <w:r>
        <w:rPr>
          <w:rFonts w:ascii="Arial" w:eastAsia="Arial" w:hAnsi="Arial" w:cs="Arial"/>
          <w:sz w:val="24"/>
          <w:szCs w:val="24"/>
        </w:rPr>
        <w:t>sil</w:t>
      </w:r>
      <w:r>
        <w:rPr>
          <w:rFonts w:ascii="Arial" w:eastAsia="Arial" w:hAnsi="Arial" w:cs="Arial"/>
          <w:spacing w:val="-3"/>
          <w:sz w:val="24"/>
          <w:szCs w:val="24"/>
        </w:rPr>
        <w:t xml:space="preserve"> </w:t>
      </w:r>
      <w:r>
        <w:rPr>
          <w:rFonts w:ascii="Arial" w:eastAsia="Arial" w:hAnsi="Arial" w:cs="Arial"/>
          <w:spacing w:val="1"/>
          <w:sz w:val="24"/>
          <w:szCs w:val="24"/>
        </w:rPr>
        <w:t>ana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sis k</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z w:val="24"/>
          <w:szCs w:val="24"/>
        </w:rPr>
        <w:t>(</w:t>
      </w:r>
      <w:r>
        <w:rPr>
          <w:rFonts w:ascii="Arial" w:eastAsia="Arial" w:hAnsi="Arial" w:cs="Arial"/>
          <w:spacing w:val="8"/>
          <w:sz w:val="24"/>
          <w:szCs w:val="24"/>
        </w:rPr>
        <w:t>2</w:t>
      </w:r>
      <w:r>
        <w:rPr>
          <w:rFonts w:ascii="Arial" w:eastAsia="Arial" w:hAnsi="Arial" w:cs="Arial"/>
          <w:spacing w:val="1"/>
          <w:sz w:val="24"/>
          <w:szCs w:val="24"/>
        </w:rPr>
        <w:t>–</w:t>
      </w:r>
      <w:r>
        <w:rPr>
          <w:rFonts w:ascii="Arial" w:eastAsia="Arial" w:hAnsi="Arial" w:cs="Arial"/>
          <w:sz w:val="24"/>
          <w:szCs w:val="24"/>
        </w:rPr>
        <w:t>3</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2"/>
          <w:sz w:val="24"/>
          <w:szCs w:val="24"/>
        </w:rPr>
        <w:t>e</w:t>
      </w:r>
      <w:r>
        <w:rPr>
          <w:rFonts w:ascii="Arial" w:eastAsia="Arial" w:hAnsi="Arial" w:cs="Arial"/>
          <w:spacing w:val="1"/>
          <w:sz w:val="24"/>
          <w:szCs w:val="24"/>
        </w:rPr>
        <w:t>n</w:t>
      </w:r>
      <w:r>
        <w:rPr>
          <w:rFonts w:ascii="Arial" w:eastAsia="Arial" w:hAnsi="Arial" w:cs="Arial"/>
          <w:sz w:val="24"/>
          <w:szCs w:val="24"/>
        </w:rPr>
        <w:t>it).</w:t>
      </w:r>
    </w:p>
    <w:p w14:paraId="58CF1350" w14:textId="77777777" w:rsidR="00A7016F" w:rsidRDefault="00A7016F">
      <w:pPr>
        <w:spacing w:before="8" w:line="120" w:lineRule="exact"/>
        <w:rPr>
          <w:sz w:val="13"/>
          <w:szCs w:val="13"/>
        </w:rPr>
      </w:pPr>
    </w:p>
    <w:p w14:paraId="1B24D56E" w14:textId="77777777" w:rsidR="00A7016F" w:rsidRDefault="00A7016F">
      <w:pPr>
        <w:spacing w:line="200" w:lineRule="exact"/>
      </w:pPr>
    </w:p>
    <w:p w14:paraId="6F1CAFFB" w14:textId="77777777" w:rsidR="00A7016F" w:rsidRDefault="00000000">
      <w:pPr>
        <w:tabs>
          <w:tab w:val="left" w:pos="2160"/>
        </w:tabs>
        <w:spacing w:line="360" w:lineRule="auto"/>
        <w:ind w:left="2160" w:right="1396" w:hanging="360"/>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Fok</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17"/>
          <w:sz w:val="24"/>
          <w:szCs w:val="24"/>
        </w:rPr>
        <w:t xml:space="preserve"> </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sis</w:t>
      </w:r>
      <w:r>
        <w:rPr>
          <w:rFonts w:ascii="Arial" w:eastAsia="Arial" w:hAnsi="Arial" w:cs="Arial"/>
          <w:spacing w:val="17"/>
          <w:sz w:val="24"/>
          <w:szCs w:val="24"/>
        </w:rPr>
        <w:t xml:space="preserve"> </w:t>
      </w:r>
      <w:r>
        <w:rPr>
          <w:rFonts w:ascii="Arial" w:eastAsia="Arial" w:hAnsi="Arial" w:cs="Arial"/>
          <w:spacing w:val="1"/>
          <w:sz w:val="24"/>
          <w:szCs w:val="24"/>
        </w:rPr>
        <w:t>d</w:t>
      </w:r>
      <w:r>
        <w:rPr>
          <w:rFonts w:ascii="Arial" w:eastAsia="Arial" w:hAnsi="Arial" w:cs="Arial"/>
          <w:sz w:val="24"/>
          <w:szCs w:val="24"/>
        </w:rPr>
        <w:t>iara</w:t>
      </w:r>
      <w:r>
        <w:rPr>
          <w:rFonts w:ascii="Arial" w:eastAsia="Arial" w:hAnsi="Arial" w:cs="Arial"/>
          <w:spacing w:val="1"/>
          <w:sz w:val="24"/>
          <w:szCs w:val="24"/>
        </w:rPr>
        <w:t>h</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8"/>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ad</w:t>
      </w:r>
      <w:r>
        <w:rPr>
          <w:rFonts w:ascii="Arial" w:eastAsia="Arial" w:hAnsi="Arial" w:cs="Arial"/>
          <w:sz w:val="24"/>
          <w:szCs w:val="24"/>
        </w:rPr>
        <w:t>a</w:t>
      </w:r>
      <w:r>
        <w:rPr>
          <w:rFonts w:ascii="Arial" w:eastAsia="Arial" w:hAnsi="Arial" w:cs="Arial"/>
          <w:spacing w:val="20"/>
          <w:sz w:val="24"/>
          <w:szCs w:val="24"/>
        </w:rPr>
        <w:t xml:space="preserve"> </w:t>
      </w:r>
      <w:r>
        <w:rPr>
          <w:rFonts w:ascii="Arial" w:eastAsia="Arial" w:hAnsi="Arial" w:cs="Arial"/>
          <w:b/>
          <w:spacing w:val="1"/>
          <w:sz w:val="24"/>
          <w:szCs w:val="24"/>
        </w:rPr>
        <w:t>k</w:t>
      </w:r>
      <w:r>
        <w:rPr>
          <w:rFonts w:ascii="Arial" w:eastAsia="Arial" w:hAnsi="Arial" w:cs="Arial"/>
          <w:b/>
          <w:sz w:val="24"/>
          <w:szCs w:val="24"/>
        </w:rPr>
        <w:t>ondi</w:t>
      </w:r>
      <w:r>
        <w:rPr>
          <w:rFonts w:ascii="Arial" w:eastAsia="Arial" w:hAnsi="Arial" w:cs="Arial"/>
          <w:b/>
          <w:spacing w:val="1"/>
          <w:sz w:val="24"/>
          <w:szCs w:val="24"/>
        </w:rPr>
        <w:t>s</w:t>
      </w:r>
      <w:r>
        <w:rPr>
          <w:rFonts w:ascii="Arial" w:eastAsia="Arial" w:hAnsi="Arial" w:cs="Arial"/>
          <w:b/>
          <w:sz w:val="24"/>
          <w:szCs w:val="24"/>
        </w:rPr>
        <w:t>i</w:t>
      </w:r>
      <w:r>
        <w:rPr>
          <w:rFonts w:ascii="Arial" w:eastAsia="Arial" w:hAnsi="Arial" w:cs="Arial"/>
          <w:b/>
          <w:spacing w:val="15"/>
          <w:sz w:val="24"/>
          <w:szCs w:val="24"/>
        </w:rPr>
        <w:t xml:space="preserve"> </w:t>
      </w:r>
      <w:r>
        <w:rPr>
          <w:rFonts w:ascii="Arial" w:eastAsia="Arial" w:hAnsi="Arial" w:cs="Arial"/>
          <w:b/>
          <w:spacing w:val="1"/>
          <w:sz w:val="24"/>
          <w:szCs w:val="24"/>
        </w:rPr>
        <w:t>ke</w:t>
      </w:r>
      <w:r>
        <w:rPr>
          <w:rFonts w:ascii="Arial" w:eastAsia="Arial" w:hAnsi="Arial" w:cs="Arial"/>
          <w:b/>
          <w:spacing w:val="-2"/>
          <w:sz w:val="24"/>
          <w:szCs w:val="24"/>
        </w:rPr>
        <w:t>l</w:t>
      </w:r>
      <w:r>
        <w:rPr>
          <w:rFonts w:ascii="Arial" w:eastAsia="Arial" w:hAnsi="Arial" w:cs="Arial"/>
          <w:b/>
          <w:spacing w:val="-1"/>
          <w:sz w:val="24"/>
          <w:szCs w:val="24"/>
        </w:rPr>
        <w:t>a</w:t>
      </w:r>
      <w:r>
        <w:rPr>
          <w:rFonts w:ascii="Arial" w:eastAsia="Arial" w:hAnsi="Arial" w:cs="Arial"/>
          <w:b/>
          <w:spacing w:val="1"/>
          <w:sz w:val="24"/>
          <w:szCs w:val="24"/>
        </w:rPr>
        <w:t>s</w:t>
      </w:r>
      <w:r>
        <w:rPr>
          <w:rFonts w:ascii="Arial" w:eastAsia="Arial" w:hAnsi="Arial" w:cs="Arial"/>
          <w:b/>
          <w:sz w:val="24"/>
          <w:szCs w:val="24"/>
        </w:rPr>
        <w:t>,</w:t>
      </w:r>
      <w:r>
        <w:rPr>
          <w:rFonts w:ascii="Arial" w:eastAsia="Arial" w:hAnsi="Arial" w:cs="Arial"/>
          <w:b/>
          <w:spacing w:val="18"/>
          <w:sz w:val="24"/>
          <w:szCs w:val="24"/>
        </w:rPr>
        <w:t xml:space="preserve"> </w:t>
      </w:r>
      <w:r>
        <w:rPr>
          <w:rFonts w:ascii="Arial" w:eastAsia="Arial" w:hAnsi="Arial" w:cs="Arial"/>
          <w:b/>
          <w:sz w:val="24"/>
          <w:szCs w:val="24"/>
        </w:rPr>
        <w:t>m</w:t>
      </w:r>
      <w:r>
        <w:rPr>
          <w:rFonts w:ascii="Arial" w:eastAsia="Arial" w:hAnsi="Arial" w:cs="Arial"/>
          <w:b/>
          <w:spacing w:val="1"/>
          <w:sz w:val="24"/>
          <w:szCs w:val="24"/>
        </w:rPr>
        <w:t>a</w:t>
      </w:r>
      <w:r>
        <w:rPr>
          <w:rFonts w:ascii="Arial" w:eastAsia="Arial" w:hAnsi="Arial" w:cs="Arial"/>
          <w:b/>
          <w:spacing w:val="-1"/>
          <w:sz w:val="24"/>
          <w:szCs w:val="24"/>
        </w:rPr>
        <w:t>s</w:t>
      </w:r>
      <w:r>
        <w:rPr>
          <w:rFonts w:ascii="Arial" w:eastAsia="Arial" w:hAnsi="Arial" w:cs="Arial"/>
          <w:b/>
          <w:spacing w:val="1"/>
          <w:sz w:val="24"/>
          <w:szCs w:val="24"/>
        </w:rPr>
        <w:t>a</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z w:val="24"/>
          <w:szCs w:val="24"/>
        </w:rPr>
        <w:t>h</w:t>
      </w:r>
      <w:r>
        <w:rPr>
          <w:rFonts w:ascii="Arial" w:eastAsia="Arial" w:hAnsi="Arial" w:cs="Arial"/>
          <w:b/>
          <w:spacing w:val="15"/>
          <w:sz w:val="24"/>
          <w:szCs w:val="24"/>
        </w:rPr>
        <w:t xml:space="preserve"> </w:t>
      </w:r>
      <w:r>
        <w:rPr>
          <w:rFonts w:ascii="Arial" w:eastAsia="Arial" w:hAnsi="Arial" w:cs="Arial"/>
          <w:b/>
          <w:sz w:val="24"/>
          <w:szCs w:val="24"/>
        </w:rPr>
        <w:t>inti,</w:t>
      </w:r>
      <w:r>
        <w:rPr>
          <w:rFonts w:ascii="Arial" w:eastAsia="Arial" w:hAnsi="Arial" w:cs="Arial"/>
          <w:b/>
          <w:spacing w:val="18"/>
          <w:sz w:val="24"/>
          <w:szCs w:val="24"/>
        </w:rPr>
        <w:t xml:space="preserve"> </w:t>
      </w:r>
      <w:r>
        <w:rPr>
          <w:rFonts w:ascii="Arial" w:eastAsia="Arial" w:hAnsi="Arial" w:cs="Arial"/>
          <w:b/>
          <w:sz w:val="24"/>
          <w:szCs w:val="24"/>
        </w:rPr>
        <w:t>pen</w:t>
      </w:r>
      <w:r>
        <w:rPr>
          <w:rFonts w:ascii="Arial" w:eastAsia="Arial" w:hAnsi="Arial" w:cs="Arial"/>
          <w:b/>
          <w:spacing w:val="-2"/>
          <w:sz w:val="24"/>
          <w:szCs w:val="24"/>
        </w:rPr>
        <w:t>y</w:t>
      </w:r>
      <w:r>
        <w:rPr>
          <w:rFonts w:ascii="Arial" w:eastAsia="Arial" w:hAnsi="Arial" w:cs="Arial"/>
          <w:b/>
          <w:spacing w:val="1"/>
          <w:sz w:val="24"/>
          <w:szCs w:val="24"/>
        </w:rPr>
        <w:t>e</w:t>
      </w:r>
      <w:r>
        <w:rPr>
          <w:rFonts w:ascii="Arial" w:eastAsia="Arial" w:hAnsi="Arial" w:cs="Arial"/>
          <w:b/>
          <w:sz w:val="24"/>
          <w:szCs w:val="24"/>
        </w:rPr>
        <w:t>bab,</w:t>
      </w:r>
      <w:r>
        <w:rPr>
          <w:rFonts w:ascii="Arial" w:eastAsia="Arial" w:hAnsi="Arial" w:cs="Arial"/>
          <w:b/>
          <w:spacing w:val="18"/>
          <w:sz w:val="24"/>
          <w:szCs w:val="24"/>
        </w:rPr>
        <w:t xml:space="preserve"> </w:t>
      </w:r>
      <w:r>
        <w:rPr>
          <w:rFonts w:ascii="Arial" w:eastAsia="Arial" w:hAnsi="Arial" w:cs="Arial"/>
          <w:b/>
          <w:sz w:val="24"/>
          <w:szCs w:val="24"/>
        </w:rPr>
        <w:t xml:space="preserve">dan </w:t>
      </w:r>
      <w:r>
        <w:rPr>
          <w:rFonts w:ascii="Arial" w:eastAsia="Arial" w:hAnsi="Arial" w:cs="Arial"/>
          <w:b/>
          <w:spacing w:val="1"/>
          <w:sz w:val="24"/>
          <w:szCs w:val="24"/>
        </w:rPr>
        <w:t>a</w:t>
      </w:r>
      <w:r>
        <w:rPr>
          <w:rFonts w:ascii="Arial" w:eastAsia="Arial" w:hAnsi="Arial" w:cs="Arial"/>
          <w:b/>
          <w:sz w:val="24"/>
          <w:szCs w:val="24"/>
        </w:rPr>
        <w:t>ltern</w:t>
      </w:r>
      <w:r>
        <w:rPr>
          <w:rFonts w:ascii="Arial" w:eastAsia="Arial" w:hAnsi="Arial" w:cs="Arial"/>
          <w:b/>
          <w:spacing w:val="1"/>
          <w:sz w:val="24"/>
          <w:szCs w:val="24"/>
        </w:rPr>
        <w:t>a</w:t>
      </w:r>
      <w:r>
        <w:rPr>
          <w:rFonts w:ascii="Arial" w:eastAsia="Arial" w:hAnsi="Arial" w:cs="Arial"/>
          <w:b/>
          <w:sz w:val="24"/>
          <w:szCs w:val="24"/>
        </w:rPr>
        <w:t>tif</w:t>
      </w:r>
      <w:r>
        <w:rPr>
          <w:rFonts w:ascii="Arial" w:eastAsia="Arial" w:hAnsi="Arial" w:cs="Arial"/>
          <w:b/>
          <w:spacing w:val="1"/>
          <w:sz w:val="24"/>
          <w:szCs w:val="24"/>
        </w:rPr>
        <w:t xml:space="preserve"> s</w:t>
      </w:r>
      <w:r>
        <w:rPr>
          <w:rFonts w:ascii="Arial" w:eastAsia="Arial" w:hAnsi="Arial" w:cs="Arial"/>
          <w:b/>
          <w:sz w:val="24"/>
          <w:szCs w:val="24"/>
        </w:rPr>
        <w:t>olu</w:t>
      </w:r>
      <w:r>
        <w:rPr>
          <w:rFonts w:ascii="Arial" w:eastAsia="Arial" w:hAnsi="Arial" w:cs="Arial"/>
          <w:b/>
          <w:spacing w:val="1"/>
          <w:sz w:val="24"/>
          <w:szCs w:val="24"/>
        </w:rPr>
        <w:t>s</w:t>
      </w:r>
      <w:r>
        <w:rPr>
          <w:rFonts w:ascii="Arial" w:eastAsia="Arial" w:hAnsi="Arial" w:cs="Arial"/>
          <w:b/>
          <w:sz w:val="24"/>
          <w:szCs w:val="24"/>
        </w:rPr>
        <w:t>i</w:t>
      </w:r>
      <w:r>
        <w:rPr>
          <w:rFonts w:ascii="Arial" w:eastAsia="Arial" w:hAnsi="Arial" w:cs="Arial"/>
          <w:b/>
          <w:spacing w:val="5"/>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en</w:t>
      </w:r>
      <w:r>
        <w:rPr>
          <w:rFonts w:ascii="Arial" w:eastAsia="Arial" w:hAnsi="Arial" w:cs="Arial"/>
          <w:sz w:val="24"/>
          <w:szCs w:val="24"/>
        </w:rPr>
        <w:t>c</w:t>
      </w:r>
      <w:r>
        <w:rPr>
          <w:rFonts w:ascii="Arial" w:eastAsia="Arial" w:hAnsi="Arial" w:cs="Arial"/>
          <w:spacing w:val="1"/>
          <w:sz w:val="24"/>
          <w:szCs w:val="24"/>
        </w:rPr>
        <w:t>e</w:t>
      </w:r>
      <w:r>
        <w:rPr>
          <w:rFonts w:ascii="Arial" w:eastAsia="Arial" w:hAnsi="Arial" w:cs="Arial"/>
          <w:spacing w:val="-3"/>
          <w:sz w:val="24"/>
          <w:szCs w:val="24"/>
        </w:rPr>
        <w:t>r</w:t>
      </w:r>
      <w:r>
        <w:rPr>
          <w:rFonts w:ascii="Arial" w:eastAsia="Arial" w:hAnsi="Arial" w:cs="Arial"/>
          <w:spacing w:val="1"/>
          <w:sz w:val="24"/>
          <w:szCs w:val="24"/>
        </w:rPr>
        <w:t>m</w:t>
      </w:r>
      <w:r>
        <w:rPr>
          <w:rFonts w:ascii="Arial" w:eastAsia="Arial" w:hAnsi="Arial" w:cs="Arial"/>
          <w:sz w:val="24"/>
          <w:szCs w:val="24"/>
        </w:rPr>
        <w:t>ink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ene</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pacing w:val="1"/>
          <w:sz w:val="24"/>
          <w:szCs w:val="24"/>
        </w:rPr>
        <w:t>pa</w:t>
      </w:r>
      <w:r>
        <w:rPr>
          <w:rFonts w:ascii="Arial" w:eastAsia="Arial" w:hAnsi="Arial" w:cs="Arial"/>
          <w:sz w:val="24"/>
          <w:szCs w:val="24"/>
        </w:rPr>
        <w:t xml:space="preserve">n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sip</w:t>
      </w:r>
      <w:r>
        <w:rPr>
          <w:rFonts w:ascii="Arial" w:eastAsia="Arial" w:hAnsi="Arial" w:cs="Arial"/>
          <w:spacing w:val="2"/>
          <w:sz w:val="24"/>
          <w:szCs w:val="24"/>
        </w:rPr>
        <w:t xml:space="preserve"> </w:t>
      </w: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pacing w:val="1"/>
          <w:sz w:val="24"/>
          <w:szCs w:val="24"/>
        </w:rPr>
        <w:t>mbe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 xml:space="preserve">jaran </w:t>
      </w:r>
      <w:r>
        <w:rPr>
          <w:rFonts w:ascii="Arial" w:eastAsia="Arial" w:hAnsi="Arial" w:cs="Arial"/>
          <w:spacing w:val="-1"/>
          <w:sz w:val="24"/>
          <w:szCs w:val="24"/>
        </w:rPr>
        <w:t>M</w:t>
      </w:r>
      <w:r>
        <w:rPr>
          <w:rFonts w:ascii="Arial" w:eastAsia="Arial" w:hAnsi="Arial" w:cs="Arial"/>
          <w:spacing w:val="1"/>
          <w:sz w:val="24"/>
          <w:szCs w:val="24"/>
        </w:rPr>
        <w:t>enda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m</w:t>
      </w:r>
      <w:r>
        <w:rPr>
          <w:rFonts w:ascii="Arial" w:eastAsia="Arial" w:hAnsi="Arial" w:cs="Arial"/>
          <w:spacing w:val="3"/>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z w:val="24"/>
          <w:szCs w:val="24"/>
        </w:rPr>
        <w:t>itu</w:t>
      </w:r>
      <w:r>
        <w:rPr>
          <w:rFonts w:ascii="Arial" w:eastAsia="Arial" w:hAnsi="Arial" w:cs="Arial"/>
          <w:spacing w:val="5"/>
          <w:sz w:val="24"/>
          <w:szCs w:val="24"/>
        </w:rPr>
        <w:t xml:space="preserve"> </w:t>
      </w:r>
      <w:r>
        <w:rPr>
          <w:rFonts w:ascii="Arial" w:eastAsia="Arial" w:hAnsi="Arial" w:cs="Arial"/>
          <w:b/>
          <w:sz w:val="24"/>
          <w:szCs w:val="24"/>
        </w:rPr>
        <w:t>be</w:t>
      </w:r>
      <w:r>
        <w:rPr>
          <w:rFonts w:ascii="Arial" w:eastAsia="Arial" w:hAnsi="Arial" w:cs="Arial"/>
          <w:b/>
          <w:spacing w:val="-2"/>
          <w:sz w:val="24"/>
          <w:szCs w:val="24"/>
        </w:rPr>
        <w:t>rm</w:t>
      </w:r>
      <w:r>
        <w:rPr>
          <w:rFonts w:ascii="Arial" w:eastAsia="Arial" w:hAnsi="Arial" w:cs="Arial"/>
          <w:b/>
          <w:spacing w:val="1"/>
          <w:sz w:val="24"/>
          <w:szCs w:val="24"/>
        </w:rPr>
        <w:t>ak</w:t>
      </w:r>
      <w:r>
        <w:rPr>
          <w:rFonts w:ascii="Arial" w:eastAsia="Arial" w:hAnsi="Arial" w:cs="Arial"/>
          <w:b/>
          <w:sz w:val="24"/>
          <w:szCs w:val="24"/>
        </w:rPr>
        <w:t>na,</w:t>
      </w:r>
      <w:r>
        <w:rPr>
          <w:rFonts w:ascii="Arial" w:eastAsia="Arial" w:hAnsi="Arial" w:cs="Arial"/>
          <w:b/>
          <w:spacing w:val="3"/>
          <w:sz w:val="24"/>
          <w:szCs w:val="24"/>
        </w:rPr>
        <w:t xml:space="preserve"> </w:t>
      </w:r>
      <w:r>
        <w:rPr>
          <w:rFonts w:ascii="Arial" w:eastAsia="Arial" w:hAnsi="Arial" w:cs="Arial"/>
          <w:b/>
          <w:spacing w:val="-3"/>
          <w:sz w:val="24"/>
          <w:szCs w:val="24"/>
        </w:rPr>
        <w:t>b</w:t>
      </w:r>
      <w:r>
        <w:rPr>
          <w:rFonts w:ascii="Arial" w:eastAsia="Arial" w:hAnsi="Arial" w:cs="Arial"/>
          <w:b/>
          <w:spacing w:val="1"/>
          <w:sz w:val="24"/>
          <w:szCs w:val="24"/>
        </w:rPr>
        <w:t>e</w:t>
      </w:r>
      <w:r>
        <w:rPr>
          <w:rFonts w:ascii="Arial" w:eastAsia="Arial" w:hAnsi="Arial" w:cs="Arial"/>
          <w:b/>
          <w:sz w:val="24"/>
          <w:szCs w:val="24"/>
        </w:rPr>
        <w:t>r</w:t>
      </w:r>
      <w:r>
        <w:rPr>
          <w:rFonts w:ascii="Arial" w:eastAsia="Arial" w:hAnsi="Arial" w:cs="Arial"/>
          <w:b/>
          <w:spacing w:val="-1"/>
          <w:sz w:val="24"/>
          <w:szCs w:val="24"/>
        </w:rPr>
        <w:t>k</w:t>
      </w:r>
      <w:r>
        <w:rPr>
          <w:rFonts w:ascii="Arial" w:eastAsia="Arial" w:hAnsi="Arial" w:cs="Arial"/>
          <w:b/>
          <w:spacing w:val="1"/>
          <w:sz w:val="24"/>
          <w:szCs w:val="24"/>
        </w:rPr>
        <w:t>esa</w:t>
      </w:r>
      <w:r>
        <w:rPr>
          <w:rFonts w:ascii="Arial" w:eastAsia="Arial" w:hAnsi="Arial" w:cs="Arial"/>
          <w:b/>
          <w:spacing w:val="-3"/>
          <w:sz w:val="24"/>
          <w:szCs w:val="24"/>
        </w:rPr>
        <w:t>d</w:t>
      </w:r>
      <w:r>
        <w:rPr>
          <w:rFonts w:ascii="Arial" w:eastAsia="Arial" w:hAnsi="Arial" w:cs="Arial"/>
          <w:b/>
          <w:spacing w:val="1"/>
          <w:sz w:val="24"/>
          <w:szCs w:val="24"/>
        </w:rPr>
        <w:t>a</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n, dan</w:t>
      </w:r>
      <w:r>
        <w:rPr>
          <w:rFonts w:ascii="Arial" w:eastAsia="Arial" w:hAnsi="Arial" w:cs="Arial"/>
          <w:b/>
          <w:spacing w:val="2"/>
          <w:sz w:val="24"/>
          <w:szCs w:val="24"/>
        </w:rPr>
        <w:t xml:space="preserve"> </w:t>
      </w:r>
      <w:r>
        <w:rPr>
          <w:rFonts w:ascii="Arial" w:eastAsia="Arial" w:hAnsi="Arial" w:cs="Arial"/>
          <w:b/>
          <w:sz w:val="24"/>
          <w:szCs w:val="24"/>
        </w:rPr>
        <w:t>m</w:t>
      </w:r>
      <w:r>
        <w:rPr>
          <w:rFonts w:ascii="Arial" w:eastAsia="Arial" w:hAnsi="Arial" w:cs="Arial"/>
          <w:b/>
          <w:spacing w:val="1"/>
          <w:sz w:val="24"/>
          <w:szCs w:val="24"/>
        </w:rPr>
        <w:t>e</w:t>
      </w:r>
      <w:r>
        <w:rPr>
          <w:rFonts w:ascii="Arial" w:eastAsia="Arial" w:hAnsi="Arial" w:cs="Arial"/>
          <w:b/>
          <w:sz w:val="24"/>
          <w:szCs w:val="24"/>
        </w:rPr>
        <w:t>nggemb</w:t>
      </w:r>
      <w:r>
        <w:rPr>
          <w:rFonts w:ascii="Arial" w:eastAsia="Arial" w:hAnsi="Arial" w:cs="Arial"/>
          <w:b/>
          <w:spacing w:val="1"/>
          <w:sz w:val="24"/>
          <w:szCs w:val="24"/>
        </w:rPr>
        <w:t>i</w:t>
      </w:r>
      <w:r>
        <w:rPr>
          <w:rFonts w:ascii="Arial" w:eastAsia="Arial" w:hAnsi="Arial" w:cs="Arial"/>
          <w:b/>
          <w:spacing w:val="-2"/>
          <w:sz w:val="24"/>
          <w:szCs w:val="24"/>
        </w:rPr>
        <w:t>r</w:t>
      </w:r>
      <w:r>
        <w:rPr>
          <w:rFonts w:ascii="Arial" w:eastAsia="Arial" w:hAnsi="Arial" w:cs="Arial"/>
          <w:b/>
          <w:spacing w:val="1"/>
          <w:sz w:val="24"/>
          <w:szCs w:val="24"/>
        </w:rPr>
        <w:t>a</w:t>
      </w:r>
      <w:r>
        <w:rPr>
          <w:rFonts w:ascii="Arial" w:eastAsia="Arial" w:hAnsi="Arial" w:cs="Arial"/>
          <w:b/>
          <w:spacing w:val="-1"/>
          <w:sz w:val="24"/>
          <w:szCs w:val="24"/>
        </w:rPr>
        <w:t>k</w:t>
      </w:r>
      <w:r>
        <w:rPr>
          <w:rFonts w:ascii="Arial" w:eastAsia="Arial" w:hAnsi="Arial" w:cs="Arial"/>
          <w:b/>
          <w:spacing w:val="1"/>
          <w:sz w:val="24"/>
          <w:szCs w:val="24"/>
        </w:rPr>
        <w:t>a</w:t>
      </w:r>
      <w:r>
        <w:rPr>
          <w:rFonts w:ascii="Arial" w:eastAsia="Arial" w:hAnsi="Arial" w:cs="Arial"/>
          <w:b/>
          <w:spacing w:val="5"/>
          <w:sz w:val="24"/>
          <w:szCs w:val="24"/>
        </w:rPr>
        <w:t>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ti</w:t>
      </w:r>
      <w:r>
        <w:rPr>
          <w:rFonts w:ascii="Arial" w:eastAsia="Arial" w:hAnsi="Arial" w:cs="Arial"/>
          <w:spacing w:val="1"/>
          <w:sz w:val="24"/>
          <w:szCs w:val="24"/>
        </w:rPr>
        <w:t>a</w:t>
      </w:r>
      <w:r>
        <w:rPr>
          <w:rFonts w:ascii="Arial" w:eastAsia="Arial" w:hAnsi="Arial" w:cs="Arial"/>
          <w:sz w:val="24"/>
          <w:szCs w:val="24"/>
        </w:rPr>
        <w:t>p id</w:t>
      </w:r>
      <w:r>
        <w:rPr>
          <w:rFonts w:ascii="Arial" w:eastAsia="Arial" w:hAnsi="Arial" w:cs="Arial"/>
          <w:spacing w:val="1"/>
          <w:sz w:val="24"/>
          <w:szCs w:val="24"/>
        </w:rPr>
        <w:t>en</w:t>
      </w:r>
      <w:r>
        <w:rPr>
          <w:rFonts w:ascii="Arial" w:eastAsia="Arial" w:hAnsi="Arial" w:cs="Arial"/>
          <w:sz w:val="24"/>
          <w:szCs w:val="24"/>
        </w:rPr>
        <w:t>tifik</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pacing w:val="1"/>
          <w:sz w:val="24"/>
          <w:szCs w:val="24"/>
        </w:rPr>
        <w:t>ha</w:t>
      </w:r>
      <w:r>
        <w:rPr>
          <w:rFonts w:ascii="Arial" w:eastAsia="Arial" w:hAnsi="Arial" w:cs="Arial"/>
          <w:spacing w:val="-3"/>
          <w:sz w:val="24"/>
          <w:szCs w:val="24"/>
        </w:rPr>
        <w:t>r</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z w:val="24"/>
          <w:szCs w:val="24"/>
        </w:rPr>
        <w:t>ikaitk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d</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8"/>
          <w:sz w:val="24"/>
          <w:szCs w:val="24"/>
        </w:rPr>
        <w:t xml:space="preserve"> </w:t>
      </w:r>
      <w:r>
        <w:rPr>
          <w:rFonts w:ascii="Arial" w:eastAsia="Arial" w:hAnsi="Arial" w:cs="Arial"/>
          <w:b/>
          <w:spacing w:val="1"/>
          <w:sz w:val="24"/>
          <w:szCs w:val="24"/>
        </w:rPr>
        <w:t>ke</w:t>
      </w:r>
      <w:r>
        <w:rPr>
          <w:rFonts w:ascii="Arial" w:eastAsia="Arial" w:hAnsi="Arial" w:cs="Arial"/>
          <w:b/>
          <w:spacing w:val="-2"/>
          <w:sz w:val="24"/>
          <w:szCs w:val="24"/>
        </w:rPr>
        <w:t>r</w:t>
      </w:r>
      <w:r>
        <w:rPr>
          <w:rFonts w:ascii="Arial" w:eastAsia="Arial" w:hAnsi="Arial" w:cs="Arial"/>
          <w:b/>
          <w:spacing w:val="1"/>
          <w:sz w:val="24"/>
          <w:szCs w:val="24"/>
        </w:rPr>
        <w:t>a</w:t>
      </w:r>
      <w:r>
        <w:rPr>
          <w:rFonts w:ascii="Arial" w:eastAsia="Arial" w:hAnsi="Arial" w:cs="Arial"/>
          <w:b/>
          <w:sz w:val="24"/>
          <w:szCs w:val="24"/>
        </w:rPr>
        <w:t>ngka</w:t>
      </w:r>
      <w:r>
        <w:rPr>
          <w:rFonts w:ascii="Arial" w:eastAsia="Arial" w:hAnsi="Arial" w:cs="Arial"/>
          <w:b/>
          <w:spacing w:val="3"/>
          <w:sz w:val="24"/>
          <w:szCs w:val="24"/>
        </w:rPr>
        <w:t xml:space="preserve"> </w:t>
      </w:r>
      <w:r>
        <w:rPr>
          <w:rFonts w:ascii="Arial" w:eastAsia="Arial" w:hAnsi="Arial" w:cs="Arial"/>
          <w:b/>
          <w:spacing w:val="-2"/>
          <w:sz w:val="24"/>
          <w:szCs w:val="24"/>
        </w:rPr>
        <w:t>P</w:t>
      </w:r>
      <w:r>
        <w:rPr>
          <w:rFonts w:ascii="Arial" w:eastAsia="Arial" w:hAnsi="Arial" w:cs="Arial"/>
          <w:b/>
          <w:spacing w:val="-1"/>
          <w:sz w:val="24"/>
          <w:szCs w:val="24"/>
        </w:rPr>
        <w:t>e</w:t>
      </w:r>
      <w:r>
        <w:rPr>
          <w:rFonts w:ascii="Arial" w:eastAsia="Arial" w:hAnsi="Arial" w:cs="Arial"/>
          <w:b/>
          <w:sz w:val="24"/>
          <w:szCs w:val="24"/>
        </w:rPr>
        <w:t>mb</w:t>
      </w:r>
      <w:r>
        <w:rPr>
          <w:rFonts w:ascii="Arial" w:eastAsia="Arial" w:hAnsi="Arial" w:cs="Arial"/>
          <w:b/>
          <w:spacing w:val="1"/>
          <w:sz w:val="24"/>
          <w:szCs w:val="24"/>
        </w:rPr>
        <w:t>e</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 xml:space="preserve">n </w:t>
      </w:r>
      <w:r>
        <w:rPr>
          <w:rFonts w:ascii="Arial" w:eastAsia="Arial" w:hAnsi="Arial" w:cs="Arial"/>
          <w:b/>
          <w:spacing w:val="-1"/>
          <w:sz w:val="24"/>
          <w:szCs w:val="24"/>
        </w:rPr>
        <w:t>M</w:t>
      </w:r>
      <w:r>
        <w:rPr>
          <w:rFonts w:ascii="Arial" w:eastAsia="Arial" w:hAnsi="Arial" w:cs="Arial"/>
          <w:b/>
          <w:spacing w:val="1"/>
          <w:sz w:val="24"/>
          <w:szCs w:val="24"/>
        </w:rPr>
        <w:t>e</w:t>
      </w:r>
      <w:r>
        <w:rPr>
          <w:rFonts w:ascii="Arial" w:eastAsia="Arial" w:hAnsi="Arial" w:cs="Arial"/>
          <w:b/>
          <w:sz w:val="24"/>
          <w:szCs w:val="24"/>
        </w:rPr>
        <w:t>nda</w:t>
      </w:r>
      <w:r>
        <w:rPr>
          <w:rFonts w:ascii="Arial" w:eastAsia="Arial" w:hAnsi="Arial" w:cs="Arial"/>
          <w:b/>
          <w:spacing w:val="1"/>
          <w:sz w:val="24"/>
          <w:szCs w:val="24"/>
        </w:rPr>
        <w:t>la</w:t>
      </w:r>
      <w:r>
        <w:rPr>
          <w:rFonts w:ascii="Arial" w:eastAsia="Arial" w:hAnsi="Arial" w:cs="Arial"/>
          <w:b/>
          <w:sz w:val="24"/>
          <w:szCs w:val="24"/>
        </w:rPr>
        <w:t>m</w:t>
      </w:r>
      <w:r>
        <w:rPr>
          <w:rFonts w:ascii="Arial" w:eastAsia="Arial" w:hAnsi="Arial" w:cs="Arial"/>
          <w:b/>
          <w:spacing w:val="5"/>
          <w:sz w:val="24"/>
          <w:szCs w:val="24"/>
        </w:rPr>
        <w:t xml:space="preserve"> </w:t>
      </w:r>
      <w:r>
        <w:rPr>
          <w:rFonts w:ascii="Arial" w:eastAsia="Arial" w:hAnsi="Arial" w:cs="Arial"/>
          <w:sz w:val="24"/>
          <w:szCs w:val="24"/>
        </w:rPr>
        <w:t>(</w:t>
      </w:r>
      <w:r>
        <w:rPr>
          <w:rFonts w:ascii="Arial" w:eastAsia="Arial" w:hAnsi="Arial" w:cs="Arial"/>
          <w:spacing w:val="-2"/>
          <w:sz w:val="24"/>
          <w:szCs w:val="24"/>
        </w:rPr>
        <w:t>A</w:t>
      </w:r>
      <w:r>
        <w:rPr>
          <w:rFonts w:ascii="Arial" w:eastAsia="Arial" w:hAnsi="Arial" w:cs="Arial"/>
          <w:spacing w:val="1"/>
          <w:sz w:val="24"/>
          <w:szCs w:val="24"/>
        </w:rPr>
        <w:t>nd</w:t>
      </w:r>
      <w:r>
        <w:rPr>
          <w:rFonts w:ascii="Arial" w:eastAsia="Arial" w:hAnsi="Arial" w:cs="Arial"/>
          <w:sz w:val="24"/>
          <w:szCs w:val="24"/>
        </w:rPr>
        <w:t>ra</w:t>
      </w:r>
      <w:r>
        <w:rPr>
          <w:rFonts w:ascii="Arial" w:eastAsia="Arial" w:hAnsi="Arial" w:cs="Arial"/>
          <w:spacing w:val="-1"/>
          <w:sz w:val="24"/>
          <w:szCs w:val="24"/>
        </w:rPr>
        <w:t>go</w:t>
      </w:r>
      <w:r>
        <w:rPr>
          <w:rFonts w:ascii="Arial" w:eastAsia="Arial" w:hAnsi="Arial" w:cs="Arial"/>
          <w:spacing w:val="1"/>
          <w:sz w:val="24"/>
          <w:szCs w:val="24"/>
        </w:rPr>
        <w:t>g</w:t>
      </w:r>
      <w:r>
        <w:rPr>
          <w:rFonts w:ascii="Arial" w:eastAsia="Arial" w:hAnsi="Arial" w:cs="Arial"/>
          <w:sz w:val="24"/>
          <w:szCs w:val="24"/>
        </w:rPr>
        <w:t>i,</w:t>
      </w:r>
      <w:r>
        <w:rPr>
          <w:rFonts w:ascii="Arial" w:eastAsia="Arial" w:hAnsi="Arial" w:cs="Arial"/>
          <w:spacing w:val="4"/>
          <w:sz w:val="24"/>
          <w:szCs w:val="24"/>
        </w:rPr>
        <w:t xml:space="preserve"> </w:t>
      </w:r>
      <w:r>
        <w:rPr>
          <w:rFonts w:ascii="Arial" w:eastAsia="Arial" w:hAnsi="Arial" w:cs="Arial"/>
          <w:sz w:val="24"/>
          <w:szCs w:val="24"/>
        </w:rPr>
        <w:t>He</w:t>
      </w:r>
      <w:r>
        <w:rPr>
          <w:rFonts w:ascii="Arial" w:eastAsia="Arial" w:hAnsi="Arial" w:cs="Arial"/>
          <w:spacing w:val="1"/>
          <w:sz w:val="24"/>
          <w:szCs w:val="24"/>
        </w:rPr>
        <w:t>u</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g</w:t>
      </w:r>
      <w:r>
        <w:rPr>
          <w:rFonts w:ascii="Arial" w:eastAsia="Arial" w:hAnsi="Arial" w:cs="Arial"/>
          <w:spacing w:val="1"/>
          <w:sz w:val="24"/>
          <w:szCs w:val="24"/>
        </w:rPr>
        <w:t>og</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P</w:t>
      </w:r>
      <w:r>
        <w:rPr>
          <w:rFonts w:ascii="Arial" w:eastAsia="Arial" w:hAnsi="Arial" w:cs="Arial"/>
          <w:spacing w:val="1"/>
          <w:sz w:val="24"/>
          <w:szCs w:val="24"/>
        </w:rPr>
        <w:t>ee</w:t>
      </w:r>
      <w:r>
        <w:rPr>
          <w:rFonts w:ascii="Arial" w:eastAsia="Arial" w:hAnsi="Arial" w:cs="Arial"/>
          <w:spacing w:val="-3"/>
          <w:sz w:val="24"/>
          <w:szCs w:val="24"/>
        </w:rPr>
        <w:t>r</w:t>
      </w:r>
      <w:r>
        <w:rPr>
          <w:rFonts w:ascii="Arial" w:eastAsia="Arial" w:hAnsi="Arial" w:cs="Arial"/>
          <w:spacing w:val="1"/>
          <w:sz w:val="24"/>
          <w:szCs w:val="24"/>
        </w:rPr>
        <w:t>ag</w:t>
      </w:r>
      <w:r>
        <w:rPr>
          <w:rFonts w:ascii="Arial" w:eastAsia="Arial" w:hAnsi="Arial" w:cs="Arial"/>
          <w:spacing w:val="-1"/>
          <w:sz w:val="24"/>
          <w:szCs w:val="24"/>
        </w:rPr>
        <w:t>o</w:t>
      </w:r>
      <w:r>
        <w:rPr>
          <w:rFonts w:ascii="Arial" w:eastAsia="Arial" w:hAnsi="Arial" w:cs="Arial"/>
          <w:spacing w:val="1"/>
          <w:sz w:val="24"/>
          <w:szCs w:val="24"/>
        </w:rPr>
        <w:t>g</w:t>
      </w:r>
      <w:r>
        <w:rPr>
          <w:rFonts w:ascii="Arial" w:eastAsia="Arial" w:hAnsi="Arial" w:cs="Arial"/>
          <w:sz w:val="24"/>
          <w:szCs w:val="24"/>
        </w:rPr>
        <w:t>i,</w:t>
      </w:r>
      <w:r>
        <w:rPr>
          <w:rFonts w:ascii="Arial" w:eastAsia="Arial" w:hAnsi="Arial" w:cs="Arial"/>
          <w:spacing w:val="4"/>
          <w:sz w:val="24"/>
          <w:szCs w:val="24"/>
        </w:rPr>
        <w:t xml:space="preserve"> </w:t>
      </w:r>
      <w:r>
        <w:rPr>
          <w:rFonts w:ascii="Arial" w:eastAsia="Arial" w:hAnsi="Arial" w:cs="Arial"/>
          <w:sz w:val="24"/>
          <w:szCs w:val="24"/>
        </w:rPr>
        <w:t>Si</w:t>
      </w:r>
      <w:r>
        <w:rPr>
          <w:rFonts w:ascii="Arial" w:eastAsia="Arial" w:hAnsi="Arial" w:cs="Arial"/>
          <w:spacing w:val="-2"/>
          <w:sz w:val="24"/>
          <w:szCs w:val="24"/>
        </w:rPr>
        <w:t>b</w:t>
      </w:r>
      <w:r>
        <w:rPr>
          <w:rFonts w:ascii="Arial" w:eastAsia="Arial" w:hAnsi="Arial" w:cs="Arial"/>
          <w:spacing w:val="1"/>
          <w:sz w:val="24"/>
          <w:szCs w:val="24"/>
        </w:rPr>
        <w:t>e</w:t>
      </w:r>
      <w:r>
        <w:rPr>
          <w:rFonts w:ascii="Arial" w:eastAsia="Arial" w:hAnsi="Arial" w:cs="Arial"/>
          <w:sz w:val="24"/>
          <w:szCs w:val="24"/>
        </w:rPr>
        <w:t>rg</w:t>
      </w:r>
      <w:r>
        <w:rPr>
          <w:rFonts w:ascii="Arial" w:eastAsia="Arial" w:hAnsi="Arial" w:cs="Arial"/>
          <w:spacing w:val="1"/>
          <w:sz w:val="24"/>
          <w:szCs w:val="24"/>
        </w:rPr>
        <w:t>og</w:t>
      </w:r>
      <w:r>
        <w:rPr>
          <w:rFonts w:ascii="Arial" w:eastAsia="Arial" w:hAnsi="Arial" w:cs="Arial"/>
          <w:sz w:val="24"/>
          <w:szCs w:val="24"/>
        </w:rPr>
        <w:t xml:space="preserve">i)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 xml:space="preserve">ks </w:t>
      </w:r>
      <w:r>
        <w:rPr>
          <w:rFonts w:ascii="Arial" w:eastAsia="Arial" w:hAnsi="Arial" w:cs="Arial"/>
          <w:b/>
          <w:sz w:val="24"/>
          <w:szCs w:val="24"/>
        </w:rPr>
        <w:t>pemb</w:t>
      </w:r>
      <w:r>
        <w:rPr>
          <w:rFonts w:ascii="Arial" w:eastAsia="Arial" w:hAnsi="Arial" w:cs="Arial"/>
          <w:b/>
          <w:spacing w:val="1"/>
          <w:sz w:val="24"/>
          <w:szCs w:val="24"/>
        </w:rPr>
        <w:t>e</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16"/>
          <w:sz w:val="24"/>
          <w:szCs w:val="24"/>
        </w:rPr>
        <w:t xml:space="preserve"> </w:t>
      </w:r>
      <w:r>
        <w:rPr>
          <w:rFonts w:ascii="Arial" w:eastAsia="Arial" w:hAnsi="Arial" w:cs="Arial"/>
          <w:b/>
          <w:spacing w:val="1"/>
          <w:sz w:val="24"/>
          <w:szCs w:val="24"/>
        </w:rPr>
        <w:t>v</w:t>
      </w:r>
      <w:r>
        <w:rPr>
          <w:rFonts w:ascii="Arial" w:eastAsia="Arial" w:hAnsi="Arial" w:cs="Arial"/>
          <w:b/>
          <w:sz w:val="24"/>
          <w:szCs w:val="24"/>
        </w:rPr>
        <w:t>ok</w:t>
      </w:r>
      <w:r>
        <w:rPr>
          <w:rFonts w:ascii="Arial" w:eastAsia="Arial" w:hAnsi="Arial" w:cs="Arial"/>
          <w:b/>
          <w:spacing w:val="-1"/>
          <w:sz w:val="24"/>
          <w:szCs w:val="24"/>
        </w:rPr>
        <w:t>a</w:t>
      </w:r>
      <w:r>
        <w:rPr>
          <w:rFonts w:ascii="Arial" w:eastAsia="Arial" w:hAnsi="Arial" w:cs="Arial"/>
          <w:b/>
          <w:spacing w:val="1"/>
          <w:sz w:val="24"/>
          <w:szCs w:val="24"/>
        </w:rPr>
        <w:t>s</w:t>
      </w:r>
      <w:r>
        <w:rPr>
          <w:rFonts w:ascii="Arial" w:eastAsia="Arial" w:hAnsi="Arial" w:cs="Arial"/>
          <w:b/>
          <w:spacing w:val="-2"/>
          <w:sz w:val="24"/>
          <w:szCs w:val="24"/>
        </w:rPr>
        <w:t>i</w:t>
      </w:r>
      <w:r>
        <w:rPr>
          <w:rFonts w:ascii="Arial" w:eastAsia="Arial" w:hAnsi="Arial" w:cs="Arial"/>
          <w:b/>
          <w:sz w:val="24"/>
          <w:szCs w:val="24"/>
        </w:rPr>
        <w:t>onal</w:t>
      </w:r>
      <w:r>
        <w:rPr>
          <w:rFonts w:ascii="Arial" w:eastAsia="Arial" w:hAnsi="Arial" w:cs="Arial"/>
          <w:b/>
          <w:spacing w:val="-13"/>
          <w:sz w:val="24"/>
          <w:szCs w:val="24"/>
        </w:rPr>
        <w:t xml:space="preserve"> </w:t>
      </w:r>
      <w:r>
        <w:rPr>
          <w:rFonts w:ascii="Arial" w:eastAsia="Arial" w:hAnsi="Arial" w:cs="Arial"/>
          <w:b/>
          <w:sz w:val="24"/>
          <w:szCs w:val="24"/>
        </w:rPr>
        <w:t>S</w:t>
      </w:r>
      <w:r>
        <w:rPr>
          <w:rFonts w:ascii="Arial" w:eastAsia="Arial" w:hAnsi="Arial" w:cs="Arial"/>
          <w:b/>
          <w:spacing w:val="-1"/>
          <w:sz w:val="24"/>
          <w:szCs w:val="24"/>
        </w:rPr>
        <w:t>M</w:t>
      </w:r>
      <w:r>
        <w:rPr>
          <w:rFonts w:ascii="Arial" w:eastAsia="Arial" w:hAnsi="Arial" w:cs="Arial"/>
          <w:b/>
          <w:sz w:val="24"/>
          <w:szCs w:val="24"/>
        </w:rPr>
        <w:t>K</w:t>
      </w:r>
      <w:r>
        <w:rPr>
          <w:rFonts w:ascii="Arial" w:eastAsia="Arial" w:hAnsi="Arial" w:cs="Arial"/>
          <w:b/>
          <w:spacing w:val="-11"/>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15"/>
          <w:sz w:val="24"/>
          <w:szCs w:val="24"/>
        </w:rPr>
        <w:t xml:space="preserve"> </w:t>
      </w:r>
      <w:r>
        <w:rPr>
          <w:rFonts w:ascii="Arial" w:eastAsia="Arial" w:hAnsi="Arial" w:cs="Arial"/>
          <w:spacing w:val="1"/>
          <w:sz w:val="24"/>
          <w:szCs w:val="24"/>
        </w:rPr>
        <w:t>be</w:t>
      </w:r>
      <w:r>
        <w:rPr>
          <w:rFonts w:ascii="Arial" w:eastAsia="Arial" w:hAnsi="Arial" w:cs="Arial"/>
          <w:sz w:val="24"/>
          <w:szCs w:val="24"/>
        </w:rPr>
        <w:t>ror</w:t>
      </w:r>
      <w:r>
        <w:rPr>
          <w:rFonts w:ascii="Arial" w:eastAsia="Arial" w:hAnsi="Arial" w:cs="Arial"/>
          <w:spacing w:val="-1"/>
          <w:sz w:val="24"/>
          <w:szCs w:val="24"/>
        </w:rPr>
        <w:t>ie</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4"/>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un</w:t>
      </w:r>
      <w:r>
        <w:rPr>
          <w:rFonts w:ascii="Arial" w:eastAsia="Arial" w:hAnsi="Arial" w:cs="Arial"/>
          <w:sz w:val="24"/>
          <w:szCs w:val="24"/>
        </w:rPr>
        <w:t>ia</w:t>
      </w:r>
      <w:r>
        <w:rPr>
          <w:rFonts w:ascii="Arial" w:eastAsia="Arial" w:hAnsi="Arial" w:cs="Arial"/>
          <w:spacing w:val="-13"/>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13"/>
          <w:sz w:val="24"/>
          <w:szCs w:val="24"/>
        </w:rPr>
        <w:t xml:space="preserve"> </w:t>
      </w:r>
      <w:r>
        <w:rPr>
          <w:rFonts w:ascii="Arial" w:eastAsia="Arial" w:hAnsi="Arial" w:cs="Arial"/>
          <w:spacing w:val="3"/>
          <w:sz w:val="24"/>
          <w:szCs w:val="24"/>
        </w:rPr>
        <w:t>(</w:t>
      </w:r>
      <w:r>
        <w:rPr>
          <w:rFonts w:ascii="Arial" w:eastAsia="Arial" w:hAnsi="Arial" w:cs="Arial"/>
          <w:i/>
          <w:sz w:val="24"/>
          <w:szCs w:val="24"/>
        </w:rPr>
        <w:t>work</w:t>
      </w:r>
      <w:r>
        <w:rPr>
          <w:rFonts w:ascii="Arial" w:eastAsia="Arial" w:hAnsi="Arial" w:cs="Arial"/>
          <w:i/>
          <w:spacing w:val="-1"/>
          <w:sz w:val="24"/>
          <w:szCs w:val="24"/>
        </w:rPr>
        <w:t>-</w:t>
      </w:r>
      <w:r>
        <w:rPr>
          <w:rFonts w:ascii="Arial" w:eastAsia="Arial" w:hAnsi="Arial" w:cs="Arial"/>
          <w:i/>
          <w:sz w:val="24"/>
          <w:szCs w:val="24"/>
        </w:rPr>
        <w:t>in</w:t>
      </w:r>
      <w:r>
        <w:rPr>
          <w:rFonts w:ascii="Arial" w:eastAsia="Arial" w:hAnsi="Arial" w:cs="Arial"/>
          <w:i/>
          <w:spacing w:val="1"/>
          <w:sz w:val="24"/>
          <w:szCs w:val="24"/>
        </w:rPr>
        <w:t>teg</w:t>
      </w:r>
      <w:r>
        <w:rPr>
          <w:rFonts w:ascii="Arial" w:eastAsia="Arial" w:hAnsi="Arial" w:cs="Arial"/>
          <w:i/>
          <w:sz w:val="24"/>
          <w:szCs w:val="24"/>
        </w:rPr>
        <w:t>ra</w:t>
      </w:r>
      <w:r>
        <w:rPr>
          <w:rFonts w:ascii="Arial" w:eastAsia="Arial" w:hAnsi="Arial" w:cs="Arial"/>
          <w:i/>
          <w:spacing w:val="-2"/>
          <w:sz w:val="24"/>
          <w:szCs w:val="24"/>
        </w:rPr>
        <w:t>t</w:t>
      </w:r>
      <w:r>
        <w:rPr>
          <w:rFonts w:ascii="Arial" w:eastAsia="Arial" w:hAnsi="Arial" w:cs="Arial"/>
          <w:i/>
          <w:spacing w:val="1"/>
          <w:sz w:val="24"/>
          <w:szCs w:val="24"/>
        </w:rPr>
        <w:t>e</w:t>
      </w:r>
      <w:r>
        <w:rPr>
          <w:rFonts w:ascii="Arial" w:eastAsia="Arial" w:hAnsi="Arial" w:cs="Arial"/>
          <w:i/>
          <w:sz w:val="24"/>
          <w:szCs w:val="24"/>
        </w:rPr>
        <w:t>d le</w:t>
      </w:r>
      <w:r>
        <w:rPr>
          <w:rFonts w:ascii="Arial" w:eastAsia="Arial" w:hAnsi="Arial" w:cs="Arial"/>
          <w:i/>
          <w:spacing w:val="1"/>
          <w:sz w:val="24"/>
          <w:szCs w:val="24"/>
        </w:rPr>
        <w:t>a</w:t>
      </w:r>
      <w:r>
        <w:rPr>
          <w:rFonts w:ascii="Arial" w:eastAsia="Arial" w:hAnsi="Arial" w:cs="Arial"/>
          <w:i/>
          <w:sz w:val="24"/>
          <w:szCs w:val="24"/>
        </w:rPr>
        <w:t>rnin</w:t>
      </w:r>
      <w:r>
        <w:rPr>
          <w:rFonts w:ascii="Arial" w:eastAsia="Arial" w:hAnsi="Arial" w:cs="Arial"/>
          <w:i/>
          <w:spacing w:val="1"/>
          <w:sz w:val="24"/>
          <w:szCs w:val="24"/>
        </w:rPr>
        <w:t>g</w:t>
      </w:r>
      <w:r>
        <w:rPr>
          <w:rFonts w:ascii="Arial" w:eastAsia="Arial" w:hAnsi="Arial" w:cs="Arial"/>
          <w:spacing w:val="-1"/>
          <w:sz w:val="24"/>
          <w:szCs w:val="24"/>
        </w:rPr>
        <w:t>).</w:t>
      </w:r>
    </w:p>
    <w:p w14:paraId="722E4D34" w14:textId="77777777" w:rsidR="00A7016F" w:rsidRDefault="00A7016F">
      <w:pPr>
        <w:spacing w:before="5" w:line="200" w:lineRule="exact"/>
      </w:pPr>
    </w:p>
    <w:p w14:paraId="7554AA3D" w14:textId="63F21E04" w:rsidR="00A7016F" w:rsidRDefault="00E577C8">
      <w:pPr>
        <w:ind w:left="1440"/>
        <w:rPr>
          <w:rFonts w:ascii="Arial" w:eastAsia="Arial" w:hAnsi="Arial" w:cs="Arial"/>
          <w:sz w:val="24"/>
          <w:szCs w:val="24"/>
        </w:rPr>
      </w:pPr>
      <w:r>
        <w:rPr>
          <w:rFonts w:ascii="Arial" w:eastAsia="Arial" w:hAnsi="Arial" w:cs="Arial"/>
          <w:spacing w:val="1"/>
          <w:sz w:val="24"/>
          <w:szCs w:val="24"/>
          <w:lang w:val="id-ID"/>
        </w:rPr>
        <w:t>4</w:t>
      </w:r>
      <w:r w:rsidR="00000000">
        <w:rPr>
          <w:rFonts w:ascii="Arial" w:eastAsia="Arial" w:hAnsi="Arial" w:cs="Arial"/>
          <w:sz w:val="24"/>
          <w:szCs w:val="24"/>
        </w:rPr>
        <w:t xml:space="preserve">. </w:t>
      </w:r>
      <w:r w:rsidR="00000000">
        <w:rPr>
          <w:rFonts w:ascii="Arial" w:eastAsia="Arial" w:hAnsi="Arial" w:cs="Arial"/>
          <w:spacing w:val="26"/>
          <w:sz w:val="24"/>
          <w:szCs w:val="24"/>
        </w:rPr>
        <w:t xml:space="preserve"> </w:t>
      </w:r>
      <w:r w:rsidR="00000000">
        <w:rPr>
          <w:rFonts w:ascii="Arial" w:eastAsia="Arial" w:hAnsi="Arial" w:cs="Arial"/>
          <w:sz w:val="24"/>
          <w:szCs w:val="24"/>
        </w:rPr>
        <w:t>Eks</w:t>
      </w:r>
      <w:r w:rsidR="00000000">
        <w:rPr>
          <w:rFonts w:ascii="Arial" w:eastAsia="Arial" w:hAnsi="Arial" w:cs="Arial"/>
          <w:spacing w:val="1"/>
          <w:sz w:val="24"/>
          <w:szCs w:val="24"/>
        </w:rPr>
        <w:t>p</w:t>
      </w:r>
      <w:r w:rsidR="00000000">
        <w:rPr>
          <w:rFonts w:ascii="Arial" w:eastAsia="Arial" w:hAnsi="Arial" w:cs="Arial"/>
          <w:sz w:val="24"/>
          <w:szCs w:val="24"/>
        </w:rPr>
        <w:t>lorasi Al</w:t>
      </w:r>
      <w:r w:rsidR="00000000">
        <w:rPr>
          <w:rFonts w:ascii="Arial" w:eastAsia="Arial" w:hAnsi="Arial" w:cs="Arial"/>
          <w:spacing w:val="-2"/>
          <w:sz w:val="24"/>
          <w:szCs w:val="24"/>
        </w:rPr>
        <w:t>t</w:t>
      </w:r>
      <w:r w:rsidR="00000000">
        <w:rPr>
          <w:rFonts w:ascii="Arial" w:eastAsia="Arial" w:hAnsi="Arial" w:cs="Arial"/>
          <w:spacing w:val="1"/>
          <w:sz w:val="24"/>
          <w:szCs w:val="24"/>
        </w:rPr>
        <w:t>e</w:t>
      </w:r>
      <w:r w:rsidR="00000000">
        <w:rPr>
          <w:rFonts w:ascii="Arial" w:eastAsia="Arial" w:hAnsi="Arial" w:cs="Arial"/>
          <w:sz w:val="24"/>
          <w:szCs w:val="24"/>
        </w:rPr>
        <w:t>rn</w:t>
      </w:r>
      <w:r w:rsidR="00000000">
        <w:rPr>
          <w:rFonts w:ascii="Arial" w:eastAsia="Arial" w:hAnsi="Arial" w:cs="Arial"/>
          <w:spacing w:val="1"/>
          <w:sz w:val="24"/>
          <w:szCs w:val="24"/>
        </w:rPr>
        <w:t>a</w:t>
      </w:r>
      <w:r w:rsidR="00000000">
        <w:rPr>
          <w:rFonts w:ascii="Arial" w:eastAsia="Arial" w:hAnsi="Arial" w:cs="Arial"/>
          <w:sz w:val="24"/>
          <w:szCs w:val="24"/>
        </w:rPr>
        <w:t>tif</w:t>
      </w:r>
      <w:r w:rsidR="00000000">
        <w:rPr>
          <w:rFonts w:ascii="Arial" w:eastAsia="Arial" w:hAnsi="Arial" w:cs="Arial"/>
          <w:spacing w:val="-1"/>
          <w:sz w:val="24"/>
          <w:szCs w:val="24"/>
        </w:rPr>
        <w:t xml:space="preserve"> </w:t>
      </w:r>
      <w:r w:rsidR="00000000">
        <w:rPr>
          <w:rFonts w:ascii="Arial" w:eastAsia="Arial" w:hAnsi="Arial" w:cs="Arial"/>
          <w:spacing w:val="-2"/>
          <w:sz w:val="24"/>
          <w:szCs w:val="24"/>
        </w:rPr>
        <w:t>S</w:t>
      </w:r>
      <w:r w:rsidR="00000000">
        <w:rPr>
          <w:rFonts w:ascii="Arial" w:eastAsia="Arial" w:hAnsi="Arial" w:cs="Arial"/>
          <w:spacing w:val="1"/>
          <w:sz w:val="24"/>
          <w:szCs w:val="24"/>
        </w:rPr>
        <w:t>o</w:t>
      </w:r>
      <w:r w:rsidR="00000000">
        <w:rPr>
          <w:rFonts w:ascii="Arial" w:eastAsia="Arial" w:hAnsi="Arial" w:cs="Arial"/>
          <w:sz w:val="24"/>
          <w:szCs w:val="24"/>
        </w:rPr>
        <w:t>lusi</w:t>
      </w:r>
    </w:p>
    <w:p w14:paraId="4C13EB28" w14:textId="77777777" w:rsidR="00A7016F" w:rsidRDefault="00A7016F">
      <w:pPr>
        <w:spacing w:before="8" w:line="120" w:lineRule="exact"/>
        <w:rPr>
          <w:sz w:val="13"/>
          <w:szCs w:val="13"/>
        </w:rPr>
      </w:pPr>
    </w:p>
    <w:p w14:paraId="33314742" w14:textId="77777777" w:rsidR="00A7016F" w:rsidRDefault="00A7016F">
      <w:pPr>
        <w:spacing w:line="200" w:lineRule="exact"/>
      </w:pPr>
    </w:p>
    <w:p w14:paraId="04876DC5" w14:textId="77777777" w:rsidR="00A7016F" w:rsidRDefault="00000000">
      <w:pPr>
        <w:tabs>
          <w:tab w:val="left" w:pos="2160"/>
        </w:tabs>
        <w:spacing w:line="360" w:lineRule="auto"/>
        <w:ind w:left="2160" w:right="1394" w:hanging="360"/>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K</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o</w:t>
      </w:r>
      <w:r>
        <w:rPr>
          <w:rFonts w:ascii="Arial" w:eastAsia="Arial" w:hAnsi="Arial" w:cs="Arial"/>
          <w:spacing w:val="1"/>
          <w:sz w:val="24"/>
          <w:szCs w:val="24"/>
        </w:rPr>
        <w:t>mpo</w:t>
      </w:r>
      <w:r>
        <w:rPr>
          <w:rFonts w:ascii="Arial" w:eastAsia="Arial" w:hAnsi="Arial" w:cs="Arial"/>
          <w:sz w:val="24"/>
          <w:szCs w:val="24"/>
        </w:rPr>
        <w:t>k</w:t>
      </w:r>
      <w:r>
        <w:rPr>
          <w:rFonts w:ascii="Arial" w:eastAsia="Arial" w:hAnsi="Arial" w:cs="Arial"/>
          <w:spacing w:val="15"/>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ng</w:t>
      </w:r>
      <w:r>
        <w:rPr>
          <w:rFonts w:ascii="Arial" w:eastAsia="Arial" w:hAnsi="Arial" w:cs="Arial"/>
          <w:sz w:val="24"/>
          <w:szCs w:val="24"/>
        </w:rPr>
        <w:t>i</w:t>
      </w:r>
      <w:r>
        <w:rPr>
          <w:rFonts w:ascii="Arial" w:eastAsia="Arial" w:hAnsi="Arial" w:cs="Arial"/>
          <w:spacing w:val="-2"/>
          <w:sz w:val="24"/>
          <w:szCs w:val="24"/>
        </w:rPr>
        <w:t>d</w:t>
      </w:r>
      <w:r>
        <w:rPr>
          <w:rFonts w:ascii="Arial" w:eastAsia="Arial" w:hAnsi="Arial" w:cs="Arial"/>
          <w:spacing w:val="1"/>
          <w:sz w:val="24"/>
          <w:szCs w:val="24"/>
        </w:rPr>
        <w:t>en</w:t>
      </w:r>
      <w:r>
        <w:rPr>
          <w:rFonts w:ascii="Arial" w:eastAsia="Arial" w:hAnsi="Arial" w:cs="Arial"/>
          <w:sz w:val="24"/>
          <w:szCs w:val="24"/>
        </w:rPr>
        <w:t>tif</w:t>
      </w:r>
      <w:r>
        <w:rPr>
          <w:rFonts w:ascii="Arial" w:eastAsia="Arial" w:hAnsi="Arial" w:cs="Arial"/>
          <w:spacing w:val="-2"/>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7"/>
          <w:sz w:val="24"/>
          <w:szCs w:val="24"/>
        </w:rPr>
        <w:t xml:space="preserve"> </w:t>
      </w:r>
      <w:r>
        <w:rPr>
          <w:rFonts w:ascii="Arial" w:eastAsia="Arial" w:hAnsi="Arial" w:cs="Arial"/>
          <w:spacing w:val="1"/>
          <w:sz w:val="24"/>
          <w:szCs w:val="24"/>
        </w:rPr>
        <w:t>be</w:t>
      </w:r>
      <w:r>
        <w:rPr>
          <w:rFonts w:ascii="Arial" w:eastAsia="Arial" w:hAnsi="Arial" w:cs="Arial"/>
          <w:sz w:val="24"/>
          <w:szCs w:val="24"/>
        </w:rPr>
        <w:t>rb</w:t>
      </w:r>
      <w:r>
        <w:rPr>
          <w:rFonts w:ascii="Arial" w:eastAsia="Arial" w:hAnsi="Arial" w:cs="Arial"/>
          <w:spacing w:val="-1"/>
          <w:sz w:val="24"/>
          <w:szCs w:val="24"/>
        </w:rPr>
        <w:t>a</w:t>
      </w:r>
      <w:r>
        <w:rPr>
          <w:rFonts w:ascii="Arial" w:eastAsia="Arial" w:hAnsi="Arial" w:cs="Arial"/>
          <w:spacing w:val="1"/>
          <w:sz w:val="24"/>
          <w:szCs w:val="24"/>
        </w:rPr>
        <w:t>ga</w:t>
      </w:r>
      <w:r>
        <w:rPr>
          <w:rFonts w:ascii="Arial" w:eastAsia="Arial" w:hAnsi="Arial" w:cs="Arial"/>
          <w:sz w:val="24"/>
          <w:szCs w:val="24"/>
        </w:rPr>
        <w:t>i</w:t>
      </w:r>
      <w:r>
        <w:rPr>
          <w:rFonts w:ascii="Arial" w:eastAsia="Arial" w:hAnsi="Arial" w:cs="Arial"/>
          <w:spacing w:val="17"/>
          <w:sz w:val="24"/>
          <w:szCs w:val="24"/>
        </w:rPr>
        <w:t xml:space="preserve"> </w:t>
      </w:r>
      <w:r>
        <w:rPr>
          <w:rFonts w:ascii="Arial" w:eastAsia="Arial" w:hAnsi="Arial" w:cs="Arial"/>
          <w:sz w:val="24"/>
          <w:szCs w:val="24"/>
        </w:rPr>
        <w:t>str</w:t>
      </w:r>
      <w:r>
        <w:rPr>
          <w:rFonts w:ascii="Arial" w:eastAsia="Arial" w:hAnsi="Arial" w:cs="Arial"/>
          <w:spacing w:val="-2"/>
          <w:sz w:val="24"/>
          <w:szCs w:val="24"/>
        </w:rPr>
        <w:t>a</w:t>
      </w:r>
      <w:r>
        <w:rPr>
          <w:rFonts w:ascii="Arial" w:eastAsia="Arial" w:hAnsi="Arial" w:cs="Arial"/>
          <w:sz w:val="24"/>
          <w:szCs w:val="24"/>
        </w:rPr>
        <w:t>t</w:t>
      </w:r>
      <w:r>
        <w:rPr>
          <w:rFonts w:ascii="Arial" w:eastAsia="Arial" w:hAnsi="Arial" w:cs="Arial"/>
          <w:spacing w:val="1"/>
          <w:sz w:val="24"/>
          <w:szCs w:val="24"/>
        </w:rPr>
        <w:t>eg</w:t>
      </w:r>
      <w:r>
        <w:rPr>
          <w:rFonts w:ascii="Arial" w:eastAsia="Arial" w:hAnsi="Arial" w:cs="Arial"/>
          <w:sz w:val="24"/>
          <w:szCs w:val="24"/>
        </w:rPr>
        <w:t>i</w:t>
      </w:r>
      <w:r>
        <w:rPr>
          <w:rFonts w:ascii="Arial" w:eastAsia="Arial" w:hAnsi="Arial" w:cs="Arial"/>
          <w:spacing w:val="14"/>
          <w:sz w:val="24"/>
          <w:szCs w:val="24"/>
        </w:rPr>
        <w:t xml:space="preserve"> </w:t>
      </w:r>
      <w:r>
        <w:rPr>
          <w:rFonts w:ascii="Arial" w:eastAsia="Arial" w:hAnsi="Arial" w:cs="Arial"/>
          <w:spacing w:val="1"/>
          <w:sz w:val="24"/>
          <w:szCs w:val="24"/>
        </w:rPr>
        <w:t>pe</w:t>
      </w:r>
      <w:r>
        <w:rPr>
          <w:rFonts w:ascii="Arial" w:eastAsia="Arial" w:hAnsi="Arial" w:cs="Arial"/>
          <w:spacing w:val="-1"/>
          <w:sz w:val="24"/>
          <w:szCs w:val="24"/>
        </w:rPr>
        <w:t>m</w:t>
      </w:r>
      <w:r>
        <w:rPr>
          <w:rFonts w:ascii="Arial" w:eastAsia="Arial" w:hAnsi="Arial" w:cs="Arial"/>
          <w:spacing w:val="1"/>
          <w:sz w:val="24"/>
          <w:szCs w:val="24"/>
        </w:rPr>
        <w:t>be</w:t>
      </w:r>
      <w:r>
        <w:rPr>
          <w:rFonts w:ascii="Arial" w:eastAsia="Arial" w:hAnsi="Arial" w:cs="Arial"/>
          <w:sz w:val="24"/>
          <w:szCs w:val="24"/>
        </w:rPr>
        <w:t>la</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ran</w:t>
      </w:r>
      <w:r>
        <w:rPr>
          <w:rFonts w:ascii="Arial" w:eastAsia="Arial" w:hAnsi="Arial" w:cs="Arial"/>
          <w:spacing w:val="18"/>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27"/>
          <w:sz w:val="24"/>
          <w:szCs w:val="24"/>
        </w:rPr>
        <w:t xml:space="preserve"> </w:t>
      </w:r>
      <w:r>
        <w:rPr>
          <w:rFonts w:ascii="Arial" w:eastAsia="Arial" w:hAnsi="Arial" w:cs="Arial"/>
          <w:b/>
          <w:spacing w:val="-2"/>
          <w:sz w:val="24"/>
          <w:szCs w:val="24"/>
        </w:rPr>
        <w:t>m</w:t>
      </w:r>
      <w:r>
        <w:rPr>
          <w:rFonts w:ascii="Arial" w:eastAsia="Arial" w:hAnsi="Arial" w:cs="Arial"/>
          <w:b/>
          <w:spacing w:val="1"/>
          <w:sz w:val="24"/>
          <w:szCs w:val="24"/>
        </w:rPr>
        <w:t>e</w:t>
      </w:r>
      <w:r>
        <w:rPr>
          <w:rFonts w:ascii="Arial" w:eastAsia="Arial" w:hAnsi="Arial" w:cs="Arial"/>
          <w:b/>
          <w:sz w:val="24"/>
          <w:szCs w:val="24"/>
        </w:rPr>
        <w:t>ndor</w:t>
      </w:r>
      <w:r>
        <w:rPr>
          <w:rFonts w:ascii="Arial" w:eastAsia="Arial" w:hAnsi="Arial" w:cs="Arial"/>
          <w:b/>
          <w:spacing w:val="-1"/>
          <w:sz w:val="24"/>
          <w:szCs w:val="24"/>
        </w:rPr>
        <w:t>o</w:t>
      </w:r>
      <w:r>
        <w:rPr>
          <w:rFonts w:ascii="Arial" w:eastAsia="Arial" w:hAnsi="Arial" w:cs="Arial"/>
          <w:b/>
          <w:sz w:val="24"/>
          <w:szCs w:val="24"/>
        </w:rPr>
        <w:t xml:space="preserve">ng </w:t>
      </w:r>
      <w:r>
        <w:rPr>
          <w:rFonts w:ascii="Arial" w:eastAsia="Arial" w:hAnsi="Arial" w:cs="Arial"/>
          <w:b/>
          <w:spacing w:val="1"/>
          <w:sz w:val="24"/>
          <w:szCs w:val="24"/>
        </w:rPr>
        <w:t>ak</w:t>
      </w:r>
      <w:r>
        <w:rPr>
          <w:rFonts w:ascii="Arial" w:eastAsia="Arial" w:hAnsi="Arial" w:cs="Arial"/>
          <w:b/>
          <w:sz w:val="24"/>
          <w:szCs w:val="24"/>
        </w:rPr>
        <w:t>tivit</w:t>
      </w:r>
      <w:r>
        <w:rPr>
          <w:rFonts w:ascii="Arial" w:eastAsia="Arial" w:hAnsi="Arial" w:cs="Arial"/>
          <w:b/>
          <w:spacing w:val="-2"/>
          <w:sz w:val="24"/>
          <w:szCs w:val="24"/>
        </w:rPr>
        <w:t>a</w:t>
      </w:r>
      <w:r>
        <w:rPr>
          <w:rFonts w:ascii="Arial" w:eastAsia="Arial" w:hAnsi="Arial" w:cs="Arial"/>
          <w:b/>
          <w:sz w:val="24"/>
          <w:szCs w:val="24"/>
        </w:rPr>
        <w:t>s</w:t>
      </w:r>
      <w:r>
        <w:rPr>
          <w:rFonts w:ascii="Arial" w:eastAsia="Arial" w:hAnsi="Arial" w:cs="Arial"/>
          <w:b/>
          <w:spacing w:val="1"/>
          <w:sz w:val="24"/>
          <w:szCs w:val="24"/>
        </w:rPr>
        <w:t xml:space="preserve"> </w:t>
      </w:r>
      <w:r>
        <w:rPr>
          <w:rFonts w:ascii="Arial" w:eastAsia="Arial" w:hAnsi="Arial" w:cs="Arial"/>
          <w:b/>
          <w:sz w:val="24"/>
          <w:szCs w:val="24"/>
        </w:rPr>
        <w:t>m</w:t>
      </w:r>
      <w:r>
        <w:rPr>
          <w:rFonts w:ascii="Arial" w:eastAsia="Arial" w:hAnsi="Arial" w:cs="Arial"/>
          <w:b/>
          <w:spacing w:val="1"/>
          <w:sz w:val="24"/>
          <w:szCs w:val="24"/>
        </w:rPr>
        <w:t>e</w:t>
      </w:r>
      <w:r>
        <w:rPr>
          <w:rFonts w:ascii="Arial" w:eastAsia="Arial" w:hAnsi="Arial" w:cs="Arial"/>
          <w:b/>
          <w:spacing w:val="-2"/>
          <w:sz w:val="24"/>
          <w:szCs w:val="24"/>
        </w:rPr>
        <w:t>m</w:t>
      </w:r>
      <w:r>
        <w:rPr>
          <w:rFonts w:ascii="Arial" w:eastAsia="Arial" w:hAnsi="Arial" w:cs="Arial"/>
          <w:b/>
          <w:spacing w:val="1"/>
          <w:sz w:val="24"/>
          <w:szCs w:val="24"/>
        </w:rPr>
        <w:t>a</w:t>
      </w:r>
      <w:r>
        <w:rPr>
          <w:rFonts w:ascii="Arial" w:eastAsia="Arial" w:hAnsi="Arial" w:cs="Arial"/>
          <w:b/>
          <w:sz w:val="24"/>
          <w:szCs w:val="24"/>
        </w:rPr>
        <w:t>ham</w:t>
      </w:r>
      <w:r>
        <w:rPr>
          <w:rFonts w:ascii="Arial" w:eastAsia="Arial" w:hAnsi="Arial" w:cs="Arial"/>
          <w:b/>
          <w:spacing w:val="-2"/>
          <w:sz w:val="24"/>
          <w:szCs w:val="24"/>
        </w:rPr>
        <w:t>i</w:t>
      </w:r>
      <w:r>
        <w:rPr>
          <w:rFonts w:ascii="Arial" w:eastAsia="Arial" w:hAnsi="Arial" w:cs="Arial"/>
          <w:b/>
          <w:sz w:val="24"/>
          <w:szCs w:val="24"/>
        </w:rPr>
        <w:t>,</w:t>
      </w:r>
      <w:r>
        <w:rPr>
          <w:rFonts w:ascii="Arial" w:eastAsia="Arial" w:hAnsi="Arial" w:cs="Arial"/>
          <w:b/>
          <w:spacing w:val="1"/>
          <w:sz w:val="24"/>
          <w:szCs w:val="24"/>
        </w:rPr>
        <w:t xml:space="preserve"> </w:t>
      </w:r>
      <w:r>
        <w:rPr>
          <w:rFonts w:ascii="Arial" w:eastAsia="Arial" w:hAnsi="Arial" w:cs="Arial"/>
          <w:b/>
          <w:sz w:val="24"/>
          <w:szCs w:val="24"/>
        </w:rPr>
        <w:t>m</w:t>
      </w:r>
      <w:r>
        <w:rPr>
          <w:rFonts w:ascii="Arial" w:eastAsia="Arial" w:hAnsi="Arial" w:cs="Arial"/>
          <w:b/>
          <w:spacing w:val="1"/>
          <w:sz w:val="24"/>
          <w:szCs w:val="24"/>
        </w:rPr>
        <w:t>e</w:t>
      </w:r>
      <w:r>
        <w:rPr>
          <w:rFonts w:ascii="Arial" w:eastAsia="Arial" w:hAnsi="Arial" w:cs="Arial"/>
          <w:b/>
          <w:sz w:val="24"/>
          <w:szCs w:val="24"/>
        </w:rPr>
        <w:t>ngap</w:t>
      </w:r>
      <w:r>
        <w:rPr>
          <w:rFonts w:ascii="Arial" w:eastAsia="Arial" w:hAnsi="Arial" w:cs="Arial"/>
          <w:b/>
          <w:spacing w:val="1"/>
          <w:sz w:val="24"/>
          <w:szCs w:val="24"/>
        </w:rPr>
        <w:t>l</w:t>
      </w:r>
      <w:r>
        <w:rPr>
          <w:rFonts w:ascii="Arial" w:eastAsia="Arial" w:hAnsi="Arial" w:cs="Arial"/>
          <w:b/>
          <w:spacing w:val="-2"/>
          <w:sz w:val="24"/>
          <w:szCs w:val="24"/>
        </w:rPr>
        <w:t>i</w:t>
      </w:r>
      <w:r>
        <w:rPr>
          <w:rFonts w:ascii="Arial" w:eastAsia="Arial" w:hAnsi="Arial" w:cs="Arial"/>
          <w:b/>
          <w:spacing w:val="1"/>
          <w:sz w:val="24"/>
          <w:szCs w:val="24"/>
        </w:rPr>
        <w:t>k</w:t>
      </w:r>
      <w:r>
        <w:rPr>
          <w:rFonts w:ascii="Arial" w:eastAsia="Arial" w:hAnsi="Arial" w:cs="Arial"/>
          <w:b/>
          <w:spacing w:val="-1"/>
          <w:sz w:val="24"/>
          <w:szCs w:val="24"/>
        </w:rPr>
        <w:t>a</w:t>
      </w:r>
      <w:r>
        <w:rPr>
          <w:rFonts w:ascii="Arial" w:eastAsia="Arial" w:hAnsi="Arial" w:cs="Arial"/>
          <w:b/>
          <w:spacing w:val="1"/>
          <w:sz w:val="24"/>
          <w:szCs w:val="24"/>
        </w:rPr>
        <w:t>s</w:t>
      </w:r>
      <w:r>
        <w:rPr>
          <w:rFonts w:ascii="Arial" w:eastAsia="Arial" w:hAnsi="Arial" w:cs="Arial"/>
          <w:b/>
          <w:sz w:val="24"/>
          <w:szCs w:val="24"/>
        </w:rPr>
        <w:t>i,</w:t>
      </w:r>
      <w:r>
        <w:rPr>
          <w:rFonts w:ascii="Arial" w:eastAsia="Arial" w:hAnsi="Arial" w:cs="Arial"/>
          <w:b/>
          <w:spacing w:val="1"/>
          <w:sz w:val="24"/>
          <w:szCs w:val="24"/>
        </w:rPr>
        <w:t xml:space="preserve"> </w:t>
      </w:r>
      <w:r>
        <w:rPr>
          <w:rFonts w:ascii="Arial" w:eastAsia="Arial" w:hAnsi="Arial" w:cs="Arial"/>
          <w:b/>
          <w:sz w:val="24"/>
          <w:szCs w:val="24"/>
        </w:rPr>
        <w:t>d</w:t>
      </w:r>
      <w:r>
        <w:rPr>
          <w:rFonts w:ascii="Arial" w:eastAsia="Arial" w:hAnsi="Arial" w:cs="Arial"/>
          <w:b/>
          <w:spacing w:val="-2"/>
          <w:sz w:val="24"/>
          <w:szCs w:val="24"/>
        </w:rPr>
        <w:t>a</w:t>
      </w:r>
      <w:r>
        <w:rPr>
          <w:rFonts w:ascii="Arial" w:eastAsia="Arial" w:hAnsi="Arial" w:cs="Arial"/>
          <w:b/>
          <w:sz w:val="24"/>
          <w:szCs w:val="24"/>
        </w:rPr>
        <w:t>n m</w:t>
      </w:r>
      <w:r>
        <w:rPr>
          <w:rFonts w:ascii="Arial" w:eastAsia="Arial" w:hAnsi="Arial" w:cs="Arial"/>
          <w:b/>
          <w:spacing w:val="1"/>
          <w:sz w:val="24"/>
          <w:szCs w:val="24"/>
        </w:rPr>
        <w:t>e</w:t>
      </w:r>
      <w:r>
        <w:rPr>
          <w:rFonts w:ascii="Arial" w:eastAsia="Arial" w:hAnsi="Arial" w:cs="Arial"/>
          <w:b/>
          <w:sz w:val="24"/>
          <w:szCs w:val="24"/>
        </w:rPr>
        <w:t>r</w:t>
      </w:r>
      <w:r>
        <w:rPr>
          <w:rFonts w:ascii="Arial" w:eastAsia="Arial" w:hAnsi="Arial" w:cs="Arial"/>
          <w:b/>
          <w:spacing w:val="1"/>
          <w:sz w:val="24"/>
          <w:szCs w:val="24"/>
        </w:rPr>
        <w:t>e</w:t>
      </w:r>
      <w:r>
        <w:rPr>
          <w:rFonts w:ascii="Arial" w:eastAsia="Arial" w:hAnsi="Arial" w:cs="Arial"/>
          <w:b/>
          <w:sz w:val="24"/>
          <w:szCs w:val="24"/>
        </w:rPr>
        <w:t>fl</w:t>
      </w:r>
      <w:r>
        <w:rPr>
          <w:rFonts w:ascii="Arial" w:eastAsia="Arial" w:hAnsi="Arial" w:cs="Arial"/>
          <w:b/>
          <w:spacing w:val="-2"/>
          <w:sz w:val="24"/>
          <w:szCs w:val="24"/>
        </w:rPr>
        <w:t>e</w:t>
      </w:r>
      <w:r>
        <w:rPr>
          <w:rFonts w:ascii="Arial" w:eastAsia="Arial" w:hAnsi="Arial" w:cs="Arial"/>
          <w:b/>
          <w:spacing w:val="1"/>
          <w:sz w:val="24"/>
          <w:szCs w:val="24"/>
        </w:rPr>
        <w:t>ks</w:t>
      </w:r>
      <w:r>
        <w:rPr>
          <w:rFonts w:ascii="Arial" w:eastAsia="Arial" w:hAnsi="Arial" w:cs="Arial"/>
          <w:b/>
          <w:sz w:val="24"/>
          <w:szCs w:val="24"/>
        </w:rPr>
        <w:t>i</w:t>
      </w:r>
      <w:r>
        <w:rPr>
          <w:rFonts w:ascii="Arial" w:eastAsia="Arial" w:hAnsi="Arial" w:cs="Arial"/>
          <w:b/>
          <w:spacing w:val="8"/>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ua</w:t>
      </w:r>
      <w:r>
        <w:rPr>
          <w:rFonts w:ascii="Arial" w:eastAsia="Arial" w:hAnsi="Arial" w:cs="Arial"/>
          <w:sz w:val="24"/>
          <w:szCs w:val="24"/>
        </w:rPr>
        <w:t xml:space="preserve">i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sip 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pacing w:val="-3"/>
          <w:sz w:val="24"/>
          <w:szCs w:val="24"/>
        </w:rPr>
        <w:t>r</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2"/>
          <w:sz w:val="24"/>
          <w:szCs w:val="24"/>
        </w:rPr>
        <w:t>e</w:t>
      </w:r>
      <w:r>
        <w:rPr>
          <w:rFonts w:ascii="Arial" w:eastAsia="Arial" w:hAnsi="Arial" w:cs="Arial"/>
          <w:spacing w:val="1"/>
          <w:sz w:val="24"/>
          <w:szCs w:val="24"/>
        </w:rPr>
        <w:t>nda</w:t>
      </w:r>
      <w:r>
        <w:rPr>
          <w:rFonts w:ascii="Arial" w:eastAsia="Arial" w:hAnsi="Arial" w:cs="Arial"/>
          <w:spacing w:val="-3"/>
          <w:sz w:val="24"/>
          <w:szCs w:val="24"/>
        </w:rPr>
        <w:t>l</w:t>
      </w:r>
      <w:r>
        <w:rPr>
          <w:rFonts w:ascii="Arial" w:eastAsia="Arial" w:hAnsi="Arial" w:cs="Arial"/>
          <w:spacing w:val="1"/>
          <w:sz w:val="24"/>
          <w:szCs w:val="24"/>
        </w:rPr>
        <w:t>am</w:t>
      </w:r>
      <w:r>
        <w:rPr>
          <w:rFonts w:ascii="Arial" w:eastAsia="Arial" w:hAnsi="Arial" w:cs="Arial"/>
          <w:sz w:val="24"/>
          <w:szCs w:val="24"/>
        </w:rPr>
        <w:t>.</w:t>
      </w:r>
    </w:p>
    <w:p w14:paraId="5A8ADA48" w14:textId="77777777" w:rsidR="00A7016F" w:rsidRDefault="00A7016F">
      <w:pPr>
        <w:spacing w:before="4" w:line="200" w:lineRule="exact"/>
      </w:pPr>
    </w:p>
    <w:p w14:paraId="1BE4F372" w14:textId="77777777" w:rsidR="00A7016F" w:rsidRDefault="00000000">
      <w:pPr>
        <w:ind w:left="1800"/>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pacing w:val="16"/>
          <w:sz w:val="24"/>
          <w:szCs w:val="24"/>
        </w:rPr>
        <w:t xml:space="preserve"> </w:t>
      </w:r>
      <w:r>
        <w:rPr>
          <w:rFonts w:ascii="Arial" w:eastAsia="Arial" w:hAnsi="Arial" w:cs="Arial"/>
          <w:sz w:val="24"/>
          <w:szCs w:val="24"/>
        </w:rPr>
        <w:t>Strat</w:t>
      </w:r>
      <w:r>
        <w:rPr>
          <w:rFonts w:ascii="Arial" w:eastAsia="Arial" w:hAnsi="Arial" w:cs="Arial"/>
          <w:spacing w:val="-1"/>
          <w:sz w:val="24"/>
          <w:szCs w:val="24"/>
        </w:rPr>
        <w:t>e</w:t>
      </w:r>
      <w:r>
        <w:rPr>
          <w:rFonts w:ascii="Arial" w:eastAsia="Arial" w:hAnsi="Arial" w:cs="Arial"/>
          <w:spacing w:val="1"/>
          <w:sz w:val="24"/>
          <w:szCs w:val="24"/>
        </w:rPr>
        <w:t>g</w:t>
      </w:r>
      <w:r>
        <w:rPr>
          <w:rFonts w:ascii="Arial" w:eastAsia="Arial" w:hAnsi="Arial" w:cs="Arial"/>
          <w:sz w:val="24"/>
          <w:szCs w:val="24"/>
        </w:rPr>
        <w:t>i</w:t>
      </w:r>
      <w:r>
        <w:rPr>
          <w:rFonts w:ascii="Arial" w:eastAsia="Arial" w:hAnsi="Arial" w:cs="Arial"/>
          <w:spacing w:val="-5"/>
          <w:sz w:val="24"/>
          <w:szCs w:val="24"/>
        </w:rPr>
        <w:t xml:space="preserve"> </w:t>
      </w:r>
      <w:r>
        <w:rPr>
          <w:rFonts w:ascii="Arial" w:eastAsia="Arial" w:hAnsi="Arial" w:cs="Arial"/>
          <w:spacing w:val="1"/>
          <w:sz w:val="24"/>
          <w:szCs w:val="24"/>
        </w:rPr>
        <w:t>da</w:t>
      </w:r>
      <w:r>
        <w:rPr>
          <w:rFonts w:ascii="Arial" w:eastAsia="Arial" w:hAnsi="Arial" w:cs="Arial"/>
          <w:spacing w:val="-1"/>
          <w:sz w:val="24"/>
          <w:szCs w:val="24"/>
        </w:rPr>
        <w:t>p</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4"/>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pacing w:val="-2"/>
          <w:sz w:val="24"/>
          <w:szCs w:val="24"/>
        </w:rPr>
        <w:t>c</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pacing w:val="1"/>
          <w:sz w:val="24"/>
          <w:szCs w:val="24"/>
        </w:rPr>
        <w:t>pa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ode</w:t>
      </w:r>
      <w:r>
        <w:rPr>
          <w:rFonts w:ascii="Arial" w:eastAsia="Arial" w:hAnsi="Arial" w:cs="Arial"/>
          <w:sz w:val="24"/>
          <w:szCs w:val="24"/>
        </w:rPr>
        <w:t>l</w:t>
      </w:r>
      <w:r>
        <w:rPr>
          <w:rFonts w:ascii="Arial" w:eastAsia="Arial" w:hAnsi="Arial" w:cs="Arial"/>
          <w:spacing w:val="-5"/>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pe</w:t>
      </w:r>
      <w:r>
        <w:rPr>
          <w:rFonts w:ascii="Arial" w:eastAsia="Arial" w:hAnsi="Arial" w:cs="Arial"/>
          <w:sz w:val="24"/>
          <w:szCs w:val="24"/>
        </w:rPr>
        <w:t xml:space="preserve">rti </w:t>
      </w:r>
      <w:r>
        <w:rPr>
          <w:rFonts w:ascii="Arial" w:eastAsia="Arial" w:hAnsi="Arial" w:cs="Arial"/>
          <w:b/>
          <w:i/>
          <w:spacing w:val="-2"/>
          <w:sz w:val="24"/>
          <w:szCs w:val="24"/>
        </w:rPr>
        <w:t>P</w:t>
      </w:r>
      <w:r>
        <w:rPr>
          <w:rFonts w:ascii="Arial" w:eastAsia="Arial" w:hAnsi="Arial" w:cs="Arial"/>
          <w:b/>
          <w:i/>
          <w:sz w:val="24"/>
          <w:szCs w:val="24"/>
        </w:rPr>
        <w:t>robl</w:t>
      </w:r>
      <w:r>
        <w:rPr>
          <w:rFonts w:ascii="Arial" w:eastAsia="Arial" w:hAnsi="Arial" w:cs="Arial"/>
          <w:b/>
          <w:i/>
          <w:spacing w:val="1"/>
          <w:sz w:val="24"/>
          <w:szCs w:val="24"/>
        </w:rPr>
        <w:t>e</w:t>
      </w:r>
      <w:r>
        <w:rPr>
          <w:rFonts w:ascii="Arial" w:eastAsia="Arial" w:hAnsi="Arial" w:cs="Arial"/>
          <w:b/>
          <w:i/>
          <w:sz w:val="24"/>
          <w:szCs w:val="24"/>
        </w:rPr>
        <w:t>m</w:t>
      </w:r>
      <w:r>
        <w:rPr>
          <w:rFonts w:ascii="Arial" w:eastAsia="Arial" w:hAnsi="Arial" w:cs="Arial"/>
          <w:b/>
          <w:i/>
          <w:spacing w:val="-1"/>
          <w:sz w:val="24"/>
          <w:szCs w:val="24"/>
        </w:rPr>
        <w:t>-</w:t>
      </w:r>
      <w:r>
        <w:rPr>
          <w:rFonts w:ascii="Arial" w:eastAsia="Arial" w:hAnsi="Arial" w:cs="Arial"/>
          <w:b/>
          <w:i/>
          <w:sz w:val="24"/>
          <w:szCs w:val="24"/>
        </w:rPr>
        <w:t>Ba</w:t>
      </w:r>
      <w:r>
        <w:rPr>
          <w:rFonts w:ascii="Arial" w:eastAsia="Arial" w:hAnsi="Arial" w:cs="Arial"/>
          <w:b/>
          <w:i/>
          <w:spacing w:val="1"/>
          <w:sz w:val="24"/>
          <w:szCs w:val="24"/>
        </w:rPr>
        <w:t>se</w:t>
      </w:r>
      <w:r>
        <w:rPr>
          <w:rFonts w:ascii="Arial" w:eastAsia="Arial" w:hAnsi="Arial" w:cs="Arial"/>
          <w:b/>
          <w:i/>
          <w:sz w:val="24"/>
          <w:szCs w:val="24"/>
        </w:rPr>
        <w:t>d</w:t>
      </w:r>
      <w:r>
        <w:rPr>
          <w:rFonts w:ascii="Arial" w:eastAsia="Arial" w:hAnsi="Arial" w:cs="Arial"/>
          <w:b/>
          <w:i/>
          <w:spacing w:val="-4"/>
          <w:sz w:val="24"/>
          <w:szCs w:val="24"/>
        </w:rPr>
        <w:t xml:space="preserve"> </w:t>
      </w:r>
      <w:r>
        <w:rPr>
          <w:rFonts w:ascii="Arial" w:eastAsia="Arial" w:hAnsi="Arial" w:cs="Arial"/>
          <w:b/>
          <w:i/>
          <w:sz w:val="24"/>
          <w:szCs w:val="24"/>
        </w:rPr>
        <w:t>L</w:t>
      </w:r>
      <w:r>
        <w:rPr>
          <w:rFonts w:ascii="Arial" w:eastAsia="Arial" w:hAnsi="Arial" w:cs="Arial"/>
          <w:b/>
          <w:i/>
          <w:spacing w:val="-2"/>
          <w:sz w:val="24"/>
          <w:szCs w:val="24"/>
        </w:rPr>
        <w:t>e</w:t>
      </w:r>
      <w:r>
        <w:rPr>
          <w:rFonts w:ascii="Arial" w:eastAsia="Arial" w:hAnsi="Arial" w:cs="Arial"/>
          <w:b/>
          <w:i/>
          <w:spacing w:val="1"/>
          <w:sz w:val="24"/>
          <w:szCs w:val="24"/>
        </w:rPr>
        <w:t>a</w:t>
      </w:r>
      <w:r>
        <w:rPr>
          <w:rFonts w:ascii="Arial" w:eastAsia="Arial" w:hAnsi="Arial" w:cs="Arial"/>
          <w:b/>
          <w:i/>
          <w:sz w:val="24"/>
          <w:szCs w:val="24"/>
        </w:rPr>
        <w:t>rn</w:t>
      </w:r>
      <w:r>
        <w:rPr>
          <w:rFonts w:ascii="Arial" w:eastAsia="Arial" w:hAnsi="Arial" w:cs="Arial"/>
          <w:b/>
          <w:i/>
          <w:spacing w:val="-2"/>
          <w:sz w:val="24"/>
          <w:szCs w:val="24"/>
        </w:rPr>
        <w:t>i</w:t>
      </w:r>
      <w:r>
        <w:rPr>
          <w:rFonts w:ascii="Arial" w:eastAsia="Arial" w:hAnsi="Arial" w:cs="Arial"/>
          <w:b/>
          <w:i/>
          <w:sz w:val="24"/>
          <w:szCs w:val="24"/>
        </w:rPr>
        <w:t>ng</w:t>
      </w:r>
      <w:r>
        <w:rPr>
          <w:rFonts w:ascii="Arial" w:eastAsia="Arial" w:hAnsi="Arial" w:cs="Arial"/>
          <w:b/>
          <w:i/>
          <w:spacing w:val="-3"/>
          <w:sz w:val="24"/>
          <w:szCs w:val="24"/>
        </w:rPr>
        <w:t xml:space="preserve"> </w:t>
      </w:r>
      <w:r>
        <w:rPr>
          <w:rFonts w:ascii="Arial" w:eastAsia="Arial" w:hAnsi="Arial" w:cs="Arial"/>
          <w:b/>
          <w:sz w:val="24"/>
          <w:szCs w:val="24"/>
        </w:rPr>
        <w:t>(PB</w:t>
      </w:r>
      <w:r>
        <w:rPr>
          <w:rFonts w:ascii="Arial" w:eastAsia="Arial" w:hAnsi="Arial" w:cs="Arial"/>
          <w:b/>
          <w:spacing w:val="-1"/>
          <w:sz w:val="24"/>
          <w:szCs w:val="24"/>
        </w:rPr>
        <w:t>L)</w:t>
      </w:r>
      <w:r>
        <w:rPr>
          <w:rFonts w:ascii="Arial" w:eastAsia="Arial" w:hAnsi="Arial" w:cs="Arial"/>
          <w:sz w:val="24"/>
          <w:szCs w:val="24"/>
        </w:rPr>
        <w:t>,</w:t>
      </w:r>
    </w:p>
    <w:p w14:paraId="395C167C" w14:textId="77777777" w:rsidR="00A7016F" w:rsidRDefault="00A7016F">
      <w:pPr>
        <w:spacing w:before="7" w:line="120" w:lineRule="exact"/>
        <w:rPr>
          <w:sz w:val="13"/>
          <w:szCs w:val="13"/>
        </w:rPr>
      </w:pPr>
    </w:p>
    <w:p w14:paraId="1CD7641F" w14:textId="77777777" w:rsidR="00A7016F" w:rsidRDefault="00000000">
      <w:pPr>
        <w:ind w:left="2122" w:right="2253"/>
        <w:jc w:val="center"/>
        <w:rPr>
          <w:rFonts w:ascii="Arial" w:eastAsia="Arial" w:hAnsi="Arial" w:cs="Arial"/>
          <w:sz w:val="24"/>
          <w:szCs w:val="24"/>
        </w:rPr>
        <w:sectPr w:rsidR="00A7016F">
          <w:footerReference w:type="default" r:id="rId7"/>
          <w:type w:val="continuous"/>
          <w:pgSz w:w="11920" w:h="16840"/>
          <w:pgMar w:top="1560" w:right="0" w:bottom="280" w:left="0" w:header="720" w:footer="1650" w:gutter="0"/>
          <w:cols w:space="720"/>
        </w:sectPr>
      </w:pPr>
      <w:r>
        <w:rPr>
          <w:rFonts w:ascii="Arial" w:eastAsia="Arial" w:hAnsi="Arial" w:cs="Arial"/>
          <w:b/>
          <w:i/>
          <w:sz w:val="24"/>
          <w:szCs w:val="24"/>
        </w:rPr>
        <w:t>Proj</w:t>
      </w:r>
      <w:r>
        <w:rPr>
          <w:rFonts w:ascii="Arial" w:eastAsia="Arial" w:hAnsi="Arial" w:cs="Arial"/>
          <w:b/>
          <w:i/>
          <w:spacing w:val="1"/>
          <w:sz w:val="24"/>
          <w:szCs w:val="24"/>
        </w:rPr>
        <w:t>ec</w:t>
      </w:r>
      <w:r>
        <w:rPr>
          <w:rFonts w:ascii="Arial" w:eastAsia="Arial" w:hAnsi="Arial" w:cs="Arial"/>
          <w:b/>
          <w:i/>
          <w:sz w:val="24"/>
          <w:szCs w:val="24"/>
        </w:rPr>
        <w:t>t</w:t>
      </w:r>
      <w:r>
        <w:rPr>
          <w:rFonts w:ascii="Arial" w:eastAsia="Arial" w:hAnsi="Arial" w:cs="Arial"/>
          <w:b/>
          <w:i/>
          <w:spacing w:val="-1"/>
          <w:sz w:val="24"/>
          <w:szCs w:val="24"/>
        </w:rPr>
        <w:t>-</w:t>
      </w:r>
      <w:r>
        <w:rPr>
          <w:rFonts w:ascii="Arial" w:eastAsia="Arial" w:hAnsi="Arial" w:cs="Arial"/>
          <w:b/>
          <w:i/>
          <w:sz w:val="24"/>
          <w:szCs w:val="24"/>
        </w:rPr>
        <w:t>Ba</w:t>
      </w:r>
      <w:r>
        <w:rPr>
          <w:rFonts w:ascii="Arial" w:eastAsia="Arial" w:hAnsi="Arial" w:cs="Arial"/>
          <w:b/>
          <w:i/>
          <w:spacing w:val="-1"/>
          <w:sz w:val="24"/>
          <w:szCs w:val="24"/>
        </w:rPr>
        <w:t>s</w:t>
      </w:r>
      <w:r>
        <w:rPr>
          <w:rFonts w:ascii="Arial" w:eastAsia="Arial" w:hAnsi="Arial" w:cs="Arial"/>
          <w:b/>
          <w:i/>
          <w:spacing w:val="1"/>
          <w:sz w:val="24"/>
          <w:szCs w:val="24"/>
        </w:rPr>
        <w:t>e</w:t>
      </w:r>
      <w:r>
        <w:rPr>
          <w:rFonts w:ascii="Arial" w:eastAsia="Arial" w:hAnsi="Arial" w:cs="Arial"/>
          <w:b/>
          <w:i/>
          <w:sz w:val="24"/>
          <w:szCs w:val="24"/>
        </w:rPr>
        <w:t>d L</w:t>
      </w:r>
      <w:r>
        <w:rPr>
          <w:rFonts w:ascii="Arial" w:eastAsia="Arial" w:hAnsi="Arial" w:cs="Arial"/>
          <w:b/>
          <w:i/>
          <w:spacing w:val="1"/>
          <w:sz w:val="24"/>
          <w:szCs w:val="24"/>
        </w:rPr>
        <w:t>ea</w:t>
      </w:r>
      <w:r>
        <w:rPr>
          <w:rFonts w:ascii="Arial" w:eastAsia="Arial" w:hAnsi="Arial" w:cs="Arial"/>
          <w:b/>
          <w:i/>
          <w:sz w:val="24"/>
          <w:szCs w:val="24"/>
        </w:rPr>
        <w:t>r</w:t>
      </w:r>
      <w:r>
        <w:rPr>
          <w:rFonts w:ascii="Arial" w:eastAsia="Arial" w:hAnsi="Arial" w:cs="Arial"/>
          <w:b/>
          <w:i/>
          <w:spacing w:val="-2"/>
          <w:sz w:val="24"/>
          <w:szCs w:val="24"/>
        </w:rPr>
        <w:t>ni</w:t>
      </w:r>
      <w:r>
        <w:rPr>
          <w:rFonts w:ascii="Arial" w:eastAsia="Arial" w:hAnsi="Arial" w:cs="Arial"/>
          <w:b/>
          <w:i/>
          <w:sz w:val="24"/>
          <w:szCs w:val="24"/>
        </w:rPr>
        <w:t>ng</w:t>
      </w:r>
      <w:r>
        <w:rPr>
          <w:rFonts w:ascii="Arial" w:eastAsia="Arial" w:hAnsi="Arial" w:cs="Arial"/>
          <w:b/>
          <w:i/>
          <w:spacing w:val="2"/>
          <w:sz w:val="24"/>
          <w:szCs w:val="24"/>
        </w:rPr>
        <w:t xml:space="preserve"> </w:t>
      </w:r>
      <w:r>
        <w:rPr>
          <w:rFonts w:ascii="Arial" w:eastAsia="Arial" w:hAnsi="Arial" w:cs="Arial"/>
          <w:b/>
          <w:sz w:val="24"/>
          <w:szCs w:val="24"/>
        </w:rPr>
        <w:t>(PjBL</w:t>
      </w:r>
      <w:r>
        <w:rPr>
          <w:rFonts w:ascii="Arial" w:eastAsia="Arial" w:hAnsi="Arial" w:cs="Arial"/>
          <w:b/>
          <w:spacing w:val="-1"/>
          <w:sz w:val="24"/>
          <w:szCs w:val="24"/>
        </w:rPr>
        <w:t>)</w:t>
      </w:r>
      <w:r>
        <w:rPr>
          <w:rFonts w:ascii="Arial" w:eastAsia="Arial" w:hAnsi="Arial" w:cs="Arial"/>
          <w:sz w:val="24"/>
          <w:szCs w:val="24"/>
        </w:rPr>
        <w:t>,</w:t>
      </w:r>
      <w:r>
        <w:rPr>
          <w:rFonts w:ascii="Arial" w:eastAsia="Arial" w:hAnsi="Arial" w:cs="Arial"/>
          <w:spacing w:val="1"/>
          <w:sz w:val="24"/>
          <w:szCs w:val="24"/>
        </w:rPr>
        <w:t xml:space="preserve"> 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 xml:space="preserve">u </w:t>
      </w:r>
      <w:r>
        <w:rPr>
          <w:rFonts w:ascii="Arial" w:eastAsia="Arial" w:hAnsi="Arial" w:cs="Arial"/>
          <w:b/>
          <w:i/>
          <w:spacing w:val="-1"/>
          <w:sz w:val="24"/>
          <w:szCs w:val="24"/>
        </w:rPr>
        <w:t>W</w:t>
      </w:r>
      <w:r>
        <w:rPr>
          <w:rFonts w:ascii="Arial" w:eastAsia="Arial" w:hAnsi="Arial" w:cs="Arial"/>
          <w:b/>
          <w:i/>
          <w:sz w:val="24"/>
          <w:szCs w:val="24"/>
        </w:rPr>
        <w:t>or</w:t>
      </w:r>
      <w:r>
        <w:rPr>
          <w:rFonts w:ascii="Arial" w:eastAsia="Arial" w:hAnsi="Arial" w:cs="Arial"/>
          <w:b/>
          <w:i/>
          <w:spacing w:val="1"/>
          <w:sz w:val="24"/>
          <w:szCs w:val="24"/>
        </w:rPr>
        <w:t>k</w:t>
      </w:r>
      <w:r>
        <w:rPr>
          <w:rFonts w:ascii="Arial" w:eastAsia="Arial" w:hAnsi="Arial" w:cs="Arial"/>
          <w:b/>
          <w:i/>
          <w:spacing w:val="-1"/>
          <w:sz w:val="24"/>
          <w:szCs w:val="24"/>
        </w:rPr>
        <w:t>-</w:t>
      </w:r>
      <w:r>
        <w:rPr>
          <w:rFonts w:ascii="Arial" w:eastAsia="Arial" w:hAnsi="Arial" w:cs="Arial"/>
          <w:b/>
          <w:i/>
          <w:sz w:val="24"/>
          <w:szCs w:val="24"/>
        </w:rPr>
        <w:t>Ba</w:t>
      </w:r>
      <w:r>
        <w:rPr>
          <w:rFonts w:ascii="Arial" w:eastAsia="Arial" w:hAnsi="Arial" w:cs="Arial"/>
          <w:b/>
          <w:i/>
          <w:spacing w:val="1"/>
          <w:sz w:val="24"/>
          <w:szCs w:val="24"/>
        </w:rPr>
        <w:t>se</w:t>
      </w:r>
      <w:r>
        <w:rPr>
          <w:rFonts w:ascii="Arial" w:eastAsia="Arial" w:hAnsi="Arial" w:cs="Arial"/>
          <w:b/>
          <w:i/>
          <w:sz w:val="24"/>
          <w:szCs w:val="24"/>
        </w:rPr>
        <w:t>d L</w:t>
      </w:r>
      <w:r>
        <w:rPr>
          <w:rFonts w:ascii="Arial" w:eastAsia="Arial" w:hAnsi="Arial" w:cs="Arial"/>
          <w:b/>
          <w:i/>
          <w:spacing w:val="-1"/>
          <w:sz w:val="24"/>
          <w:szCs w:val="24"/>
        </w:rPr>
        <w:t>e</w:t>
      </w:r>
      <w:r>
        <w:rPr>
          <w:rFonts w:ascii="Arial" w:eastAsia="Arial" w:hAnsi="Arial" w:cs="Arial"/>
          <w:b/>
          <w:i/>
          <w:spacing w:val="1"/>
          <w:sz w:val="24"/>
          <w:szCs w:val="24"/>
        </w:rPr>
        <w:t>a</w:t>
      </w:r>
      <w:r>
        <w:rPr>
          <w:rFonts w:ascii="Arial" w:eastAsia="Arial" w:hAnsi="Arial" w:cs="Arial"/>
          <w:b/>
          <w:i/>
          <w:sz w:val="24"/>
          <w:szCs w:val="24"/>
        </w:rPr>
        <w:t>rning</w:t>
      </w:r>
      <w:r>
        <w:rPr>
          <w:rFonts w:ascii="Arial" w:eastAsia="Arial" w:hAnsi="Arial" w:cs="Arial"/>
          <w:b/>
          <w:i/>
          <w:spacing w:val="2"/>
          <w:sz w:val="24"/>
          <w:szCs w:val="24"/>
        </w:rPr>
        <w:t xml:space="preserve"> </w:t>
      </w:r>
      <w:r>
        <w:rPr>
          <w:rFonts w:ascii="Arial" w:eastAsia="Arial" w:hAnsi="Arial" w:cs="Arial"/>
          <w:b/>
          <w:sz w:val="24"/>
          <w:szCs w:val="24"/>
        </w:rPr>
        <w:t>(</w:t>
      </w:r>
      <w:r>
        <w:rPr>
          <w:rFonts w:ascii="Arial" w:eastAsia="Arial" w:hAnsi="Arial" w:cs="Arial"/>
          <w:b/>
          <w:spacing w:val="-2"/>
          <w:sz w:val="24"/>
          <w:szCs w:val="24"/>
        </w:rPr>
        <w:t>W</w:t>
      </w:r>
      <w:r>
        <w:rPr>
          <w:rFonts w:ascii="Arial" w:eastAsia="Arial" w:hAnsi="Arial" w:cs="Arial"/>
          <w:b/>
          <w:sz w:val="24"/>
          <w:szCs w:val="24"/>
        </w:rPr>
        <w:t>B</w:t>
      </w:r>
      <w:r>
        <w:rPr>
          <w:rFonts w:ascii="Arial" w:eastAsia="Arial" w:hAnsi="Arial" w:cs="Arial"/>
          <w:b/>
          <w:spacing w:val="-1"/>
          <w:sz w:val="24"/>
          <w:szCs w:val="24"/>
        </w:rPr>
        <w:t>L)</w:t>
      </w:r>
      <w:r>
        <w:rPr>
          <w:rFonts w:ascii="Arial" w:eastAsia="Arial" w:hAnsi="Arial" w:cs="Arial"/>
          <w:sz w:val="24"/>
          <w:szCs w:val="24"/>
        </w:rPr>
        <w:t>.</w:t>
      </w:r>
    </w:p>
    <w:p w14:paraId="0E28C145" w14:textId="77777777" w:rsidR="00A7016F" w:rsidRDefault="00000000">
      <w:pPr>
        <w:tabs>
          <w:tab w:val="left" w:pos="2160"/>
        </w:tabs>
        <w:spacing w:before="62" w:line="360" w:lineRule="auto"/>
        <w:ind w:left="2160" w:right="1395" w:hanging="360"/>
        <w:jc w:val="both"/>
        <w:rPr>
          <w:rFonts w:ascii="Arial" w:eastAsia="Arial" w:hAnsi="Arial" w:cs="Arial"/>
          <w:sz w:val="24"/>
          <w:szCs w:val="24"/>
        </w:rPr>
      </w:pPr>
      <w:r>
        <w:rPr>
          <w:rFonts w:ascii="Arial" w:eastAsia="Arial" w:hAnsi="Arial" w:cs="Arial"/>
          <w:sz w:val="24"/>
          <w:szCs w:val="24"/>
        </w:rPr>
        <w:lastRenderedPageBreak/>
        <w:t>●</w:t>
      </w:r>
      <w:r>
        <w:rPr>
          <w:rFonts w:ascii="Arial" w:eastAsia="Arial" w:hAnsi="Arial" w:cs="Arial"/>
          <w:sz w:val="24"/>
          <w:szCs w:val="24"/>
        </w:rPr>
        <w:tab/>
        <w:t>S</w:t>
      </w:r>
      <w:r>
        <w:rPr>
          <w:rFonts w:ascii="Arial" w:eastAsia="Arial" w:hAnsi="Arial" w:cs="Arial"/>
          <w:spacing w:val="1"/>
          <w:sz w:val="24"/>
          <w:szCs w:val="24"/>
        </w:rPr>
        <w:t>e</w:t>
      </w:r>
      <w:r>
        <w:rPr>
          <w:rFonts w:ascii="Arial" w:eastAsia="Arial" w:hAnsi="Arial" w:cs="Arial"/>
          <w:sz w:val="24"/>
          <w:szCs w:val="24"/>
        </w:rPr>
        <w:t>ti</w:t>
      </w:r>
      <w:r>
        <w:rPr>
          <w:rFonts w:ascii="Arial" w:eastAsia="Arial" w:hAnsi="Arial" w:cs="Arial"/>
          <w:spacing w:val="1"/>
          <w:sz w:val="24"/>
          <w:szCs w:val="24"/>
        </w:rPr>
        <w:t>a</w:t>
      </w:r>
      <w:r>
        <w:rPr>
          <w:rFonts w:ascii="Arial" w:eastAsia="Arial" w:hAnsi="Arial" w:cs="Arial"/>
          <w:sz w:val="24"/>
          <w:szCs w:val="24"/>
        </w:rPr>
        <w:t xml:space="preserve">p </w:t>
      </w:r>
      <w:r>
        <w:rPr>
          <w:rFonts w:ascii="Arial" w:eastAsia="Arial" w:hAnsi="Arial" w:cs="Arial"/>
          <w:spacing w:val="4"/>
          <w:sz w:val="24"/>
          <w:szCs w:val="24"/>
        </w:rPr>
        <w:t xml:space="preserve"> </w:t>
      </w:r>
      <w:r>
        <w:rPr>
          <w:rFonts w:ascii="Arial" w:eastAsia="Arial" w:hAnsi="Arial" w:cs="Arial"/>
          <w:spacing w:val="1"/>
          <w:sz w:val="24"/>
          <w:szCs w:val="24"/>
        </w:rPr>
        <w:t>a</w:t>
      </w:r>
      <w:r>
        <w:rPr>
          <w:rFonts w:ascii="Arial" w:eastAsia="Arial" w:hAnsi="Arial" w:cs="Arial"/>
          <w:sz w:val="24"/>
          <w:szCs w:val="24"/>
        </w:rPr>
        <w:t>lt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n</w:t>
      </w:r>
      <w:r>
        <w:rPr>
          <w:rFonts w:ascii="Arial" w:eastAsia="Arial" w:hAnsi="Arial" w:cs="Arial"/>
          <w:spacing w:val="1"/>
          <w:sz w:val="24"/>
          <w:szCs w:val="24"/>
        </w:rPr>
        <w:t>a</w:t>
      </w:r>
      <w:r>
        <w:rPr>
          <w:rFonts w:ascii="Arial" w:eastAsia="Arial" w:hAnsi="Arial" w:cs="Arial"/>
          <w:sz w:val="24"/>
          <w:szCs w:val="24"/>
        </w:rPr>
        <w:t xml:space="preserve">tif </w:t>
      </w:r>
      <w:r>
        <w:rPr>
          <w:rFonts w:ascii="Arial" w:eastAsia="Arial" w:hAnsi="Arial" w:cs="Arial"/>
          <w:spacing w:val="7"/>
          <w:sz w:val="24"/>
          <w:szCs w:val="24"/>
        </w:rPr>
        <w:t xml:space="preserve"> </w:t>
      </w:r>
      <w:r>
        <w:rPr>
          <w:rFonts w:ascii="Arial" w:eastAsia="Arial" w:hAnsi="Arial" w:cs="Arial"/>
          <w:sz w:val="24"/>
          <w:szCs w:val="24"/>
        </w:rPr>
        <w:t>s</w:t>
      </w:r>
      <w:r>
        <w:rPr>
          <w:rFonts w:ascii="Arial" w:eastAsia="Arial" w:hAnsi="Arial" w:cs="Arial"/>
          <w:spacing w:val="1"/>
          <w:sz w:val="24"/>
          <w:szCs w:val="24"/>
        </w:rPr>
        <w:t>o</w:t>
      </w:r>
      <w:r>
        <w:rPr>
          <w:rFonts w:ascii="Arial" w:eastAsia="Arial" w:hAnsi="Arial" w:cs="Arial"/>
          <w:sz w:val="24"/>
          <w:szCs w:val="24"/>
        </w:rPr>
        <w:t>lu</w:t>
      </w:r>
      <w:r>
        <w:rPr>
          <w:rFonts w:ascii="Arial" w:eastAsia="Arial" w:hAnsi="Arial" w:cs="Arial"/>
          <w:spacing w:val="-2"/>
          <w:sz w:val="24"/>
          <w:szCs w:val="24"/>
        </w:rPr>
        <w:t>s</w:t>
      </w:r>
      <w:r>
        <w:rPr>
          <w:rFonts w:ascii="Arial" w:eastAsia="Arial" w:hAnsi="Arial" w:cs="Arial"/>
          <w:sz w:val="24"/>
          <w:szCs w:val="24"/>
        </w:rPr>
        <w:t xml:space="preserve">i </w:t>
      </w:r>
      <w:r>
        <w:rPr>
          <w:rFonts w:ascii="Arial" w:eastAsia="Arial" w:hAnsi="Arial" w:cs="Arial"/>
          <w:spacing w:val="5"/>
          <w:sz w:val="24"/>
          <w:szCs w:val="24"/>
        </w:rPr>
        <w:t xml:space="preserve"> </w:t>
      </w:r>
      <w:r>
        <w:rPr>
          <w:rFonts w:ascii="Arial" w:eastAsia="Arial" w:hAnsi="Arial" w:cs="Arial"/>
          <w:spacing w:val="1"/>
          <w:sz w:val="24"/>
          <w:szCs w:val="24"/>
        </w:rPr>
        <w:t>ha</w:t>
      </w:r>
      <w:r>
        <w:rPr>
          <w:rFonts w:ascii="Arial" w:eastAsia="Arial" w:hAnsi="Arial" w:cs="Arial"/>
          <w:sz w:val="24"/>
          <w:szCs w:val="24"/>
        </w:rPr>
        <w:t xml:space="preserve">rus </w:t>
      </w:r>
      <w:r>
        <w:rPr>
          <w:rFonts w:ascii="Arial" w:eastAsia="Arial" w:hAnsi="Arial" w:cs="Arial"/>
          <w:spacing w:val="6"/>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pe</w:t>
      </w:r>
      <w:r>
        <w:rPr>
          <w:rFonts w:ascii="Arial" w:eastAsia="Arial" w:hAnsi="Arial" w:cs="Arial"/>
          <w:sz w:val="24"/>
          <w:szCs w:val="24"/>
        </w:rPr>
        <w:t>rt</w:t>
      </w:r>
      <w:r>
        <w:rPr>
          <w:rFonts w:ascii="Arial" w:eastAsia="Arial" w:hAnsi="Arial" w:cs="Arial"/>
          <w:spacing w:val="-1"/>
          <w:sz w:val="24"/>
          <w:szCs w:val="24"/>
        </w:rPr>
        <w:t>im</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ng</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3"/>
          <w:sz w:val="24"/>
          <w:szCs w:val="24"/>
        </w:rPr>
        <w:t xml:space="preserve"> </w:t>
      </w:r>
      <w:r>
        <w:rPr>
          <w:rFonts w:ascii="Arial" w:eastAsia="Arial" w:hAnsi="Arial" w:cs="Arial"/>
          <w:b/>
          <w:spacing w:val="1"/>
          <w:sz w:val="24"/>
          <w:szCs w:val="24"/>
        </w:rPr>
        <w:t>ke</w:t>
      </w:r>
      <w:r>
        <w:rPr>
          <w:rFonts w:ascii="Arial" w:eastAsia="Arial" w:hAnsi="Arial" w:cs="Arial"/>
          <w:b/>
          <w:sz w:val="24"/>
          <w:szCs w:val="24"/>
        </w:rPr>
        <w:t>te</w:t>
      </w:r>
      <w:r>
        <w:rPr>
          <w:rFonts w:ascii="Arial" w:eastAsia="Arial" w:hAnsi="Arial" w:cs="Arial"/>
          <w:b/>
          <w:spacing w:val="-2"/>
          <w:sz w:val="24"/>
          <w:szCs w:val="24"/>
        </w:rPr>
        <w:t>r</w:t>
      </w:r>
      <w:r>
        <w:rPr>
          <w:rFonts w:ascii="Arial" w:eastAsia="Arial" w:hAnsi="Arial" w:cs="Arial"/>
          <w:b/>
          <w:spacing w:val="1"/>
          <w:sz w:val="24"/>
          <w:szCs w:val="24"/>
        </w:rPr>
        <w:t>ka</w:t>
      </w:r>
      <w:r>
        <w:rPr>
          <w:rFonts w:ascii="Arial" w:eastAsia="Arial" w:hAnsi="Arial" w:cs="Arial"/>
          <w:b/>
          <w:sz w:val="24"/>
          <w:szCs w:val="24"/>
        </w:rPr>
        <w:t>itan</w:t>
      </w:r>
      <w:r>
        <w:rPr>
          <w:rFonts w:ascii="Arial" w:eastAsia="Arial" w:hAnsi="Arial" w:cs="Arial"/>
          <w:b/>
          <w:spacing w:val="-3"/>
          <w:sz w:val="24"/>
          <w:szCs w:val="24"/>
        </w:rPr>
        <w:t>n</w:t>
      </w:r>
      <w:r>
        <w:rPr>
          <w:rFonts w:ascii="Arial" w:eastAsia="Arial" w:hAnsi="Arial" w:cs="Arial"/>
          <w:b/>
          <w:spacing w:val="-1"/>
          <w:sz w:val="24"/>
          <w:szCs w:val="24"/>
        </w:rPr>
        <w:t>y</w:t>
      </w:r>
      <w:r>
        <w:rPr>
          <w:rFonts w:ascii="Arial" w:eastAsia="Arial" w:hAnsi="Arial" w:cs="Arial"/>
          <w:b/>
          <w:sz w:val="24"/>
          <w:szCs w:val="24"/>
        </w:rPr>
        <w:t xml:space="preserve">a </w:t>
      </w:r>
      <w:r>
        <w:rPr>
          <w:rFonts w:ascii="Arial" w:eastAsia="Arial" w:hAnsi="Arial" w:cs="Arial"/>
          <w:b/>
          <w:spacing w:val="7"/>
          <w:sz w:val="24"/>
          <w:szCs w:val="24"/>
        </w:rPr>
        <w:t xml:space="preserve"> </w:t>
      </w:r>
      <w:r>
        <w:rPr>
          <w:rFonts w:ascii="Arial" w:eastAsia="Arial" w:hAnsi="Arial" w:cs="Arial"/>
          <w:b/>
          <w:sz w:val="24"/>
          <w:szCs w:val="24"/>
        </w:rPr>
        <w:t xml:space="preserve">dengan </w:t>
      </w:r>
      <w:r>
        <w:rPr>
          <w:rFonts w:ascii="Arial" w:eastAsia="Arial" w:hAnsi="Arial" w:cs="Arial"/>
          <w:b/>
          <w:spacing w:val="1"/>
          <w:sz w:val="24"/>
          <w:szCs w:val="24"/>
        </w:rPr>
        <w:t>ke</w:t>
      </w:r>
      <w:r>
        <w:rPr>
          <w:rFonts w:ascii="Arial" w:eastAsia="Arial" w:hAnsi="Arial" w:cs="Arial"/>
          <w:b/>
          <w:sz w:val="24"/>
          <w:szCs w:val="24"/>
        </w:rPr>
        <w:t>be</w:t>
      </w:r>
      <w:r>
        <w:rPr>
          <w:rFonts w:ascii="Arial" w:eastAsia="Arial" w:hAnsi="Arial" w:cs="Arial"/>
          <w:b/>
          <w:spacing w:val="-1"/>
          <w:sz w:val="24"/>
          <w:szCs w:val="24"/>
        </w:rPr>
        <w:t>k</w:t>
      </w:r>
      <w:r>
        <w:rPr>
          <w:rFonts w:ascii="Arial" w:eastAsia="Arial" w:hAnsi="Arial" w:cs="Arial"/>
          <w:b/>
          <w:spacing w:val="1"/>
          <w:sz w:val="24"/>
          <w:szCs w:val="24"/>
        </w:rPr>
        <w:t>e</w:t>
      </w:r>
      <w:r>
        <w:rPr>
          <w:rFonts w:ascii="Arial" w:eastAsia="Arial" w:hAnsi="Arial" w:cs="Arial"/>
          <w:b/>
          <w:sz w:val="24"/>
          <w:szCs w:val="24"/>
        </w:rPr>
        <w:t>rj</w:t>
      </w:r>
      <w:r>
        <w:rPr>
          <w:rFonts w:ascii="Arial" w:eastAsia="Arial" w:hAnsi="Arial" w:cs="Arial"/>
          <w:b/>
          <w:spacing w:val="-1"/>
          <w:sz w:val="24"/>
          <w:szCs w:val="24"/>
        </w:rPr>
        <w:t>a</w:t>
      </w:r>
      <w:r>
        <w:rPr>
          <w:rFonts w:ascii="Arial" w:eastAsia="Arial" w:hAnsi="Arial" w:cs="Arial"/>
          <w:b/>
          <w:spacing w:val="1"/>
          <w:sz w:val="24"/>
          <w:szCs w:val="24"/>
        </w:rPr>
        <w:t>a</w:t>
      </w:r>
      <w:r>
        <w:rPr>
          <w:rFonts w:ascii="Arial" w:eastAsia="Arial" w:hAnsi="Arial" w:cs="Arial"/>
          <w:b/>
          <w:sz w:val="24"/>
          <w:szCs w:val="24"/>
        </w:rPr>
        <w:t xml:space="preserve">n </w:t>
      </w:r>
      <w:r>
        <w:rPr>
          <w:rFonts w:ascii="Arial" w:eastAsia="Arial" w:hAnsi="Arial" w:cs="Arial"/>
          <w:b/>
          <w:spacing w:val="1"/>
          <w:sz w:val="24"/>
          <w:szCs w:val="24"/>
        </w:rPr>
        <w:t>(</w:t>
      </w:r>
      <w:r>
        <w:rPr>
          <w:rFonts w:ascii="Arial" w:eastAsia="Arial" w:hAnsi="Arial" w:cs="Arial"/>
          <w:b/>
          <w:i/>
          <w:spacing w:val="1"/>
          <w:sz w:val="24"/>
          <w:szCs w:val="24"/>
        </w:rPr>
        <w:t>e</w:t>
      </w:r>
      <w:r>
        <w:rPr>
          <w:rFonts w:ascii="Arial" w:eastAsia="Arial" w:hAnsi="Arial" w:cs="Arial"/>
          <w:b/>
          <w:i/>
          <w:sz w:val="24"/>
          <w:szCs w:val="24"/>
        </w:rPr>
        <w:t>mplo</w:t>
      </w:r>
      <w:r>
        <w:rPr>
          <w:rFonts w:ascii="Arial" w:eastAsia="Arial" w:hAnsi="Arial" w:cs="Arial"/>
          <w:b/>
          <w:i/>
          <w:spacing w:val="-1"/>
          <w:sz w:val="24"/>
          <w:szCs w:val="24"/>
        </w:rPr>
        <w:t>y</w:t>
      </w:r>
      <w:r>
        <w:rPr>
          <w:rFonts w:ascii="Arial" w:eastAsia="Arial" w:hAnsi="Arial" w:cs="Arial"/>
          <w:b/>
          <w:i/>
          <w:spacing w:val="1"/>
          <w:sz w:val="24"/>
          <w:szCs w:val="24"/>
        </w:rPr>
        <w:t>a</w:t>
      </w:r>
      <w:r>
        <w:rPr>
          <w:rFonts w:ascii="Arial" w:eastAsia="Arial" w:hAnsi="Arial" w:cs="Arial"/>
          <w:b/>
          <w:i/>
          <w:sz w:val="24"/>
          <w:szCs w:val="24"/>
        </w:rPr>
        <w:t>bil</w:t>
      </w:r>
      <w:r>
        <w:rPr>
          <w:rFonts w:ascii="Arial" w:eastAsia="Arial" w:hAnsi="Arial" w:cs="Arial"/>
          <w:b/>
          <w:i/>
          <w:spacing w:val="1"/>
          <w:sz w:val="24"/>
          <w:szCs w:val="24"/>
        </w:rPr>
        <w:t>i</w:t>
      </w:r>
      <w:r>
        <w:rPr>
          <w:rFonts w:ascii="Arial" w:eastAsia="Arial" w:hAnsi="Arial" w:cs="Arial"/>
          <w:b/>
          <w:i/>
          <w:sz w:val="24"/>
          <w:szCs w:val="24"/>
        </w:rPr>
        <w:t>t</w:t>
      </w:r>
      <w:r>
        <w:rPr>
          <w:rFonts w:ascii="Arial" w:eastAsia="Arial" w:hAnsi="Arial" w:cs="Arial"/>
          <w:b/>
          <w:i/>
          <w:spacing w:val="1"/>
          <w:sz w:val="24"/>
          <w:szCs w:val="24"/>
        </w:rPr>
        <w:t>y</w:t>
      </w:r>
      <w:r>
        <w:rPr>
          <w:rFonts w:ascii="Arial" w:eastAsia="Arial" w:hAnsi="Arial" w:cs="Arial"/>
          <w:b/>
          <w:spacing w:val="-1"/>
          <w:sz w:val="24"/>
          <w:szCs w:val="24"/>
        </w:rPr>
        <w:t>)</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b/>
          <w:sz w:val="24"/>
          <w:szCs w:val="24"/>
        </w:rPr>
        <w:t>l</w:t>
      </w:r>
      <w:r>
        <w:rPr>
          <w:rFonts w:ascii="Arial" w:eastAsia="Arial" w:hAnsi="Arial" w:cs="Arial"/>
          <w:b/>
          <w:spacing w:val="1"/>
          <w:sz w:val="24"/>
          <w:szCs w:val="24"/>
        </w:rPr>
        <w:t>i</w:t>
      </w:r>
      <w:r>
        <w:rPr>
          <w:rFonts w:ascii="Arial" w:eastAsia="Arial" w:hAnsi="Arial" w:cs="Arial"/>
          <w:b/>
          <w:sz w:val="24"/>
          <w:szCs w:val="24"/>
        </w:rPr>
        <w:t>ngkun</w:t>
      </w:r>
      <w:r>
        <w:rPr>
          <w:rFonts w:ascii="Arial" w:eastAsia="Arial" w:hAnsi="Arial" w:cs="Arial"/>
          <w:b/>
          <w:spacing w:val="-2"/>
          <w:sz w:val="24"/>
          <w:szCs w:val="24"/>
        </w:rPr>
        <w:t>g</w:t>
      </w:r>
      <w:r>
        <w:rPr>
          <w:rFonts w:ascii="Arial" w:eastAsia="Arial" w:hAnsi="Arial" w:cs="Arial"/>
          <w:b/>
          <w:spacing w:val="1"/>
          <w:sz w:val="24"/>
          <w:szCs w:val="24"/>
        </w:rPr>
        <w:t>a</w:t>
      </w:r>
      <w:r>
        <w:rPr>
          <w:rFonts w:ascii="Arial" w:eastAsia="Arial" w:hAnsi="Arial" w:cs="Arial"/>
          <w:b/>
          <w:sz w:val="24"/>
          <w:szCs w:val="24"/>
        </w:rPr>
        <w:t>n bel</w:t>
      </w:r>
      <w:r>
        <w:rPr>
          <w:rFonts w:ascii="Arial" w:eastAsia="Arial" w:hAnsi="Arial" w:cs="Arial"/>
          <w:b/>
          <w:spacing w:val="1"/>
          <w:sz w:val="24"/>
          <w:szCs w:val="24"/>
        </w:rPr>
        <w:t>a</w:t>
      </w:r>
      <w:r>
        <w:rPr>
          <w:rFonts w:ascii="Arial" w:eastAsia="Arial" w:hAnsi="Arial" w:cs="Arial"/>
          <w:b/>
          <w:sz w:val="24"/>
          <w:szCs w:val="24"/>
        </w:rPr>
        <w:t>j</w:t>
      </w:r>
      <w:r>
        <w:rPr>
          <w:rFonts w:ascii="Arial" w:eastAsia="Arial" w:hAnsi="Arial" w:cs="Arial"/>
          <w:b/>
          <w:spacing w:val="-1"/>
          <w:sz w:val="24"/>
          <w:szCs w:val="24"/>
        </w:rPr>
        <w:t>a</w:t>
      </w:r>
      <w:r>
        <w:rPr>
          <w:rFonts w:ascii="Arial" w:eastAsia="Arial" w:hAnsi="Arial" w:cs="Arial"/>
          <w:b/>
          <w:sz w:val="24"/>
          <w:szCs w:val="24"/>
        </w:rPr>
        <w:t>r digita</w:t>
      </w:r>
      <w:r>
        <w:rPr>
          <w:rFonts w:ascii="Arial" w:eastAsia="Arial" w:hAnsi="Arial" w:cs="Arial"/>
          <w:b/>
          <w:spacing w:val="3"/>
          <w:sz w:val="24"/>
          <w:szCs w:val="24"/>
        </w:rPr>
        <w:t>l</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 xml:space="preserve">rta </w:t>
      </w:r>
      <w:r>
        <w:rPr>
          <w:rFonts w:ascii="Arial" w:eastAsia="Arial" w:hAnsi="Arial" w:cs="Arial"/>
          <w:b/>
          <w:spacing w:val="1"/>
          <w:sz w:val="24"/>
          <w:szCs w:val="24"/>
        </w:rPr>
        <w:t>ke</w:t>
      </w:r>
      <w:r>
        <w:rPr>
          <w:rFonts w:ascii="Arial" w:eastAsia="Arial" w:hAnsi="Arial" w:cs="Arial"/>
          <w:b/>
          <w:sz w:val="24"/>
          <w:szCs w:val="24"/>
        </w:rPr>
        <w:t>mitr</w:t>
      </w:r>
      <w:r>
        <w:rPr>
          <w:rFonts w:ascii="Arial" w:eastAsia="Arial" w:hAnsi="Arial" w:cs="Arial"/>
          <w:b/>
          <w:spacing w:val="-1"/>
          <w:sz w:val="24"/>
          <w:szCs w:val="24"/>
        </w:rPr>
        <w:t>a</w:t>
      </w:r>
      <w:r>
        <w:rPr>
          <w:rFonts w:ascii="Arial" w:eastAsia="Arial" w:hAnsi="Arial" w:cs="Arial"/>
          <w:b/>
          <w:spacing w:val="1"/>
          <w:sz w:val="24"/>
          <w:szCs w:val="24"/>
        </w:rPr>
        <w:t>a</w:t>
      </w:r>
      <w:r>
        <w:rPr>
          <w:rFonts w:ascii="Arial" w:eastAsia="Arial" w:hAnsi="Arial" w:cs="Arial"/>
          <w:b/>
          <w:sz w:val="24"/>
          <w:szCs w:val="24"/>
        </w:rPr>
        <w:t>n pemb</w:t>
      </w:r>
      <w:r>
        <w:rPr>
          <w:rFonts w:ascii="Arial" w:eastAsia="Arial" w:hAnsi="Arial" w:cs="Arial"/>
          <w:b/>
          <w:spacing w:val="1"/>
          <w:sz w:val="24"/>
          <w:szCs w:val="24"/>
        </w:rPr>
        <w:t>e</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 xml:space="preserve">n </w:t>
      </w:r>
      <w:r>
        <w:rPr>
          <w:rFonts w:ascii="Arial" w:eastAsia="Arial" w:hAnsi="Arial" w:cs="Arial"/>
          <w:b/>
          <w:spacing w:val="-2"/>
          <w:sz w:val="24"/>
          <w:szCs w:val="24"/>
        </w:rPr>
        <w:t>d</w:t>
      </w:r>
      <w:r>
        <w:rPr>
          <w:rFonts w:ascii="Arial" w:eastAsia="Arial" w:hAnsi="Arial" w:cs="Arial"/>
          <w:b/>
          <w:spacing w:val="1"/>
          <w:sz w:val="24"/>
          <w:szCs w:val="24"/>
        </w:rPr>
        <w:t>e</w:t>
      </w:r>
      <w:r>
        <w:rPr>
          <w:rFonts w:ascii="Arial" w:eastAsia="Arial" w:hAnsi="Arial" w:cs="Arial"/>
          <w:b/>
          <w:sz w:val="24"/>
          <w:szCs w:val="24"/>
        </w:rPr>
        <w:t>ng</w:t>
      </w:r>
      <w:r>
        <w:rPr>
          <w:rFonts w:ascii="Arial" w:eastAsia="Arial" w:hAnsi="Arial" w:cs="Arial"/>
          <w:b/>
          <w:spacing w:val="-2"/>
          <w:sz w:val="24"/>
          <w:szCs w:val="24"/>
        </w:rPr>
        <w:t>a</w:t>
      </w:r>
      <w:r>
        <w:rPr>
          <w:rFonts w:ascii="Arial" w:eastAsia="Arial" w:hAnsi="Arial" w:cs="Arial"/>
          <w:b/>
          <w:sz w:val="24"/>
          <w:szCs w:val="24"/>
        </w:rPr>
        <w:t>n D</w:t>
      </w:r>
      <w:r>
        <w:rPr>
          <w:rFonts w:ascii="Arial" w:eastAsia="Arial" w:hAnsi="Arial" w:cs="Arial"/>
          <w:b/>
          <w:spacing w:val="-1"/>
          <w:sz w:val="24"/>
          <w:szCs w:val="24"/>
        </w:rPr>
        <w:t>U</w:t>
      </w:r>
      <w:r>
        <w:rPr>
          <w:rFonts w:ascii="Arial" w:eastAsia="Arial" w:hAnsi="Arial" w:cs="Arial"/>
          <w:b/>
          <w:sz w:val="24"/>
          <w:szCs w:val="24"/>
        </w:rPr>
        <w:t>DIK</w:t>
      </w:r>
      <w:r>
        <w:rPr>
          <w:rFonts w:ascii="Arial" w:eastAsia="Arial" w:hAnsi="Arial" w:cs="Arial"/>
          <w:b/>
          <w:spacing w:val="1"/>
          <w:sz w:val="24"/>
          <w:szCs w:val="24"/>
        </w:rPr>
        <w:t>A</w:t>
      </w:r>
      <w:r>
        <w:rPr>
          <w:rFonts w:ascii="Arial" w:eastAsia="Arial" w:hAnsi="Arial" w:cs="Arial"/>
          <w:sz w:val="24"/>
          <w:szCs w:val="24"/>
        </w:rPr>
        <w:t>.</w:t>
      </w:r>
    </w:p>
    <w:p w14:paraId="4C8B3CE5" w14:textId="77777777" w:rsidR="00A7016F" w:rsidRDefault="00A7016F">
      <w:pPr>
        <w:spacing w:before="4" w:line="200" w:lineRule="exact"/>
      </w:pPr>
    </w:p>
    <w:p w14:paraId="14AC0C50" w14:textId="77777777" w:rsidR="00A7016F" w:rsidRDefault="00000000">
      <w:pPr>
        <w:tabs>
          <w:tab w:val="left" w:pos="2160"/>
        </w:tabs>
        <w:spacing w:line="360" w:lineRule="auto"/>
        <w:ind w:left="2160" w:right="1400" w:hanging="360"/>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P</w:t>
      </w:r>
      <w:r>
        <w:rPr>
          <w:rFonts w:ascii="Arial" w:eastAsia="Arial" w:hAnsi="Arial" w:cs="Arial"/>
          <w:spacing w:val="1"/>
          <w:sz w:val="24"/>
          <w:szCs w:val="24"/>
        </w:rPr>
        <w:t>e</w:t>
      </w:r>
      <w:r>
        <w:rPr>
          <w:rFonts w:ascii="Arial" w:eastAsia="Arial" w:hAnsi="Arial" w:cs="Arial"/>
          <w:sz w:val="24"/>
          <w:szCs w:val="24"/>
        </w:rPr>
        <w:t>rt</w:t>
      </w:r>
      <w:r>
        <w:rPr>
          <w:rFonts w:ascii="Arial" w:eastAsia="Arial" w:hAnsi="Arial" w:cs="Arial"/>
          <w:spacing w:val="-1"/>
          <w:sz w:val="24"/>
          <w:szCs w:val="24"/>
        </w:rPr>
        <w:t>i</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o</w:t>
      </w:r>
      <w:r>
        <w:rPr>
          <w:rFonts w:ascii="Arial" w:eastAsia="Arial" w:hAnsi="Arial" w:cs="Arial"/>
          <w:sz w:val="24"/>
          <w:szCs w:val="24"/>
        </w:rPr>
        <w:t>lusi</w:t>
      </w:r>
      <w:r>
        <w:rPr>
          <w:rFonts w:ascii="Arial" w:eastAsia="Arial" w:hAnsi="Arial" w:cs="Arial"/>
          <w:spacing w:val="12"/>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da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rk</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9"/>
          <w:sz w:val="24"/>
          <w:szCs w:val="24"/>
        </w:rPr>
        <w:t xml:space="preserve"> </w:t>
      </w:r>
      <w:r>
        <w:rPr>
          <w:rFonts w:ascii="Arial" w:eastAsia="Arial" w:hAnsi="Arial" w:cs="Arial"/>
          <w:b/>
          <w:sz w:val="24"/>
          <w:szCs w:val="24"/>
        </w:rPr>
        <w:t>tah</w:t>
      </w:r>
      <w:r>
        <w:rPr>
          <w:rFonts w:ascii="Arial" w:eastAsia="Arial" w:hAnsi="Arial" w:cs="Arial"/>
          <w:b/>
          <w:spacing w:val="1"/>
          <w:sz w:val="24"/>
          <w:szCs w:val="24"/>
        </w:rPr>
        <w:t>a</w:t>
      </w:r>
      <w:r>
        <w:rPr>
          <w:rFonts w:ascii="Arial" w:eastAsia="Arial" w:hAnsi="Arial" w:cs="Arial"/>
          <w:b/>
          <w:spacing w:val="-3"/>
          <w:sz w:val="24"/>
          <w:szCs w:val="24"/>
        </w:rPr>
        <w:t>p</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12"/>
          <w:sz w:val="24"/>
          <w:szCs w:val="24"/>
        </w:rPr>
        <w:t xml:space="preserve"> </w:t>
      </w:r>
      <w:r>
        <w:rPr>
          <w:rFonts w:ascii="Arial" w:eastAsia="Arial" w:hAnsi="Arial" w:cs="Arial"/>
          <w:b/>
          <w:sz w:val="24"/>
          <w:szCs w:val="24"/>
        </w:rPr>
        <w:t>berpi</w:t>
      </w:r>
      <w:r>
        <w:rPr>
          <w:rFonts w:ascii="Arial" w:eastAsia="Arial" w:hAnsi="Arial" w:cs="Arial"/>
          <w:b/>
          <w:spacing w:val="1"/>
          <w:sz w:val="24"/>
          <w:szCs w:val="24"/>
        </w:rPr>
        <w:t>k</w:t>
      </w:r>
      <w:r>
        <w:rPr>
          <w:rFonts w:ascii="Arial" w:eastAsia="Arial" w:hAnsi="Arial" w:cs="Arial"/>
          <w:b/>
          <w:sz w:val="24"/>
          <w:szCs w:val="24"/>
        </w:rPr>
        <w:t>ir</w:t>
      </w:r>
      <w:r>
        <w:rPr>
          <w:rFonts w:ascii="Arial" w:eastAsia="Arial" w:hAnsi="Arial" w:cs="Arial"/>
          <w:b/>
          <w:spacing w:val="13"/>
          <w:sz w:val="24"/>
          <w:szCs w:val="24"/>
        </w:rPr>
        <w:t xml:space="preserve"> </w:t>
      </w:r>
      <w:r>
        <w:rPr>
          <w:rFonts w:ascii="Arial" w:eastAsia="Arial" w:hAnsi="Arial" w:cs="Arial"/>
          <w:b/>
          <w:sz w:val="24"/>
          <w:szCs w:val="24"/>
        </w:rPr>
        <w:t>r</w:t>
      </w:r>
      <w:r>
        <w:rPr>
          <w:rFonts w:ascii="Arial" w:eastAsia="Arial" w:hAnsi="Arial" w:cs="Arial"/>
          <w:b/>
          <w:spacing w:val="1"/>
          <w:sz w:val="24"/>
          <w:szCs w:val="24"/>
        </w:rPr>
        <w:t>e</w:t>
      </w:r>
      <w:r>
        <w:rPr>
          <w:rFonts w:ascii="Arial" w:eastAsia="Arial" w:hAnsi="Arial" w:cs="Arial"/>
          <w:b/>
          <w:sz w:val="24"/>
          <w:szCs w:val="24"/>
        </w:rPr>
        <w:t>f</w:t>
      </w:r>
      <w:r>
        <w:rPr>
          <w:rFonts w:ascii="Arial" w:eastAsia="Arial" w:hAnsi="Arial" w:cs="Arial"/>
          <w:b/>
          <w:spacing w:val="-3"/>
          <w:sz w:val="24"/>
          <w:szCs w:val="24"/>
        </w:rPr>
        <w:t>l</w:t>
      </w:r>
      <w:r>
        <w:rPr>
          <w:rFonts w:ascii="Arial" w:eastAsia="Arial" w:hAnsi="Arial" w:cs="Arial"/>
          <w:b/>
          <w:spacing w:val="1"/>
          <w:sz w:val="24"/>
          <w:szCs w:val="24"/>
        </w:rPr>
        <w:t>ek</w:t>
      </w:r>
      <w:r>
        <w:rPr>
          <w:rFonts w:ascii="Arial" w:eastAsia="Arial" w:hAnsi="Arial" w:cs="Arial"/>
          <w:b/>
          <w:sz w:val="24"/>
          <w:szCs w:val="24"/>
        </w:rPr>
        <w:t>tif</w:t>
      </w:r>
      <w:r>
        <w:rPr>
          <w:rFonts w:ascii="Arial" w:eastAsia="Arial" w:hAnsi="Arial" w:cs="Arial"/>
          <w:b/>
          <w:spacing w:val="12"/>
          <w:sz w:val="24"/>
          <w:szCs w:val="24"/>
        </w:rPr>
        <w:t xml:space="preserve"> </w:t>
      </w:r>
      <w:r>
        <w:rPr>
          <w:rFonts w:ascii="Arial" w:eastAsia="Arial" w:hAnsi="Arial" w:cs="Arial"/>
          <w:b/>
          <w:sz w:val="24"/>
          <w:szCs w:val="24"/>
        </w:rPr>
        <w:t>T</w:t>
      </w:r>
      <w:r>
        <w:rPr>
          <w:rFonts w:ascii="Arial" w:eastAsia="Arial" w:hAnsi="Arial" w:cs="Arial"/>
          <w:b/>
          <w:spacing w:val="-2"/>
          <w:sz w:val="24"/>
          <w:szCs w:val="24"/>
        </w:rPr>
        <w:t>a</w:t>
      </w:r>
      <w:r>
        <w:rPr>
          <w:rFonts w:ascii="Arial" w:eastAsia="Arial" w:hAnsi="Arial" w:cs="Arial"/>
          <w:b/>
          <w:spacing w:val="1"/>
          <w:sz w:val="24"/>
          <w:szCs w:val="24"/>
        </w:rPr>
        <w:t>ks</w:t>
      </w:r>
      <w:r>
        <w:rPr>
          <w:rFonts w:ascii="Arial" w:eastAsia="Arial" w:hAnsi="Arial" w:cs="Arial"/>
          <w:b/>
          <w:sz w:val="24"/>
          <w:szCs w:val="24"/>
        </w:rPr>
        <w:t>onomi SOL</w:t>
      </w:r>
      <w:r>
        <w:rPr>
          <w:rFonts w:ascii="Arial" w:eastAsia="Arial" w:hAnsi="Arial" w:cs="Arial"/>
          <w:b/>
          <w:spacing w:val="1"/>
          <w:sz w:val="24"/>
          <w:szCs w:val="24"/>
        </w:rPr>
        <w:t>O</w:t>
      </w:r>
      <w:r>
        <w:rPr>
          <w:rFonts w:ascii="Arial" w:eastAsia="Arial" w:hAnsi="Arial" w:cs="Arial"/>
          <w:sz w:val="24"/>
          <w:szCs w:val="24"/>
        </w:rPr>
        <w:t>,</w:t>
      </w:r>
      <w:r>
        <w:rPr>
          <w:rFonts w:ascii="Arial" w:eastAsia="Arial" w:hAnsi="Arial" w:cs="Arial"/>
          <w:spacing w:val="1"/>
          <w:sz w:val="24"/>
          <w:szCs w:val="24"/>
        </w:rPr>
        <w:t xml:space="preserve"> mu</w:t>
      </w:r>
      <w:r>
        <w:rPr>
          <w:rFonts w:ascii="Arial" w:eastAsia="Arial" w:hAnsi="Arial" w:cs="Arial"/>
          <w:sz w:val="24"/>
          <w:szCs w:val="24"/>
        </w:rPr>
        <w:t>lai</w:t>
      </w:r>
      <w:r>
        <w:rPr>
          <w:rFonts w:ascii="Arial" w:eastAsia="Arial" w:hAnsi="Arial" w:cs="Arial"/>
          <w:spacing w:val="1"/>
          <w:sz w:val="24"/>
          <w:szCs w:val="24"/>
        </w:rPr>
        <w:t xml:space="preserve"> da</w:t>
      </w:r>
      <w:r>
        <w:rPr>
          <w:rFonts w:ascii="Arial" w:eastAsia="Arial" w:hAnsi="Arial" w:cs="Arial"/>
          <w:sz w:val="24"/>
          <w:szCs w:val="24"/>
        </w:rPr>
        <w:t xml:space="preserve">ri </w:t>
      </w:r>
      <w:r>
        <w:rPr>
          <w:rFonts w:ascii="Arial" w:eastAsia="Arial" w:hAnsi="Arial" w:cs="Arial"/>
          <w:spacing w:val="-1"/>
          <w:sz w:val="24"/>
          <w:szCs w:val="24"/>
        </w:rPr>
        <w:t>p</w:t>
      </w:r>
      <w:r>
        <w:rPr>
          <w:rFonts w:ascii="Arial" w:eastAsia="Arial" w:hAnsi="Arial" w:cs="Arial"/>
          <w:spacing w:val="1"/>
          <w:sz w:val="24"/>
          <w:szCs w:val="24"/>
        </w:rPr>
        <w:t>em</w:t>
      </w:r>
      <w:r>
        <w:rPr>
          <w:rFonts w:ascii="Arial" w:eastAsia="Arial" w:hAnsi="Arial" w:cs="Arial"/>
          <w:spacing w:val="-1"/>
          <w:sz w:val="24"/>
          <w:szCs w:val="24"/>
        </w:rPr>
        <w:t>a</w:t>
      </w:r>
      <w:r>
        <w:rPr>
          <w:rFonts w:ascii="Arial" w:eastAsia="Arial" w:hAnsi="Arial" w:cs="Arial"/>
          <w:spacing w:val="1"/>
          <w:sz w:val="24"/>
          <w:szCs w:val="24"/>
        </w:rPr>
        <w:t>h</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4"/>
          <w:sz w:val="24"/>
          <w:szCs w:val="24"/>
        </w:rPr>
        <w:t>(</w:t>
      </w:r>
      <w:r>
        <w:rPr>
          <w:rFonts w:ascii="Arial" w:eastAsia="Arial" w:hAnsi="Arial" w:cs="Arial"/>
          <w:i/>
          <w:spacing w:val="-3"/>
          <w:sz w:val="24"/>
          <w:szCs w:val="24"/>
        </w:rPr>
        <w:t>U</w:t>
      </w:r>
      <w:r>
        <w:rPr>
          <w:rFonts w:ascii="Arial" w:eastAsia="Arial" w:hAnsi="Arial" w:cs="Arial"/>
          <w:i/>
          <w:spacing w:val="1"/>
          <w:sz w:val="24"/>
          <w:szCs w:val="24"/>
        </w:rPr>
        <w:t>n</w:t>
      </w:r>
      <w:r>
        <w:rPr>
          <w:rFonts w:ascii="Arial" w:eastAsia="Arial" w:hAnsi="Arial" w:cs="Arial"/>
          <w:i/>
          <w:sz w:val="24"/>
          <w:szCs w:val="24"/>
        </w:rPr>
        <w:t>istruct</w:t>
      </w:r>
      <w:r>
        <w:rPr>
          <w:rFonts w:ascii="Arial" w:eastAsia="Arial" w:hAnsi="Arial" w:cs="Arial"/>
          <w:i/>
          <w:spacing w:val="1"/>
          <w:sz w:val="24"/>
          <w:szCs w:val="24"/>
        </w:rPr>
        <w:t>u</w:t>
      </w:r>
      <w:r>
        <w:rPr>
          <w:rFonts w:ascii="Arial" w:eastAsia="Arial" w:hAnsi="Arial" w:cs="Arial"/>
          <w:i/>
          <w:sz w:val="24"/>
          <w:szCs w:val="24"/>
        </w:rPr>
        <w:t>ral</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h</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g</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4"/>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em</w:t>
      </w:r>
      <w:r>
        <w:rPr>
          <w:rFonts w:ascii="Arial" w:eastAsia="Arial" w:hAnsi="Arial" w:cs="Arial"/>
          <w:spacing w:val="-1"/>
          <w:sz w:val="24"/>
          <w:szCs w:val="24"/>
        </w:rPr>
        <w:t>am</w:t>
      </w:r>
      <w:r>
        <w:rPr>
          <w:rFonts w:ascii="Arial" w:eastAsia="Arial" w:hAnsi="Arial" w:cs="Arial"/>
          <w:spacing w:val="1"/>
          <w:sz w:val="24"/>
          <w:szCs w:val="24"/>
        </w:rPr>
        <w:t>pu</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g</w:t>
      </w:r>
      <w:r>
        <w:rPr>
          <w:rFonts w:ascii="Arial" w:eastAsia="Arial" w:hAnsi="Arial" w:cs="Arial"/>
          <w:spacing w:val="1"/>
          <w:sz w:val="24"/>
          <w:szCs w:val="24"/>
        </w:rPr>
        <w:t>ene</w:t>
      </w:r>
      <w:r>
        <w:rPr>
          <w:rFonts w:ascii="Arial" w:eastAsia="Arial" w:hAnsi="Arial" w:cs="Arial"/>
          <w:sz w:val="24"/>
          <w:szCs w:val="24"/>
        </w:rPr>
        <w:t>ral</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no</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z w:val="24"/>
          <w:szCs w:val="24"/>
        </w:rPr>
        <w:t xml:space="preserve">si </w:t>
      </w:r>
      <w:r>
        <w:rPr>
          <w:rFonts w:ascii="Arial" w:eastAsia="Arial" w:hAnsi="Arial" w:cs="Arial"/>
          <w:spacing w:val="3"/>
          <w:sz w:val="24"/>
          <w:szCs w:val="24"/>
        </w:rPr>
        <w:t>(</w:t>
      </w:r>
      <w:r>
        <w:rPr>
          <w:rFonts w:ascii="Arial" w:eastAsia="Arial" w:hAnsi="Arial" w:cs="Arial"/>
          <w:i/>
          <w:sz w:val="24"/>
          <w:szCs w:val="24"/>
        </w:rPr>
        <w:t>E</w:t>
      </w:r>
      <w:r>
        <w:rPr>
          <w:rFonts w:ascii="Arial" w:eastAsia="Arial" w:hAnsi="Arial" w:cs="Arial"/>
          <w:i/>
          <w:spacing w:val="-2"/>
          <w:sz w:val="24"/>
          <w:szCs w:val="24"/>
        </w:rPr>
        <w:t>x</w:t>
      </w:r>
      <w:r>
        <w:rPr>
          <w:rFonts w:ascii="Arial" w:eastAsia="Arial" w:hAnsi="Arial" w:cs="Arial"/>
          <w:i/>
          <w:sz w:val="24"/>
          <w:szCs w:val="24"/>
        </w:rPr>
        <w:t>t</w:t>
      </w:r>
      <w:r>
        <w:rPr>
          <w:rFonts w:ascii="Arial" w:eastAsia="Arial" w:hAnsi="Arial" w:cs="Arial"/>
          <w:i/>
          <w:spacing w:val="1"/>
          <w:sz w:val="24"/>
          <w:szCs w:val="24"/>
        </w:rPr>
        <w:t>e</w:t>
      </w:r>
      <w:r>
        <w:rPr>
          <w:rFonts w:ascii="Arial" w:eastAsia="Arial" w:hAnsi="Arial" w:cs="Arial"/>
          <w:i/>
          <w:spacing w:val="-1"/>
          <w:sz w:val="24"/>
          <w:szCs w:val="24"/>
        </w:rPr>
        <w:t>n</w:t>
      </w:r>
      <w:r>
        <w:rPr>
          <w:rFonts w:ascii="Arial" w:eastAsia="Arial" w:hAnsi="Arial" w:cs="Arial"/>
          <w:i/>
          <w:spacing w:val="1"/>
          <w:sz w:val="24"/>
          <w:szCs w:val="24"/>
        </w:rPr>
        <w:t>de</w:t>
      </w:r>
      <w:r>
        <w:rPr>
          <w:rFonts w:ascii="Arial" w:eastAsia="Arial" w:hAnsi="Arial" w:cs="Arial"/>
          <w:i/>
          <w:sz w:val="24"/>
          <w:szCs w:val="24"/>
        </w:rPr>
        <w:t>d</w:t>
      </w:r>
      <w:r>
        <w:rPr>
          <w:rFonts w:ascii="Arial" w:eastAsia="Arial" w:hAnsi="Arial" w:cs="Arial"/>
          <w:i/>
          <w:spacing w:val="-3"/>
          <w:sz w:val="24"/>
          <w:szCs w:val="24"/>
        </w:rPr>
        <w:t xml:space="preserve"> </w:t>
      </w:r>
      <w:r>
        <w:rPr>
          <w:rFonts w:ascii="Arial" w:eastAsia="Arial" w:hAnsi="Arial" w:cs="Arial"/>
          <w:i/>
          <w:sz w:val="24"/>
          <w:szCs w:val="24"/>
        </w:rPr>
        <w:t>A</w:t>
      </w:r>
      <w:r>
        <w:rPr>
          <w:rFonts w:ascii="Arial" w:eastAsia="Arial" w:hAnsi="Arial" w:cs="Arial"/>
          <w:i/>
          <w:spacing w:val="1"/>
          <w:sz w:val="24"/>
          <w:szCs w:val="24"/>
        </w:rPr>
        <w:t>b</w:t>
      </w:r>
      <w:r>
        <w:rPr>
          <w:rFonts w:ascii="Arial" w:eastAsia="Arial" w:hAnsi="Arial" w:cs="Arial"/>
          <w:i/>
          <w:sz w:val="24"/>
          <w:szCs w:val="24"/>
        </w:rPr>
        <w:t>strac</w:t>
      </w:r>
      <w:r>
        <w:rPr>
          <w:rFonts w:ascii="Arial" w:eastAsia="Arial" w:hAnsi="Arial" w:cs="Arial"/>
          <w:i/>
          <w:spacing w:val="3"/>
          <w:sz w:val="24"/>
          <w:szCs w:val="24"/>
        </w:rPr>
        <w:t>t</w:t>
      </w:r>
      <w:r>
        <w:rPr>
          <w:rFonts w:ascii="Arial" w:eastAsia="Arial" w:hAnsi="Arial" w:cs="Arial"/>
          <w:spacing w:val="-1"/>
          <w:sz w:val="24"/>
          <w:szCs w:val="24"/>
        </w:rPr>
        <w:t>).</w:t>
      </w:r>
    </w:p>
    <w:p w14:paraId="27611ADA" w14:textId="77777777" w:rsidR="00A7016F" w:rsidRDefault="00A7016F">
      <w:pPr>
        <w:spacing w:before="4" w:line="200" w:lineRule="exact"/>
      </w:pPr>
    </w:p>
    <w:p w14:paraId="534FE31A" w14:textId="0B9109CC" w:rsidR="00A7016F" w:rsidRDefault="00E577C8">
      <w:pPr>
        <w:ind w:left="1440"/>
        <w:rPr>
          <w:rFonts w:ascii="Arial" w:eastAsia="Arial" w:hAnsi="Arial" w:cs="Arial"/>
          <w:sz w:val="24"/>
          <w:szCs w:val="24"/>
        </w:rPr>
      </w:pPr>
      <w:r>
        <w:rPr>
          <w:rFonts w:ascii="Arial" w:eastAsia="Arial" w:hAnsi="Arial" w:cs="Arial"/>
          <w:spacing w:val="1"/>
          <w:sz w:val="24"/>
          <w:szCs w:val="24"/>
          <w:lang w:val="id-ID"/>
        </w:rPr>
        <w:t>5</w:t>
      </w:r>
      <w:r w:rsidR="00000000">
        <w:rPr>
          <w:rFonts w:ascii="Arial" w:eastAsia="Arial" w:hAnsi="Arial" w:cs="Arial"/>
          <w:sz w:val="24"/>
          <w:szCs w:val="24"/>
        </w:rPr>
        <w:t xml:space="preserve">. </w:t>
      </w:r>
      <w:r w:rsidR="00000000">
        <w:rPr>
          <w:rFonts w:ascii="Arial" w:eastAsia="Arial" w:hAnsi="Arial" w:cs="Arial"/>
          <w:spacing w:val="26"/>
          <w:sz w:val="24"/>
          <w:szCs w:val="24"/>
        </w:rPr>
        <w:t xml:space="preserve"> </w:t>
      </w:r>
      <w:r w:rsidR="00000000">
        <w:rPr>
          <w:rFonts w:ascii="Arial" w:eastAsia="Arial" w:hAnsi="Arial" w:cs="Arial"/>
          <w:sz w:val="24"/>
          <w:szCs w:val="24"/>
        </w:rPr>
        <w:t>P</w:t>
      </w:r>
      <w:r w:rsidR="00000000">
        <w:rPr>
          <w:rFonts w:ascii="Arial" w:eastAsia="Arial" w:hAnsi="Arial" w:cs="Arial"/>
          <w:spacing w:val="1"/>
          <w:sz w:val="24"/>
          <w:szCs w:val="24"/>
        </w:rPr>
        <w:t>e</w:t>
      </w:r>
      <w:r w:rsidR="00000000">
        <w:rPr>
          <w:rFonts w:ascii="Arial" w:eastAsia="Arial" w:hAnsi="Arial" w:cs="Arial"/>
          <w:sz w:val="24"/>
          <w:szCs w:val="24"/>
        </w:rPr>
        <w:t>ra</w:t>
      </w:r>
      <w:r w:rsidR="00000000">
        <w:rPr>
          <w:rFonts w:ascii="Arial" w:eastAsia="Arial" w:hAnsi="Arial" w:cs="Arial"/>
          <w:spacing w:val="1"/>
          <w:sz w:val="24"/>
          <w:szCs w:val="24"/>
        </w:rPr>
        <w:t>n</w:t>
      </w:r>
      <w:r w:rsidR="00000000">
        <w:rPr>
          <w:rFonts w:ascii="Arial" w:eastAsia="Arial" w:hAnsi="Arial" w:cs="Arial"/>
          <w:spacing w:val="-2"/>
          <w:sz w:val="24"/>
          <w:szCs w:val="24"/>
        </w:rPr>
        <w:t>c</w:t>
      </w:r>
      <w:r w:rsidR="00000000">
        <w:rPr>
          <w:rFonts w:ascii="Arial" w:eastAsia="Arial" w:hAnsi="Arial" w:cs="Arial"/>
          <w:spacing w:val="1"/>
          <w:sz w:val="24"/>
          <w:szCs w:val="24"/>
        </w:rPr>
        <w:t>an</w:t>
      </w:r>
      <w:r w:rsidR="00000000">
        <w:rPr>
          <w:rFonts w:ascii="Arial" w:eastAsia="Arial" w:hAnsi="Arial" w:cs="Arial"/>
          <w:spacing w:val="-1"/>
          <w:sz w:val="24"/>
          <w:szCs w:val="24"/>
        </w:rPr>
        <w:t>g</w:t>
      </w:r>
      <w:r w:rsidR="00000000">
        <w:rPr>
          <w:rFonts w:ascii="Arial" w:eastAsia="Arial" w:hAnsi="Arial" w:cs="Arial"/>
          <w:spacing w:val="1"/>
          <w:sz w:val="24"/>
          <w:szCs w:val="24"/>
        </w:rPr>
        <w:t>a</w:t>
      </w:r>
      <w:r w:rsidR="00000000">
        <w:rPr>
          <w:rFonts w:ascii="Arial" w:eastAsia="Arial" w:hAnsi="Arial" w:cs="Arial"/>
          <w:sz w:val="24"/>
          <w:szCs w:val="24"/>
        </w:rPr>
        <w:t>n</w:t>
      </w:r>
      <w:r w:rsidR="00000000">
        <w:rPr>
          <w:rFonts w:ascii="Arial" w:eastAsia="Arial" w:hAnsi="Arial" w:cs="Arial"/>
          <w:spacing w:val="-1"/>
          <w:sz w:val="24"/>
          <w:szCs w:val="24"/>
        </w:rPr>
        <w:t xml:space="preserve"> </w:t>
      </w:r>
      <w:r w:rsidR="00000000">
        <w:rPr>
          <w:rFonts w:ascii="Arial" w:eastAsia="Arial" w:hAnsi="Arial" w:cs="Arial"/>
          <w:sz w:val="24"/>
          <w:szCs w:val="24"/>
        </w:rPr>
        <w:t>Strat</w:t>
      </w:r>
      <w:r w:rsidR="00000000">
        <w:rPr>
          <w:rFonts w:ascii="Arial" w:eastAsia="Arial" w:hAnsi="Arial" w:cs="Arial"/>
          <w:spacing w:val="-1"/>
          <w:sz w:val="24"/>
          <w:szCs w:val="24"/>
        </w:rPr>
        <w:t>e</w:t>
      </w:r>
      <w:r w:rsidR="00000000">
        <w:rPr>
          <w:rFonts w:ascii="Arial" w:eastAsia="Arial" w:hAnsi="Arial" w:cs="Arial"/>
          <w:spacing w:val="1"/>
          <w:sz w:val="24"/>
          <w:szCs w:val="24"/>
        </w:rPr>
        <w:t>g</w:t>
      </w:r>
      <w:r w:rsidR="00000000">
        <w:rPr>
          <w:rFonts w:ascii="Arial" w:eastAsia="Arial" w:hAnsi="Arial" w:cs="Arial"/>
          <w:sz w:val="24"/>
          <w:szCs w:val="24"/>
        </w:rPr>
        <w:t>i</w:t>
      </w:r>
      <w:r w:rsidR="00000000">
        <w:rPr>
          <w:rFonts w:ascii="Arial" w:eastAsia="Arial" w:hAnsi="Arial" w:cs="Arial"/>
          <w:spacing w:val="-2"/>
          <w:sz w:val="24"/>
          <w:szCs w:val="24"/>
        </w:rPr>
        <w:t xml:space="preserve"> </w:t>
      </w:r>
      <w:r w:rsidR="00000000">
        <w:rPr>
          <w:rFonts w:ascii="Arial" w:eastAsia="Arial" w:hAnsi="Arial" w:cs="Arial"/>
          <w:sz w:val="24"/>
          <w:szCs w:val="24"/>
        </w:rPr>
        <w:t>P</w:t>
      </w:r>
      <w:r w:rsidR="00000000">
        <w:rPr>
          <w:rFonts w:ascii="Arial" w:eastAsia="Arial" w:hAnsi="Arial" w:cs="Arial"/>
          <w:spacing w:val="1"/>
          <w:sz w:val="24"/>
          <w:szCs w:val="24"/>
        </w:rPr>
        <w:t>e</w:t>
      </w:r>
      <w:r w:rsidR="00000000">
        <w:rPr>
          <w:rFonts w:ascii="Arial" w:eastAsia="Arial" w:hAnsi="Arial" w:cs="Arial"/>
          <w:spacing w:val="-1"/>
          <w:sz w:val="24"/>
          <w:szCs w:val="24"/>
        </w:rPr>
        <w:t>m</w:t>
      </w:r>
      <w:r w:rsidR="00000000">
        <w:rPr>
          <w:rFonts w:ascii="Arial" w:eastAsia="Arial" w:hAnsi="Arial" w:cs="Arial"/>
          <w:spacing w:val="1"/>
          <w:sz w:val="24"/>
          <w:szCs w:val="24"/>
        </w:rPr>
        <w:t>be</w:t>
      </w:r>
      <w:r w:rsidR="00000000">
        <w:rPr>
          <w:rFonts w:ascii="Arial" w:eastAsia="Arial" w:hAnsi="Arial" w:cs="Arial"/>
          <w:sz w:val="24"/>
          <w:szCs w:val="24"/>
        </w:rPr>
        <w:t>laj</w:t>
      </w:r>
      <w:r w:rsidR="00000000">
        <w:rPr>
          <w:rFonts w:ascii="Arial" w:eastAsia="Arial" w:hAnsi="Arial" w:cs="Arial"/>
          <w:spacing w:val="1"/>
          <w:sz w:val="24"/>
          <w:szCs w:val="24"/>
        </w:rPr>
        <w:t>a</w:t>
      </w:r>
      <w:r w:rsidR="00000000">
        <w:rPr>
          <w:rFonts w:ascii="Arial" w:eastAsia="Arial" w:hAnsi="Arial" w:cs="Arial"/>
          <w:spacing w:val="-3"/>
          <w:sz w:val="24"/>
          <w:szCs w:val="24"/>
        </w:rPr>
        <w:t>r</w:t>
      </w:r>
      <w:r w:rsidR="00000000">
        <w:rPr>
          <w:rFonts w:ascii="Arial" w:eastAsia="Arial" w:hAnsi="Arial" w:cs="Arial"/>
          <w:spacing w:val="1"/>
          <w:sz w:val="24"/>
          <w:szCs w:val="24"/>
        </w:rPr>
        <w:t>a</w:t>
      </w:r>
      <w:r w:rsidR="00000000">
        <w:rPr>
          <w:rFonts w:ascii="Arial" w:eastAsia="Arial" w:hAnsi="Arial" w:cs="Arial"/>
          <w:sz w:val="24"/>
          <w:szCs w:val="24"/>
        </w:rPr>
        <w:t>n</w:t>
      </w:r>
    </w:p>
    <w:p w14:paraId="3AC84858" w14:textId="77777777" w:rsidR="00A7016F" w:rsidRDefault="00A7016F">
      <w:pPr>
        <w:spacing w:before="7" w:line="160" w:lineRule="exact"/>
        <w:rPr>
          <w:sz w:val="17"/>
          <w:szCs w:val="17"/>
        </w:rPr>
      </w:pPr>
    </w:p>
    <w:p w14:paraId="308C2106" w14:textId="77777777" w:rsidR="00A7016F" w:rsidRDefault="00A7016F">
      <w:pPr>
        <w:spacing w:line="200" w:lineRule="exact"/>
      </w:pPr>
    </w:p>
    <w:p w14:paraId="0ADBC0D8" w14:textId="77777777" w:rsidR="00A7016F" w:rsidRDefault="00000000">
      <w:pPr>
        <w:spacing w:line="361" w:lineRule="auto"/>
        <w:ind w:left="1800" w:right="1406"/>
        <w:rPr>
          <w:rFonts w:ascii="Arial" w:eastAsia="Arial" w:hAnsi="Arial" w:cs="Arial"/>
          <w:sz w:val="24"/>
          <w:szCs w:val="24"/>
        </w:rPr>
      </w:pP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o</w:t>
      </w:r>
      <w:r>
        <w:rPr>
          <w:rFonts w:ascii="Arial" w:eastAsia="Arial" w:hAnsi="Arial" w:cs="Arial"/>
          <w:spacing w:val="1"/>
          <w:sz w:val="24"/>
          <w:szCs w:val="24"/>
        </w:rPr>
        <w:t>mpo</w:t>
      </w:r>
      <w:r>
        <w:rPr>
          <w:rFonts w:ascii="Arial" w:eastAsia="Arial" w:hAnsi="Arial" w:cs="Arial"/>
          <w:sz w:val="24"/>
          <w:szCs w:val="24"/>
        </w:rPr>
        <w:t>k</w:t>
      </w:r>
      <w:r>
        <w:rPr>
          <w:rFonts w:ascii="Arial" w:eastAsia="Arial" w:hAnsi="Arial" w:cs="Arial"/>
          <w:spacing w:val="15"/>
          <w:sz w:val="24"/>
          <w:szCs w:val="24"/>
        </w:rPr>
        <w:t xml:space="preserve"> </w:t>
      </w:r>
      <w:r>
        <w:rPr>
          <w:rFonts w:ascii="Arial" w:eastAsia="Arial" w:hAnsi="Arial" w:cs="Arial"/>
          <w:spacing w:val="1"/>
          <w:sz w:val="24"/>
          <w:szCs w:val="24"/>
        </w:rPr>
        <w:t>men</w:t>
      </w:r>
      <w:r>
        <w:rPr>
          <w:rFonts w:ascii="Arial" w:eastAsia="Arial" w:hAnsi="Arial" w:cs="Arial"/>
          <w:spacing w:val="-2"/>
          <w:sz w:val="24"/>
          <w:szCs w:val="24"/>
        </w:rPr>
        <w:t>y</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n</w:t>
      </w:r>
      <w:r>
        <w:rPr>
          <w:rFonts w:ascii="Arial" w:eastAsia="Arial" w:hAnsi="Arial" w:cs="Arial"/>
          <w:spacing w:val="20"/>
          <w:sz w:val="24"/>
          <w:szCs w:val="24"/>
        </w:rPr>
        <w:t xml:space="preserve"> </w:t>
      </w:r>
      <w:r>
        <w:rPr>
          <w:rFonts w:ascii="Arial" w:eastAsia="Arial" w:hAnsi="Arial" w:cs="Arial"/>
          <w:spacing w:val="-3"/>
          <w:sz w:val="24"/>
          <w:szCs w:val="24"/>
        </w:rPr>
        <w:t>r</w:t>
      </w:r>
      <w:r>
        <w:rPr>
          <w:rFonts w:ascii="Arial" w:eastAsia="Arial" w:hAnsi="Arial" w:cs="Arial"/>
          <w:spacing w:val="1"/>
          <w:sz w:val="24"/>
          <w:szCs w:val="24"/>
        </w:rPr>
        <w:t>an</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ng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8"/>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pacing w:val="-3"/>
          <w:sz w:val="24"/>
          <w:szCs w:val="24"/>
        </w:rPr>
        <w:t>r</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0"/>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0"/>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on</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kst</w:t>
      </w:r>
      <w:r>
        <w:rPr>
          <w:rFonts w:ascii="Arial" w:eastAsia="Arial" w:hAnsi="Arial" w:cs="Arial"/>
          <w:spacing w:val="1"/>
          <w:sz w:val="24"/>
          <w:szCs w:val="24"/>
        </w:rPr>
        <w:t>ua</w:t>
      </w:r>
      <w:r>
        <w:rPr>
          <w:rFonts w:ascii="Arial" w:eastAsia="Arial" w:hAnsi="Arial" w:cs="Arial"/>
          <w:sz w:val="24"/>
          <w:szCs w:val="24"/>
        </w:rPr>
        <w:t>l</w:t>
      </w:r>
      <w:r>
        <w:rPr>
          <w:rFonts w:ascii="Arial" w:eastAsia="Arial" w:hAnsi="Arial" w:cs="Arial"/>
          <w:spacing w:val="17"/>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0"/>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o</w:t>
      </w:r>
      <w:r>
        <w:rPr>
          <w:rFonts w:ascii="Arial" w:eastAsia="Arial" w:hAnsi="Arial" w:cs="Arial"/>
          <w:sz w:val="24"/>
          <w:szCs w:val="24"/>
        </w:rPr>
        <w:t>la</w:t>
      </w:r>
      <w:r>
        <w:rPr>
          <w:rFonts w:ascii="Arial" w:eastAsia="Arial" w:hAnsi="Arial" w:cs="Arial"/>
          <w:spacing w:val="-1"/>
          <w:sz w:val="24"/>
          <w:szCs w:val="24"/>
        </w:rPr>
        <w:t>b</w:t>
      </w:r>
      <w:r>
        <w:rPr>
          <w:rFonts w:ascii="Arial" w:eastAsia="Arial" w:hAnsi="Arial" w:cs="Arial"/>
          <w:spacing w:val="1"/>
          <w:sz w:val="24"/>
          <w:szCs w:val="24"/>
        </w:rPr>
        <w:t>o</w:t>
      </w:r>
      <w:r>
        <w:rPr>
          <w:rFonts w:ascii="Arial" w:eastAsia="Arial" w:hAnsi="Arial" w:cs="Arial"/>
          <w:sz w:val="24"/>
          <w:szCs w:val="24"/>
        </w:rPr>
        <w:t xml:space="preserve">ratif, </w:t>
      </w:r>
      <w:r>
        <w:rPr>
          <w:rFonts w:ascii="Arial" w:eastAsia="Arial" w:hAnsi="Arial" w:cs="Arial"/>
          <w:spacing w:val="1"/>
          <w:sz w:val="24"/>
          <w:szCs w:val="24"/>
        </w:rPr>
        <w:t>me</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pacing w:val="1"/>
          <w:sz w:val="24"/>
          <w:szCs w:val="24"/>
        </w:rPr>
        <w:t>p</w:t>
      </w:r>
      <w:r>
        <w:rPr>
          <w:rFonts w:ascii="Arial" w:eastAsia="Arial" w:hAnsi="Arial" w:cs="Arial"/>
          <w:spacing w:val="-1"/>
          <w:sz w:val="24"/>
          <w:szCs w:val="24"/>
        </w:rPr>
        <w:t>u</w:t>
      </w:r>
      <w:r>
        <w:rPr>
          <w:rFonts w:ascii="Arial" w:eastAsia="Arial" w:hAnsi="Arial" w:cs="Arial"/>
          <w:sz w:val="24"/>
          <w:szCs w:val="24"/>
        </w:rPr>
        <w:t>ti:</w:t>
      </w:r>
    </w:p>
    <w:p w14:paraId="2B81D3E5" w14:textId="77777777" w:rsidR="00A7016F" w:rsidRDefault="00A7016F">
      <w:pPr>
        <w:spacing w:before="1" w:line="240" w:lineRule="exact"/>
        <w:rPr>
          <w:sz w:val="24"/>
          <w:szCs w:val="24"/>
        </w:rPr>
      </w:pPr>
    </w:p>
    <w:p w14:paraId="2EAABF3A" w14:textId="77777777" w:rsidR="00A7016F" w:rsidRDefault="00000000">
      <w:pPr>
        <w:tabs>
          <w:tab w:val="left" w:pos="2240"/>
        </w:tabs>
        <w:spacing w:line="360" w:lineRule="auto"/>
        <w:ind w:left="2252" w:right="1400" w:hanging="360"/>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r>
      <w:r>
        <w:rPr>
          <w:rFonts w:ascii="Arial" w:eastAsia="Arial" w:hAnsi="Arial" w:cs="Arial"/>
          <w:b/>
          <w:spacing w:val="2"/>
          <w:sz w:val="24"/>
          <w:szCs w:val="24"/>
        </w:rPr>
        <w:t>T</w:t>
      </w:r>
      <w:r>
        <w:rPr>
          <w:rFonts w:ascii="Arial" w:eastAsia="Arial" w:hAnsi="Arial" w:cs="Arial"/>
          <w:b/>
          <w:sz w:val="24"/>
          <w:szCs w:val="24"/>
        </w:rPr>
        <w:t>uju</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5"/>
          <w:sz w:val="24"/>
          <w:szCs w:val="24"/>
        </w:rPr>
        <w:t xml:space="preserve"> </w:t>
      </w:r>
      <w:r>
        <w:rPr>
          <w:rFonts w:ascii="Arial" w:eastAsia="Arial" w:hAnsi="Arial" w:cs="Arial"/>
          <w:b/>
          <w:spacing w:val="-3"/>
          <w:sz w:val="24"/>
          <w:szCs w:val="24"/>
        </w:rPr>
        <w:t>p</w:t>
      </w:r>
      <w:r>
        <w:rPr>
          <w:rFonts w:ascii="Arial" w:eastAsia="Arial" w:hAnsi="Arial" w:cs="Arial"/>
          <w:b/>
          <w:spacing w:val="1"/>
          <w:sz w:val="24"/>
          <w:szCs w:val="24"/>
        </w:rPr>
        <w:t>e</w:t>
      </w:r>
      <w:r>
        <w:rPr>
          <w:rFonts w:ascii="Arial" w:eastAsia="Arial" w:hAnsi="Arial" w:cs="Arial"/>
          <w:b/>
          <w:sz w:val="24"/>
          <w:szCs w:val="24"/>
        </w:rPr>
        <w:t>mb</w:t>
      </w:r>
      <w:r>
        <w:rPr>
          <w:rFonts w:ascii="Arial" w:eastAsia="Arial" w:hAnsi="Arial" w:cs="Arial"/>
          <w:b/>
          <w:spacing w:val="1"/>
          <w:sz w:val="24"/>
          <w:szCs w:val="24"/>
        </w:rPr>
        <w:t>e</w:t>
      </w:r>
      <w:r>
        <w:rPr>
          <w:rFonts w:ascii="Arial" w:eastAsia="Arial" w:hAnsi="Arial" w:cs="Arial"/>
          <w:b/>
          <w:spacing w:val="-2"/>
          <w:sz w:val="24"/>
          <w:szCs w:val="24"/>
        </w:rPr>
        <w:t>l</w:t>
      </w:r>
      <w:r>
        <w:rPr>
          <w:rFonts w:ascii="Arial" w:eastAsia="Arial" w:hAnsi="Arial" w:cs="Arial"/>
          <w:b/>
          <w:spacing w:val="1"/>
          <w:sz w:val="24"/>
          <w:szCs w:val="24"/>
        </w:rPr>
        <w:t>a</w:t>
      </w:r>
      <w:r>
        <w:rPr>
          <w:rFonts w:ascii="Arial" w:eastAsia="Arial" w:hAnsi="Arial" w:cs="Arial"/>
          <w:b/>
          <w:sz w:val="24"/>
          <w:szCs w:val="24"/>
        </w:rPr>
        <w:t>j</w:t>
      </w:r>
      <w:r>
        <w:rPr>
          <w:rFonts w:ascii="Arial" w:eastAsia="Arial" w:hAnsi="Arial" w:cs="Arial"/>
          <w:b/>
          <w:spacing w:val="1"/>
          <w:sz w:val="24"/>
          <w:szCs w:val="24"/>
        </w:rPr>
        <w:t>a</w:t>
      </w:r>
      <w:r>
        <w:rPr>
          <w:rFonts w:ascii="Arial" w:eastAsia="Arial" w:hAnsi="Arial" w:cs="Arial"/>
          <w:b/>
          <w:spacing w:val="-2"/>
          <w:sz w:val="24"/>
          <w:szCs w:val="24"/>
        </w:rPr>
        <w:t>r</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5"/>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4"/>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rah</w:t>
      </w:r>
      <w:r>
        <w:rPr>
          <w:rFonts w:ascii="Arial" w:eastAsia="Arial" w:hAnsi="Arial" w:cs="Arial"/>
          <w:spacing w:val="4"/>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4"/>
          <w:sz w:val="24"/>
          <w:szCs w:val="24"/>
        </w:rPr>
        <w:t xml:space="preserve"> </w:t>
      </w:r>
      <w:r>
        <w:rPr>
          <w:rFonts w:ascii="Arial" w:eastAsia="Arial" w:hAnsi="Arial" w:cs="Arial"/>
          <w:sz w:val="24"/>
          <w:szCs w:val="24"/>
        </w:rPr>
        <w:t>c</w:t>
      </w:r>
      <w:r>
        <w:rPr>
          <w:rFonts w:ascii="Arial" w:eastAsia="Arial" w:hAnsi="Arial" w:cs="Arial"/>
          <w:spacing w:val="1"/>
          <w:sz w:val="24"/>
          <w:szCs w:val="24"/>
        </w:rPr>
        <w:t>apa</w:t>
      </w:r>
      <w:r>
        <w:rPr>
          <w:rFonts w:ascii="Arial" w:eastAsia="Arial" w:hAnsi="Arial" w:cs="Arial"/>
          <w:sz w:val="24"/>
          <w:szCs w:val="24"/>
        </w:rPr>
        <w:t>i</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6"/>
          <w:sz w:val="24"/>
          <w:szCs w:val="24"/>
        </w:rPr>
        <w:t xml:space="preserve"> </w:t>
      </w:r>
      <w:r>
        <w:rPr>
          <w:rFonts w:ascii="Arial" w:eastAsia="Arial" w:hAnsi="Arial" w:cs="Arial"/>
          <w:sz w:val="24"/>
          <w:szCs w:val="24"/>
        </w:rPr>
        <w:t>Profil</w:t>
      </w:r>
      <w:r>
        <w:rPr>
          <w:rFonts w:ascii="Arial" w:eastAsia="Arial" w:hAnsi="Arial" w:cs="Arial"/>
          <w:spacing w:val="3"/>
          <w:sz w:val="24"/>
          <w:szCs w:val="24"/>
        </w:rPr>
        <w:t xml:space="preserve"> </w:t>
      </w: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z w:val="24"/>
          <w:szCs w:val="24"/>
        </w:rPr>
        <w:t>P</w:t>
      </w:r>
      <w:r>
        <w:rPr>
          <w:rFonts w:ascii="Arial" w:eastAsia="Arial" w:hAnsi="Arial" w:cs="Arial"/>
          <w:spacing w:val="1"/>
          <w:sz w:val="24"/>
          <w:szCs w:val="24"/>
        </w:rPr>
        <w:t>an</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
          <w:sz w:val="24"/>
          <w:szCs w:val="24"/>
        </w:rPr>
        <w:t>l</w:t>
      </w:r>
      <w:r>
        <w:rPr>
          <w:rFonts w:ascii="Arial" w:eastAsia="Arial" w:hAnsi="Arial" w:cs="Arial"/>
          <w:sz w:val="24"/>
          <w:szCs w:val="24"/>
        </w:rPr>
        <w:t xml:space="preserve">a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1"/>
          <w:sz w:val="24"/>
          <w:szCs w:val="24"/>
        </w:rPr>
        <w:t>mp</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en</w:t>
      </w:r>
      <w:r>
        <w:rPr>
          <w:rFonts w:ascii="Arial" w:eastAsia="Arial" w:hAnsi="Arial" w:cs="Arial"/>
          <w:sz w:val="24"/>
          <w:szCs w:val="24"/>
        </w:rPr>
        <w:t>si</w:t>
      </w:r>
      <w:r>
        <w:rPr>
          <w:rFonts w:ascii="Arial" w:eastAsia="Arial" w:hAnsi="Arial" w:cs="Arial"/>
          <w:spacing w:val="-2"/>
          <w:sz w:val="24"/>
          <w:szCs w:val="24"/>
        </w:rPr>
        <w:t xml:space="preserve"> </w:t>
      </w:r>
      <w:r>
        <w:rPr>
          <w:rFonts w:ascii="Arial" w:eastAsia="Arial" w:hAnsi="Arial" w:cs="Arial"/>
          <w:spacing w:val="1"/>
          <w:sz w:val="24"/>
          <w:szCs w:val="24"/>
        </w:rPr>
        <w:t>Lu</w:t>
      </w:r>
      <w:r>
        <w:rPr>
          <w:rFonts w:ascii="Arial" w:eastAsia="Arial" w:hAnsi="Arial" w:cs="Arial"/>
          <w:sz w:val="24"/>
          <w:szCs w:val="24"/>
        </w:rPr>
        <w:t>lu</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S</w:t>
      </w:r>
      <w:r>
        <w:rPr>
          <w:rFonts w:ascii="Arial" w:eastAsia="Arial" w:hAnsi="Arial" w:cs="Arial"/>
          <w:spacing w:val="-1"/>
          <w:sz w:val="24"/>
          <w:szCs w:val="24"/>
        </w:rPr>
        <w:t>M</w:t>
      </w:r>
      <w:r>
        <w:rPr>
          <w:rFonts w:ascii="Arial" w:eastAsia="Arial" w:hAnsi="Arial" w:cs="Arial"/>
          <w:sz w:val="24"/>
          <w:szCs w:val="24"/>
        </w:rPr>
        <w:t>K.</w:t>
      </w:r>
    </w:p>
    <w:p w14:paraId="6776CF09" w14:textId="77777777" w:rsidR="00A7016F" w:rsidRDefault="00000000">
      <w:pPr>
        <w:tabs>
          <w:tab w:val="left" w:pos="2240"/>
        </w:tabs>
        <w:spacing w:before="1" w:line="359" w:lineRule="auto"/>
        <w:ind w:left="2252" w:right="1752" w:hanging="360"/>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r>
      <w:r>
        <w:rPr>
          <w:rFonts w:ascii="Arial" w:eastAsia="Arial" w:hAnsi="Arial" w:cs="Arial"/>
          <w:b/>
          <w:sz w:val="24"/>
          <w:szCs w:val="24"/>
        </w:rPr>
        <w:t>Akti</w:t>
      </w:r>
      <w:r>
        <w:rPr>
          <w:rFonts w:ascii="Arial" w:eastAsia="Arial" w:hAnsi="Arial" w:cs="Arial"/>
          <w:b/>
          <w:spacing w:val="1"/>
          <w:sz w:val="24"/>
          <w:szCs w:val="24"/>
        </w:rPr>
        <w:t>v</w:t>
      </w:r>
      <w:r>
        <w:rPr>
          <w:rFonts w:ascii="Arial" w:eastAsia="Arial" w:hAnsi="Arial" w:cs="Arial"/>
          <w:b/>
          <w:sz w:val="24"/>
          <w:szCs w:val="24"/>
        </w:rPr>
        <w:t>itas</w:t>
      </w:r>
      <w:r>
        <w:rPr>
          <w:rFonts w:ascii="Arial" w:eastAsia="Arial" w:hAnsi="Arial" w:cs="Arial"/>
          <w:b/>
          <w:spacing w:val="1"/>
          <w:sz w:val="24"/>
          <w:szCs w:val="24"/>
        </w:rPr>
        <w:t xml:space="preserve"> </w:t>
      </w:r>
      <w:r>
        <w:rPr>
          <w:rFonts w:ascii="Arial" w:eastAsia="Arial" w:hAnsi="Arial" w:cs="Arial"/>
          <w:b/>
          <w:spacing w:val="-2"/>
          <w:sz w:val="24"/>
          <w:szCs w:val="24"/>
        </w:rPr>
        <w:t>b</w:t>
      </w:r>
      <w:r>
        <w:rPr>
          <w:rFonts w:ascii="Arial" w:eastAsia="Arial" w:hAnsi="Arial" w:cs="Arial"/>
          <w:b/>
          <w:spacing w:val="1"/>
          <w:sz w:val="24"/>
          <w:szCs w:val="24"/>
        </w:rPr>
        <w:t>e</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 xml:space="preserve">r </w:t>
      </w:r>
      <w:r>
        <w:rPr>
          <w:rFonts w:ascii="Arial" w:eastAsia="Arial" w:hAnsi="Arial" w:cs="Arial"/>
          <w:b/>
          <w:spacing w:val="-1"/>
          <w:sz w:val="24"/>
          <w:szCs w:val="24"/>
        </w:rPr>
        <w:t>m</w:t>
      </w:r>
      <w:r>
        <w:rPr>
          <w:rFonts w:ascii="Arial" w:eastAsia="Arial" w:hAnsi="Arial" w:cs="Arial"/>
          <w:b/>
          <w:spacing w:val="1"/>
          <w:sz w:val="24"/>
          <w:szCs w:val="24"/>
        </w:rPr>
        <w:t>e</w:t>
      </w:r>
      <w:r>
        <w:rPr>
          <w:rFonts w:ascii="Arial" w:eastAsia="Arial" w:hAnsi="Arial" w:cs="Arial"/>
          <w:b/>
          <w:sz w:val="24"/>
          <w:szCs w:val="24"/>
        </w:rPr>
        <w:t>nda</w:t>
      </w:r>
      <w:r>
        <w:rPr>
          <w:rFonts w:ascii="Arial" w:eastAsia="Arial" w:hAnsi="Arial" w:cs="Arial"/>
          <w:b/>
          <w:spacing w:val="1"/>
          <w:sz w:val="24"/>
          <w:szCs w:val="24"/>
        </w:rPr>
        <w:t>la</w:t>
      </w:r>
      <w:r>
        <w:rPr>
          <w:rFonts w:ascii="Arial" w:eastAsia="Arial" w:hAnsi="Arial" w:cs="Arial"/>
          <w:b/>
          <w:sz w:val="24"/>
          <w:szCs w:val="24"/>
        </w:rPr>
        <w:t>m</w:t>
      </w:r>
      <w:r>
        <w:rPr>
          <w:rFonts w:ascii="Arial" w:eastAsia="Arial" w:hAnsi="Arial" w:cs="Arial"/>
          <w:b/>
          <w:spacing w:val="4"/>
          <w:sz w:val="24"/>
          <w:szCs w:val="24"/>
        </w:rPr>
        <w:t xml:space="preserve"> </w:t>
      </w:r>
      <w:r>
        <w:rPr>
          <w:rFonts w:ascii="Arial" w:eastAsia="Arial" w:hAnsi="Arial" w:cs="Arial"/>
          <w:spacing w:val="-3"/>
          <w:sz w:val="24"/>
          <w:szCs w:val="24"/>
        </w:rPr>
        <w:t>(</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ma</w:t>
      </w:r>
      <w:r>
        <w:rPr>
          <w:rFonts w:ascii="Arial" w:eastAsia="Arial" w:hAnsi="Arial" w:cs="Arial"/>
          <w:spacing w:val="-1"/>
          <w:sz w:val="24"/>
          <w:szCs w:val="24"/>
        </w:rPr>
        <w:t>h</w:t>
      </w:r>
      <w:r>
        <w:rPr>
          <w:rFonts w:ascii="Arial" w:eastAsia="Arial" w:hAnsi="Arial" w:cs="Arial"/>
          <w:spacing w:val="1"/>
          <w:sz w:val="24"/>
          <w:szCs w:val="24"/>
        </w:rPr>
        <w:t>am</w:t>
      </w:r>
      <w:r>
        <w:rPr>
          <w:rFonts w:ascii="Arial" w:eastAsia="Arial" w:hAnsi="Arial" w:cs="Arial"/>
          <w:spacing w:val="-1"/>
          <w:sz w:val="24"/>
          <w:szCs w:val="24"/>
        </w:rPr>
        <w:t>i</w:t>
      </w:r>
      <w:r>
        <w:rPr>
          <w:rFonts w:ascii="Arial" w:eastAsia="Arial" w:hAnsi="Arial" w:cs="Arial"/>
          <w:spacing w:val="1"/>
          <w:sz w:val="24"/>
          <w:szCs w:val="24"/>
        </w:rPr>
        <w:t>–</w:t>
      </w:r>
      <w:r>
        <w:rPr>
          <w:rFonts w:ascii="Arial" w:eastAsia="Arial" w:hAnsi="Arial" w:cs="Arial"/>
          <w:spacing w:val="-1"/>
          <w:sz w:val="24"/>
          <w:szCs w:val="24"/>
        </w:rPr>
        <w:t>m</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ap</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pacing w:val="-1"/>
          <w:sz w:val="24"/>
          <w:szCs w:val="24"/>
        </w:rPr>
        <w:t>–</w:t>
      </w:r>
      <w:r>
        <w:rPr>
          <w:rFonts w:ascii="Arial" w:eastAsia="Arial" w:hAnsi="Arial" w:cs="Arial"/>
          <w:spacing w:val="1"/>
          <w:sz w:val="24"/>
          <w:szCs w:val="24"/>
        </w:rPr>
        <w:t>me</w:t>
      </w:r>
      <w:r>
        <w:rPr>
          <w:rFonts w:ascii="Arial" w:eastAsia="Arial" w:hAnsi="Arial" w:cs="Arial"/>
          <w:sz w:val="24"/>
          <w:szCs w:val="24"/>
        </w:rPr>
        <w:t>ref</w:t>
      </w:r>
      <w:r>
        <w:rPr>
          <w:rFonts w:ascii="Arial" w:eastAsia="Arial" w:hAnsi="Arial" w:cs="Arial"/>
          <w:spacing w:val="-2"/>
          <w:sz w:val="24"/>
          <w:szCs w:val="24"/>
        </w:rPr>
        <w:t>l</w:t>
      </w:r>
      <w:r>
        <w:rPr>
          <w:rFonts w:ascii="Arial" w:eastAsia="Arial" w:hAnsi="Arial" w:cs="Arial"/>
          <w:spacing w:val="1"/>
          <w:sz w:val="24"/>
          <w:szCs w:val="24"/>
        </w:rPr>
        <w:t>e</w:t>
      </w:r>
      <w:r>
        <w:rPr>
          <w:rFonts w:ascii="Arial" w:eastAsia="Arial" w:hAnsi="Arial" w:cs="Arial"/>
          <w:sz w:val="24"/>
          <w:szCs w:val="24"/>
        </w:rPr>
        <w:t>ksi)</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1"/>
          <w:sz w:val="24"/>
          <w:szCs w:val="24"/>
        </w:rPr>
        <w:t>r</w:t>
      </w:r>
      <w:r>
        <w:rPr>
          <w:rFonts w:ascii="Arial" w:eastAsia="Arial" w:hAnsi="Arial" w:cs="Arial"/>
          <w:spacing w:val="1"/>
          <w:sz w:val="24"/>
          <w:szCs w:val="24"/>
        </w:rPr>
        <w:t>an</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pacing w:val="-1"/>
          <w:sz w:val="24"/>
          <w:szCs w:val="24"/>
        </w:rPr>
        <w:t>u</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z w:val="24"/>
          <w:szCs w:val="24"/>
        </w:rPr>
        <w:t>me</w:t>
      </w:r>
      <w:r>
        <w:rPr>
          <w:rFonts w:ascii="Arial" w:eastAsia="Arial" w:hAnsi="Arial" w:cs="Arial"/>
          <w:spacing w:val="1"/>
          <w:sz w:val="24"/>
          <w:szCs w:val="24"/>
        </w:rPr>
        <w:t>n</w:t>
      </w:r>
      <w:r>
        <w:rPr>
          <w:rFonts w:ascii="Arial" w:eastAsia="Arial" w:hAnsi="Arial" w:cs="Arial"/>
          <w:spacing w:val="-1"/>
          <w:sz w:val="24"/>
          <w:szCs w:val="24"/>
        </w:rPr>
        <w:t>u</w:t>
      </w:r>
      <w:r>
        <w:rPr>
          <w:rFonts w:ascii="Arial" w:eastAsia="Arial" w:hAnsi="Arial" w:cs="Arial"/>
          <w:spacing w:val="1"/>
          <w:sz w:val="24"/>
          <w:szCs w:val="24"/>
        </w:rPr>
        <w:t>mb</w:t>
      </w:r>
      <w:r>
        <w:rPr>
          <w:rFonts w:ascii="Arial" w:eastAsia="Arial" w:hAnsi="Arial" w:cs="Arial"/>
          <w:spacing w:val="-1"/>
          <w:sz w:val="24"/>
          <w:szCs w:val="24"/>
        </w:rPr>
        <w:t>u</w:t>
      </w:r>
      <w:r>
        <w:rPr>
          <w:rFonts w:ascii="Arial" w:eastAsia="Arial" w:hAnsi="Arial" w:cs="Arial"/>
          <w:spacing w:val="1"/>
          <w:sz w:val="24"/>
          <w:szCs w:val="24"/>
        </w:rPr>
        <w:t>h</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2"/>
          <w:sz w:val="24"/>
          <w:szCs w:val="24"/>
        </w:rPr>
        <w:t>s</w:t>
      </w:r>
      <w:r>
        <w:rPr>
          <w:rFonts w:ascii="Arial" w:eastAsia="Arial" w:hAnsi="Arial" w:cs="Arial"/>
          <w:spacing w:val="1"/>
          <w:sz w:val="24"/>
          <w:szCs w:val="24"/>
        </w:rPr>
        <w:t>ada</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ma</w:t>
      </w:r>
      <w:r>
        <w:rPr>
          <w:rFonts w:ascii="Arial" w:eastAsia="Arial" w:hAnsi="Arial" w:cs="Arial"/>
          <w:sz w:val="24"/>
          <w:szCs w:val="24"/>
        </w:rPr>
        <w:t>k</w:t>
      </w:r>
      <w:r>
        <w:rPr>
          <w:rFonts w:ascii="Arial" w:eastAsia="Arial" w:hAnsi="Arial" w:cs="Arial"/>
          <w:spacing w:val="-1"/>
          <w:sz w:val="24"/>
          <w:szCs w:val="24"/>
        </w:rPr>
        <w:t>n</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z w:val="24"/>
          <w:szCs w:val="24"/>
        </w:rPr>
        <w:t>r.</w:t>
      </w:r>
    </w:p>
    <w:p w14:paraId="53F18A99" w14:textId="77777777" w:rsidR="00A7016F" w:rsidRDefault="00000000">
      <w:pPr>
        <w:tabs>
          <w:tab w:val="left" w:pos="2240"/>
        </w:tabs>
        <w:spacing w:before="6" w:line="360" w:lineRule="auto"/>
        <w:ind w:left="2252" w:right="1395" w:hanging="360"/>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r>
      <w:r>
        <w:rPr>
          <w:rFonts w:ascii="Arial" w:eastAsia="Arial" w:hAnsi="Arial" w:cs="Arial"/>
          <w:b/>
          <w:sz w:val="24"/>
          <w:szCs w:val="24"/>
        </w:rPr>
        <w:t>Ran</w:t>
      </w:r>
      <w:r>
        <w:rPr>
          <w:rFonts w:ascii="Arial" w:eastAsia="Arial" w:hAnsi="Arial" w:cs="Arial"/>
          <w:b/>
          <w:spacing w:val="1"/>
          <w:sz w:val="24"/>
          <w:szCs w:val="24"/>
        </w:rPr>
        <w:t>ca</w:t>
      </w:r>
      <w:r>
        <w:rPr>
          <w:rFonts w:ascii="Arial" w:eastAsia="Arial" w:hAnsi="Arial" w:cs="Arial"/>
          <w:b/>
          <w:sz w:val="24"/>
          <w:szCs w:val="24"/>
        </w:rPr>
        <w:t xml:space="preserve">ngan </w:t>
      </w:r>
      <w:r>
        <w:rPr>
          <w:rFonts w:ascii="Arial" w:eastAsia="Arial" w:hAnsi="Arial" w:cs="Arial"/>
          <w:b/>
          <w:spacing w:val="33"/>
          <w:sz w:val="24"/>
          <w:szCs w:val="24"/>
        </w:rPr>
        <w:t xml:space="preserve"> </w:t>
      </w:r>
      <w:r>
        <w:rPr>
          <w:rFonts w:ascii="Arial" w:eastAsia="Arial" w:hAnsi="Arial" w:cs="Arial"/>
          <w:b/>
          <w:spacing w:val="-1"/>
          <w:sz w:val="24"/>
          <w:szCs w:val="24"/>
        </w:rPr>
        <w:t>a</w:t>
      </w:r>
      <w:r>
        <w:rPr>
          <w:rFonts w:ascii="Arial" w:eastAsia="Arial" w:hAnsi="Arial" w:cs="Arial"/>
          <w:b/>
          <w:spacing w:val="1"/>
          <w:sz w:val="24"/>
          <w:szCs w:val="24"/>
        </w:rPr>
        <w:t>ses</w:t>
      </w:r>
      <w:r>
        <w:rPr>
          <w:rFonts w:ascii="Arial" w:eastAsia="Arial" w:hAnsi="Arial" w:cs="Arial"/>
          <w:b/>
          <w:spacing w:val="-2"/>
          <w:sz w:val="24"/>
          <w:szCs w:val="24"/>
        </w:rPr>
        <w:t>m</w:t>
      </w:r>
      <w:r>
        <w:rPr>
          <w:rFonts w:ascii="Arial" w:eastAsia="Arial" w:hAnsi="Arial" w:cs="Arial"/>
          <w:b/>
          <w:spacing w:val="-1"/>
          <w:sz w:val="24"/>
          <w:szCs w:val="24"/>
        </w:rPr>
        <w:t>e</w:t>
      </w:r>
      <w:r>
        <w:rPr>
          <w:rFonts w:ascii="Arial" w:eastAsia="Arial" w:hAnsi="Arial" w:cs="Arial"/>
          <w:b/>
          <w:sz w:val="24"/>
          <w:szCs w:val="24"/>
        </w:rPr>
        <w:t xml:space="preserve">n </w:t>
      </w:r>
      <w:r>
        <w:rPr>
          <w:rFonts w:ascii="Arial" w:eastAsia="Arial" w:hAnsi="Arial" w:cs="Arial"/>
          <w:b/>
          <w:spacing w:val="32"/>
          <w:sz w:val="24"/>
          <w:szCs w:val="24"/>
        </w:rPr>
        <w:t xml:space="preserve"> </w:t>
      </w:r>
      <w:r>
        <w:rPr>
          <w:rFonts w:ascii="Arial" w:eastAsia="Arial" w:hAnsi="Arial" w:cs="Arial"/>
          <w:b/>
          <w:sz w:val="24"/>
          <w:szCs w:val="24"/>
        </w:rPr>
        <w:t>f</w:t>
      </w:r>
      <w:r>
        <w:rPr>
          <w:rFonts w:ascii="Arial" w:eastAsia="Arial" w:hAnsi="Arial" w:cs="Arial"/>
          <w:b/>
          <w:spacing w:val="-1"/>
          <w:sz w:val="24"/>
          <w:szCs w:val="24"/>
        </w:rPr>
        <w:t>o</w:t>
      </w:r>
      <w:r>
        <w:rPr>
          <w:rFonts w:ascii="Arial" w:eastAsia="Arial" w:hAnsi="Arial" w:cs="Arial"/>
          <w:b/>
          <w:sz w:val="24"/>
          <w:szCs w:val="24"/>
        </w:rPr>
        <w:t>rm</w:t>
      </w:r>
      <w:r>
        <w:rPr>
          <w:rFonts w:ascii="Arial" w:eastAsia="Arial" w:hAnsi="Arial" w:cs="Arial"/>
          <w:b/>
          <w:spacing w:val="1"/>
          <w:sz w:val="24"/>
          <w:szCs w:val="24"/>
        </w:rPr>
        <w:t>a</w:t>
      </w:r>
      <w:r>
        <w:rPr>
          <w:rFonts w:ascii="Arial" w:eastAsia="Arial" w:hAnsi="Arial" w:cs="Arial"/>
          <w:b/>
          <w:sz w:val="24"/>
          <w:szCs w:val="24"/>
        </w:rPr>
        <w:t xml:space="preserve">tif </w:t>
      </w:r>
      <w:r>
        <w:rPr>
          <w:rFonts w:ascii="Arial" w:eastAsia="Arial" w:hAnsi="Arial" w:cs="Arial"/>
          <w:b/>
          <w:spacing w:val="31"/>
          <w:sz w:val="24"/>
          <w:szCs w:val="24"/>
        </w:rPr>
        <w:t xml:space="preserve"> </w:t>
      </w:r>
      <w:r>
        <w:rPr>
          <w:rFonts w:ascii="Arial" w:eastAsia="Arial" w:hAnsi="Arial" w:cs="Arial"/>
          <w:b/>
          <w:sz w:val="24"/>
          <w:szCs w:val="24"/>
        </w:rPr>
        <w:t xml:space="preserve">dan </w:t>
      </w:r>
      <w:r>
        <w:rPr>
          <w:rFonts w:ascii="Arial" w:eastAsia="Arial" w:hAnsi="Arial" w:cs="Arial"/>
          <w:b/>
          <w:spacing w:val="32"/>
          <w:sz w:val="24"/>
          <w:szCs w:val="24"/>
        </w:rPr>
        <w:t xml:space="preserve"> </w:t>
      </w:r>
      <w:r>
        <w:rPr>
          <w:rFonts w:ascii="Arial" w:eastAsia="Arial" w:hAnsi="Arial" w:cs="Arial"/>
          <w:b/>
          <w:spacing w:val="1"/>
          <w:sz w:val="24"/>
          <w:szCs w:val="24"/>
        </w:rPr>
        <w:t>s</w:t>
      </w:r>
      <w:r>
        <w:rPr>
          <w:rFonts w:ascii="Arial" w:eastAsia="Arial" w:hAnsi="Arial" w:cs="Arial"/>
          <w:b/>
          <w:sz w:val="24"/>
          <w:szCs w:val="24"/>
        </w:rPr>
        <w:t>um</w:t>
      </w:r>
      <w:r>
        <w:rPr>
          <w:rFonts w:ascii="Arial" w:eastAsia="Arial" w:hAnsi="Arial" w:cs="Arial"/>
          <w:b/>
          <w:spacing w:val="1"/>
          <w:sz w:val="24"/>
          <w:szCs w:val="24"/>
        </w:rPr>
        <w:t>a</w:t>
      </w:r>
      <w:r>
        <w:rPr>
          <w:rFonts w:ascii="Arial" w:eastAsia="Arial" w:hAnsi="Arial" w:cs="Arial"/>
          <w:b/>
          <w:sz w:val="24"/>
          <w:szCs w:val="24"/>
        </w:rPr>
        <w:t xml:space="preserve">tif </w:t>
      </w:r>
      <w:r>
        <w:rPr>
          <w:rFonts w:ascii="Arial" w:eastAsia="Arial" w:hAnsi="Arial" w:cs="Arial"/>
          <w:b/>
          <w:spacing w:val="35"/>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31"/>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ne</w:t>
      </w:r>
      <w:r>
        <w:rPr>
          <w:rFonts w:ascii="Arial" w:eastAsia="Arial" w:hAnsi="Arial" w:cs="Arial"/>
          <w:sz w:val="24"/>
          <w:szCs w:val="24"/>
        </w:rPr>
        <w:t>ra</w:t>
      </w:r>
      <w:r>
        <w:rPr>
          <w:rFonts w:ascii="Arial" w:eastAsia="Arial" w:hAnsi="Arial" w:cs="Arial"/>
          <w:spacing w:val="-1"/>
          <w:sz w:val="24"/>
          <w:szCs w:val="24"/>
        </w:rPr>
        <w:t>p</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33"/>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z w:val="24"/>
          <w:szCs w:val="24"/>
        </w:rPr>
        <w:t xml:space="preserve">p </w:t>
      </w:r>
      <w:r>
        <w:rPr>
          <w:rFonts w:ascii="Arial" w:eastAsia="Arial" w:hAnsi="Arial" w:cs="Arial"/>
          <w:i/>
          <w:sz w:val="24"/>
          <w:szCs w:val="24"/>
        </w:rPr>
        <w:t>Ass</w:t>
      </w:r>
      <w:r>
        <w:rPr>
          <w:rFonts w:ascii="Arial" w:eastAsia="Arial" w:hAnsi="Arial" w:cs="Arial"/>
          <w:i/>
          <w:spacing w:val="1"/>
          <w:sz w:val="24"/>
          <w:szCs w:val="24"/>
        </w:rPr>
        <w:t>e</w:t>
      </w:r>
      <w:r>
        <w:rPr>
          <w:rFonts w:ascii="Arial" w:eastAsia="Arial" w:hAnsi="Arial" w:cs="Arial"/>
          <w:i/>
          <w:sz w:val="24"/>
          <w:szCs w:val="24"/>
        </w:rPr>
        <w:t>ss</w:t>
      </w:r>
      <w:r>
        <w:rPr>
          <w:rFonts w:ascii="Arial" w:eastAsia="Arial" w:hAnsi="Arial" w:cs="Arial"/>
          <w:i/>
          <w:spacing w:val="-1"/>
          <w:sz w:val="24"/>
          <w:szCs w:val="24"/>
        </w:rPr>
        <w:t>m</w:t>
      </w:r>
      <w:r>
        <w:rPr>
          <w:rFonts w:ascii="Arial" w:eastAsia="Arial" w:hAnsi="Arial" w:cs="Arial"/>
          <w:i/>
          <w:spacing w:val="1"/>
          <w:sz w:val="24"/>
          <w:szCs w:val="24"/>
        </w:rPr>
        <w:t>en</w:t>
      </w:r>
      <w:r>
        <w:rPr>
          <w:rFonts w:ascii="Arial" w:eastAsia="Arial" w:hAnsi="Arial" w:cs="Arial"/>
          <w:i/>
          <w:sz w:val="24"/>
          <w:szCs w:val="24"/>
        </w:rPr>
        <w:t xml:space="preserve">t </w:t>
      </w:r>
      <w:r>
        <w:rPr>
          <w:rFonts w:ascii="Arial" w:eastAsia="Arial" w:hAnsi="Arial" w:cs="Arial"/>
          <w:i/>
          <w:spacing w:val="1"/>
          <w:sz w:val="24"/>
          <w:szCs w:val="24"/>
        </w:rPr>
        <w:t>a</w:t>
      </w:r>
      <w:r>
        <w:rPr>
          <w:rFonts w:ascii="Arial" w:eastAsia="Arial" w:hAnsi="Arial" w:cs="Arial"/>
          <w:i/>
          <w:sz w:val="24"/>
          <w:szCs w:val="24"/>
        </w:rPr>
        <w:t>s</w:t>
      </w:r>
      <w:r>
        <w:rPr>
          <w:rFonts w:ascii="Arial" w:eastAsia="Arial" w:hAnsi="Arial" w:cs="Arial"/>
          <w:i/>
          <w:spacing w:val="2"/>
          <w:sz w:val="24"/>
          <w:szCs w:val="24"/>
        </w:rPr>
        <w:t xml:space="preserve"> </w:t>
      </w:r>
      <w:r>
        <w:rPr>
          <w:rFonts w:ascii="Arial" w:eastAsia="Arial" w:hAnsi="Arial" w:cs="Arial"/>
          <w:i/>
          <w:spacing w:val="-1"/>
          <w:sz w:val="24"/>
          <w:szCs w:val="24"/>
        </w:rPr>
        <w:t>L</w:t>
      </w:r>
      <w:r>
        <w:rPr>
          <w:rFonts w:ascii="Arial" w:eastAsia="Arial" w:hAnsi="Arial" w:cs="Arial"/>
          <w:i/>
          <w:spacing w:val="1"/>
          <w:sz w:val="24"/>
          <w:szCs w:val="24"/>
        </w:rPr>
        <w:t>ea</w:t>
      </w:r>
      <w:r>
        <w:rPr>
          <w:rFonts w:ascii="Arial" w:eastAsia="Arial" w:hAnsi="Arial" w:cs="Arial"/>
          <w:i/>
          <w:sz w:val="24"/>
          <w:szCs w:val="24"/>
        </w:rPr>
        <w:t>r</w:t>
      </w:r>
      <w:r>
        <w:rPr>
          <w:rFonts w:ascii="Arial" w:eastAsia="Arial" w:hAnsi="Arial" w:cs="Arial"/>
          <w:i/>
          <w:spacing w:val="-2"/>
          <w:sz w:val="24"/>
          <w:szCs w:val="24"/>
        </w:rPr>
        <w:t>n</w:t>
      </w:r>
      <w:r>
        <w:rPr>
          <w:rFonts w:ascii="Arial" w:eastAsia="Arial" w:hAnsi="Arial" w:cs="Arial"/>
          <w:i/>
          <w:sz w:val="24"/>
          <w:szCs w:val="24"/>
        </w:rPr>
        <w:t>ing</w:t>
      </w:r>
      <w:r>
        <w:rPr>
          <w:rFonts w:ascii="Arial" w:eastAsia="Arial" w:hAnsi="Arial" w:cs="Arial"/>
          <w:i/>
          <w:spacing w:val="6"/>
          <w:sz w:val="24"/>
          <w:szCs w:val="24"/>
        </w:rPr>
        <w:t xml:space="preserve"> </w:t>
      </w:r>
      <w:r>
        <w:rPr>
          <w:rFonts w:ascii="Arial" w:eastAsia="Arial" w:hAnsi="Arial" w:cs="Arial"/>
          <w:sz w:val="24"/>
          <w:szCs w:val="24"/>
        </w:rPr>
        <w:t>(</w:t>
      </w:r>
      <w:r>
        <w:rPr>
          <w:rFonts w:ascii="Arial" w:eastAsia="Arial" w:hAnsi="Arial" w:cs="Arial"/>
          <w:spacing w:val="-1"/>
          <w:sz w:val="24"/>
          <w:szCs w:val="24"/>
        </w:rPr>
        <w:t>r</w:t>
      </w:r>
      <w:r>
        <w:rPr>
          <w:rFonts w:ascii="Arial" w:eastAsia="Arial" w:hAnsi="Arial" w:cs="Arial"/>
          <w:spacing w:val="1"/>
          <w:sz w:val="24"/>
          <w:szCs w:val="24"/>
        </w:rPr>
        <w:t>e</w:t>
      </w:r>
      <w:r>
        <w:rPr>
          <w:rFonts w:ascii="Arial" w:eastAsia="Arial" w:hAnsi="Arial" w:cs="Arial"/>
          <w:sz w:val="24"/>
          <w:szCs w:val="24"/>
        </w:rPr>
        <w:t>fl</w:t>
      </w:r>
      <w:r>
        <w:rPr>
          <w:rFonts w:ascii="Arial" w:eastAsia="Arial" w:hAnsi="Arial" w:cs="Arial"/>
          <w:spacing w:val="1"/>
          <w:sz w:val="24"/>
          <w:szCs w:val="24"/>
        </w:rPr>
        <w:t>e</w:t>
      </w:r>
      <w:r>
        <w:rPr>
          <w:rFonts w:ascii="Arial" w:eastAsia="Arial" w:hAnsi="Arial" w:cs="Arial"/>
          <w:sz w:val="24"/>
          <w:szCs w:val="24"/>
        </w:rPr>
        <w:t>ksi</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1"/>
          <w:sz w:val="24"/>
          <w:szCs w:val="24"/>
        </w:rPr>
        <w:t>r</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z w:val="24"/>
          <w:szCs w:val="24"/>
        </w:rPr>
        <w:t>jurn</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 xml:space="preserve"> be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z w:val="24"/>
          <w:szCs w:val="24"/>
        </w:rPr>
        <w:t xml:space="preserve">r)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7"/>
          <w:sz w:val="24"/>
          <w:szCs w:val="24"/>
        </w:rPr>
        <w:t xml:space="preserve"> </w:t>
      </w:r>
      <w:r>
        <w:rPr>
          <w:rFonts w:ascii="Arial" w:eastAsia="Arial" w:hAnsi="Arial" w:cs="Arial"/>
          <w:i/>
          <w:sz w:val="24"/>
          <w:szCs w:val="24"/>
        </w:rPr>
        <w:t>As</w:t>
      </w:r>
      <w:r>
        <w:rPr>
          <w:rFonts w:ascii="Arial" w:eastAsia="Arial" w:hAnsi="Arial" w:cs="Arial"/>
          <w:i/>
          <w:spacing w:val="-2"/>
          <w:sz w:val="24"/>
          <w:szCs w:val="24"/>
        </w:rPr>
        <w:t>s</w:t>
      </w:r>
      <w:r>
        <w:rPr>
          <w:rFonts w:ascii="Arial" w:eastAsia="Arial" w:hAnsi="Arial" w:cs="Arial"/>
          <w:i/>
          <w:spacing w:val="1"/>
          <w:sz w:val="24"/>
          <w:szCs w:val="24"/>
        </w:rPr>
        <w:t>e</w:t>
      </w:r>
      <w:r>
        <w:rPr>
          <w:rFonts w:ascii="Arial" w:eastAsia="Arial" w:hAnsi="Arial" w:cs="Arial"/>
          <w:i/>
          <w:sz w:val="24"/>
          <w:szCs w:val="24"/>
        </w:rPr>
        <w:t>s</w:t>
      </w:r>
      <w:r>
        <w:rPr>
          <w:rFonts w:ascii="Arial" w:eastAsia="Arial" w:hAnsi="Arial" w:cs="Arial"/>
          <w:i/>
          <w:spacing w:val="-2"/>
          <w:sz w:val="24"/>
          <w:szCs w:val="24"/>
        </w:rPr>
        <w:t>s</w:t>
      </w:r>
      <w:r>
        <w:rPr>
          <w:rFonts w:ascii="Arial" w:eastAsia="Arial" w:hAnsi="Arial" w:cs="Arial"/>
          <w:i/>
          <w:spacing w:val="-1"/>
          <w:sz w:val="24"/>
          <w:szCs w:val="24"/>
        </w:rPr>
        <w:t>m</w:t>
      </w:r>
      <w:r>
        <w:rPr>
          <w:rFonts w:ascii="Arial" w:eastAsia="Arial" w:hAnsi="Arial" w:cs="Arial"/>
          <w:i/>
          <w:spacing w:val="1"/>
          <w:sz w:val="24"/>
          <w:szCs w:val="24"/>
        </w:rPr>
        <w:t>en</w:t>
      </w:r>
      <w:r>
        <w:rPr>
          <w:rFonts w:ascii="Arial" w:eastAsia="Arial" w:hAnsi="Arial" w:cs="Arial"/>
          <w:i/>
          <w:sz w:val="24"/>
          <w:szCs w:val="24"/>
        </w:rPr>
        <w:t>t</w:t>
      </w:r>
      <w:r>
        <w:rPr>
          <w:rFonts w:ascii="Arial" w:eastAsia="Arial" w:hAnsi="Arial" w:cs="Arial"/>
          <w:i/>
          <w:spacing w:val="2"/>
          <w:sz w:val="24"/>
          <w:szCs w:val="24"/>
        </w:rPr>
        <w:t xml:space="preserve"> </w:t>
      </w:r>
      <w:r>
        <w:rPr>
          <w:rFonts w:ascii="Arial" w:eastAsia="Arial" w:hAnsi="Arial" w:cs="Arial"/>
          <w:i/>
          <w:sz w:val="24"/>
          <w:szCs w:val="24"/>
        </w:rPr>
        <w:t>f</w:t>
      </w:r>
      <w:r>
        <w:rPr>
          <w:rFonts w:ascii="Arial" w:eastAsia="Arial" w:hAnsi="Arial" w:cs="Arial"/>
          <w:i/>
          <w:spacing w:val="-1"/>
          <w:sz w:val="24"/>
          <w:szCs w:val="24"/>
        </w:rPr>
        <w:t>o</w:t>
      </w:r>
      <w:r>
        <w:rPr>
          <w:rFonts w:ascii="Arial" w:eastAsia="Arial" w:hAnsi="Arial" w:cs="Arial"/>
          <w:i/>
          <w:sz w:val="24"/>
          <w:szCs w:val="24"/>
        </w:rPr>
        <w:t xml:space="preserve">r </w:t>
      </w:r>
      <w:r>
        <w:rPr>
          <w:rFonts w:ascii="Arial" w:eastAsia="Arial" w:hAnsi="Arial" w:cs="Arial"/>
          <w:i/>
          <w:spacing w:val="1"/>
          <w:sz w:val="24"/>
          <w:szCs w:val="24"/>
        </w:rPr>
        <w:t>Lea</w:t>
      </w:r>
      <w:r>
        <w:rPr>
          <w:rFonts w:ascii="Arial" w:eastAsia="Arial" w:hAnsi="Arial" w:cs="Arial"/>
          <w:i/>
          <w:sz w:val="24"/>
          <w:szCs w:val="24"/>
        </w:rPr>
        <w:t>rni</w:t>
      </w:r>
      <w:r>
        <w:rPr>
          <w:rFonts w:ascii="Arial" w:eastAsia="Arial" w:hAnsi="Arial" w:cs="Arial"/>
          <w:i/>
          <w:spacing w:val="-2"/>
          <w:sz w:val="24"/>
          <w:szCs w:val="24"/>
        </w:rPr>
        <w:t>n</w:t>
      </w:r>
      <w:r>
        <w:rPr>
          <w:rFonts w:ascii="Arial" w:eastAsia="Arial" w:hAnsi="Arial" w:cs="Arial"/>
          <w:i/>
          <w:sz w:val="24"/>
          <w:szCs w:val="24"/>
        </w:rPr>
        <w:t>g</w:t>
      </w:r>
      <w:r>
        <w:rPr>
          <w:rFonts w:ascii="Arial" w:eastAsia="Arial" w:hAnsi="Arial" w:cs="Arial"/>
          <w:i/>
          <w:spacing w:val="2"/>
          <w:sz w:val="24"/>
          <w:szCs w:val="24"/>
        </w:rPr>
        <w:t xml:space="preserve"> </w:t>
      </w:r>
      <w:r>
        <w:rPr>
          <w:rFonts w:ascii="Arial" w:eastAsia="Arial" w:hAnsi="Arial" w:cs="Arial"/>
          <w:sz w:val="24"/>
          <w:szCs w:val="24"/>
        </w:rPr>
        <w:t>(</w:t>
      </w:r>
      <w:r>
        <w:rPr>
          <w:rFonts w:ascii="Arial" w:eastAsia="Arial" w:hAnsi="Arial" w:cs="Arial"/>
          <w:spacing w:val="-2"/>
          <w:sz w:val="24"/>
          <w:szCs w:val="24"/>
        </w:rPr>
        <w:t>u</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jaw</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 xml:space="preserve"> </w:t>
      </w:r>
      <w:r>
        <w:rPr>
          <w:rFonts w:ascii="Arial" w:eastAsia="Arial" w:hAnsi="Arial" w:cs="Arial"/>
          <w:sz w:val="24"/>
          <w:szCs w:val="24"/>
        </w:rPr>
        <w:t>r</w:t>
      </w:r>
      <w:r>
        <w:rPr>
          <w:rFonts w:ascii="Arial" w:eastAsia="Arial" w:hAnsi="Arial" w:cs="Arial"/>
          <w:spacing w:val="-2"/>
          <w:sz w:val="24"/>
          <w:szCs w:val="24"/>
        </w:rPr>
        <w:t>u</w:t>
      </w:r>
      <w:r>
        <w:rPr>
          <w:rFonts w:ascii="Arial" w:eastAsia="Arial" w:hAnsi="Arial" w:cs="Arial"/>
          <w:spacing w:val="1"/>
          <w:sz w:val="24"/>
          <w:szCs w:val="24"/>
        </w:rPr>
        <w:t>b</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 xml:space="preserve">k </w:t>
      </w:r>
      <w:r>
        <w:rPr>
          <w:rFonts w:ascii="Arial" w:eastAsia="Arial" w:hAnsi="Arial" w:cs="Arial"/>
          <w:spacing w:val="1"/>
          <w:sz w:val="24"/>
          <w:szCs w:val="24"/>
        </w:rPr>
        <w:t>p</w:t>
      </w:r>
      <w:r>
        <w:rPr>
          <w:rFonts w:ascii="Arial" w:eastAsia="Arial" w:hAnsi="Arial" w:cs="Arial"/>
          <w:sz w:val="24"/>
          <w:szCs w:val="24"/>
        </w:rPr>
        <w:t>roy</w:t>
      </w:r>
      <w:r>
        <w:rPr>
          <w:rFonts w:ascii="Arial" w:eastAsia="Arial" w:hAnsi="Arial" w:cs="Arial"/>
          <w:spacing w:val="1"/>
          <w:sz w:val="24"/>
          <w:szCs w:val="24"/>
        </w:rPr>
        <w:t>e</w:t>
      </w:r>
      <w:r>
        <w:rPr>
          <w:rFonts w:ascii="Arial" w:eastAsia="Arial" w:hAnsi="Arial" w:cs="Arial"/>
          <w:spacing w:val="-2"/>
          <w:sz w:val="24"/>
          <w:szCs w:val="24"/>
        </w:rPr>
        <w:t>k</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ob</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 xml:space="preserve">rvasi </w:t>
      </w:r>
      <w:r>
        <w:rPr>
          <w:rFonts w:ascii="Arial" w:eastAsia="Arial" w:hAnsi="Arial" w:cs="Arial"/>
          <w:spacing w:val="-2"/>
          <w:sz w:val="24"/>
          <w:szCs w:val="24"/>
        </w:rPr>
        <w:t>k</w:t>
      </w:r>
      <w:r>
        <w:rPr>
          <w:rFonts w:ascii="Arial" w:eastAsia="Arial" w:hAnsi="Arial" w:cs="Arial"/>
          <w:spacing w:val="1"/>
          <w:sz w:val="24"/>
          <w:szCs w:val="24"/>
        </w:rPr>
        <w:t>e</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an</w:t>
      </w:r>
      <w:r>
        <w:rPr>
          <w:rFonts w:ascii="Arial" w:eastAsia="Arial" w:hAnsi="Arial" w:cs="Arial"/>
          <w:sz w:val="24"/>
          <w:szCs w:val="24"/>
        </w:rPr>
        <w:t>).</w:t>
      </w:r>
    </w:p>
    <w:p w14:paraId="745EF2DC" w14:textId="77777777" w:rsidR="00A7016F" w:rsidRDefault="00000000">
      <w:pPr>
        <w:tabs>
          <w:tab w:val="left" w:pos="2240"/>
        </w:tabs>
        <w:spacing w:before="3" w:line="360" w:lineRule="auto"/>
        <w:ind w:left="2252" w:right="1395" w:hanging="360"/>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an</w:t>
      </w:r>
      <w:r>
        <w:rPr>
          <w:rFonts w:ascii="Arial" w:eastAsia="Arial" w:hAnsi="Arial" w:cs="Arial"/>
          <w:spacing w:val="-2"/>
          <w:sz w:val="24"/>
          <w:szCs w:val="24"/>
        </w:rPr>
        <w:t>f</w:t>
      </w:r>
      <w:r>
        <w:rPr>
          <w:rFonts w:ascii="Arial" w:eastAsia="Arial" w:hAnsi="Arial" w:cs="Arial"/>
          <w:spacing w:val="1"/>
          <w:sz w:val="24"/>
          <w:szCs w:val="24"/>
        </w:rPr>
        <w:t>aa</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1"/>
          <w:sz w:val="24"/>
          <w:szCs w:val="24"/>
        </w:rPr>
        <w:t xml:space="preserve"> </w:t>
      </w:r>
      <w:r>
        <w:rPr>
          <w:rFonts w:ascii="Arial" w:eastAsia="Arial" w:hAnsi="Arial" w:cs="Arial"/>
          <w:b/>
          <w:sz w:val="24"/>
          <w:szCs w:val="24"/>
        </w:rPr>
        <w:t>t</w:t>
      </w:r>
      <w:r>
        <w:rPr>
          <w:rFonts w:ascii="Arial" w:eastAsia="Arial" w:hAnsi="Arial" w:cs="Arial"/>
          <w:b/>
          <w:spacing w:val="-2"/>
          <w:sz w:val="24"/>
          <w:szCs w:val="24"/>
        </w:rPr>
        <w:t>e</w:t>
      </w:r>
      <w:r>
        <w:rPr>
          <w:rFonts w:ascii="Arial" w:eastAsia="Arial" w:hAnsi="Arial" w:cs="Arial"/>
          <w:b/>
          <w:spacing w:val="1"/>
          <w:sz w:val="24"/>
          <w:szCs w:val="24"/>
        </w:rPr>
        <w:t>k</w:t>
      </w:r>
      <w:r>
        <w:rPr>
          <w:rFonts w:ascii="Arial" w:eastAsia="Arial" w:hAnsi="Arial" w:cs="Arial"/>
          <w:b/>
          <w:sz w:val="24"/>
          <w:szCs w:val="24"/>
        </w:rPr>
        <w:t>nol</w:t>
      </w:r>
      <w:r>
        <w:rPr>
          <w:rFonts w:ascii="Arial" w:eastAsia="Arial" w:hAnsi="Arial" w:cs="Arial"/>
          <w:b/>
          <w:spacing w:val="-2"/>
          <w:sz w:val="24"/>
          <w:szCs w:val="24"/>
        </w:rPr>
        <w:t>o</w:t>
      </w:r>
      <w:r>
        <w:rPr>
          <w:rFonts w:ascii="Arial" w:eastAsia="Arial" w:hAnsi="Arial" w:cs="Arial"/>
          <w:b/>
          <w:sz w:val="24"/>
          <w:szCs w:val="24"/>
        </w:rPr>
        <w:t>gi</w:t>
      </w:r>
      <w:r>
        <w:rPr>
          <w:rFonts w:ascii="Arial" w:eastAsia="Arial" w:hAnsi="Arial" w:cs="Arial"/>
          <w:b/>
          <w:spacing w:val="18"/>
          <w:sz w:val="24"/>
          <w:szCs w:val="24"/>
        </w:rPr>
        <w:t xml:space="preserve"> </w:t>
      </w:r>
      <w:r>
        <w:rPr>
          <w:rFonts w:ascii="Arial" w:eastAsia="Arial" w:hAnsi="Arial" w:cs="Arial"/>
          <w:b/>
          <w:sz w:val="24"/>
          <w:szCs w:val="24"/>
        </w:rPr>
        <w:t>digital</w:t>
      </w:r>
      <w:r>
        <w:rPr>
          <w:rFonts w:ascii="Arial" w:eastAsia="Arial" w:hAnsi="Arial" w:cs="Arial"/>
          <w:b/>
          <w:spacing w:val="19"/>
          <w:sz w:val="24"/>
          <w:szCs w:val="24"/>
        </w:rPr>
        <w:t xml:space="preserve"> </w:t>
      </w:r>
      <w:r>
        <w:rPr>
          <w:rFonts w:ascii="Arial" w:eastAsia="Arial" w:hAnsi="Arial" w:cs="Arial"/>
          <w:sz w:val="24"/>
          <w:szCs w:val="24"/>
        </w:rPr>
        <w:t>(</w:t>
      </w:r>
      <w:r>
        <w:rPr>
          <w:rFonts w:ascii="Arial" w:eastAsia="Arial" w:hAnsi="Arial" w:cs="Arial"/>
          <w:spacing w:val="1"/>
          <w:sz w:val="24"/>
          <w:szCs w:val="24"/>
        </w:rPr>
        <w:t>m</w:t>
      </w:r>
      <w:r>
        <w:rPr>
          <w:rFonts w:ascii="Arial" w:eastAsia="Arial" w:hAnsi="Arial" w:cs="Arial"/>
          <w:sz w:val="24"/>
          <w:szCs w:val="24"/>
        </w:rPr>
        <w:t>isa</w:t>
      </w:r>
      <w:r>
        <w:rPr>
          <w:rFonts w:ascii="Arial" w:eastAsia="Arial" w:hAnsi="Arial" w:cs="Arial"/>
          <w:spacing w:val="-3"/>
          <w:sz w:val="24"/>
          <w:szCs w:val="24"/>
        </w:rPr>
        <w:t>l</w:t>
      </w:r>
      <w:r>
        <w:rPr>
          <w:rFonts w:ascii="Arial" w:eastAsia="Arial" w:hAnsi="Arial" w:cs="Arial"/>
          <w:spacing w:val="1"/>
          <w:sz w:val="24"/>
          <w:szCs w:val="24"/>
        </w:rPr>
        <w:t>n</w:t>
      </w:r>
      <w:r>
        <w:rPr>
          <w:rFonts w:ascii="Arial" w:eastAsia="Arial" w:hAnsi="Arial" w:cs="Arial"/>
          <w:sz w:val="24"/>
          <w:szCs w:val="24"/>
        </w:rPr>
        <w:t>ya</w:t>
      </w:r>
      <w:r>
        <w:rPr>
          <w:rFonts w:ascii="Arial" w:eastAsia="Arial" w:hAnsi="Arial" w:cs="Arial"/>
          <w:spacing w:val="18"/>
          <w:sz w:val="24"/>
          <w:szCs w:val="24"/>
        </w:rPr>
        <w:t xml:space="preserve"> </w:t>
      </w:r>
      <w:r>
        <w:rPr>
          <w:rFonts w:ascii="Arial" w:eastAsia="Arial" w:hAnsi="Arial" w:cs="Arial"/>
          <w:spacing w:val="2"/>
          <w:sz w:val="24"/>
          <w:szCs w:val="24"/>
        </w:rPr>
        <w:t>e</w:t>
      </w:r>
      <w:r>
        <w:rPr>
          <w:rFonts w:ascii="Arial" w:eastAsia="Arial" w:hAnsi="Arial" w:cs="Arial"/>
          <w:spacing w:val="-3"/>
          <w:sz w:val="24"/>
          <w:szCs w:val="24"/>
        </w:rPr>
        <w:t>-</w:t>
      </w:r>
      <w:r>
        <w:rPr>
          <w:rFonts w:ascii="Arial" w:eastAsia="Arial" w:hAnsi="Arial" w:cs="Arial"/>
          <w:spacing w:val="1"/>
          <w:sz w:val="24"/>
          <w:szCs w:val="24"/>
        </w:rPr>
        <w:t>po</w:t>
      </w:r>
      <w:r>
        <w:rPr>
          <w:rFonts w:ascii="Arial" w:eastAsia="Arial" w:hAnsi="Arial" w:cs="Arial"/>
          <w:sz w:val="24"/>
          <w:szCs w:val="24"/>
        </w:rPr>
        <w:t>rtf</w:t>
      </w:r>
      <w:r>
        <w:rPr>
          <w:rFonts w:ascii="Arial" w:eastAsia="Arial" w:hAnsi="Arial" w:cs="Arial"/>
          <w:spacing w:val="1"/>
          <w:sz w:val="24"/>
          <w:szCs w:val="24"/>
        </w:rPr>
        <w:t>o</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pacing w:val="1"/>
          <w:sz w:val="24"/>
          <w:szCs w:val="24"/>
        </w:rPr>
        <w:t>o</w:t>
      </w:r>
      <w:r>
        <w:rPr>
          <w:rFonts w:ascii="Arial" w:eastAsia="Arial" w:hAnsi="Arial" w:cs="Arial"/>
          <w:sz w:val="24"/>
          <w:szCs w:val="24"/>
        </w:rPr>
        <w:t>,</w:t>
      </w:r>
      <w:r>
        <w:rPr>
          <w:rFonts w:ascii="Arial" w:eastAsia="Arial" w:hAnsi="Arial" w:cs="Arial"/>
          <w:spacing w:val="15"/>
          <w:sz w:val="24"/>
          <w:szCs w:val="24"/>
        </w:rPr>
        <w:t xml:space="preserve"> </w:t>
      </w:r>
      <w:r>
        <w:rPr>
          <w:rFonts w:ascii="Arial" w:eastAsia="Arial" w:hAnsi="Arial" w:cs="Arial"/>
          <w:sz w:val="24"/>
          <w:szCs w:val="24"/>
        </w:rPr>
        <w:t>si</w:t>
      </w:r>
      <w:r>
        <w:rPr>
          <w:rFonts w:ascii="Arial" w:eastAsia="Arial" w:hAnsi="Arial" w:cs="Arial"/>
          <w:spacing w:val="1"/>
          <w:sz w:val="24"/>
          <w:szCs w:val="24"/>
        </w:rPr>
        <w:t>mu</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7"/>
          <w:sz w:val="24"/>
          <w:szCs w:val="24"/>
        </w:rPr>
        <w:t xml:space="preserve"> </w:t>
      </w:r>
      <w:r>
        <w:rPr>
          <w:rFonts w:ascii="Arial" w:eastAsia="Arial" w:hAnsi="Arial" w:cs="Arial"/>
          <w:spacing w:val="1"/>
          <w:sz w:val="24"/>
          <w:szCs w:val="24"/>
        </w:rPr>
        <w:t>a</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u</w:t>
      </w:r>
      <w:r>
        <w:rPr>
          <w:rFonts w:ascii="Arial" w:eastAsia="Arial" w:hAnsi="Arial" w:cs="Arial"/>
          <w:spacing w:val="18"/>
          <w:sz w:val="24"/>
          <w:szCs w:val="24"/>
        </w:rPr>
        <w:t xml:space="preserve"> </w:t>
      </w:r>
      <w:r>
        <w:rPr>
          <w:rFonts w:ascii="Arial" w:eastAsia="Arial" w:hAnsi="Arial" w:cs="Arial"/>
          <w:spacing w:val="1"/>
          <w:sz w:val="24"/>
          <w:szCs w:val="24"/>
        </w:rPr>
        <w:t>p</w:t>
      </w:r>
      <w:r>
        <w:rPr>
          <w:rFonts w:ascii="Arial" w:eastAsia="Arial" w:hAnsi="Arial" w:cs="Arial"/>
          <w:sz w:val="24"/>
          <w:szCs w:val="24"/>
        </w:rPr>
        <w:t>la</w:t>
      </w:r>
      <w:r>
        <w:rPr>
          <w:rFonts w:ascii="Arial" w:eastAsia="Arial" w:hAnsi="Arial" w:cs="Arial"/>
          <w:spacing w:val="1"/>
          <w:sz w:val="24"/>
          <w:szCs w:val="24"/>
        </w:rPr>
        <w:t>t</w:t>
      </w:r>
      <w:r>
        <w:rPr>
          <w:rFonts w:ascii="Arial" w:eastAsia="Arial" w:hAnsi="Arial" w:cs="Arial"/>
          <w:spacing w:val="-2"/>
          <w:sz w:val="24"/>
          <w:szCs w:val="24"/>
        </w:rPr>
        <w:t>f</w:t>
      </w:r>
      <w:r>
        <w:rPr>
          <w:rFonts w:ascii="Arial" w:eastAsia="Arial" w:hAnsi="Arial" w:cs="Arial"/>
          <w:spacing w:val="1"/>
          <w:sz w:val="24"/>
          <w:szCs w:val="24"/>
        </w:rPr>
        <w:t>o</w:t>
      </w:r>
      <w:r>
        <w:rPr>
          <w:rFonts w:ascii="Arial" w:eastAsia="Arial" w:hAnsi="Arial" w:cs="Arial"/>
          <w:sz w:val="24"/>
          <w:szCs w:val="24"/>
        </w:rPr>
        <w:t xml:space="preserve">rm </w:t>
      </w:r>
      <w:r>
        <w:rPr>
          <w:rFonts w:ascii="Arial" w:eastAsia="Arial" w:hAnsi="Arial" w:cs="Arial"/>
          <w:spacing w:val="1"/>
          <w:sz w:val="24"/>
          <w:szCs w:val="24"/>
        </w:rPr>
        <w:t>pe</w:t>
      </w:r>
      <w:r>
        <w:rPr>
          <w:rFonts w:ascii="Arial" w:eastAsia="Arial" w:hAnsi="Arial" w:cs="Arial"/>
          <w:spacing w:val="-1"/>
          <w:sz w:val="24"/>
          <w:szCs w:val="24"/>
        </w:rPr>
        <w:t>m</w:t>
      </w:r>
      <w:r>
        <w:rPr>
          <w:rFonts w:ascii="Arial" w:eastAsia="Arial" w:hAnsi="Arial" w:cs="Arial"/>
          <w:spacing w:val="1"/>
          <w:sz w:val="24"/>
          <w:szCs w:val="24"/>
        </w:rPr>
        <w:t>be</w:t>
      </w:r>
      <w:r>
        <w:rPr>
          <w:rFonts w:ascii="Arial" w:eastAsia="Arial" w:hAnsi="Arial" w:cs="Arial"/>
          <w:sz w:val="24"/>
          <w:szCs w:val="24"/>
        </w:rPr>
        <w:t>la</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ran</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ng</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un</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z w:val="24"/>
          <w:szCs w:val="24"/>
        </w:rPr>
        <w:t xml:space="preserve">k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z w:val="24"/>
          <w:szCs w:val="24"/>
        </w:rPr>
        <w:t>rku</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3"/>
          <w:sz w:val="24"/>
          <w:szCs w:val="24"/>
        </w:rPr>
        <w:t xml:space="preserve"> </w:t>
      </w:r>
      <w:r>
        <w:rPr>
          <w:rFonts w:ascii="Arial" w:eastAsia="Arial" w:hAnsi="Arial" w:cs="Arial"/>
          <w:spacing w:val="-1"/>
          <w:sz w:val="24"/>
          <w:szCs w:val="24"/>
        </w:rPr>
        <w:t>pe</w:t>
      </w:r>
      <w:r>
        <w:rPr>
          <w:rFonts w:ascii="Arial" w:eastAsia="Arial" w:hAnsi="Arial" w:cs="Arial"/>
          <w:spacing w:val="1"/>
          <w:sz w:val="24"/>
          <w:szCs w:val="24"/>
        </w:rPr>
        <w:t>nga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be</w:t>
      </w:r>
      <w:r>
        <w:rPr>
          <w:rFonts w:ascii="Arial" w:eastAsia="Arial" w:hAnsi="Arial" w:cs="Arial"/>
          <w:sz w:val="24"/>
          <w:szCs w:val="24"/>
        </w:rPr>
        <w:t>la</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1"/>
          <w:sz w:val="24"/>
          <w:szCs w:val="24"/>
        </w:rPr>
        <w:t xml:space="preserve"> </w:t>
      </w:r>
      <w:r>
        <w:rPr>
          <w:rFonts w:ascii="Arial" w:eastAsia="Arial" w:hAnsi="Arial" w:cs="Arial"/>
          <w:i/>
          <w:sz w:val="24"/>
          <w:szCs w:val="24"/>
        </w:rPr>
        <w:t>i</w:t>
      </w:r>
      <w:r>
        <w:rPr>
          <w:rFonts w:ascii="Arial" w:eastAsia="Arial" w:hAnsi="Arial" w:cs="Arial"/>
          <w:i/>
          <w:spacing w:val="-1"/>
          <w:sz w:val="24"/>
          <w:szCs w:val="24"/>
        </w:rPr>
        <w:t>m</w:t>
      </w:r>
      <w:r>
        <w:rPr>
          <w:rFonts w:ascii="Arial" w:eastAsia="Arial" w:hAnsi="Arial" w:cs="Arial"/>
          <w:i/>
          <w:spacing w:val="1"/>
          <w:sz w:val="24"/>
          <w:szCs w:val="24"/>
        </w:rPr>
        <w:t>me</w:t>
      </w:r>
      <w:r>
        <w:rPr>
          <w:rFonts w:ascii="Arial" w:eastAsia="Arial" w:hAnsi="Arial" w:cs="Arial"/>
          <w:i/>
          <w:sz w:val="24"/>
          <w:szCs w:val="24"/>
        </w:rPr>
        <w:t>rs</w:t>
      </w:r>
      <w:r>
        <w:rPr>
          <w:rFonts w:ascii="Arial" w:eastAsia="Arial" w:hAnsi="Arial" w:cs="Arial"/>
          <w:i/>
          <w:spacing w:val="-1"/>
          <w:sz w:val="24"/>
          <w:szCs w:val="24"/>
        </w:rPr>
        <w:t>i</w:t>
      </w:r>
      <w:r>
        <w:rPr>
          <w:rFonts w:ascii="Arial" w:eastAsia="Arial" w:hAnsi="Arial" w:cs="Arial"/>
          <w:i/>
          <w:sz w:val="24"/>
          <w:szCs w:val="24"/>
        </w:rPr>
        <w:t>ve</w:t>
      </w:r>
      <w:r>
        <w:rPr>
          <w:rFonts w:ascii="Arial" w:eastAsia="Arial" w:hAnsi="Arial" w:cs="Arial"/>
          <w:i/>
          <w:spacing w:val="4"/>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 refl</w:t>
      </w:r>
      <w:r>
        <w:rPr>
          <w:rFonts w:ascii="Arial" w:eastAsia="Arial" w:hAnsi="Arial" w:cs="Arial"/>
          <w:spacing w:val="1"/>
          <w:sz w:val="24"/>
          <w:szCs w:val="24"/>
        </w:rPr>
        <w:t>e</w:t>
      </w:r>
      <w:r>
        <w:rPr>
          <w:rFonts w:ascii="Arial" w:eastAsia="Arial" w:hAnsi="Arial" w:cs="Arial"/>
          <w:sz w:val="24"/>
          <w:szCs w:val="24"/>
        </w:rPr>
        <w:t>ktif.</w:t>
      </w:r>
    </w:p>
    <w:p w14:paraId="7997D59C" w14:textId="4747DB06" w:rsidR="00A7016F" w:rsidRDefault="00E577C8">
      <w:pPr>
        <w:spacing w:before="5"/>
        <w:ind w:left="1440"/>
        <w:rPr>
          <w:rFonts w:ascii="Arial" w:eastAsia="Arial" w:hAnsi="Arial" w:cs="Arial"/>
          <w:sz w:val="24"/>
          <w:szCs w:val="24"/>
        </w:rPr>
      </w:pPr>
      <w:r>
        <w:rPr>
          <w:rFonts w:ascii="Arial" w:eastAsia="Arial" w:hAnsi="Arial" w:cs="Arial"/>
          <w:spacing w:val="1"/>
          <w:sz w:val="24"/>
          <w:szCs w:val="24"/>
          <w:lang w:val="id-ID"/>
        </w:rPr>
        <w:t>6</w:t>
      </w:r>
      <w:r w:rsidR="00000000">
        <w:rPr>
          <w:rFonts w:ascii="Arial" w:eastAsia="Arial" w:hAnsi="Arial" w:cs="Arial"/>
          <w:sz w:val="24"/>
          <w:szCs w:val="24"/>
        </w:rPr>
        <w:t xml:space="preserve">. </w:t>
      </w:r>
      <w:r w:rsidR="00000000">
        <w:rPr>
          <w:rFonts w:ascii="Arial" w:eastAsia="Arial" w:hAnsi="Arial" w:cs="Arial"/>
          <w:spacing w:val="26"/>
          <w:sz w:val="24"/>
          <w:szCs w:val="24"/>
        </w:rPr>
        <w:t xml:space="preserve"> </w:t>
      </w:r>
      <w:r w:rsidR="00000000">
        <w:rPr>
          <w:rFonts w:ascii="Arial" w:eastAsia="Arial" w:hAnsi="Arial" w:cs="Arial"/>
          <w:sz w:val="24"/>
          <w:szCs w:val="24"/>
        </w:rPr>
        <w:t>Sin</w:t>
      </w:r>
      <w:r w:rsidR="00000000">
        <w:rPr>
          <w:rFonts w:ascii="Arial" w:eastAsia="Arial" w:hAnsi="Arial" w:cs="Arial"/>
          <w:spacing w:val="1"/>
          <w:sz w:val="24"/>
          <w:szCs w:val="24"/>
        </w:rPr>
        <w:t>te</w:t>
      </w:r>
      <w:r w:rsidR="00000000">
        <w:rPr>
          <w:rFonts w:ascii="Arial" w:eastAsia="Arial" w:hAnsi="Arial" w:cs="Arial"/>
          <w:sz w:val="24"/>
          <w:szCs w:val="24"/>
        </w:rPr>
        <w:t xml:space="preserve">sis </w:t>
      </w:r>
      <w:r w:rsidR="00000000">
        <w:rPr>
          <w:rFonts w:ascii="Arial" w:eastAsia="Arial" w:hAnsi="Arial" w:cs="Arial"/>
          <w:spacing w:val="-2"/>
          <w:sz w:val="24"/>
          <w:szCs w:val="24"/>
        </w:rPr>
        <w:t>K</w:t>
      </w:r>
      <w:r w:rsidR="00000000">
        <w:rPr>
          <w:rFonts w:ascii="Arial" w:eastAsia="Arial" w:hAnsi="Arial" w:cs="Arial"/>
          <w:spacing w:val="1"/>
          <w:sz w:val="24"/>
          <w:szCs w:val="24"/>
        </w:rPr>
        <w:t>e</w:t>
      </w:r>
      <w:r w:rsidR="00000000">
        <w:rPr>
          <w:rFonts w:ascii="Arial" w:eastAsia="Arial" w:hAnsi="Arial" w:cs="Arial"/>
          <w:sz w:val="24"/>
          <w:szCs w:val="24"/>
        </w:rPr>
        <w:t>l</w:t>
      </w:r>
      <w:r w:rsidR="00000000">
        <w:rPr>
          <w:rFonts w:ascii="Arial" w:eastAsia="Arial" w:hAnsi="Arial" w:cs="Arial"/>
          <w:spacing w:val="-2"/>
          <w:sz w:val="24"/>
          <w:szCs w:val="24"/>
        </w:rPr>
        <w:t>o</w:t>
      </w:r>
      <w:r w:rsidR="00000000">
        <w:rPr>
          <w:rFonts w:ascii="Arial" w:eastAsia="Arial" w:hAnsi="Arial" w:cs="Arial"/>
          <w:spacing w:val="1"/>
          <w:sz w:val="24"/>
          <w:szCs w:val="24"/>
        </w:rPr>
        <w:t>mpo</w:t>
      </w:r>
      <w:r w:rsidR="00000000">
        <w:rPr>
          <w:rFonts w:ascii="Arial" w:eastAsia="Arial" w:hAnsi="Arial" w:cs="Arial"/>
          <w:sz w:val="24"/>
          <w:szCs w:val="24"/>
        </w:rPr>
        <w:t>k</w:t>
      </w:r>
    </w:p>
    <w:p w14:paraId="50EAACE5" w14:textId="77777777" w:rsidR="00A7016F" w:rsidRDefault="00A7016F">
      <w:pPr>
        <w:spacing w:before="8" w:line="120" w:lineRule="exact"/>
        <w:rPr>
          <w:sz w:val="13"/>
          <w:szCs w:val="13"/>
        </w:rPr>
      </w:pPr>
    </w:p>
    <w:p w14:paraId="55F7A455" w14:textId="77777777" w:rsidR="00A7016F" w:rsidRDefault="00A7016F">
      <w:pPr>
        <w:spacing w:line="200" w:lineRule="exact"/>
      </w:pPr>
    </w:p>
    <w:p w14:paraId="1868343D" w14:textId="77777777" w:rsidR="00A7016F" w:rsidRDefault="00000000">
      <w:pPr>
        <w:tabs>
          <w:tab w:val="left" w:pos="2160"/>
        </w:tabs>
        <w:spacing w:line="360" w:lineRule="auto"/>
        <w:ind w:left="2160" w:right="1395" w:hanging="360"/>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Hasil</w:t>
      </w:r>
      <w:r>
        <w:rPr>
          <w:rFonts w:ascii="Arial" w:eastAsia="Arial" w:hAnsi="Arial" w:cs="Arial"/>
          <w:spacing w:val="-12"/>
          <w:sz w:val="24"/>
          <w:szCs w:val="24"/>
        </w:rPr>
        <w:t xml:space="preserve"> </w:t>
      </w:r>
      <w:r>
        <w:rPr>
          <w:rFonts w:ascii="Arial" w:eastAsia="Arial" w:hAnsi="Arial" w:cs="Arial"/>
          <w:spacing w:val="1"/>
          <w:sz w:val="24"/>
          <w:szCs w:val="24"/>
        </w:rPr>
        <w:t>d</w:t>
      </w:r>
      <w:r>
        <w:rPr>
          <w:rFonts w:ascii="Arial" w:eastAsia="Arial" w:hAnsi="Arial" w:cs="Arial"/>
          <w:sz w:val="24"/>
          <w:szCs w:val="24"/>
        </w:rPr>
        <w:t>iskusi</w:t>
      </w:r>
      <w:r>
        <w:rPr>
          <w:rFonts w:ascii="Arial" w:eastAsia="Arial" w:hAnsi="Arial" w:cs="Arial"/>
          <w:spacing w:val="-11"/>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2"/>
          <w:sz w:val="24"/>
          <w:szCs w:val="24"/>
        </w:rPr>
        <w:t>t</w:t>
      </w:r>
      <w:r>
        <w:rPr>
          <w:rFonts w:ascii="Arial" w:eastAsia="Arial" w:hAnsi="Arial" w:cs="Arial"/>
          <w:spacing w:val="1"/>
          <w:sz w:val="24"/>
          <w:szCs w:val="24"/>
        </w:rPr>
        <w:t>ua</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lam</w:t>
      </w:r>
      <w:r>
        <w:rPr>
          <w:rFonts w:ascii="Arial" w:eastAsia="Arial" w:hAnsi="Arial" w:cs="Arial"/>
          <w:spacing w:val="-12"/>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en</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0"/>
          <w:sz w:val="24"/>
          <w:szCs w:val="24"/>
        </w:rPr>
        <w:t xml:space="preserve"> </w:t>
      </w:r>
      <w:r>
        <w:rPr>
          <w:rFonts w:ascii="Arial" w:eastAsia="Arial" w:hAnsi="Arial" w:cs="Arial"/>
          <w:b/>
          <w:sz w:val="24"/>
          <w:szCs w:val="24"/>
        </w:rPr>
        <w:t>ring</w:t>
      </w:r>
      <w:r>
        <w:rPr>
          <w:rFonts w:ascii="Arial" w:eastAsia="Arial" w:hAnsi="Arial" w:cs="Arial"/>
          <w:b/>
          <w:spacing w:val="-1"/>
          <w:sz w:val="24"/>
          <w:szCs w:val="24"/>
        </w:rPr>
        <w:t>ka</w:t>
      </w:r>
      <w:r>
        <w:rPr>
          <w:rFonts w:ascii="Arial" w:eastAsia="Arial" w:hAnsi="Arial" w:cs="Arial"/>
          <w:b/>
          <w:spacing w:val="1"/>
          <w:sz w:val="24"/>
          <w:szCs w:val="24"/>
        </w:rPr>
        <w:t>sa</w:t>
      </w:r>
      <w:r>
        <w:rPr>
          <w:rFonts w:ascii="Arial" w:eastAsia="Arial" w:hAnsi="Arial" w:cs="Arial"/>
          <w:b/>
          <w:sz w:val="24"/>
          <w:szCs w:val="24"/>
        </w:rPr>
        <w:t>n</w:t>
      </w:r>
      <w:r>
        <w:rPr>
          <w:rFonts w:ascii="Arial" w:eastAsia="Arial" w:hAnsi="Arial" w:cs="Arial"/>
          <w:b/>
          <w:spacing w:val="-11"/>
          <w:sz w:val="24"/>
          <w:szCs w:val="24"/>
        </w:rPr>
        <w:t xml:space="preserve"> </w:t>
      </w:r>
      <w:r>
        <w:rPr>
          <w:rFonts w:ascii="Arial" w:eastAsia="Arial" w:hAnsi="Arial" w:cs="Arial"/>
          <w:b/>
          <w:spacing w:val="-2"/>
          <w:sz w:val="24"/>
          <w:szCs w:val="24"/>
        </w:rPr>
        <w:t>r</w:t>
      </w:r>
      <w:r>
        <w:rPr>
          <w:rFonts w:ascii="Arial" w:eastAsia="Arial" w:hAnsi="Arial" w:cs="Arial"/>
          <w:b/>
          <w:spacing w:val="1"/>
          <w:sz w:val="24"/>
          <w:szCs w:val="24"/>
        </w:rPr>
        <w:t>e</w:t>
      </w:r>
      <w:r>
        <w:rPr>
          <w:rFonts w:ascii="Arial" w:eastAsia="Arial" w:hAnsi="Arial" w:cs="Arial"/>
          <w:b/>
          <w:sz w:val="24"/>
          <w:szCs w:val="24"/>
        </w:rPr>
        <w:t>fle</w:t>
      </w:r>
      <w:r>
        <w:rPr>
          <w:rFonts w:ascii="Arial" w:eastAsia="Arial" w:hAnsi="Arial" w:cs="Arial"/>
          <w:b/>
          <w:spacing w:val="1"/>
          <w:sz w:val="24"/>
          <w:szCs w:val="24"/>
        </w:rPr>
        <w:t>k</w:t>
      </w:r>
      <w:r>
        <w:rPr>
          <w:rFonts w:ascii="Arial" w:eastAsia="Arial" w:hAnsi="Arial" w:cs="Arial"/>
          <w:b/>
          <w:sz w:val="24"/>
          <w:szCs w:val="24"/>
        </w:rPr>
        <w:t>tif</w:t>
      </w:r>
      <w:r>
        <w:rPr>
          <w:rFonts w:ascii="Arial" w:eastAsia="Arial" w:hAnsi="Arial" w:cs="Arial"/>
          <w:b/>
          <w:spacing w:val="-12"/>
          <w:sz w:val="24"/>
          <w:szCs w:val="24"/>
        </w:rPr>
        <w:t xml:space="preserve"> </w:t>
      </w:r>
      <w:r>
        <w:rPr>
          <w:rFonts w:ascii="Arial" w:eastAsia="Arial" w:hAnsi="Arial" w:cs="Arial"/>
          <w:b/>
          <w:sz w:val="24"/>
          <w:szCs w:val="24"/>
        </w:rPr>
        <w:t>(</w:t>
      </w:r>
      <w:r>
        <w:rPr>
          <w:rFonts w:ascii="Arial" w:eastAsia="Arial" w:hAnsi="Arial" w:cs="Arial"/>
          <w:b/>
          <w:spacing w:val="-1"/>
          <w:sz w:val="24"/>
          <w:szCs w:val="24"/>
        </w:rPr>
        <w:t>1</w:t>
      </w:r>
      <w:r>
        <w:rPr>
          <w:rFonts w:ascii="Arial" w:eastAsia="Arial" w:hAnsi="Arial" w:cs="Arial"/>
          <w:b/>
          <w:spacing w:val="1"/>
          <w:sz w:val="24"/>
          <w:szCs w:val="24"/>
        </w:rPr>
        <w:t>–</w:t>
      </w:r>
      <w:r>
        <w:rPr>
          <w:rFonts w:ascii="Arial" w:eastAsia="Arial" w:hAnsi="Arial" w:cs="Arial"/>
          <w:b/>
          <w:sz w:val="24"/>
          <w:szCs w:val="24"/>
        </w:rPr>
        <w:t>2</w:t>
      </w:r>
      <w:r>
        <w:rPr>
          <w:rFonts w:ascii="Arial" w:eastAsia="Arial" w:hAnsi="Arial" w:cs="Arial"/>
          <w:b/>
          <w:spacing w:val="-11"/>
          <w:sz w:val="24"/>
          <w:szCs w:val="24"/>
        </w:rPr>
        <w:t xml:space="preserve"> </w:t>
      </w:r>
      <w:r>
        <w:rPr>
          <w:rFonts w:ascii="Arial" w:eastAsia="Arial" w:hAnsi="Arial" w:cs="Arial"/>
          <w:b/>
          <w:spacing w:val="-3"/>
          <w:sz w:val="24"/>
          <w:szCs w:val="24"/>
        </w:rPr>
        <w:t>h</w:t>
      </w:r>
      <w:r>
        <w:rPr>
          <w:rFonts w:ascii="Arial" w:eastAsia="Arial" w:hAnsi="Arial" w:cs="Arial"/>
          <w:b/>
          <w:spacing w:val="1"/>
          <w:sz w:val="24"/>
          <w:szCs w:val="24"/>
        </w:rPr>
        <w:t>a</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z w:val="24"/>
          <w:szCs w:val="24"/>
        </w:rPr>
        <w:t>m</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11"/>
          <w:sz w:val="24"/>
          <w:szCs w:val="24"/>
        </w:rPr>
        <w:t xml:space="preserve"> </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 xml:space="preserve">u </w:t>
      </w:r>
      <w:r>
        <w:rPr>
          <w:rFonts w:ascii="Arial" w:eastAsia="Arial" w:hAnsi="Arial" w:cs="Arial"/>
          <w:b/>
          <w:sz w:val="24"/>
          <w:szCs w:val="24"/>
        </w:rPr>
        <w:t>tab</w:t>
      </w:r>
      <w:r>
        <w:rPr>
          <w:rFonts w:ascii="Arial" w:eastAsia="Arial" w:hAnsi="Arial" w:cs="Arial"/>
          <w:b/>
          <w:spacing w:val="1"/>
          <w:sz w:val="24"/>
          <w:szCs w:val="24"/>
        </w:rPr>
        <w:t>e</w:t>
      </w:r>
      <w:r>
        <w:rPr>
          <w:rFonts w:ascii="Arial" w:eastAsia="Arial" w:hAnsi="Arial" w:cs="Arial"/>
          <w:b/>
          <w:sz w:val="24"/>
          <w:szCs w:val="24"/>
        </w:rPr>
        <w:t>l</w:t>
      </w:r>
      <w:r>
        <w:rPr>
          <w:rFonts w:ascii="Arial" w:eastAsia="Arial" w:hAnsi="Arial" w:cs="Arial"/>
          <w:b/>
          <w:spacing w:val="4"/>
          <w:sz w:val="24"/>
          <w:szCs w:val="24"/>
        </w:rPr>
        <w:t xml:space="preserve"> </w:t>
      </w:r>
      <w:r>
        <w:rPr>
          <w:rFonts w:ascii="Arial" w:eastAsia="Arial" w:hAnsi="Arial" w:cs="Arial"/>
          <w:b/>
          <w:spacing w:val="1"/>
          <w:sz w:val="24"/>
          <w:szCs w:val="24"/>
        </w:rPr>
        <w:t>s</w:t>
      </w:r>
      <w:r>
        <w:rPr>
          <w:rFonts w:ascii="Arial" w:eastAsia="Arial" w:hAnsi="Arial" w:cs="Arial"/>
          <w:b/>
          <w:sz w:val="24"/>
          <w:szCs w:val="24"/>
        </w:rPr>
        <w:t>int</w:t>
      </w:r>
      <w:r>
        <w:rPr>
          <w:rFonts w:ascii="Arial" w:eastAsia="Arial" w:hAnsi="Arial" w:cs="Arial"/>
          <w:b/>
          <w:spacing w:val="-2"/>
          <w:sz w:val="24"/>
          <w:szCs w:val="24"/>
        </w:rPr>
        <w:t>e</w:t>
      </w:r>
      <w:r>
        <w:rPr>
          <w:rFonts w:ascii="Arial" w:eastAsia="Arial" w:hAnsi="Arial" w:cs="Arial"/>
          <w:b/>
          <w:spacing w:val="1"/>
          <w:sz w:val="24"/>
          <w:szCs w:val="24"/>
        </w:rPr>
        <w:t>s</w:t>
      </w:r>
      <w:r>
        <w:rPr>
          <w:rFonts w:ascii="Arial" w:eastAsia="Arial" w:hAnsi="Arial" w:cs="Arial"/>
          <w:b/>
          <w:sz w:val="24"/>
          <w:szCs w:val="24"/>
        </w:rPr>
        <w:t>is</w:t>
      </w:r>
      <w:r>
        <w:rPr>
          <w:rFonts w:ascii="Arial" w:eastAsia="Arial" w:hAnsi="Arial" w:cs="Arial"/>
          <w:b/>
          <w:spacing w:val="2"/>
          <w:sz w:val="24"/>
          <w:szCs w:val="24"/>
        </w:rPr>
        <w:t xml:space="preserve"> </w:t>
      </w:r>
      <w:r>
        <w:rPr>
          <w:rFonts w:ascii="Arial" w:eastAsia="Arial" w:hAnsi="Arial" w:cs="Arial"/>
          <w:b/>
          <w:spacing w:val="1"/>
          <w:sz w:val="24"/>
          <w:szCs w:val="24"/>
        </w:rPr>
        <w:t>ya</w:t>
      </w:r>
      <w:r>
        <w:rPr>
          <w:rFonts w:ascii="Arial" w:eastAsia="Arial" w:hAnsi="Arial" w:cs="Arial"/>
          <w:b/>
          <w:sz w:val="24"/>
          <w:szCs w:val="24"/>
        </w:rPr>
        <w:t>ng m</w:t>
      </w:r>
      <w:r>
        <w:rPr>
          <w:rFonts w:ascii="Arial" w:eastAsia="Arial" w:hAnsi="Arial" w:cs="Arial"/>
          <w:b/>
          <w:spacing w:val="1"/>
          <w:sz w:val="24"/>
          <w:szCs w:val="24"/>
        </w:rPr>
        <w:t>e</w:t>
      </w:r>
      <w:r>
        <w:rPr>
          <w:rFonts w:ascii="Arial" w:eastAsia="Arial" w:hAnsi="Arial" w:cs="Arial"/>
          <w:b/>
          <w:sz w:val="24"/>
          <w:szCs w:val="24"/>
        </w:rPr>
        <w:t>nunjuk</w:t>
      </w:r>
      <w:r>
        <w:rPr>
          <w:rFonts w:ascii="Arial" w:eastAsia="Arial" w:hAnsi="Arial" w:cs="Arial"/>
          <w:b/>
          <w:spacing w:val="1"/>
          <w:sz w:val="24"/>
          <w:szCs w:val="24"/>
        </w:rPr>
        <w:t>ka</w:t>
      </w:r>
      <w:r>
        <w:rPr>
          <w:rFonts w:ascii="Arial" w:eastAsia="Arial" w:hAnsi="Arial" w:cs="Arial"/>
          <w:b/>
          <w:sz w:val="24"/>
          <w:szCs w:val="24"/>
        </w:rPr>
        <w:t>n</w:t>
      </w:r>
      <w:r>
        <w:rPr>
          <w:rFonts w:ascii="Arial" w:eastAsia="Arial" w:hAnsi="Arial" w:cs="Arial"/>
          <w:b/>
          <w:spacing w:val="3"/>
          <w:sz w:val="24"/>
          <w:szCs w:val="24"/>
        </w:rPr>
        <w:t xml:space="preserve"> </w:t>
      </w:r>
      <w:r>
        <w:rPr>
          <w:rFonts w:ascii="Arial" w:eastAsia="Arial" w:hAnsi="Arial" w:cs="Arial"/>
          <w:b/>
          <w:sz w:val="24"/>
          <w:szCs w:val="24"/>
        </w:rPr>
        <w:t>hub</w:t>
      </w:r>
      <w:r>
        <w:rPr>
          <w:rFonts w:ascii="Arial" w:eastAsia="Arial" w:hAnsi="Arial" w:cs="Arial"/>
          <w:b/>
          <w:spacing w:val="-1"/>
          <w:sz w:val="24"/>
          <w:szCs w:val="24"/>
        </w:rPr>
        <w:t>u</w:t>
      </w:r>
      <w:r>
        <w:rPr>
          <w:rFonts w:ascii="Arial" w:eastAsia="Arial" w:hAnsi="Arial" w:cs="Arial"/>
          <w:b/>
          <w:spacing w:val="-3"/>
          <w:sz w:val="24"/>
          <w:szCs w:val="24"/>
        </w:rPr>
        <w:t>n</w:t>
      </w:r>
      <w:r>
        <w:rPr>
          <w:rFonts w:ascii="Arial" w:eastAsia="Arial" w:hAnsi="Arial" w:cs="Arial"/>
          <w:b/>
          <w:sz w:val="24"/>
          <w:szCs w:val="24"/>
        </w:rPr>
        <w:t>gan</w:t>
      </w:r>
      <w:r>
        <w:rPr>
          <w:rFonts w:ascii="Arial" w:eastAsia="Arial" w:hAnsi="Arial" w:cs="Arial"/>
          <w:b/>
          <w:spacing w:val="3"/>
          <w:sz w:val="24"/>
          <w:szCs w:val="24"/>
        </w:rPr>
        <w:t xml:space="preserve"> </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1"/>
          <w:sz w:val="24"/>
          <w:szCs w:val="24"/>
        </w:rPr>
        <w:t>t</w:t>
      </w:r>
      <w:r>
        <w:rPr>
          <w:rFonts w:ascii="Arial" w:eastAsia="Arial" w:hAnsi="Arial" w:cs="Arial"/>
          <w:b/>
          <w:spacing w:val="1"/>
          <w:sz w:val="24"/>
          <w:szCs w:val="24"/>
        </w:rPr>
        <w:t>a</w:t>
      </w:r>
      <w:r>
        <w:rPr>
          <w:rFonts w:ascii="Arial" w:eastAsia="Arial" w:hAnsi="Arial" w:cs="Arial"/>
          <w:b/>
          <w:sz w:val="24"/>
          <w:szCs w:val="24"/>
        </w:rPr>
        <w:t>ra</w:t>
      </w:r>
      <w:r>
        <w:rPr>
          <w:rFonts w:ascii="Arial" w:eastAsia="Arial" w:hAnsi="Arial" w:cs="Arial"/>
          <w:b/>
          <w:spacing w:val="4"/>
          <w:sz w:val="24"/>
          <w:szCs w:val="24"/>
        </w:rPr>
        <w:t xml:space="preserve"> </w:t>
      </w:r>
      <w:r>
        <w:rPr>
          <w:rFonts w:ascii="Arial" w:eastAsia="Arial" w:hAnsi="Arial" w:cs="Arial"/>
          <w:b/>
          <w:sz w:val="24"/>
          <w:szCs w:val="24"/>
        </w:rPr>
        <w:t>m</w:t>
      </w:r>
      <w:r>
        <w:rPr>
          <w:rFonts w:ascii="Arial" w:eastAsia="Arial" w:hAnsi="Arial" w:cs="Arial"/>
          <w:b/>
          <w:spacing w:val="-1"/>
          <w:sz w:val="24"/>
          <w:szCs w:val="24"/>
        </w:rPr>
        <w:t>a</w:t>
      </w:r>
      <w:r>
        <w:rPr>
          <w:rFonts w:ascii="Arial" w:eastAsia="Arial" w:hAnsi="Arial" w:cs="Arial"/>
          <w:b/>
          <w:spacing w:val="1"/>
          <w:sz w:val="24"/>
          <w:szCs w:val="24"/>
        </w:rPr>
        <w:t>sa</w:t>
      </w:r>
      <w:r>
        <w:rPr>
          <w:rFonts w:ascii="Arial" w:eastAsia="Arial" w:hAnsi="Arial" w:cs="Arial"/>
          <w:b/>
          <w:spacing w:val="-2"/>
          <w:sz w:val="24"/>
          <w:szCs w:val="24"/>
        </w:rPr>
        <w:t>l</w:t>
      </w:r>
      <w:r>
        <w:rPr>
          <w:rFonts w:ascii="Arial" w:eastAsia="Arial" w:hAnsi="Arial" w:cs="Arial"/>
          <w:b/>
          <w:spacing w:val="1"/>
          <w:sz w:val="24"/>
          <w:szCs w:val="24"/>
        </w:rPr>
        <w:t>a</w:t>
      </w:r>
      <w:r>
        <w:rPr>
          <w:rFonts w:ascii="Arial" w:eastAsia="Arial" w:hAnsi="Arial" w:cs="Arial"/>
          <w:b/>
          <w:sz w:val="24"/>
          <w:szCs w:val="24"/>
        </w:rPr>
        <w:t>h,</w:t>
      </w:r>
      <w:r>
        <w:rPr>
          <w:rFonts w:ascii="Arial" w:eastAsia="Arial" w:hAnsi="Arial" w:cs="Arial"/>
          <w:b/>
          <w:spacing w:val="1"/>
          <w:sz w:val="24"/>
          <w:szCs w:val="24"/>
        </w:rPr>
        <w:t xml:space="preserve"> a</w:t>
      </w:r>
      <w:r>
        <w:rPr>
          <w:rFonts w:ascii="Arial" w:eastAsia="Arial" w:hAnsi="Arial" w:cs="Arial"/>
          <w:b/>
          <w:sz w:val="24"/>
          <w:szCs w:val="24"/>
        </w:rPr>
        <w:t>nal</w:t>
      </w:r>
      <w:r>
        <w:rPr>
          <w:rFonts w:ascii="Arial" w:eastAsia="Arial" w:hAnsi="Arial" w:cs="Arial"/>
          <w:b/>
          <w:spacing w:val="1"/>
          <w:sz w:val="24"/>
          <w:szCs w:val="24"/>
        </w:rPr>
        <w:t>i</w:t>
      </w:r>
      <w:r>
        <w:rPr>
          <w:rFonts w:ascii="Arial" w:eastAsia="Arial" w:hAnsi="Arial" w:cs="Arial"/>
          <w:b/>
          <w:spacing w:val="-1"/>
          <w:sz w:val="24"/>
          <w:szCs w:val="24"/>
        </w:rPr>
        <w:t>s</w:t>
      </w:r>
      <w:r>
        <w:rPr>
          <w:rFonts w:ascii="Arial" w:eastAsia="Arial" w:hAnsi="Arial" w:cs="Arial"/>
          <w:b/>
          <w:sz w:val="24"/>
          <w:szCs w:val="24"/>
        </w:rPr>
        <w:t>i</w:t>
      </w:r>
      <w:r>
        <w:rPr>
          <w:rFonts w:ascii="Arial" w:eastAsia="Arial" w:hAnsi="Arial" w:cs="Arial"/>
          <w:b/>
          <w:spacing w:val="1"/>
          <w:sz w:val="24"/>
          <w:szCs w:val="24"/>
        </w:rPr>
        <w:t>s</w:t>
      </w:r>
      <w:r>
        <w:rPr>
          <w:rFonts w:ascii="Arial" w:eastAsia="Arial" w:hAnsi="Arial" w:cs="Arial"/>
          <w:b/>
          <w:sz w:val="24"/>
          <w:szCs w:val="24"/>
        </w:rPr>
        <w:t xml:space="preserve">, </w:t>
      </w:r>
      <w:r>
        <w:rPr>
          <w:rFonts w:ascii="Arial" w:eastAsia="Arial" w:hAnsi="Arial" w:cs="Arial"/>
          <w:b/>
          <w:spacing w:val="1"/>
          <w:sz w:val="24"/>
          <w:szCs w:val="24"/>
        </w:rPr>
        <w:t>s</w:t>
      </w:r>
      <w:r>
        <w:rPr>
          <w:rFonts w:ascii="Arial" w:eastAsia="Arial" w:hAnsi="Arial" w:cs="Arial"/>
          <w:b/>
          <w:sz w:val="24"/>
          <w:szCs w:val="24"/>
        </w:rPr>
        <w:t>olu</w:t>
      </w:r>
      <w:r>
        <w:rPr>
          <w:rFonts w:ascii="Arial" w:eastAsia="Arial" w:hAnsi="Arial" w:cs="Arial"/>
          <w:b/>
          <w:spacing w:val="1"/>
          <w:sz w:val="24"/>
          <w:szCs w:val="24"/>
        </w:rPr>
        <w:t>s</w:t>
      </w:r>
      <w:r>
        <w:rPr>
          <w:rFonts w:ascii="Arial" w:eastAsia="Arial" w:hAnsi="Arial" w:cs="Arial"/>
          <w:b/>
          <w:sz w:val="24"/>
          <w:szCs w:val="24"/>
        </w:rPr>
        <w:t>i,</w:t>
      </w:r>
      <w:r>
        <w:rPr>
          <w:rFonts w:ascii="Arial" w:eastAsia="Arial" w:hAnsi="Arial" w:cs="Arial"/>
          <w:b/>
          <w:spacing w:val="-1"/>
          <w:sz w:val="24"/>
          <w:szCs w:val="24"/>
        </w:rPr>
        <w:t xml:space="preserve"> </w:t>
      </w:r>
      <w:r>
        <w:rPr>
          <w:rFonts w:ascii="Arial" w:eastAsia="Arial" w:hAnsi="Arial" w:cs="Arial"/>
          <w:b/>
          <w:spacing w:val="1"/>
          <w:sz w:val="24"/>
          <w:szCs w:val="24"/>
        </w:rPr>
        <w:t>s</w:t>
      </w:r>
      <w:r>
        <w:rPr>
          <w:rFonts w:ascii="Arial" w:eastAsia="Arial" w:hAnsi="Arial" w:cs="Arial"/>
          <w:b/>
          <w:sz w:val="24"/>
          <w:szCs w:val="24"/>
        </w:rPr>
        <w:t xml:space="preserve">trategi </w:t>
      </w:r>
      <w:r>
        <w:rPr>
          <w:rFonts w:ascii="Arial" w:eastAsia="Arial" w:hAnsi="Arial" w:cs="Arial"/>
          <w:b/>
          <w:spacing w:val="-2"/>
          <w:sz w:val="24"/>
          <w:szCs w:val="24"/>
        </w:rPr>
        <w:t>p</w:t>
      </w:r>
      <w:r>
        <w:rPr>
          <w:rFonts w:ascii="Arial" w:eastAsia="Arial" w:hAnsi="Arial" w:cs="Arial"/>
          <w:b/>
          <w:spacing w:val="1"/>
          <w:sz w:val="24"/>
          <w:szCs w:val="24"/>
        </w:rPr>
        <w:t>e</w:t>
      </w:r>
      <w:r>
        <w:rPr>
          <w:rFonts w:ascii="Arial" w:eastAsia="Arial" w:hAnsi="Arial" w:cs="Arial"/>
          <w:b/>
          <w:sz w:val="24"/>
          <w:szCs w:val="24"/>
        </w:rPr>
        <w:t>m</w:t>
      </w:r>
      <w:r>
        <w:rPr>
          <w:rFonts w:ascii="Arial" w:eastAsia="Arial" w:hAnsi="Arial" w:cs="Arial"/>
          <w:b/>
          <w:spacing w:val="-2"/>
          <w:sz w:val="24"/>
          <w:szCs w:val="24"/>
        </w:rPr>
        <w:t>b</w:t>
      </w:r>
      <w:r>
        <w:rPr>
          <w:rFonts w:ascii="Arial" w:eastAsia="Arial" w:hAnsi="Arial" w:cs="Arial"/>
          <w:b/>
          <w:spacing w:val="1"/>
          <w:sz w:val="24"/>
          <w:szCs w:val="24"/>
        </w:rPr>
        <w:t>e</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 xml:space="preserve">n, </w:t>
      </w:r>
      <w:r>
        <w:rPr>
          <w:rFonts w:ascii="Arial" w:eastAsia="Arial" w:hAnsi="Arial" w:cs="Arial"/>
          <w:b/>
          <w:spacing w:val="-2"/>
          <w:sz w:val="24"/>
          <w:szCs w:val="24"/>
        </w:rPr>
        <w:t>d</w:t>
      </w:r>
      <w:r>
        <w:rPr>
          <w:rFonts w:ascii="Arial" w:eastAsia="Arial" w:hAnsi="Arial" w:cs="Arial"/>
          <w:b/>
          <w:spacing w:val="1"/>
          <w:sz w:val="24"/>
          <w:szCs w:val="24"/>
        </w:rPr>
        <w:t>a</w:t>
      </w:r>
      <w:r>
        <w:rPr>
          <w:rFonts w:ascii="Arial" w:eastAsia="Arial" w:hAnsi="Arial" w:cs="Arial"/>
          <w:b/>
          <w:sz w:val="24"/>
          <w:szCs w:val="24"/>
        </w:rPr>
        <w:t xml:space="preserve">n </w:t>
      </w:r>
      <w:r>
        <w:rPr>
          <w:rFonts w:ascii="Arial" w:eastAsia="Arial" w:hAnsi="Arial" w:cs="Arial"/>
          <w:b/>
          <w:spacing w:val="-1"/>
          <w:sz w:val="24"/>
          <w:szCs w:val="24"/>
        </w:rPr>
        <w:t>a</w:t>
      </w:r>
      <w:r>
        <w:rPr>
          <w:rFonts w:ascii="Arial" w:eastAsia="Arial" w:hAnsi="Arial" w:cs="Arial"/>
          <w:b/>
          <w:spacing w:val="1"/>
          <w:sz w:val="24"/>
          <w:szCs w:val="24"/>
        </w:rPr>
        <w:t>ses</w:t>
      </w:r>
      <w:r>
        <w:rPr>
          <w:rFonts w:ascii="Arial" w:eastAsia="Arial" w:hAnsi="Arial" w:cs="Arial"/>
          <w:b/>
          <w:spacing w:val="-2"/>
          <w:sz w:val="24"/>
          <w:szCs w:val="24"/>
        </w:rPr>
        <w:t>m</w:t>
      </w:r>
      <w:r>
        <w:rPr>
          <w:rFonts w:ascii="Arial" w:eastAsia="Arial" w:hAnsi="Arial" w:cs="Arial"/>
          <w:b/>
          <w:spacing w:val="-1"/>
          <w:sz w:val="24"/>
          <w:szCs w:val="24"/>
        </w:rPr>
        <w:t>e</w:t>
      </w:r>
      <w:r>
        <w:rPr>
          <w:rFonts w:ascii="Arial" w:eastAsia="Arial" w:hAnsi="Arial" w:cs="Arial"/>
          <w:b/>
          <w:sz w:val="24"/>
          <w:szCs w:val="24"/>
        </w:rPr>
        <w:t>n.</w:t>
      </w:r>
    </w:p>
    <w:p w14:paraId="70A8B617" w14:textId="77777777" w:rsidR="00A7016F" w:rsidRDefault="00000000">
      <w:pPr>
        <w:tabs>
          <w:tab w:val="left" w:pos="2160"/>
        </w:tabs>
        <w:spacing w:before="2" w:line="361" w:lineRule="auto"/>
        <w:ind w:left="2160" w:right="1396" w:hanging="360"/>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Sin</w:t>
      </w:r>
      <w:r>
        <w:rPr>
          <w:rFonts w:ascii="Arial" w:eastAsia="Arial" w:hAnsi="Arial" w:cs="Arial"/>
          <w:spacing w:val="1"/>
          <w:sz w:val="24"/>
          <w:szCs w:val="24"/>
        </w:rPr>
        <w:t>te</w:t>
      </w:r>
      <w:r>
        <w:rPr>
          <w:rFonts w:ascii="Arial" w:eastAsia="Arial" w:hAnsi="Arial" w:cs="Arial"/>
          <w:sz w:val="24"/>
          <w:szCs w:val="24"/>
        </w:rPr>
        <w:t xml:space="preserve">sis  </w:t>
      </w:r>
      <w:r>
        <w:rPr>
          <w:rFonts w:ascii="Arial" w:eastAsia="Arial" w:hAnsi="Arial" w:cs="Arial"/>
          <w:spacing w:val="35"/>
          <w:sz w:val="24"/>
          <w:szCs w:val="24"/>
        </w:rPr>
        <w:t xml:space="preserve"> </w:t>
      </w:r>
      <w:r>
        <w:rPr>
          <w:rFonts w:ascii="Arial" w:eastAsia="Arial" w:hAnsi="Arial" w:cs="Arial"/>
          <w:spacing w:val="-1"/>
          <w:sz w:val="24"/>
          <w:szCs w:val="24"/>
        </w:rPr>
        <w:t>h</w:t>
      </w:r>
      <w:r>
        <w:rPr>
          <w:rFonts w:ascii="Arial" w:eastAsia="Arial" w:hAnsi="Arial" w:cs="Arial"/>
          <w:spacing w:val="1"/>
          <w:sz w:val="24"/>
          <w:szCs w:val="24"/>
        </w:rPr>
        <w:t>a</w:t>
      </w:r>
      <w:r>
        <w:rPr>
          <w:rFonts w:ascii="Arial" w:eastAsia="Arial" w:hAnsi="Arial" w:cs="Arial"/>
          <w:sz w:val="24"/>
          <w:szCs w:val="24"/>
        </w:rPr>
        <w:t xml:space="preserve">rus  </w:t>
      </w:r>
      <w:r>
        <w:rPr>
          <w:rFonts w:ascii="Arial" w:eastAsia="Arial" w:hAnsi="Arial" w:cs="Arial"/>
          <w:spacing w:val="33"/>
          <w:sz w:val="24"/>
          <w:szCs w:val="24"/>
        </w:rPr>
        <w:t xml:space="preserve">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un</w:t>
      </w:r>
      <w:r>
        <w:rPr>
          <w:rFonts w:ascii="Arial" w:eastAsia="Arial" w:hAnsi="Arial" w:cs="Arial"/>
          <w:sz w:val="24"/>
          <w:szCs w:val="24"/>
        </w:rPr>
        <w:t>jukk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36"/>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rp</w:t>
      </w:r>
      <w:r>
        <w:rPr>
          <w:rFonts w:ascii="Arial" w:eastAsia="Arial" w:hAnsi="Arial" w:cs="Arial"/>
          <w:spacing w:val="-1"/>
          <w:sz w:val="24"/>
          <w:szCs w:val="24"/>
        </w:rPr>
        <w:t>a</w:t>
      </w:r>
      <w:r>
        <w:rPr>
          <w:rFonts w:ascii="Arial" w:eastAsia="Arial" w:hAnsi="Arial" w:cs="Arial"/>
          <w:spacing w:val="1"/>
          <w:sz w:val="24"/>
          <w:szCs w:val="24"/>
        </w:rPr>
        <w:t>du</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36"/>
          <w:sz w:val="24"/>
          <w:szCs w:val="24"/>
        </w:rPr>
        <w:t xml:space="preserve"> </w:t>
      </w:r>
      <w:r>
        <w:rPr>
          <w:rFonts w:ascii="Arial" w:eastAsia="Arial" w:hAnsi="Arial" w:cs="Arial"/>
          <w:spacing w:val="1"/>
          <w:sz w:val="24"/>
          <w:szCs w:val="24"/>
        </w:rPr>
        <w:t>an</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 xml:space="preserve">ra  </w:t>
      </w:r>
      <w:r>
        <w:rPr>
          <w:rFonts w:ascii="Arial" w:eastAsia="Arial" w:hAnsi="Arial" w:cs="Arial"/>
          <w:spacing w:val="42"/>
          <w:sz w:val="24"/>
          <w:szCs w:val="24"/>
        </w:rPr>
        <w:t xml:space="preserve"> </w:t>
      </w:r>
      <w:r>
        <w:rPr>
          <w:rFonts w:ascii="Arial" w:eastAsia="Arial" w:hAnsi="Arial" w:cs="Arial"/>
          <w:b/>
          <w:sz w:val="24"/>
          <w:szCs w:val="24"/>
        </w:rPr>
        <w:t>pe</w:t>
      </w:r>
      <w:r>
        <w:rPr>
          <w:rFonts w:ascii="Arial" w:eastAsia="Arial" w:hAnsi="Arial" w:cs="Arial"/>
          <w:b/>
          <w:spacing w:val="-3"/>
          <w:sz w:val="24"/>
          <w:szCs w:val="24"/>
        </w:rPr>
        <w:t>n</w:t>
      </w:r>
      <w:r>
        <w:rPr>
          <w:rFonts w:ascii="Arial" w:eastAsia="Arial" w:hAnsi="Arial" w:cs="Arial"/>
          <w:b/>
          <w:spacing w:val="1"/>
          <w:sz w:val="24"/>
          <w:szCs w:val="24"/>
        </w:rPr>
        <w:t>e</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p</w:t>
      </w:r>
      <w:r>
        <w:rPr>
          <w:rFonts w:ascii="Arial" w:eastAsia="Arial" w:hAnsi="Arial" w:cs="Arial"/>
          <w:b/>
          <w:spacing w:val="-2"/>
          <w:sz w:val="24"/>
          <w:szCs w:val="24"/>
        </w:rPr>
        <w:t>a</w:t>
      </w:r>
      <w:r>
        <w:rPr>
          <w:rFonts w:ascii="Arial" w:eastAsia="Arial" w:hAnsi="Arial" w:cs="Arial"/>
          <w:b/>
          <w:sz w:val="24"/>
          <w:szCs w:val="24"/>
        </w:rPr>
        <w:t xml:space="preserve">n  </w:t>
      </w:r>
      <w:r>
        <w:rPr>
          <w:rFonts w:ascii="Arial" w:eastAsia="Arial" w:hAnsi="Arial" w:cs="Arial"/>
          <w:b/>
          <w:spacing w:val="35"/>
          <w:sz w:val="24"/>
          <w:szCs w:val="24"/>
        </w:rPr>
        <w:t xml:space="preserve"> </w:t>
      </w:r>
      <w:r>
        <w:rPr>
          <w:rFonts w:ascii="Arial" w:eastAsia="Arial" w:hAnsi="Arial" w:cs="Arial"/>
          <w:b/>
          <w:sz w:val="24"/>
          <w:szCs w:val="24"/>
        </w:rPr>
        <w:t>prin</w:t>
      </w:r>
      <w:r>
        <w:rPr>
          <w:rFonts w:ascii="Arial" w:eastAsia="Arial" w:hAnsi="Arial" w:cs="Arial"/>
          <w:b/>
          <w:spacing w:val="1"/>
          <w:sz w:val="24"/>
          <w:szCs w:val="24"/>
        </w:rPr>
        <w:t>s</w:t>
      </w:r>
      <w:r>
        <w:rPr>
          <w:rFonts w:ascii="Arial" w:eastAsia="Arial" w:hAnsi="Arial" w:cs="Arial"/>
          <w:b/>
          <w:spacing w:val="-2"/>
          <w:sz w:val="24"/>
          <w:szCs w:val="24"/>
        </w:rPr>
        <w:t>i</w:t>
      </w:r>
      <w:r>
        <w:rPr>
          <w:rFonts w:ascii="Arial" w:eastAsia="Arial" w:hAnsi="Arial" w:cs="Arial"/>
          <w:b/>
          <w:sz w:val="24"/>
          <w:szCs w:val="24"/>
        </w:rPr>
        <w:t>p pemb</w:t>
      </w:r>
      <w:r>
        <w:rPr>
          <w:rFonts w:ascii="Arial" w:eastAsia="Arial" w:hAnsi="Arial" w:cs="Arial"/>
          <w:b/>
          <w:spacing w:val="1"/>
          <w:sz w:val="24"/>
          <w:szCs w:val="24"/>
        </w:rPr>
        <w:t>e</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2"/>
          <w:sz w:val="24"/>
          <w:szCs w:val="24"/>
        </w:rPr>
        <w:t xml:space="preserve"> </w:t>
      </w:r>
      <w:r>
        <w:rPr>
          <w:rFonts w:ascii="Arial" w:eastAsia="Arial" w:hAnsi="Arial" w:cs="Arial"/>
          <w:b/>
          <w:sz w:val="24"/>
          <w:szCs w:val="24"/>
        </w:rPr>
        <w:t>m</w:t>
      </w:r>
      <w:r>
        <w:rPr>
          <w:rFonts w:ascii="Arial" w:eastAsia="Arial" w:hAnsi="Arial" w:cs="Arial"/>
          <w:b/>
          <w:spacing w:val="1"/>
          <w:sz w:val="24"/>
          <w:szCs w:val="24"/>
        </w:rPr>
        <w:t>e</w:t>
      </w:r>
      <w:r>
        <w:rPr>
          <w:rFonts w:ascii="Arial" w:eastAsia="Arial" w:hAnsi="Arial" w:cs="Arial"/>
          <w:b/>
          <w:sz w:val="24"/>
          <w:szCs w:val="24"/>
        </w:rPr>
        <w:t>nda</w:t>
      </w:r>
      <w:r>
        <w:rPr>
          <w:rFonts w:ascii="Arial" w:eastAsia="Arial" w:hAnsi="Arial" w:cs="Arial"/>
          <w:b/>
          <w:spacing w:val="-1"/>
          <w:sz w:val="24"/>
          <w:szCs w:val="24"/>
        </w:rPr>
        <w:t>l</w:t>
      </w:r>
      <w:r>
        <w:rPr>
          <w:rFonts w:ascii="Arial" w:eastAsia="Arial" w:hAnsi="Arial" w:cs="Arial"/>
          <w:b/>
          <w:spacing w:val="1"/>
          <w:sz w:val="24"/>
          <w:szCs w:val="24"/>
        </w:rPr>
        <w:t>a</w:t>
      </w:r>
      <w:r>
        <w:rPr>
          <w:rFonts w:ascii="Arial" w:eastAsia="Arial" w:hAnsi="Arial" w:cs="Arial"/>
          <w:b/>
          <w:sz w:val="24"/>
          <w:szCs w:val="24"/>
        </w:rPr>
        <w:t>m</w:t>
      </w:r>
      <w:r>
        <w:rPr>
          <w:rFonts w:ascii="Arial" w:eastAsia="Arial" w:hAnsi="Arial" w:cs="Arial"/>
          <w:b/>
          <w:spacing w:val="3"/>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b/>
          <w:spacing w:val="-1"/>
          <w:sz w:val="24"/>
          <w:szCs w:val="24"/>
        </w:rPr>
        <w:t>k</w:t>
      </w:r>
      <w:r>
        <w:rPr>
          <w:rFonts w:ascii="Arial" w:eastAsia="Arial" w:hAnsi="Arial" w:cs="Arial"/>
          <w:b/>
          <w:spacing w:val="1"/>
          <w:sz w:val="24"/>
          <w:szCs w:val="24"/>
        </w:rPr>
        <w:t>e</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ng</w:t>
      </w:r>
      <w:r>
        <w:rPr>
          <w:rFonts w:ascii="Arial" w:eastAsia="Arial" w:hAnsi="Arial" w:cs="Arial"/>
          <w:b/>
          <w:spacing w:val="-2"/>
          <w:sz w:val="24"/>
          <w:szCs w:val="24"/>
        </w:rPr>
        <w:t>k</w:t>
      </w:r>
      <w:r>
        <w:rPr>
          <w:rFonts w:ascii="Arial" w:eastAsia="Arial" w:hAnsi="Arial" w:cs="Arial"/>
          <w:b/>
          <w:sz w:val="24"/>
          <w:szCs w:val="24"/>
        </w:rPr>
        <w:t>a</w:t>
      </w:r>
      <w:r>
        <w:rPr>
          <w:rFonts w:ascii="Arial" w:eastAsia="Arial" w:hAnsi="Arial" w:cs="Arial"/>
          <w:b/>
          <w:spacing w:val="1"/>
          <w:sz w:val="24"/>
          <w:szCs w:val="24"/>
        </w:rPr>
        <w:t xml:space="preserve"> </w:t>
      </w: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z w:val="24"/>
          <w:szCs w:val="24"/>
        </w:rPr>
        <w:t>mb</w:t>
      </w:r>
      <w:r>
        <w:rPr>
          <w:rFonts w:ascii="Arial" w:eastAsia="Arial" w:hAnsi="Arial" w:cs="Arial"/>
          <w:b/>
          <w:spacing w:val="1"/>
          <w:sz w:val="24"/>
          <w:szCs w:val="24"/>
        </w:rPr>
        <w:t>e</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r</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2"/>
          <w:sz w:val="24"/>
          <w:szCs w:val="24"/>
        </w:rPr>
        <w:t xml:space="preserve"> </w:t>
      </w:r>
      <w:r>
        <w:rPr>
          <w:rFonts w:ascii="Arial" w:eastAsia="Arial" w:hAnsi="Arial" w:cs="Arial"/>
          <w:b/>
          <w:spacing w:val="1"/>
          <w:sz w:val="24"/>
          <w:szCs w:val="24"/>
        </w:rPr>
        <w:t>v</w:t>
      </w:r>
      <w:r>
        <w:rPr>
          <w:rFonts w:ascii="Arial" w:eastAsia="Arial" w:hAnsi="Arial" w:cs="Arial"/>
          <w:b/>
          <w:sz w:val="24"/>
          <w:szCs w:val="24"/>
        </w:rPr>
        <w:t>ok</w:t>
      </w:r>
      <w:r>
        <w:rPr>
          <w:rFonts w:ascii="Arial" w:eastAsia="Arial" w:hAnsi="Arial" w:cs="Arial"/>
          <w:b/>
          <w:spacing w:val="-1"/>
          <w:sz w:val="24"/>
          <w:szCs w:val="24"/>
        </w:rPr>
        <w:t>a</w:t>
      </w:r>
      <w:r>
        <w:rPr>
          <w:rFonts w:ascii="Arial" w:eastAsia="Arial" w:hAnsi="Arial" w:cs="Arial"/>
          <w:b/>
          <w:spacing w:val="1"/>
          <w:sz w:val="24"/>
          <w:szCs w:val="24"/>
        </w:rPr>
        <w:t>s</w:t>
      </w:r>
      <w:r>
        <w:rPr>
          <w:rFonts w:ascii="Arial" w:eastAsia="Arial" w:hAnsi="Arial" w:cs="Arial"/>
          <w:b/>
          <w:sz w:val="24"/>
          <w:szCs w:val="24"/>
        </w:rPr>
        <w:t>io</w:t>
      </w:r>
      <w:r>
        <w:rPr>
          <w:rFonts w:ascii="Arial" w:eastAsia="Arial" w:hAnsi="Arial" w:cs="Arial"/>
          <w:b/>
          <w:spacing w:val="-2"/>
          <w:sz w:val="24"/>
          <w:szCs w:val="24"/>
        </w:rPr>
        <w:t>n</w:t>
      </w:r>
      <w:r>
        <w:rPr>
          <w:rFonts w:ascii="Arial" w:eastAsia="Arial" w:hAnsi="Arial" w:cs="Arial"/>
          <w:b/>
          <w:spacing w:val="1"/>
          <w:sz w:val="24"/>
          <w:szCs w:val="24"/>
        </w:rPr>
        <w:t>a</w:t>
      </w:r>
      <w:r>
        <w:rPr>
          <w:rFonts w:ascii="Arial" w:eastAsia="Arial" w:hAnsi="Arial" w:cs="Arial"/>
          <w:b/>
          <w:spacing w:val="4"/>
          <w:sz w:val="24"/>
          <w:szCs w:val="24"/>
        </w:rPr>
        <w:t>l</w:t>
      </w:r>
      <w:r>
        <w:rPr>
          <w:rFonts w:ascii="Arial" w:eastAsia="Arial" w:hAnsi="Arial" w:cs="Arial"/>
          <w:sz w:val="24"/>
          <w:szCs w:val="24"/>
        </w:rPr>
        <w:t>.</w:t>
      </w:r>
    </w:p>
    <w:p w14:paraId="135E7776" w14:textId="77777777" w:rsidR="00A7016F" w:rsidRDefault="00A7016F">
      <w:pPr>
        <w:spacing w:line="200" w:lineRule="exact"/>
      </w:pPr>
    </w:p>
    <w:p w14:paraId="2A199AF2" w14:textId="77777777" w:rsidR="00A7016F" w:rsidRDefault="00000000">
      <w:pPr>
        <w:spacing w:line="360" w:lineRule="auto"/>
        <w:ind w:left="1440" w:right="1400"/>
        <w:rPr>
          <w:rFonts w:ascii="Arial" w:eastAsia="Arial" w:hAnsi="Arial" w:cs="Arial"/>
          <w:sz w:val="24"/>
          <w:szCs w:val="24"/>
        </w:rPr>
      </w:pPr>
      <w:r>
        <w:rPr>
          <w:rFonts w:ascii="Arial" w:eastAsia="Arial" w:hAnsi="Arial" w:cs="Arial"/>
          <w:sz w:val="24"/>
          <w:szCs w:val="24"/>
        </w:rPr>
        <w:t>G</w:t>
      </w:r>
      <w:r>
        <w:rPr>
          <w:rFonts w:ascii="Arial" w:eastAsia="Arial" w:hAnsi="Arial" w:cs="Arial"/>
          <w:spacing w:val="1"/>
          <w:sz w:val="24"/>
          <w:szCs w:val="24"/>
        </w:rPr>
        <w:t>una</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28"/>
          <w:sz w:val="24"/>
          <w:szCs w:val="24"/>
        </w:rPr>
        <w:t xml:space="preserve"> </w:t>
      </w:r>
      <w:r>
        <w:rPr>
          <w:rFonts w:ascii="Arial" w:eastAsia="Arial" w:hAnsi="Arial" w:cs="Arial"/>
          <w:sz w:val="24"/>
          <w:szCs w:val="24"/>
        </w:rPr>
        <w:t>ru</w:t>
      </w:r>
      <w:r>
        <w:rPr>
          <w:rFonts w:ascii="Arial" w:eastAsia="Arial" w:hAnsi="Arial" w:cs="Arial"/>
          <w:spacing w:val="1"/>
          <w:sz w:val="24"/>
          <w:szCs w:val="24"/>
        </w:rPr>
        <w:t>b</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z w:val="24"/>
          <w:szCs w:val="24"/>
        </w:rPr>
        <w:t xml:space="preserve">k </w:t>
      </w:r>
      <w:r>
        <w:rPr>
          <w:rFonts w:ascii="Arial" w:eastAsia="Arial" w:hAnsi="Arial" w:cs="Arial"/>
          <w:spacing w:val="28"/>
          <w:sz w:val="24"/>
          <w:szCs w:val="24"/>
        </w:rPr>
        <w:t xml:space="preserve"> </w:t>
      </w:r>
      <w:r>
        <w:rPr>
          <w:rFonts w:ascii="Arial" w:eastAsia="Arial" w:hAnsi="Arial" w:cs="Arial"/>
          <w:spacing w:val="1"/>
          <w:sz w:val="24"/>
          <w:szCs w:val="24"/>
        </w:rPr>
        <w:t>be</w:t>
      </w:r>
      <w:r>
        <w:rPr>
          <w:rFonts w:ascii="Arial" w:eastAsia="Arial" w:hAnsi="Arial" w:cs="Arial"/>
          <w:spacing w:val="-3"/>
          <w:sz w:val="24"/>
          <w:szCs w:val="24"/>
        </w:rPr>
        <w:t>r</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z w:val="24"/>
          <w:szCs w:val="24"/>
        </w:rPr>
        <w:t xml:space="preserve">sis </w:t>
      </w:r>
      <w:r>
        <w:rPr>
          <w:rFonts w:ascii="Arial" w:eastAsia="Arial" w:hAnsi="Arial" w:cs="Arial"/>
          <w:spacing w:val="30"/>
          <w:sz w:val="24"/>
          <w:szCs w:val="24"/>
        </w:rPr>
        <w:t xml:space="preserve"> </w:t>
      </w:r>
      <w:r>
        <w:rPr>
          <w:rFonts w:ascii="Arial" w:eastAsia="Arial" w:hAnsi="Arial" w:cs="Arial"/>
          <w:b/>
          <w:spacing w:val="2"/>
          <w:sz w:val="24"/>
          <w:szCs w:val="24"/>
        </w:rPr>
        <w:t>T</w:t>
      </w:r>
      <w:r>
        <w:rPr>
          <w:rFonts w:ascii="Arial" w:eastAsia="Arial" w:hAnsi="Arial" w:cs="Arial"/>
          <w:b/>
          <w:spacing w:val="-1"/>
          <w:sz w:val="24"/>
          <w:szCs w:val="24"/>
        </w:rPr>
        <w:t>a</w:t>
      </w:r>
      <w:r>
        <w:rPr>
          <w:rFonts w:ascii="Arial" w:eastAsia="Arial" w:hAnsi="Arial" w:cs="Arial"/>
          <w:b/>
          <w:spacing w:val="1"/>
          <w:sz w:val="24"/>
          <w:szCs w:val="24"/>
        </w:rPr>
        <w:t>ks</w:t>
      </w:r>
      <w:r>
        <w:rPr>
          <w:rFonts w:ascii="Arial" w:eastAsia="Arial" w:hAnsi="Arial" w:cs="Arial"/>
          <w:b/>
          <w:sz w:val="24"/>
          <w:szCs w:val="24"/>
        </w:rPr>
        <w:t xml:space="preserve">onomi </w:t>
      </w:r>
      <w:r>
        <w:rPr>
          <w:rFonts w:ascii="Arial" w:eastAsia="Arial" w:hAnsi="Arial" w:cs="Arial"/>
          <w:b/>
          <w:spacing w:val="28"/>
          <w:sz w:val="24"/>
          <w:szCs w:val="24"/>
        </w:rPr>
        <w:t xml:space="preserve"> </w:t>
      </w:r>
      <w:r>
        <w:rPr>
          <w:rFonts w:ascii="Arial" w:eastAsia="Arial" w:hAnsi="Arial" w:cs="Arial"/>
          <w:b/>
          <w:sz w:val="24"/>
          <w:szCs w:val="24"/>
        </w:rPr>
        <w:t>S</w:t>
      </w:r>
      <w:r>
        <w:rPr>
          <w:rFonts w:ascii="Arial" w:eastAsia="Arial" w:hAnsi="Arial" w:cs="Arial"/>
          <w:b/>
          <w:spacing w:val="-2"/>
          <w:sz w:val="24"/>
          <w:szCs w:val="24"/>
        </w:rPr>
        <w:t>O</w:t>
      </w:r>
      <w:r>
        <w:rPr>
          <w:rFonts w:ascii="Arial" w:eastAsia="Arial" w:hAnsi="Arial" w:cs="Arial"/>
          <w:b/>
          <w:sz w:val="24"/>
          <w:szCs w:val="24"/>
        </w:rPr>
        <w:t xml:space="preserve">LO </w:t>
      </w:r>
      <w:r>
        <w:rPr>
          <w:rFonts w:ascii="Arial" w:eastAsia="Arial" w:hAnsi="Arial" w:cs="Arial"/>
          <w:b/>
          <w:spacing w:val="30"/>
          <w:sz w:val="24"/>
          <w:szCs w:val="24"/>
        </w:rPr>
        <w:t xml:space="preserve"> </w:t>
      </w:r>
      <w:r>
        <w:rPr>
          <w:rFonts w:ascii="Arial" w:eastAsia="Arial" w:hAnsi="Arial" w:cs="Arial"/>
          <w:spacing w:val="1"/>
          <w:sz w:val="24"/>
          <w:szCs w:val="24"/>
        </w:rPr>
        <w:t>un</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z w:val="24"/>
          <w:szCs w:val="24"/>
        </w:rPr>
        <w:t xml:space="preserve">k </w:t>
      </w:r>
      <w:r>
        <w:rPr>
          <w:rFonts w:ascii="Arial" w:eastAsia="Arial" w:hAnsi="Arial" w:cs="Arial"/>
          <w:spacing w:val="25"/>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 xml:space="preserve">i </w:t>
      </w:r>
      <w:r>
        <w:rPr>
          <w:rFonts w:ascii="Arial" w:eastAsia="Arial" w:hAnsi="Arial" w:cs="Arial"/>
          <w:spacing w:val="27"/>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1"/>
          <w:sz w:val="24"/>
          <w:szCs w:val="24"/>
        </w:rPr>
        <w:t>da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ma</w:t>
      </w:r>
      <w:r>
        <w:rPr>
          <w:rFonts w:ascii="Arial" w:eastAsia="Arial" w:hAnsi="Arial" w:cs="Arial"/>
          <w:sz w:val="24"/>
          <w:szCs w:val="24"/>
        </w:rPr>
        <w:t xml:space="preserve">n </w:t>
      </w:r>
      <w:r>
        <w:rPr>
          <w:rFonts w:ascii="Arial" w:eastAsia="Arial" w:hAnsi="Arial" w:cs="Arial"/>
          <w:spacing w:val="26"/>
          <w:sz w:val="24"/>
          <w:szCs w:val="24"/>
        </w:rPr>
        <w:t xml:space="preserve"> </w:t>
      </w:r>
      <w:r>
        <w:rPr>
          <w:rFonts w:ascii="Arial" w:eastAsia="Arial" w:hAnsi="Arial" w:cs="Arial"/>
          <w:spacing w:val="1"/>
          <w:sz w:val="24"/>
          <w:szCs w:val="24"/>
        </w:rPr>
        <w:t>be</w:t>
      </w:r>
      <w:r>
        <w:rPr>
          <w:rFonts w:ascii="Arial" w:eastAsia="Arial" w:hAnsi="Arial" w:cs="Arial"/>
          <w:sz w:val="24"/>
          <w:szCs w:val="24"/>
        </w:rPr>
        <w:t>rpik</w:t>
      </w:r>
      <w:r>
        <w:rPr>
          <w:rFonts w:ascii="Arial" w:eastAsia="Arial" w:hAnsi="Arial" w:cs="Arial"/>
          <w:spacing w:val="-1"/>
          <w:sz w:val="24"/>
          <w:szCs w:val="24"/>
        </w:rPr>
        <w:t>i</w:t>
      </w:r>
      <w:r>
        <w:rPr>
          <w:rFonts w:ascii="Arial" w:eastAsia="Arial" w:hAnsi="Arial" w:cs="Arial"/>
          <w:sz w:val="24"/>
          <w:szCs w:val="24"/>
        </w:rPr>
        <w:t>r k</w:t>
      </w:r>
      <w:r>
        <w:rPr>
          <w:rFonts w:ascii="Arial" w:eastAsia="Arial" w:hAnsi="Arial" w:cs="Arial"/>
          <w:spacing w:val="1"/>
          <w:sz w:val="24"/>
          <w:szCs w:val="24"/>
        </w:rPr>
        <w:t>e</w:t>
      </w:r>
      <w:r>
        <w:rPr>
          <w:rFonts w:ascii="Arial" w:eastAsia="Arial" w:hAnsi="Arial" w:cs="Arial"/>
          <w:sz w:val="24"/>
          <w:szCs w:val="24"/>
        </w:rPr>
        <w:t>lomp</w:t>
      </w:r>
      <w:r>
        <w:rPr>
          <w:rFonts w:ascii="Arial" w:eastAsia="Arial" w:hAnsi="Arial" w:cs="Arial"/>
          <w:spacing w:val="1"/>
          <w:sz w:val="24"/>
          <w:szCs w:val="24"/>
        </w:rPr>
        <w:t>o</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da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 xml:space="preserve">m </w:t>
      </w:r>
      <w:r>
        <w:rPr>
          <w:rFonts w:ascii="Arial" w:eastAsia="Arial" w:hAnsi="Arial" w:cs="Arial"/>
          <w:spacing w:val="1"/>
          <w:sz w:val="24"/>
          <w:szCs w:val="24"/>
        </w:rPr>
        <w:t>me</w:t>
      </w:r>
      <w:r>
        <w:rPr>
          <w:rFonts w:ascii="Arial" w:eastAsia="Arial" w:hAnsi="Arial" w:cs="Arial"/>
          <w:spacing w:val="-1"/>
          <w:sz w:val="24"/>
          <w:szCs w:val="24"/>
        </w:rPr>
        <w:t>ng</w:t>
      </w:r>
      <w:r>
        <w:rPr>
          <w:rFonts w:ascii="Arial" w:eastAsia="Arial" w:hAnsi="Arial" w:cs="Arial"/>
          <w:spacing w:val="1"/>
          <w:sz w:val="24"/>
          <w:szCs w:val="24"/>
        </w:rPr>
        <w:t>hu</w:t>
      </w:r>
      <w:r>
        <w:rPr>
          <w:rFonts w:ascii="Arial" w:eastAsia="Arial" w:hAnsi="Arial" w:cs="Arial"/>
          <w:spacing w:val="-1"/>
          <w:sz w:val="24"/>
          <w:szCs w:val="24"/>
        </w:rPr>
        <w:t>b</w:t>
      </w:r>
      <w:r>
        <w:rPr>
          <w:rFonts w:ascii="Arial" w:eastAsia="Arial" w:hAnsi="Arial" w:cs="Arial"/>
          <w:spacing w:val="1"/>
          <w:sz w:val="24"/>
          <w:szCs w:val="24"/>
        </w:rPr>
        <w:t>ung</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2"/>
          <w:sz w:val="24"/>
          <w:szCs w:val="24"/>
        </w:rPr>
        <w:t>k</w:t>
      </w:r>
      <w:r>
        <w:rPr>
          <w:rFonts w:ascii="Arial" w:eastAsia="Arial" w:hAnsi="Arial" w:cs="Arial"/>
          <w:spacing w:val="1"/>
          <w:sz w:val="24"/>
          <w:szCs w:val="24"/>
        </w:rPr>
        <w:t>on</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p</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z w:val="24"/>
          <w:szCs w:val="24"/>
        </w:rPr>
        <w:t xml:space="preserve">raktik,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ref</w:t>
      </w:r>
      <w:r>
        <w:rPr>
          <w:rFonts w:ascii="Arial" w:eastAsia="Arial" w:hAnsi="Arial" w:cs="Arial"/>
          <w:spacing w:val="-2"/>
          <w:sz w:val="24"/>
          <w:szCs w:val="24"/>
        </w:rPr>
        <w:t>l</w:t>
      </w:r>
      <w:r>
        <w:rPr>
          <w:rFonts w:ascii="Arial" w:eastAsia="Arial" w:hAnsi="Arial" w:cs="Arial"/>
          <w:spacing w:val="1"/>
          <w:sz w:val="24"/>
          <w:szCs w:val="24"/>
        </w:rPr>
        <w:t>e</w:t>
      </w:r>
      <w:r>
        <w:rPr>
          <w:rFonts w:ascii="Arial" w:eastAsia="Arial" w:hAnsi="Arial" w:cs="Arial"/>
          <w:sz w:val="24"/>
          <w:szCs w:val="24"/>
        </w:rPr>
        <w:t>ksi.</w:t>
      </w:r>
    </w:p>
    <w:sectPr w:rsidR="00A7016F">
      <w:pgSz w:w="11920" w:h="16840"/>
      <w:pgMar w:top="1360" w:right="0" w:bottom="280" w:left="0" w:header="0" w:footer="16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27182" w14:textId="77777777" w:rsidR="00883B34" w:rsidRDefault="00883B34">
      <w:r>
        <w:separator/>
      </w:r>
    </w:p>
  </w:endnote>
  <w:endnote w:type="continuationSeparator" w:id="0">
    <w:p w14:paraId="6F9F7D7B" w14:textId="77777777" w:rsidR="00883B34" w:rsidRDefault="00883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AD96E" w14:textId="77777777" w:rsidR="00A7016F" w:rsidRDefault="00000000">
    <w:pPr>
      <w:spacing w:line="200" w:lineRule="exact"/>
    </w:pPr>
    <w:r>
      <w:pict w14:anchorId="1C9FF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61.8pt;margin-top:749.4pt;width:657.25pt;height:91.8pt;z-index:-251658752;mso-position-horizontal-relative:page;mso-position-vertical-relative:page">
          <v:imagedata r:id="rId1" o:title=""/>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587E0" w14:textId="77777777" w:rsidR="00883B34" w:rsidRDefault="00883B34">
      <w:r>
        <w:separator/>
      </w:r>
    </w:p>
  </w:footnote>
  <w:footnote w:type="continuationSeparator" w:id="0">
    <w:p w14:paraId="082741C3" w14:textId="77777777" w:rsidR="00883B34" w:rsidRDefault="00883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A6991"/>
    <w:multiLevelType w:val="multilevel"/>
    <w:tmpl w:val="6A46631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27644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16F"/>
    <w:rsid w:val="00883B34"/>
    <w:rsid w:val="00A7016F"/>
    <w:rsid w:val="00E577C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1DC75"/>
  <w15:docId w15:val="{27A372D0-6F5C-441E-BD4B-214284A4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2026-02-10T13:53:00Z</dcterms:created>
  <dcterms:modified xsi:type="dcterms:W3CDTF">2026-02-10T13:57:00Z</dcterms:modified>
</cp:coreProperties>
</file>