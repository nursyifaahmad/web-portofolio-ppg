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95C1" w14:textId="77777777" w:rsidR="00247BD8" w:rsidRDefault="00000000">
      <w:pPr>
        <w:spacing w:before="64"/>
        <w:ind w:left="113"/>
        <w:rPr>
          <w:rFonts w:ascii="Arial" w:eastAsia="Arial" w:hAnsi="Arial" w:cs="Arial"/>
          <w:sz w:val="26"/>
          <w:szCs w:val="26"/>
        </w:rPr>
      </w:pPr>
      <w:r>
        <w:pict w14:anchorId="380A1A45">
          <v:group id="_x0000_s1044" style="position:absolute;left:0;text-align:left;margin-left:55.25pt;margin-top:66.35pt;width:491.55pt;height:0;z-index:-251662336;mso-position-horizontal-relative:page;mso-position-vertical-relative:page" coordorigin="1105,1327" coordsize="9831,0">
            <v:shape id="_x0000_s1045" style="position:absolute;left:1105;top:1327;width:9831;height:0" coordorigin="1105,1327" coordsize="9831,0" path="m1105,1327r9831,e" filled="f" strokecolor="#018090" strokeweight=".7pt">
              <v:path arrowok="t"/>
            </v:shape>
            <w10:wrap anchorx="page" anchory="page"/>
          </v:group>
        </w:pict>
      </w:r>
      <w:r>
        <w:pict w14:anchorId="769EA2C1">
          <v:group id="_x0000_s1038" style="position:absolute;left:0;text-align:left;margin-left:62.35pt;margin-top:584.45pt;width:457.15pt;height:70.85pt;z-index:-251661312;mso-position-horizontal-relative:page;mso-position-vertical-relative:page" coordorigin="1247,11689" coordsize="9143,1416">
            <v:shape id="_x0000_s1043" style="position:absolute;left:1257;top:11699;width:9123;height:280" coordorigin="1257,11699" coordsize="9123,280" path="m10380,11978r,-279l1257,11699r,279l10380,11978xe" fillcolor="#fff3df" stroked="f">
              <v:path arrowok="t"/>
            </v:shape>
            <v:shape id="_x0000_s1042" style="position:absolute;left:1257;top:11978;width:9123;height:280" coordorigin="1257,11978" coordsize="9123,280" path="m1257,12258r9123,l10380,11978r-9123,l1257,12258xe" fillcolor="#fff3df" stroked="f">
              <v:path arrowok="t"/>
            </v:shape>
            <v:shape id="_x0000_s1041" style="position:absolute;left:1257;top:12259;width:9123;height:277" coordorigin="1257,12259" coordsize="9123,277" path="m1257,12535r9123,l10380,12259r-9123,l1257,12535xe" fillcolor="#fff3df" stroked="f">
              <v:path arrowok="t"/>
            </v:shape>
            <v:shape id="_x0000_s1040" style="position:absolute;left:1257;top:12535;width:9123;height:280" coordorigin="1257,12535" coordsize="9123,280" path="m1257,12815r9123,l10380,12535r-9123,l1257,12815xe" fillcolor="#fff3df" stroked="f">
              <v:path arrowok="t"/>
            </v:shape>
            <v:shape id="_x0000_s1039" style="position:absolute;left:1257;top:12815;width:9123;height:280" coordorigin="1257,12815" coordsize="9123,280" path="m1257,13095r9123,l10380,12815r-9123,l1257,13095xe" fillcolor="#fff3df" stroked="f">
              <v:path arrowok="t"/>
            </v:shape>
            <w10:wrap anchorx="page" anchory="page"/>
          </v:group>
        </w:pict>
      </w:r>
      <w:r>
        <w:pict w14:anchorId="3ED6B036">
          <v:group id="_x0000_s1036" style="position:absolute;left:0;text-align:left;margin-left:62.85pt;margin-top:392.7pt;width:359.5pt;height:0;z-index:-251660288;mso-position-horizontal-relative:page" coordorigin="1257,7854" coordsize="7190,0">
            <v:shape id="_x0000_s1037" style="position:absolute;left:1257;top:7854;width:7190;height:0" coordorigin="1257,7854" coordsize="7190,0" path="m1257,7854r7190,e" filled="f" strokecolor="#1a1a2c" strokeweight=".21336mm">
              <v:path arrowok="t"/>
            </v:shape>
            <w10:wrap anchorx="page"/>
          </v:group>
        </w:pict>
      </w:r>
      <w:r>
        <w:pict w14:anchorId="4D32E940">
          <v:group id="_x0000_s1034" style="position:absolute;left:0;text-align:left;margin-left:62.85pt;margin-top:453.5pt;width:359.5pt;height:0;z-index:-251659264;mso-position-horizontal-relative:page;mso-position-vertical-relative:page" coordorigin="1257,9070" coordsize="7190,0">
            <v:shape id="_x0000_s1035" style="position:absolute;left:1257;top:9070;width:7190;height:0" coordorigin="1257,9070" coordsize="7190,0" path="m1257,9070r7190,e" filled="f" strokecolor="#1a1a2c" strokeweight=".21336mm">
              <v:path arrowok="t"/>
            </v:shape>
            <w10:wrap anchorx="page" anchory="page"/>
          </v:group>
        </w:pict>
      </w:r>
      <w:r>
        <w:pict w14:anchorId="352B09BA">
          <v:group id="_x0000_s1032" style="position:absolute;left:0;text-align:left;margin-left:62.85pt;margin-top:467.5pt;width:359.5pt;height:0;z-index:-251658240;mso-position-horizontal-relative:page;mso-position-vertical-relative:page" coordorigin="1257,9350" coordsize="7190,0">
            <v:shape id="_x0000_s1033" style="position:absolute;left:1257;top:9350;width:7190;height:0" coordorigin="1257,9350" coordsize="7190,0" path="m1257,9350r7190,e" filled="f" strokecolor="#1a1a2c" strokeweight=".21336mm">
              <v:path arrowok="t"/>
            </v:shape>
            <w10:wrap anchorx="page" anchory="page"/>
          </v:group>
        </w:pict>
      </w:r>
      <w:r>
        <w:pict w14:anchorId="4F20F75E">
          <v:group id="_x0000_s1030" style="position:absolute;left:0;text-align:left;margin-left:62.85pt;margin-top:481.3pt;width:359.5pt;height:0;z-index:-251657216;mso-position-horizontal-relative:page;mso-position-vertical-relative:page" coordorigin="1257,9626" coordsize="7190,0">
            <v:shape id="_x0000_s1031" style="position:absolute;left:1257;top:9626;width:7190;height:0" coordorigin="1257,9626" coordsize="7190,0" path="m1257,9626r7190,e" filled="f" strokecolor="#1a1a2c" strokeweight=".21336mm">
              <v:path arrowok="t"/>
            </v:shape>
            <w10:wrap anchorx="page" anchory="page"/>
          </v:group>
        </w:pict>
      </w:r>
      <w:r>
        <w:pict w14:anchorId="3EBE9FF9">
          <v:group id="_x0000_s1028" style="position:absolute;left:0;text-align:left;margin-left:62.85pt;margin-top:495.3pt;width:359.5pt;height:0;z-index:-251656192;mso-position-horizontal-relative:page;mso-position-vertical-relative:page" coordorigin="1257,9906" coordsize="7190,0">
            <v:shape id="_x0000_s1029" style="position:absolute;left:1257;top:9906;width:7190;height:0" coordorigin="1257,9906" coordsize="7190,0" path="m1257,9906r7190,e" filled="f" strokecolor="#1a1a2c" strokeweight=".21336mm">
              <v:path arrowok="t"/>
            </v:shape>
            <w10:wrap anchorx="page" anchory="page"/>
          </v:group>
        </w:pict>
      </w:r>
      <w:r>
        <w:pict w14:anchorId="320BF098">
          <v:group id="_x0000_s1026" style="position:absolute;left:0;text-align:left;margin-left:62.85pt;margin-top:573.55pt;width:385.9pt;height:0;z-index:-251655168;mso-position-horizontal-relative:page;mso-position-vertical-relative:page" coordorigin="1257,11471" coordsize="7718,0">
            <v:shape id="_x0000_s1027" style="position:absolute;left:1257;top:11471;width:7718;height:0" coordorigin="1257,11471" coordsize="7718,0" path="m1257,11471r7718,e" filled="f" strokecolor="#1a1a2c" strokeweight=".21336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color w:val="018090"/>
          <w:spacing w:val="1"/>
          <w:sz w:val="26"/>
          <w:szCs w:val="26"/>
        </w:rPr>
        <w:t>L</w:t>
      </w:r>
      <w:r>
        <w:rPr>
          <w:rFonts w:ascii="Arial" w:eastAsia="Arial" w:hAnsi="Arial" w:cs="Arial"/>
          <w:b/>
          <w:color w:val="018090"/>
          <w:sz w:val="26"/>
          <w:szCs w:val="26"/>
        </w:rPr>
        <w:t>AM</w:t>
      </w:r>
      <w:r>
        <w:rPr>
          <w:rFonts w:ascii="Arial" w:eastAsia="Arial" w:hAnsi="Arial" w:cs="Arial"/>
          <w:b/>
          <w:color w:val="018090"/>
          <w:spacing w:val="-2"/>
          <w:sz w:val="26"/>
          <w:szCs w:val="26"/>
        </w:rPr>
        <w:t>P</w:t>
      </w:r>
      <w:r>
        <w:rPr>
          <w:rFonts w:ascii="Arial" w:eastAsia="Arial" w:hAnsi="Arial" w:cs="Arial"/>
          <w:b/>
          <w:color w:val="018090"/>
          <w:sz w:val="26"/>
          <w:szCs w:val="26"/>
        </w:rPr>
        <w:t xml:space="preserve">IRAN 2 – </w:t>
      </w:r>
      <w:r>
        <w:rPr>
          <w:rFonts w:ascii="Arial" w:eastAsia="Arial" w:hAnsi="Arial" w:cs="Arial"/>
          <w:b/>
          <w:color w:val="018090"/>
          <w:spacing w:val="1"/>
          <w:sz w:val="26"/>
          <w:szCs w:val="26"/>
        </w:rPr>
        <w:t>L</w:t>
      </w:r>
      <w:r>
        <w:rPr>
          <w:rFonts w:ascii="Arial" w:eastAsia="Arial" w:hAnsi="Arial" w:cs="Arial"/>
          <w:b/>
          <w:color w:val="018090"/>
          <w:spacing w:val="-1"/>
          <w:sz w:val="26"/>
          <w:szCs w:val="26"/>
        </w:rPr>
        <w:t>E</w:t>
      </w:r>
      <w:r>
        <w:rPr>
          <w:rFonts w:ascii="Arial" w:eastAsia="Arial" w:hAnsi="Arial" w:cs="Arial"/>
          <w:b/>
          <w:color w:val="018090"/>
          <w:sz w:val="26"/>
          <w:szCs w:val="26"/>
        </w:rPr>
        <w:t>MBAR K</w:t>
      </w:r>
      <w:r>
        <w:rPr>
          <w:rFonts w:ascii="Arial" w:eastAsia="Arial" w:hAnsi="Arial" w:cs="Arial"/>
          <w:b/>
          <w:color w:val="018090"/>
          <w:spacing w:val="-1"/>
          <w:sz w:val="26"/>
          <w:szCs w:val="26"/>
        </w:rPr>
        <w:t>E</w:t>
      </w:r>
      <w:r>
        <w:rPr>
          <w:rFonts w:ascii="Arial" w:eastAsia="Arial" w:hAnsi="Arial" w:cs="Arial"/>
          <w:b/>
          <w:color w:val="018090"/>
          <w:sz w:val="26"/>
          <w:szCs w:val="26"/>
        </w:rPr>
        <w:t>RJA</w:t>
      </w:r>
      <w:r>
        <w:rPr>
          <w:rFonts w:ascii="Arial" w:eastAsia="Arial" w:hAnsi="Arial" w:cs="Arial"/>
          <w:b/>
          <w:color w:val="018090"/>
          <w:spacing w:val="4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018090"/>
          <w:spacing w:val="-1"/>
          <w:sz w:val="26"/>
          <w:szCs w:val="26"/>
        </w:rPr>
        <w:t>PESE</w:t>
      </w:r>
      <w:r>
        <w:rPr>
          <w:rFonts w:ascii="Arial" w:eastAsia="Arial" w:hAnsi="Arial" w:cs="Arial"/>
          <w:b/>
          <w:color w:val="018090"/>
          <w:sz w:val="26"/>
          <w:szCs w:val="26"/>
        </w:rPr>
        <w:t>R</w:t>
      </w:r>
      <w:r>
        <w:rPr>
          <w:rFonts w:ascii="Arial" w:eastAsia="Arial" w:hAnsi="Arial" w:cs="Arial"/>
          <w:b/>
          <w:color w:val="018090"/>
          <w:spacing w:val="1"/>
          <w:sz w:val="26"/>
          <w:szCs w:val="26"/>
        </w:rPr>
        <w:t>T</w:t>
      </w:r>
      <w:r>
        <w:rPr>
          <w:rFonts w:ascii="Arial" w:eastAsia="Arial" w:hAnsi="Arial" w:cs="Arial"/>
          <w:b/>
          <w:color w:val="018090"/>
          <w:sz w:val="26"/>
          <w:szCs w:val="26"/>
        </w:rPr>
        <w:t xml:space="preserve">A DIDIK </w:t>
      </w:r>
      <w:r>
        <w:rPr>
          <w:rFonts w:ascii="Arial" w:eastAsia="Arial" w:hAnsi="Arial" w:cs="Arial"/>
          <w:b/>
          <w:color w:val="018090"/>
          <w:spacing w:val="1"/>
          <w:sz w:val="26"/>
          <w:szCs w:val="26"/>
        </w:rPr>
        <w:t>(L</w:t>
      </w:r>
      <w:r>
        <w:rPr>
          <w:rFonts w:ascii="Arial" w:eastAsia="Arial" w:hAnsi="Arial" w:cs="Arial"/>
          <w:b/>
          <w:color w:val="018090"/>
          <w:sz w:val="26"/>
          <w:szCs w:val="26"/>
        </w:rPr>
        <w:t>K</w:t>
      </w:r>
      <w:r>
        <w:rPr>
          <w:rFonts w:ascii="Arial" w:eastAsia="Arial" w:hAnsi="Arial" w:cs="Arial"/>
          <w:b/>
          <w:color w:val="018090"/>
          <w:spacing w:val="-1"/>
          <w:sz w:val="26"/>
          <w:szCs w:val="26"/>
        </w:rPr>
        <w:t>P</w:t>
      </w:r>
      <w:r>
        <w:rPr>
          <w:rFonts w:ascii="Arial" w:eastAsia="Arial" w:hAnsi="Arial" w:cs="Arial"/>
          <w:b/>
          <w:color w:val="018090"/>
          <w:sz w:val="26"/>
          <w:szCs w:val="26"/>
        </w:rPr>
        <w:t>D)</w:t>
      </w:r>
    </w:p>
    <w:p w14:paraId="6520DE42" w14:textId="77777777" w:rsidR="00247BD8" w:rsidRDefault="00247BD8">
      <w:pPr>
        <w:spacing w:line="120" w:lineRule="exact"/>
        <w:rPr>
          <w:sz w:val="13"/>
          <w:szCs w:val="13"/>
        </w:rPr>
      </w:pPr>
    </w:p>
    <w:p w14:paraId="38FB7F51" w14:textId="77777777" w:rsidR="00247BD8" w:rsidRDefault="00247BD8">
      <w:pPr>
        <w:spacing w:line="200" w:lineRule="exact"/>
      </w:pPr>
    </w:p>
    <w:p w14:paraId="23500B23" w14:textId="77777777" w:rsidR="00247BD8" w:rsidRDefault="00247BD8">
      <w:pPr>
        <w:spacing w:line="200" w:lineRule="exact"/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906"/>
        <w:gridCol w:w="2909"/>
      </w:tblGrid>
      <w:tr w:rsidR="00247BD8" w14:paraId="24BB7119" w14:textId="77777777">
        <w:trPr>
          <w:trHeight w:hRule="exact" w:val="476"/>
        </w:trPr>
        <w:tc>
          <w:tcPr>
            <w:tcW w:w="9363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18090"/>
          </w:tcPr>
          <w:p w14:paraId="50C806D8" w14:textId="77777777" w:rsidR="00247BD8" w:rsidRDefault="00000000">
            <w:pPr>
              <w:spacing w:before="80"/>
              <w:ind w:left="12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LE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KE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K </w:t>
            </w:r>
            <w:r>
              <w:rPr>
                <w:rFonts w:ascii="Arial" w:eastAsia="Arial" w:hAnsi="Arial" w:cs="Arial"/>
                <w:b/>
                <w:color w:val="FFFFFF"/>
                <w:spacing w:val="-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LK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)</w:t>
            </w:r>
          </w:p>
        </w:tc>
      </w:tr>
      <w:tr w:rsidR="00247BD8" w14:paraId="6F0CC427" w14:textId="77777777">
        <w:trPr>
          <w:trHeight w:hRule="exact" w:val="452"/>
        </w:trPr>
        <w:tc>
          <w:tcPr>
            <w:tcW w:w="9363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FF4F7"/>
          </w:tcPr>
          <w:p w14:paraId="45EEA3C0" w14:textId="77777777" w:rsidR="00247BD8" w:rsidRDefault="00000000">
            <w:pPr>
              <w:spacing w:before="79"/>
              <w:ind w:left="1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1A1A2D"/>
                <w:spacing w:val="-1"/>
              </w:rPr>
              <w:t>S</w:t>
            </w:r>
            <w:r>
              <w:rPr>
                <w:rFonts w:ascii="Arial" w:eastAsia="Arial" w:hAnsi="Arial" w:cs="Arial"/>
                <w:b/>
                <w:color w:val="1A1A2D"/>
                <w:spacing w:val="2"/>
              </w:rPr>
              <w:t>T</w:t>
            </w:r>
            <w:r>
              <w:rPr>
                <w:rFonts w:ascii="Arial" w:eastAsia="Arial" w:hAnsi="Arial" w:cs="Arial"/>
                <w:b/>
                <w:color w:val="1A1A2D"/>
              </w:rPr>
              <w:t>R</w:t>
            </w:r>
            <w:r>
              <w:rPr>
                <w:rFonts w:ascii="Arial" w:eastAsia="Arial" w:hAnsi="Arial" w:cs="Arial"/>
                <w:b/>
                <w:color w:val="1A1A2D"/>
                <w:spacing w:val="-1"/>
              </w:rPr>
              <w:t>U</w:t>
            </w:r>
            <w:r>
              <w:rPr>
                <w:rFonts w:ascii="Arial" w:eastAsia="Arial" w:hAnsi="Arial" w:cs="Arial"/>
                <w:b/>
                <w:color w:val="1A1A2D"/>
              </w:rPr>
              <w:t>K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color w:val="1A1A2D"/>
              </w:rPr>
              <w:t>UR</w:t>
            </w:r>
            <w:r>
              <w:rPr>
                <w:rFonts w:ascii="Arial" w:eastAsia="Arial" w:hAnsi="Arial" w:cs="Arial"/>
                <w:b/>
                <w:color w:val="1A1A2D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</w:rPr>
              <w:t>DA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color w:val="1A1A2D"/>
              </w:rPr>
              <w:t xml:space="preserve">A </w:t>
            </w:r>
            <w:r>
              <w:rPr>
                <w:rFonts w:ascii="Arial" w:eastAsia="Arial" w:hAnsi="Arial" w:cs="Arial"/>
                <w:b/>
                <w:color w:val="1A1A2D"/>
                <w:spacing w:val="2"/>
              </w:rPr>
              <w:t>L</w:t>
            </w:r>
            <w:r>
              <w:rPr>
                <w:rFonts w:ascii="Arial" w:eastAsia="Arial" w:hAnsi="Arial" w:cs="Arial"/>
                <w:b/>
                <w:color w:val="1A1A2D"/>
              </w:rPr>
              <w:t>INI</w:t>
            </w:r>
            <w:r>
              <w:rPr>
                <w:rFonts w:ascii="Arial" w:eastAsia="Arial" w:hAnsi="Arial" w:cs="Arial"/>
                <w:b/>
                <w:color w:val="1A1A2D"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color w:val="1A1A2D"/>
              </w:rPr>
              <w:t>R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</w:rPr>
              <w:t>-</w:t>
            </w:r>
            <w:r>
              <w:rPr>
                <w:rFonts w:ascii="Arial" w:eastAsia="Arial" w:hAnsi="Arial" w:cs="Arial"/>
                <w:b/>
                <w:color w:val="1A1A2D"/>
                <w:spacing w:val="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</w:rPr>
              <w:t>Ke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>l</w:t>
            </w:r>
            <w:r>
              <w:rPr>
                <w:rFonts w:ascii="Arial" w:eastAsia="Arial" w:hAnsi="Arial" w:cs="Arial"/>
                <w:b/>
                <w:color w:val="1A1A2D"/>
                <w:spacing w:val="-3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</w:rPr>
              <w:t>s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</w:rPr>
              <w:t>X</w:t>
            </w:r>
            <w:r>
              <w:rPr>
                <w:rFonts w:ascii="Arial" w:eastAsia="Arial" w:hAnsi="Arial" w:cs="Arial"/>
                <w:b/>
                <w:color w:val="1A1A2D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>I</w:t>
            </w:r>
            <w:r>
              <w:rPr>
                <w:rFonts w:ascii="Arial" w:eastAsia="Arial" w:hAnsi="Arial" w:cs="Arial"/>
                <w:b/>
                <w:color w:val="1A1A2D"/>
                <w:spacing w:val="2"/>
              </w:rPr>
              <w:t>n</w:t>
            </w:r>
            <w:r>
              <w:rPr>
                <w:rFonts w:ascii="Arial" w:eastAsia="Arial" w:hAnsi="Arial" w:cs="Arial"/>
                <w:b/>
                <w:color w:val="1A1A2D"/>
                <w:spacing w:val="-3"/>
              </w:rPr>
              <w:t>f</w:t>
            </w:r>
            <w:r>
              <w:rPr>
                <w:rFonts w:ascii="Arial" w:eastAsia="Arial" w:hAnsi="Arial" w:cs="Arial"/>
                <w:b/>
                <w:color w:val="1A1A2D"/>
                <w:spacing w:val="2"/>
              </w:rPr>
              <w:t>o</w:t>
            </w:r>
            <w:r>
              <w:rPr>
                <w:rFonts w:ascii="Arial" w:eastAsia="Arial" w:hAnsi="Arial" w:cs="Arial"/>
                <w:b/>
                <w:color w:val="1A1A2D"/>
                <w:spacing w:val="-2"/>
              </w:rPr>
              <w:t>rm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>at</w:t>
            </w:r>
            <w:r>
              <w:rPr>
                <w:rFonts w:ascii="Arial" w:eastAsia="Arial" w:hAnsi="Arial" w:cs="Arial"/>
                <w:b/>
                <w:color w:val="1A1A2D"/>
              </w:rPr>
              <w:t>i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>k</w:t>
            </w:r>
            <w:r>
              <w:rPr>
                <w:rFonts w:ascii="Arial" w:eastAsia="Arial" w:hAnsi="Arial" w:cs="Arial"/>
                <w:b/>
                <w:color w:val="1A1A2D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  <w:spacing w:val="-1"/>
              </w:rPr>
              <w:t>S</w:t>
            </w:r>
            <w:r>
              <w:rPr>
                <w:rFonts w:ascii="Arial" w:eastAsia="Arial" w:hAnsi="Arial" w:cs="Arial"/>
                <w:b/>
                <w:color w:val="1A1A2D"/>
                <w:spacing w:val="-3"/>
              </w:rPr>
              <w:t>M</w:t>
            </w:r>
            <w:r>
              <w:rPr>
                <w:rFonts w:ascii="Arial" w:eastAsia="Arial" w:hAnsi="Arial" w:cs="Arial"/>
                <w:b/>
                <w:color w:val="1A1A2D"/>
              </w:rPr>
              <w:t>AN</w:t>
            </w:r>
            <w:r>
              <w:rPr>
                <w:rFonts w:ascii="Arial" w:eastAsia="Arial" w:hAnsi="Arial" w:cs="Arial"/>
                <w:b/>
                <w:color w:val="1A1A2D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>1</w:t>
            </w:r>
            <w:r>
              <w:rPr>
                <w:rFonts w:ascii="Arial" w:eastAsia="Arial" w:hAnsi="Arial" w:cs="Arial"/>
                <w:b/>
                <w:color w:val="1A1A2D"/>
              </w:rPr>
              <w:t>5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</w:rPr>
              <w:t>B</w:t>
            </w:r>
            <w:r>
              <w:rPr>
                <w:rFonts w:ascii="Arial" w:eastAsia="Arial" w:hAnsi="Arial" w:cs="Arial"/>
                <w:b/>
                <w:color w:val="1A1A2D"/>
                <w:spacing w:val="1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  <w:spacing w:val="-2"/>
              </w:rPr>
              <w:t>n</w:t>
            </w:r>
            <w:r>
              <w:rPr>
                <w:rFonts w:ascii="Arial" w:eastAsia="Arial" w:hAnsi="Arial" w:cs="Arial"/>
                <w:b/>
                <w:color w:val="1A1A2D"/>
                <w:spacing w:val="2"/>
              </w:rPr>
              <w:t>du</w:t>
            </w:r>
            <w:r>
              <w:rPr>
                <w:rFonts w:ascii="Arial" w:eastAsia="Arial" w:hAnsi="Arial" w:cs="Arial"/>
                <w:b/>
                <w:color w:val="1A1A2D"/>
                <w:spacing w:val="-2"/>
              </w:rPr>
              <w:t>n</w:t>
            </w:r>
            <w:r>
              <w:rPr>
                <w:rFonts w:ascii="Arial" w:eastAsia="Arial" w:hAnsi="Arial" w:cs="Arial"/>
                <w:b/>
                <w:color w:val="1A1A2D"/>
              </w:rPr>
              <w:t>g</w:t>
            </w:r>
          </w:p>
        </w:tc>
      </w:tr>
      <w:tr w:rsidR="00247BD8" w14:paraId="5BF74C33" w14:textId="77777777">
        <w:trPr>
          <w:trHeight w:hRule="exact" w:val="440"/>
        </w:trPr>
        <w:tc>
          <w:tcPr>
            <w:tcW w:w="5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1DFE8"/>
          </w:tcPr>
          <w:p w14:paraId="57CE1057" w14:textId="77777777" w:rsidR="00247BD8" w:rsidRDefault="00000000">
            <w:pPr>
              <w:spacing w:before="80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1A1A2D"/>
                <w:spacing w:val="1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color w:val="1A1A2D"/>
                <w:spacing w:val="-1"/>
                <w:w w:val="10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color w:val="1A1A2D"/>
                <w:w w:val="101"/>
                <w:sz w:val="19"/>
                <w:szCs w:val="19"/>
              </w:rPr>
              <w:t>.</w:t>
            </w:r>
          </w:p>
        </w:tc>
        <w:tc>
          <w:tcPr>
            <w:tcW w:w="59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1DFE8"/>
          </w:tcPr>
          <w:p w14:paraId="1755C355" w14:textId="77777777" w:rsidR="00247BD8" w:rsidRDefault="00000000">
            <w:pPr>
              <w:spacing w:before="80"/>
              <w:ind w:left="11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1A1A2D"/>
                <w:sz w:val="19"/>
                <w:szCs w:val="19"/>
              </w:rPr>
              <w:t>St</w:t>
            </w:r>
            <w:r>
              <w:rPr>
                <w:rFonts w:ascii="Arial" w:eastAsia="Arial" w:hAnsi="Arial" w:cs="Arial"/>
                <w:b/>
                <w:color w:val="1A1A2D"/>
                <w:spacing w:val="-1"/>
                <w:sz w:val="19"/>
                <w:szCs w:val="19"/>
              </w:rPr>
              <w:t>ud</w:t>
            </w:r>
            <w:r>
              <w:rPr>
                <w:rFonts w:ascii="Arial" w:eastAsia="Arial" w:hAnsi="Arial" w:cs="Arial"/>
                <w:b/>
                <w:color w:val="1A1A2D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w w:val="10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b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w w:val="10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color w:val="1A1A2D"/>
                <w:spacing w:val="-5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b/>
                <w:color w:val="1A1A2D"/>
                <w:w w:val="101"/>
                <w:sz w:val="19"/>
                <w:szCs w:val="19"/>
              </w:rPr>
              <w:t>s</w:t>
            </w:r>
          </w:p>
        </w:tc>
        <w:tc>
          <w:tcPr>
            <w:tcW w:w="29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1DFE8"/>
          </w:tcPr>
          <w:p w14:paraId="503352AB" w14:textId="77777777" w:rsidR="00247BD8" w:rsidRDefault="00000000">
            <w:pPr>
              <w:spacing w:before="80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1A1A2D"/>
                <w:spacing w:val="-1"/>
                <w:sz w:val="19"/>
                <w:szCs w:val="19"/>
              </w:rPr>
              <w:t>Ling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sz w:val="19"/>
                <w:szCs w:val="19"/>
              </w:rPr>
              <w:t>kar</w:t>
            </w:r>
            <w:r>
              <w:rPr>
                <w:rFonts w:ascii="Arial" w:eastAsia="Arial" w:hAnsi="Arial" w:cs="Arial"/>
                <w:b/>
                <w:color w:val="1A1A2D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sz w:val="19"/>
                <w:szCs w:val="19"/>
              </w:rPr>
              <w:t xml:space="preserve"> J</w:t>
            </w:r>
            <w:r>
              <w:rPr>
                <w:rFonts w:ascii="Arial" w:eastAsia="Arial" w:hAnsi="Arial" w:cs="Arial"/>
                <w:b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  <w:spacing w:val="-1"/>
                <w:sz w:val="19"/>
                <w:szCs w:val="19"/>
              </w:rPr>
              <w:t>w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  <w:spacing w:val="-1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  <w:spacing w:val="-3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  <w:spacing w:val="-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b/>
                <w:color w:val="1A1A2D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A2D"/>
                <w:spacing w:val="-1"/>
                <w:w w:val="10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color w:val="1A1A2D"/>
                <w:spacing w:val="-1"/>
                <w:w w:val="10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color w:val="1A1A2D"/>
                <w:w w:val="101"/>
                <w:sz w:val="19"/>
                <w:szCs w:val="19"/>
              </w:rPr>
              <w:t>t</w:t>
            </w:r>
          </w:p>
        </w:tc>
      </w:tr>
      <w:tr w:rsidR="00247BD8" w14:paraId="14674F47" w14:textId="77777777">
        <w:trPr>
          <w:trHeight w:hRule="exact" w:val="880"/>
        </w:trPr>
        <w:tc>
          <w:tcPr>
            <w:tcW w:w="5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3337D0" w14:textId="77777777" w:rsidR="00247BD8" w:rsidRDefault="00000000">
            <w:pPr>
              <w:spacing w:before="81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1</w:t>
            </w:r>
          </w:p>
        </w:tc>
        <w:tc>
          <w:tcPr>
            <w:tcW w:w="59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F106FE" w14:textId="77777777" w:rsidR="00247BD8" w:rsidRDefault="00000000">
            <w:pPr>
              <w:spacing w:before="77"/>
              <w:ind w:left="119" w:right="1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g 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ka</w:t>
            </w:r>
            <w:r>
              <w:rPr>
                <w:rFonts w:ascii="Arial" w:eastAsia="Arial" w:hAnsi="Arial" w:cs="Arial"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up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p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gu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..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.</w:t>
            </w:r>
          </w:p>
        </w:tc>
        <w:tc>
          <w:tcPr>
            <w:tcW w:w="29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A635B6" w14:textId="77777777" w:rsidR="00247BD8" w:rsidRDefault="00000000">
            <w:pPr>
              <w:spacing w:before="77"/>
              <w:ind w:left="123" w:right="67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IFO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)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Q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 (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FIFO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)</w:t>
            </w:r>
          </w:p>
        </w:tc>
      </w:tr>
      <w:tr w:rsidR="00247BD8" w14:paraId="55967EA2" w14:textId="77777777">
        <w:trPr>
          <w:trHeight w:hRule="exact" w:val="876"/>
        </w:trPr>
        <w:tc>
          <w:tcPr>
            <w:tcW w:w="5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590732" w14:textId="77777777" w:rsidR="00247BD8" w:rsidRDefault="00000000">
            <w:pPr>
              <w:spacing w:before="76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2</w:t>
            </w:r>
          </w:p>
        </w:tc>
        <w:tc>
          <w:tcPr>
            <w:tcW w:w="59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75F00B" w14:textId="77777777" w:rsidR="00247BD8" w:rsidRDefault="00000000">
            <w:pPr>
              <w:spacing w:before="77"/>
              <w:ind w:left="119" w:right="12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gg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u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ft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un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in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n 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ah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..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.</w:t>
            </w:r>
          </w:p>
        </w:tc>
        <w:tc>
          <w:tcPr>
            <w:tcW w:w="29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869888" w14:textId="77777777" w:rsidR="00247BD8" w:rsidRDefault="00000000">
            <w:pPr>
              <w:spacing w:before="76"/>
              <w:ind w:left="123" w:right="67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IFO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)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Q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 (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FIFO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)</w:t>
            </w:r>
          </w:p>
        </w:tc>
      </w:tr>
      <w:tr w:rsidR="00247BD8" w14:paraId="67669E37" w14:textId="77777777">
        <w:trPr>
          <w:trHeight w:hRule="exact" w:val="661"/>
        </w:trPr>
        <w:tc>
          <w:tcPr>
            <w:tcW w:w="5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84F5E8" w14:textId="77777777" w:rsidR="00247BD8" w:rsidRDefault="00000000">
            <w:pPr>
              <w:spacing w:before="80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3</w:t>
            </w:r>
          </w:p>
        </w:tc>
        <w:tc>
          <w:tcPr>
            <w:tcW w:w="59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DA6BB8" w14:textId="77777777" w:rsidR="00247BD8" w:rsidRDefault="00000000">
            <w:pPr>
              <w:spacing w:before="76"/>
              <w:ind w:left="119" w:right="28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F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+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Z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)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si</w:t>
            </w:r>
            <w:r>
              <w:rPr>
                <w:rFonts w:ascii="Arial" w:eastAsia="Arial" w:hAnsi="Arial" w:cs="Arial"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si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g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Pr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gu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..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.</w:t>
            </w:r>
          </w:p>
        </w:tc>
        <w:tc>
          <w:tcPr>
            <w:tcW w:w="29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6352A6" w14:textId="77777777" w:rsidR="00247BD8" w:rsidRDefault="00000000">
            <w:pPr>
              <w:spacing w:before="76"/>
              <w:ind w:left="123" w:right="67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IFO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)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Q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 (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FIFO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)</w:t>
            </w:r>
          </w:p>
        </w:tc>
      </w:tr>
      <w:tr w:rsidR="00247BD8" w14:paraId="5F422897" w14:textId="77777777">
        <w:trPr>
          <w:trHeight w:hRule="exact" w:val="660"/>
        </w:trPr>
        <w:tc>
          <w:tcPr>
            <w:tcW w:w="5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D0A42E" w14:textId="77777777" w:rsidR="00247BD8" w:rsidRDefault="00000000">
            <w:pPr>
              <w:spacing w:before="76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4</w:t>
            </w:r>
          </w:p>
        </w:tc>
        <w:tc>
          <w:tcPr>
            <w:tcW w:w="59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3770BE" w14:textId="77777777" w:rsidR="00247BD8" w:rsidRDefault="00000000">
            <w:pPr>
              <w:spacing w:before="76"/>
              <w:ind w:left="119" w:right="14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Pr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h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k.</w:t>
            </w:r>
            <w:r>
              <w:rPr>
                <w:rFonts w:ascii="Arial" w:eastAsia="Arial" w:hAnsi="Arial" w:cs="Arial"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in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..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.</w:t>
            </w:r>
          </w:p>
        </w:tc>
        <w:tc>
          <w:tcPr>
            <w:tcW w:w="29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ED28C8" w14:textId="77777777" w:rsidR="00247BD8" w:rsidRDefault="00000000">
            <w:pPr>
              <w:spacing w:before="76"/>
              <w:ind w:left="123" w:right="67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IFO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)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Q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 (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FIFO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)</w:t>
            </w:r>
          </w:p>
        </w:tc>
      </w:tr>
      <w:tr w:rsidR="00247BD8" w14:paraId="0F49FA11" w14:textId="77777777">
        <w:trPr>
          <w:trHeight w:hRule="exact" w:val="876"/>
        </w:trPr>
        <w:tc>
          <w:tcPr>
            <w:tcW w:w="5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1C21F2" w14:textId="77777777" w:rsidR="00247BD8" w:rsidRDefault="00000000">
            <w:pPr>
              <w:spacing w:before="76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5</w:t>
            </w:r>
          </w:p>
        </w:tc>
        <w:tc>
          <w:tcPr>
            <w:tcW w:w="59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4EF969" w14:textId="77777777" w:rsidR="00247BD8" w:rsidRDefault="00000000">
            <w:pPr>
              <w:spacing w:before="77"/>
              <w:ind w:left="119" w:right="6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w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lu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w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)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6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-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j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gi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,</w:t>
            </w:r>
            <w:r>
              <w:rPr>
                <w:rFonts w:ascii="Arial" w:eastAsia="Arial" w:hAnsi="Arial" w:cs="Arial"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w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e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color w:val="1A1A2D"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..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.</w:t>
            </w:r>
          </w:p>
        </w:tc>
        <w:tc>
          <w:tcPr>
            <w:tcW w:w="29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C30957" w14:textId="77777777" w:rsidR="00247BD8" w:rsidRDefault="00000000">
            <w:pPr>
              <w:spacing w:before="76"/>
              <w:ind w:left="123" w:right="67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IFO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)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Q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 (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FIFO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)</w:t>
            </w:r>
          </w:p>
        </w:tc>
      </w:tr>
      <w:tr w:rsidR="00247BD8" w14:paraId="1DDD420E" w14:textId="77777777">
        <w:trPr>
          <w:trHeight w:hRule="exact" w:val="2900"/>
        </w:trPr>
        <w:tc>
          <w:tcPr>
            <w:tcW w:w="9363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0B1F25" w14:textId="77777777" w:rsidR="00247BD8" w:rsidRDefault="00000000">
            <w:pPr>
              <w:spacing w:before="76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18090"/>
                <w:spacing w:val="1"/>
                <w:sz w:val="19"/>
                <w:szCs w:val="19"/>
              </w:rPr>
              <w:t>BA</w:t>
            </w:r>
            <w:r>
              <w:rPr>
                <w:rFonts w:ascii="Arial" w:eastAsia="Arial" w:hAnsi="Arial" w:cs="Arial"/>
                <w:b/>
                <w:color w:val="018090"/>
                <w:spacing w:val="-1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b/>
                <w:color w:val="018090"/>
                <w:spacing w:val="-5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color w:val="018090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color w:val="018090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color w:val="018090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18090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b/>
                <w:color w:val="018090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18090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color w:val="018090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18090"/>
                <w:spacing w:val="-4"/>
                <w:w w:val="10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color w:val="018090"/>
                <w:spacing w:val="1"/>
                <w:w w:val="101"/>
                <w:sz w:val="19"/>
                <w:szCs w:val="19"/>
              </w:rPr>
              <w:t>se</w:t>
            </w:r>
            <w:r>
              <w:rPr>
                <w:rFonts w:ascii="Arial" w:eastAsia="Arial" w:hAnsi="Arial" w:cs="Arial"/>
                <w:b/>
                <w:color w:val="018090"/>
                <w:spacing w:val="-1"/>
                <w:w w:val="101"/>
                <w:sz w:val="19"/>
                <w:szCs w:val="19"/>
              </w:rPr>
              <w:t>ud</w:t>
            </w:r>
            <w:r>
              <w:rPr>
                <w:rFonts w:ascii="Arial" w:eastAsia="Arial" w:hAnsi="Arial" w:cs="Arial"/>
                <w:b/>
                <w:color w:val="018090"/>
                <w:spacing w:val="-5"/>
                <w:w w:val="10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color w:val="018090"/>
                <w:spacing w:val="1"/>
                <w:w w:val="10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color w:val="018090"/>
                <w:spacing w:val="-1"/>
                <w:w w:val="10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color w:val="018090"/>
                <w:spacing w:val="-5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b/>
                <w:color w:val="018090"/>
                <w:w w:val="101"/>
                <w:sz w:val="19"/>
                <w:szCs w:val="19"/>
              </w:rPr>
              <w:t>e</w:t>
            </w:r>
          </w:p>
          <w:p w14:paraId="59B68510" w14:textId="77777777" w:rsidR="00247BD8" w:rsidRDefault="00000000">
            <w:pPr>
              <w:spacing w:before="61" w:line="242" w:lineRule="auto"/>
              <w:ind w:left="123" w:right="2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eu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do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un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ck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pe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SH</w:t>
            </w:r>
            <w:r>
              <w:rPr>
                <w:rFonts w:ascii="Arial" w:eastAsia="Arial" w:hAnsi="Arial" w:cs="Arial"/>
                <w:color w:val="1A1A2D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P)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 xml:space="preserve">s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 xml:space="preserve">3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5"/>
                <w:w w:val="10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s!</w:t>
            </w:r>
          </w:p>
          <w:p w14:paraId="4A1BA09C" w14:textId="77777777" w:rsidR="00247BD8" w:rsidRDefault="00247BD8">
            <w:pPr>
              <w:spacing w:before="7" w:line="140" w:lineRule="exact"/>
              <w:rPr>
                <w:sz w:val="14"/>
                <w:szCs w:val="14"/>
              </w:rPr>
            </w:pPr>
          </w:p>
          <w:p w14:paraId="20ED6CCC" w14:textId="77777777" w:rsidR="00247BD8" w:rsidRDefault="00247BD8">
            <w:pPr>
              <w:spacing w:line="200" w:lineRule="exact"/>
            </w:pPr>
          </w:p>
          <w:p w14:paraId="4F7385B5" w14:textId="77777777" w:rsidR="00247BD8" w:rsidRDefault="00000000">
            <w:pPr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PS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UD</w:t>
            </w:r>
            <w:r>
              <w:rPr>
                <w:rFonts w:ascii="Arial" w:eastAsia="Arial" w:hAnsi="Arial" w:cs="Arial"/>
                <w:color w:val="1A1A2D"/>
                <w:spacing w:val="-5"/>
                <w:w w:val="10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color w:val="1A1A2D"/>
                <w:spacing w:val="-5"/>
                <w:w w:val="10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E:</w:t>
            </w:r>
          </w:p>
        </w:tc>
      </w:tr>
      <w:tr w:rsidR="00247BD8" w14:paraId="7112B973" w14:textId="77777777">
        <w:trPr>
          <w:trHeight w:hRule="exact" w:val="1605"/>
        </w:trPr>
        <w:tc>
          <w:tcPr>
            <w:tcW w:w="9363" w:type="dxa"/>
            <w:gridSpan w:val="3"/>
            <w:tcBorders>
              <w:top w:val="single" w:sz="2" w:space="0" w:color="CCCCCC"/>
              <w:left w:val="single" w:sz="2" w:space="0" w:color="CCCCCC"/>
              <w:bottom w:val="single" w:sz="33" w:space="0" w:color="FFF3DF"/>
              <w:right w:val="single" w:sz="2" w:space="0" w:color="CCCCCC"/>
            </w:tcBorders>
          </w:tcPr>
          <w:p w14:paraId="4C3BC9A2" w14:textId="77777777" w:rsidR="00247BD8" w:rsidRDefault="00000000">
            <w:pPr>
              <w:spacing w:before="77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18090"/>
                <w:spacing w:val="1"/>
                <w:sz w:val="19"/>
                <w:szCs w:val="19"/>
              </w:rPr>
              <w:t>BA</w:t>
            </w:r>
            <w:r>
              <w:rPr>
                <w:rFonts w:ascii="Arial" w:eastAsia="Arial" w:hAnsi="Arial" w:cs="Arial"/>
                <w:b/>
                <w:color w:val="018090"/>
                <w:spacing w:val="-1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b/>
                <w:color w:val="018090"/>
                <w:spacing w:val="-5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b/>
                <w:color w:val="018090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color w:val="018090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b/>
                <w:color w:val="018090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18090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color w:val="018090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18090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b/>
                <w:color w:val="018090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18090"/>
                <w:spacing w:val="1"/>
                <w:w w:val="101"/>
                <w:sz w:val="19"/>
                <w:szCs w:val="19"/>
              </w:rPr>
              <w:t>Re</w:t>
            </w:r>
            <w:r>
              <w:rPr>
                <w:rFonts w:ascii="Arial" w:eastAsia="Arial" w:hAnsi="Arial" w:cs="Arial"/>
                <w:b/>
                <w:color w:val="018090"/>
                <w:w w:val="101"/>
                <w:sz w:val="19"/>
                <w:szCs w:val="19"/>
              </w:rPr>
              <w:t>f</w:t>
            </w:r>
            <w:r>
              <w:rPr>
                <w:rFonts w:ascii="Arial" w:eastAsia="Arial" w:hAnsi="Arial" w:cs="Arial"/>
                <w:b/>
                <w:color w:val="018090"/>
                <w:spacing w:val="-5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b/>
                <w:color w:val="018090"/>
                <w:spacing w:val="1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color w:val="018090"/>
                <w:spacing w:val="-3"/>
                <w:w w:val="10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b/>
                <w:color w:val="018090"/>
                <w:spacing w:val="1"/>
                <w:w w:val="10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color w:val="018090"/>
                <w:w w:val="101"/>
                <w:sz w:val="19"/>
                <w:szCs w:val="19"/>
              </w:rPr>
              <w:t>i</w:t>
            </w:r>
          </w:p>
          <w:p w14:paraId="2CB32EAF" w14:textId="77777777" w:rsidR="00247BD8" w:rsidRDefault="00000000">
            <w:pPr>
              <w:tabs>
                <w:tab w:val="left" w:pos="7420"/>
              </w:tabs>
              <w:spacing w:before="61" w:line="624" w:lineRule="auto"/>
              <w:ind w:left="123" w:right="47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ul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j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ck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>Q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eu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di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! J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w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  <w:u w:val="single" w:color="1A1A2C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  <w:u w:val="single" w:color="1A1A2C"/>
              </w:rPr>
              <w:tab/>
            </w:r>
          </w:p>
        </w:tc>
      </w:tr>
      <w:tr w:rsidR="00247BD8" w14:paraId="3C6A7C67" w14:textId="77777777">
        <w:trPr>
          <w:trHeight w:hRule="exact" w:val="1472"/>
        </w:trPr>
        <w:tc>
          <w:tcPr>
            <w:tcW w:w="9363" w:type="dxa"/>
            <w:gridSpan w:val="3"/>
            <w:tcBorders>
              <w:top w:val="single" w:sz="33" w:space="0" w:color="FFF3DF"/>
              <w:left w:val="single" w:sz="2" w:space="0" w:color="CCCCCC"/>
              <w:bottom w:val="single" w:sz="33" w:space="0" w:color="FFF3DF"/>
              <w:right w:val="single" w:sz="2" w:space="0" w:color="CCCCCC"/>
            </w:tcBorders>
            <w:shd w:val="clear" w:color="auto" w:fill="FFF3DF"/>
          </w:tcPr>
          <w:p w14:paraId="766174B9" w14:textId="77777777" w:rsidR="00247BD8" w:rsidRDefault="00000000">
            <w:pPr>
              <w:spacing w:line="200" w:lineRule="exact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18090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color w:val="018090"/>
                <w:spacing w:val="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b/>
                <w:color w:val="018090"/>
                <w:spacing w:val="-5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color w:val="018090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color w:val="018090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18090"/>
                <w:spacing w:val="-3"/>
                <w:w w:val="10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b/>
                <w:color w:val="018090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color w:val="018090"/>
                <w:spacing w:val="-1"/>
                <w:w w:val="101"/>
                <w:sz w:val="19"/>
                <w:szCs w:val="19"/>
              </w:rPr>
              <w:t>LO</w:t>
            </w:r>
            <w:r>
              <w:rPr>
                <w:rFonts w:ascii="Arial" w:eastAsia="Arial" w:hAnsi="Arial" w:cs="Arial"/>
                <w:b/>
                <w:color w:val="018090"/>
                <w:w w:val="101"/>
                <w:sz w:val="19"/>
                <w:szCs w:val="19"/>
              </w:rPr>
              <w:t>MP</w:t>
            </w:r>
            <w:r>
              <w:rPr>
                <w:rFonts w:ascii="Arial" w:eastAsia="Arial" w:hAnsi="Arial" w:cs="Arial"/>
                <w:b/>
                <w:color w:val="018090"/>
                <w:spacing w:val="-5"/>
                <w:w w:val="10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b/>
                <w:color w:val="018090"/>
                <w:w w:val="101"/>
                <w:sz w:val="19"/>
                <w:szCs w:val="19"/>
              </w:rPr>
              <w:t>K</w:t>
            </w:r>
          </w:p>
          <w:p w14:paraId="13C7D878" w14:textId="77777777" w:rsidR="00247BD8" w:rsidRDefault="00000000">
            <w:pPr>
              <w:tabs>
                <w:tab w:val="left" w:pos="3600"/>
                <w:tab w:val="left" w:pos="4040"/>
                <w:tab w:val="left" w:pos="4220"/>
              </w:tabs>
              <w:spacing w:before="61" w:line="305" w:lineRule="auto"/>
              <w:ind w:left="123" w:right="510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ma</w:t>
            </w:r>
            <w:r>
              <w:rPr>
                <w:rFonts w:ascii="Arial" w:eastAsia="Arial" w:hAnsi="Arial" w:cs="Arial"/>
                <w:color w:val="1A1A2D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  <w:u w:val="single" w:color="1A1A2C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  <w:u w:val="single" w:color="1A1A2C"/>
              </w:rPr>
              <w:tab/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  <w:u w:val="single" w:color="1A1A2C"/>
              </w:rPr>
              <w:tab/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  <w:u w:val="single" w:color="1A1A2C"/>
              </w:rPr>
              <w:tab/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J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-3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 xml:space="preserve">r </w:t>
            </w:r>
            <w:r>
              <w:rPr>
                <w:rFonts w:ascii="Arial" w:eastAsia="Arial" w:hAnsi="Arial" w:cs="Arial"/>
                <w:color w:val="1A1A2D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  <w:u w:val="single" w:color="1A1A2C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  <w:u w:val="single" w:color="1A1A2C"/>
              </w:rPr>
              <w:tab/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  <w:u w:val="single" w:color="1A1A2C"/>
              </w:rPr>
              <w:tab/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hi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na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color w:val="1A1A2D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+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)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  <w:u w:val="single" w:color="1A1A2C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  <w:u w:val="single" w:color="1A1A2C"/>
              </w:rPr>
              <w:tab/>
            </w:r>
          </w:p>
          <w:p w14:paraId="74C81F6D" w14:textId="77777777" w:rsidR="00247BD8" w:rsidRDefault="00000000">
            <w:pPr>
              <w:tabs>
                <w:tab w:val="left" w:pos="4600"/>
              </w:tabs>
              <w:spacing w:before="3"/>
              <w:ind w:left="1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5"/>
                <w:w w:val="10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1A1A2D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pacing w:val="-4"/>
                <w:w w:val="10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3"/>
                <w:w w:val="10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k</w:t>
            </w:r>
            <w:r>
              <w:rPr>
                <w:rFonts w:ascii="Arial" w:eastAsia="Arial" w:hAnsi="Arial" w:cs="Arial"/>
                <w:color w:val="1A1A2D"/>
                <w:spacing w:val="-1"/>
                <w:w w:val="10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1A1A2D"/>
                <w:spacing w:val="1"/>
                <w:w w:val="10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color w:val="1A1A2D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</w:rPr>
              <w:t>:</w:t>
            </w:r>
            <w:r>
              <w:rPr>
                <w:rFonts w:ascii="Arial" w:eastAsia="Arial" w:hAnsi="Arial" w:cs="Arial"/>
                <w:color w:val="1A1A2D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w w:val="101"/>
                <w:sz w:val="19"/>
                <w:szCs w:val="19"/>
                <w:u w:val="single" w:color="1A1A2C"/>
              </w:rPr>
              <w:t xml:space="preserve"> </w:t>
            </w:r>
            <w:r>
              <w:rPr>
                <w:rFonts w:ascii="Arial" w:eastAsia="Arial" w:hAnsi="Arial" w:cs="Arial"/>
                <w:color w:val="1A1A2D"/>
                <w:sz w:val="19"/>
                <w:szCs w:val="19"/>
                <w:u w:val="single" w:color="1A1A2C"/>
              </w:rPr>
              <w:tab/>
            </w:r>
          </w:p>
        </w:tc>
      </w:tr>
    </w:tbl>
    <w:p w14:paraId="5C335328" w14:textId="2289D4AA" w:rsidR="008A430A" w:rsidRDefault="008A430A"/>
    <w:p w14:paraId="1CB05594" w14:textId="77777777" w:rsidR="008A430A" w:rsidRDefault="008A430A">
      <w:r>
        <w:br w:type="page"/>
      </w:r>
    </w:p>
    <w:p w14:paraId="6391B86A" w14:textId="77777777" w:rsidR="008A430A" w:rsidRPr="008A430A" w:rsidRDefault="008A430A" w:rsidP="008A430A">
      <w:pPr>
        <w:numPr>
          <w:ilvl w:val="0"/>
          <w:numId w:val="1"/>
        </w:numPr>
        <w:tabs>
          <w:tab w:val="clear" w:pos="720"/>
        </w:tabs>
        <w:spacing w:after="120"/>
        <w:ind w:left="0" w:firstLine="0"/>
        <w:outlineLvl w:val="0"/>
        <w:rPr>
          <w:b/>
          <w:bCs/>
          <w:kern w:val="36"/>
          <w:sz w:val="48"/>
          <w:szCs w:val="48"/>
          <w:lang w:val="id-ID" w:eastAsia="id-ID"/>
        </w:rPr>
      </w:pPr>
      <w:r w:rsidRPr="008A430A">
        <w:rPr>
          <w:rFonts w:ascii="Arial" w:hAnsi="Arial" w:cs="Arial"/>
          <w:b/>
          <w:bCs/>
          <w:color w:val="1F1F1F"/>
          <w:kern w:val="36"/>
          <w:sz w:val="48"/>
          <w:szCs w:val="48"/>
          <w:lang w:val="id-ID" w:eastAsia="id-ID"/>
        </w:rPr>
        <w:lastRenderedPageBreak/>
        <w:t>Jawaban Lembar Kerja Peserta Didik (LKPD)</w:t>
      </w:r>
    </w:p>
    <w:p w14:paraId="685C9C83" w14:textId="77777777" w:rsidR="008A430A" w:rsidRPr="008A430A" w:rsidRDefault="008A430A" w:rsidP="008A430A">
      <w:pPr>
        <w:spacing w:after="24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b/>
          <w:bCs/>
          <w:color w:val="1F1F1F"/>
          <w:sz w:val="22"/>
          <w:szCs w:val="22"/>
          <w:lang w:val="id-ID" w:eastAsia="id-ID"/>
        </w:rPr>
        <w:t>Mata Pelajaran:</w:t>
      </w: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 xml:space="preserve"> Informatika - Struktur Data Linier (Stack &amp; Queue)</w:t>
      </w:r>
    </w:p>
    <w:p w14:paraId="43ED3DE8" w14:textId="77777777" w:rsidR="008A430A" w:rsidRPr="008A430A" w:rsidRDefault="008A430A" w:rsidP="008A430A">
      <w:pPr>
        <w:numPr>
          <w:ilvl w:val="0"/>
          <w:numId w:val="1"/>
        </w:numPr>
        <w:tabs>
          <w:tab w:val="clear" w:pos="720"/>
        </w:tabs>
        <w:spacing w:after="120"/>
        <w:ind w:left="0" w:firstLine="0"/>
        <w:outlineLvl w:val="1"/>
        <w:rPr>
          <w:b/>
          <w:bCs/>
          <w:sz w:val="36"/>
          <w:szCs w:val="36"/>
          <w:lang w:val="id-ID" w:eastAsia="id-ID"/>
        </w:rPr>
      </w:pPr>
      <w:r w:rsidRPr="008A430A">
        <w:rPr>
          <w:rFonts w:ascii="Arial" w:hAnsi="Arial" w:cs="Arial"/>
          <w:b/>
          <w:bCs/>
          <w:color w:val="1F1F1F"/>
          <w:sz w:val="36"/>
          <w:szCs w:val="36"/>
          <w:lang w:val="id-ID" w:eastAsia="id-ID"/>
        </w:rPr>
        <w:t>BAGIAN A - Analisis Studi Kasus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462"/>
        <w:gridCol w:w="1938"/>
      </w:tblGrid>
      <w:tr w:rsidR="008A430A" w:rsidRPr="008A430A" w14:paraId="390E0413" w14:textId="77777777" w:rsidTr="008A430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CD1D5" w14:textId="77777777" w:rsidR="008A430A" w:rsidRPr="008A430A" w:rsidRDefault="008A430A" w:rsidP="008A430A">
            <w:pPr>
              <w:spacing w:before="120" w:after="120"/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b/>
                <w:bCs/>
                <w:color w:val="1F1F1F"/>
                <w:sz w:val="22"/>
                <w:szCs w:val="22"/>
                <w:lang w:val="id-ID" w:eastAsia="id-ID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ACF72" w14:textId="77777777" w:rsidR="008A430A" w:rsidRPr="008A430A" w:rsidRDefault="008A430A" w:rsidP="008A430A">
            <w:pPr>
              <w:spacing w:before="120" w:after="120"/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b/>
                <w:bCs/>
                <w:color w:val="1F1F1F"/>
                <w:sz w:val="22"/>
                <w:szCs w:val="22"/>
                <w:lang w:val="id-ID" w:eastAsia="id-ID"/>
              </w:rPr>
              <w:t>Studi Kasus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B4EDA7" w14:textId="77777777" w:rsidR="008A430A" w:rsidRPr="008A430A" w:rsidRDefault="008A430A" w:rsidP="008A430A">
            <w:pPr>
              <w:spacing w:before="120" w:after="120"/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b/>
                <w:bCs/>
                <w:color w:val="1F1F1F"/>
                <w:sz w:val="22"/>
                <w:szCs w:val="22"/>
                <w:lang w:val="id-ID" w:eastAsia="id-ID"/>
              </w:rPr>
              <w:t>Jawaban Tepat</w:t>
            </w:r>
          </w:p>
        </w:tc>
      </w:tr>
      <w:tr w:rsidR="008A430A" w:rsidRPr="008A430A" w14:paraId="1BF6EEDD" w14:textId="77777777" w:rsidTr="008A430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F0FA9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8C087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Tombol BACK di HP Android (halaman terakhir ditutup duluan)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ED7BA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b/>
                <w:bCs/>
                <w:color w:val="1F1F1F"/>
                <w:sz w:val="22"/>
                <w:szCs w:val="22"/>
                <w:lang w:val="id-ID" w:eastAsia="id-ID"/>
              </w:rPr>
              <w:t>STACK (LIFO)</w:t>
            </w:r>
          </w:p>
        </w:tc>
      </w:tr>
      <w:tr w:rsidR="008A430A" w:rsidRPr="008A430A" w14:paraId="01BCB06C" w14:textId="77777777" w:rsidTr="008A430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364429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E1DBB9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Sistem tiket konser online (pendaftar pertama dilayani duluan)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70161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b/>
                <w:bCs/>
                <w:color w:val="1F1F1F"/>
                <w:sz w:val="22"/>
                <w:szCs w:val="22"/>
                <w:lang w:val="id-ID" w:eastAsia="id-ID"/>
              </w:rPr>
              <w:t>QUEUE (FIFO)</w:t>
            </w:r>
          </w:p>
        </w:tc>
      </w:tr>
      <w:tr w:rsidR="008A430A" w:rsidRPr="008A430A" w14:paraId="0357CF35" w14:textId="77777777" w:rsidTr="008A430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8CBF8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5AD6E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Fitur Undo (Ctrl+Z) (membatalkan aksi paling terakhir)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B389D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b/>
                <w:bCs/>
                <w:color w:val="1F1F1F"/>
                <w:sz w:val="22"/>
                <w:szCs w:val="22"/>
                <w:lang w:val="id-ID" w:eastAsia="id-ID"/>
              </w:rPr>
              <w:t>STACK (LIFO)</w:t>
            </w:r>
          </w:p>
        </w:tc>
      </w:tr>
      <w:tr w:rsidR="008A430A" w:rsidRPr="008A430A" w14:paraId="698F1188" w14:textId="77777777" w:rsidTr="008A430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4D482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9582A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Printer mencetak dokumen (sesuai urutan perintah masuk)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83467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b/>
                <w:bCs/>
                <w:color w:val="1F1F1F"/>
                <w:sz w:val="22"/>
                <w:szCs w:val="22"/>
                <w:lang w:val="id-ID" w:eastAsia="id-ID"/>
              </w:rPr>
              <w:t>QUEUE (FIFO)</w:t>
            </w:r>
          </w:p>
        </w:tc>
      </w:tr>
      <w:tr w:rsidR="008A430A" w:rsidRPr="008A430A" w14:paraId="4E36890D" w14:textId="77777777" w:rsidTr="008A430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07E80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1C427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color w:val="1F1F1F"/>
                <w:sz w:val="22"/>
                <w:szCs w:val="22"/>
                <w:lang w:val="id-ID" w:eastAsia="id-ID"/>
              </w:rPr>
              <w:t>Riwayat penelusuran browser / Tombol BACK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EC2DD" w14:textId="77777777" w:rsidR="008A430A" w:rsidRPr="008A430A" w:rsidRDefault="008A430A" w:rsidP="008A430A">
            <w:pPr>
              <w:rPr>
                <w:sz w:val="24"/>
                <w:szCs w:val="24"/>
                <w:lang w:val="id-ID" w:eastAsia="id-ID"/>
              </w:rPr>
            </w:pPr>
            <w:r w:rsidRPr="008A430A">
              <w:rPr>
                <w:rFonts w:ascii="Arial" w:hAnsi="Arial" w:cs="Arial"/>
                <w:b/>
                <w:bCs/>
                <w:color w:val="1F1F1F"/>
                <w:sz w:val="22"/>
                <w:szCs w:val="22"/>
                <w:lang w:val="id-ID" w:eastAsia="id-ID"/>
              </w:rPr>
              <w:t>STACK (LIFO)</w:t>
            </w:r>
          </w:p>
        </w:tc>
      </w:tr>
    </w:tbl>
    <w:p w14:paraId="1D349FBA" w14:textId="77777777" w:rsidR="008A430A" w:rsidRPr="008A430A" w:rsidRDefault="008A430A" w:rsidP="008A430A">
      <w:pPr>
        <w:numPr>
          <w:ilvl w:val="0"/>
          <w:numId w:val="1"/>
        </w:numPr>
        <w:tabs>
          <w:tab w:val="clear" w:pos="720"/>
        </w:tabs>
        <w:spacing w:before="480" w:after="120"/>
        <w:ind w:left="0" w:firstLine="0"/>
        <w:outlineLvl w:val="1"/>
        <w:rPr>
          <w:b/>
          <w:bCs/>
          <w:sz w:val="36"/>
          <w:szCs w:val="36"/>
          <w:lang w:val="id-ID" w:eastAsia="id-ID"/>
        </w:rPr>
      </w:pPr>
      <w:r w:rsidRPr="008A430A">
        <w:rPr>
          <w:rFonts w:ascii="Arial" w:hAnsi="Arial" w:cs="Arial"/>
          <w:b/>
          <w:bCs/>
          <w:color w:val="1F1F1F"/>
          <w:sz w:val="36"/>
          <w:szCs w:val="36"/>
          <w:lang w:val="id-ID" w:eastAsia="id-ID"/>
        </w:rPr>
        <w:t>BAGIAN B - Pseudocode (Kasus Stack)</w:t>
      </w:r>
    </w:p>
    <w:p w14:paraId="06E05A8C" w14:textId="77777777" w:rsidR="008A430A" w:rsidRPr="008A430A" w:rsidRDefault="008A430A" w:rsidP="008A430A">
      <w:pPr>
        <w:spacing w:after="24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i/>
          <w:iCs/>
          <w:color w:val="1F1F1F"/>
          <w:sz w:val="22"/>
          <w:szCs w:val="22"/>
          <w:lang w:val="id-ID" w:eastAsia="id-ID"/>
        </w:rPr>
        <w:t>Berdasarkan Kasus Nomor 1 (Tombol BACK pada HP Android)</w:t>
      </w:r>
    </w:p>
    <w:p w14:paraId="67FE5445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PROCEDURE PUSH(new_page):</w:t>
      </w:r>
    </w:p>
    <w:p w14:paraId="22F3C9BD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IF stack is full THEN</w:t>
      </w:r>
    </w:p>
    <w:p w14:paraId="7D8F15FF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    PRINT "Memory Full"</w:t>
      </w:r>
    </w:p>
    <w:p w14:paraId="754BDCA2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ELSE</w:t>
      </w:r>
    </w:p>
    <w:p w14:paraId="7A5C1C92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    ADD new_page TO history_stack</w:t>
      </w:r>
    </w:p>
    <w:p w14:paraId="3AC118A2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    INCREMENT top_pointer</w:t>
      </w:r>
    </w:p>
    <w:p w14:paraId="1CDAC19D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END IF</w:t>
      </w:r>
    </w:p>
    <w:p w14:paraId="0F4277CF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</w:p>
    <w:p w14:paraId="03FAF687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PROCEDURE POP():</w:t>
      </w:r>
    </w:p>
    <w:p w14:paraId="4DD0409B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IF history_stack is empty THEN</w:t>
      </w:r>
    </w:p>
    <w:p w14:paraId="494B508D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    PRINT "No history found"</w:t>
      </w:r>
    </w:p>
    <w:p w14:paraId="695E0DAF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ELSE</w:t>
      </w:r>
    </w:p>
    <w:p w14:paraId="583FD1F5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    REMOVE top_page FROM history_stack</w:t>
      </w:r>
    </w:p>
    <w:p w14:paraId="2366869D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    DECREMENT top_pointer</w:t>
      </w:r>
    </w:p>
    <w:p w14:paraId="2F46EA03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    RETURN TO previous_page</w:t>
      </w:r>
    </w:p>
    <w:p w14:paraId="4E8C38AD" w14:textId="77777777" w:rsidR="008A430A" w:rsidRPr="008A430A" w:rsidRDefault="008A430A" w:rsidP="003143A9">
      <w:pPr>
        <w:shd w:val="clear" w:color="auto" w:fill="FFFF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    END IF</w:t>
      </w:r>
    </w:p>
    <w:p w14:paraId="7467188A" w14:textId="77777777" w:rsidR="008A430A" w:rsidRPr="008A430A" w:rsidRDefault="008A430A" w:rsidP="008A430A">
      <w:pPr>
        <w:rPr>
          <w:sz w:val="24"/>
          <w:szCs w:val="24"/>
          <w:lang w:val="id-ID" w:eastAsia="id-ID"/>
        </w:rPr>
      </w:pPr>
    </w:p>
    <w:p w14:paraId="5F35AA06" w14:textId="77777777" w:rsidR="008A430A" w:rsidRPr="008A430A" w:rsidRDefault="008A430A" w:rsidP="008A430A">
      <w:pPr>
        <w:numPr>
          <w:ilvl w:val="0"/>
          <w:numId w:val="1"/>
        </w:numPr>
        <w:tabs>
          <w:tab w:val="clear" w:pos="720"/>
        </w:tabs>
        <w:spacing w:after="120"/>
        <w:ind w:left="0" w:firstLine="0"/>
        <w:outlineLvl w:val="1"/>
        <w:rPr>
          <w:b/>
          <w:bCs/>
          <w:sz w:val="36"/>
          <w:szCs w:val="36"/>
          <w:lang w:val="id-ID" w:eastAsia="id-ID"/>
        </w:rPr>
      </w:pPr>
      <w:r w:rsidRPr="008A430A">
        <w:rPr>
          <w:rFonts w:ascii="Arial" w:hAnsi="Arial" w:cs="Arial"/>
          <w:b/>
          <w:bCs/>
          <w:color w:val="1F1F1F"/>
          <w:sz w:val="36"/>
          <w:szCs w:val="36"/>
          <w:lang w:val="id-ID" w:eastAsia="id-ID"/>
        </w:rPr>
        <w:t>BAGIAN C - Refleksi</w:t>
      </w:r>
    </w:p>
    <w:p w14:paraId="28C8A46A" w14:textId="77777777" w:rsidR="008A430A" w:rsidRPr="008A430A" w:rsidRDefault="008A430A" w:rsidP="008A430A">
      <w:pPr>
        <w:spacing w:after="24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b/>
          <w:bCs/>
          <w:color w:val="1F1F1F"/>
          <w:sz w:val="22"/>
          <w:szCs w:val="22"/>
          <w:lang w:val="id-ID" w:eastAsia="id-ID"/>
        </w:rPr>
        <w:t>Tuliskan satu kalimat yang menjelaskan perbedaan antara Stack dan Queue dengan bahasamu sendiri!</w:t>
      </w:r>
    </w:p>
    <w:p w14:paraId="34583021" w14:textId="77777777" w:rsidR="008A430A" w:rsidRPr="008A430A" w:rsidRDefault="008A430A" w:rsidP="008A430A">
      <w:pPr>
        <w:spacing w:after="24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b/>
          <w:bCs/>
          <w:color w:val="1F1F1F"/>
          <w:sz w:val="22"/>
          <w:szCs w:val="22"/>
          <w:lang w:val="id-ID" w:eastAsia="id-ID"/>
        </w:rPr>
        <w:t>Jawaban:</w:t>
      </w:r>
    </w:p>
    <w:p w14:paraId="363B2F9D" w14:textId="77777777" w:rsidR="008A430A" w:rsidRPr="008A430A" w:rsidRDefault="008A430A" w:rsidP="008A430A">
      <w:pPr>
        <w:spacing w:after="240"/>
        <w:ind w:left="600" w:right="600"/>
        <w:rPr>
          <w:sz w:val="24"/>
          <w:szCs w:val="24"/>
          <w:lang w:val="id-ID" w:eastAsia="id-ID"/>
        </w:rPr>
      </w:pPr>
      <w:r w:rsidRPr="008A430A">
        <w:rPr>
          <w:rFonts w:ascii="Arial" w:hAnsi="Arial" w:cs="Arial"/>
          <w:color w:val="1F1F1F"/>
          <w:sz w:val="22"/>
          <w:szCs w:val="22"/>
          <w:lang w:val="id-ID" w:eastAsia="id-ID"/>
        </w:rPr>
        <w:t>"Stack itu seperti tumpukan piring yang terakhir diletakkan akan diambil duluan (LIFO), sedangkan Queue itu seperti antrean di kasir yang pertama datang akan dilayani duluan (FIFO)."</w:t>
      </w:r>
    </w:p>
    <w:p w14:paraId="2F065F7C" w14:textId="77777777" w:rsidR="00B05F27" w:rsidRDefault="00B05F27"/>
    <w:sectPr w:rsidR="00B05F27">
      <w:type w:val="continuous"/>
      <w:pgSz w:w="11920" w:h="16840"/>
      <w:pgMar w:top="920" w:right="130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71807"/>
    <w:multiLevelType w:val="multilevel"/>
    <w:tmpl w:val="15BAF0C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4934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BD8"/>
    <w:rsid w:val="00247BD8"/>
    <w:rsid w:val="003143A9"/>
    <w:rsid w:val="008A430A"/>
    <w:rsid w:val="00B0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4:docId w14:val="6B312CBC"/>
  <w15:docId w15:val="{D994E19F-D893-4AA5-BD82-B093EC42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3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3</cp:revision>
  <dcterms:created xsi:type="dcterms:W3CDTF">2026-05-09T00:52:00Z</dcterms:created>
  <dcterms:modified xsi:type="dcterms:W3CDTF">2026-05-09T03:06:00Z</dcterms:modified>
</cp:coreProperties>
</file>