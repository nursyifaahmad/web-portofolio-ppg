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8113A" w14:textId="33F19A82" w:rsidR="008A368D" w:rsidRPr="008A368D" w:rsidRDefault="008A368D" w:rsidP="008A368D">
      <w:pPr>
        <w:rPr>
          <w:rFonts w:eastAsia="Arial"/>
          <w:sz w:val="24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0"/>
      </w:tblGrid>
      <w:tr w:rsidR="008A368D" w:rsidRPr="008A368D" w14:paraId="0421013D" w14:textId="77777777" w:rsidTr="008A368D">
        <w:tc>
          <w:tcPr>
            <w:tcW w:w="9030" w:type="dxa"/>
            <w:shd w:val="clear" w:color="auto" w:fill="C6D9F1" w:themeFill="text2" w:themeFillTint="33"/>
          </w:tcPr>
          <w:p w14:paraId="38ADF1C6" w14:textId="2CEFB74B" w:rsidR="008A368D" w:rsidRPr="008A368D" w:rsidRDefault="008A368D" w:rsidP="008A368D">
            <w:pPr>
              <w:jc w:val="center"/>
              <w:rPr>
                <w:rFonts w:eastAsia="Arial"/>
                <w:sz w:val="24"/>
                <w:szCs w:val="24"/>
                <w:lang w:val="id-ID"/>
              </w:rPr>
            </w:pPr>
            <w:r w:rsidRPr="008A368D">
              <w:rPr>
                <w:rFonts w:eastAsia="Arial"/>
                <w:sz w:val="24"/>
                <w:szCs w:val="24"/>
              </w:rPr>
              <w:t>Lembar Kerja Aktivitas 1</w:t>
            </w:r>
            <w:r w:rsidRPr="008A368D">
              <w:rPr>
                <w:rFonts w:eastAsia="Arial"/>
                <w:sz w:val="24"/>
                <w:szCs w:val="24"/>
                <w:lang w:val="id-ID"/>
              </w:rPr>
              <w:t>b</w:t>
            </w:r>
          </w:p>
        </w:tc>
      </w:tr>
      <w:tr w:rsidR="008A368D" w:rsidRPr="008A368D" w14:paraId="0C45F023" w14:textId="77777777" w:rsidTr="008A368D">
        <w:tc>
          <w:tcPr>
            <w:tcW w:w="9030" w:type="dxa"/>
            <w:shd w:val="clear" w:color="auto" w:fill="C6D9F1" w:themeFill="text2" w:themeFillTint="33"/>
          </w:tcPr>
          <w:p w14:paraId="01393F81" w14:textId="43A5910E" w:rsidR="008A368D" w:rsidRPr="008A368D" w:rsidRDefault="008A368D" w:rsidP="008A368D">
            <w:pPr>
              <w:rPr>
                <w:rFonts w:eastAsia="Arial"/>
                <w:sz w:val="24"/>
                <w:szCs w:val="24"/>
                <w:lang w:val="id-ID"/>
              </w:rPr>
            </w:pPr>
            <w:r w:rsidRPr="008A368D">
              <w:rPr>
                <w:rFonts w:eastAsia="Arial"/>
                <w:sz w:val="24"/>
                <w:szCs w:val="24"/>
                <w:lang w:val="id-ID"/>
              </w:rPr>
              <w:t>Nama anggota kelompok :</w:t>
            </w:r>
          </w:p>
        </w:tc>
      </w:tr>
      <w:tr w:rsidR="008A368D" w:rsidRPr="008A368D" w14:paraId="71FD13AF" w14:textId="77777777" w:rsidTr="008A368D">
        <w:tc>
          <w:tcPr>
            <w:tcW w:w="9030" w:type="dxa"/>
          </w:tcPr>
          <w:p w14:paraId="721A3200" w14:textId="4E789C0B" w:rsidR="008A368D" w:rsidRPr="008A368D" w:rsidRDefault="008A368D" w:rsidP="008A368D">
            <w:pPr>
              <w:pStyle w:val="ListParagraph"/>
              <w:numPr>
                <w:ilvl w:val="0"/>
                <w:numId w:val="12"/>
              </w:numPr>
              <w:rPr>
                <w:rFonts w:eastAsia="Arial"/>
                <w:sz w:val="24"/>
                <w:szCs w:val="24"/>
                <w:lang w:val="id-ID"/>
              </w:rPr>
            </w:pPr>
            <w:r w:rsidRPr="008A368D">
              <w:rPr>
                <w:rFonts w:eastAsia="Arial"/>
                <w:sz w:val="24"/>
                <w:szCs w:val="24"/>
                <w:lang w:val="id-ID"/>
              </w:rPr>
              <w:t>Ahmad Nursyifa</w:t>
            </w:r>
          </w:p>
        </w:tc>
      </w:tr>
      <w:tr w:rsidR="008A368D" w:rsidRPr="008A368D" w14:paraId="4CEC1770" w14:textId="77777777" w:rsidTr="008A368D">
        <w:tc>
          <w:tcPr>
            <w:tcW w:w="9030" w:type="dxa"/>
          </w:tcPr>
          <w:p w14:paraId="14E9158A" w14:textId="08776DCA" w:rsidR="008A368D" w:rsidRPr="008A368D" w:rsidRDefault="008A368D" w:rsidP="008A368D">
            <w:pPr>
              <w:pStyle w:val="ListParagraph"/>
              <w:numPr>
                <w:ilvl w:val="0"/>
                <w:numId w:val="12"/>
              </w:numPr>
              <w:rPr>
                <w:rFonts w:eastAsia="Arial"/>
                <w:sz w:val="24"/>
                <w:szCs w:val="24"/>
                <w:lang w:val="id-ID"/>
              </w:rPr>
            </w:pPr>
            <w:r w:rsidRPr="008A368D">
              <w:rPr>
                <w:rFonts w:eastAsia="Arial"/>
                <w:sz w:val="24"/>
                <w:szCs w:val="24"/>
                <w:lang w:val="id-ID"/>
              </w:rPr>
              <w:t>Andi Dwi Irfandi</w:t>
            </w:r>
          </w:p>
        </w:tc>
      </w:tr>
      <w:tr w:rsidR="008A368D" w:rsidRPr="008A368D" w14:paraId="37EAC2F7" w14:textId="77777777" w:rsidTr="008A368D">
        <w:tc>
          <w:tcPr>
            <w:tcW w:w="9030" w:type="dxa"/>
          </w:tcPr>
          <w:p w14:paraId="184C0865" w14:textId="3AFE3650" w:rsidR="008A368D" w:rsidRPr="008A368D" w:rsidRDefault="008A368D" w:rsidP="008A368D">
            <w:pPr>
              <w:pStyle w:val="ListParagraph"/>
              <w:numPr>
                <w:ilvl w:val="0"/>
                <w:numId w:val="12"/>
              </w:numPr>
              <w:rPr>
                <w:rFonts w:eastAsia="Arial"/>
                <w:sz w:val="24"/>
                <w:szCs w:val="24"/>
                <w:lang w:val="id-ID"/>
              </w:rPr>
            </w:pPr>
            <w:r w:rsidRPr="008A368D">
              <w:rPr>
                <w:rFonts w:eastAsia="Arial"/>
                <w:sz w:val="24"/>
                <w:szCs w:val="24"/>
                <w:lang w:val="id-ID"/>
              </w:rPr>
              <w:t>Muhammad Rahman Asyidka</w:t>
            </w:r>
          </w:p>
        </w:tc>
      </w:tr>
      <w:tr w:rsidR="008A368D" w:rsidRPr="008A368D" w14:paraId="563914A3" w14:textId="77777777" w:rsidTr="008A368D">
        <w:tc>
          <w:tcPr>
            <w:tcW w:w="9030" w:type="dxa"/>
          </w:tcPr>
          <w:p w14:paraId="44464104" w14:textId="0B2969FE" w:rsidR="008A368D" w:rsidRPr="008A368D" w:rsidRDefault="008A368D" w:rsidP="008A368D">
            <w:pPr>
              <w:pStyle w:val="ListParagraph"/>
              <w:numPr>
                <w:ilvl w:val="0"/>
                <w:numId w:val="12"/>
              </w:numPr>
              <w:rPr>
                <w:rFonts w:eastAsia="Arial"/>
                <w:sz w:val="24"/>
                <w:szCs w:val="24"/>
                <w:lang w:val="id-ID"/>
              </w:rPr>
            </w:pPr>
            <w:r w:rsidRPr="008A368D">
              <w:rPr>
                <w:rFonts w:eastAsia="Arial"/>
                <w:sz w:val="24"/>
                <w:szCs w:val="24"/>
                <w:lang w:val="id-ID"/>
              </w:rPr>
              <w:t>Muhammad Rivaldi Fauzan</w:t>
            </w:r>
          </w:p>
        </w:tc>
      </w:tr>
    </w:tbl>
    <w:p w14:paraId="231D788F" w14:textId="5CEDA88D" w:rsidR="00B7196D" w:rsidRDefault="00B7196D" w:rsidP="008A368D">
      <w:pPr>
        <w:rPr>
          <w:rFonts w:eastAsia="Arial"/>
          <w:sz w:val="24"/>
          <w:szCs w:val="24"/>
          <w:lang w:val="id-ID"/>
        </w:rPr>
      </w:pPr>
    </w:p>
    <w:p w14:paraId="38994DBE" w14:textId="18EDC204" w:rsidR="008A368D" w:rsidRDefault="002F21D3" w:rsidP="008A368D">
      <w:pPr>
        <w:rPr>
          <w:rFonts w:eastAsia="Arial"/>
          <w:sz w:val="24"/>
          <w:szCs w:val="24"/>
          <w:lang w:val="id-ID"/>
        </w:rPr>
      </w:pPr>
      <w:r>
        <w:rPr>
          <w:rFonts w:eastAsia="Arial"/>
          <w:sz w:val="24"/>
          <w:szCs w:val="24"/>
          <w:lang w:val="id-ID"/>
        </w:rPr>
        <w:t>Tugas</w:t>
      </w:r>
    </w:p>
    <w:p w14:paraId="58C9D890" w14:textId="77777777" w:rsidR="002F21D3" w:rsidRPr="002F21D3" w:rsidRDefault="002F21D3" w:rsidP="002F21D3">
      <w:pPr>
        <w:pStyle w:val="ListParagraph"/>
        <w:numPr>
          <w:ilvl w:val="0"/>
          <w:numId w:val="14"/>
        </w:numPr>
        <w:ind w:left="426"/>
        <w:jc w:val="both"/>
        <w:rPr>
          <w:rFonts w:eastAsia="Arial"/>
          <w:sz w:val="24"/>
          <w:szCs w:val="24"/>
          <w:lang w:val="id-ID"/>
        </w:rPr>
      </w:pPr>
      <w:r w:rsidRPr="002F21D3">
        <w:rPr>
          <w:rFonts w:eastAsia="Arial"/>
          <w:sz w:val="24"/>
          <w:szCs w:val="24"/>
        </w:rPr>
        <w:t xml:space="preserve">Peta konsep atau peta pikiran yang disusun menggambarkan hubungan antara: </w:t>
      </w:r>
    </w:p>
    <w:p w14:paraId="78EA81B9" w14:textId="77777777" w:rsidR="002F21D3" w:rsidRPr="002F21D3" w:rsidRDefault="002F21D3" w:rsidP="002F21D3">
      <w:pPr>
        <w:pStyle w:val="ListParagraph"/>
        <w:numPr>
          <w:ilvl w:val="1"/>
          <w:numId w:val="15"/>
        </w:numPr>
        <w:ind w:left="851"/>
        <w:jc w:val="both"/>
        <w:rPr>
          <w:rFonts w:eastAsia="Arial"/>
          <w:sz w:val="24"/>
          <w:szCs w:val="24"/>
          <w:lang w:val="id-ID"/>
        </w:rPr>
      </w:pPr>
      <w:r w:rsidRPr="002F21D3">
        <w:rPr>
          <w:rFonts w:eastAsia="Arial"/>
          <w:sz w:val="24"/>
          <w:szCs w:val="24"/>
        </w:rPr>
        <w:t xml:space="preserve">Teori perkembangan (kognitif, sosial-emosional, moral, fisik) </w:t>
      </w:r>
    </w:p>
    <w:p w14:paraId="642B35A9" w14:textId="77777777" w:rsidR="002F21D3" w:rsidRPr="002F21D3" w:rsidRDefault="002F21D3" w:rsidP="002F21D3">
      <w:pPr>
        <w:pStyle w:val="ListParagraph"/>
        <w:numPr>
          <w:ilvl w:val="1"/>
          <w:numId w:val="15"/>
        </w:numPr>
        <w:ind w:left="851"/>
        <w:jc w:val="both"/>
        <w:rPr>
          <w:rFonts w:eastAsia="Arial"/>
          <w:sz w:val="24"/>
          <w:szCs w:val="24"/>
          <w:lang w:val="id-ID"/>
        </w:rPr>
      </w:pPr>
      <w:r w:rsidRPr="002F21D3">
        <w:rPr>
          <w:rFonts w:eastAsia="Arial"/>
          <w:sz w:val="24"/>
          <w:szCs w:val="24"/>
        </w:rPr>
        <w:t xml:space="preserve">Karakteristik keempat kelompok murid (Pemikir Konkret, Pencari Teman, Petualang Eksperimen, Pemimpi Kreatif) </w:t>
      </w:r>
    </w:p>
    <w:p w14:paraId="5C9EA9A4" w14:textId="4E4FBDA5" w:rsidR="002F21D3" w:rsidRPr="002F21D3" w:rsidRDefault="002F21D3" w:rsidP="002F21D3">
      <w:pPr>
        <w:pStyle w:val="ListParagraph"/>
        <w:numPr>
          <w:ilvl w:val="1"/>
          <w:numId w:val="15"/>
        </w:numPr>
        <w:ind w:left="851"/>
        <w:jc w:val="both"/>
        <w:rPr>
          <w:rFonts w:eastAsia="Arial"/>
          <w:sz w:val="24"/>
          <w:szCs w:val="24"/>
          <w:lang w:val="id-ID"/>
        </w:rPr>
      </w:pPr>
      <w:r w:rsidRPr="002F21D3">
        <w:rPr>
          <w:rFonts w:eastAsia="Arial"/>
          <w:sz w:val="24"/>
          <w:szCs w:val="24"/>
        </w:rPr>
        <w:t xml:space="preserve">Strategi pembelajaran yang diusulkan untuk topik "Siklus Air" </w:t>
      </w:r>
    </w:p>
    <w:p w14:paraId="114E8E43" w14:textId="77777777" w:rsidR="002F21D3" w:rsidRPr="002F21D3" w:rsidRDefault="002F21D3" w:rsidP="002F21D3">
      <w:pPr>
        <w:pStyle w:val="ListParagraph"/>
        <w:numPr>
          <w:ilvl w:val="0"/>
          <w:numId w:val="14"/>
        </w:numPr>
        <w:ind w:left="426"/>
        <w:jc w:val="both"/>
        <w:rPr>
          <w:rFonts w:eastAsia="Arial"/>
          <w:sz w:val="24"/>
          <w:szCs w:val="24"/>
          <w:lang w:val="id-ID"/>
        </w:rPr>
      </w:pPr>
      <w:r w:rsidRPr="002F21D3">
        <w:rPr>
          <w:rFonts w:eastAsia="Arial"/>
          <w:sz w:val="24"/>
          <w:szCs w:val="24"/>
        </w:rPr>
        <w:t xml:space="preserve">Peta konsep atau peta pikiran harus menunjukkan bagaimana teori Piaget, Vygotsky, Erikson, Kohlberg/Gilligan, dan Gabbard/Malina yang dipelajari pada subtopik 2 diterjemahkan menjadi tindakan pedagogis yang spesifik. Sebagai contoh, Teori Erikson (industry vs inferiority) → Kebutuhan Adi akan pengakuan sosial → Penugasan sebagai koordinator kelompok. </w:t>
      </w:r>
    </w:p>
    <w:p w14:paraId="42371E7E" w14:textId="4BD6FA56" w:rsidR="002F21D3" w:rsidRPr="002F21D3" w:rsidRDefault="002F21D3" w:rsidP="002F21D3">
      <w:pPr>
        <w:pStyle w:val="ListParagraph"/>
        <w:numPr>
          <w:ilvl w:val="0"/>
          <w:numId w:val="14"/>
        </w:numPr>
        <w:ind w:left="426"/>
        <w:jc w:val="both"/>
        <w:rPr>
          <w:rFonts w:eastAsia="Arial"/>
          <w:sz w:val="24"/>
          <w:szCs w:val="24"/>
          <w:lang w:val="id-ID"/>
        </w:rPr>
      </w:pPr>
      <w:r w:rsidRPr="002F21D3">
        <w:rPr>
          <w:rFonts w:eastAsia="Arial"/>
          <w:sz w:val="24"/>
          <w:szCs w:val="24"/>
        </w:rPr>
        <w:t>Mahasiswa dapat menggunakan tools digital (Canva, MindMeister) atau manual (kertas besar, spidol warna) untuk membuat peta konsep atau peta pikiran.</w:t>
      </w:r>
    </w:p>
    <w:p w14:paraId="0C4599E7" w14:textId="77777777" w:rsidR="002F21D3" w:rsidRDefault="002F21D3" w:rsidP="002F21D3">
      <w:pPr>
        <w:ind w:left="66"/>
        <w:jc w:val="both"/>
        <w:rPr>
          <w:rFonts w:eastAsia="Arial"/>
          <w:sz w:val="24"/>
          <w:szCs w:val="24"/>
          <w:lang w:val="id-ID"/>
        </w:rPr>
      </w:pPr>
    </w:p>
    <w:p w14:paraId="3CBDA24B" w14:textId="6F80C5A1" w:rsidR="002F21D3" w:rsidRDefault="002F21D3" w:rsidP="002F21D3">
      <w:pPr>
        <w:ind w:left="66"/>
        <w:jc w:val="center"/>
        <w:rPr>
          <w:rFonts w:eastAsia="Arial"/>
          <w:sz w:val="24"/>
          <w:szCs w:val="24"/>
          <w:lang w:val="id-ID"/>
        </w:rPr>
      </w:pPr>
      <w:r>
        <w:rPr>
          <w:rFonts w:eastAsia="Arial"/>
          <w:sz w:val="24"/>
          <w:szCs w:val="24"/>
          <w:lang w:val="id-ID"/>
        </w:rPr>
        <w:t>Hasil Peta Konsep</w:t>
      </w:r>
    </w:p>
    <w:p w14:paraId="2C684850" w14:textId="359A3A3F" w:rsidR="002F21D3" w:rsidRPr="002F21D3" w:rsidRDefault="002F21D3" w:rsidP="002F21D3">
      <w:pPr>
        <w:ind w:left="66"/>
        <w:jc w:val="center"/>
        <w:rPr>
          <w:rFonts w:eastAsia="Arial"/>
          <w:sz w:val="24"/>
          <w:szCs w:val="24"/>
          <w:lang w:val="id-ID"/>
        </w:rPr>
      </w:pPr>
      <w:r>
        <w:rPr>
          <w:rFonts w:eastAsia="Arial"/>
          <w:noProof/>
          <w:sz w:val="24"/>
          <w:szCs w:val="24"/>
          <w:lang w:val="id-ID"/>
        </w:rPr>
        <w:drawing>
          <wp:inline distT="0" distB="0" distL="0" distR="0" wp14:anchorId="78B9572E" wp14:editId="337C2C4E">
            <wp:extent cx="5740400" cy="4305300"/>
            <wp:effectExtent l="0" t="0" r="0" b="0"/>
            <wp:docPr id="199046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61340" name="Picture 19904613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1D3" w:rsidRPr="002F21D3" w:rsidSect="008A368D">
      <w:headerReference w:type="default" r:id="rId8"/>
      <w:pgSz w:w="11920" w:h="16840"/>
      <w:pgMar w:top="1701" w:right="1440" w:bottom="1440" w:left="1440" w:header="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D9147" w14:textId="77777777" w:rsidR="00A277EC" w:rsidRDefault="00A277EC">
      <w:r>
        <w:separator/>
      </w:r>
    </w:p>
  </w:endnote>
  <w:endnote w:type="continuationSeparator" w:id="0">
    <w:p w14:paraId="03FCB278" w14:textId="77777777" w:rsidR="00A277EC" w:rsidRDefault="00A27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7DD54" w14:textId="77777777" w:rsidR="00A277EC" w:rsidRDefault="00A277EC">
      <w:r>
        <w:separator/>
      </w:r>
    </w:p>
  </w:footnote>
  <w:footnote w:type="continuationSeparator" w:id="0">
    <w:p w14:paraId="53FEED34" w14:textId="77777777" w:rsidR="00A277EC" w:rsidRDefault="00A277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E6E60" w14:textId="77777777" w:rsidR="00EF7614" w:rsidRDefault="00000000">
    <w:pPr>
      <w:spacing w:line="200" w:lineRule="exact"/>
    </w:pPr>
    <w:r>
      <w:pict w14:anchorId="4CA692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5.5pt;margin-top:1pt;width:599.5pt;height:71pt;z-index:-251658240;mso-position-horizontal-relative:page;mso-position-vertical-relative:page">
          <v:imagedata r:id="rId1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43B4A"/>
    <w:multiLevelType w:val="hybridMultilevel"/>
    <w:tmpl w:val="AF6647A4"/>
    <w:lvl w:ilvl="0" w:tplc="04210019">
      <w:start w:val="1"/>
      <w:numFmt w:val="lowerLetter"/>
      <w:lvlText w:val="%1."/>
      <w:lvlJc w:val="left"/>
      <w:pPr>
        <w:ind w:left="3348" w:hanging="360"/>
      </w:pPr>
    </w:lvl>
    <w:lvl w:ilvl="1" w:tplc="04210019">
      <w:start w:val="1"/>
      <w:numFmt w:val="lowerLetter"/>
      <w:lvlText w:val="%2."/>
      <w:lvlJc w:val="left"/>
      <w:pPr>
        <w:ind w:left="4068" w:hanging="360"/>
      </w:pPr>
    </w:lvl>
    <w:lvl w:ilvl="2" w:tplc="0421001B" w:tentative="1">
      <w:start w:val="1"/>
      <w:numFmt w:val="lowerRoman"/>
      <w:lvlText w:val="%3."/>
      <w:lvlJc w:val="right"/>
      <w:pPr>
        <w:ind w:left="4788" w:hanging="180"/>
      </w:pPr>
    </w:lvl>
    <w:lvl w:ilvl="3" w:tplc="0421000F" w:tentative="1">
      <w:start w:val="1"/>
      <w:numFmt w:val="decimal"/>
      <w:lvlText w:val="%4."/>
      <w:lvlJc w:val="left"/>
      <w:pPr>
        <w:ind w:left="5508" w:hanging="360"/>
      </w:pPr>
    </w:lvl>
    <w:lvl w:ilvl="4" w:tplc="04210019" w:tentative="1">
      <w:start w:val="1"/>
      <w:numFmt w:val="lowerLetter"/>
      <w:lvlText w:val="%5."/>
      <w:lvlJc w:val="left"/>
      <w:pPr>
        <w:ind w:left="6228" w:hanging="360"/>
      </w:pPr>
    </w:lvl>
    <w:lvl w:ilvl="5" w:tplc="0421001B" w:tentative="1">
      <w:start w:val="1"/>
      <w:numFmt w:val="lowerRoman"/>
      <w:lvlText w:val="%6."/>
      <w:lvlJc w:val="right"/>
      <w:pPr>
        <w:ind w:left="6948" w:hanging="180"/>
      </w:pPr>
    </w:lvl>
    <w:lvl w:ilvl="6" w:tplc="0421000F" w:tentative="1">
      <w:start w:val="1"/>
      <w:numFmt w:val="decimal"/>
      <w:lvlText w:val="%7."/>
      <w:lvlJc w:val="left"/>
      <w:pPr>
        <w:ind w:left="7668" w:hanging="360"/>
      </w:pPr>
    </w:lvl>
    <w:lvl w:ilvl="7" w:tplc="04210019" w:tentative="1">
      <w:start w:val="1"/>
      <w:numFmt w:val="lowerLetter"/>
      <w:lvlText w:val="%8."/>
      <w:lvlJc w:val="left"/>
      <w:pPr>
        <w:ind w:left="8388" w:hanging="360"/>
      </w:pPr>
    </w:lvl>
    <w:lvl w:ilvl="8" w:tplc="0421001B" w:tentative="1">
      <w:start w:val="1"/>
      <w:numFmt w:val="lowerRoman"/>
      <w:lvlText w:val="%9."/>
      <w:lvlJc w:val="right"/>
      <w:pPr>
        <w:ind w:left="9108" w:hanging="180"/>
      </w:pPr>
    </w:lvl>
  </w:abstractNum>
  <w:abstractNum w:abstractNumId="1" w15:restartNumberingAfterBreak="0">
    <w:nsid w:val="0C025347"/>
    <w:multiLevelType w:val="hybridMultilevel"/>
    <w:tmpl w:val="2FF0954E"/>
    <w:lvl w:ilvl="0" w:tplc="04210019">
      <w:start w:val="1"/>
      <w:numFmt w:val="lowerLetter"/>
      <w:lvlText w:val="%1."/>
      <w:lvlJc w:val="left"/>
      <w:pPr>
        <w:ind w:left="1146" w:hanging="360"/>
      </w:p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25DF0DC3"/>
    <w:multiLevelType w:val="hybridMultilevel"/>
    <w:tmpl w:val="257A2658"/>
    <w:lvl w:ilvl="0" w:tplc="0421000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3" w15:restartNumberingAfterBreak="0">
    <w:nsid w:val="378D6DA8"/>
    <w:multiLevelType w:val="multilevel"/>
    <w:tmpl w:val="1A56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A38C5"/>
    <w:multiLevelType w:val="hybridMultilevel"/>
    <w:tmpl w:val="76CCD4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89067F"/>
    <w:multiLevelType w:val="hybridMultilevel"/>
    <w:tmpl w:val="1FDEDC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AE583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0C5817"/>
    <w:multiLevelType w:val="multilevel"/>
    <w:tmpl w:val="6BDC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C00E1"/>
    <w:multiLevelType w:val="hybridMultilevel"/>
    <w:tmpl w:val="B962536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FD0588"/>
    <w:multiLevelType w:val="multilevel"/>
    <w:tmpl w:val="D7D8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82079"/>
    <w:multiLevelType w:val="multilevel"/>
    <w:tmpl w:val="CF4898F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5BE76D60"/>
    <w:multiLevelType w:val="hybridMultilevel"/>
    <w:tmpl w:val="7A3CE6D0"/>
    <w:lvl w:ilvl="0" w:tplc="0421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1" w15:restartNumberingAfterBreak="0">
    <w:nsid w:val="5DC46F8F"/>
    <w:multiLevelType w:val="multilevel"/>
    <w:tmpl w:val="39B8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B7FA0"/>
    <w:multiLevelType w:val="hybridMultilevel"/>
    <w:tmpl w:val="740EA796"/>
    <w:lvl w:ilvl="0" w:tplc="F68CE9E0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99E8E2A6">
      <w:start w:val="1"/>
      <w:numFmt w:val="lowerLetter"/>
      <w:lvlText w:val="%2."/>
      <w:lvlJc w:val="left"/>
      <w:pPr>
        <w:ind w:left="3348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4068" w:hanging="180"/>
      </w:pPr>
    </w:lvl>
    <w:lvl w:ilvl="3" w:tplc="0421000F" w:tentative="1">
      <w:start w:val="1"/>
      <w:numFmt w:val="decimal"/>
      <w:lvlText w:val="%4."/>
      <w:lvlJc w:val="left"/>
      <w:pPr>
        <w:ind w:left="4788" w:hanging="360"/>
      </w:pPr>
    </w:lvl>
    <w:lvl w:ilvl="4" w:tplc="04210019" w:tentative="1">
      <w:start w:val="1"/>
      <w:numFmt w:val="lowerLetter"/>
      <w:lvlText w:val="%5."/>
      <w:lvlJc w:val="left"/>
      <w:pPr>
        <w:ind w:left="5508" w:hanging="360"/>
      </w:pPr>
    </w:lvl>
    <w:lvl w:ilvl="5" w:tplc="0421001B" w:tentative="1">
      <w:start w:val="1"/>
      <w:numFmt w:val="lowerRoman"/>
      <w:lvlText w:val="%6."/>
      <w:lvlJc w:val="right"/>
      <w:pPr>
        <w:ind w:left="6228" w:hanging="180"/>
      </w:pPr>
    </w:lvl>
    <w:lvl w:ilvl="6" w:tplc="0421000F" w:tentative="1">
      <w:start w:val="1"/>
      <w:numFmt w:val="decimal"/>
      <w:lvlText w:val="%7."/>
      <w:lvlJc w:val="left"/>
      <w:pPr>
        <w:ind w:left="6948" w:hanging="360"/>
      </w:pPr>
    </w:lvl>
    <w:lvl w:ilvl="7" w:tplc="04210019" w:tentative="1">
      <w:start w:val="1"/>
      <w:numFmt w:val="lowerLetter"/>
      <w:lvlText w:val="%8."/>
      <w:lvlJc w:val="left"/>
      <w:pPr>
        <w:ind w:left="7668" w:hanging="360"/>
      </w:pPr>
    </w:lvl>
    <w:lvl w:ilvl="8" w:tplc="0421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3" w15:restartNumberingAfterBreak="0">
    <w:nsid w:val="709E2747"/>
    <w:multiLevelType w:val="multilevel"/>
    <w:tmpl w:val="3330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A5094"/>
    <w:multiLevelType w:val="hybridMultilevel"/>
    <w:tmpl w:val="FDF076DE"/>
    <w:lvl w:ilvl="0" w:tplc="0421000F">
      <w:start w:val="1"/>
      <w:numFmt w:val="decimal"/>
      <w:lvlText w:val="%1."/>
      <w:lvlJc w:val="left"/>
      <w:pPr>
        <w:ind w:left="2988" w:hanging="360"/>
      </w:pPr>
    </w:lvl>
    <w:lvl w:ilvl="1" w:tplc="04210019" w:tentative="1">
      <w:start w:val="1"/>
      <w:numFmt w:val="lowerLetter"/>
      <w:lvlText w:val="%2."/>
      <w:lvlJc w:val="left"/>
      <w:pPr>
        <w:ind w:left="3708" w:hanging="360"/>
      </w:pPr>
    </w:lvl>
    <w:lvl w:ilvl="2" w:tplc="0421001B" w:tentative="1">
      <w:start w:val="1"/>
      <w:numFmt w:val="lowerRoman"/>
      <w:lvlText w:val="%3."/>
      <w:lvlJc w:val="right"/>
      <w:pPr>
        <w:ind w:left="4428" w:hanging="180"/>
      </w:pPr>
    </w:lvl>
    <w:lvl w:ilvl="3" w:tplc="0421000F" w:tentative="1">
      <w:start w:val="1"/>
      <w:numFmt w:val="decimal"/>
      <w:lvlText w:val="%4."/>
      <w:lvlJc w:val="left"/>
      <w:pPr>
        <w:ind w:left="5148" w:hanging="360"/>
      </w:pPr>
    </w:lvl>
    <w:lvl w:ilvl="4" w:tplc="04210019" w:tentative="1">
      <w:start w:val="1"/>
      <w:numFmt w:val="lowerLetter"/>
      <w:lvlText w:val="%5."/>
      <w:lvlJc w:val="left"/>
      <w:pPr>
        <w:ind w:left="5868" w:hanging="360"/>
      </w:pPr>
    </w:lvl>
    <w:lvl w:ilvl="5" w:tplc="0421001B" w:tentative="1">
      <w:start w:val="1"/>
      <w:numFmt w:val="lowerRoman"/>
      <w:lvlText w:val="%6."/>
      <w:lvlJc w:val="right"/>
      <w:pPr>
        <w:ind w:left="6588" w:hanging="180"/>
      </w:pPr>
    </w:lvl>
    <w:lvl w:ilvl="6" w:tplc="0421000F" w:tentative="1">
      <w:start w:val="1"/>
      <w:numFmt w:val="decimal"/>
      <w:lvlText w:val="%7."/>
      <w:lvlJc w:val="left"/>
      <w:pPr>
        <w:ind w:left="7308" w:hanging="360"/>
      </w:pPr>
    </w:lvl>
    <w:lvl w:ilvl="7" w:tplc="04210019" w:tentative="1">
      <w:start w:val="1"/>
      <w:numFmt w:val="lowerLetter"/>
      <w:lvlText w:val="%8."/>
      <w:lvlJc w:val="left"/>
      <w:pPr>
        <w:ind w:left="8028" w:hanging="360"/>
      </w:pPr>
    </w:lvl>
    <w:lvl w:ilvl="8" w:tplc="0421001B" w:tentative="1">
      <w:start w:val="1"/>
      <w:numFmt w:val="lowerRoman"/>
      <w:lvlText w:val="%9."/>
      <w:lvlJc w:val="right"/>
      <w:pPr>
        <w:ind w:left="8748" w:hanging="180"/>
      </w:pPr>
    </w:lvl>
  </w:abstractNum>
  <w:num w:numId="1" w16cid:durableId="1648900265">
    <w:abstractNumId w:val="9"/>
  </w:num>
  <w:num w:numId="2" w16cid:durableId="661082482">
    <w:abstractNumId w:val="10"/>
  </w:num>
  <w:num w:numId="3" w16cid:durableId="1380519960">
    <w:abstractNumId w:val="2"/>
  </w:num>
  <w:num w:numId="4" w16cid:durableId="1179658348">
    <w:abstractNumId w:val="14"/>
  </w:num>
  <w:num w:numId="5" w16cid:durableId="1915969431">
    <w:abstractNumId w:val="12"/>
  </w:num>
  <w:num w:numId="6" w16cid:durableId="741755148">
    <w:abstractNumId w:val="0"/>
  </w:num>
  <w:num w:numId="7" w16cid:durableId="1691031705">
    <w:abstractNumId w:val="3"/>
  </w:num>
  <w:num w:numId="8" w16cid:durableId="1770853155">
    <w:abstractNumId w:val="8"/>
  </w:num>
  <w:num w:numId="9" w16cid:durableId="1532841236">
    <w:abstractNumId w:val="13"/>
  </w:num>
  <w:num w:numId="10" w16cid:durableId="890573917">
    <w:abstractNumId w:val="11"/>
  </w:num>
  <w:num w:numId="11" w16cid:durableId="1897739702">
    <w:abstractNumId w:val="6"/>
  </w:num>
  <w:num w:numId="12" w16cid:durableId="1462461648">
    <w:abstractNumId w:val="4"/>
  </w:num>
  <w:num w:numId="13" w16cid:durableId="1021396597">
    <w:abstractNumId w:val="7"/>
  </w:num>
  <w:num w:numId="14" w16cid:durableId="1483277643">
    <w:abstractNumId w:val="5"/>
  </w:num>
  <w:num w:numId="15" w16cid:durableId="1778519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614"/>
    <w:rsid w:val="00072A6B"/>
    <w:rsid w:val="001227AD"/>
    <w:rsid w:val="002F21D3"/>
    <w:rsid w:val="0032100F"/>
    <w:rsid w:val="00402CD3"/>
    <w:rsid w:val="007040F8"/>
    <w:rsid w:val="008327B5"/>
    <w:rsid w:val="00866577"/>
    <w:rsid w:val="008A368D"/>
    <w:rsid w:val="009441A0"/>
    <w:rsid w:val="009542DB"/>
    <w:rsid w:val="00A277EC"/>
    <w:rsid w:val="00A84434"/>
    <w:rsid w:val="00B7196D"/>
    <w:rsid w:val="00D806A8"/>
    <w:rsid w:val="00E461DF"/>
    <w:rsid w:val="00EA6FAE"/>
    <w:rsid w:val="00EF7614"/>
    <w:rsid w:val="00F7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72914"/>
  <w15:docId w15:val="{C03FEDA1-5C08-4A2D-BBD6-6E9C9C21A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9441A0"/>
    <w:pPr>
      <w:ind w:left="720"/>
      <w:contextualSpacing/>
    </w:pPr>
  </w:style>
  <w:style w:type="table" w:styleId="TableGrid">
    <w:name w:val="Table Grid"/>
    <w:basedOn w:val="TableNormal"/>
    <w:uiPriority w:val="59"/>
    <w:rsid w:val="007040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44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4434"/>
  </w:style>
  <w:style w:type="paragraph" w:styleId="Footer">
    <w:name w:val="footer"/>
    <w:basedOn w:val="Normal"/>
    <w:link w:val="FooterChar"/>
    <w:uiPriority w:val="99"/>
    <w:unhideWhenUsed/>
    <w:rsid w:val="00A844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4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8</cp:revision>
  <dcterms:created xsi:type="dcterms:W3CDTF">2026-02-05T03:10:00Z</dcterms:created>
  <dcterms:modified xsi:type="dcterms:W3CDTF">2026-02-10T02:10:00Z</dcterms:modified>
</cp:coreProperties>
</file>