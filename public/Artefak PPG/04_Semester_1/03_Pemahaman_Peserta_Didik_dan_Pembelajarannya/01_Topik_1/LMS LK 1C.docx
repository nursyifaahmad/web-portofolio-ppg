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11EFC" w14:textId="77777777" w:rsidR="00EF7614" w:rsidRDefault="00EF7614">
      <w:pPr>
        <w:spacing w:line="200" w:lineRule="exact"/>
      </w:pPr>
    </w:p>
    <w:tbl>
      <w:tblPr>
        <w:tblStyle w:val="TableGrid"/>
        <w:tblW w:w="0" w:type="auto"/>
        <w:tblInd w:w="1437" w:type="dxa"/>
        <w:tblLook w:val="04A0" w:firstRow="1" w:lastRow="0" w:firstColumn="1" w:lastColumn="0" w:noHBand="0" w:noVBand="1"/>
      </w:tblPr>
      <w:tblGrid>
        <w:gridCol w:w="9030"/>
      </w:tblGrid>
      <w:tr w:rsidR="00274A1A" w:rsidRPr="008A368D" w14:paraId="1780D8EE" w14:textId="77777777" w:rsidTr="00274A1A">
        <w:tc>
          <w:tcPr>
            <w:tcW w:w="9030" w:type="dxa"/>
            <w:shd w:val="clear" w:color="auto" w:fill="C6D9F1" w:themeFill="text2" w:themeFillTint="33"/>
          </w:tcPr>
          <w:p w14:paraId="2A6C4ADD" w14:textId="6C4D25DC" w:rsidR="00274A1A" w:rsidRPr="00274A1A" w:rsidRDefault="00274A1A" w:rsidP="001C07D9">
            <w:pPr>
              <w:jc w:val="center"/>
              <w:rPr>
                <w:rFonts w:eastAsia="Arial"/>
                <w:sz w:val="24"/>
                <w:szCs w:val="24"/>
                <w:lang w:val="id-ID"/>
              </w:rPr>
            </w:pPr>
            <w:r w:rsidRPr="008A368D">
              <w:rPr>
                <w:rFonts w:eastAsia="Arial"/>
                <w:sz w:val="24"/>
                <w:szCs w:val="24"/>
              </w:rPr>
              <w:t>Lembar Kerja Aktivitas 1</w:t>
            </w:r>
            <w:r>
              <w:rPr>
                <w:rFonts w:eastAsia="Arial"/>
                <w:sz w:val="24"/>
                <w:szCs w:val="24"/>
                <w:lang w:val="id-ID"/>
              </w:rPr>
              <w:t>a</w:t>
            </w:r>
          </w:p>
        </w:tc>
      </w:tr>
      <w:tr w:rsidR="00274A1A" w:rsidRPr="008A368D" w14:paraId="6482D1BF" w14:textId="77777777" w:rsidTr="00274A1A">
        <w:tc>
          <w:tcPr>
            <w:tcW w:w="9030" w:type="dxa"/>
            <w:shd w:val="clear" w:color="auto" w:fill="C6D9F1" w:themeFill="text2" w:themeFillTint="33"/>
          </w:tcPr>
          <w:p w14:paraId="450ED15E" w14:textId="77777777" w:rsidR="00274A1A" w:rsidRPr="008A368D" w:rsidRDefault="00274A1A" w:rsidP="001C07D9">
            <w:pPr>
              <w:rPr>
                <w:rFonts w:eastAsia="Arial"/>
                <w:sz w:val="24"/>
                <w:szCs w:val="24"/>
                <w:lang w:val="id-ID"/>
              </w:rPr>
            </w:pPr>
            <w:r w:rsidRPr="008A368D">
              <w:rPr>
                <w:rFonts w:eastAsia="Arial"/>
                <w:sz w:val="24"/>
                <w:szCs w:val="24"/>
                <w:lang w:val="id-ID"/>
              </w:rPr>
              <w:t>Nama anggota kelompok :</w:t>
            </w:r>
          </w:p>
        </w:tc>
      </w:tr>
      <w:tr w:rsidR="00274A1A" w:rsidRPr="008A368D" w14:paraId="123BCCEC" w14:textId="77777777" w:rsidTr="00274A1A">
        <w:tc>
          <w:tcPr>
            <w:tcW w:w="9030" w:type="dxa"/>
          </w:tcPr>
          <w:p w14:paraId="09B57AFC" w14:textId="77777777" w:rsidR="00274A1A" w:rsidRPr="008A368D" w:rsidRDefault="00274A1A" w:rsidP="00274A1A">
            <w:pPr>
              <w:pStyle w:val="ListParagraph"/>
              <w:numPr>
                <w:ilvl w:val="0"/>
                <w:numId w:val="4"/>
              </w:numPr>
              <w:rPr>
                <w:rFonts w:eastAsia="Arial"/>
                <w:sz w:val="24"/>
                <w:szCs w:val="24"/>
                <w:lang w:val="id-ID"/>
              </w:rPr>
            </w:pPr>
            <w:r w:rsidRPr="008A368D">
              <w:rPr>
                <w:rFonts w:eastAsia="Arial"/>
                <w:sz w:val="24"/>
                <w:szCs w:val="24"/>
                <w:lang w:val="id-ID"/>
              </w:rPr>
              <w:t>Ahmad Nursyifa</w:t>
            </w:r>
          </w:p>
        </w:tc>
      </w:tr>
      <w:tr w:rsidR="00274A1A" w:rsidRPr="008A368D" w14:paraId="49F652E6" w14:textId="77777777" w:rsidTr="00274A1A">
        <w:tc>
          <w:tcPr>
            <w:tcW w:w="9030" w:type="dxa"/>
          </w:tcPr>
          <w:p w14:paraId="1B313621" w14:textId="77777777" w:rsidR="00274A1A" w:rsidRPr="008A368D" w:rsidRDefault="00274A1A" w:rsidP="00274A1A">
            <w:pPr>
              <w:pStyle w:val="ListParagraph"/>
              <w:numPr>
                <w:ilvl w:val="0"/>
                <w:numId w:val="4"/>
              </w:numPr>
              <w:rPr>
                <w:rFonts w:eastAsia="Arial"/>
                <w:sz w:val="24"/>
                <w:szCs w:val="24"/>
                <w:lang w:val="id-ID"/>
              </w:rPr>
            </w:pPr>
            <w:r w:rsidRPr="008A368D">
              <w:rPr>
                <w:rFonts w:eastAsia="Arial"/>
                <w:sz w:val="24"/>
                <w:szCs w:val="24"/>
                <w:lang w:val="id-ID"/>
              </w:rPr>
              <w:t>Andi Dwi Irfandi</w:t>
            </w:r>
          </w:p>
        </w:tc>
      </w:tr>
      <w:tr w:rsidR="00274A1A" w:rsidRPr="008A368D" w14:paraId="1D7095C9" w14:textId="77777777" w:rsidTr="00274A1A">
        <w:tc>
          <w:tcPr>
            <w:tcW w:w="9030" w:type="dxa"/>
          </w:tcPr>
          <w:p w14:paraId="09D72344" w14:textId="77777777" w:rsidR="00274A1A" w:rsidRPr="008A368D" w:rsidRDefault="00274A1A" w:rsidP="00274A1A">
            <w:pPr>
              <w:pStyle w:val="ListParagraph"/>
              <w:numPr>
                <w:ilvl w:val="0"/>
                <w:numId w:val="4"/>
              </w:numPr>
              <w:rPr>
                <w:rFonts w:eastAsia="Arial"/>
                <w:sz w:val="24"/>
                <w:szCs w:val="24"/>
                <w:lang w:val="id-ID"/>
              </w:rPr>
            </w:pPr>
            <w:r w:rsidRPr="008A368D">
              <w:rPr>
                <w:rFonts w:eastAsia="Arial"/>
                <w:sz w:val="24"/>
                <w:szCs w:val="24"/>
                <w:lang w:val="id-ID"/>
              </w:rPr>
              <w:t>Muhammad Rahman Asyidka</w:t>
            </w:r>
          </w:p>
        </w:tc>
      </w:tr>
      <w:tr w:rsidR="00274A1A" w:rsidRPr="008A368D" w14:paraId="3F5391DD" w14:textId="77777777" w:rsidTr="00274A1A">
        <w:tc>
          <w:tcPr>
            <w:tcW w:w="9030" w:type="dxa"/>
          </w:tcPr>
          <w:p w14:paraId="032F0EB3" w14:textId="77777777" w:rsidR="00274A1A" w:rsidRPr="008A368D" w:rsidRDefault="00274A1A" w:rsidP="00274A1A">
            <w:pPr>
              <w:pStyle w:val="ListParagraph"/>
              <w:numPr>
                <w:ilvl w:val="0"/>
                <w:numId w:val="4"/>
              </w:numPr>
              <w:rPr>
                <w:rFonts w:eastAsia="Arial"/>
                <w:sz w:val="24"/>
                <w:szCs w:val="24"/>
                <w:lang w:val="id-ID"/>
              </w:rPr>
            </w:pPr>
            <w:r w:rsidRPr="008A368D">
              <w:rPr>
                <w:rFonts w:eastAsia="Arial"/>
                <w:sz w:val="24"/>
                <w:szCs w:val="24"/>
                <w:lang w:val="id-ID"/>
              </w:rPr>
              <w:t>Muhammad Rivaldi Fauzan</w:t>
            </w:r>
          </w:p>
        </w:tc>
      </w:tr>
    </w:tbl>
    <w:p w14:paraId="75CE9C2F" w14:textId="77777777" w:rsidR="00EF7614" w:rsidRDefault="00EF7614" w:rsidP="00274A1A">
      <w:pPr>
        <w:spacing w:line="200" w:lineRule="exact"/>
        <w:ind w:left="851"/>
      </w:pPr>
    </w:p>
    <w:p w14:paraId="124AB3FC" w14:textId="77777777" w:rsidR="00EF7614" w:rsidRDefault="00EF7614">
      <w:pPr>
        <w:spacing w:line="200" w:lineRule="exact"/>
      </w:pPr>
    </w:p>
    <w:p w14:paraId="56E7763B" w14:textId="77777777" w:rsidR="00EF7614" w:rsidRDefault="00EF7614">
      <w:pPr>
        <w:spacing w:before="1" w:line="220" w:lineRule="exact"/>
        <w:rPr>
          <w:sz w:val="22"/>
          <w:szCs w:val="22"/>
        </w:rPr>
      </w:pPr>
    </w:p>
    <w:p w14:paraId="487BFC0C" w14:textId="77777777" w:rsidR="00274A1A" w:rsidRDefault="00274A1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08AF8B4E" w14:textId="52B36D7B" w:rsidR="00EF7614" w:rsidRDefault="00000000">
      <w:pPr>
        <w:spacing w:before="29" w:line="360" w:lineRule="auto"/>
        <w:ind w:left="2268" w:right="165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lah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gu</w:t>
      </w:r>
      <w:r>
        <w:rPr>
          <w:rFonts w:ascii="Arial" w:eastAsia="Arial" w:hAnsi="Arial" w:cs="Arial"/>
          <w:sz w:val="24"/>
          <w:szCs w:val="24"/>
        </w:rPr>
        <w:t xml:space="preserve">ru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</w:t>
      </w:r>
      <w:r>
        <w:rPr>
          <w:rFonts w:ascii="Arial" w:eastAsia="Arial" w:hAnsi="Arial" w:cs="Arial"/>
          <w:spacing w:val="-2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sio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pe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jar le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ih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0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a</w:t>
      </w:r>
      <w:r>
        <w:rPr>
          <w:rFonts w:ascii="Arial" w:eastAsia="Arial" w:hAnsi="Arial" w:cs="Arial"/>
          <w:sz w:val="24"/>
          <w:szCs w:val="24"/>
        </w:rPr>
        <w:t>jaran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i,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 xml:space="preserve"> 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ap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 y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4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D.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ya 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om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k 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rakt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stik</w:t>
      </w:r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jol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5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las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ya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ab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itinj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Ke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Maje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3"/>
          <w:sz w:val="24"/>
          <w:szCs w:val="24"/>
        </w:rPr>
        <w:t>(</w:t>
      </w:r>
      <w:r>
        <w:rPr>
          <w:rFonts w:ascii="Arial" w:eastAsia="Arial" w:hAnsi="Arial" w:cs="Arial"/>
          <w:i/>
          <w:spacing w:val="-1"/>
          <w:sz w:val="24"/>
          <w:szCs w:val="24"/>
        </w:rPr>
        <w:t>M</w:t>
      </w:r>
      <w:r>
        <w:rPr>
          <w:rFonts w:ascii="Arial" w:eastAsia="Arial" w:hAnsi="Arial" w:cs="Arial"/>
          <w:i/>
          <w:spacing w:val="1"/>
          <w:sz w:val="24"/>
          <w:szCs w:val="24"/>
        </w:rPr>
        <w:t>u</w:t>
      </w:r>
      <w:r>
        <w:rPr>
          <w:rFonts w:ascii="Arial" w:eastAsia="Arial" w:hAnsi="Arial" w:cs="Arial"/>
          <w:i/>
          <w:sz w:val="24"/>
          <w:szCs w:val="24"/>
        </w:rPr>
        <w:t>ltiple</w:t>
      </w:r>
      <w:r>
        <w:rPr>
          <w:rFonts w:ascii="Arial" w:eastAsia="Arial" w:hAnsi="Arial" w:cs="Arial"/>
          <w:i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2"/>
          <w:sz w:val="24"/>
          <w:szCs w:val="24"/>
        </w:rPr>
        <w:t>I</w:t>
      </w:r>
      <w:r>
        <w:rPr>
          <w:rFonts w:ascii="Arial" w:eastAsia="Arial" w:hAnsi="Arial" w:cs="Arial"/>
          <w:i/>
          <w:spacing w:val="1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>t</w:t>
      </w:r>
      <w:r>
        <w:rPr>
          <w:rFonts w:ascii="Arial" w:eastAsia="Arial" w:hAnsi="Arial" w:cs="Arial"/>
          <w:i/>
          <w:spacing w:val="-1"/>
          <w:sz w:val="24"/>
          <w:szCs w:val="24"/>
        </w:rPr>
        <w:t>e</w:t>
      </w:r>
      <w:r>
        <w:rPr>
          <w:rFonts w:ascii="Arial" w:eastAsia="Arial" w:hAnsi="Arial" w:cs="Arial"/>
          <w:i/>
          <w:sz w:val="24"/>
          <w:szCs w:val="24"/>
        </w:rPr>
        <w:t>l</w:t>
      </w:r>
      <w:r>
        <w:rPr>
          <w:rFonts w:ascii="Arial" w:eastAsia="Arial" w:hAnsi="Arial" w:cs="Arial"/>
          <w:i/>
          <w:spacing w:val="-1"/>
          <w:sz w:val="24"/>
          <w:szCs w:val="24"/>
        </w:rPr>
        <w:t>l</w:t>
      </w:r>
      <w:r>
        <w:rPr>
          <w:rFonts w:ascii="Arial" w:eastAsia="Arial" w:hAnsi="Arial" w:cs="Arial"/>
          <w:i/>
          <w:sz w:val="24"/>
          <w:szCs w:val="24"/>
        </w:rPr>
        <w:t>ig</w:t>
      </w:r>
      <w:r>
        <w:rPr>
          <w:rFonts w:ascii="Arial" w:eastAsia="Arial" w:hAnsi="Arial" w:cs="Arial"/>
          <w:i/>
          <w:spacing w:val="1"/>
          <w:sz w:val="24"/>
          <w:szCs w:val="24"/>
        </w:rPr>
        <w:t>en</w:t>
      </w:r>
      <w:r>
        <w:rPr>
          <w:rFonts w:ascii="Arial" w:eastAsia="Arial" w:hAnsi="Arial" w:cs="Arial"/>
          <w:i/>
          <w:sz w:val="24"/>
          <w:szCs w:val="24"/>
        </w:rPr>
        <w:t>c</w:t>
      </w:r>
      <w:r>
        <w:rPr>
          <w:rFonts w:ascii="Arial" w:eastAsia="Arial" w:hAnsi="Arial" w:cs="Arial"/>
          <w:i/>
          <w:spacing w:val="1"/>
          <w:sz w:val="24"/>
          <w:szCs w:val="24"/>
        </w:rPr>
        <w:t>e</w:t>
      </w:r>
      <w:r>
        <w:rPr>
          <w:rFonts w:ascii="Arial" w:eastAsia="Arial" w:hAnsi="Arial" w:cs="Arial"/>
          <w:i/>
          <w:spacing w:val="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leh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How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rd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(1</w:t>
      </w:r>
      <w:r>
        <w:rPr>
          <w:rFonts w:ascii="Arial" w:eastAsia="Arial" w:hAnsi="Arial" w:cs="Arial"/>
          <w:spacing w:val="1"/>
          <w:sz w:val="24"/>
          <w:szCs w:val="24"/>
        </w:rPr>
        <w:t>9</w:t>
      </w:r>
      <w:r>
        <w:rPr>
          <w:rFonts w:ascii="Arial" w:eastAsia="Arial" w:hAnsi="Arial" w:cs="Arial"/>
          <w:spacing w:val="-1"/>
          <w:sz w:val="24"/>
          <w:szCs w:val="24"/>
        </w:rPr>
        <w:t>8</w:t>
      </w:r>
      <w:r>
        <w:rPr>
          <w:rFonts w:ascii="Arial" w:eastAsia="Arial" w:hAnsi="Arial" w:cs="Arial"/>
          <w:spacing w:val="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rn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ba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Deskripsi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 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lomp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rakt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stik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las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isajikan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.1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</w:p>
    <w:p w14:paraId="517FE8F4" w14:textId="77777777" w:rsidR="00EF7614" w:rsidRDefault="00000000">
      <w:pPr>
        <w:spacing w:before="3" w:line="260" w:lineRule="exact"/>
        <w:ind w:left="2268" w:right="85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position w:val="-1"/>
          <w:sz w:val="24"/>
          <w:szCs w:val="24"/>
        </w:rPr>
        <w:t>ba</w:t>
      </w:r>
      <w:r>
        <w:rPr>
          <w:rFonts w:ascii="Arial" w:eastAsia="Arial" w:hAnsi="Arial" w:cs="Arial"/>
          <w:position w:val="-1"/>
          <w:sz w:val="24"/>
          <w:szCs w:val="24"/>
        </w:rPr>
        <w:t>wah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n</w:t>
      </w:r>
      <w:r>
        <w:rPr>
          <w:rFonts w:ascii="Arial" w:eastAsia="Arial" w:hAnsi="Arial" w:cs="Arial"/>
          <w:position w:val="-1"/>
          <w:sz w:val="24"/>
          <w:szCs w:val="24"/>
        </w:rPr>
        <w:t>i.</w:t>
      </w:r>
    </w:p>
    <w:p w14:paraId="3318CCA1" w14:textId="77777777" w:rsidR="00EF7614" w:rsidRDefault="00EF7614">
      <w:pPr>
        <w:spacing w:before="5" w:line="140" w:lineRule="exact"/>
        <w:rPr>
          <w:sz w:val="14"/>
          <w:szCs w:val="14"/>
        </w:rPr>
      </w:pPr>
    </w:p>
    <w:p w14:paraId="596F1D38" w14:textId="77777777" w:rsidR="00EF7614" w:rsidRDefault="00000000">
      <w:pPr>
        <w:ind w:left="424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1F487C"/>
          <w:sz w:val="24"/>
          <w:szCs w:val="24"/>
        </w:rPr>
        <w:t>Ta</w:t>
      </w:r>
      <w:r>
        <w:rPr>
          <w:rFonts w:ascii="Arial" w:eastAsia="Arial" w:hAnsi="Arial" w:cs="Arial"/>
          <w:color w:val="1F487C"/>
          <w:spacing w:val="1"/>
          <w:sz w:val="24"/>
          <w:szCs w:val="24"/>
        </w:rPr>
        <w:t>be</w:t>
      </w:r>
      <w:r>
        <w:rPr>
          <w:rFonts w:ascii="Arial" w:eastAsia="Arial" w:hAnsi="Arial" w:cs="Arial"/>
          <w:color w:val="1F487C"/>
          <w:sz w:val="24"/>
          <w:szCs w:val="24"/>
        </w:rPr>
        <w:t xml:space="preserve">l </w:t>
      </w:r>
      <w:r>
        <w:rPr>
          <w:rFonts w:ascii="Arial" w:eastAsia="Arial" w:hAnsi="Arial" w:cs="Arial"/>
          <w:color w:val="1F487C"/>
          <w:spacing w:val="-1"/>
          <w:sz w:val="24"/>
          <w:szCs w:val="24"/>
        </w:rPr>
        <w:t>1</w:t>
      </w:r>
      <w:r>
        <w:rPr>
          <w:rFonts w:ascii="Arial" w:eastAsia="Arial" w:hAnsi="Arial" w:cs="Arial"/>
          <w:color w:val="1F487C"/>
          <w:sz w:val="24"/>
          <w:szCs w:val="24"/>
        </w:rPr>
        <w:t>.1 K</w:t>
      </w:r>
      <w:r>
        <w:rPr>
          <w:rFonts w:ascii="Arial" w:eastAsia="Arial" w:hAnsi="Arial" w:cs="Arial"/>
          <w:color w:val="1F487C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1F487C"/>
          <w:sz w:val="24"/>
          <w:szCs w:val="24"/>
        </w:rPr>
        <w:t>ra</w:t>
      </w:r>
      <w:r>
        <w:rPr>
          <w:rFonts w:ascii="Arial" w:eastAsia="Arial" w:hAnsi="Arial" w:cs="Arial"/>
          <w:color w:val="1F487C"/>
          <w:spacing w:val="-1"/>
          <w:sz w:val="24"/>
          <w:szCs w:val="24"/>
        </w:rPr>
        <w:t>g</w:t>
      </w:r>
      <w:r>
        <w:rPr>
          <w:rFonts w:ascii="Arial" w:eastAsia="Arial" w:hAnsi="Arial" w:cs="Arial"/>
          <w:color w:val="1F487C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1F487C"/>
          <w:spacing w:val="-1"/>
          <w:sz w:val="24"/>
          <w:szCs w:val="24"/>
        </w:rPr>
        <w:t>m</w:t>
      </w:r>
      <w:r>
        <w:rPr>
          <w:rFonts w:ascii="Arial" w:eastAsia="Arial" w:hAnsi="Arial" w:cs="Arial"/>
          <w:color w:val="1F487C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1F487C"/>
          <w:sz w:val="24"/>
          <w:szCs w:val="24"/>
        </w:rPr>
        <w:t>n</w:t>
      </w:r>
      <w:r>
        <w:rPr>
          <w:rFonts w:ascii="Arial" w:eastAsia="Arial" w:hAnsi="Arial" w:cs="Arial"/>
          <w:color w:val="1F487C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1F487C"/>
          <w:sz w:val="24"/>
          <w:szCs w:val="24"/>
        </w:rPr>
        <w:t>K</w:t>
      </w:r>
      <w:r>
        <w:rPr>
          <w:rFonts w:ascii="Arial" w:eastAsia="Arial" w:hAnsi="Arial" w:cs="Arial"/>
          <w:color w:val="1F487C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1F487C"/>
          <w:sz w:val="24"/>
          <w:szCs w:val="24"/>
        </w:rPr>
        <w:t>las</w:t>
      </w:r>
      <w:r>
        <w:rPr>
          <w:rFonts w:ascii="Arial" w:eastAsia="Arial" w:hAnsi="Arial" w:cs="Arial"/>
          <w:color w:val="1F487C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1F487C"/>
          <w:spacing w:val="-2"/>
          <w:sz w:val="24"/>
          <w:szCs w:val="24"/>
        </w:rPr>
        <w:t>P</w:t>
      </w:r>
      <w:r>
        <w:rPr>
          <w:rFonts w:ascii="Arial" w:eastAsia="Arial" w:hAnsi="Arial" w:cs="Arial"/>
          <w:color w:val="1F487C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1F487C"/>
          <w:sz w:val="24"/>
          <w:szCs w:val="24"/>
        </w:rPr>
        <w:t>k T</w:t>
      </w:r>
      <w:r>
        <w:rPr>
          <w:rFonts w:ascii="Arial" w:eastAsia="Arial" w:hAnsi="Arial" w:cs="Arial"/>
          <w:color w:val="1F487C"/>
          <w:spacing w:val="-1"/>
          <w:sz w:val="24"/>
          <w:szCs w:val="24"/>
        </w:rPr>
        <w:t>o</w:t>
      </w:r>
      <w:r>
        <w:rPr>
          <w:rFonts w:ascii="Arial" w:eastAsia="Arial" w:hAnsi="Arial" w:cs="Arial"/>
          <w:color w:val="1F487C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1F487C"/>
          <w:sz w:val="24"/>
          <w:szCs w:val="24"/>
        </w:rPr>
        <w:t>i</w:t>
      </w:r>
    </w:p>
    <w:p w14:paraId="16C0DA4B" w14:textId="77777777" w:rsidR="00EF7614" w:rsidRDefault="00EF7614">
      <w:pPr>
        <w:spacing w:before="7" w:line="140" w:lineRule="exact"/>
        <w:rPr>
          <w:sz w:val="15"/>
          <w:szCs w:val="15"/>
        </w:rPr>
      </w:pPr>
    </w:p>
    <w:tbl>
      <w:tblPr>
        <w:tblW w:w="0" w:type="auto"/>
        <w:tblInd w:w="22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6"/>
        <w:gridCol w:w="6316"/>
      </w:tblGrid>
      <w:tr w:rsidR="00EF7614" w14:paraId="6EE984A8" w14:textId="77777777">
        <w:trPr>
          <w:trHeight w:hRule="exact" w:val="636"/>
        </w:trPr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3C2F4"/>
          </w:tcPr>
          <w:p w14:paraId="7F8326C4" w14:textId="77777777" w:rsidR="00EF7614" w:rsidRDefault="00EF7614">
            <w:pPr>
              <w:spacing w:line="100" w:lineRule="exact"/>
              <w:rPr>
                <w:sz w:val="10"/>
                <w:szCs w:val="10"/>
              </w:rPr>
            </w:pPr>
          </w:p>
          <w:p w14:paraId="65731DE5" w14:textId="77777777" w:rsidR="00EF7614" w:rsidRDefault="00000000">
            <w:pPr>
              <w:ind w:left="45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Si</w:t>
            </w:r>
            <w:r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wa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3C2F4"/>
          </w:tcPr>
          <w:p w14:paraId="0C4EBB3A" w14:textId="77777777" w:rsidR="00EF7614" w:rsidRDefault="00EF7614">
            <w:pPr>
              <w:spacing w:line="100" w:lineRule="exact"/>
              <w:rPr>
                <w:sz w:val="10"/>
                <w:szCs w:val="10"/>
              </w:rPr>
            </w:pPr>
          </w:p>
          <w:p w14:paraId="43715C2A" w14:textId="77777777" w:rsidR="00EF7614" w:rsidRDefault="00000000">
            <w:pPr>
              <w:ind w:left="2450" w:right="2447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Keter</w:t>
            </w:r>
            <w:r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ngan</w:t>
            </w:r>
          </w:p>
        </w:tc>
      </w:tr>
      <w:tr w:rsidR="00EF7614" w14:paraId="17D442AF" w14:textId="77777777">
        <w:trPr>
          <w:trHeight w:hRule="exact" w:val="457"/>
        </w:trPr>
        <w:tc>
          <w:tcPr>
            <w:tcW w:w="160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F93133A" w14:textId="77777777" w:rsidR="00EF7614" w:rsidRDefault="00EF7614">
            <w:pPr>
              <w:spacing w:line="100" w:lineRule="exact"/>
              <w:rPr>
                <w:sz w:val="10"/>
                <w:szCs w:val="10"/>
              </w:rPr>
            </w:pPr>
          </w:p>
          <w:p w14:paraId="185544A8" w14:textId="77777777" w:rsidR="00EF7614" w:rsidRDefault="00000000">
            <w:pPr>
              <w:ind w:left="494" w:right="495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Nina</w:t>
            </w:r>
          </w:p>
        </w:tc>
        <w:tc>
          <w:tcPr>
            <w:tcW w:w="631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A37976F" w14:textId="77777777" w:rsidR="00EF7614" w:rsidRDefault="00EF7614">
            <w:pPr>
              <w:spacing w:line="100" w:lineRule="exact"/>
              <w:rPr>
                <w:sz w:val="10"/>
                <w:szCs w:val="10"/>
              </w:rPr>
            </w:pPr>
          </w:p>
          <w:p w14:paraId="61B92BDA" w14:textId="77777777" w:rsidR="00EF7614" w:rsidRDefault="00000000">
            <w:pPr>
              <w:spacing w:line="360" w:lineRule="auto"/>
              <w:ind w:left="91" w:right="43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be</w:t>
            </w:r>
            <w:r>
              <w:rPr>
                <w:rFonts w:ascii="Arial" w:eastAsia="Arial" w:hAnsi="Arial" w:cs="Arial"/>
                <w:sz w:val="24"/>
                <w:szCs w:val="24"/>
              </w:rPr>
              <w:t>ra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mu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ng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nda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m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ma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tik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, 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ru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z w:val="24"/>
                <w:szCs w:val="24"/>
              </w:rPr>
              <w:t>it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z w:val="24"/>
                <w:szCs w:val="24"/>
              </w:rPr>
              <w:t>it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 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oa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ta y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me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ra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mu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me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ka 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frus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si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tika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>in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k 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sk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da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jurn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u 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ba</w:t>
            </w:r>
            <w:r>
              <w:rPr>
                <w:rFonts w:ascii="Arial" w:eastAsia="Arial" w:hAnsi="Arial" w:cs="Arial"/>
                <w:sz w:val="24"/>
                <w:szCs w:val="24"/>
              </w:rPr>
              <w:t>li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h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8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ge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g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ga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ka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i.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>in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k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ge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s 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ebu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,Nina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lalu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be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“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rus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be</w:t>
            </w:r>
            <w:r>
              <w:rPr>
                <w:rFonts w:ascii="Arial" w:eastAsia="Arial" w:hAnsi="Arial" w:cs="Arial"/>
                <w:sz w:val="24"/>
                <w:szCs w:val="24"/>
              </w:rPr>
              <w:t>ra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t,</w:t>
            </w:r>
            <w:r>
              <w:rPr>
                <w:rFonts w:ascii="Arial" w:eastAsia="Arial" w:hAnsi="Arial" w:cs="Arial"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u?</w:t>
            </w:r>
            <w:r>
              <w:rPr>
                <w:rFonts w:ascii="Arial" w:eastAsia="Arial" w:hAnsi="Arial" w:cs="Arial"/>
                <w:sz w:val="24"/>
                <w:szCs w:val="24"/>
              </w:rPr>
              <w:t>”</w:t>
            </w:r>
            <w:r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“Ini</w:t>
            </w:r>
            <w:r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ud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na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be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m?</w:t>
            </w:r>
            <w:r>
              <w:rPr>
                <w:rFonts w:ascii="Arial" w:eastAsia="Arial" w:hAnsi="Arial" w:cs="Arial"/>
                <w:sz w:val="24"/>
                <w:szCs w:val="24"/>
              </w:rPr>
              <w:t>”. 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ah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d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i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k 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eb</w:t>
            </w:r>
            <w:r>
              <w:rPr>
                <w:rFonts w:ascii="Arial" w:eastAsia="Arial" w:hAnsi="Arial" w:cs="Arial"/>
                <w:sz w:val="24"/>
                <w:szCs w:val="24"/>
              </w:rPr>
              <w:t>ih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ka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sz w:val="24"/>
                <w:szCs w:val="24"/>
              </w:rPr>
              <w:t>a 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ng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li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id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ba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ka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rus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men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lask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g 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ad</w:t>
            </w:r>
            <w:r>
              <w:rPr>
                <w:rFonts w:ascii="Arial" w:eastAsia="Arial" w:hAnsi="Arial" w:cs="Arial"/>
                <w:sz w:val="24"/>
                <w:szCs w:val="24"/>
              </w:rPr>
              <w:t>a 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ya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ah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.Nina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mu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ga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nda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da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ma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tik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, 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rut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z w:val="24"/>
                <w:szCs w:val="24"/>
              </w:rPr>
              <w:t>it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z w:val="24"/>
                <w:szCs w:val="24"/>
              </w:rPr>
              <w:t>it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d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ta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ra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reka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nga</w:t>
            </w:r>
            <w:r>
              <w:rPr>
                <w:rFonts w:ascii="Arial" w:eastAsia="Arial" w:hAnsi="Arial" w:cs="Arial"/>
                <w:sz w:val="24"/>
                <w:szCs w:val="24"/>
              </w:rPr>
              <w:t>t frus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si 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tika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>in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k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sk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>
              <w:rPr>
                <w:rFonts w:ascii="Arial" w:eastAsia="Arial" w:hAnsi="Arial" w:cs="Arial"/>
                <w:sz w:val="24"/>
                <w:szCs w:val="24"/>
              </w:rPr>
              <w:t>ra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da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jur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men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mba</w:t>
            </w:r>
            <w:r>
              <w:rPr>
                <w:rFonts w:ascii="Arial" w:eastAsia="Arial" w:hAnsi="Arial" w:cs="Arial"/>
                <w:sz w:val="24"/>
                <w:szCs w:val="24"/>
              </w:rPr>
              <w:t>li</w:t>
            </w:r>
            <w:r>
              <w:rPr>
                <w:rFonts w:ascii="Arial" w:eastAsia="Arial" w:hAnsi="Arial" w:cs="Arial"/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ua</w:t>
            </w:r>
            <w:r>
              <w:rPr>
                <w:rFonts w:ascii="Arial" w:eastAsia="Arial" w:hAnsi="Arial" w:cs="Arial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ng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8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- 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reka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i. 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pab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d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>in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un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k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ge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 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uga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rse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lalu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be</w:t>
            </w:r>
            <w:r>
              <w:rPr>
                <w:rFonts w:ascii="Arial" w:eastAsia="Arial" w:hAnsi="Arial" w:cs="Arial"/>
                <w:sz w:val="24"/>
                <w:szCs w:val="24"/>
              </w:rPr>
              <w:t>rt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“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rus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be</w:t>
            </w:r>
            <w:r>
              <w:rPr>
                <w:rFonts w:ascii="Arial" w:eastAsia="Arial" w:hAnsi="Arial" w:cs="Arial"/>
                <w:sz w:val="24"/>
                <w:szCs w:val="24"/>
              </w:rPr>
              <w:t>ra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24"/>
                <w:szCs w:val="24"/>
              </w:rPr>
              <w:t>a 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ma</w:t>
            </w:r>
            <w:r>
              <w:rPr>
                <w:rFonts w:ascii="Arial" w:eastAsia="Arial" w:hAnsi="Arial" w:cs="Arial"/>
                <w:sz w:val="24"/>
                <w:szCs w:val="24"/>
              </w:rPr>
              <w:t>t,</w:t>
            </w:r>
            <w:r>
              <w:rPr>
                <w:rFonts w:ascii="Arial" w:eastAsia="Arial" w:hAnsi="Arial" w:cs="Arial"/>
                <w:spacing w:val="3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u?</w:t>
            </w:r>
            <w:r>
              <w:rPr>
                <w:rFonts w:ascii="Arial" w:eastAsia="Arial" w:hAnsi="Arial" w:cs="Arial"/>
                <w:sz w:val="24"/>
                <w:szCs w:val="24"/>
              </w:rPr>
              <w:t>”</w:t>
            </w:r>
            <w:r>
              <w:rPr>
                <w:rFonts w:ascii="Arial" w:eastAsia="Arial" w:hAnsi="Arial" w:cs="Arial"/>
                <w:spacing w:val="3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“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3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uda</w:t>
            </w:r>
            <w:r>
              <w:rPr>
                <w:rFonts w:ascii="Arial" w:eastAsia="Arial" w:hAnsi="Arial" w:cs="Arial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pacing w:val="3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na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3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be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?</w:t>
            </w:r>
            <w:r>
              <w:rPr>
                <w:rFonts w:ascii="Arial" w:eastAsia="Arial" w:hAnsi="Arial" w:cs="Arial"/>
                <w:sz w:val="24"/>
                <w:szCs w:val="24"/>
              </w:rPr>
              <w:t>”.</w:t>
            </w:r>
            <w:r>
              <w:rPr>
                <w:rFonts w:ascii="Arial" w:eastAsia="Arial" w:hAnsi="Arial" w:cs="Arial"/>
                <w:spacing w:val="3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ah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</w:p>
        </w:tc>
      </w:tr>
      <w:tr w:rsidR="00EF7614" w14:paraId="6DD01AB4" w14:textId="77777777">
        <w:trPr>
          <w:trHeight w:hRule="exact" w:val="4139"/>
        </w:trPr>
        <w:tc>
          <w:tcPr>
            <w:tcW w:w="1606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450EEA0C" w14:textId="77777777" w:rsidR="00EF7614" w:rsidRDefault="00EF7614"/>
        </w:tc>
        <w:tc>
          <w:tcPr>
            <w:tcW w:w="6316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835AA38" w14:textId="77777777" w:rsidR="00EF7614" w:rsidRDefault="00EF7614"/>
        </w:tc>
      </w:tr>
      <w:tr w:rsidR="00EF7614" w14:paraId="65A5DC4C" w14:textId="77777777">
        <w:trPr>
          <w:trHeight w:hRule="exact" w:val="414"/>
        </w:trPr>
        <w:tc>
          <w:tcPr>
            <w:tcW w:w="1606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39D6EF6" w14:textId="77777777" w:rsidR="00EF7614" w:rsidRDefault="00EF7614"/>
        </w:tc>
        <w:tc>
          <w:tcPr>
            <w:tcW w:w="6316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9B6D213" w14:textId="77777777" w:rsidR="00EF7614" w:rsidRDefault="00EF7614"/>
        </w:tc>
      </w:tr>
      <w:tr w:rsidR="00EF7614" w14:paraId="2465F384" w14:textId="77777777">
        <w:trPr>
          <w:trHeight w:hRule="exact" w:val="3076"/>
        </w:trPr>
        <w:tc>
          <w:tcPr>
            <w:tcW w:w="160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12EB2" w14:textId="77777777" w:rsidR="00EF7614" w:rsidRDefault="00EF7614"/>
        </w:tc>
        <w:tc>
          <w:tcPr>
            <w:tcW w:w="631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92965" w14:textId="77777777" w:rsidR="00EF7614" w:rsidRDefault="00EF7614"/>
        </w:tc>
      </w:tr>
    </w:tbl>
    <w:p w14:paraId="763BD11D" w14:textId="77777777" w:rsidR="00EF7614" w:rsidRDefault="00EF7614">
      <w:pPr>
        <w:sectPr w:rsidR="00EF7614">
          <w:headerReference w:type="default" r:id="rId7"/>
          <w:type w:val="continuous"/>
          <w:pgSz w:w="11920" w:h="16840"/>
          <w:pgMar w:top="1400" w:right="0" w:bottom="280" w:left="0" w:header="0" w:footer="720" w:gutter="0"/>
          <w:cols w:space="720"/>
        </w:sectPr>
      </w:pPr>
    </w:p>
    <w:p w14:paraId="6FD22E48" w14:textId="77777777" w:rsidR="00EF7614" w:rsidRDefault="00EF7614">
      <w:pPr>
        <w:spacing w:line="200" w:lineRule="exact"/>
      </w:pPr>
    </w:p>
    <w:p w14:paraId="6D467DF5" w14:textId="77777777" w:rsidR="00EF7614" w:rsidRDefault="00EF7614">
      <w:pPr>
        <w:spacing w:line="200" w:lineRule="exact"/>
      </w:pPr>
    </w:p>
    <w:p w14:paraId="445B1F4F" w14:textId="77777777" w:rsidR="00EF7614" w:rsidRDefault="00EF7614">
      <w:pPr>
        <w:spacing w:line="200" w:lineRule="exact"/>
      </w:pPr>
    </w:p>
    <w:p w14:paraId="76CCE48D" w14:textId="77777777" w:rsidR="00EF7614" w:rsidRDefault="00EF7614">
      <w:pPr>
        <w:spacing w:before="10" w:line="260" w:lineRule="exact"/>
        <w:rPr>
          <w:sz w:val="26"/>
          <w:szCs w:val="26"/>
        </w:rPr>
      </w:pPr>
    </w:p>
    <w:tbl>
      <w:tblPr>
        <w:tblW w:w="0" w:type="auto"/>
        <w:tblInd w:w="22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6"/>
        <w:gridCol w:w="6316"/>
      </w:tblGrid>
      <w:tr w:rsidR="00EF7614" w14:paraId="68C83A58" w14:textId="77777777">
        <w:trPr>
          <w:trHeight w:hRule="exact" w:val="1462"/>
        </w:trPr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8E0AC" w14:textId="77777777" w:rsidR="00EF7614" w:rsidRDefault="00EF7614"/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FEC3F" w14:textId="77777777" w:rsidR="00EF7614" w:rsidRDefault="00EF7614">
            <w:pPr>
              <w:spacing w:line="100" w:lineRule="exact"/>
              <w:rPr>
                <w:sz w:val="10"/>
                <w:szCs w:val="10"/>
              </w:rPr>
            </w:pPr>
          </w:p>
          <w:p w14:paraId="6596E47B" w14:textId="77777777" w:rsidR="00EF7614" w:rsidRDefault="00000000">
            <w:pPr>
              <w:spacing w:line="360" w:lineRule="auto"/>
              <w:ind w:left="91" w:right="51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ban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sz w:val="24"/>
                <w:szCs w:val="24"/>
              </w:rPr>
              <w:t>, 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z w:val="24"/>
                <w:szCs w:val="24"/>
              </w:rPr>
              <w:t>ih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 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ng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li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da</w:t>
            </w:r>
            <w:r>
              <w:rPr>
                <w:rFonts w:ascii="Arial" w:eastAsia="Arial" w:hAnsi="Arial" w:cs="Arial"/>
                <w:sz w:val="24"/>
                <w:szCs w:val="24"/>
              </w:rPr>
              <w:t>k 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ba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ka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rus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jel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sk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g 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ya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be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m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EF7614" w14:paraId="4BA0C9D3" w14:textId="77777777">
        <w:trPr>
          <w:trHeight w:hRule="exact" w:val="1287"/>
        </w:trPr>
        <w:tc>
          <w:tcPr>
            <w:tcW w:w="160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4731EE1" w14:textId="77777777" w:rsidR="00EF7614" w:rsidRDefault="00EF7614">
            <w:pPr>
              <w:spacing w:line="100" w:lineRule="exact"/>
              <w:rPr>
                <w:sz w:val="10"/>
                <w:szCs w:val="10"/>
              </w:rPr>
            </w:pPr>
          </w:p>
          <w:p w14:paraId="2F748092" w14:textId="77777777" w:rsidR="00EF7614" w:rsidRDefault="00000000">
            <w:pPr>
              <w:ind w:left="561" w:right="56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i</w:t>
            </w:r>
          </w:p>
        </w:tc>
        <w:tc>
          <w:tcPr>
            <w:tcW w:w="631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3752AEC" w14:textId="77777777" w:rsidR="00EF7614" w:rsidRDefault="00EF7614">
            <w:pPr>
              <w:spacing w:line="100" w:lineRule="exact"/>
              <w:rPr>
                <w:sz w:val="10"/>
                <w:szCs w:val="10"/>
              </w:rPr>
            </w:pPr>
          </w:p>
          <w:p w14:paraId="60FC56F4" w14:textId="77777777" w:rsidR="00EF7614" w:rsidRDefault="00000000">
            <w:pPr>
              <w:spacing w:line="360" w:lineRule="auto"/>
              <w:ind w:left="91" w:right="4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lah</w:t>
            </w:r>
            <w:r>
              <w:rPr>
                <w:rFonts w:ascii="Arial" w:eastAsia="Arial" w:hAnsi="Arial" w:cs="Arial"/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na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isu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re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au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du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Ia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lalu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ma</w:t>
            </w:r>
            <w:r>
              <w:rPr>
                <w:rFonts w:ascii="Arial" w:eastAsia="Arial" w:hAnsi="Arial" w:cs="Arial"/>
                <w:sz w:val="24"/>
                <w:szCs w:val="24"/>
              </w:rPr>
              <w:t>sti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ti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da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z w:val="24"/>
                <w:szCs w:val="24"/>
              </w:rPr>
              <w:t>ih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 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ed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ih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it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ng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lk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lam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k.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>
              <w:rPr>
                <w:rFonts w:ascii="Arial" w:eastAsia="Arial" w:hAnsi="Arial" w:cs="Arial"/>
                <w:sz w:val="24"/>
                <w:szCs w:val="24"/>
              </w:rPr>
              <w:t>rh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ann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ad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hu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sial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ini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ng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li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rasinya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da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be</w:t>
            </w:r>
            <w:r>
              <w:rPr>
                <w:rFonts w:ascii="Arial" w:eastAsia="Arial" w:hAnsi="Arial" w:cs="Arial"/>
                <w:sz w:val="24"/>
                <w:szCs w:val="24"/>
              </w:rPr>
              <w:t>la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la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i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em</w:t>
            </w:r>
            <w:r>
              <w:rPr>
                <w:rFonts w:ascii="Arial" w:eastAsia="Arial" w:hAnsi="Arial" w:cs="Arial"/>
                <w:sz w:val="24"/>
                <w:szCs w:val="24"/>
              </w:rPr>
              <w:t>ikn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z w:val="24"/>
                <w:szCs w:val="24"/>
              </w:rPr>
              <w:t>iasa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ih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ti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24"/>
                <w:szCs w:val="24"/>
              </w:rPr>
              <w:t>ros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be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sialisasi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da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ga</w:t>
            </w:r>
            <w:r>
              <w:rPr>
                <w:rFonts w:ascii="Arial" w:eastAsia="Arial" w:hAnsi="Arial" w:cs="Arial"/>
                <w:sz w:val="24"/>
                <w:szCs w:val="24"/>
              </w:rPr>
              <w:t>s.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z w:val="24"/>
                <w:szCs w:val="24"/>
              </w:rPr>
              <w:t>iz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ya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men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 ru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hn</w:t>
            </w:r>
            <w:r>
              <w:rPr>
                <w:rFonts w:ascii="Arial" w:eastAsia="Arial" w:hAnsi="Arial" w:cs="Arial"/>
                <w:sz w:val="24"/>
                <w:szCs w:val="24"/>
              </w:rPr>
              <w:t>ya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re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t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ng</w:t>
            </w:r>
            <w:r>
              <w:rPr>
                <w:rFonts w:ascii="Arial" w:eastAsia="Arial" w:hAnsi="Arial" w:cs="Arial"/>
                <w:sz w:val="24"/>
                <w:szCs w:val="24"/>
              </w:rPr>
              <w:t>in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ise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t.</w:t>
            </w:r>
          </w:p>
        </w:tc>
      </w:tr>
      <w:tr w:rsidR="00EF7614" w14:paraId="30F90862" w14:textId="77777777">
        <w:trPr>
          <w:trHeight w:hRule="exact" w:val="414"/>
        </w:trPr>
        <w:tc>
          <w:tcPr>
            <w:tcW w:w="1606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26B6ECD" w14:textId="77777777" w:rsidR="00EF7614" w:rsidRDefault="00EF7614"/>
        </w:tc>
        <w:tc>
          <w:tcPr>
            <w:tcW w:w="6316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E86B5CC" w14:textId="77777777" w:rsidR="00EF7614" w:rsidRDefault="00EF7614"/>
        </w:tc>
      </w:tr>
      <w:tr w:rsidR="00EF7614" w14:paraId="1CF91166" w14:textId="77777777">
        <w:trPr>
          <w:trHeight w:hRule="exact" w:val="828"/>
        </w:trPr>
        <w:tc>
          <w:tcPr>
            <w:tcW w:w="1606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CC3770F" w14:textId="77777777" w:rsidR="00EF7614" w:rsidRDefault="00EF7614"/>
        </w:tc>
        <w:tc>
          <w:tcPr>
            <w:tcW w:w="6316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1BB6406" w14:textId="77777777" w:rsidR="00EF7614" w:rsidRDefault="00EF7614"/>
        </w:tc>
      </w:tr>
      <w:tr w:rsidR="00EF7614" w14:paraId="475E909A" w14:textId="77777777">
        <w:trPr>
          <w:trHeight w:hRule="exact" w:val="1417"/>
        </w:trPr>
        <w:tc>
          <w:tcPr>
            <w:tcW w:w="160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D3A04" w14:textId="77777777" w:rsidR="00EF7614" w:rsidRDefault="00EF7614"/>
        </w:tc>
        <w:tc>
          <w:tcPr>
            <w:tcW w:w="631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77BA0" w14:textId="77777777" w:rsidR="00EF7614" w:rsidRDefault="00EF7614"/>
        </w:tc>
      </w:tr>
      <w:tr w:rsidR="00EF7614" w14:paraId="123F0004" w14:textId="77777777">
        <w:trPr>
          <w:trHeight w:hRule="exact" w:val="5190"/>
        </w:trPr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E37F1" w14:textId="77777777" w:rsidR="00EF7614" w:rsidRDefault="00EF7614">
            <w:pPr>
              <w:spacing w:line="100" w:lineRule="exact"/>
              <w:rPr>
                <w:sz w:val="10"/>
                <w:szCs w:val="10"/>
              </w:rPr>
            </w:pPr>
          </w:p>
          <w:p w14:paraId="1514E3C8" w14:textId="77777777" w:rsidR="00EF7614" w:rsidRDefault="00000000">
            <w:pPr>
              <w:ind w:left="47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rio</w:t>
            </w:r>
          </w:p>
        </w:tc>
        <w:tc>
          <w:tcPr>
            <w:tcW w:w="6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33138" w14:textId="77777777" w:rsidR="00EF7614" w:rsidRDefault="00EF7614">
            <w:pPr>
              <w:spacing w:line="100" w:lineRule="exact"/>
              <w:rPr>
                <w:sz w:val="10"/>
                <w:szCs w:val="10"/>
              </w:rPr>
            </w:pPr>
          </w:p>
          <w:p w14:paraId="273408B6" w14:textId="77777777" w:rsidR="00EF7614" w:rsidRDefault="00000000">
            <w:pPr>
              <w:spacing w:line="360" w:lineRule="auto"/>
              <w:ind w:left="91" w:right="47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ra fisik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z w:val="24"/>
                <w:szCs w:val="24"/>
              </w:rPr>
              <w:t>tif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mp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>
              <w:rPr>
                <w:rFonts w:ascii="Arial" w:eastAsia="Arial" w:hAnsi="Arial" w:cs="Arial"/>
                <w:sz w:val="24"/>
                <w:szCs w:val="24"/>
              </w:rPr>
              <w:t>laj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ga</w:t>
            </w:r>
            <w:r>
              <w:rPr>
                <w:rFonts w:ascii="Arial" w:eastAsia="Arial" w:hAnsi="Arial" w:cs="Arial"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ada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rc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da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lari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ah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ir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t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24"/>
                <w:szCs w:val="24"/>
              </w:rPr>
              <w:t>rak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da</w:t>
            </w:r>
            <w:r>
              <w:rPr>
                <w:rFonts w:ascii="Arial" w:eastAsia="Arial" w:hAnsi="Arial" w:cs="Arial"/>
                <w:sz w:val="24"/>
                <w:szCs w:val="24"/>
              </w:rPr>
              <w:t>ri 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na</w:t>
            </w:r>
            <w:r>
              <w:rPr>
                <w:rFonts w:ascii="Arial" w:eastAsia="Arial" w:hAnsi="Arial" w:cs="Arial"/>
                <w:sz w:val="24"/>
                <w:szCs w:val="24"/>
              </w:rPr>
              <w:t>h l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t.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be</w:t>
            </w:r>
            <w:r>
              <w:rPr>
                <w:rFonts w:ascii="Arial" w:eastAsia="Arial" w:hAnsi="Arial" w:cs="Arial"/>
                <w:sz w:val="24"/>
                <w:szCs w:val="24"/>
              </w:rPr>
              <w:t>laj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 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s ia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k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du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ga</w:t>
            </w:r>
            <w:r>
              <w:rPr>
                <w:rFonts w:ascii="Arial" w:eastAsia="Arial" w:hAnsi="Arial" w:cs="Arial"/>
                <w:sz w:val="24"/>
                <w:szCs w:val="24"/>
              </w:rPr>
              <w:t>rkan</w:t>
            </w:r>
            <w:r>
              <w:rPr>
                <w:rFonts w:ascii="Arial" w:eastAsia="Arial" w:hAnsi="Arial" w:cs="Arial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pen</w:t>
            </w:r>
            <w:r>
              <w:rPr>
                <w:rFonts w:ascii="Arial" w:eastAsia="Arial" w:hAnsi="Arial" w:cs="Arial"/>
                <w:sz w:val="24"/>
                <w:szCs w:val="24"/>
              </w:rPr>
              <w:t>je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z w:val="24"/>
                <w:szCs w:val="24"/>
              </w:rPr>
              <w:t>ih</w:t>
            </w:r>
            <w:r>
              <w:rPr>
                <w:rFonts w:ascii="Arial" w:eastAsia="Arial" w:hAnsi="Arial" w:cs="Arial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da</w:t>
            </w:r>
            <w:r>
              <w:rPr>
                <w:rFonts w:ascii="Arial" w:eastAsia="Arial" w:hAnsi="Arial" w:cs="Arial"/>
                <w:sz w:val="24"/>
                <w:szCs w:val="24"/>
              </w:rPr>
              <w:t>ri</w:t>
            </w:r>
            <w:r>
              <w:rPr>
                <w:rFonts w:ascii="Arial" w:eastAsia="Arial" w:hAnsi="Arial" w:cs="Arial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1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0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men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g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mo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>
              <w:rPr>
                <w:rFonts w:ascii="Arial" w:eastAsia="Arial" w:hAnsi="Arial" w:cs="Arial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jel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ru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>
              <w:rPr>
                <w:rFonts w:ascii="Arial" w:eastAsia="Arial" w:hAnsi="Arial" w:cs="Arial"/>
                <w:sz w:val="24"/>
                <w:szCs w:val="24"/>
              </w:rPr>
              <w:t>rta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-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>
              <w:rPr>
                <w:rFonts w:ascii="Arial" w:eastAsia="Arial" w:hAnsi="Arial" w:cs="Arial"/>
                <w:sz w:val="24"/>
                <w:szCs w:val="24"/>
              </w:rPr>
              <w:t>rt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"a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g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z w:val="24"/>
                <w:szCs w:val="24"/>
              </w:rPr>
              <w:t>" y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li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lu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ks.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Dal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lomp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k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ta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jaran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24"/>
                <w:szCs w:val="24"/>
              </w:rPr>
              <w:t>AS,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ng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mb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il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h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>
              <w:rPr>
                <w:rFonts w:ascii="Arial" w:eastAsia="Arial" w:hAnsi="Arial" w:cs="Arial"/>
                <w:sz w:val="24"/>
                <w:szCs w:val="24"/>
              </w:rPr>
              <w:t>rco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ins 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np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be</w:t>
            </w:r>
            <w:r>
              <w:rPr>
                <w:rFonts w:ascii="Arial" w:eastAsia="Arial" w:hAnsi="Arial" w:cs="Arial"/>
                <w:sz w:val="24"/>
                <w:szCs w:val="24"/>
              </w:rPr>
              <w:t>ri</w:t>
            </w:r>
            <w:r>
              <w:rPr>
                <w:rFonts w:ascii="Arial" w:eastAsia="Arial" w:hAnsi="Arial" w:cs="Arial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ya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k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men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skip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ya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rco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itu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be</w:t>
            </w:r>
            <w:r>
              <w:rPr>
                <w:rFonts w:ascii="Arial" w:eastAsia="Arial" w:hAnsi="Arial" w:cs="Arial"/>
                <w:sz w:val="24"/>
                <w:szCs w:val="24"/>
              </w:rPr>
              <w:t>rh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si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EF7614" w14:paraId="2EBC8ABD" w14:textId="77777777">
        <w:trPr>
          <w:trHeight w:hRule="exact" w:val="457"/>
        </w:trPr>
        <w:tc>
          <w:tcPr>
            <w:tcW w:w="160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5F06163" w14:textId="77777777" w:rsidR="00EF7614" w:rsidRDefault="00EF7614">
            <w:pPr>
              <w:spacing w:line="100" w:lineRule="exact"/>
              <w:rPr>
                <w:sz w:val="10"/>
                <w:szCs w:val="10"/>
              </w:rPr>
            </w:pPr>
          </w:p>
          <w:p w14:paraId="41D4D4D4" w14:textId="77777777" w:rsidR="00EF7614" w:rsidRDefault="00000000">
            <w:pPr>
              <w:ind w:left="378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La</w:t>
            </w:r>
            <w:r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ks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mi</w:t>
            </w:r>
          </w:p>
        </w:tc>
        <w:tc>
          <w:tcPr>
            <w:tcW w:w="631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CF595E5" w14:textId="77777777" w:rsidR="00EF7614" w:rsidRDefault="00EF7614">
            <w:pPr>
              <w:spacing w:line="100" w:lineRule="exact"/>
              <w:rPr>
                <w:sz w:val="10"/>
                <w:szCs w:val="10"/>
              </w:rPr>
            </w:pPr>
          </w:p>
          <w:p w14:paraId="1484339B" w14:textId="77777777" w:rsidR="00EF7614" w:rsidRDefault="00000000">
            <w:pPr>
              <w:spacing w:line="359" w:lineRule="auto"/>
              <w:ind w:left="91" w:right="5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La</w:t>
            </w:r>
            <w:r>
              <w:rPr>
                <w:rFonts w:ascii="Arial" w:eastAsia="Arial" w:hAnsi="Arial" w:cs="Arial"/>
                <w:sz w:val="24"/>
                <w:szCs w:val="24"/>
              </w:rPr>
              <w:t>ks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da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k y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ng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ma</w:t>
            </w:r>
            <w:r>
              <w:rPr>
                <w:rFonts w:ascii="Arial" w:eastAsia="Arial" w:hAnsi="Arial" w:cs="Arial"/>
                <w:sz w:val="24"/>
                <w:szCs w:val="24"/>
              </w:rPr>
              <w:t>j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Ia</w:t>
            </w:r>
            <w:r>
              <w:rPr>
                <w:rFonts w:ascii="Arial" w:eastAsia="Arial" w:hAnsi="Arial" w:cs="Arial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em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z w:val="24"/>
                <w:szCs w:val="24"/>
              </w:rPr>
              <w:t>iki 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pu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g lu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r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z w:val="24"/>
                <w:szCs w:val="24"/>
              </w:rPr>
              <w:t>iasa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da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be</w:t>
            </w:r>
            <w:r>
              <w:rPr>
                <w:rFonts w:ascii="Arial" w:eastAsia="Arial" w:hAnsi="Arial" w:cs="Arial"/>
                <w:sz w:val="24"/>
                <w:szCs w:val="24"/>
              </w:rPr>
              <w:t>rcer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r,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be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ma</w:t>
            </w:r>
            <w:r>
              <w:rPr>
                <w:rFonts w:ascii="Arial" w:eastAsia="Arial" w:hAnsi="Arial" w:cs="Arial"/>
                <w:sz w:val="24"/>
                <w:szCs w:val="24"/>
              </w:rPr>
              <w:t>in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ng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li 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ge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2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da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2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sz w:val="24"/>
                <w:szCs w:val="24"/>
              </w:rPr>
              <w:t>ya</w:t>
            </w:r>
            <w:r>
              <w:rPr>
                <w:rFonts w:ascii="Arial" w:eastAsia="Arial" w:hAnsi="Arial" w:cs="Arial"/>
                <w:spacing w:val="2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2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2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2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me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</w:tr>
      <w:tr w:rsidR="00EF7614" w14:paraId="6F1B56EF" w14:textId="77777777">
        <w:trPr>
          <w:trHeight w:hRule="exact" w:val="414"/>
        </w:trPr>
        <w:tc>
          <w:tcPr>
            <w:tcW w:w="1606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2234ECD" w14:textId="77777777" w:rsidR="00EF7614" w:rsidRDefault="00EF7614"/>
        </w:tc>
        <w:tc>
          <w:tcPr>
            <w:tcW w:w="6316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F92D5A7" w14:textId="77777777" w:rsidR="00EF7614" w:rsidRDefault="00EF7614"/>
        </w:tc>
      </w:tr>
      <w:tr w:rsidR="00EF7614" w14:paraId="0093F6E5" w14:textId="77777777">
        <w:trPr>
          <w:trHeight w:hRule="exact" w:val="1005"/>
        </w:trPr>
        <w:tc>
          <w:tcPr>
            <w:tcW w:w="160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304FD" w14:textId="77777777" w:rsidR="00EF7614" w:rsidRDefault="00EF7614"/>
        </w:tc>
        <w:tc>
          <w:tcPr>
            <w:tcW w:w="631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43229E" w14:textId="77777777" w:rsidR="00EF7614" w:rsidRDefault="00EF7614"/>
        </w:tc>
      </w:tr>
    </w:tbl>
    <w:p w14:paraId="47736D75" w14:textId="77777777" w:rsidR="00EF7614" w:rsidRDefault="00EF7614">
      <w:pPr>
        <w:sectPr w:rsidR="00EF7614">
          <w:headerReference w:type="default" r:id="rId8"/>
          <w:pgSz w:w="11920" w:h="16840"/>
          <w:pgMar w:top="1400" w:right="0" w:bottom="280" w:left="0" w:header="20" w:footer="0" w:gutter="0"/>
          <w:cols w:space="720"/>
        </w:sectPr>
      </w:pPr>
    </w:p>
    <w:p w14:paraId="323AF92C" w14:textId="77777777" w:rsidR="00EF7614" w:rsidRDefault="00EF7614">
      <w:pPr>
        <w:spacing w:before="1" w:line="140" w:lineRule="exact"/>
        <w:rPr>
          <w:sz w:val="14"/>
          <w:szCs w:val="14"/>
        </w:rPr>
      </w:pPr>
    </w:p>
    <w:p w14:paraId="1B75DFDC" w14:textId="77777777" w:rsidR="00EF7614" w:rsidRDefault="00EF7614">
      <w:pPr>
        <w:spacing w:line="200" w:lineRule="exact"/>
      </w:pPr>
    </w:p>
    <w:p w14:paraId="1419AA5B" w14:textId="77777777" w:rsidR="00EF7614" w:rsidRDefault="00EF7614">
      <w:pPr>
        <w:spacing w:line="200" w:lineRule="exact"/>
      </w:pPr>
    </w:p>
    <w:p w14:paraId="37A917B6" w14:textId="77777777" w:rsidR="00EF7614" w:rsidRDefault="00EF7614">
      <w:pPr>
        <w:spacing w:line="200" w:lineRule="exact"/>
      </w:pPr>
    </w:p>
    <w:p w14:paraId="6CFF72DD" w14:textId="77777777" w:rsidR="00EF7614" w:rsidRDefault="00EF7614">
      <w:pPr>
        <w:spacing w:line="200" w:lineRule="exact"/>
      </w:pPr>
    </w:p>
    <w:p w14:paraId="1EE668A5" w14:textId="77777777" w:rsidR="00EF7614" w:rsidRDefault="00000000">
      <w:pPr>
        <w:spacing w:before="29" w:line="359" w:lineRule="auto"/>
        <w:ind w:left="3983" w:right="1765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las. Ia 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-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rst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ruru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rti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ih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nu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ran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em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ah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Tul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t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ann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2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k 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rb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p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1"/>
          <w:sz w:val="24"/>
          <w:szCs w:val="24"/>
        </w:rPr>
        <w:t>nn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rg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rak le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ih c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 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Ia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ud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frust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is</w:t>
      </w:r>
      <w:r>
        <w:rPr>
          <w:rFonts w:ascii="Arial" w:eastAsia="Arial" w:hAnsi="Arial" w:cs="Arial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ka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rya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ya</w:t>
      </w:r>
      <w:r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p</w:t>
      </w:r>
    </w:p>
    <w:p w14:paraId="08494C33" w14:textId="77777777" w:rsidR="00EF7614" w:rsidRDefault="00000000">
      <w:pPr>
        <w:spacing w:before="6" w:line="260" w:lineRule="exact"/>
        <w:ind w:left="3983" w:right="3650"/>
        <w:jc w:val="both"/>
        <w:rPr>
          <w:rFonts w:ascii="Arial" w:eastAsia="Arial" w:hAnsi="Arial" w:cs="Arial"/>
          <w:sz w:val="24"/>
          <w:szCs w:val="24"/>
        </w:rPr>
      </w:pPr>
      <w:r>
        <w:pict w14:anchorId="5CBCF411">
          <v:group id="_x0000_s2050" style="position:absolute;left:0;text-align:left;margin-left:113.25pt;margin-top:-130.5pt;width:397.15pt;height:157.95pt;z-index:-251658240;mso-position-horizontal-relative:page" coordorigin="2265,-2610" coordsize="7943,3159">
            <v:shape id="_x0000_s2057" style="position:absolute;left:2285;top:-2589;width:1586;height:0" coordorigin="2285,-2589" coordsize="1586,0" path="m2285,-2589r1587,e" filled="f" strokeweight="1.06pt">
              <v:path arrowok="t"/>
            </v:shape>
            <v:shape id="_x0000_s2056" style="position:absolute;left:3891;top:-2589;width:6297;height:0" coordorigin="3891,-2589" coordsize="6297,0" path="m3891,-2589r6296,e" filled="f" strokeweight="1.06pt">
              <v:path arrowok="t"/>
            </v:shape>
            <v:shape id="_x0000_s2055" style="position:absolute;left:2276;top:-2599;width:0;height:3137" coordorigin="2276,-2599" coordsize="0,3137" path="m2276,-2599r,3137e" filled="f" strokeweight="1.06pt">
              <v:path arrowok="t"/>
            </v:shape>
            <v:shape id="_x0000_s2054" style="position:absolute;left:2285;top:529;width:1586;height:0" coordorigin="2285,529" coordsize="1586,0" path="m2285,529r1587,e" filled="f" strokeweight="1.06pt">
              <v:path arrowok="t"/>
            </v:shape>
            <v:shape id="_x0000_s2053" style="position:absolute;left:3881;top:-2599;width:0;height:3137" coordorigin="3881,-2599" coordsize="0,3137" path="m3881,-2599r,3137e" filled="f" strokeweight="1.06pt">
              <v:path arrowok="t"/>
            </v:shape>
            <v:shape id="_x0000_s2052" style="position:absolute;left:3891;top:529;width:6297;height:0" coordorigin="3891,529" coordsize="6297,0" path="m3891,529r6296,e" filled="f" strokeweight="1.06pt">
              <v:path arrowok="t"/>
            </v:shape>
            <v:shape id="_x0000_s2051" style="position:absolute;left:10197;top:-2599;width:0;height:3137" coordorigin="10197,-2599" coordsize="0,3137" path="m10197,-2599r,3137e" filled="f" strokeweight="1.06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"</w:t>
      </w:r>
      <w:r>
        <w:rPr>
          <w:rFonts w:ascii="Arial" w:eastAsia="Arial" w:hAnsi="Arial" w:cs="Arial"/>
          <w:position w:val="-1"/>
          <w:sz w:val="24"/>
          <w:szCs w:val="24"/>
        </w:rPr>
        <w:t>ti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da</w:t>
      </w:r>
      <w:r>
        <w:rPr>
          <w:rFonts w:ascii="Arial" w:eastAsia="Arial" w:hAnsi="Arial" w:cs="Arial"/>
          <w:position w:val="-1"/>
          <w:sz w:val="24"/>
          <w:szCs w:val="24"/>
        </w:rPr>
        <w:t>k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b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na</w:t>
      </w:r>
      <w:r>
        <w:rPr>
          <w:rFonts w:ascii="Arial" w:eastAsia="Arial" w:hAnsi="Arial" w:cs="Arial"/>
          <w:position w:val="-1"/>
          <w:sz w:val="24"/>
          <w:szCs w:val="24"/>
        </w:rPr>
        <w:t>r"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>t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t</w:t>
      </w:r>
      <w:r>
        <w:rPr>
          <w:rFonts w:ascii="Arial" w:eastAsia="Arial" w:hAnsi="Arial" w:cs="Arial"/>
          <w:position w:val="-1"/>
          <w:sz w:val="24"/>
          <w:szCs w:val="24"/>
        </w:rPr>
        <w:t>i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>d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>k s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s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ua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3"/>
          <w:position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n</w:t>
      </w:r>
      <w:r>
        <w:rPr>
          <w:rFonts w:ascii="Arial" w:eastAsia="Arial" w:hAnsi="Arial" w:cs="Arial"/>
          <w:position w:val="-1"/>
          <w:sz w:val="24"/>
          <w:szCs w:val="24"/>
        </w:rPr>
        <w:t>struksi.</w:t>
      </w:r>
    </w:p>
    <w:p w14:paraId="7EFCF439" w14:textId="77777777" w:rsidR="00EF7614" w:rsidRDefault="00EF7614">
      <w:pPr>
        <w:spacing w:line="200" w:lineRule="exact"/>
      </w:pPr>
    </w:p>
    <w:p w14:paraId="49323BA6" w14:textId="77777777" w:rsidR="00EF7614" w:rsidRDefault="00EF7614">
      <w:pPr>
        <w:spacing w:line="200" w:lineRule="exact"/>
      </w:pPr>
    </w:p>
    <w:p w14:paraId="27271C68" w14:textId="77777777" w:rsidR="00EF7614" w:rsidRDefault="00EF7614">
      <w:pPr>
        <w:spacing w:before="8" w:line="240" w:lineRule="exact"/>
        <w:rPr>
          <w:sz w:val="24"/>
          <w:szCs w:val="24"/>
        </w:rPr>
      </w:pPr>
    </w:p>
    <w:p w14:paraId="2279981A" w14:textId="77777777" w:rsidR="00EF7614" w:rsidRDefault="00000000">
      <w:pPr>
        <w:spacing w:before="29" w:line="359" w:lineRule="auto"/>
        <w:ind w:left="2268" w:right="165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jaran I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AS,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To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mu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ru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"</w:t>
      </w:r>
      <w:r>
        <w:rPr>
          <w:rFonts w:ascii="Arial" w:eastAsia="Arial" w:hAnsi="Arial" w:cs="Arial"/>
          <w:sz w:val="24"/>
          <w:szCs w:val="24"/>
        </w:rPr>
        <w:t>Sik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Air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mpa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ag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eh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up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n"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 xml:space="preserve">in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3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 ti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ya 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tif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ap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oda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rkemb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10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id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. 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To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eb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gu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 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lomp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rse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 s</w:t>
      </w:r>
      <w:r>
        <w:rPr>
          <w:rFonts w:ascii="Arial" w:eastAsia="Arial" w:hAnsi="Arial" w:cs="Arial"/>
          <w:spacing w:val="1"/>
          <w:sz w:val="24"/>
          <w:szCs w:val="24"/>
        </w:rPr>
        <w:t>eo</w:t>
      </w:r>
      <w:r>
        <w:rPr>
          <w:rFonts w:ascii="Arial" w:eastAsia="Arial" w:hAnsi="Arial" w:cs="Arial"/>
          <w:sz w:val="24"/>
          <w:szCs w:val="24"/>
        </w:rPr>
        <w:t xml:space="preserve">lah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nde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eda</w:t>
      </w:r>
      <w:r>
        <w:rPr>
          <w:rFonts w:ascii="Arial" w:eastAsia="Arial" w:hAnsi="Arial" w:cs="Arial"/>
          <w:sz w:val="24"/>
          <w:szCs w:val="24"/>
        </w:rPr>
        <w:t>.</w:t>
      </w:r>
    </w:p>
    <w:p w14:paraId="2DCCDA83" w14:textId="77777777" w:rsidR="00EF7614" w:rsidRDefault="00EF7614">
      <w:pPr>
        <w:spacing w:line="200" w:lineRule="exact"/>
      </w:pPr>
    </w:p>
    <w:p w14:paraId="26E7AEDB" w14:textId="77777777" w:rsidR="00EF7614" w:rsidRDefault="00EF7614">
      <w:pPr>
        <w:spacing w:before="19" w:line="200" w:lineRule="exact"/>
      </w:pPr>
    </w:p>
    <w:p w14:paraId="51542E21" w14:textId="77777777" w:rsidR="0032100F" w:rsidRDefault="0032100F">
      <w:pPr>
        <w:spacing w:line="360" w:lineRule="auto"/>
        <w:ind w:left="2268" w:right="1658"/>
        <w:jc w:val="both"/>
        <w:rPr>
          <w:rFonts w:ascii="Arial" w:eastAsia="Arial" w:hAnsi="Arial" w:cs="Arial"/>
          <w:sz w:val="24"/>
          <w:szCs w:val="24"/>
        </w:rPr>
      </w:pPr>
      <w:r w:rsidRPr="0032100F">
        <w:rPr>
          <w:rFonts w:ascii="Arial" w:eastAsia="Arial" w:hAnsi="Arial" w:cs="Arial"/>
          <w:sz w:val="24"/>
          <w:szCs w:val="24"/>
        </w:rPr>
        <w:t xml:space="preserve">Lembar Kerja Aktivitas 1a: </w:t>
      </w:r>
    </w:p>
    <w:p w14:paraId="69D31CAA" w14:textId="77777777" w:rsidR="0032100F" w:rsidRDefault="0032100F">
      <w:pPr>
        <w:spacing w:line="360" w:lineRule="auto"/>
        <w:ind w:left="2268" w:right="1658"/>
        <w:jc w:val="both"/>
        <w:rPr>
          <w:rFonts w:ascii="Arial" w:eastAsia="Arial" w:hAnsi="Arial" w:cs="Arial"/>
          <w:sz w:val="24"/>
          <w:szCs w:val="24"/>
        </w:rPr>
      </w:pPr>
      <w:r w:rsidRPr="0032100F">
        <w:rPr>
          <w:rFonts w:ascii="Arial" w:eastAsia="Arial" w:hAnsi="Arial" w:cs="Arial"/>
          <w:sz w:val="24"/>
          <w:szCs w:val="24"/>
        </w:rPr>
        <w:t xml:space="preserve">1. Identifikasi Kebutuhan: Analisis kebutuhan masing-masing kelompok murid (Adi, Nina, Mario, dan Laksmi) berdasarkan teori perkembangan yang sudah Anda pelajari. </w:t>
      </w:r>
    </w:p>
    <w:p w14:paraId="03CB28D6" w14:textId="77777777" w:rsidR="0032100F" w:rsidRDefault="0032100F">
      <w:pPr>
        <w:spacing w:line="360" w:lineRule="auto"/>
        <w:ind w:left="2268" w:right="1658"/>
        <w:jc w:val="both"/>
        <w:rPr>
          <w:rFonts w:ascii="Arial" w:eastAsia="Arial" w:hAnsi="Arial" w:cs="Arial"/>
          <w:sz w:val="24"/>
          <w:szCs w:val="24"/>
        </w:rPr>
      </w:pPr>
      <w:r w:rsidRPr="0032100F">
        <w:rPr>
          <w:rFonts w:ascii="Arial" w:eastAsia="Arial" w:hAnsi="Arial" w:cs="Arial"/>
          <w:sz w:val="24"/>
          <w:szCs w:val="24"/>
        </w:rPr>
        <w:t xml:space="preserve">2. Rancangan Strategi Pembelajaran: Merancang kegiatan pembelajaran untuk topik "Siklus Air dan Dampaknya bagi Kehidupan" yang mengakomodasi keempat kelompok murid. </w:t>
      </w:r>
    </w:p>
    <w:p w14:paraId="70505B9D" w14:textId="77777777" w:rsidR="0032100F" w:rsidRDefault="0032100F">
      <w:pPr>
        <w:spacing w:line="360" w:lineRule="auto"/>
        <w:ind w:left="2268" w:right="1658"/>
        <w:jc w:val="both"/>
        <w:rPr>
          <w:rFonts w:ascii="Arial" w:eastAsia="Arial" w:hAnsi="Arial" w:cs="Arial"/>
          <w:sz w:val="24"/>
          <w:szCs w:val="24"/>
        </w:rPr>
      </w:pPr>
      <w:r w:rsidRPr="0032100F">
        <w:rPr>
          <w:rFonts w:ascii="Arial" w:eastAsia="Arial" w:hAnsi="Arial" w:cs="Arial"/>
          <w:sz w:val="24"/>
          <w:szCs w:val="24"/>
        </w:rPr>
        <w:t xml:space="preserve">3. Menjelaskan peran teori perkembangan (Piaget, Vygotsky, Erikson, Kohlberg/Gilligan) dalam merancang strategi tersebut. </w:t>
      </w:r>
    </w:p>
    <w:p w14:paraId="4320CF49" w14:textId="23EA5876" w:rsidR="00EF7614" w:rsidRDefault="0032100F">
      <w:pPr>
        <w:spacing w:line="360" w:lineRule="auto"/>
        <w:ind w:left="2268" w:right="1658"/>
        <w:jc w:val="both"/>
        <w:rPr>
          <w:rFonts w:ascii="Arial" w:eastAsia="Arial" w:hAnsi="Arial" w:cs="Arial"/>
          <w:sz w:val="24"/>
          <w:szCs w:val="24"/>
        </w:rPr>
      </w:pPr>
      <w:r w:rsidRPr="0032100F">
        <w:rPr>
          <w:rFonts w:ascii="Arial" w:eastAsia="Arial" w:hAnsi="Arial" w:cs="Arial"/>
          <w:sz w:val="24"/>
          <w:szCs w:val="24"/>
        </w:rPr>
        <w:t>4. Simulasi role-play: Setiap kelompok mempresentasikan solusi mereka dan melakukan role-play singkat untuk mendemonstrasikan penerapan strategi dalam situasi kelas.</w:t>
      </w:r>
    </w:p>
    <w:p w14:paraId="5079039D" w14:textId="77777777" w:rsidR="009441A0" w:rsidRDefault="009441A0">
      <w:pPr>
        <w:spacing w:line="360" w:lineRule="auto"/>
        <w:ind w:left="2268" w:right="1658"/>
        <w:jc w:val="both"/>
        <w:rPr>
          <w:rFonts w:ascii="Arial" w:eastAsia="Arial" w:hAnsi="Arial" w:cs="Arial"/>
          <w:sz w:val="24"/>
          <w:szCs w:val="24"/>
        </w:rPr>
      </w:pPr>
    </w:p>
    <w:p w14:paraId="567C84B1" w14:textId="77777777" w:rsidR="009441A0" w:rsidRDefault="009441A0">
      <w:pPr>
        <w:spacing w:line="360" w:lineRule="auto"/>
        <w:ind w:left="2268" w:right="1658"/>
        <w:jc w:val="both"/>
        <w:rPr>
          <w:rFonts w:ascii="Arial" w:eastAsia="Arial" w:hAnsi="Arial" w:cs="Arial"/>
          <w:sz w:val="24"/>
          <w:szCs w:val="24"/>
          <w:lang w:val="id-ID"/>
        </w:rPr>
      </w:pPr>
    </w:p>
    <w:p w14:paraId="21F19997" w14:textId="77777777" w:rsidR="009441A0" w:rsidRDefault="009441A0">
      <w:pPr>
        <w:spacing w:line="360" w:lineRule="auto"/>
        <w:ind w:left="2268" w:right="1658"/>
        <w:jc w:val="both"/>
        <w:rPr>
          <w:rFonts w:ascii="Arial" w:eastAsia="Arial" w:hAnsi="Arial" w:cs="Arial"/>
          <w:sz w:val="24"/>
          <w:szCs w:val="24"/>
          <w:lang w:val="id-ID"/>
        </w:rPr>
      </w:pPr>
    </w:p>
    <w:p w14:paraId="612CE921" w14:textId="77777777" w:rsidR="009441A0" w:rsidRDefault="009441A0">
      <w:pPr>
        <w:spacing w:line="360" w:lineRule="auto"/>
        <w:ind w:left="2268" w:right="1658"/>
        <w:jc w:val="both"/>
        <w:rPr>
          <w:rFonts w:ascii="Arial" w:eastAsia="Arial" w:hAnsi="Arial" w:cs="Arial"/>
          <w:sz w:val="24"/>
          <w:szCs w:val="24"/>
          <w:lang w:val="id-ID"/>
        </w:rPr>
      </w:pPr>
    </w:p>
    <w:p w14:paraId="6354A0EC" w14:textId="77777777" w:rsidR="009441A0" w:rsidRDefault="009441A0">
      <w:pPr>
        <w:spacing w:line="360" w:lineRule="auto"/>
        <w:ind w:left="2268" w:right="1658"/>
        <w:jc w:val="both"/>
        <w:rPr>
          <w:rFonts w:ascii="Arial" w:eastAsia="Arial" w:hAnsi="Arial" w:cs="Arial"/>
          <w:sz w:val="24"/>
          <w:szCs w:val="24"/>
          <w:lang w:val="id-ID"/>
        </w:rPr>
      </w:pPr>
    </w:p>
    <w:p w14:paraId="7EF48AF2" w14:textId="77777777" w:rsidR="009441A0" w:rsidRDefault="009441A0">
      <w:pPr>
        <w:spacing w:line="360" w:lineRule="auto"/>
        <w:ind w:left="2268" w:right="1658"/>
        <w:jc w:val="both"/>
        <w:rPr>
          <w:rFonts w:ascii="Arial" w:eastAsia="Arial" w:hAnsi="Arial" w:cs="Arial"/>
          <w:sz w:val="24"/>
          <w:szCs w:val="24"/>
          <w:lang w:val="id-ID"/>
        </w:rPr>
      </w:pPr>
    </w:p>
    <w:p w14:paraId="78F46A06" w14:textId="77777777" w:rsidR="009441A0" w:rsidRDefault="009441A0">
      <w:pPr>
        <w:spacing w:line="360" w:lineRule="auto"/>
        <w:ind w:left="2268" w:right="1658"/>
        <w:jc w:val="both"/>
        <w:rPr>
          <w:rFonts w:ascii="Arial" w:eastAsia="Arial" w:hAnsi="Arial" w:cs="Arial"/>
          <w:sz w:val="24"/>
          <w:szCs w:val="24"/>
          <w:lang w:val="id-ID"/>
        </w:rPr>
      </w:pPr>
    </w:p>
    <w:p w14:paraId="7D4A8261" w14:textId="77777777" w:rsidR="009441A0" w:rsidRDefault="009441A0">
      <w:pPr>
        <w:spacing w:line="360" w:lineRule="auto"/>
        <w:ind w:left="2268" w:right="1658"/>
        <w:jc w:val="both"/>
        <w:rPr>
          <w:rFonts w:ascii="Arial" w:eastAsia="Arial" w:hAnsi="Arial" w:cs="Arial"/>
          <w:sz w:val="24"/>
          <w:szCs w:val="24"/>
          <w:lang w:val="id-ID"/>
        </w:rPr>
      </w:pPr>
    </w:p>
    <w:p w14:paraId="2494335F" w14:textId="539459EC" w:rsidR="009441A0" w:rsidRDefault="009441A0">
      <w:pPr>
        <w:spacing w:line="360" w:lineRule="auto"/>
        <w:ind w:left="2268" w:right="1658"/>
        <w:jc w:val="both"/>
        <w:rPr>
          <w:rFonts w:ascii="Arial" w:eastAsia="Arial" w:hAnsi="Arial" w:cs="Arial"/>
          <w:sz w:val="24"/>
          <w:szCs w:val="24"/>
          <w:lang w:val="id-ID"/>
        </w:rPr>
      </w:pPr>
      <w:r>
        <w:rPr>
          <w:rFonts w:ascii="Arial" w:eastAsia="Arial" w:hAnsi="Arial" w:cs="Arial"/>
          <w:sz w:val="24"/>
          <w:szCs w:val="24"/>
          <w:lang w:val="id-ID"/>
        </w:rPr>
        <w:t>Jawaban :</w:t>
      </w:r>
    </w:p>
    <w:p w14:paraId="77219D7D" w14:textId="77777777" w:rsidR="009441A0" w:rsidRPr="009441A0" w:rsidRDefault="009441A0" w:rsidP="009441A0">
      <w:pPr>
        <w:spacing w:line="360" w:lineRule="auto"/>
        <w:ind w:left="2268" w:right="1658"/>
        <w:jc w:val="both"/>
        <w:rPr>
          <w:rFonts w:ascii="Arial" w:eastAsia="Arial" w:hAnsi="Arial" w:cs="Arial"/>
          <w:sz w:val="24"/>
          <w:szCs w:val="24"/>
          <w:lang w:val="id-ID"/>
        </w:rPr>
      </w:pPr>
      <w:r w:rsidRPr="009441A0">
        <w:rPr>
          <w:rFonts w:ascii="Arial" w:eastAsia="Arial" w:hAnsi="Arial" w:cs="Arial"/>
          <w:sz w:val="24"/>
          <w:szCs w:val="24"/>
          <w:lang w:val="id-ID"/>
        </w:rPr>
        <w:t>1. Identifikasi Kebutuhan Murid</w:t>
      </w:r>
    </w:p>
    <w:p w14:paraId="60DF68F7" w14:textId="6A6A324F" w:rsidR="009441A0" w:rsidRPr="009441A0" w:rsidRDefault="009441A0" w:rsidP="009441A0">
      <w:pPr>
        <w:spacing w:line="360" w:lineRule="auto"/>
        <w:ind w:left="2268" w:right="1658"/>
        <w:jc w:val="both"/>
        <w:rPr>
          <w:rFonts w:ascii="Arial" w:eastAsia="Arial" w:hAnsi="Arial" w:cs="Arial"/>
          <w:sz w:val="24"/>
          <w:szCs w:val="24"/>
          <w:lang w:val="id-ID"/>
        </w:rPr>
      </w:pPr>
      <w:r w:rsidRPr="009441A0">
        <w:rPr>
          <w:rFonts w:ascii="Arial" w:eastAsia="Arial" w:hAnsi="Arial" w:cs="Arial"/>
          <w:sz w:val="24"/>
          <w:szCs w:val="24"/>
          <w:lang w:val="id-ID"/>
        </w:rPr>
        <w:t>Berdasarkan deskripsi karakteristik siswa, berikut adalah analisis kebutuhan mereka:</w:t>
      </w:r>
    </w:p>
    <w:p w14:paraId="75CAA99D" w14:textId="77777777" w:rsidR="009441A0" w:rsidRPr="009441A0" w:rsidRDefault="009441A0" w:rsidP="009441A0">
      <w:pPr>
        <w:pStyle w:val="ListParagraph"/>
        <w:numPr>
          <w:ilvl w:val="0"/>
          <w:numId w:val="2"/>
        </w:numPr>
        <w:spacing w:line="360" w:lineRule="auto"/>
        <w:ind w:left="2694" w:right="1658"/>
        <w:jc w:val="both"/>
        <w:rPr>
          <w:rFonts w:ascii="Arial" w:eastAsia="Arial" w:hAnsi="Arial" w:cs="Arial"/>
          <w:sz w:val="24"/>
          <w:szCs w:val="24"/>
          <w:lang w:val="id-ID"/>
        </w:rPr>
      </w:pPr>
      <w:r w:rsidRPr="009441A0">
        <w:rPr>
          <w:rFonts w:ascii="Arial" w:eastAsia="Arial" w:hAnsi="Arial" w:cs="Arial"/>
          <w:sz w:val="24"/>
          <w:szCs w:val="24"/>
          <w:lang w:val="id-ID"/>
        </w:rPr>
        <w:t>Nina (Logis-Matematis &amp; Intrapersonal): Membutuhkan instruksi yang jelas (terstruktur), data konkret, dan tantangan yang melibatkan logika atau hitungan. Ia cenderung mandiri namun perlu didorong untuk lebih sabar dalam kolaborasi.</w:t>
      </w:r>
    </w:p>
    <w:p w14:paraId="75EB7279" w14:textId="77777777" w:rsidR="009441A0" w:rsidRPr="009441A0" w:rsidRDefault="009441A0" w:rsidP="009441A0">
      <w:pPr>
        <w:pStyle w:val="ListParagraph"/>
        <w:numPr>
          <w:ilvl w:val="0"/>
          <w:numId w:val="2"/>
        </w:numPr>
        <w:spacing w:line="360" w:lineRule="auto"/>
        <w:ind w:left="2694" w:right="1658"/>
        <w:jc w:val="both"/>
        <w:rPr>
          <w:rFonts w:ascii="Arial" w:eastAsia="Arial" w:hAnsi="Arial" w:cs="Arial"/>
          <w:sz w:val="24"/>
          <w:szCs w:val="24"/>
          <w:lang w:val="id-ID"/>
        </w:rPr>
      </w:pPr>
      <w:r w:rsidRPr="009441A0">
        <w:rPr>
          <w:rFonts w:ascii="Arial" w:eastAsia="Arial" w:hAnsi="Arial" w:cs="Arial"/>
          <w:sz w:val="24"/>
          <w:szCs w:val="24"/>
          <w:lang w:val="id-ID"/>
        </w:rPr>
        <w:t>Adi (Interpersonal): Membutuhkan interaksi sosial yang bermakna dan peran dalam kelompok yang memungkinkan dia untuk memfasilitasi teman-temannya tanpa harus mengorbankan integritas akademik (seperti menyontek).</w:t>
      </w:r>
    </w:p>
    <w:p w14:paraId="2E8971A4" w14:textId="63BAA14E" w:rsidR="009441A0" w:rsidRPr="009441A0" w:rsidRDefault="009441A0" w:rsidP="009441A0">
      <w:pPr>
        <w:pStyle w:val="ListParagraph"/>
        <w:numPr>
          <w:ilvl w:val="0"/>
          <w:numId w:val="2"/>
        </w:numPr>
        <w:spacing w:line="360" w:lineRule="auto"/>
        <w:ind w:left="2694" w:right="1658"/>
        <w:jc w:val="both"/>
        <w:rPr>
          <w:rFonts w:ascii="Arial" w:eastAsia="Arial" w:hAnsi="Arial" w:cs="Arial"/>
          <w:sz w:val="24"/>
          <w:szCs w:val="24"/>
          <w:lang w:val="id-ID"/>
        </w:rPr>
      </w:pPr>
      <w:r w:rsidRPr="009441A0">
        <w:rPr>
          <w:rFonts w:ascii="Arial" w:eastAsia="Arial" w:hAnsi="Arial" w:cs="Arial"/>
          <w:sz w:val="24"/>
          <w:szCs w:val="24"/>
          <w:lang w:val="id-ID"/>
        </w:rPr>
        <w:t>Mario (Bodily-Kinesthetic): Membutuhkan aktivitas fisik motorik, manipulasi benda nyata (percobaan), dan ruang untuk menyalurkan rasa ingin tahunya yang eksploratif.</w:t>
      </w:r>
    </w:p>
    <w:p w14:paraId="5BC1E219" w14:textId="69D96D87" w:rsidR="009441A0" w:rsidRDefault="009441A0" w:rsidP="009441A0">
      <w:pPr>
        <w:pStyle w:val="ListParagraph"/>
        <w:numPr>
          <w:ilvl w:val="0"/>
          <w:numId w:val="2"/>
        </w:numPr>
        <w:spacing w:line="360" w:lineRule="auto"/>
        <w:ind w:left="2694" w:right="1658"/>
        <w:jc w:val="both"/>
        <w:rPr>
          <w:rFonts w:ascii="Arial" w:eastAsia="Arial" w:hAnsi="Arial" w:cs="Arial"/>
          <w:sz w:val="24"/>
          <w:szCs w:val="24"/>
          <w:lang w:val="id-ID"/>
        </w:rPr>
      </w:pPr>
      <w:r w:rsidRPr="009441A0">
        <w:rPr>
          <w:rFonts w:ascii="Arial" w:eastAsia="Arial" w:hAnsi="Arial" w:cs="Arial"/>
          <w:sz w:val="24"/>
          <w:szCs w:val="24"/>
          <w:lang w:val="id-ID"/>
        </w:rPr>
        <w:t>Laksmi (Visual-Spasial &amp; Linguistik): Membutuhkan ruang ekspresi kreatif melalui cerita atau gambar, serta bantuan untuk mengorganisir pikiran yang abstrak menjadi laporan yang lebih terstruktur.</w:t>
      </w:r>
    </w:p>
    <w:p w14:paraId="08B22CBC" w14:textId="77777777" w:rsidR="009441A0" w:rsidRDefault="009441A0" w:rsidP="009441A0">
      <w:pPr>
        <w:pStyle w:val="ListParagraph"/>
        <w:spacing w:line="360" w:lineRule="auto"/>
        <w:ind w:left="2694" w:right="1658"/>
        <w:jc w:val="both"/>
        <w:rPr>
          <w:rFonts w:ascii="Arial" w:eastAsia="Arial" w:hAnsi="Arial" w:cs="Arial"/>
          <w:sz w:val="24"/>
          <w:szCs w:val="24"/>
          <w:lang w:val="id-ID"/>
        </w:rPr>
      </w:pPr>
    </w:p>
    <w:p w14:paraId="410F0A15" w14:textId="77777777" w:rsidR="009441A0" w:rsidRDefault="009441A0" w:rsidP="009441A0">
      <w:pPr>
        <w:spacing w:line="360" w:lineRule="auto"/>
        <w:ind w:left="2334" w:right="1658"/>
        <w:jc w:val="both"/>
        <w:rPr>
          <w:rFonts w:ascii="Arial" w:eastAsia="Arial" w:hAnsi="Arial" w:cs="Arial"/>
          <w:sz w:val="24"/>
          <w:szCs w:val="24"/>
          <w:lang w:val="id-ID"/>
        </w:rPr>
      </w:pPr>
      <w:r w:rsidRPr="009441A0">
        <w:rPr>
          <w:rFonts w:ascii="Arial" w:eastAsia="Arial" w:hAnsi="Arial" w:cs="Arial"/>
          <w:sz w:val="24"/>
          <w:szCs w:val="24"/>
          <w:lang w:val="id-ID"/>
        </w:rPr>
        <w:t>2. Rancangan Strategi Pembelajaran: "Siklus Air"</w:t>
      </w:r>
    </w:p>
    <w:p w14:paraId="3CAC0A88" w14:textId="76C36538" w:rsidR="009441A0" w:rsidRDefault="009441A0" w:rsidP="009441A0">
      <w:pPr>
        <w:spacing w:line="360" w:lineRule="auto"/>
        <w:ind w:left="2334" w:right="1658"/>
        <w:jc w:val="both"/>
        <w:rPr>
          <w:rFonts w:ascii="Arial" w:eastAsia="Arial" w:hAnsi="Arial" w:cs="Arial"/>
          <w:sz w:val="24"/>
          <w:szCs w:val="24"/>
          <w:lang w:val="id-ID"/>
        </w:rPr>
      </w:pPr>
      <w:r w:rsidRPr="009441A0">
        <w:rPr>
          <w:rFonts w:ascii="Arial" w:eastAsia="Arial" w:hAnsi="Arial" w:cs="Arial"/>
          <w:sz w:val="24"/>
          <w:szCs w:val="24"/>
          <w:lang w:val="id-ID"/>
        </w:rPr>
        <w:t xml:space="preserve">Untuk mengakomodasi keempatnya, Pak Toni dapat menggunakan model </w:t>
      </w:r>
      <w:r w:rsidRPr="009441A0">
        <w:rPr>
          <w:rFonts w:ascii="Arial" w:eastAsia="Arial" w:hAnsi="Arial" w:cs="Arial"/>
          <w:b/>
          <w:bCs/>
          <w:sz w:val="24"/>
          <w:szCs w:val="24"/>
          <w:lang w:val="id-ID"/>
        </w:rPr>
        <w:t>Pembelajaran Berdiferensiasi</w:t>
      </w:r>
      <w:r w:rsidRPr="009441A0">
        <w:rPr>
          <w:rFonts w:ascii="Arial" w:eastAsia="Arial" w:hAnsi="Arial" w:cs="Arial"/>
          <w:sz w:val="24"/>
          <w:szCs w:val="24"/>
          <w:lang w:val="id-ID"/>
        </w:rPr>
        <w:t xml:space="preserve"> dengan aktivitas berikut:</w:t>
      </w:r>
    </w:p>
    <w:p w14:paraId="64A701D0" w14:textId="77777777" w:rsidR="009441A0" w:rsidRDefault="009441A0" w:rsidP="009441A0">
      <w:pPr>
        <w:spacing w:line="360" w:lineRule="auto"/>
        <w:ind w:left="2334" w:right="1658"/>
        <w:jc w:val="both"/>
        <w:rPr>
          <w:rFonts w:ascii="Arial" w:eastAsia="Arial" w:hAnsi="Arial" w:cs="Arial"/>
          <w:sz w:val="24"/>
          <w:szCs w:val="24"/>
          <w:lang w:val="id-ID"/>
        </w:rPr>
      </w:pPr>
      <w:r w:rsidRPr="009441A0">
        <w:rPr>
          <w:rFonts w:ascii="Arial" w:eastAsia="Arial" w:hAnsi="Arial" w:cs="Arial"/>
          <w:sz w:val="24"/>
          <w:szCs w:val="24"/>
          <w:lang w:val="id-ID"/>
        </w:rPr>
        <w:t>A. Aktivitas Pembukaan (Klasikal)</w:t>
      </w:r>
    </w:p>
    <w:p w14:paraId="02ED39B7" w14:textId="61CBDB40" w:rsidR="009441A0" w:rsidRDefault="009441A0" w:rsidP="009441A0">
      <w:pPr>
        <w:spacing w:line="360" w:lineRule="auto"/>
        <w:ind w:left="2334" w:right="1658"/>
        <w:jc w:val="both"/>
        <w:rPr>
          <w:rFonts w:ascii="Arial" w:eastAsia="Arial" w:hAnsi="Arial" w:cs="Arial"/>
          <w:sz w:val="24"/>
          <w:szCs w:val="24"/>
          <w:lang w:val="id-ID"/>
        </w:rPr>
      </w:pPr>
      <w:r w:rsidRPr="009441A0">
        <w:rPr>
          <w:rFonts w:ascii="Arial" w:eastAsia="Arial" w:hAnsi="Arial" w:cs="Arial"/>
          <w:sz w:val="24"/>
          <w:szCs w:val="24"/>
          <w:lang w:val="id-ID"/>
        </w:rPr>
        <w:t>Pak Toni memulai dengan demonstrasi sederhana di depan kelas tentang penguapan. Mario membantu memegang alat, sementara Nina mencatat durasi waktu yang dibutuhkan air untuk mendidih.</w:t>
      </w:r>
    </w:p>
    <w:p w14:paraId="17F395B8" w14:textId="77777777" w:rsidR="009441A0" w:rsidRDefault="009441A0" w:rsidP="009441A0">
      <w:pPr>
        <w:spacing w:line="360" w:lineRule="auto"/>
        <w:ind w:left="2334" w:right="1658"/>
        <w:jc w:val="both"/>
        <w:rPr>
          <w:rFonts w:ascii="Arial" w:eastAsia="Arial" w:hAnsi="Arial" w:cs="Arial"/>
          <w:sz w:val="24"/>
          <w:szCs w:val="24"/>
          <w:lang w:val="id-ID"/>
        </w:rPr>
      </w:pPr>
      <w:r w:rsidRPr="009441A0">
        <w:rPr>
          <w:rFonts w:ascii="Arial" w:eastAsia="Arial" w:hAnsi="Arial" w:cs="Arial"/>
          <w:sz w:val="24"/>
          <w:szCs w:val="24"/>
          <w:lang w:val="id-ID"/>
        </w:rPr>
        <w:t>B. Aktivitas Inti (Diferensiasi Proses &amp; Produk)</w:t>
      </w:r>
    </w:p>
    <w:p w14:paraId="0DD652AA" w14:textId="77777777" w:rsidR="007040F8" w:rsidRDefault="009441A0" w:rsidP="009441A0">
      <w:pPr>
        <w:spacing w:line="360" w:lineRule="auto"/>
        <w:ind w:left="2334" w:right="1658"/>
        <w:jc w:val="both"/>
        <w:rPr>
          <w:rFonts w:ascii="Arial" w:eastAsia="Arial" w:hAnsi="Arial" w:cs="Arial"/>
          <w:sz w:val="24"/>
          <w:szCs w:val="24"/>
          <w:lang w:val="id-ID"/>
        </w:rPr>
      </w:pPr>
      <w:r w:rsidRPr="009441A0">
        <w:rPr>
          <w:rFonts w:ascii="Arial" w:eastAsia="Arial" w:hAnsi="Arial" w:cs="Arial"/>
          <w:sz w:val="24"/>
          <w:szCs w:val="24"/>
          <w:lang w:val="id-ID"/>
        </w:rPr>
        <w:t>Siswa dibagi ke dalam kelompok "Peran Siklus Air" yang mengakomodasi kekuatan masing-masing:</w:t>
      </w:r>
    </w:p>
    <w:p w14:paraId="6855CBC3" w14:textId="77777777" w:rsidR="007040F8" w:rsidRPr="00A84434" w:rsidRDefault="009441A0" w:rsidP="00A84434">
      <w:pPr>
        <w:pStyle w:val="ListParagraph"/>
        <w:numPr>
          <w:ilvl w:val="0"/>
          <w:numId w:val="3"/>
        </w:numPr>
        <w:spacing w:line="360" w:lineRule="auto"/>
        <w:ind w:left="2694" w:right="1658"/>
        <w:jc w:val="both"/>
        <w:rPr>
          <w:rFonts w:ascii="Arial" w:eastAsia="Arial" w:hAnsi="Arial" w:cs="Arial"/>
          <w:sz w:val="24"/>
          <w:szCs w:val="24"/>
          <w:lang w:val="id-ID"/>
        </w:rPr>
      </w:pPr>
      <w:r w:rsidRPr="00A84434">
        <w:rPr>
          <w:rFonts w:ascii="Arial" w:eastAsia="Arial" w:hAnsi="Arial" w:cs="Arial"/>
          <w:sz w:val="24"/>
          <w:szCs w:val="24"/>
          <w:lang w:val="id-ID"/>
        </w:rPr>
        <w:t>Kelompok Analis (Fokus Nina): Menghitung persentase distribusi air di bumi atau mengukur volume air yang tertampung dalam simulasi hujan.</w:t>
      </w:r>
    </w:p>
    <w:p w14:paraId="6FB2CDBE" w14:textId="77777777" w:rsidR="007040F8" w:rsidRPr="00A84434" w:rsidRDefault="009441A0" w:rsidP="00A84434">
      <w:pPr>
        <w:pStyle w:val="ListParagraph"/>
        <w:numPr>
          <w:ilvl w:val="0"/>
          <w:numId w:val="3"/>
        </w:numPr>
        <w:spacing w:line="360" w:lineRule="auto"/>
        <w:ind w:left="2694" w:right="1658"/>
        <w:jc w:val="both"/>
        <w:rPr>
          <w:rFonts w:ascii="Arial" w:eastAsia="Arial" w:hAnsi="Arial" w:cs="Arial"/>
          <w:sz w:val="24"/>
          <w:szCs w:val="24"/>
          <w:lang w:val="id-ID"/>
        </w:rPr>
      </w:pPr>
      <w:r w:rsidRPr="00A84434">
        <w:rPr>
          <w:rFonts w:ascii="Arial" w:eastAsia="Arial" w:hAnsi="Arial" w:cs="Arial"/>
          <w:sz w:val="24"/>
          <w:szCs w:val="24"/>
          <w:lang w:val="id-ID"/>
        </w:rPr>
        <w:lastRenderedPageBreak/>
        <w:t>Kelompok Komunikator (Fokus Adi): Bertugas memastikan setiap anggota kelompok berkontribusi dan mewawancarai teman-teman tentang cara menghemat air di rumah.</w:t>
      </w:r>
    </w:p>
    <w:p w14:paraId="46434A90" w14:textId="77777777" w:rsidR="007040F8" w:rsidRPr="00A84434" w:rsidRDefault="009441A0" w:rsidP="00A84434">
      <w:pPr>
        <w:pStyle w:val="ListParagraph"/>
        <w:numPr>
          <w:ilvl w:val="0"/>
          <w:numId w:val="3"/>
        </w:numPr>
        <w:spacing w:line="360" w:lineRule="auto"/>
        <w:ind w:left="2694" w:right="1658"/>
        <w:jc w:val="both"/>
        <w:rPr>
          <w:rFonts w:ascii="Arial" w:eastAsia="Arial" w:hAnsi="Arial" w:cs="Arial"/>
          <w:sz w:val="24"/>
          <w:szCs w:val="24"/>
          <w:lang w:val="id-ID"/>
        </w:rPr>
      </w:pPr>
      <w:r w:rsidRPr="00A84434">
        <w:rPr>
          <w:rFonts w:ascii="Arial" w:eastAsia="Arial" w:hAnsi="Arial" w:cs="Arial"/>
          <w:sz w:val="24"/>
          <w:szCs w:val="24"/>
          <w:lang w:val="id-ID"/>
        </w:rPr>
        <w:t>Kelompok Eksplorator (Fokus Mario): Melakukan eksperimen pembuatan "Siklus Air dalam Botol" untuk mengamati kondensasi secara langsung.</w:t>
      </w:r>
    </w:p>
    <w:p w14:paraId="20AAA1FD" w14:textId="77777777" w:rsidR="007040F8" w:rsidRPr="00A84434" w:rsidRDefault="009441A0" w:rsidP="00A84434">
      <w:pPr>
        <w:pStyle w:val="ListParagraph"/>
        <w:numPr>
          <w:ilvl w:val="0"/>
          <w:numId w:val="3"/>
        </w:numPr>
        <w:spacing w:line="360" w:lineRule="auto"/>
        <w:ind w:left="2694" w:right="1658"/>
        <w:jc w:val="both"/>
        <w:rPr>
          <w:rFonts w:ascii="Arial" w:eastAsia="Arial" w:hAnsi="Arial" w:cs="Arial"/>
          <w:sz w:val="24"/>
          <w:szCs w:val="24"/>
          <w:lang w:val="id-ID"/>
        </w:rPr>
      </w:pPr>
      <w:r w:rsidRPr="00A84434">
        <w:rPr>
          <w:rFonts w:ascii="Arial" w:eastAsia="Arial" w:hAnsi="Arial" w:cs="Arial"/>
          <w:sz w:val="24"/>
          <w:szCs w:val="24"/>
          <w:lang w:val="id-ID"/>
        </w:rPr>
        <w:t>Kelompok Kreator (Fokus Laksmi): Membuat komik atau diorama kreatif yang menceritakan perjalanan setetes air dari laut ke awan hingga kembali ke tanah.</w:t>
      </w:r>
    </w:p>
    <w:p w14:paraId="41FA8796" w14:textId="77777777" w:rsidR="007040F8" w:rsidRDefault="007040F8" w:rsidP="009441A0">
      <w:pPr>
        <w:spacing w:line="360" w:lineRule="auto"/>
        <w:ind w:left="2334" w:right="1658"/>
        <w:jc w:val="both"/>
        <w:rPr>
          <w:rFonts w:ascii="Arial" w:eastAsia="Arial" w:hAnsi="Arial" w:cs="Arial"/>
          <w:sz w:val="24"/>
          <w:szCs w:val="24"/>
          <w:lang w:val="id-ID"/>
        </w:rPr>
      </w:pPr>
    </w:p>
    <w:p w14:paraId="342A5601" w14:textId="77777777" w:rsidR="007040F8" w:rsidRDefault="009441A0" w:rsidP="009441A0">
      <w:pPr>
        <w:spacing w:line="360" w:lineRule="auto"/>
        <w:ind w:left="2334" w:right="1658"/>
        <w:jc w:val="both"/>
        <w:rPr>
          <w:rFonts w:ascii="Arial" w:eastAsia="Arial" w:hAnsi="Arial" w:cs="Arial"/>
          <w:sz w:val="24"/>
          <w:szCs w:val="24"/>
          <w:lang w:val="id-ID"/>
        </w:rPr>
      </w:pPr>
      <w:r w:rsidRPr="009441A0">
        <w:rPr>
          <w:rFonts w:ascii="Arial" w:eastAsia="Arial" w:hAnsi="Arial" w:cs="Arial"/>
          <w:sz w:val="24"/>
          <w:szCs w:val="24"/>
          <w:lang w:val="id-ID"/>
        </w:rPr>
        <w:t>3. Peran Teori Perkembangan dalam Strategi</w:t>
      </w:r>
    </w:p>
    <w:p w14:paraId="38D02F4A" w14:textId="3550F2F3" w:rsidR="007040F8" w:rsidRDefault="007040F8" w:rsidP="009441A0">
      <w:pPr>
        <w:spacing w:line="360" w:lineRule="auto"/>
        <w:ind w:left="2334" w:right="1658"/>
        <w:jc w:val="both"/>
        <w:rPr>
          <w:rFonts w:ascii="Arial" w:eastAsia="Arial" w:hAnsi="Arial" w:cs="Arial"/>
          <w:sz w:val="24"/>
          <w:szCs w:val="24"/>
          <w:lang w:val="id-ID"/>
        </w:rPr>
      </w:pPr>
      <w:r w:rsidRPr="007040F8">
        <w:rPr>
          <w:rFonts w:ascii="Arial" w:eastAsia="Arial" w:hAnsi="Arial" w:cs="Arial"/>
          <w:sz w:val="24"/>
          <w:szCs w:val="24"/>
          <w:lang w:val="id-ID"/>
        </w:rPr>
        <w:t>Penerapan strategi di atas didasarkan pada landasan teoretis berikut:</w:t>
      </w:r>
    </w:p>
    <w:tbl>
      <w:tblPr>
        <w:tblStyle w:val="TableGrid"/>
        <w:tblW w:w="0" w:type="auto"/>
        <w:tblInd w:w="2334" w:type="dxa"/>
        <w:tblLook w:val="04A0" w:firstRow="1" w:lastRow="0" w:firstColumn="1" w:lastColumn="0" w:noHBand="0" w:noVBand="1"/>
      </w:tblPr>
      <w:tblGrid>
        <w:gridCol w:w="2072"/>
        <w:gridCol w:w="5786"/>
      </w:tblGrid>
      <w:tr w:rsidR="007040F8" w14:paraId="171B85B2" w14:textId="77777777" w:rsidTr="007040F8">
        <w:trPr>
          <w:trHeight w:val="508"/>
        </w:trPr>
        <w:tc>
          <w:tcPr>
            <w:tcW w:w="2072" w:type="dxa"/>
            <w:vAlign w:val="center"/>
          </w:tcPr>
          <w:p w14:paraId="006C7FE3" w14:textId="1444D4DE" w:rsidR="007040F8" w:rsidRDefault="007040F8" w:rsidP="007040F8">
            <w:pPr>
              <w:spacing w:line="360" w:lineRule="auto"/>
              <w:ind w:right="-22"/>
              <w:jc w:val="center"/>
              <w:rPr>
                <w:rFonts w:ascii="Arial" w:eastAsia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id-ID"/>
              </w:rPr>
              <w:t>Teori</w:t>
            </w:r>
          </w:p>
        </w:tc>
        <w:tc>
          <w:tcPr>
            <w:tcW w:w="5786" w:type="dxa"/>
            <w:vAlign w:val="center"/>
          </w:tcPr>
          <w:p w14:paraId="5D72C5CF" w14:textId="2FF6AD24" w:rsidR="007040F8" w:rsidRDefault="007040F8" w:rsidP="007040F8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id-ID"/>
              </w:rPr>
              <w:t>Penerapan dalam Kasus  Pak Toni</w:t>
            </w:r>
          </w:p>
        </w:tc>
      </w:tr>
      <w:tr w:rsidR="007040F8" w14:paraId="2AB80FAB" w14:textId="77777777" w:rsidTr="007040F8">
        <w:trPr>
          <w:trHeight w:val="522"/>
        </w:trPr>
        <w:tc>
          <w:tcPr>
            <w:tcW w:w="2072" w:type="dxa"/>
            <w:vAlign w:val="center"/>
          </w:tcPr>
          <w:p w14:paraId="15E4C765" w14:textId="5988BFCE" w:rsidR="007040F8" w:rsidRDefault="007040F8" w:rsidP="007040F8">
            <w:pPr>
              <w:spacing w:line="360" w:lineRule="auto"/>
              <w:ind w:right="-57"/>
              <w:rPr>
                <w:rFonts w:ascii="Arial" w:eastAsia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id-ID"/>
              </w:rPr>
              <w:t>Piaget (Kognitif)</w:t>
            </w:r>
          </w:p>
        </w:tc>
        <w:tc>
          <w:tcPr>
            <w:tcW w:w="5786" w:type="dxa"/>
            <w:vAlign w:val="center"/>
          </w:tcPr>
          <w:p w14:paraId="04C23D58" w14:textId="1EC6233E" w:rsidR="007040F8" w:rsidRDefault="007040F8" w:rsidP="007040F8">
            <w:pPr>
              <w:spacing w:line="360" w:lineRule="auto"/>
              <w:ind w:right="16"/>
              <w:jc w:val="both"/>
              <w:rPr>
                <w:rFonts w:ascii="Arial" w:eastAsia="Arial" w:hAnsi="Arial" w:cs="Arial"/>
                <w:sz w:val="24"/>
                <w:szCs w:val="24"/>
                <w:lang w:val="id-ID"/>
              </w:rPr>
            </w:pPr>
            <w:r w:rsidRPr="007040F8">
              <w:rPr>
                <w:rFonts w:ascii="Arial" w:eastAsia="Arial" w:hAnsi="Arial" w:cs="Arial"/>
                <w:sz w:val="24"/>
                <w:szCs w:val="24"/>
                <w:lang w:val="id-ID"/>
              </w:rPr>
              <w:t xml:space="preserve">Siswa kelas 4 SD berada pada tahap </w:t>
            </w:r>
            <w:r w:rsidRPr="007040F8">
              <w:rPr>
                <w:rFonts w:ascii="Arial" w:eastAsia="Arial" w:hAnsi="Arial" w:cs="Arial"/>
                <w:b/>
                <w:bCs/>
                <w:sz w:val="24"/>
                <w:szCs w:val="24"/>
                <w:lang w:val="id-ID"/>
              </w:rPr>
              <w:t>Operasional Konkret</w:t>
            </w:r>
            <w:r w:rsidRPr="007040F8">
              <w:rPr>
                <w:rFonts w:ascii="Arial" w:eastAsia="Arial" w:hAnsi="Arial" w:cs="Arial"/>
                <w:sz w:val="24"/>
                <w:szCs w:val="24"/>
                <w:lang w:val="id-ID"/>
              </w:rPr>
              <w:t>. Strategi menggunakan eksperimen nyata (untuk Mario) dan data hitungan (untuk Nina) membantu mereka memahami konsep abstrak siklus air melalui objek nyata.</w:t>
            </w:r>
          </w:p>
        </w:tc>
      </w:tr>
      <w:tr w:rsidR="007040F8" w14:paraId="1D46028C" w14:textId="77777777" w:rsidTr="007040F8">
        <w:trPr>
          <w:trHeight w:val="508"/>
        </w:trPr>
        <w:tc>
          <w:tcPr>
            <w:tcW w:w="2072" w:type="dxa"/>
            <w:vAlign w:val="center"/>
          </w:tcPr>
          <w:p w14:paraId="723DDD86" w14:textId="0A4C15BD" w:rsidR="007040F8" w:rsidRDefault="007040F8" w:rsidP="007040F8">
            <w:pPr>
              <w:spacing w:line="360" w:lineRule="auto"/>
              <w:ind w:right="-57"/>
              <w:rPr>
                <w:rFonts w:ascii="Arial" w:eastAsia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id-ID"/>
              </w:rPr>
              <w:t>Vygotsky (Sosial)</w:t>
            </w:r>
          </w:p>
        </w:tc>
        <w:tc>
          <w:tcPr>
            <w:tcW w:w="5786" w:type="dxa"/>
            <w:vAlign w:val="center"/>
          </w:tcPr>
          <w:p w14:paraId="4A6845AE" w14:textId="12D25F6F" w:rsidR="007040F8" w:rsidRDefault="007040F8" w:rsidP="007040F8">
            <w:pPr>
              <w:spacing w:line="360" w:lineRule="auto"/>
              <w:ind w:right="16"/>
              <w:jc w:val="both"/>
              <w:rPr>
                <w:rFonts w:ascii="Arial" w:eastAsia="Arial" w:hAnsi="Arial" w:cs="Arial"/>
                <w:sz w:val="24"/>
                <w:szCs w:val="24"/>
                <w:lang w:val="id-ID"/>
              </w:rPr>
            </w:pPr>
            <w:r w:rsidRPr="007040F8">
              <w:rPr>
                <w:rFonts w:ascii="Arial" w:eastAsia="Arial" w:hAnsi="Arial" w:cs="Arial"/>
                <w:sz w:val="24"/>
                <w:szCs w:val="24"/>
                <w:lang w:val="id-ID"/>
              </w:rPr>
              <w:t xml:space="preserve">Konsep </w:t>
            </w:r>
            <w:r w:rsidRPr="007040F8">
              <w:rPr>
                <w:rFonts w:ascii="Arial" w:eastAsia="Arial" w:hAnsi="Arial" w:cs="Arial"/>
                <w:b/>
                <w:bCs/>
                <w:sz w:val="24"/>
                <w:szCs w:val="24"/>
                <w:lang w:val="id-ID"/>
              </w:rPr>
              <w:t>Zone of Proximal Development (ZPD)</w:t>
            </w:r>
            <w:r w:rsidRPr="007040F8">
              <w:rPr>
                <w:rFonts w:ascii="Arial" w:eastAsia="Arial" w:hAnsi="Arial" w:cs="Arial"/>
                <w:sz w:val="24"/>
                <w:szCs w:val="24"/>
                <w:lang w:val="id-ID"/>
              </w:rPr>
              <w:t xml:space="preserve"> diterapkan melalui kerja kelompok. Adi berperan dalam scaffolding sosial, membantu menjembatani interaksi antar teman agar proses belajar terjadi melalui kolaborasi.</w:t>
            </w:r>
          </w:p>
        </w:tc>
      </w:tr>
      <w:tr w:rsidR="007040F8" w14:paraId="5D9F2605" w14:textId="77777777" w:rsidTr="007040F8">
        <w:trPr>
          <w:trHeight w:val="508"/>
        </w:trPr>
        <w:tc>
          <w:tcPr>
            <w:tcW w:w="2072" w:type="dxa"/>
            <w:vAlign w:val="center"/>
          </w:tcPr>
          <w:p w14:paraId="72FF79BA" w14:textId="77777777" w:rsidR="007040F8" w:rsidRDefault="007040F8" w:rsidP="007040F8">
            <w:pPr>
              <w:spacing w:line="360" w:lineRule="auto"/>
              <w:ind w:right="-57"/>
              <w:rPr>
                <w:rFonts w:ascii="Arial" w:eastAsia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id-ID"/>
              </w:rPr>
              <w:t>Erikson</w:t>
            </w:r>
          </w:p>
          <w:p w14:paraId="21DC82A3" w14:textId="0E8DE1E3" w:rsidR="007040F8" w:rsidRDefault="007040F8" w:rsidP="007040F8">
            <w:pPr>
              <w:spacing w:line="360" w:lineRule="auto"/>
              <w:ind w:right="-57"/>
              <w:rPr>
                <w:rFonts w:ascii="Arial" w:eastAsia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id-ID"/>
              </w:rPr>
              <w:t>(Psikososial)</w:t>
            </w:r>
          </w:p>
        </w:tc>
        <w:tc>
          <w:tcPr>
            <w:tcW w:w="5786" w:type="dxa"/>
            <w:vAlign w:val="center"/>
          </w:tcPr>
          <w:p w14:paraId="238C6F86" w14:textId="4966C977" w:rsidR="007040F8" w:rsidRDefault="007040F8" w:rsidP="007040F8">
            <w:pPr>
              <w:spacing w:line="360" w:lineRule="auto"/>
              <w:ind w:right="16"/>
              <w:jc w:val="both"/>
              <w:rPr>
                <w:rFonts w:ascii="Arial" w:eastAsia="Arial" w:hAnsi="Arial" w:cs="Arial"/>
                <w:sz w:val="24"/>
                <w:szCs w:val="24"/>
                <w:lang w:val="id-ID"/>
              </w:rPr>
            </w:pPr>
            <w:r w:rsidRPr="007040F8">
              <w:rPr>
                <w:rFonts w:ascii="Arial" w:eastAsia="Arial" w:hAnsi="Arial" w:cs="Arial"/>
                <w:sz w:val="24"/>
                <w:szCs w:val="24"/>
                <w:lang w:val="id-ID"/>
              </w:rPr>
              <w:t xml:space="preserve">Anak usia SD berada pada tahap </w:t>
            </w:r>
            <w:r w:rsidRPr="007040F8">
              <w:rPr>
                <w:rFonts w:ascii="Arial" w:eastAsia="Arial" w:hAnsi="Arial" w:cs="Arial"/>
                <w:b/>
                <w:bCs/>
                <w:sz w:val="24"/>
                <w:szCs w:val="24"/>
                <w:lang w:val="id-ID"/>
              </w:rPr>
              <w:t>Industry vs. Inferiority</w:t>
            </w:r>
            <w:r w:rsidRPr="007040F8">
              <w:rPr>
                <w:rFonts w:ascii="Arial" w:eastAsia="Arial" w:hAnsi="Arial" w:cs="Arial"/>
                <w:sz w:val="24"/>
                <w:szCs w:val="24"/>
                <w:lang w:val="id-ID"/>
              </w:rPr>
              <w:t>. Dengan memberikan peran yang sesuai minat (Laksmi menggambar, Nina menghitung), Pak Toni membangun rasa kompetensi dan kepercayaan diri siswa agar tidak merasa rendah diri.</w:t>
            </w:r>
          </w:p>
        </w:tc>
      </w:tr>
    </w:tbl>
    <w:p w14:paraId="2E2A5986" w14:textId="77777777" w:rsidR="007040F8" w:rsidRDefault="007040F8" w:rsidP="007040F8">
      <w:pPr>
        <w:spacing w:line="360" w:lineRule="auto"/>
        <w:ind w:right="1658"/>
        <w:jc w:val="both"/>
        <w:rPr>
          <w:rFonts w:ascii="Arial" w:eastAsia="Arial" w:hAnsi="Arial" w:cs="Arial"/>
          <w:sz w:val="24"/>
          <w:szCs w:val="24"/>
          <w:lang w:val="id-ID"/>
        </w:rPr>
      </w:pPr>
    </w:p>
    <w:p w14:paraId="20466D8A" w14:textId="77777777" w:rsidR="00A84434" w:rsidRDefault="009441A0" w:rsidP="009441A0">
      <w:pPr>
        <w:spacing w:line="360" w:lineRule="auto"/>
        <w:ind w:left="2334" w:right="1658"/>
        <w:jc w:val="both"/>
        <w:rPr>
          <w:rFonts w:ascii="Arial" w:eastAsia="Arial" w:hAnsi="Arial" w:cs="Arial"/>
          <w:sz w:val="24"/>
          <w:szCs w:val="24"/>
          <w:lang w:val="id-ID"/>
        </w:rPr>
      </w:pPr>
      <w:r w:rsidRPr="009441A0">
        <w:rPr>
          <w:rFonts w:ascii="Arial" w:eastAsia="Arial" w:hAnsi="Arial" w:cs="Arial"/>
          <w:sz w:val="24"/>
          <w:szCs w:val="24"/>
          <w:lang w:val="id-ID"/>
        </w:rPr>
        <w:t>4. Rencana Simulasi Role-Play</w:t>
      </w:r>
    </w:p>
    <w:p w14:paraId="60556F3B" w14:textId="77777777" w:rsidR="00A84434" w:rsidRDefault="009441A0" w:rsidP="00A84434">
      <w:pPr>
        <w:spacing w:line="360" w:lineRule="auto"/>
        <w:ind w:left="2334" w:right="1658"/>
        <w:jc w:val="both"/>
        <w:rPr>
          <w:rFonts w:ascii="Arial" w:eastAsia="Arial" w:hAnsi="Arial" w:cs="Arial"/>
          <w:sz w:val="24"/>
          <w:szCs w:val="24"/>
          <w:lang w:val="id-ID"/>
        </w:rPr>
      </w:pPr>
      <w:r w:rsidRPr="009441A0">
        <w:rPr>
          <w:rFonts w:ascii="Arial" w:eastAsia="Arial" w:hAnsi="Arial" w:cs="Arial"/>
          <w:sz w:val="24"/>
          <w:szCs w:val="24"/>
          <w:lang w:val="id-ID"/>
        </w:rPr>
        <w:t>Untuk presentasi solusi, setiap kelompok dapat memerankan situasi berikut:</w:t>
      </w:r>
    </w:p>
    <w:p w14:paraId="36870694" w14:textId="77777777" w:rsidR="00A84434" w:rsidRDefault="009441A0" w:rsidP="00A84434">
      <w:pPr>
        <w:spacing w:line="360" w:lineRule="auto"/>
        <w:ind w:left="2334" w:right="1658"/>
        <w:jc w:val="both"/>
        <w:rPr>
          <w:rFonts w:ascii="Arial" w:eastAsia="Arial" w:hAnsi="Arial" w:cs="Arial"/>
          <w:sz w:val="24"/>
          <w:szCs w:val="24"/>
          <w:lang w:val="id-ID"/>
        </w:rPr>
      </w:pPr>
      <w:r w:rsidRPr="009441A0">
        <w:rPr>
          <w:rFonts w:ascii="Arial" w:eastAsia="Arial" w:hAnsi="Arial" w:cs="Arial"/>
          <w:sz w:val="24"/>
          <w:szCs w:val="24"/>
          <w:lang w:val="id-ID"/>
        </w:rPr>
        <w:t>Adegan: Nina yang tidak sabar saat Mario terlalu dominan dalam eksperimen.</w:t>
      </w:r>
    </w:p>
    <w:p w14:paraId="51E96E57" w14:textId="48992757" w:rsidR="009441A0" w:rsidRPr="009441A0" w:rsidRDefault="009441A0" w:rsidP="00A84434">
      <w:pPr>
        <w:spacing w:line="360" w:lineRule="auto"/>
        <w:ind w:left="2334" w:right="1658"/>
        <w:jc w:val="both"/>
        <w:rPr>
          <w:rFonts w:ascii="Arial" w:eastAsia="Arial" w:hAnsi="Arial" w:cs="Arial"/>
          <w:sz w:val="24"/>
          <w:szCs w:val="24"/>
          <w:lang w:val="id-ID"/>
        </w:rPr>
      </w:pPr>
      <w:r w:rsidRPr="009441A0">
        <w:rPr>
          <w:rFonts w:ascii="Arial" w:eastAsia="Arial" w:hAnsi="Arial" w:cs="Arial"/>
          <w:sz w:val="24"/>
          <w:szCs w:val="24"/>
          <w:lang w:val="id-ID"/>
        </w:rPr>
        <w:lastRenderedPageBreak/>
        <w:t>Solusi: Adi masuk sebagai penengah untuk membagi tugas secara adil: Mario yang melakukan teknis percobaan, Nina yang mencatat data, dan Laksmi yang menggambar prosesnya.</w:t>
      </w:r>
    </w:p>
    <w:sectPr w:rsidR="009441A0" w:rsidRPr="009441A0" w:rsidSect="00A84434">
      <w:pgSz w:w="11920" w:h="16840"/>
      <w:pgMar w:top="1701" w:right="0" w:bottom="709" w:left="0" w:header="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E906A" w14:textId="77777777" w:rsidR="00DF6198" w:rsidRDefault="00DF6198">
      <w:r>
        <w:separator/>
      </w:r>
    </w:p>
  </w:endnote>
  <w:endnote w:type="continuationSeparator" w:id="0">
    <w:p w14:paraId="10BBB3B6" w14:textId="77777777" w:rsidR="00DF6198" w:rsidRDefault="00DF61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07162" w14:textId="77777777" w:rsidR="00DF6198" w:rsidRDefault="00DF6198">
      <w:r>
        <w:separator/>
      </w:r>
    </w:p>
  </w:footnote>
  <w:footnote w:type="continuationSeparator" w:id="0">
    <w:p w14:paraId="29192B03" w14:textId="77777777" w:rsidR="00DF6198" w:rsidRDefault="00DF61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ADBD5" w14:textId="77777777" w:rsidR="00EF7614" w:rsidRDefault="00000000">
    <w:pPr>
      <w:spacing w:line="200" w:lineRule="exact"/>
    </w:pPr>
    <w:r>
      <w:pict w14:anchorId="2BA74F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0;margin-top:0;width:595.25pt;height:70.95pt;z-index:-251659264;mso-position-horizontal-relative:page;mso-position-vertical-relative:page">
          <v:imagedata r:id="rId1" o:title="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E6E60" w14:textId="77777777" w:rsidR="00EF7614" w:rsidRDefault="00000000">
    <w:pPr>
      <w:spacing w:line="200" w:lineRule="exact"/>
    </w:pPr>
    <w:r>
      <w:pict w14:anchorId="4CA692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-5.5pt;margin-top:1pt;width:599.5pt;height:71pt;z-index:-251658240;mso-position-horizontal-relative:page;mso-position-vertical-relative:page">
          <v:imagedata r:id="rId1" o:title="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F0DC3"/>
    <w:multiLevelType w:val="hybridMultilevel"/>
    <w:tmpl w:val="257A2658"/>
    <w:lvl w:ilvl="0" w:tplc="0421000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1" w15:restartNumberingAfterBreak="0">
    <w:nsid w:val="3AAA38C5"/>
    <w:multiLevelType w:val="hybridMultilevel"/>
    <w:tmpl w:val="76CCD4E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F82079"/>
    <w:multiLevelType w:val="multilevel"/>
    <w:tmpl w:val="CF4898F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BE76D60"/>
    <w:multiLevelType w:val="hybridMultilevel"/>
    <w:tmpl w:val="7A3CE6D0"/>
    <w:lvl w:ilvl="0" w:tplc="0421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num w:numId="1" w16cid:durableId="1648900265">
    <w:abstractNumId w:val="2"/>
  </w:num>
  <w:num w:numId="2" w16cid:durableId="661082482">
    <w:abstractNumId w:val="3"/>
  </w:num>
  <w:num w:numId="3" w16cid:durableId="1380519960">
    <w:abstractNumId w:val="0"/>
  </w:num>
  <w:num w:numId="4" w16cid:durableId="1251084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614"/>
    <w:rsid w:val="00274A1A"/>
    <w:rsid w:val="0032100F"/>
    <w:rsid w:val="007040F8"/>
    <w:rsid w:val="008327B5"/>
    <w:rsid w:val="009441A0"/>
    <w:rsid w:val="009542DB"/>
    <w:rsid w:val="00A84434"/>
    <w:rsid w:val="00D806A8"/>
    <w:rsid w:val="00DF6198"/>
    <w:rsid w:val="00E6021C"/>
    <w:rsid w:val="00EF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,"/>
  <w:listSeparator w:val=";"/>
  <w14:docId w14:val="63972914"/>
  <w15:docId w15:val="{C03FEDA1-5C08-4A2D-BBD6-6E9C9C21A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9441A0"/>
    <w:pPr>
      <w:ind w:left="720"/>
      <w:contextualSpacing/>
    </w:pPr>
  </w:style>
  <w:style w:type="table" w:styleId="TableGrid">
    <w:name w:val="Table Grid"/>
    <w:basedOn w:val="TableNormal"/>
    <w:uiPriority w:val="59"/>
    <w:rsid w:val="007040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44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4434"/>
  </w:style>
  <w:style w:type="paragraph" w:styleId="Footer">
    <w:name w:val="footer"/>
    <w:basedOn w:val="Normal"/>
    <w:link w:val="FooterChar"/>
    <w:uiPriority w:val="99"/>
    <w:unhideWhenUsed/>
    <w:rsid w:val="00A8443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44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1173</Words>
  <Characters>6692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Nursyifa</cp:lastModifiedBy>
  <cp:revision>5</cp:revision>
  <dcterms:created xsi:type="dcterms:W3CDTF">2026-02-05T03:10:00Z</dcterms:created>
  <dcterms:modified xsi:type="dcterms:W3CDTF">2026-02-10T02:15:00Z</dcterms:modified>
</cp:coreProperties>
</file>