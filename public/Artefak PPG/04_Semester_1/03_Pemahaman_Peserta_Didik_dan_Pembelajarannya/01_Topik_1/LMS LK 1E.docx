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DBE4F" w14:textId="77777777" w:rsidR="003B11CC" w:rsidRDefault="003B11CC">
      <w:pPr>
        <w:spacing w:line="200" w:lineRule="exact"/>
      </w:pPr>
    </w:p>
    <w:p w14:paraId="163177FF" w14:textId="77777777" w:rsidR="003B11CC" w:rsidRDefault="003B11CC">
      <w:pPr>
        <w:spacing w:before="11" w:line="200" w:lineRule="exact"/>
      </w:pPr>
    </w:p>
    <w:p w14:paraId="63853AD9" w14:textId="32309663" w:rsidR="0086043B" w:rsidRPr="0086043B" w:rsidRDefault="0086043B" w:rsidP="00466485">
      <w:pPr>
        <w:spacing w:before="29"/>
        <w:ind w:left="2268" w:right="1572"/>
        <w:jc w:val="both"/>
        <w:rPr>
          <w:rFonts w:ascii="Arial" w:eastAsia="Arial" w:hAnsi="Arial" w:cs="Arial"/>
          <w:b/>
          <w:sz w:val="24"/>
          <w:szCs w:val="24"/>
        </w:rPr>
      </w:pPr>
      <w:r w:rsidRPr="0086043B">
        <w:rPr>
          <w:rFonts w:ascii="Arial" w:eastAsia="Arial" w:hAnsi="Arial" w:cs="Arial"/>
          <w:b/>
          <w:sz w:val="24"/>
          <w:szCs w:val="24"/>
        </w:rPr>
        <w:t xml:space="preserve">Lembar Kerja </w:t>
      </w:r>
      <w:r w:rsidR="00466485" w:rsidRPr="00466485">
        <w:rPr>
          <w:rFonts w:ascii="Arial" w:eastAsia="Arial" w:hAnsi="Arial" w:cs="Arial"/>
          <w:b/>
          <w:sz w:val="24"/>
          <w:szCs w:val="24"/>
        </w:rPr>
        <w:t>Kegiatan 2: Refleksi Individu</w:t>
      </w:r>
      <w:r w:rsidR="00466485">
        <w:rPr>
          <w:rFonts w:ascii="Arial" w:eastAsia="Arial" w:hAnsi="Arial" w:cs="Arial"/>
          <w:b/>
          <w:sz w:val="24"/>
          <w:szCs w:val="24"/>
          <w:lang w:val="id-ID"/>
        </w:rPr>
        <w:t xml:space="preserve"> </w:t>
      </w:r>
      <w:r w:rsidR="00466485" w:rsidRPr="00466485">
        <w:rPr>
          <w:rFonts w:ascii="Arial" w:eastAsia="Arial" w:hAnsi="Arial" w:cs="Arial"/>
          <w:b/>
          <w:sz w:val="24"/>
          <w:szCs w:val="24"/>
        </w:rPr>
        <w:t>dan Kelompok</w:t>
      </w:r>
    </w:p>
    <w:p w14:paraId="092F825C" w14:textId="77777777" w:rsidR="0086043B" w:rsidRPr="0086043B" w:rsidRDefault="0086043B" w:rsidP="0086043B">
      <w:pPr>
        <w:spacing w:before="29"/>
        <w:ind w:left="2268" w:right="4616"/>
        <w:jc w:val="both"/>
        <w:rPr>
          <w:rFonts w:ascii="Arial" w:eastAsia="Arial" w:hAnsi="Arial" w:cs="Arial"/>
          <w:b/>
          <w:sz w:val="24"/>
          <w:szCs w:val="24"/>
        </w:rPr>
      </w:pPr>
      <w:r w:rsidRPr="0086043B">
        <w:rPr>
          <w:rFonts w:ascii="Arial" w:eastAsia="Arial" w:hAnsi="Arial" w:cs="Arial"/>
          <w:b/>
          <w:sz w:val="24"/>
          <w:szCs w:val="24"/>
        </w:rPr>
        <w:t>Nama anggota kelompok :</w:t>
      </w:r>
    </w:p>
    <w:p w14:paraId="7EA8A9A2" w14:textId="77777777" w:rsidR="0086043B" w:rsidRPr="0086043B" w:rsidRDefault="0086043B" w:rsidP="0086043B">
      <w:pPr>
        <w:spacing w:before="29"/>
        <w:ind w:left="2268" w:right="4616"/>
        <w:jc w:val="both"/>
        <w:rPr>
          <w:rFonts w:ascii="Arial" w:eastAsia="Arial" w:hAnsi="Arial" w:cs="Arial"/>
          <w:b/>
          <w:sz w:val="24"/>
          <w:szCs w:val="24"/>
        </w:rPr>
      </w:pPr>
      <w:r w:rsidRPr="0086043B">
        <w:rPr>
          <w:rFonts w:ascii="Arial" w:eastAsia="Arial" w:hAnsi="Arial" w:cs="Arial"/>
          <w:b/>
          <w:sz w:val="24"/>
          <w:szCs w:val="24"/>
        </w:rPr>
        <w:t>1.</w:t>
      </w:r>
      <w:r w:rsidRPr="0086043B">
        <w:rPr>
          <w:rFonts w:ascii="Arial" w:eastAsia="Arial" w:hAnsi="Arial" w:cs="Arial"/>
          <w:b/>
          <w:sz w:val="24"/>
          <w:szCs w:val="24"/>
        </w:rPr>
        <w:tab/>
        <w:t>Ahmad Nursyifa</w:t>
      </w:r>
    </w:p>
    <w:p w14:paraId="27809E1E" w14:textId="77777777" w:rsidR="0086043B" w:rsidRPr="0086043B" w:rsidRDefault="0086043B" w:rsidP="0086043B">
      <w:pPr>
        <w:spacing w:before="29"/>
        <w:ind w:left="2268" w:right="4616"/>
        <w:jc w:val="both"/>
        <w:rPr>
          <w:rFonts w:ascii="Arial" w:eastAsia="Arial" w:hAnsi="Arial" w:cs="Arial"/>
          <w:b/>
          <w:sz w:val="24"/>
          <w:szCs w:val="24"/>
        </w:rPr>
      </w:pPr>
      <w:r w:rsidRPr="0086043B">
        <w:rPr>
          <w:rFonts w:ascii="Arial" w:eastAsia="Arial" w:hAnsi="Arial" w:cs="Arial"/>
          <w:b/>
          <w:sz w:val="24"/>
          <w:szCs w:val="24"/>
        </w:rPr>
        <w:t>2.</w:t>
      </w:r>
      <w:r w:rsidRPr="0086043B">
        <w:rPr>
          <w:rFonts w:ascii="Arial" w:eastAsia="Arial" w:hAnsi="Arial" w:cs="Arial"/>
          <w:b/>
          <w:sz w:val="24"/>
          <w:szCs w:val="24"/>
        </w:rPr>
        <w:tab/>
        <w:t>Andi Dwi Irfandi</w:t>
      </w:r>
    </w:p>
    <w:p w14:paraId="0C3EBEE4" w14:textId="77777777" w:rsidR="0086043B" w:rsidRPr="0086043B" w:rsidRDefault="0086043B" w:rsidP="0086043B">
      <w:pPr>
        <w:spacing w:before="29"/>
        <w:ind w:left="2268" w:right="4616"/>
        <w:jc w:val="both"/>
        <w:rPr>
          <w:rFonts w:ascii="Arial" w:eastAsia="Arial" w:hAnsi="Arial" w:cs="Arial"/>
          <w:b/>
          <w:sz w:val="24"/>
          <w:szCs w:val="24"/>
        </w:rPr>
      </w:pPr>
      <w:r w:rsidRPr="0086043B">
        <w:rPr>
          <w:rFonts w:ascii="Arial" w:eastAsia="Arial" w:hAnsi="Arial" w:cs="Arial"/>
          <w:b/>
          <w:sz w:val="24"/>
          <w:szCs w:val="24"/>
        </w:rPr>
        <w:t>3.</w:t>
      </w:r>
      <w:r w:rsidRPr="0086043B">
        <w:rPr>
          <w:rFonts w:ascii="Arial" w:eastAsia="Arial" w:hAnsi="Arial" w:cs="Arial"/>
          <w:b/>
          <w:sz w:val="24"/>
          <w:szCs w:val="24"/>
        </w:rPr>
        <w:tab/>
        <w:t>Muhammad Rahman Asyidka</w:t>
      </w:r>
    </w:p>
    <w:p w14:paraId="51046EAE" w14:textId="5E2DEA12" w:rsidR="0086043B" w:rsidRDefault="0086043B" w:rsidP="0086043B">
      <w:pPr>
        <w:spacing w:before="29"/>
        <w:ind w:left="2268" w:right="4616"/>
        <w:jc w:val="both"/>
        <w:rPr>
          <w:rFonts w:ascii="Arial" w:eastAsia="Arial" w:hAnsi="Arial" w:cs="Arial"/>
          <w:b/>
          <w:sz w:val="24"/>
          <w:szCs w:val="24"/>
        </w:rPr>
      </w:pPr>
      <w:r w:rsidRPr="0086043B">
        <w:rPr>
          <w:rFonts w:ascii="Arial" w:eastAsia="Arial" w:hAnsi="Arial" w:cs="Arial"/>
          <w:b/>
          <w:sz w:val="24"/>
          <w:szCs w:val="24"/>
        </w:rPr>
        <w:t>4.</w:t>
      </w:r>
      <w:r w:rsidRPr="0086043B">
        <w:rPr>
          <w:rFonts w:ascii="Arial" w:eastAsia="Arial" w:hAnsi="Arial" w:cs="Arial"/>
          <w:b/>
          <w:sz w:val="24"/>
          <w:szCs w:val="24"/>
        </w:rPr>
        <w:tab/>
        <w:t>Muhammad Rivaldi Fauzan</w:t>
      </w:r>
    </w:p>
    <w:p w14:paraId="71917FD4" w14:textId="77777777" w:rsidR="0086043B" w:rsidRDefault="0086043B" w:rsidP="0086043B">
      <w:pPr>
        <w:spacing w:before="29"/>
        <w:ind w:left="2268" w:right="4616"/>
        <w:jc w:val="both"/>
        <w:rPr>
          <w:rFonts w:ascii="Arial" w:eastAsia="Arial" w:hAnsi="Arial" w:cs="Arial"/>
          <w:b/>
          <w:sz w:val="24"/>
          <w:szCs w:val="24"/>
        </w:rPr>
      </w:pPr>
    </w:p>
    <w:p w14:paraId="45B2F593" w14:textId="77777777" w:rsidR="003B11CC" w:rsidRDefault="003B11CC">
      <w:pPr>
        <w:spacing w:before="7" w:line="120" w:lineRule="exact"/>
        <w:rPr>
          <w:sz w:val="13"/>
          <w:szCs w:val="13"/>
        </w:rPr>
      </w:pPr>
    </w:p>
    <w:p w14:paraId="7D83D0C8" w14:textId="77777777" w:rsidR="003B11CC" w:rsidRDefault="00000000" w:rsidP="00616CC4">
      <w:pPr>
        <w:spacing w:line="360" w:lineRule="auto"/>
        <w:ind w:left="2268" w:right="1288"/>
        <w:jc w:val="both"/>
        <w:rPr>
          <w:rFonts w:ascii="Arial" w:eastAsia="Arial" w:hAnsi="Arial" w:cs="Arial"/>
          <w:sz w:val="24"/>
          <w:szCs w:val="24"/>
        </w:rPr>
      </w:pPr>
      <w:r>
        <w:rPr>
          <w:rFonts w:ascii="Arial" w:eastAsia="Arial" w:hAnsi="Arial" w:cs="Arial"/>
          <w:sz w:val="24"/>
          <w:szCs w:val="24"/>
        </w:rPr>
        <w:t>Re</w:t>
      </w:r>
      <w:r>
        <w:rPr>
          <w:rFonts w:ascii="Arial" w:eastAsia="Arial" w:hAnsi="Arial" w:cs="Arial"/>
          <w:spacing w:val="1"/>
          <w:sz w:val="24"/>
          <w:szCs w:val="24"/>
        </w:rPr>
        <w:t>f</w:t>
      </w:r>
      <w:r>
        <w:rPr>
          <w:rFonts w:ascii="Arial" w:eastAsia="Arial" w:hAnsi="Arial" w:cs="Arial"/>
          <w:sz w:val="24"/>
          <w:szCs w:val="24"/>
        </w:rPr>
        <w:t>leksi</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l</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u</w:t>
      </w:r>
      <w:r>
        <w:rPr>
          <w:rFonts w:ascii="Arial" w:eastAsia="Arial" w:hAnsi="Arial" w:cs="Arial"/>
          <w:spacing w:val="-1"/>
          <w:sz w:val="24"/>
          <w:szCs w:val="24"/>
        </w:rPr>
        <w:t>n</w:t>
      </w:r>
      <w:r>
        <w:rPr>
          <w:rFonts w:ascii="Arial" w:eastAsia="Arial" w:hAnsi="Arial" w:cs="Arial"/>
          <w:spacing w:val="-2"/>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pacing w:val="1"/>
          <w:sz w:val="24"/>
          <w:szCs w:val="24"/>
        </w:rPr>
        <w:t>ge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 xml:space="preserve">si </w:t>
      </w:r>
      <w:r>
        <w:rPr>
          <w:rFonts w:ascii="Arial" w:eastAsia="Arial" w:hAnsi="Arial" w:cs="Arial"/>
          <w:spacing w:val="1"/>
          <w:sz w:val="24"/>
          <w:szCs w:val="24"/>
        </w:rPr>
        <w:t>p</w:t>
      </w:r>
      <w:r>
        <w:rPr>
          <w:rFonts w:ascii="Arial" w:eastAsia="Arial" w:hAnsi="Arial" w:cs="Arial"/>
          <w:sz w:val="24"/>
          <w:szCs w:val="24"/>
        </w:rPr>
        <w:t>ro</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rpik</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z w:val="24"/>
          <w:szCs w:val="24"/>
        </w:rPr>
        <w:t>la</w:t>
      </w:r>
      <w:r>
        <w:rPr>
          <w:rFonts w:ascii="Arial" w:eastAsia="Arial" w:hAnsi="Arial" w:cs="Arial"/>
          <w:spacing w:val="-1"/>
          <w:sz w:val="24"/>
          <w:szCs w:val="24"/>
        </w:rPr>
        <w:t>b</w:t>
      </w:r>
      <w:r>
        <w:rPr>
          <w:rFonts w:ascii="Arial" w:eastAsia="Arial" w:hAnsi="Arial" w:cs="Arial"/>
          <w:spacing w:val="1"/>
          <w:sz w:val="24"/>
          <w:szCs w:val="24"/>
        </w:rPr>
        <w:t>o</w:t>
      </w:r>
      <w:r>
        <w:rPr>
          <w:rFonts w:ascii="Arial" w:eastAsia="Arial" w:hAnsi="Arial" w:cs="Arial"/>
          <w:sz w:val="24"/>
          <w:szCs w:val="24"/>
        </w:rPr>
        <w:t>ras</w:t>
      </w:r>
      <w:r>
        <w:rPr>
          <w:rFonts w:ascii="Arial" w:eastAsia="Arial" w:hAnsi="Arial" w:cs="Arial"/>
          <w:spacing w:val="-3"/>
          <w:sz w:val="24"/>
          <w:szCs w:val="24"/>
        </w:rPr>
        <w:t>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pen</w:t>
      </w:r>
      <w:r>
        <w:rPr>
          <w:rFonts w:ascii="Arial" w:eastAsia="Arial" w:hAnsi="Arial" w:cs="Arial"/>
          <w:spacing w:val="-2"/>
          <w:sz w:val="24"/>
          <w:szCs w:val="24"/>
        </w:rPr>
        <w:t>c</w:t>
      </w:r>
      <w:r>
        <w:rPr>
          <w:rFonts w:ascii="Arial" w:eastAsia="Arial" w:hAnsi="Arial" w:cs="Arial"/>
          <w:spacing w:val="1"/>
          <w:sz w:val="24"/>
          <w:szCs w:val="24"/>
        </w:rPr>
        <w:t>apa</w:t>
      </w:r>
      <w:r>
        <w:rPr>
          <w:rFonts w:ascii="Arial" w:eastAsia="Arial" w:hAnsi="Arial" w:cs="Arial"/>
          <w:sz w:val="24"/>
          <w:szCs w:val="24"/>
        </w:rPr>
        <w:t>i</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pacing w:val="-3"/>
          <w:sz w:val="24"/>
          <w:szCs w:val="24"/>
        </w:rPr>
        <w:t>j</w:t>
      </w:r>
      <w:r>
        <w:rPr>
          <w:rFonts w:ascii="Arial" w:eastAsia="Arial" w:hAnsi="Arial" w:cs="Arial"/>
          <w:spacing w:val="1"/>
          <w:sz w:val="24"/>
          <w:szCs w:val="24"/>
        </w:rPr>
        <w:t>ua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mbe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jara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3"/>
          <w:sz w:val="24"/>
          <w:szCs w:val="24"/>
        </w:rPr>
        <w:t>R</w:t>
      </w:r>
      <w:r>
        <w:rPr>
          <w:rFonts w:ascii="Arial" w:eastAsia="Arial" w:hAnsi="Arial" w:cs="Arial"/>
          <w:spacing w:val="1"/>
          <w:sz w:val="24"/>
          <w:szCs w:val="24"/>
        </w:rPr>
        <w:t>e</w:t>
      </w:r>
      <w:r>
        <w:rPr>
          <w:rFonts w:ascii="Arial" w:eastAsia="Arial" w:hAnsi="Arial" w:cs="Arial"/>
          <w:sz w:val="24"/>
          <w:szCs w:val="24"/>
        </w:rPr>
        <w:t>fl</w:t>
      </w:r>
      <w:r>
        <w:rPr>
          <w:rFonts w:ascii="Arial" w:eastAsia="Arial" w:hAnsi="Arial" w:cs="Arial"/>
          <w:spacing w:val="1"/>
          <w:sz w:val="24"/>
          <w:szCs w:val="24"/>
        </w:rPr>
        <w:t>e</w:t>
      </w:r>
      <w:r>
        <w:rPr>
          <w:rFonts w:ascii="Arial" w:eastAsia="Arial" w:hAnsi="Arial" w:cs="Arial"/>
          <w:sz w:val="24"/>
          <w:szCs w:val="24"/>
        </w:rPr>
        <w:t>ksi</w:t>
      </w:r>
      <w:r>
        <w:rPr>
          <w:rFonts w:ascii="Arial" w:eastAsia="Arial" w:hAnsi="Arial" w:cs="Arial"/>
          <w:spacing w:val="1"/>
          <w:sz w:val="24"/>
          <w:szCs w:val="24"/>
        </w:rPr>
        <w:t xml:space="preserve"> </w:t>
      </w:r>
      <w:r>
        <w:rPr>
          <w:rFonts w:ascii="Arial" w:eastAsia="Arial" w:hAnsi="Arial" w:cs="Arial"/>
          <w:sz w:val="24"/>
          <w:szCs w:val="24"/>
        </w:rPr>
        <w:t>ini</w:t>
      </w:r>
      <w:r>
        <w:rPr>
          <w:rFonts w:ascii="Arial" w:eastAsia="Arial" w:hAnsi="Arial" w:cs="Arial"/>
          <w:spacing w:val="1"/>
          <w:sz w:val="24"/>
          <w:szCs w:val="24"/>
        </w:rPr>
        <w:t xml:space="preserve"> m</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jaw</w:t>
      </w:r>
      <w:r>
        <w:rPr>
          <w:rFonts w:ascii="Arial" w:eastAsia="Arial" w:hAnsi="Arial" w:cs="Arial"/>
          <w:spacing w:val="1"/>
          <w:sz w:val="24"/>
          <w:szCs w:val="24"/>
        </w:rPr>
        <w:t>a</w:t>
      </w:r>
      <w:r>
        <w:rPr>
          <w:rFonts w:ascii="Arial" w:eastAsia="Arial" w:hAnsi="Arial" w:cs="Arial"/>
          <w:sz w:val="24"/>
          <w:szCs w:val="24"/>
        </w:rPr>
        <w:t xml:space="preserve">b </w:t>
      </w:r>
      <w:r>
        <w:rPr>
          <w:rFonts w:ascii="Arial" w:eastAsia="Arial" w:hAnsi="Arial" w:cs="Arial"/>
          <w:spacing w:val="1"/>
          <w:sz w:val="24"/>
          <w:szCs w:val="24"/>
        </w:rPr>
        <w:t>pe</w:t>
      </w:r>
      <w:r>
        <w:rPr>
          <w:rFonts w:ascii="Arial" w:eastAsia="Arial" w:hAnsi="Arial" w:cs="Arial"/>
          <w:sz w:val="24"/>
          <w:szCs w:val="24"/>
        </w:rPr>
        <w:t>rt</w:t>
      </w:r>
      <w:r>
        <w:rPr>
          <w:rFonts w:ascii="Arial" w:eastAsia="Arial" w:hAnsi="Arial" w:cs="Arial"/>
          <w:spacing w:val="-2"/>
          <w:sz w:val="24"/>
          <w:szCs w:val="24"/>
        </w:rPr>
        <w:t>a</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1"/>
          <w:sz w:val="24"/>
          <w:szCs w:val="24"/>
        </w:rPr>
        <w:t>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2"/>
          <w:sz w:val="24"/>
          <w:szCs w:val="24"/>
        </w:rPr>
        <w:t>A</w:t>
      </w:r>
      <w:r>
        <w:rPr>
          <w:rFonts w:ascii="Arial" w:eastAsia="Arial" w:hAnsi="Arial" w:cs="Arial"/>
          <w:spacing w:val="-1"/>
          <w:sz w:val="24"/>
          <w:szCs w:val="24"/>
        </w:rPr>
        <w:t>p</w:t>
      </w:r>
      <w:r>
        <w:rPr>
          <w:rFonts w:ascii="Arial" w:eastAsia="Arial" w:hAnsi="Arial" w:cs="Arial"/>
          <w:sz w:val="24"/>
          <w:szCs w:val="24"/>
        </w:rPr>
        <w:t>a 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15"/>
          <w:sz w:val="24"/>
          <w:szCs w:val="24"/>
        </w:rPr>
        <w:t xml:space="preserve"> </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13"/>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a</w:t>
      </w:r>
      <w:r>
        <w:rPr>
          <w:rFonts w:ascii="Arial" w:eastAsia="Arial" w:hAnsi="Arial" w:cs="Arial"/>
          <w:sz w:val="24"/>
          <w:szCs w:val="24"/>
        </w:rPr>
        <w:t>ya</w:t>
      </w:r>
      <w:r>
        <w:rPr>
          <w:rFonts w:ascii="Arial" w:eastAsia="Arial" w:hAnsi="Arial" w:cs="Arial"/>
          <w:spacing w:val="-15"/>
          <w:sz w:val="24"/>
          <w:szCs w:val="24"/>
        </w:rPr>
        <w:t xml:space="preserve"> </w:t>
      </w:r>
      <w:r>
        <w:rPr>
          <w:rFonts w:ascii="Arial" w:eastAsia="Arial" w:hAnsi="Arial" w:cs="Arial"/>
          <w:spacing w:val="1"/>
          <w:sz w:val="24"/>
          <w:szCs w:val="24"/>
        </w:rPr>
        <w:t>pe</w:t>
      </w:r>
      <w:r>
        <w:rPr>
          <w:rFonts w:ascii="Arial" w:eastAsia="Arial" w:hAnsi="Arial" w:cs="Arial"/>
          <w:sz w:val="24"/>
          <w:szCs w:val="24"/>
        </w:rPr>
        <w:t>laj</w:t>
      </w:r>
      <w:r>
        <w:rPr>
          <w:rFonts w:ascii="Arial" w:eastAsia="Arial" w:hAnsi="Arial" w:cs="Arial"/>
          <w:spacing w:val="1"/>
          <w:sz w:val="24"/>
          <w:szCs w:val="24"/>
        </w:rPr>
        <w:t>a</w:t>
      </w:r>
      <w:r>
        <w:rPr>
          <w:rFonts w:ascii="Arial" w:eastAsia="Arial" w:hAnsi="Arial" w:cs="Arial"/>
          <w:spacing w:val="-3"/>
          <w:sz w:val="24"/>
          <w:szCs w:val="24"/>
        </w:rPr>
        <w:t>r</w:t>
      </w:r>
      <w:r>
        <w:rPr>
          <w:rFonts w:ascii="Arial" w:eastAsia="Arial" w:hAnsi="Arial" w:cs="Arial"/>
          <w:sz w:val="24"/>
          <w:szCs w:val="24"/>
        </w:rPr>
        <w:t>i?</w:t>
      </w:r>
      <w:r>
        <w:rPr>
          <w:rFonts w:ascii="Arial" w:eastAsia="Arial" w:hAnsi="Arial" w:cs="Arial"/>
          <w:spacing w:val="-13"/>
          <w:sz w:val="24"/>
          <w:szCs w:val="24"/>
        </w:rPr>
        <w:t xml:space="preserve"> </w:t>
      </w:r>
      <w:r>
        <w:rPr>
          <w:rFonts w:ascii="Arial" w:eastAsia="Arial" w:hAnsi="Arial" w:cs="Arial"/>
          <w:sz w:val="24"/>
          <w:szCs w:val="24"/>
        </w:rPr>
        <w:t>B</w:t>
      </w:r>
      <w:r>
        <w:rPr>
          <w:rFonts w:ascii="Arial" w:eastAsia="Arial" w:hAnsi="Arial" w:cs="Arial"/>
          <w:spacing w:val="-1"/>
          <w:sz w:val="24"/>
          <w:szCs w:val="24"/>
        </w:rPr>
        <w:t>a</w:t>
      </w:r>
      <w:r>
        <w:rPr>
          <w:rFonts w:ascii="Arial" w:eastAsia="Arial" w:hAnsi="Arial" w:cs="Arial"/>
          <w:spacing w:val="1"/>
          <w:sz w:val="24"/>
          <w:szCs w:val="24"/>
        </w:rPr>
        <w:t>ga</w:t>
      </w:r>
      <w:r>
        <w:rPr>
          <w:rFonts w:ascii="Arial" w:eastAsia="Arial" w:hAnsi="Arial" w:cs="Arial"/>
          <w:spacing w:val="-3"/>
          <w:sz w:val="24"/>
          <w:szCs w:val="24"/>
        </w:rPr>
        <w:t>i</w:t>
      </w:r>
      <w:r>
        <w:rPr>
          <w:rFonts w:ascii="Arial" w:eastAsia="Arial" w:hAnsi="Arial" w:cs="Arial"/>
          <w:spacing w:val="1"/>
          <w:sz w:val="24"/>
          <w:szCs w:val="24"/>
        </w:rPr>
        <w:t>ma</w:t>
      </w:r>
      <w:r>
        <w:rPr>
          <w:rFonts w:ascii="Arial" w:eastAsia="Arial" w:hAnsi="Arial" w:cs="Arial"/>
          <w:spacing w:val="-1"/>
          <w:sz w:val="24"/>
          <w:szCs w:val="24"/>
        </w:rPr>
        <w:t>n</w:t>
      </w:r>
      <w:r>
        <w:rPr>
          <w:rFonts w:ascii="Arial" w:eastAsia="Arial" w:hAnsi="Arial" w:cs="Arial"/>
          <w:sz w:val="24"/>
          <w:szCs w:val="24"/>
        </w:rPr>
        <w:t>a</w:t>
      </w:r>
      <w:r>
        <w:rPr>
          <w:rFonts w:ascii="Arial" w:eastAsia="Arial" w:hAnsi="Arial" w:cs="Arial"/>
          <w:spacing w:val="-1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2"/>
          <w:sz w:val="24"/>
          <w:szCs w:val="24"/>
        </w:rPr>
        <w:t>y</w:t>
      </w:r>
      <w:r>
        <w:rPr>
          <w:rFonts w:ascii="Arial" w:eastAsia="Arial" w:hAnsi="Arial" w:cs="Arial"/>
          <w:sz w:val="24"/>
          <w:szCs w:val="24"/>
        </w:rPr>
        <w:t>a</w:t>
      </w:r>
      <w:r>
        <w:rPr>
          <w:rFonts w:ascii="Arial" w:eastAsia="Arial" w:hAnsi="Arial" w:cs="Arial"/>
          <w:spacing w:val="-15"/>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mpe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jar</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z w:val="24"/>
          <w:szCs w:val="24"/>
        </w:rPr>
        <w:t>?</w:t>
      </w:r>
      <w:r>
        <w:rPr>
          <w:rFonts w:ascii="Arial" w:eastAsia="Arial" w:hAnsi="Arial" w:cs="Arial"/>
          <w:spacing w:val="-15"/>
          <w:sz w:val="24"/>
          <w:szCs w:val="24"/>
        </w:rPr>
        <w:t xml:space="preserve"> </w:t>
      </w:r>
      <w:r>
        <w:rPr>
          <w:rFonts w:ascii="Arial" w:eastAsia="Arial" w:hAnsi="Arial" w:cs="Arial"/>
          <w:spacing w:val="-2"/>
          <w:sz w:val="24"/>
          <w:szCs w:val="24"/>
        </w:rPr>
        <w:t>A</w:t>
      </w:r>
      <w:r>
        <w:rPr>
          <w:rFonts w:ascii="Arial" w:eastAsia="Arial" w:hAnsi="Arial" w:cs="Arial"/>
          <w:spacing w:val="1"/>
          <w:sz w:val="24"/>
          <w:szCs w:val="24"/>
        </w:rPr>
        <w:t>p</w:t>
      </w:r>
      <w:r>
        <w:rPr>
          <w:rFonts w:ascii="Arial" w:eastAsia="Arial" w:hAnsi="Arial" w:cs="Arial"/>
          <w:sz w:val="24"/>
          <w:szCs w:val="24"/>
        </w:rPr>
        <w:t>a</w:t>
      </w:r>
      <w:r>
        <w:rPr>
          <w:rFonts w:ascii="Arial" w:eastAsia="Arial" w:hAnsi="Arial" w:cs="Arial"/>
          <w:spacing w:val="-13"/>
          <w:sz w:val="24"/>
          <w:szCs w:val="24"/>
        </w:rPr>
        <w:t xml:space="preserve"> </w:t>
      </w:r>
      <w:r>
        <w:rPr>
          <w:rFonts w:ascii="Arial" w:eastAsia="Arial" w:hAnsi="Arial" w:cs="Arial"/>
          <w:spacing w:val="-2"/>
          <w:sz w:val="24"/>
          <w:szCs w:val="24"/>
        </w:rPr>
        <w:t>y</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3"/>
          <w:sz w:val="24"/>
          <w:szCs w:val="24"/>
        </w:rPr>
        <w:t xml:space="preserve"> </w:t>
      </w:r>
      <w:r>
        <w:rPr>
          <w:rFonts w:ascii="Arial" w:eastAsia="Arial" w:hAnsi="Arial" w:cs="Arial"/>
          <w:spacing w:val="1"/>
          <w:sz w:val="24"/>
          <w:szCs w:val="24"/>
        </w:rPr>
        <w:t>a</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 s</w:t>
      </w:r>
      <w:r>
        <w:rPr>
          <w:rFonts w:ascii="Arial" w:eastAsia="Arial" w:hAnsi="Arial" w:cs="Arial"/>
          <w:spacing w:val="1"/>
          <w:sz w:val="24"/>
          <w:szCs w:val="24"/>
        </w:rPr>
        <w:t>a</w:t>
      </w:r>
      <w:r>
        <w:rPr>
          <w:rFonts w:ascii="Arial" w:eastAsia="Arial" w:hAnsi="Arial" w:cs="Arial"/>
          <w:sz w:val="24"/>
          <w:szCs w:val="24"/>
        </w:rPr>
        <w:t>ya</w:t>
      </w:r>
      <w:r>
        <w:rPr>
          <w:rFonts w:ascii="Arial" w:eastAsia="Arial" w:hAnsi="Arial" w:cs="Arial"/>
          <w:spacing w:val="3"/>
          <w:sz w:val="24"/>
          <w:szCs w:val="24"/>
        </w:rPr>
        <w:t xml:space="preserve"> </w:t>
      </w:r>
      <w:r>
        <w:rPr>
          <w:rFonts w:ascii="Arial" w:eastAsia="Arial" w:hAnsi="Arial" w:cs="Arial"/>
          <w:sz w:val="24"/>
          <w:szCs w:val="24"/>
        </w:rPr>
        <w:t>lak</w:t>
      </w:r>
      <w:r>
        <w:rPr>
          <w:rFonts w:ascii="Arial" w:eastAsia="Arial" w:hAnsi="Arial" w:cs="Arial"/>
          <w:spacing w:val="1"/>
          <w:sz w:val="24"/>
          <w:szCs w:val="24"/>
        </w:rPr>
        <w:t>u</w:t>
      </w:r>
      <w:r>
        <w:rPr>
          <w:rFonts w:ascii="Arial" w:eastAsia="Arial" w:hAnsi="Arial" w:cs="Arial"/>
          <w:spacing w:val="-2"/>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b</w:t>
      </w:r>
      <w:r>
        <w:rPr>
          <w:rFonts w:ascii="Arial" w:eastAsia="Arial" w:hAnsi="Arial" w:cs="Arial"/>
          <w:spacing w:val="1"/>
          <w:sz w:val="24"/>
          <w:szCs w:val="24"/>
        </w:rPr>
        <w:t>e</w:t>
      </w:r>
      <w:r>
        <w:rPr>
          <w:rFonts w:ascii="Arial" w:eastAsia="Arial" w:hAnsi="Arial" w:cs="Arial"/>
          <w:sz w:val="24"/>
          <w:szCs w:val="24"/>
        </w:rPr>
        <w:t>rb</w:t>
      </w:r>
      <w:r>
        <w:rPr>
          <w:rFonts w:ascii="Arial" w:eastAsia="Arial" w:hAnsi="Arial" w:cs="Arial"/>
          <w:spacing w:val="-1"/>
          <w:sz w:val="24"/>
          <w:szCs w:val="24"/>
        </w:rPr>
        <w:t>ed</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lain</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T</w:t>
      </w:r>
      <w:r>
        <w:rPr>
          <w:rFonts w:ascii="Arial" w:eastAsia="Arial" w:hAnsi="Arial" w:cs="Arial"/>
          <w:spacing w:val="-2"/>
          <w:sz w:val="24"/>
          <w:szCs w:val="24"/>
        </w:rPr>
        <w:t>a</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2"/>
          <w:sz w:val="24"/>
          <w:szCs w:val="24"/>
        </w:rPr>
        <w:t xml:space="preserve"> </w:t>
      </w:r>
      <w:r>
        <w:rPr>
          <w:rFonts w:ascii="Arial" w:eastAsia="Arial" w:hAnsi="Arial" w:cs="Arial"/>
          <w:spacing w:val="-1"/>
          <w:sz w:val="24"/>
          <w:szCs w:val="24"/>
        </w:rPr>
        <w:t>1</w:t>
      </w:r>
      <w:r>
        <w:rPr>
          <w:rFonts w:ascii="Arial" w:eastAsia="Arial" w:hAnsi="Arial" w:cs="Arial"/>
          <w:sz w:val="24"/>
          <w:szCs w:val="24"/>
        </w:rPr>
        <w:t>.6</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8"/>
          <w:sz w:val="24"/>
          <w:szCs w:val="24"/>
        </w:rPr>
        <w:t xml:space="preserve"> </w:t>
      </w:r>
      <w:r>
        <w:rPr>
          <w:rFonts w:ascii="Arial" w:eastAsia="Arial" w:hAnsi="Arial" w:cs="Arial"/>
          <w:spacing w:val="1"/>
          <w:sz w:val="24"/>
          <w:szCs w:val="24"/>
        </w:rPr>
        <w:t>ba</w:t>
      </w:r>
      <w:r>
        <w:rPr>
          <w:rFonts w:ascii="Arial" w:eastAsia="Arial" w:hAnsi="Arial" w:cs="Arial"/>
          <w:sz w:val="24"/>
          <w:szCs w:val="24"/>
        </w:rPr>
        <w:t>w</w:t>
      </w:r>
      <w:r>
        <w:rPr>
          <w:rFonts w:ascii="Arial" w:eastAsia="Arial" w:hAnsi="Arial" w:cs="Arial"/>
          <w:spacing w:val="-2"/>
          <w:sz w:val="24"/>
          <w:szCs w:val="24"/>
        </w:rPr>
        <w:t>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ini</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pacing w:val="1"/>
          <w:sz w:val="24"/>
          <w:szCs w:val="24"/>
        </w:rPr>
        <w:t>pa</w:t>
      </w:r>
      <w:r>
        <w:rPr>
          <w:rFonts w:ascii="Arial" w:eastAsia="Arial" w:hAnsi="Arial" w:cs="Arial"/>
          <w:sz w:val="24"/>
          <w:szCs w:val="24"/>
        </w:rPr>
        <w:t xml:space="preserve">t </w:t>
      </w:r>
      <w:r>
        <w:rPr>
          <w:rFonts w:ascii="Arial" w:eastAsia="Arial" w:hAnsi="Arial" w:cs="Arial"/>
          <w:spacing w:val="1"/>
          <w:sz w:val="24"/>
          <w:szCs w:val="24"/>
        </w:rPr>
        <w:t>men</w:t>
      </w:r>
      <w:r>
        <w:rPr>
          <w:rFonts w:ascii="Arial" w:eastAsia="Arial" w:hAnsi="Arial" w:cs="Arial"/>
          <w:spacing w:val="-3"/>
          <w:sz w:val="24"/>
          <w:szCs w:val="24"/>
        </w:rPr>
        <w:t>j</w:t>
      </w:r>
      <w:r>
        <w:rPr>
          <w:rFonts w:ascii="Arial" w:eastAsia="Arial" w:hAnsi="Arial" w:cs="Arial"/>
          <w:spacing w:val="1"/>
          <w:sz w:val="24"/>
          <w:szCs w:val="24"/>
        </w:rPr>
        <w:t>ad</w:t>
      </w:r>
      <w:r>
        <w:rPr>
          <w:rFonts w:ascii="Arial" w:eastAsia="Arial" w:hAnsi="Arial" w:cs="Arial"/>
          <w:sz w:val="24"/>
          <w:szCs w:val="24"/>
        </w:rPr>
        <w:t xml:space="preserve">i </w:t>
      </w:r>
      <w:r>
        <w:rPr>
          <w:rFonts w:ascii="Arial" w:eastAsia="Arial" w:hAnsi="Arial" w:cs="Arial"/>
          <w:spacing w:val="1"/>
          <w:sz w:val="24"/>
          <w:szCs w:val="24"/>
        </w:rPr>
        <w:t>pa</w:t>
      </w:r>
      <w:r>
        <w:rPr>
          <w:rFonts w:ascii="Arial" w:eastAsia="Arial" w:hAnsi="Arial" w:cs="Arial"/>
          <w:spacing w:val="-1"/>
          <w:sz w:val="24"/>
          <w:szCs w:val="24"/>
        </w:rPr>
        <w:t>n</w:t>
      </w:r>
      <w:r>
        <w:rPr>
          <w:rFonts w:ascii="Arial" w:eastAsia="Arial" w:hAnsi="Arial" w:cs="Arial"/>
          <w:spacing w:val="1"/>
          <w:sz w:val="24"/>
          <w:szCs w:val="24"/>
        </w:rPr>
        <w:t>du</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lam mel</w:t>
      </w:r>
      <w:r>
        <w:rPr>
          <w:rFonts w:ascii="Arial" w:eastAsia="Arial" w:hAnsi="Arial" w:cs="Arial"/>
          <w:spacing w:val="1"/>
          <w:sz w:val="24"/>
          <w:szCs w:val="24"/>
        </w:rPr>
        <w:t>a</w:t>
      </w:r>
      <w:r>
        <w:rPr>
          <w:rFonts w:ascii="Arial" w:eastAsia="Arial" w:hAnsi="Arial" w:cs="Arial"/>
          <w:spacing w:val="-2"/>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r</w:t>
      </w:r>
      <w:r>
        <w:rPr>
          <w:rFonts w:ascii="Arial" w:eastAsia="Arial" w:hAnsi="Arial" w:cs="Arial"/>
          <w:spacing w:val="-2"/>
          <w:sz w:val="24"/>
          <w:szCs w:val="24"/>
        </w:rPr>
        <w:t>e</w:t>
      </w:r>
      <w:r>
        <w:rPr>
          <w:rFonts w:ascii="Arial" w:eastAsia="Arial" w:hAnsi="Arial" w:cs="Arial"/>
          <w:sz w:val="24"/>
          <w:szCs w:val="24"/>
        </w:rPr>
        <w:t>fl</w:t>
      </w:r>
      <w:r>
        <w:rPr>
          <w:rFonts w:ascii="Arial" w:eastAsia="Arial" w:hAnsi="Arial" w:cs="Arial"/>
          <w:spacing w:val="1"/>
          <w:sz w:val="24"/>
          <w:szCs w:val="24"/>
        </w:rPr>
        <w:t>e</w:t>
      </w:r>
      <w:r>
        <w:rPr>
          <w:rFonts w:ascii="Arial" w:eastAsia="Arial" w:hAnsi="Arial" w:cs="Arial"/>
          <w:sz w:val="24"/>
          <w:szCs w:val="24"/>
        </w:rPr>
        <w:t>ksi.</w:t>
      </w:r>
    </w:p>
    <w:p w14:paraId="44ED8B55" w14:textId="77777777" w:rsidR="003B11CC" w:rsidRDefault="00000000">
      <w:pPr>
        <w:spacing w:before="5"/>
        <w:ind w:left="2268" w:right="6667"/>
        <w:jc w:val="both"/>
        <w:rPr>
          <w:rFonts w:ascii="Arial" w:eastAsia="Arial" w:hAnsi="Arial" w:cs="Arial"/>
          <w:sz w:val="24"/>
          <w:szCs w:val="24"/>
        </w:rPr>
      </w:pPr>
      <w:r>
        <w:rPr>
          <w:rFonts w:ascii="Arial" w:eastAsia="Arial" w:hAnsi="Arial" w:cs="Arial"/>
          <w:b/>
          <w:sz w:val="24"/>
          <w:szCs w:val="24"/>
        </w:rPr>
        <w:t>Lemb</w:t>
      </w:r>
      <w:r>
        <w:rPr>
          <w:rFonts w:ascii="Arial" w:eastAsia="Arial" w:hAnsi="Arial" w:cs="Arial"/>
          <w:b/>
          <w:spacing w:val="1"/>
          <w:sz w:val="24"/>
          <w:szCs w:val="24"/>
        </w:rPr>
        <w:t>a</w:t>
      </w:r>
      <w:r>
        <w:rPr>
          <w:rFonts w:ascii="Arial" w:eastAsia="Arial" w:hAnsi="Arial" w:cs="Arial"/>
          <w:b/>
          <w:sz w:val="24"/>
          <w:szCs w:val="24"/>
        </w:rPr>
        <w:t>r K</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2"/>
          <w:sz w:val="24"/>
          <w:szCs w:val="24"/>
        </w:rPr>
        <w:t>j</w:t>
      </w:r>
      <w:r>
        <w:rPr>
          <w:rFonts w:ascii="Arial" w:eastAsia="Arial" w:hAnsi="Arial" w:cs="Arial"/>
          <w:b/>
          <w:sz w:val="24"/>
          <w:szCs w:val="24"/>
        </w:rPr>
        <w:t>a</w:t>
      </w:r>
      <w:r>
        <w:rPr>
          <w:rFonts w:ascii="Arial" w:eastAsia="Arial" w:hAnsi="Arial" w:cs="Arial"/>
          <w:b/>
          <w:spacing w:val="1"/>
          <w:sz w:val="24"/>
          <w:szCs w:val="24"/>
        </w:rPr>
        <w:t xml:space="preserve"> </w:t>
      </w:r>
      <w:r>
        <w:rPr>
          <w:rFonts w:ascii="Arial" w:eastAsia="Arial" w:hAnsi="Arial" w:cs="Arial"/>
          <w:b/>
          <w:sz w:val="24"/>
          <w:szCs w:val="24"/>
        </w:rPr>
        <w:t>A</w:t>
      </w:r>
      <w:r>
        <w:rPr>
          <w:rFonts w:ascii="Arial" w:eastAsia="Arial" w:hAnsi="Arial" w:cs="Arial"/>
          <w:b/>
          <w:spacing w:val="1"/>
          <w:sz w:val="24"/>
          <w:szCs w:val="24"/>
        </w:rPr>
        <w:t>k</w:t>
      </w:r>
      <w:r>
        <w:rPr>
          <w:rFonts w:ascii="Arial" w:eastAsia="Arial" w:hAnsi="Arial" w:cs="Arial"/>
          <w:b/>
          <w:sz w:val="24"/>
          <w:szCs w:val="24"/>
        </w:rPr>
        <w:t>ti</w:t>
      </w:r>
      <w:r>
        <w:rPr>
          <w:rFonts w:ascii="Arial" w:eastAsia="Arial" w:hAnsi="Arial" w:cs="Arial"/>
          <w:b/>
          <w:spacing w:val="-2"/>
          <w:sz w:val="24"/>
          <w:szCs w:val="24"/>
        </w:rPr>
        <w:t>v</w:t>
      </w:r>
      <w:r>
        <w:rPr>
          <w:rFonts w:ascii="Arial" w:eastAsia="Arial" w:hAnsi="Arial" w:cs="Arial"/>
          <w:b/>
          <w:sz w:val="24"/>
          <w:szCs w:val="24"/>
        </w:rPr>
        <w:t>itas</w:t>
      </w:r>
      <w:r>
        <w:rPr>
          <w:rFonts w:ascii="Arial" w:eastAsia="Arial" w:hAnsi="Arial" w:cs="Arial"/>
          <w:b/>
          <w:spacing w:val="1"/>
          <w:sz w:val="24"/>
          <w:szCs w:val="24"/>
        </w:rPr>
        <w:t xml:space="preserve"> </w:t>
      </w:r>
      <w:r>
        <w:rPr>
          <w:rFonts w:ascii="Arial" w:eastAsia="Arial" w:hAnsi="Arial" w:cs="Arial"/>
          <w:b/>
          <w:spacing w:val="-1"/>
          <w:sz w:val="24"/>
          <w:szCs w:val="24"/>
        </w:rPr>
        <w:t>1</w:t>
      </w:r>
      <w:r>
        <w:rPr>
          <w:rFonts w:ascii="Arial" w:eastAsia="Arial" w:hAnsi="Arial" w:cs="Arial"/>
          <w:b/>
          <w:sz w:val="24"/>
          <w:szCs w:val="24"/>
        </w:rPr>
        <w:t>c</w:t>
      </w:r>
    </w:p>
    <w:p w14:paraId="68070D53" w14:textId="77777777" w:rsidR="003B11CC" w:rsidRDefault="003B11CC">
      <w:pPr>
        <w:spacing w:before="10" w:line="140" w:lineRule="exact"/>
        <w:rPr>
          <w:sz w:val="14"/>
          <w:szCs w:val="14"/>
        </w:rPr>
      </w:pPr>
    </w:p>
    <w:tbl>
      <w:tblPr>
        <w:tblW w:w="0" w:type="auto"/>
        <w:tblInd w:w="2267" w:type="dxa"/>
        <w:tblLayout w:type="fixed"/>
        <w:tblCellMar>
          <w:left w:w="0" w:type="dxa"/>
          <w:right w:w="0" w:type="dxa"/>
        </w:tblCellMar>
        <w:tblLook w:val="01E0" w:firstRow="1" w:lastRow="1" w:firstColumn="1" w:lastColumn="1" w:noHBand="0" w:noVBand="0"/>
      </w:tblPr>
      <w:tblGrid>
        <w:gridCol w:w="1978"/>
        <w:gridCol w:w="3260"/>
        <w:gridCol w:w="3119"/>
      </w:tblGrid>
      <w:tr w:rsidR="003B11CC" w14:paraId="15FDED7C" w14:textId="77777777" w:rsidTr="00BC44FD">
        <w:trPr>
          <w:trHeight w:hRule="exact" w:val="650"/>
          <w:tblHeader/>
        </w:trPr>
        <w:tc>
          <w:tcPr>
            <w:tcW w:w="1978" w:type="dxa"/>
            <w:tcBorders>
              <w:top w:val="single" w:sz="6" w:space="0" w:color="000000"/>
              <w:left w:val="single" w:sz="6" w:space="0" w:color="000000"/>
              <w:bottom w:val="single" w:sz="6" w:space="0" w:color="000000"/>
              <w:right w:val="single" w:sz="6" w:space="0" w:color="000000"/>
            </w:tcBorders>
          </w:tcPr>
          <w:p w14:paraId="719713FF" w14:textId="77777777" w:rsidR="003B11CC" w:rsidRDefault="003B11CC">
            <w:pPr>
              <w:spacing w:before="19" w:line="220" w:lineRule="exact"/>
              <w:rPr>
                <w:sz w:val="22"/>
                <w:szCs w:val="22"/>
              </w:rPr>
            </w:pPr>
          </w:p>
          <w:p w14:paraId="4BE71E97" w14:textId="77777777" w:rsidR="003B11CC" w:rsidRDefault="00000000">
            <w:pPr>
              <w:ind w:left="215"/>
              <w:rPr>
                <w:rFonts w:ascii="Arial" w:eastAsia="Arial" w:hAnsi="Arial" w:cs="Arial"/>
                <w:sz w:val="22"/>
                <w:szCs w:val="22"/>
              </w:rPr>
            </w:pPr>
            <w:r>
              <w:rPr>
                <w:rFonts w:ascii="Arial" w:eastAsia="Arial" w:hAnsi="Arial" w:cs="Arial"/>
                <w:b/>
                <w:spacing w:val="1"/>
                <w:sz w:val="22"/>
                <w:szCs w:val="22"/>
              </w:rPr>
              <w:t>A</w:t>
            </w:r>
            <w:r>
              <w:rPr>
                <w:rFonts w:ascii="Arial" w:eastAsia="Arial" w:hAnsi="Arial" w:cs="Arial"/>
                <w:b/>
                <w:sz w:val="22"/>
                <w:szCs w:val="22"/>
              </w:rPr>
              <w:t>s</w:t>
            </w:r>
            <w:r>
              <w:rPr>
                <w:rFonts w:ascii="Arial" w:eastAsia="Arial" w:hAnsi="Arial" w:cs="Arial"/>
                <w:b/>
                <w:spacing w:val="-1"/>
                <w:sz w:val="22"/>
                <w:szCs w:val="22"/>
              </w:rPr>
              <w:t>p</w:t>
            </w:r>
            <w:r>
              <w:rPr>
                <w:rFonts w:ascii="Arial" w:eastAsia="Arial" w:hAnsi="Arial" w:cs="Arial"/>
                <w:b/>
                <w:sz w:val="22"/>
                <w:szCs w:val="22"/>
              </w:rPr>
              <w:t xml:space="preserve">ek </w:t>
            </w:r>
            <w:r>
              <w:rPr>
                <w:rFonts w:ascii="Arial" w:eastAsia="Arial" w:hAnsi="Arial" w:cs="Arial"/>
                <w:b/>
                <w:spacing w:val="-1"/>
                <w:sz w:val="22"/>
                <w:szCs w:val="22"/>
              </w:rPr>
              <w:t>R</w:t>
            </w:r>
            <w:r>
              <w:rPr>
                <w:rFonts w:ascii="Arial" w:eastAsia="Arial" w:hAnsi="Arial" w:cs="Arial"/>
                <w:b/>
                <w:spacing w:val="-3"/>
                <w:sz w:val="22"/>
                <w:szCs w:val="22"/>
              </w:rPr>
              <w:t>e</w:t>
            </w:r>
            <w:r>
              <w:rPr>
                <w:rFonts w:ascii="Arial" w:eastAsia="Arial" w:hAnsi="Arial" w:cs="Arial"/>
                <w:b/>
                <w:spacing w:val="1"/>
                <w:sz w:val="22"/>
                <w:szCs w:val="22"/>
              </w:rPr>
              <w:t>fl</w:t>
            </w:r>
            <w:r>
              <w:rPr>
                <w:rFonts w:ascii="Arial" w:eastAsia="Arial" w:hAnsi="Arial" w:cs="Arial"/>
                <w:b/>
                <w:sz w:val="22"/>
                <w:szCs w:val="22"/>
              </w:rPr>
              <w:t>e</w:t>
            </w:r>
            <w:r>
              <w:rPr>
                <w:rFonts w:ascii="Arial" w:eastAsia="Arial" w:hAnsi="Arial" w:cs="Arial"/>
                <w:b/>
                <w:spacing w:val="-1"/>
                <w:sz w:val="22"/>
                <w:szCs w:val="22"/>
              </w:rPr>
              <w:t>k</w:t>
            </w:r>
            <w:r>
              <w:rPr>
                <w:rFonts w:ascii="Arial" w:eastAsia="Arial" w:hAnsi="Arial" w:cs="Arial"/>
                <w:b/>
                <w:spacing w:val="-3"/>
                <w:sz w:val="22"/>
                <w:szCs w:val="22"/>
              </w:rPr>
              <w:t>s</w:t>
            </w:r>
            <w:r>
              <w:rPr>
                <w:rFonts w:ascii="Arial" w:eastAsia="Arial" w:hAnsi="Arial" w:cs="Arial"/>
                <w:b/>
                <w:sz w:val="22"/>
                <w:szCs w:val="22"/>
              </w:rPr>
              <w:t>i</w:t>
            </w:r>
          </w:p>
        </w:tc>
        <w:tc>
          <w:tcPr>
            <w:tcW w:w="3260" w:type="dxa"/>
            <w:tcBorders>
              <w:top w:val="single" w:sz="6" w:space="0" w:color="000000"/>
              <w:left w:val="single" w:sz="6" w:space="0" w:color="000000"/>
              <w:bottom w:val="single" w:sz="6" w:space="0" w:color="000000"/>
              <w:right w:val="single" w:sz="6" w:space="0" w:color="000000"/>
            </w:tcBorders>
          </w:tcPr>
          <w:p w14:paraId="7C8D518E" w14:textId="77777777" w:rsidR="003B11CC" w:rsidRDefault="003B11CC">
            <w:pPr>
              <w:spacing w:before="19" w:line="220" w:lineRule="exact"/>
              <w:rPr>
                <w:sz w:val="22"/>
                <w:szCs w:val="22"/>
              </w:rPr>
            </w:pPr>
          </w:p>
          <w:p w14:paraId="547EB875" w14:textId="77777777" w:rsidR="003B11CC" w:rsidRDefault="00000000">
            <w:pPr>
              <w:ind w:left="565"/>
              <w:rPr>
                <w:rFonts w:ascii="Arial" w:eastAsia="Arial" w:hAnsi="Arial" w:cs="Arial"/>
                <w:sz w:val="22"/>
                <w:szCs w:val="22"/>
              </w:rPr>
            </w:pPr>
            <w:r>
              <w:rPr>
                <w:rFonts w:ascii="Arial" w:eastAsia="Arial" w:hAnsi="Arial" w:cs="Arial"/>
                <w:b/>
                <w:spacing w:val="-1"/>
                <w:sz w:val="22"/>
                <w:szCs w:val="22"/>
              </w:rPr>
              <w:t>P</w:t>
            </w:r>
            <w:r>
              <w:rPr>
                <w:rFonts w:ascii="Arial" w:eastAsia="Arial" w:hAnsi="Arial" w:cs="Arial"/>
                <w:b/>
                <w:sz w:val="22"/>
                <w:szCs w:val="22"/>
              </w:rPr>
              <w:t>er</w:t>
            </w:r>
            <w:r>
              <w:rPr>
                <w:rFonts w:ascii="Arial" w:eastAsia="Arial" w:hAnsi="Arial" w:cs="Arial"/>
                <w:b/>
                <w:spacing w:val="1"/>
                <w:sz w:val="22"/>
                <w:szCs w:val="22"/>
              </w:rPr>
              <w:t>t</w:t>
            </w:r>
            <w:r>
              <w:rPr>
                <w:rFonts w:ascii="Arial" w:eastAsia="Arial" w:hAnsi="Arial" w:cs="Arial"/>
                <w:b/>
                <w:sz w:val="22"/>
                <w:szCs w:val="22"/>
              </w:rPr>
              <w:t>a</w:t>
            </w:r>
            <w:r>
              <w:rPr>
                <w:rFonts w:ascii="Arial" w:eastAsia="Arial" w:hAnsi="Arial" w:cs="Arial"/>
                <w:b/>
                <w:spacing w:val="-1"/>
                <w:sz w:val="22"/>
                <w:szCs w:val="22"/>
              </w:rPr>
              <w:t>n</w:t>
            </w:r>
            <w:r>
              <w:rPr>
                <w:rFonts w:ascii="Arial" w:eastAsia="Arial" w:hAnsi="Arial" w:cs="Arial"/>
                <w:b/>
                <w:sz w:val="22"/>
                <w:szCs w:val="22"/>
              </w:rPr>
              <w:t>y</w:t>
            </w:r>
            <w:r>
              <w:rPr>
                <w:rFonts w:ascii="Arial" w:eastAsia="Arial" w:hAnsi="Arial" w:cs="Arial"/>
                <w:b/>
                <w:spacing w:val="-1"/>
                <w:sz w:val="22"/>
                <w:szCs w:val="22"/>
              </w:rPr>
              <w:t>a</w:t>
            </w:r>
            <w:r>
              <w:rPr>
                <w:rFonts w:ascii="Arial" w:eastAsia="Arial" w:hAnsi="Arial" w:cs="Arial"/>
                <w:b/>
                <w:sz w:val="22"/>
                <w:szCs w:val="22"/>
              </w:rPr>
              <w:t xml:space="preserve">an </w:t>
            </w:r>
            <w:r>
              <w:rPr>
                <w:rFonts w:ascii="Arial" w:eastAsia="Arial" w:hAnsi="Arial" w:cs="Arial"/>
                <w:b/>
                <w:spacing w:val="-1"/>
                <w:sz w:val="22"/>
                <w:szCs w:val="22"/>
              </w:rPr>
              <w:t>R</w:t>
            </w:r>
            <w:r>
              <w:rPr>
                <w:rFonts w:ascii="Arial" w:eastAsia="Arial" w:hAnsi="Arial" w:cs="Arial"/>
                <w:b/>
                <w:spacing w:val="-3"/>
                <w:sz w:val="22"/>
                <w:szCs w:val="22"/>
              </w:rPr>
              <w:t>e</w:t>
            </w:r>
            <w:r>
              <w:rPr>
                <w:rFonts w:ascii="Arial" w:eastAsia="Arial" w:hAnsi="Arial" w:cs="Arial"/>
                <w:b/>
                <w:spacing w:val="1"/>
                <w:sz w:val="22"/>
                <w:szCs w:val="22"/>
              </w:rPr>
              <w:t>fl</w:t>
            </w:r>
            <w:r>
              <w:rPr>
                <w:rFonts w:ascii="Arial" w:eastAsia="Arial" w:hAnsi="Arial" w:cs="Arial"/>
                <w:b/>
                <w:sz w:val="22"/>
                <w:szCs w:val="22"/>
              </w:rPr>
              <w:t>e</w:t>
            </w:r>
            <w:r>
              <w:rPr>
                <w:rFonts w:ascii="Arial" w:eastAsia="Arial" w:hAnsi="Arial" w:cs="Arial"/>
                <w:b/>
                <w:spacing w:val="-3"/>
                <w:sz w:val="22"/>
                <w:szCs w:val="22"/>
              </w:rPr>
              <w:t>k</w:t>
            </w:r>
            <w:r>
              <w:rPr>
                <w:rFonts w:ascii="Arial" w:eastAsia="Arial" w:hAnsi="Arial" w:cs="Arial"/>
                <w:b/>
                <w:spacing w:val="1"/>
                <w:sz w:val="22"/>
                <w:szCs w:val="22"/>
              </w:rPr>
              <w:t>t</w:t>
            </w:r>
            <w:r>
              <w:rPr>
                <w:rFonts w:ascii="Arial" w:eastAsia="Arial" w:hAnsi="Arial" w:cs="Arial"/>
                <w:b/>
                <w:spacing w:val="-1"/>
                <w:sz w:val="22"/>
                <w:szCs w:val="22"/>
              </w:rPr>
              <w:t>i</w:t>
            </w:r>
            <w:r>
              <w:rPr>
                <w:rFonts w:ascii="Arial" w:eastAsia="Arial" w:hAnsi="Arial" w:cs="Arial"/>
                <w:b/>
                <w:sz w:val="22"/>
                <w:szCs w:val="22"/>
              </w:rPr>
              <w:t>f</w:t>
            </w:r>
          </w:p>
        </w:tc>
        <w:tc>
          <w:tcPr>
            <w:tcW w:w="3119" w:type="dxa"/>
            <w:tcBorders>
              <w:top w:val="single" w:sz="6" w:space="0" w:color="000000"/>
              <w:left w:val="single" w:sz="6" w:space="0" w:color="000000"/>
              <w:bottom w:val="single" w:sz="6" w:space="0" w:color="000000"/>
              <w:right w:val="single" w:sz="6" w:space="0" w:color="000000"/>
            </w:tcBorders>
          </w:tcPr>
          <w:p w14:paraId="1C7754B8" w14:textId="77777777" w:rsidR="003B11CC" w:rsidRDefault="003B11CC">
            <w:pPr>
              <w:spacing w:before="19" w:line="220" w:lineRule="exact"/>
              <w:rPr>
                <w:sz w:val="22"/>
                <w:szCs w:val="22"/>
              </w:rPr>
            </w:pPr>
          </w:p>
          <w:p w14:paraId="28F9E61F" w14:textId="77777777" w:rsidR="003B11CC" w:rsidRDefault="00000000">
            <w:pPr>
              <w:ind w:left="834"/>
              <w:rPr>
                <w:rFonts w:ascii="Arial" w:eastAsia="Arial" w:hAnsi="Arial" w:cs="Arial"/>
                <w:sz w:val="22"/>
                <w:szCs w:val="22"/>
              </w:rPr>
            </w:pPr>
            <w:r>
              <w:rPr>
                <w:rFonts w:ascii="Arial" w:eastAsia="Arial" w:hAnsi="Arial" w:cs="Arial"/>
                <w:b/>
                <w:sz w:val="22"/>
                <w:szCs w:val="22"/>
              </w:rPr>
              <w:t>J</w:t>
            </w:r>
            <w:r>
              <w:rPr>
                <w:rFonts w:ascii="Arial" w:eastAsia="Arial" w:hAnsi="Arial" w:cs="Arial"/>
                <w:b/>
                <w:spacing w:val="-1"/>
                <w:sz w:val="22"/>
                <w:szCs w:val="22"/>
              </w:rPr>
              <w:t>a</w:t>
            </w:r>
            <w:r>
              <w:rPr>
                <w:rFonts w:ascii="Arial" w:eastAsia="Arial" w:hAnsi="Arial" w:cs="Arial"/>
                <w:b/>
                <w:spacing w:val="1"/>
                <w:sz w:val="22"/>
                <w:szCs w:val="22"/>
              </w:rPr>
              <w:t>w</w:t>
            </w:r>
            <w:r>
              <w:rPr>
                <w:rFonts w:ascii="Arial" w:eastAsia="Arial" w:hAnsi="Arial" w:cs="Arial"/>
                <w:b/>
                <w:sz w:val="22"/>
                <w:szCs w:val="22"/>
              </w:rPr>
              <w:t>a</w:t>
            </w:r>
            <w:r>
              <w:rPr>
                <w:rFonts w:ascii="Arial" w:eastAsia="Arial" w:hAnsi="Arial" w:cs="Arial"/>
                <w:b/>
                <w:spacing w:val="-1"/>
                <w:sz w:val="22"/>
                <w:szCs w:val="22"/>
              </w:rPr>
              <w:t>b</w:t>
            </w:r>
            <w:r>
              <w:rPr>
                <w:rFonts w:ascii="Arial" w:eastAsia="Arial" w:hAnsi="Arial" w:cs="Arial"/>
                <w:b/>
                <w:sz w:val="22"/>
                <w:szCs w:val="22"/>
              </w:rPr>
              <w:t>an</w:t>
            </w:r>
          </w:p>
        </w:tc>
      </w:tr>
      <w:tr w:rsidR="00424EF6" w14:paraId="5E94AE9A" w14:textId="77777777" w:rsidTr="00BC44FD">
        <w:trPr>
          <w:trHeight w:val="3472"/>
        </w:trPr>
        <w:tc>
          <w:tcPr>
            <w:tcW w:w="1978" w:type="dxa"/>
            <w:vMerge w:val="restart"/>
            <w:tcBorders>
              <w:top w:val="single" w:sz="6" w:space="0" w:color="000000"/>
              <w:left w:val="single" w:sz="6" w:space="0" w:color="000000"/>
              <w:bottom w:val="nil"/>
              <w:right w:val="single" w:sz="6" w:space="0" w:color="000000"/>
            </w:tcBorders>
          </w:tcPr>
          <w:p w14:paraId="498C66B1" w14:textId="77777777" w:rsidR="00424EF6" w:rsidRDefault="00424EF6" w:rsidP="00BC44FD">
            <w:pPr>
              <w:rPr>
                <w:sz w:val="22"/>
                <w:szCs w:val="22"/>
              </w:rPr>
            </w:pPr>
          </w:p>
          <w:p w14:paraId="68F19903" w14:textId="77777777" w:rsidR="00424EF6" w:rsidRDefault="00424EF6" w:rsidP="00BC44FD">
            <w:pPr>
              <w:ind w:left="153"/>
              <w:rPr>
                <w:rFonts w:ascii="Arial" w:eastAsia="Arial" w:hAnsi="Arial" w:cs="Arial"/>
                <w:sz w:val="22"/>
                <w:szCs w:val="22"/>
              </w:rPr>
            </w:pPr>
            <w:r>
              <w:rPr>
                <w:rFonts w:ascii="Arial" w:eastAsia="Arial" w:hAnsi="Arial" w:cs="Arial"/>
                <w:spacing w:val="-1"/>
                <w:sz w:val="22"/>
                <w:szCs w:val="22"/>
              </w:rPr>
              <w:t>R</w:t>
            </w:r>
            <w:r>
              <w:rPr>
                <w:rFonts w:ascii="Arial" w:eastAsia="Arial" w:hAnsi="Arial" w:cs="Arial"/>
                <w:sz w:val="22"/>
                <w:szCs w:val="22"/>
              </w:rPr>
              <w:t>efl</w:t>
            </w:r>
            <w:r>
              <w:rPr>
                <w:rFonts w:ascii="Arial" w:eastAsia="Arial" w:hAnsi="Arial" w:cs="Arial"/>
                <w:spacing w:val="-1"/>
                <w:sz w:val="22"/>
                <w:szCs w:val="22"/>
              </w:rPr>
              <w:t>e</w:t>
            </w:r>
            <w:r>
              <w:rPr>
                <w:rFonts w:ascii="Arial" w:eastAsia="Arial" w:hAnsi="Arial" w:cs="Arial"/>
                <w:sz w:val="22"/>
                <w:szCs w:val="22"/>
              </w:rPr>
              <w:t xml:space="preserve">ksi  </w:t>
            </w:r>
            <w:r>
              <w:rPr>
                <w:rFonts w:ascii="Arial" w:eastAsia="Arial" w:hAnsi="Arial" w:cs="Arial"/>
                <w:spacing w:val="39"/>
                <w:sz w:val="22"/>
                <w:szCs w:val="22"/>
              </w:rPr>
              <w:t xml:space="preserve"> </w:t>
            </w:r>
            <w:r>
              <w:rPr>
                <w:rFonts w:ascii="Arial" w:eastAsia="Arial" w:hAnsi="Arial" w:cs="Arial"/>
                <w:spacing w:val="-1"/>
                <w:sz w:val="22"/>
                <w:szCs w:val="22"/>
              </w:rPr>
              <w:t>P</w:t>
            </w:r>
            <w:r>
              <w:rPr>
                <w:rFonts w:ascii="Arial" w:eastAsia="Arial" w:hAnsi="Arial" w:cs="Arial"/>
                <w:spacing w:val="1"/>
                <w:sz w:val="22"/>
                <w:szCs w:val="22"/>
              </w:rPr>
              <w:t>r</w:t>
            </w:r>
            <w:r>
              <w:rPr>
                <w:rFonts w:ascii="Arial" w:eastAsia="Arial" w:hAnsi="Arial" w:cs="Arial"/>
                <w:sz w:val="22"/>
                <w:szCs w:val="22"/>
              </w:rPr>
              <w:t>os</w:t>
            </w:r>
            <w:r>
              <w:rPr>
                <w:rFonts w:ascii="Arial" w:eastAsia="Arial" w:hAnsi="Arial" w:cs="Arial"/>
                <w:spacing w:val="-1"/>
                <w:sz w:val="22"/>
                <w:szCs w:val="22"/>
              </w:rPr>
              <w:t>e</w:t>
            </w:r>
            <w:r>
              <w:rPr>
                <w:rFonts w:ascii="Arial" w:eastAsia="Arial" w:hAnsi="Arial" w:cs="Arial"/>
                <w:sz w:val="22"/>
                <w:szCs w:val="22"/>
              </w:rPr>
              <w:t>s</w:t>
            </w:r>
          </w:p>
          <w:p w14:paraId="1788097E" w14:textId="77777777" w:rsidR="00424EF6" w:rsidRDefault="00424EF6" w:rsidP="00BC44FD">
            <w:pPr>
              <w:ind w:left="153"/>
              <w:rPr>
                <w:rFonts w:ascii="Arial" w:eastAsia="Arial" w:hAnsi="Arial" w:cs="Arial"/>
                <w:sz w:val="22"/>
                <w:szCs w:val="22"/>
              </w:rPr>
            </w:pPr>
            <w:r>
              <w:rPr>
                <w:rFonts w:ascii="Arial" w:eastAsia="Arial" w:hAnsi="Arial" w:cs="Arial"/>
                <w:spacing w:val="-1"/>
                <w:sz w:val="22"/>
                <w:szCs w:val="22"/>
              </w:rPr>
              <w:t>P</w:t>
            </w:r>
            <w:r>
              <w:rPr>
                <w:rFonts w:ascii="Arial" w:eastAsia="Arial" w:hAnsi="Arial" w:cs="Arial"/>
                <w:sz w:val="22"/>
                <w:szCs w:val="22"/>
              </w:rPr>
              <w:t>e</w:t>
            </w:r>
            <w:r>
              <w:rPr>
                <w:rFonts w:ascii="Arial" w:eastAsia="Arial" w:hAnsi="Arial" w:cs="Arial"/>
                <w:spacing w:val="-1"/>
                <w:sz w:val="22"/>
                <w:szCs w:val="22"/>
              </w:rPr>
              <w:t>n</w:t>
            </w:r>
            <w:r>
              <w:rPr>
                <w:rFonts w:ascii="Arial" w:eastAsia="Arial" w:hAnsi="Arial" w:cs="Arial"/>
                <w:sz w:val="22"/>
                <w:szCs w:val="22"/>
              </w:rPr>
              <w:t>ye</w:t>
            </w:r>
            <w:r>
              <w:rPr>
                <w:rFonts w:ascii="Arial" w:eastAsia="Arial" w:hAnsi="Arial" w:cs="Arial"/>
                <w:spacing w:val="-1"/>
                <w:sz w:val="22"/>
                <w:szCs w:val="22"/>
              </w:rPr>
              <w:t>l</w:t>
            </w:r>
            <w:r>
              <w:rPr>
                <w:rFonts w:ascii="Arial" w:eastAsia="Arial" w:hAnsi="Arial" w:cs="Arial"/>
                <w:sz w:val="22"/>
                <w:szCs w:val="22"/>
              </w:rPr>
              <w:t>es</w:t>
            </w:r>
            <w:r>
              <w:rPr>
                <w:rFonts w:ascii="Arial" w:eastAsia="Arial" w:hAnsi="Arial" w:cs="Arial"/>
                <w:spacing w:val="-1"/>
                <w:sz w:val="22"/>
                <w:szCs w:val="22"/>
              </w:rPr>
              <w:t>ai</w:t>
            </w:r>
            <w:r>
              <w:rPr>
                <w:rFonts w:ascii="Arial" w:eastAsia="Arial" w:hAnsi="Arial" w:cs="Arial"/>
                <w:sz w:val="22"/>
                <w:szCs w:val="22"/>
              </w:rPr>
              <w:t>an</w:t>
            </w:r>
          </w:p>
          <w:p w14:paraId="2A4C7A6E" w14:textId="58E0F4D9" w:rsidR="00424EF6" w:rsidRDefault="00424EF6" w:rsidP="00BC44FD">
            <w:pPr>
              <w:ind w:left="153"/>
              <w:rPr>
                <w:rFonts w:ascii="Arial" w:eastAsia="Arial" w:hAnsi="Arial" w:cs="Arial"/>
                <w:sz w:val="22"/>
                <w:szCs w:val="22"/>
              </w:rPr>
            </w:pPr>
            <w:r>
              <w:rPr>
                <w:rFonts w:ascii="Arial" w:eastAsia="Arial" w:hAnsi="Arial" w:cs="Arial"/>
                <w:spacing w:val="-1"/>
                <w:sz w:val="22"/>
                <w:szCs w:val="22"/>
              </w:rPr>
              <w:t>K</w:t>
            </w:r>
            <w:r>
              <w:rPr>
                <w:rFonts w:ascii="Arial" w:eastAsia="Arial" w:hAnsi="Arial" w:cs="Arial"/>
                <w:sz w:val="22"/>
                <w:szCs w:val="22"/>
              </w:rPr>
              <w:t>as</w:t>
            </w:r>
            <w:r>
              <w:rPr>
                <w:rFonts w:ascii="Arial" w:eastAsia="Arial" w:hAnsi="Arial" w:cs="Arial"/>
                <w:spacing w:val="-1"/>
                <w:sz w:val="22"/>
                <w:szCs w:val="22"/>
              </w:rPr>
              <w:t>u</w:t>
            </w:r>
            <w:r>
              <w:rPr>
                <w:rFonts w:ascii="Arial" w:eastAsia="Arial" w:hAnsi="Arial" w:cs="Arial"/>
                <w:sz w:val="22"/>
                <w:szCs w:val="22"/>
              </w:rPr>
              <w:t>s</w:t>
            </w:r>
          </w:p>
        </w:tc>
        <w:tc>
          <w:tcPr>
            <w:tcW w:w="3260" w:type="dxa"/>
            <w:tcBorders>
              <w:top w:val="single" w:sz="6" w:space="0" w:color="000000"/>
              <w:left w:val="single" w:sz="6" w:space="0" w:color="000000"/>
              <w:bottom w:val="nil"/>
              <w:right w:val="single" w:sz="6" w:space="0" w:color="000000"/>
            </w:tcBorders>
          </w:tcPr>
          <w:p w14:paraId="5301978A" w14:textId="77777777" w:rsidR="00424EF6" w:rsidRDefault="00424EF6" w:rsidP="00BC44FD">
            <w:pPr>
              <w:rPr>
                <w:sz w:val="22"/>
                <w:szCs w:val="22"/>
              </w:rPr>
            </w:pPr>
          </w:p>
          <w:p w14:paraId="53096E09" w14:textId="77777777" w:rsidR="00424EF6" w:rsidRDefault="00424EF6" w:rsidP="00BC44FD">
            <w:pPr>
              <w:ind w:left="155"/>
              <w:rPr>
                <w:rFonts w:ascii="Arial" w:eastAsia="Arial" w:hAnsi="Arial" w:cs="Arial"/>
                <w:sz w:val="22"/>
                <w:szCs w:val="22"/>
              </w:rPr>
            </w:pPr>
            <w:r>
              <w:rPr>
                <w:rFonts w:ascii="Arial" w:eastAsia="Arial" w:hAnsi="Arial" w:cs="Arial"/>
                <w:spacing w:val="-1"/>
                <w:sz w:val="22"/>
                <w:szCs w:val="22"/>
              </w:rPr>
              <w:t>S</w:t>
            </w:r>
            <w:r>
              <w:rPr>
                <w:rFonts w:ascii="Arial" w:eastAsia="Arial" w:hAnsi="Arial" w:cs="Arial"/>
                <w:sz w:val="22"/>
                <w:szCs w:val="22"/>
              </w:rPr>
              <w:t>e</w:t>
            </w:r>
            <w:r>
              <w:rPr>
                <w:rFonts w:ascii="Arial" w:eastAsia="Arial" w:hAnsi="Arial" w:cs="Arial"/>
                <w:spacing w:val="1"/>
                <w:sz w:val="22"/>
                <w:szCs w:val="22"/>
              </w:rPr>
              <w:t>j</w:t>
            </w:r>
            <w:r>
              <w:rPr>
                <w:rFonts w:ascii="Arial" w:eastAsia="Arial" w:hAnsi="Arial" w:cs="Arial"/>
                <w:sz w:val="22"/>
                <w:szCs w:val="22"/>
              </w:rPr>
              <w:t>a</w:t>
            </w:r>
            <w:r>
              <w:rPr>
                <w:rFonts w:ascii="Arial" w:eastAsia="Arial" w:hAnsi="Arial" w:cs="Arial"/>
                <w:spacing w:val="-1"/>
                <w:sz w:val="22"/>
                <w:szCs w:val="22"/>
              </w:rPr>
              <w:t>u</w:t>
            </w:r>
            <w:r>
              <w:rPr>
                <w:rFonts w:ascii="Arial" w:eastAsia="Arial" w:hAnsi="Arial" w:cs="Arial"/>
                <w:sz w:val="22"/>
                <w:szCs w:val="22"/>
              </w:rPr>
              <w:t xml:space="preserve">h  </w:t>
            </w:r>
            <w:r>
              <w:rPr>
                <w:rFonts w:ascii="Arial" w:eastAsia="Arial" w:hAnsi="Arial" w:cs="Arial"/>
                <w:spacing w:val="54"/>
                <w:sz w:val="22"/>
                <w:szCs w:val="22"/>
              </w:rPr>
              <w:t xml:space="preserve"> </w:t>
            </w:r>
            <w:r>
              <w:rPr>
                <w:rFonts w:ascii="Arial" w:eastAsia="Arial" w:hAnsi="Arial" w:cs="Arial"/>
                <w:spacing w:val="1"/>
                <w:sz w:val="22"/>
                <w:szCs w:val="22"/>
              </w:rPr>
              <w:t>m</w:t>
            </w:r>
            <w:r>
              <w:rPr>
                <w:rFonts w:ascii="Arial" w:eastAsia="Arial" w:hAnsi="Arial" w:cs="Arial"/>
                <w:sz w:val="22"/>
                <w:szCs w:val="22"/>
              </w:rPr>
              <w:t>a</w:t>
            </w:r>
            <w:r>
              <w:rPr>
                <w:rFonts w:ascii="Arial" w:eastAsia="Arial" w:hAnsi="Arial" w:cs="Arial"/>
                <w:spacing w:val="-1"/>
                <w:sz w:val="22"/>
                <w:szCs w:val="22"/>
              </w:rPr>
              <w:t>n</w:t>
            </w:r>
            <w:r>
              <w:rPr>
                <w:rFonts w:ascii="Arial" w:eastAsia="Arial" w:hAnsi="Arial" w:cs="Arial"/>
                <w:sz w:val="22"/>
                <w:szCs w:val="22"/>
              </w:rPr>
              <w:t xml:space="preserve">a  </w:t>
            </w:r>
            <w:r>
              <w:rPr>
                <w:rFonts w:ascii="Arial" w:eastAsia="Arial" w:hAnsi="Arial" w:cs="Arial"/>
                <w:spacing w:val="54"/>
                <w:sz w:val="22"/>
                <w:szCs w:val="22"/>
              </w:rPr>
              <w:t xml:space="preserve"> </w:t>
            </w:r>
            <w:r>
              <w:rPr>
                <w:rFonts w:ascii="Arial" w:eastAsia="Arial" w:hAnsi="Arial" w:cs="Arial"/>
                <w:sz w:val="22"/>
                <w:szCs w:val="22"/>
              </w:rPr>
              <w:t>p</w:t>
            </w:r>
            <w:r>
              <w:rPr>
                <w:rFonts w:ascii="Arial" w:eastAsia="Arial" w:hAnsi="Arial" w:cs="Arial"/>
                <w:spacing w:val="-1"/>
                <w:sz w:val="22"/>
                <w:szCs w:val="22"/>
              </w:rPr>
              <w:t>e</w:t>
            </w:r>
            <w:r>
              <w:rPr>
                <w:rFonts w:ascii="Arial" w:eastAsia="Arial" w:hAnsi="Arial" w:cs="Arial"/>
                <w:spacing w:val="1"/>
                <w:sz w:val="22"/>
                <w:szCs w:val="22"/>
              </w:rPr>
              <w:t>m</w:t>
            </w:r>
            <w:r>
              <w:rPr>
                <w:rFonts w:ascii="Arial" w:eastAsia="Arial" w:hAnsi="Arial" w:cs="Arial"/>
                <w:sz w:val="22"/>
                <w:szCs w:val="22"/>
              </w:rPr>
              <w:t>a</w:t>
            </w:r>
            <w:r>
              <w:rPr>
                <w:rFonts w:ascii="Arial" w:eastAsia="Arial" w:hAnsi="Arial" w:cs="Arial"/>
                <w:spacing w:val="-3"/>
                <w:sz w:val="22"/>
                <w:szCs w:val="22"/>
              </w:rPr>
              <w:t>h</w:t>
            </w:r>
            <w:r>
              <w:rPr>
                <w:rFonts w:ascii="Arial" w:eastAsia="Arial" w:hAnsi="Arial" w:cs="Arial"/>
                <w:sz w:val="22"/>
                <w:szCs w:val="22"/>
              </w:rPr>
              <w:t>aman</w:t>
            </w:r>
          </w:p>
          <w:p w14:paraId="2BCF4249" w14:textId="77777777" w:rsidR="00424EF6" w:rsidRDefault="00424EF6" w:rsidP="00BC44FD">
            <w:pPr>
              <w:ind w:left="155"/>
              <w:rPr>
                <w:rFonts w:ascii="Arial" w:eastAsia="Arial" w:hAnsi="Arial" w:cs="Arial"/>
                <w:sz w:val="22"/>
                <w:szCs w:val="22"/>
              </w:rPr>
            </w:pP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1"/>
                <w:sz w:val="22"/>
                <w:szCs w:val="22"/>
              </w:rPr>
              <w:t>d</w:t>
            </w:r>
            <w:r>
              <w:rPr>
                <w:rFonts w:ascii="Arial" w:eastAsia="Arial" w:hAnsi="Arial" w:cs="Arial"/>
                <w:sz w:val="22"/>
                <w:szCs w:val="22"/>
              </w:rPr>
              <w:t xml:space="preserve">a         </w:t>
            </w:r>
            <w:r>
              <w:rPr>
                <w:rFonts w:ascii="Arial" w:eastAsia="Arial" w:hAnsi="Arial" w:cs="Arial"/>
                <w:spacing w:val="21"/>
                <w:sz w:val="22"/>
                <w:szCs w:val="22"/>
              </w:rPr>
              <w:t xml:space="preserve"> </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3"/>
                <w:sz w:val="22"/>
                <w:szCs w:val="22"/>
              </w:rPr>
              <w:t>n</w:t>
            </w:r>
            <w:r>
              <w:rPr>
                <w:rFonts w:ascii="Arial" w:eastAsia="Arial" w:hAnsi="Arial" w:cs="Arial"/>
                <w:spacing w:val="1"/>
                <w:sz w:val="22"/>
                <w:szCs w:val="22"/>
              </w:rPr>
              <w:t>t</w:t>
            </w:r>
            <w:r>
              <w:rPr>
                <w:rFonts w:ascii="Arial" w:eastAsia="Arial" w:hAnsi="Arial" w:cs="Arial"/>
                <w:sz w:val="22"/>
                <w:szCs w:val="22"/>
              </w:rPr>
              <w:t>a</w:t>
            </w:r>
            <w:r>
              <w:rPr>
                <w:rFonts w:ascii="Arial" w:eastAsia="Arial" w:hAnsi="Arial" w:cs="Arial"/>
                <w:spacing w:val="-1"/>
                <w:sz w:val="22"/>
                <w:szCs w:val="22"/>
              </w:rPr>
              <w:t>n</w:t>
            </w:r>
            <w:r>
              <w:rPr>
                <w:rFonts w:ascii="Arial" w:eastAsia="Arial" w:hAnsi="Arial" w:cs="Arial"/>
                <w:sz w:val="22"/>
                <w:szCs w:val="22"/>
              </w:rPr>
              <w:t xml:space="preserve">g         </w:t>
            </w:r>
            <w:r>
              <w:rPr>
                <w:rFonts w:ascii="Arial" w:eastAsia="Arial" w:hAnsi="Arial" w:cs="Arial"/>
                <w:spacing w:val="19"/>
                <w:sz w:val="22"/>
                <w:szCs w:val="22"/>
              </w:rPr>
              <w:t xml:space="preserve"> </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3"/>
                <w:sz w:val="22"/>
                <w:szCs w:val="22"/>
              </w:rPr>
              <w:t>o</w:t>
            </w:r>
            <w:r>
              <w:rPr>
                <w:rFonts w:ascii="Arial" w:eastAsia="Arial" w:hAnsi="Arial" w:cs="Arial"/>
                <w:spacing w:val="1"/>
                <w:sz w:val="22"/>
                <w:szCs w:val="22"/>
              </w:rPr>
              <w:t>r</w:t>
            </w:r>
            <w:r>
              <w:rPr>
                <w:rFonts w:ascii="Arial" w:eastAsia="Arial" w:hAnsi="Arial" w:cs="Arial"/>
                <w:sz w:val="22"/>
                <w:szCs w:val="22"/>
              </w:rPr>
              <w:t>i</w:t>
            </w:r>
          </w:p>
          <w:p w14:paraId="21247B20" w14:textId="37668A89" w:rsidR="00424EF6" w:rsidRPr="00424EF6" w:rsidRDefault="00424EF6" w:rsidP="00BC44FD">
            <w:pPr>
              <w:ind w:left="155"/>
              <w:rPr>
                <w:rFonts w:ascii="Arial" w:eastAsia="Arial" w:hAnsi="Arial" w:cs="Arial"/>
                <w:sz w:val="22"/>
                <w:szCs w:val="22"/>
              </w:rPr>
            </w:pPr>
            <w:r>
              <w:rPr>
                <w:rFonts w:ascii="Arial" w:eastAsia="Arial" w:hAnsi="Arial" w:cs="Arial"/>
                <w:sz w:val="22"/>
                <w:szCs w:val="22"/>
              </w:rPr>
              <w:t>p</w:t>
            </w:r>
            <w:r>
              <w:rPr>
                <w:rFonts w:ascii="Arial" w:eastAsia="Arial" w:hAnsi="Arial" w:cs="Arial"/>
                <w:spacing w:val="-1"/>
                <w:sz w:val="22"/>
                <w:szCs w:val="22"/>
              </w:rPr>
              <w:t>e</w:t>
            </w:r>
            <w:r>
              <w:rPr>
                <w:rFonts w:ascii="Arial" w:eastAsia="Arial" w:hAnsi="Arial" w:cs="Arial"/>
                <w:spacing w:val="1"/>
                <w:sz w:val="22"/>
                <w:szCs w:val="22"/>
              </w:rPr>
              <w:t>r</w:t>
            </w:r>
            <w:r>
              <w:rPr>
                <w:rFonts w:ascii="Arial" w:eastAsia="Arial" w:hAnsi="Arial" w:cs="Arial"/>
                <w:sz w:val="22"/>
                <w:szCs w:val="22"/>
              </w:rPr>
              <w:t>kemban</w:t>
            </w:r>
            <w:r>
              <w:rPr>
                <w:rFonts w:ascii="Arial" w:eastAsia="Arial" w:hAnsi="Arial" w:cs="Arial"/>
                <w:spacing w:val="-1"/>
                <w:sz w:val="22"/>
                <w:szCs w:val="22"/>
              </w:rPr>
              <w:t>g</w:t>
            </w:r>
            <w:r>
              <w:rPr>
                <w:rFonts w:ascii="Arial" w:eastAsia="Arial" w:hAnsi="Arial" w:cs="Arial"/>
                <w:sz w:val="22"/>
                <w:szCs w:val="22"/>
              </w:rPr>
              <w:t xml:space="preserve">an          </w:t>
            </w:r>
            <w:r>
              <w:rPr>
                <w:rFonts w:ascii="Arial" w:eastAsia="Arial" w:hAnsi="Arial" w:cs="Arial"/>
                <w:spacing w:val="37"/>
                <w:sz w:val="22"/>
                <w:szCs w:val="22"/>
              </w:rPr>
              <w:t xml:space="preserve"> </w:t>
            </w:r>
            <w:r>
              <w:rPr>
                <w:rFonts w:ascii="Arial" w:eastAsia="Arial" w:hAnsi="Arial" w:cs="Arial"/>
                <w:spacing w:val="1"/>
                <w:sz w:val="22"/>
                <w:szCs w:val="22"/>
              </w:rPr>
              <w:t>(</w:t>
            </w:r>
            <w:r>
              <w:rPr>
                <w:rFonts w:ascii="Arial" w:eastAsia="Arial" w:hAnsi="Arial" w:cs="Arial"/>
                <w:spacing w:val="-1"/>
                <w:sz w:val="22"/>
                <w:szCs w:val="22"/>
              </w:rPr>
              <w:t>P</w:t>
            </w:r>
            <w:r>
              <w:rPr>
                <w:rFonts w:ascii="Arial" w:eastAsia="Arial" w:hAnsi="Arial" w:cs="Arial"/>
                <w:spacing w:val="-3"/>
                <w:sz w:val="22"/>
                <w:szCs w:val="22"/>
              </w:rPr>
              <w:t>i</w:t>
            </w:r>
            <w:r>
              <w:rPr>
                <w:rFonts w:ascii="Arial" w:eastAsia="Arial" w:hAnsi="Arial" w:cs="Arial"/>
                <w:sz w:val="22"/>
                <w:szCs w:val="22"/>
              </w:rPr>
              <w:t>a</w:t>
            </w:r>
            <w:r>
              <w:rPr>
                <w:rFonts w:ascii="Arial" w:eastAsia="Arial" w:hAnsi="Arial" w:cs="Arial"/>
                <w:spacing w:val="-1"/>
                <w:sz w:val="22"/>
                <w:szCs w:val="22"/>
              </w:rPr>
              <w:t>g</w:t>
            </w:r>
            <w:r>
              <w:rPr>
                <w:rFonts w:ascii="Arial" w:eastAsia="Arial" w:hAnsi="Arial" w:cs="Arial"/>
                <w:sz w:val="22"/>
                <w:szCs w:val="22"/>
              </w:rPr>
              <w:t>et,</w:t>
            </w:r>
          </w:p>
          <w:p w14:paraId="0F942D48" w14:textId="77777777" w:rsidR="00424EF6" w:rsidRDefault="00424EF6" w:rsidP="00BC44FD">
            <w:pPr>
              <w:ind w:left="155"/>
              <w:rPr>
                <w:rFonts w:ascii="Arial" w:eastAsia="Arial" w:hAnsi="Arial" w:cs="Arial"/>
                <w:sz w:val="22"/>
                <w:szCs w:val="22"/>
              </w:rPr>
            </w:pPr>
            <w:r>
              <w:rPr>
                <w:rFonts w:ascii="Arial" w:eastAsia="Arial" w:hAnsi="Arial" w:cs="Arial"/>
                <w:spacing w:val="-1"/>
                <w:sz w:val="22"/>
                <w:szCs w:val="22"/>
              </w:rPr>
              <w:t>V</w:t>
            </w:r>
            <w:r>
              <w:rPr>
                <w:rFonts w:ascii="Arial" w:eastAsia="Arial" w:hAnsi="Arial" w:cs="Arial"/>
                <w:sz w:val="22"/>
                <w:szCs w:val="22"/>
              </w:rPr>
              <w:t>yg</w:t>
            </w:r>
            <w:r>
              <w:rPr>
                <w:rFonts w:ascii="Arial" w:eastAsia="Arial" w:hAnsi="Arial" w:cs="Arial"/>
                <w:spacing w:val="-1"/>
                <w:sz w:val="22"/>
                <w:szCs w:val="22"/>
              </w:rPr>
              <w:t>o</w:t>
            </w:r>
            <w:r>
              <w:rPr>
                <w:rFonts w:ascii="Arial" w:eastAsia="Arial" w:hAnsi="Arial" w:cs="Arial"/>
                <w:spacing w:val="1"/>
                <w:sz w:val="22"/>
                <w:szCs w:val="22"/>
              </w:rPr>
              <w:t>t</w:t>
            </w:r>
            <w:r>
              <w:rPr>
                <w:rFonts w:ascii="Arial" w:eastAsia="Arial" w:hAnsi="Arial" w:cs="Arial"/>
                <w:sz w:val="22"/>
                <w:szCs w:val="22"/>
              </w:rPr>
              <w:t>sk</w:t>
            </w:r>
            <w:r>
              <w:rPr>
                <w:rFonts w:ascii="Arial" w:eastAsia="Arial" w:hAnsi="Arial" w:cs="Arial"/>
                <w:spacing w:val="-2"/>
                <w:sz w:val="22"/>
                <w:szCs w:val="22"/>
              </w:rPr>
              <w:t>y</w:t>
            </w:r>
            <w:r>
              <w:rPr>
                <w:rFonts w:ascii="Arial" w:eastAsia="Arial" w:hAnsi="Arial" w:cs="Arial"/>
                <w:sz w:val="22"/>
                <w:szCs w:val="22"/>
              </w:rPr>
              <w:t xml:space="preserve">,                  </w:t>
            </w:r>
            <w:r>
              <w:rPr>
                <w:rFonts w:ascii="Arial" w:eastAsia="Arial" w:hAnsi="Arial" w:cs="Arial"/>
                <w:spacing w:val="31"/>
                <w:sz w:val="22"/>
                <w:szCs w:val="22"/>
              </w:rPr>
              <w:t xml:space="preserve"> </w:t>
            </w:r>
            <w:r>
              <w:rPr>
                <w:rFonts w:ascii="Arial" w:eastAsia="Arial" w:hAnsi="Arial" w:cs="Arial"/>
                <w:spacing w:val="-1"/>
                <w:sz w:val="22"/>
                <w:szCs w:val="22"/>
              </w:rPr>
              <w:t>E</w:t>
            </w:r>
            <w:r>
              <w:rPr>
                <w:rFonts w:ascii="Arial" w:eastAsia="Arial" w:hAnsi="Arial" w:cs="Arial"/>
                <w:spacing w:val="1"/>
                <w:sz w:val="22"/>
                <w:szCs w:val="22"/>
              </w:rPr>
              <w:t>r</w:t>
            </w:r>
            <w:r>
              <w:rPr>
                <w:rFonts w:ascii="Arial" w:eastAsia="Arial" w:hAnsi="Arial" w:cs="Arial"/>
                <w:spacing w:val="-3"/>
                <w:sz w:val="22"/>
                <w:szCs w:val="22"/>
              </w:rPr>
              <w:t>i</w:t>
            </w:r>
            <w:r>
              <w:rPr>
                <w:rFonts w:ascii="Arial" w:eastAsia="Arial" w:hAnsi="Arial" w:cs="Arial"/>
                <w:sz w:val="22"/>
                <w:szCs w:val="22"/>
              </w:rPr>
              <w:t>kso</w:t>
            </w:r>
            <w:r>
              <w:rPr>
                <w:rFonts w:ascii="Arial" w:eastAsia="Arial" w:hAnsi="Arial" w:cs="Arial"/>
                <w:spacing w:val="-1"/>
                <w:sz w:val="22"/>
                <w:szCs w:val="22"/>
              </w:rPr>
              <w:t>n</w:t>
            </w:r>
            <w:r>
              <w:rPr>
                <w:rFonts w:ascii="Arial" w:eastAsia="Arial" w:hAnsi="Arial" w:cs="Arial"/>
                <w:sz w:val="22"/>
                <w:szCs w:val="22"/>
              </w:rPr>
              <w:t>,</w:t>
            </w:r>
          </w:p>
          <w:p w14:paraId="4299CE8A" w14:textId="77777777" w:rsidR="00424EF6" w:rsidRDefault="00424EF6" w:rsidP="00BC44FD">
            <w:pPr>
              <w:ind w:left="155"/>
              <w:rPr>
                <w:rFonts w:ascii="Arial" w:eastAsia="Arial" w:hAnsi="Arial" w:cs="Arial"/>
                <w:sz w:val="22"/>
                <w:szCs w:val="22"/>
              </w:rPr>
            </w:pPr>
            <w:r>
              <w:rPr>
                <w:rFonts w:ascii="Arial" w:eastAsia="Arial" w:hAnsi="Arial" w:cs="Arial"/>
                <w:spacing w:val="-1"/>
                <w:sz w:val="22"/>
                <w:szCs w:val="22"/>
              </w:rPr>
              <w:t>K</w:t>
            </w:r>
            <w:r>
              <w:rPr>
                <w:rFonts w:ascii="Arial" w:eastAsia="Arial" w:hAnsi="Arial" w:cs="Arial"/>
                <w:sz w:val="22"/>
                <w:szCs w:val="22"/>
              </w:rPr>
              <w:t>o</w:t>
            </w:r>
            <w:r>
              <w:rPr>
                <w:rFonts w:ascii="Arial" w:eastAsia="Arial" w:hAnsi="Arial" w:cs="Arial"/>
                <w:spacing w:val="-1"/>
                <w:sz w:val="22"/>
                <w:szCs w:val="22"/>
              </w:rPr>
              <w:t>hl</w:t>
            </w:r>
            <w:r>
              <w:rPr>
                <w:rFonts w:ascii="Arial" w:eastAsia="Arial" w:hAnsi="Arial" w:cs="Arial"/>
                <w:sz w:val="22"/>
                <w:szCs w:val="22"/>
              </w:rPr>
              <w:t>b</w:t>
            </w:r>
            <w:r>
              <w:rPr>
                <w:rFonts w:ascii="Arial" w:eastAsia="Arial" w:hAnsi="Arial" w:cs="Arial"/>
                <w:spacing w:val="-1"/>
                <w:sz w:val="22"/>
                <w:szCs w:val="22"/>
              </w:rPr>
              <w:t>e</w:t>
            </w:r>
            <w:r>
              <w:rPr>
                <w:rFonts w:ascii="Arial" w:eastAsia="Arial" w:hAnsi="Arial" w:cs="Arial"/>
                <w:spacing w:val="1"/>
                <w:sz w:val="22"/>
                <w:szCs w:val="22"/>
              </w:rPr>
              <w:t>r</w:t>
            </w:r>
            <w:r>
              <w:rPr>
                <w:rFonts w:ascii="Arial" w:eastAsia="Arial" w:hAnsi="Arial" w:cs="Arial"/>
                <w:sz w:val="22"/>
                <w:szCs w:val="22"/>
              </w:rPr>
              <w:t>g/</w:t>
            </w:r>
            <w:r>
              <w:rPr>
                <w:rFonts w:ascii="Arial" w:eastAsia="Arial" w:hAnsi="Arial" w:cs="Arial"/>
                <w:spacing w:val="2"/>
                <w:sz w:val="22"/>
                <w:szCs w:val="22"/>
              </w:rPr>
              <w:t>G</w:t>
            </w:r>
            <w:r>
              <w:rPr>
                <w:rFonts w:ascii="Arial" w:eastAsia="Arial" w:hAnsi="Arial" w:cs="Arial"/>
                <w:spacing w:val="-1"/>
                <w:sz w:val="22"/>
                <w:szCs w:val="22"/>
              </w:rPr>
              <w:t>illi</w:t>
            </w:r>
            <w:r>
              <w:rPr>
                <w:rFonts w:ascii="Arial" w:eastAsia="Arial" w:hAnsi="Arial" w:cs="Arial"/>
                <w:sz w:val="22"/>
                <w:szCs w:val="22"/>
              </w:rPr>
              <w:t>g</w:t>
            </w:r>
            <w:r>
              <w:rPr>
                <w:rFonts w:ascii="Arial" w:eastAsia="Arial" w:hAnsi="Arial" w:cs="Arial"/>
                <w:spacing w:val="-1"/>
                <w:sz w:val="22"/>
                <w:szCs w:val="22"/>
              </w:rPr>
              <w:t>a</w:t>
            </w:r>
            <w:r>
              <w:rPr>
                <w:rFonts w:ascii="Arial" w:eastAsia="Arial" w:hAnsi="Arial" w:cs="Arial"/>
                <w:sz w:val="22"/>
                <w:szCs w:val="22"/>
              </w:rPr>
              <w:t xml:space="preserve">n)     </w:t>
            </w:r>
            <w:r>
              <w:rPr>
                <w:rFonts w:ascii="Arial" w:eastAsia="Arial" w:hAnsi="Arial" w:cs="Arial"/>
                <w:spacing w:val="14"/>
                <w:sz w:val="22"/>
                <w:szCs w:val="22"/>
              </w:rPr>
              <w:t xml:space="preserve"> </w:t>
            </w:r>
            <w:r>
              <w:rPr>
                <w:rFonts w:ascii="Arial" w:eastAsia="Arial" w:hAnsi="Arial" w:cs="Arial"/>
                <w:sz w:val="22"/>
                <w:szCs w:val="22"/>
              </w:rPr>
              <w:t>b</w:t>
            </w:r>
            <w:r>
              <w:rPr>
                <w:rFonts w:ascii="Arial" w:eastAsia="Arial" w:hAnsi="Arial" w:cs="Arial"/>
                <w:spacing w:val="-1"/>
                <w:sz w:val="22"/>
                <w:szCs w:val="22"/>
              </w:rPr>
              <w:t>e</w:t>
            </w:r>
            <w:r>
              <w:rPr>
                <w:rFonts w:ascii="Arial" w:eastAsia="Arial" w:hAnsi="Arial" w:cs="Arial"/>
                <w:spacing w:val="-2"/>
                <w:sz w:val="22"/>
                <w:szCs w:val="22"/>
              </w:rPr>
              <w:t>r</w:t>
            </w:r>
            <w:r>
              <w:rPr>
                <w:rFonts w:ascii="Arial" w:eastAsia="Arial" w:hAnsi="Arial" w:cs="Arial"/>
                <w:sz w:val="22"/>
                <w:szCs w:val="22"/>
              </w:rPr>
              <w:t>u</w:t>
            </w:r>
            <w:r>
              <w:rPr>
                <w:rFonts w:ascii="Arial" w:eastAsia="Arial" w:hAnsi="Arial" w:cs="Arial"/>
                <w:spacing w:val="-1"/>
                <w:sz w:val="22"/>
                <w:szCs w:val="22"/>
              </w:rPr>
              <w:t>b</w:t>
            </w:r>
            <w:r>
              <w:rPr>
                <w:rFonts w:ascii="Arial" w:eastAsia="Arial" w:hAnsi="Arial" w:cs="Arial"/>
                <w:sz w:val="22"/>
                <w:szCs w:val="22"/>
              </w:rPr>
              <w:t>ah</w:t>
            </w:r>
          </w:p>
          <w:p w14:paraId="7B3CFFE0" w14:textId="73DD8422" w:rsidR="00424EF6" w:rsidRPr="00424EF6" w:rsidRDefault="00424EF6" w:rsidP="00BC44FD">
            <w:pPr>
              <w:ind w:left="155"/>
              <w:rPr>
                <w:rFonts w:ascii="Arial" w:eastAsia="Arial" w:hAnsi="Arial" w:cs="Arial"/>
                <w:sz w:val="22"/>
                <w:szCs w:val="22"/>
              </w:rPr>
            </w:pPr>
            <w:r>
              <w:rPr>
                <w:rFonts w:ascii="Arial" w:eastAsia="Arial" w:hAnsi="Arial" w:cs="Arial"/>
                <w:sz w:val="22"/>
                <w:szCs w:val="22"/>
              </w:rPr>
              <w:t>sete</w:t>
            </w:r>
            <w:r>
              <w:rPr>
                <w:rFonts w:ascii="Arial" w:eastAsia="Arial" w:hAnsi="Arial" w:cs="Arial"/>
                <w:spacing w:val="-1"/>
                <w:sz w:val="22"/>
                <w:szCs w:val="22"/>
              </w:rPr>
              <w:t>l</w:t>
            </w:r>
            <w:r>
              <w:rPr>
                <w:rFonts w:ascii="Arial" w:eastAsia="Arial" w:hAnsi="Arial" w:cs="Arial"/>
                <w:sz w:val="22"/>
                <w:szCs w:val="22"/>
              </w:rPr>
              <w:t xml:space="preserve">ah </w:t>
            </w:r>
            <w:r>
              <w:rPr>
                <w:rFonts w:ascii="Arial" w:eastAsia="Arial" w:hAnsi="Arial" w:cs="Arial"/>
                <w:spacing w:val="60"/>
                <w:sz w:val="22"/>
                <w:szCs w:val="22"/>
              </w:rPr>
              <w:t xml:space="preserve"> </w:t>
            </w:r>
            <w:r>
              <w:rPr>
                <w:rFonts w:ascii="Arial" w:eastAsia="Arial" w:hAnsi="Arial" w:cs="Arial"/>
                <w:spacing w:val="1"/>
                <w:sz w:val="22"/>
                <w:szCs w:val="22"/>
              </w:rPr>
              <w:t>m</w:t>
            </w:r>
            <w:r>
              <w:rPr>
                <w:rFonts w:ascii="Arial" w:eastAsia="Arial" w:hAnsi="Arial" w:cs="Arial"/>
                <w:sz w:val="22"/>
                <w:szCs w:val="22"/>
              </w:rPr>
              <w:t>e</w:t>
            </w:r>
            <w:r>
              <w:rPr>
                <w:rFonts w:ascii="Arial" w:eastAsia="Arial" w:hAnsi="Arial" w:cs="Arial"/>
                <w:spacing w:val="-1"/>
                <w:sz w:val="22"/>
                <w:szCs w:val="22"/>
              </w:rPr>
              <w:t>n</w:t>
            </w:r>
            <w:r>
              <w:rPr>
                <w:rFonts w:ascii="Arial" w:eastAsia="Arial" w:hAnsi="Arial" w:cs="Arial"/>
                <w:sz w:val="22"/>
                <w:szCs w:val="22"/>
              </w:rPr>
              <w:t>g</w:t>
            </w: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1"/>
                <w:sz w:val="22"/>
                <w:szCs w:val="22"/>
              </w:rPr>
              <w:t>ali</w:t>
            </w:r>
            <w:r>
              <w:rPr>
                <w:rFonts w:ascii="Arial" w:eastAsia="Arial" w:hAnsi="Arial" w:cs="Arial"/>
                <w:sz w:val="22"/>
                <w:szCs w:val="22"/>
              </w:rPr>
              <w:t>s</w:t>
            </w:r>
            <w:r>
              <w:rPr>
                <w:rFonts w:ascii="Arial" w:eastAsia="Arial" w:hAnsi="Arial" w:cs="Arial"/>
                <w:spacing w:val="-1"/>
                <w:sz w:val="22"/>
                <w:szCs w:val="22"/>
              </w:rPr>
              <w:t>i</w:t>
            </w:r>
            <w:r>
              <w:rPr>
                <w:rFonts w:ascii="Arial" w:eastAsia="Arial" w:hAnsi="Arial" w:cs="Arial"/>
                <w:sz w:val="22"/>
                <w:szCs w:val="22"/>
              </w:rPr>
              <w:t xml:space="preserve">s  </w:t>
            </w:r>
            <w:r>
              <w:rPr>
                <w:rFonts w:ascii="Arial" w:eastAsia="Arial" w:hAnsi="Arial" w:cs="Arial"/>
                <w:spacing w:val="2"/>
                <w:sz w:val="22"/>
                <w:szCs w:val="22"/>
              </w:rPr>
              <w:t xml:space="preserve"> </w:t>
            </w:r>
            <w:r>
              <w:rPr>
                <w:rFonts w:ascii="Arial" w:eastAsia="Arial" w:hAnsi="Arial" w:cs="Arial"/>
                <w:sz w:val="22"/>
                <w:szCs w:val="22"/>
              </w:rPr>
              <w:t>kas</w:t>
            </w:r>
            <w:r>
              <w:rPr>
                <w:rFonts w:ascii="Arial" w:eastAsia="Arial" w:hAnsi="Arial" w:cs="Arial"/>
                <w:spacing w:val="-1"/>
                <w:sz w:val="22"/>
                <w:szCs w:val="22"/>
              </w:rPr>
              <w:t>u</w:t>
            </w:r>
            <w:r>
              <w:rPr>
                <w:rFonts w:ascii="Arial" w:eastAsia="Arial" w:hAnsi="Arial" w:cs="Arial"/>
                <w:sz w:val="22"/>
                <w:szCs w:val="22"/>
              </w:rPr>
              <w:t>s</w:t>
            </w:r>
          </w:p>
          <w:p w14:paraId="7F1F7134" w14:textId="6E3126DD" w:rsidR="00424EF6" w:rsidRDefault="00424EF6" w:rsidP="00BC44FD">
            <w:pPr>
              <w:ind w:left="155"/>
              <w:rPr>
                <w:rFonts w:ascii="Arial" w:eastAsia="Arial" w:hAnsi="Arial" w:cs="Arial"/>
                <w:sz w:val="22"/>
                <w:szCs w:val="22"/>
              </w:rPr>
            </w:pPr>
            <w:r>
              <w:rPr>
                <w:rFonts w:ascii="Arial" w:eastAsia="Arial" w:hAnsi="Arial" w:cs="Arial"/>
                <w:spacing w:val="-1"/>
                <w:sz w:val="22"/>
                <w:szCs w:val="22"/>
              </w:rPr>
              <w:t>P</w:t>
            </w:r>
            <w:r>
              <w:rPr>
                <w:rFonts w:ascii="Arial" w:eastAsia="Arial" w:hAnsi="Arial" w:cs="Arial"/>
                <w:sz w:val="22"/>
                <w:szCs w:val="22"/>
              </w:rPr>
              <w:t>ak Ton</w:t>
            </w:r>
            <w:r>
              <w:rPr>
                <w:rFonts w:ascii="Arial" w:eastAsia="Arial" w:hAnsi="Arial" w:cs="Arial"/>
                <w:spacing w:val="-2"/>
                <w:sz w:val="22"/>
                <w:szCs w:val="22"/>
              </w:rPr>
              <w:t>i</w:t>
            </w:r>
            <w:r>
              <w:rPr>
                <w:rFonts w:ascii="Arial" w:eastAsia="Arial" w:hAnsi="Arial" w:cs="Arial"/>
                <w:sz w:val="22"/>
                <w:szCs w:val="22"/>
              </w:rPr>
              <w:t>?</w:t>
            </w:r>
          </w:p>
        </w:tc>
        <w:tc>
          <w:tcPr>
            <w:tcW w:w="3119" w:type="dxa"/>
            <w:tcBorders>
              <w:top w:val="single" w:sz="6" w:space="0" w:color="000000"/>
              <w:left w:val="single" w:sz="6" w:space="0" w:color="000000"/>
              <w:bottom w:val="nil"/>
              <w:right w:val="single" w:sz="6" w:space="0" w:color="000000"/>
            </w:tcBorders>
          </w:tcPr>
          <w:p w14:paraId="5C2369D2" w14:textId="77777777" w:rsidR="00424EF6" w:rsidRDefault="00424EF6" w:rsidP="00BC44FD">
            <w:pPr>
              <w:ind w:left="155" w:right="179"/>
              <w:jc w:val="both"/>
              <w:rPr>
                <w:rFonts w:ascii="Arial" w:hAnsi="Arial" w:cs="Arial"/>
                <w:sz w:val="22"/>
                <w:szCs w:val="22"/>
              </w:rPr>
            </w:pPr>
          </w:p>
          <w:p w14:paraId="7446E38E" w14:textId="1C289687" w:rsidR="00424EF6" w:rsidRPr="00660DD8" w:rsidRDefault="00424EF6" w:rsidP="00BC44FD">
            <w:pPr>
              <w:ind w:left="155" w:right="179"/>
              <w:jc w:val="both"/>
              <w:rPr>
                <w:rFonts w:ascii="Arial" w:hAnsi="Arial" w:cs="Arial"/>
                <w:sz w:val="22"/>
                <w:szCs w:val="22"/>
              </w:rPr>
            </w:pPr>
            <w:r w:rsidRPr="00660DD8">
              <w:rPr>
                <w:rFonts w:ascii="Arial" w:hAnsi="Arial" w:cs="Arial"/>
                <w:sz w:val="22"/>
                <w:szCs w:val="22"/>
              </w:rPr>
              <w:t>Pemahaman saya menjadi lebih aplikatif. Awalnya teori seperti Piaget atau Vygotsky hanya sebatas konsep akademik, namun melalui kasus ini saya memahami bahwa teori tersebut adalah alat bantu (tools) untuk memetakan solusi nyata atas perilaku murid yang beragam di kelas.</w:t>
            </w:r>
          </w:p>
        </w:tc>
      </w:tr>
      <w:tr w:rsidR="00424EF6" w14:paraId="1F55E09A" w14:textId="77777777" w:rsidTr="00BC44FD">
        <w:trPr>
          <w:trHeight w:hRule="exact" w:val="20"/>
        </w:trPr>
        <w:tc>
          <w:tcPr>
            <w:tcW w:w="1978" w:type="dxa"/>
            <w:vMerge/>
            <w:tcBorders>
              <w:left w:val="single" w:sz="6" w:space="0" w:color="000000"/>
              <w:right w:val="single" w:sz="6" w:space="0" w:color="000000"/>
            </w:tcBorders>
          </w:tcPr>
          <w:p w14:paraId="7188EE26" w14:textId="77777777" w:rsidR="00424EF6" w:rsidRDefault="00424EF6" w:rsidP="00BC44FD"/>
        </w:tc>
        <w:tc>
          <w:tcPr>
            <w:tcW w:w="3260" w:type="dxa"/>
            <w:tcBorders>
              <w:top w:val="single" w:sz="6" w:space="0" w:color="000000"/>
              <w:left w:val="single" w:sz="6" w:space="0" w:color="000000"/>
              <w:bottom w:val="nil"/>
              <w:right w:val="single" w:sz="6" w:space="0" w:color="000000"/>
            </w:tcBorders>
          </w:tcPr>
          <w:p w14:paraId="2D2526E2" w14:textId="77777777" w:rsidR="00424EF6" w:rsidRDefault="00424EF6" w:rsidP="00BC44FD">
            <w:pPr>
              <w:rPr>
                <w:sz w:val="22"/>
                <w:szCs w:val="22"/>
              </w:rPr>
            </w:pPr>
          </w:p>
          <w:p w14:paraId="05518858" w14:textId="77777777" w:rsidR="00424EF6" w:rsidRDefault="00424EF6" w:rsidP="00BC44FD">
            <w:pPr>
              <w:ind w:left="155"/>
              <w:rPr>
                <w:rFonts w:ascii="Arial" w:eastAsia="Arial" w:hAnsi="Arial" w:cs="Arial"/>
                <w:sz w:val="22"/>
                <w:szCs w:val="22"/>
              </w:rPr>
            </w:pPr>
            <w:r>
              <w:rPr>
                <w:rFonts w:ascii="Arial" w:eastAsia="Arial" w:hAnsi="Arial" w:cs="Arial"/>
                <w:sz w:val="22"/>
                <w:szCs w:val="22"/>
              </w:rPr>
              <w:t>T</w:t>
            </w:r>
            <w:r>
              <w:rPr>
                <w:rFonts w:ascii="Arial" w:eastAsia="Arial" w:hAnsi="Arial" w:cs="Arial"/>
                <w:spacing w:val="-1"/>
                <w:sz w:val="22"/>
                <w:szCs w:val="22"/>
              </w:rPr>
              <w:t>a</w:t>
            </w:r>
            <w:r>
              <w:rPr>
                <w:rFonts w:ascii="Arial" w:eastAsia="Arial" w:hAnsi="Arial" w:cs="Arial"/>
                <w:sz w:val="22"/>
                <w:szCs w:val="22"/>
              </w:rPr>
              <w:t>ntang</w:t>
            </w: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15"/>
                <w:sz w:val="22"/>
                <w:szCs w:val="22"/>
              </w:rPr>
              <w:t xml:space="preserve"> </w:t>
            </w:r>
            <w:r>
              <w:rPr>
                <w:rFonts w:ascii="Arial" w:eastAsia="Arial" w:hAnsi="Arial" w:cs="Arial"/>
                <w:spacing w:val="1"/>
                <w:sz w:val="22"/>
                <w:szCs w:val="22"/>
              </w:rPr>
              <w:t>t</w:t>
            </w:r>
            <w:r>
              <w:rPr>
                <w:rFonts w:ascii="Arial" w:eastAsia="Arial" w:hAnsi="Arial" w:cs="Arial"/>
                <w:sz w:val="22"/>
                <w:szCs w:val="22"/>
              </w:rPr>
              <w:t>erb</w:t>
            </w:r>
            <w:r>
              <w:rPr>
                <w:rFonts w:ascii="Arial" w:eastAsia="Arial" w:hAnsi="Arial" w:cs="Arial"/>
                <w:spacing w:val="-3"/>
                <w:sz w:val="22"/>
                <w:szCs w:val="22"/>
              </w:rPr>
              <w:t>e</w:t>
            </w:r>
            <w:r>
              <w:rPr>
                <w:rFonts w:ascii="Arial" w:eastAsia="Arial" w:hAnsi="Arial" w:cs="Arial"/>
                <w:sz w:val="22"/>
                <w:szCs w:val="22"/>
              </w:rPr>
              <w:t>sar</w:t>
            </w:r>
            <w:r>
              <w:rPr>
                <w:rFonts w:ascii="Arial" w:eastAsia="Arial" w:hAnsi="Arial" w:cs="Arial"/>
                <w:spacing w:val="16"/>
                <w:sz w:val="22"/>
                <w:szCs w:val="22"/>
              </w:rPr>
              <w:t xml:space="preserve"> </w:t>
            </w:r>
            <w:r>
              <w:rPr>
                <w:rFonts w:ascii="Arial" w:eastAsia="Arial" w:hAnsi="Arial" w:cs="Arial"/>
                <w:sz w:val="22"/>
                <w:szCs w:val="22"/>
              </w:rPr>
              <w:t>a</w:t>
            </w:r>
            <w:r>
              <w:rPr>
                <w:rFonts w:ascii="Arial" w:eastAsia="Arial" w:hAnsi="Arial" w:cs="Arial"/>
                <w:spacing w:val="-1"/>
                <w:sz w:val="22"/>
                <w:szCs w:val="22"/>
              </w:rPr>
              <w:t>p</w:t>
            </w:r>
            <w:r>
              <w:rPr>
                <w:rFonts w:ascii="Arial" w:eastAsia="Arial" w:hAnsi="Arial" w:cs="Arial"/>
                <w:sz w:val="22"/>
                <w:szCs w:val="22"/>
              </w:rPr>
              <w:t>a</w:t>
            </w:r>
            <w:r>
              <w:rPr>
                <w:rFonts w:ascii="Arial" w:eastAsia="Arial" w:hAnsi="Arial" w:cs="Arial"/>
                <w:spacing w:val="15"/>
                <w:sz w:val="22"/>
                <w:szCs w:val="22"/>
              </w:rPr>
              <w:t xml:space="preserve"> </w:t>
            </w:r>
            <w:r>
              <w:rPr>
                <w:rFonts w:ascii="Arial" w:eastAsia="Arial" w:hAnsi="Arial" w:cs="Arial"/>
                <w:sz w:val="22"/>
                <w:szCs w:val="22"/>
              </w:rPr>
              <w:t>ya</w:t>
            </w:r>
            <w:r>
              <w:rPr>
                <w:rFonts w:ascii="Arial" w:eastAsia="Arial" w:hAnsi="Arial" w:cs="Arial"/>
                <w:spacing w:val="-1"/>
                <w:sz w:val="22"/>
                <w:szCs w:val="22"/>
              </w:rPr>
              <w:t>n</w:t>
            </w:r>
            <w:r>
              <w:rPr>
                <w:rFonts w:ascii="Arial" w:eastAsia="Arial" w:hAnsi="Arial" w:cs="Arial"/>
                <w:sz w:val="22"/>
                <w:szCs w:val="22"/>
              </w:rPr>
              <w:t>g</w:t>
            </w:r>
          </w:p>
        </w:tc>
        <w:tc>
          <w:tcPr>
            <w:tcW w:w="3119" w:type="dxa"/>
            <w:vMerge w:val="restart"/>
            <w:tcBorders>
              <w:top w:val="single" w:sz="6" w:space="0" w:color="000000"/>
              <w:left w:val="single" w:sz="6" w:space="0" w:color="000000"/>
              <w:right w:val="single" w:sz="6" w:space="0" w:color="000000"/>
            </w:tcBorders>
          </w:tcPr>
          <w:p w14:paraId="23E83C16" w14:textId="57A5E1B3" w:rsidR="00424EF6" w:rsidRPr="00660DD8" w:rsidRDefault="00424EF6" w:rsidP="00BC44FD">
            <w:pPr>
              <w:ind w:left="155" w:right="179"/>
              <w:jc w:val="both"/>
              <w:rPr>
                <w:rFonts w:ascii="Arial" w:hAnsi="Arial" w:cs="Arial"/>
                <w:sz w:val="22"/>
                <w:szCs w:val="22"/>
              </w:rPr>
            </w:pPr>
            <w:r w:rsidRPr="00660DD8">
              <w:rPr>
                <w:rFonts w:ascii="Arial" w:hAnsi="Arial" w:cs="Arial"/>
                <w:sz w:val="22"/>
                <w:szCs w:val="22"/>
              </w:rPr>
              <w:t>Tantangannya adalah menghindari pelabelan kaku pada satu murid. Misalnya, Nina bukan sekadar "pintar matematika", tapi ia sedang berada pada tahap operasional konkret yang butuh struktur. Kami mengatasinya dengan melihat irisan antar teori (seperti menggabungkan aspek kognitif Piaget dengan aspek psikososial Erikson) untuk merancang satu kegiatan yang holistik.</w:t>
            </w:r>
          </w:p>
        </w:tc>
      </w:tr>
      <w:tr w:rsidR="00424EF6" w14:paraId="7269F1B8" w14:textId="77777777" w:rsidTr="00BC44FD">
        <w:trPr>
          <w:trHeight w:val="4519"/>
        </w:trPr>
        <w:tc>
          <w:tcPr>
            <w:tcW w:w="1978" w:type="dxa"/>
            <w:vMerge/>
            <w:tcBorders>
              <w:left w:val="single" w:sz="6" w:space="0" w:color="000000"/>
              <w:bottom w:val="nil"/>
              <w:right w:val="single" w:sz="6" w:space="0" w:color="000000"/>
            </w:tcBorders>
          </w:tcPr>
          <w:p w14:paraId="3C9627CC" w14:textId="77777777" w:rsidR="00424EF6" w:rsidRDefault="00424EF6" w:rsidP="00BC44FD"/>
        </w:tc>
        <w:tc>
          <w:tcPr>
            <w:tcW w:w="3260" w:type="dxa"/>
            <w:tcBorders>
              <w:top w:val="nil"/>
              <w:left w:val="single" w:sz="6" w:space="0" w:color="000000"/>
              <w:bottom w:val="nil"/>
              <w:right w:val="single" w:sz="6" w:space="0" w:color="000000"/>
            </w:tcBorders>
          </w:tcPr>
          <w:p w14:paraId="691E5E5F" w14:textId="7EAE53D4" w:rsidR="00424EF6" w:rsidRDefault="00424EF6" w:rsidP="00BC44FD">
            <w:pPr>
              <w:ind w:left="155"/>
              <w:rPr>
                <w:rFonts w:ascii="Arial" w:eastAsia="Arial" w:hAnsi="Arial" w:cs="Arial"/>
                <w:sz w:val="22"/>
                <w:szCs w:val="22"/>
              </w:rPr>
            </w:pPr>
            <w:r>
              <w:rPr>
                <w:rFonts w:ascii="Arial" w:eastAsia="Arial" w:hAnsi="Arial" w:cs="Arial"/>
                <w:sz w:val="22"/>
                <w:szCs w:val="22"/>
                <w:lang w:val="id-ID"/>
              </w:rPr>
              <w:t xml:space="preserve">Tantangan terbesar apa yang </w:t>
            </w:r>
            <w:r>
              <w:rPr>
                <w:rFonts w:ascii="Arial" w:eastAsia="Arial" w:hAnsi="Arial" w:cs="Arial"/>
                <w:sz w:val="22"/>
                <w:szCs w:val="22"/>
              </w:rPr>
              <w:t>d</w:t>
            </w:r>
            <w:r>
              <w:rPr>
                <w:rFonts w:ascii="Arial" w:eastAsia="Arial" w:hAnsi="Arial" w:cs="Arial"/>
                <w:spacing w:val="-1"/>
                <w:sz w:val="22"/>
                <w:szCs w:val="22"/>
              </w:rPr>
              <w:t>i</w:t>
            </w:r>
            <w:r>
              <w:rPr>
                <w:rFonts w:ascii="Arial" w:eastAsia="Arial" w:hAnsi="Arial" w:cs="Arial"/>
                <w:sz w:val="22"/>
                <w:szCs w:val="22"/>
              </w:rPr>
              <w:t>h</w:t>
            </w:r>
            <w:r>
              <w:rPr>
                <w:rFonts w:ascii="Arial" w:eastAsia="Arial" w:hAnsi="Arial" w:cs="Arial"/>
                <w:spacing w:val="-1"/>
                <w:sz w:val="22"/>
                <w:szCs w:val="22"/>
              </w:rPr>
              <w:t>a</w:t>
            </w:r>
            <w:r>
              <w:rPr>
                <w:rFonts w:ascii="Arial" w:eastAsia="Arial" w:hAnsi="Arial" w:cs="Arial"/>
                <w:sz w:val="22"/>
                <w:szCs w:val="22"/>
              </w:rPr>
              <w:t>d</w:t>
            </w:r>
            <w:r>
              <w:rPr>
                <w:rFonts w:ascii="Arial" w:eastAsia="Arial" w:hAnsi="Arial" w:cs="Arial"/>
                <w:spacing w:val="-1"/>
                <w:sz w:val="22"/>
                <w:szCs w:val="22"/>
              </w:rPr>
              <w:t>a</w:t>
            </w:r>
            <w:r>
              <w:rPr>
                <w:rFonts w:ascii="Arial" w:eastAsia="Arial" w:hAnsi="Arial" w:cs="Arial"/>
                <w:sz w:val="22"/>
                <w:szCs w:val="22"/>
              </w:rPr>
              <w:t xml:space="preserve">pi    </w:t>
            </w:r>
            <w:r>
              <w:rPr>
                <w:rFonts w:ascii="Arial" w:eastAsia="Arial" w:hAnsi="Arial" w:cs="Arial"/>
                <w:spacing w:val="18"/>
                <w:sz w:val="22"/>
                <w:szCs w:val="22"/>
              </w:rPr>
              <w:t xml:space="preserve"> </w:t>
            </w:r>
            <w:r>
              <w:rPr>
                <w:rFonts w:ascii="Arial" w:eastAsia="Arial" w:hAnsi="Arial" w:cs="Arial"/>
                <w:sz w:val="22"/>
                <w:szCs w:val="22"/>
              </w:rPr>
              <w:t>ke</w:t>
            </w:r>
            <w:r>
              <w:rPr>
                <w:rFonts w:ascii="Arial" w:eastAsia="Arial" w:hAnsi="Arial" w:cs="Arial"/>
                <w:spacing w:val="-1"/>
                <w:sz w:val="22"/>
                <w:szCs w:val="22"/>
              </w:rPr>
              <w:t>l</w:t>
            </w:r>
            <w:r>
              <w:rPr>
                <w:rFonts w:ascii="Arial" w:eastAsia="Arial" w:hAnsi="Arial" w:cs="Arial"/>
                <w:sz w:val="22"/>
                <w:szCs w:val="22"/>
              </w:rPr>
              <w:t xml:space="preserve">ompok    </w:t>
            </w:r>
            <w:r>
              <w:rPr>
                <w:rFonts w:ascii="Arial" w:eastAsia="Arial" w:hAnsi="Arial" w:cs="Arial"/>
                <w:spacing w:val="19"/>
                <w:sz w:val="22"/>
                <w:szCs w:val="22"/>
              </w:rPr>
              <w:t xml:space="preserve"> </w:t>
            </w: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1"/>
                <w:sz w:val="22"/>
                <w:szCs w:val="22"/>
              </w:rPr>
              <w:t>d</w:t>
            </w:r>
            <w:r>
              <w:rPr>
                <w:rFonts w:ascii="Arial" w:eastAsia="Arial" w:hAnsi="Arial" w:cs="Arial"/>
                <w:sz w:val="22"/>
                <w:szCs w:val="22"/>
              </w:rPr>
              <w:t>a</w:t>
            </w:r>
          </w:p>
          <w:p w14:paraId="10814E37" w14:textId="00D2F0A5" w:rsidR="00424EF6" w:rsidRPr="00424EF6" w:rsidRDefault="00424EF6" w:rsidP="00BC44FD">
            <w:pPr>
              <w:ind w:left="155"/>
              <w:rPr>
                <w:rFonts w:ascii="Arial" w:eastAsia="Arial" w:hAnsi="Arial" w:cs="Arial"/>
                <w:sz w:val="22"/>
                <w:szCs w:val="22"/>
              </w:rPr>
            </w:pPr>
            <w:r>
              <w:rPr>
                <w:rFonts w:ascii="Arial" w:eastAsia="Arial" w:hAnsi="Arial" w:cs="Arial"/>
                <w:sz w:val="22"/>
                <w:szCs w:val="22"/>
              </w:rPr>
              <w:t>d</w:t>
            </w:r>
            <w:r>
              <w:rPr>
                <w:rFonts w:ascii="Arial" w:eastAsia="Arial" w:hAnsi="Arial" w:cs="Arial"/>
                <w:spacing w:val="-1"/>
                <w:sz w:val="22"/>
                <w:szCs w:val="22"/>
              </w:rPr>
              <w:t>al</w:t>
            </w:r>
            <w:r>
              <w:rPr>
                <w:rFonts w:ascii="Arial" w:eastAsia="Arial" w:hAnsi="Arial" w:cs="Arial"/>
                <w:sz w:val="22"/>
                <w:szCs w:val="22"/>
              </w:rPr>
              <w:t xml:space="preserve">am </w:t>
            </w:r>
            <w:r>
              <w:rPr>
                <w:rFonts w:ascii="Arial" w:eastAsia="Arial" w:hAnsi="Arial" w:cs="Arial"/>
                <w:spacing w:val="13"/>
                <w:sz w:val="22"/>
                <w:szCs w:val="22"/>
              </w:rPr>
              <w:t xml:space="preserve"> </w:t>
            </w:r>
            <w:r>
              <w:rPr>
                <w:rFonts w:ascii="Arial" w:eastAsia="Arial" w:hAnsi="Arial" w:cs="Arial"/>
                <w:spacing w:val="1"/>
                <w:sz w:val="22"/>
                <w:szCs w:val="22"/>
              </w:rPr>
              <w:t>m</w:t>
            </w:r>
            <w:r>
              <w:rPr>
                <w:rFonts w:ascii="Arial" w:eastAsia="Arial" w:hAnsi="Arial" w:cs="Arial"/>
                <w:sz w:val="22"/>
                <w:szCs w:val="22"/>
              </w:rPr>
              <w:t>e</w:t>
            </w:r>
            <w:r>
              <w:rPr>
                <w:rFonts w:ascii="Arial" w:eastAsia="Arial" w:hAnsi="Arial" w:cs="Arial"/>
                <w:spacing w:val="-1"/>
                <w:sz w:val="22"/>
                <w:szCs w:val="22"/>
              </w:rPr>
              <w:t>n</w:t>
            </w:r>
            <w:r>
              <w:rPr>
                <w:rFonts w:ascii="Arial" w:eastAsia="Arial" w:hAnsi="Arial" w:cs="Arial"/>
                <w:sz w:val="22"/>
                <w:szCs w:val="22"/>
              </w:rPr>
              <w:t>g</w:t>
            </w:r>
            <w:r>
              <w:rPr>
                <w:rFonts w:ascii="Arial" w:eastAsia="Arial" w:hAnsi="Arial" w:cs="Arial"/>
                <w:spacing w:val="-1"/>
                <w:sz w:val="22"/>
                <w:szCs w:val="22"/>
              </w:rPr>
              <w:t>h</w:t>
            </w:r>
            <w:r>
              <w:rPr>
                <w:rFonts w:ascii="Arial" w:eastAsia="Arial" w:hAnsi="Arial" w:cs="Arial"/>
                <w:sz w:val="22"/>
                <w:szCs w:val="22"/>
              </w:rPr>
              <w:t>u</w:t>
            </w:r>
            <w:r>
              <w:rPr>
                <w:rFonts w:ascii="Arial" w:eastAsia="Arial" w:hAnsi="Arial" w:cs="Arial"/>
                <w:spacing w:val="-1"/>
                <w:sz w:val="22"/>
                <w:szCs w:val="22"/>
              </w:rPr>
              <w:t>b</w:t>
            </w:r>
            <w:r>
              <w:rPr>
                <w:rFonts w:ascii="Arial" w:eastAsia="Arial" w:hAnsi="Arial" w:cs="Arial"/>
                <w:sz w:val="22"/>
                <w:szCs w:val="22"/>
              </w:rPr>
              <w:t>u</w:t>
            </w:r>
            <w:r>
              <w:rPr>
                <w:rFonts w:ascii="Arial" w:eastAsia="Arial" w:hAnsi="Arial" w:cs="Arial"/>
                <w:spacing w:val="-1"/>
                <w:sz w:val="22"/>
                <w:szCs w:val="22"/>
              </w:rPr>
              <w:t>n</w:t>
            </w:r>
            <w:r>
              <w:rPr>
                <w:rFonts w:ascii="Arial" w:eastAsia="Arial" w:hAnsi="Arial" w:cs="Arial"/>
                <w:sz w:val="22"/>
                <w:szCs w:val="22"/>
              </w:rPr>
              <w:t>gk</w:t>
            </w:r>
            <w:r>
              <w:rPr>
                <w:rFonts w:ascii="Arial" w:eastAsia="Arial" w:hAnsi="Arial" w:cs="Arial"/>
                <w:spacing w:val="-1"/>
                <w:sz w:val="22"/>
                <w:szCs w:val="22"/>
              </w:rPr>
              <w:t>a</w:t>
            </w:r>
            <w:r>
              <w:rPr>
                <w:rFonts w:ascii="Arial" w:eastAsia="Arial" w:hAnsi="Arial" w:cs="Arial"/>
                <w:sz w:val="22"/>
                <w:szCs w:val="22"/>
              </w:rPr>
              <w:t xml:space="preserve">n </w:t>
            </w:r>
            <w:r>
              <w:rPr>
                <w:rFonts w:ascii="Arial" w:eastAsia="Arial" w:hAnsi="Arial" w:cs="Arial"/>
                <w:spacing w:val="9"/>
                <w:sz w:val="22"/>
                <w:szCs w:val="22"/>
              </w:rPr>
              <w:t xml:space="preserve"> </w:t>
            </w:r>
            <w:r>
              <w:rPr>
                <w:rFonts w:ascii="Arial" w:eastAsia="Arial" w:hAnsi="Arial" w:cs="Arial"/>
                <w:spacing w:val="1"/>
                <w:sz w:val="22"/>
                <w:szCs w:val="22"/>
              </w:rPr>
              <w:t>t</w:t>
            </w:r>
            <w:r>
              <w:rPr>
                <w:rFonts w:ascii="Arial" w:eastAsia="Arial" w:hAnsi="Arial" w:cs="Arial"/>
                <w:sz w:val="22"/>
                <w:szCs w:val="22"/>
              </w:rPr>
              <w:t>e</w:t>
            </w:r>
            <w:r>
              <w:rPr>
                <w:rFonts w:ascii="Arial" w:eastAsia="Arial" w:hAnsi="Arial" w:cs="Arial"/>
                <w:spacing w:val="-1"/>
                <w:sz w:val="22"/>
                <w:szCs w:val="22"/>
              </w:rPr>
              <w:t>o</w:t>
            </w:r>
            <w:r>
              <w:rPr>
                <w:rFonts w:ascii="Arial" w:eastAsia="Arial" w:hAnsi="Arial" w:cs="Arial"/>
                <w:spacing w:val="1"/>
                <w:sz w:val="22"/>
                <w:szCs w:val="22"/>
              </w:rPr>
              <w:t>r</w:t>
            </w:r>
            <w:r>
              <w:rPr>
                <w:rFonts w:ascii="Arial" w:eastAsia="Arial" w:hAnsi="Arial" w:cs="Arial"/>
                <w:sz w:val="22"/>
                <w:szCs w:val="22"/>
              </w:rPr>
              <w:t>i</w:t>
            </w:r>
          </w:p>
          <w:p w14:paraId="4BA24343" w14:textId="77777777" w:rsidR="00424EF6" w:rsidRDefault="00424EF6" w:rsidP="00BC44FD">
            <w:pPr>
              <w:ind w:left="155"/>
              <w:rPr>
                <w:rFonts w:ascii="Arial" w:eastAsia="Arial" w:hAnsi="Arial" w:cs="Arial"/>
                <w:sz w:val="22"/>
                <w:szCs w:val="22"/>
              </w:rPr>
            </w:pPr>
            <w:r>
              <w:rPr>
                <w:rFonts w:ascii="Arial" w:eastAsia="Arial" w:hAnsi="Arial" w:cs="Arial"/>
                <w:sz w:val="22"/>
                <w:szCs w:val="22"/>
              </w:rPr>
              <w:t>d</w:t>
            </w:r>
            <w:r>
              <w:rPr>
                <w:rFonts w:ascii="Arial" w:eastAsia="Arial" w:hAnsi="Arial" w:cs="Arial"/>
                <w:spacing w:val="-1"/>
                <w:sz w:val="22"/>
                <w:szCs w:val="22"/>
              </w:rPr>
              <w:t>e</w:t>
            </w:r>
            <w:r>
              <w:rPr>
                <w:rFonts w:ascii="Arial" w:eastAsia="Arial" w:hAnsi="Arial" w:cs="Arial"/>
                <w:sz w:val="22"/>
                <w:szCs w:val="22"/>
              </w:rPr>
              <w:t>n</w:t>
            </w:r>
            <w:r>
              <w:rPr>
                <w:rFonts w:ascii="Arial" w:eastAsia="Arial" w:hAnsi="Arial" w:cs="Arial"/>
                <w:spacing w:val="-1"/>
                <w:sz w:val="22"/>
                <w:szCs w:val="22"/>
              </w:rPr>
              <w:t>g</w:t>
            </w:r>
            <w:r>
              <w:rPr>
                <w:rFonts w:ascii="Arial" w:eastAsia="Arial" w:hAnsi="Arial" w:cs="Arial"/>
                <w:sz w:val="22"/>
                <w:szCs w:val="22"/>
              </w:rPr>
              <w:t>an</w:t>
            </w:r>
            <w:r>
              <w:rPr>
                <w:rFonts w:ascii="Arial" w:eastAsia="Arial" w:hAnsi="Arial" w:cs="Arial"/>
                <w:spacing w:val="32"/>
                <w:sz w:val="22"/>
                <w:szCs w:val="22"/>
              </w:rPr>
              <w:t xml:space="preserve"> </w:t>
            </w:r>
            <w:r>
              <w:rPr>
                <w:rFonts w:ascii="Arial" w:eastAsia="Arial" w:hAnsi="Arial" w:cs="Arial"/>
                <w:sz w:val="22"/>
                <w:szCs w:val="22"/>
              </w:rPr>
              <w:t>k</w:t>
            </w:r>
            <w:r>
              <w:rPr>
                <w:rFonts w:ascii="Arial" w:eastAsia="Arial" w:hAnsi="Arial" w:cs="Arial"/>
                <w:spacing w:val="-3"/>
                <w:sz w:val="22"/>
                <w:szCs w:val="22"/>
              </w:rPr>
              <w:t>a</w:t>
            </w:r>
            <w:r>
              <w:rPr>
                <w:rFonts w:ascii="Arial" w:eastAsia="Arial" w:hAnsi="Arial" w:cs="Arial"/>
                <w:spacing w:val="1"/>
                <w:sz w:val="22"/>
                <w:szCs w:val="22"/>
              </w:rPr>
              <w:t>r</w:t>
            </w:r>
            <w:r>
              <w:rPr>
                <w:rFonts w:ascii="Arial" w:eastAsia="Arial" w:hAnsi="Arial" w:cs="Arial"/>
                <w:sz w:val="22"/>
                <w:szCs w:val="22"/>
              </w:rPr>
              <w:t>akt</w:t>
            </w:r>
            <w:r>
              <w:rPr>
                <w:rFonts w:ascii="Arial" w:eastAsia="Arial" w:hAnsi="Arial" w:cs="Arial"/>
                <w:spacing w:val="-2"/>
                <w:sz w:val="22"/>
                <w:szCs w:val="22"/>
              </w:rPr>
              <w:t>e</w:t>
            </w:r>
            <w:r>
              <w:rPr>
                <w:rFonts w:ascii="Arial" w:eastAsia="Arial" w:hAnsi="Arial" w:cs="Arial"/>
                <w:spacing w:val="1"/>
                <w:sz w:val="22"/>
                <w:szCs w:val="22"/>
              </w:rPr>
              <w:t>r</w:t>
            </w:r>
            <w:r>
              <w:rPr>
                <w:rFonts w:ascii="Arial" w:eastAsia="Arial" w:hAnsi="Arial" w:cs="Arial"/>
                <w:spacing w:val="-1"/>
                <w:sz w:val="22"/>
                <w:szCs w:val="22"/>
              </w:rPr>
              <w:t>i</w:t>
            </w:r>
            <w:r>
              <w:rPr>
                <w:rFonts w:ascii="Arial" w:eastAsia="Arial" w:hAnsi="Arial" w:cs="Arial"/>
                <w:sz w:val="22"/>
                <w:szCs w:val="22"/>
              </w:rPr>
              <w:t>s</w:t>
            </w:r>
            <w:r>
              <w:rPr>
                <w:rFonts w:ascii="Arial" w:eastAsia="Arial" w:hAnsi="Arial" w:cs="Arial"/>
                <w:spacing w:val="1"/>
                <w:sz w:val="22"/>
                <w:szCs w:val="22"/>
              </w:rPr>
              <w:t>t</w:t>
            </w:r>
            <w:r>
              <w:rPr>
                <w:rFonts w:ascii="Arial" w:eastAsia="Arial" w:hAnsi="Arial" w:cs="Arial"/>
                <w:spacing w:val="-1"/>
                <w:sz w:val="22"/>
                <w:szCs w:val="22"/>
              </w:rPr>
              <w:t>i</w:t>
            </w:r>
            <w:r>
              <w:rPr>
                <w:rFonts w:ascii="Arial" w:eastAsia="Arial" w:hAnsi="Arial" w:cs="Arial"/>
                <w:sz w:val="22"/>
                <w:szCs w:val="22"/>
              </w:rPr>
              <w:t>k</w:t>
            </w:r>
            <w:r>
              <w:rPr>
                <w:rFonts w:ascii="Arial" w:eastAsia="Arial" w:hAnsi="Arial" w:cs="Arial"/>
                <w:spacing w:val="30"/>
                <w:sz w:val="22"/>
                <w:szCs w:val="22"/>
              </w:rPr>
              <w:t xml:space="preserve"> </w:t>
            </w:r>
            <w:r>
              <w:rPr>
                <w:rFonts w:ascii="Arial" w:eastAsia="Arial" w:hAnsi="Arial" w:cs="Arial"/>
                <w:sz w:val="22"/>
                <w:szCs w:val="22"/>
              </w:rPr>
              <w:t>ke</w:t>
            </w:r>
            <w:r>
              <w:rPr>
                <w:rFonts w:ascii="Arial" w:eastAsia="Arial" w:hAnsi="Arial" w:cs="Arial"/>
                <w:spacing w:val="-3"/>
                <w:sz w:val="22"/>
                <w:szCs w:val="22"/>
              </w:rPr>
              <w:t>e</w:t>
            </w:r>
            <w:r>
              <w:rPr>
                <w:rFonts w:ascii="Arial" w:eastAsia="Arial" w:hAnsi="Arial" w:cs="Arial"/>
                <w:spacing w:val="1"/>
                <w:sz w:val="22"/>
                <w:szCs w:val="22"/>
              </w:rPr>
              <w:t>m</w:t>
            </w:r>
            <w:r>
              <w:rPr>
                <w:rFonts w:ascii="Arial" w:eastAsia="Arial" w:hAnsi="Arial" w:cs="Arial"/>
                <w:sz w:val="22"/>
                <w:szCs w:val="22"/>
              </w:rPr>
              <w:t>p</w:t>
            </w:r>
            <w:r>
              <w:rPr>
                <w:rFonts w:ascii="Arial" w:eastAsia="Arial" w:hAnsi="Arial" w:cs="Arial"/>
                <w:spacing w:val="-1"/>
                <w:sz w:val="22"/>
                <w:szCs w:val="22"/>
              </w:rPr>
              <w:t>a</w:t>
            </w:r>
            <w:r>
              <w:rPr>
                <w:rFonts w:ascii="Arial" w:eastAsia="Arial" w:hAnsi="Arial" w:cs="Arial"/>
                <w:sz w:val="22"/>
                <w:szCs w:val="22"/>
              </w:rPr>
              <w:t>t</w:t>
            </w:r>
          </w:p>
          <w:p w14:paraId="2AFB2C6B" w14:textId="77777777" w:rsidR="00424EF6" w:rsidRDefault="00424EF6" w:rsidP="00BC44FD">
            <w:pPr>
              <w:ind w:left="155"/>
              <w:rPr>
                <w:rFonts w:ascii="Arial" w:eastAsia="Arial" w:hAnsi="Arial" w:cs="Arial"/>
                <w:sz w:val="22"/>
                <w:szCs w:val="22"/>
              </w:rPr>
            </w:pPr>
            <w:r>
              <w:rPr>
                <w:rFonts w:ascii="Arial" w:eastAsia="Arial" w:hAnsi="Arial" w:cs="Arial"/>
                <w:spacing w:val="1"/>
                <w:sz w:val="22"/>
                <w:szCs w:val="22"/>
              </w:rPr>
              <w:t>m</w:t>
            </w:r>
            <w:r>
              <w:rPr>
                <w:rFonts w:ascii="Arial" w:eastAsia="Arial" w:hAnsi="Arial" w:cs="Arial"/>
                <w:sz w:val="22"/>
                <w:szCs w:val="22"/>
              </w:rPr>
              <w:t>uri</w:t>
            </w:r>
            <w:r>
              <w:rPr>
                <w:rFonts w:ascii="Arial" w:eastAsia="Arial" w:hAnsi="Arial" w:cs="Arial"/>
                <w:spacing w:val="-1"/>
                <w:sz w:val="22"/>
                <w:szCs w:val="22"/>
              </w:rPr>
              <w:t>d</w:t>
            </w:r>
            <w:r>
              <w:rPr>
                <w:rFonts w:ascii="Arial" w:eastAsia="Arial" w:hAnsi="Arial" w:cs="Arial"/>
                <w:sz w:val="22"/>
                <w:szCs w:val="22"/>
              </w:rPr>
              <w:t xml:space="preserve">?    </w:t>
            </w:r>
            <w:r>
              <w:rPr>
                <w:rFonts w:ascii="Arial" w:eastAsia="Arial" w:hAnsi="Arial" w:cs="Arial"/>
                <w:spacing w:val="14"/>
                <w:sz w:val="22"/>
                <w:szCs w:val="22"/>
              </w:rPr>
              <w:t xml:space="preserve"> </w:t>
            </w:r>
            <w:r>
              <w:rPr>
                <w:rFonts w:ascii="Arial" w:eastAsia="Arial" w:hAnsi="Arial" w:cs="Arial"/>
                <w:spacing w:val="-1"/>
                <w:sz w:val="22"/>
                <w:szCs w:val="22"/>
              </w:rPr>
              <w:t>B</w:t>
            </w:r>
            <w:r>
              <w:rPr>
                <w:rFonts w:ascii="Arial" w:eastAsia="Arial" w:hAnsi="Arial" w:cs="Arial"/>
                <w:sz w:val="22"/>
                <w:szCs w:val="22"/>
              </w:rPr>
              <w:t>a</w:t>
            </w:r>
            <w:r>
              <w:rPr>
                <w:rFonts w:ascii="Arial" w:eastAsia="Arial" w:hAnsi="Arial" w:cs="Arial"/>
                <w:spacing w:val="-1"/>
                <w:sz w:val="22"/>
                <w:szCs w:val="22"/>
              </w:rPr>
              <w:t>g</w:t>
            </w:r>
            <w:r>
              <w:rPr>
                <w:rFonts w:ascii="Arial" w:eastAsia="Arial" w:hAnsi="Arial" w:cs="Arial"/>
                <w:sz w:val="22"/>
                <w:szCs w:val="22"/>
              </w:rPr>
              <w:t>a</w:t>
            </w:r>
            <w:r>
              <w:rPr>
                <w:rFonts w:ascii="Arial" w:eastAsia="Arial" w:hAnsi="Arial" w:cs="Arial"/>
                <w:spacing w:val="-1"/>
                <w:sz w:val="22"/>
                <w:szCs w:val="22"/>
              </w:rPr>
              <w:t>i</w:t>
            </w:r>
            <w:r>
              <w:rPr>
                <w:rFonts w:ascii="Arial" w:eastAsia="Arial" w:hAnsi="Arial" w:cs="Arial"/>
                <w:spacing w:val="-2"/>
                <w:sz w:val="22"/>
                <w:szCs w:val="22"/>
              </w:rPr>
              <w:t>m</w:t>
            </w:r>
            <w:r>
              <w:rPr>
                <w:rFonts w:ascii="Arial" w:eastAsia="Arial" w:hAnsi="Arial" w:cs="Arial"/>
                <w:sz w:val="22"/>
                <w:szCs w:val="22"/>
              </w:rPr>
              <w:t>a</w:t>
            </w:r>
            <w:r>
              <w:rPr>
                <w:rFonts w:ascii="Arial" w:eastAsia="Arial" w:hAnsi="Arial" w:cs="Arial"/>
                <w:spacing w:val="-1"/>
                <w:sz w:val="22"/>
                <w:szCs w:val="22"/>
              </w:rPr>
              <w:t>n</w:t>
            </w:r>
            <w:r>
              <w:rPr>
                <w:rFonts w:ascii="Arial" w:eastAsia="Arial" w:hAnsi="Arial" w:cs="Arial"/>
                <w:sz w:val="22"/>
                <w:szCs w:val="22"/>
              </w:rPr>
              <w:t xml:space="preserve">a    </w:t>
            </w:r>
            <w:r>
              <w:rPr>
                <w:rFonts w:ascii="Arial" w:eastAsia="Arial" w:hAnsi="Arial" w:cs="Arial"/>
                <w:spacing w:val="11"/>
                <w:sz w:val="22"/>
                <w:szCs w:val="22"/>
              </w:rPr>
              <w:t xml:space="preserve"> </w:t>
            </w: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1"/>
                <w:sz w:val="22"/>
                <w:szCs w:val="22"/>
              </w:rPr>
              <w:t>d</w:t>
            </w:r>
            <w:r>
              <w:rPr>
                <w:rFonts w:ascii="Arial" w:eastAsia="Arial" w:hAnsi="Arial" w:cs="Arial"/>
                <w:sz w:val="22"/>
                <w:szCs w:val="22"/>
              </w:rPr>
              <w:t>a</w:t>
            </w:r>
          </w:p>
          <w:p w14:paraId="67818B42" w14:textId="00E3DEDD" w:rsidR="00424EF6" w:rsidRDefault="00424EF6" w:rsidP="00BC44FD">
            <w:pPr>
              <w:ind w:left="155"/>
              <w:rPr>
                <w:rFonts w:ascii="Arial" w:eastAsia="Arial" w:hAnsi="Arial" w:cs="Arial"/>
                <w:sz w:val="22"/>
                <w:szCs w:val="22"/>
              </w:rPr>
            </w:pPr>
            <w:r>
              <w:rPr>
                <w:rFonts w:ascii="Arial" w:eastAsia="Arial" w:hAnsi="Arial" w:cs="Arial"/>
                <w:spacing w:val="1"/>
                <w:sz w:val="22"/>
                <w:szCs w:val="22"/>
              </w:rPr>
              <w:t>m</w:t>
            </w:r>
            <w:r>
              <w:rPr>
                <w:rFonts w:ascii="Arial" w:eastAsia="Arial" w:hAnsi="Arial" w:cs="Arial"/>
                <w:sz w:val="22"/>
                <w:szCs w:val="22"/>
              </w:rPr>
              <w:t>e</w:t>
            </w:r>
            <w:r>
              <w:rPr>
                <w:rFonts w:ascii="Arial" w:eastAsia="Arial" w:hAnsi="Arial" w:cs="Arial"/>
                <w:spacing w:val="-1"/>
                <w:sz w:val="22"/>
                <w:szCs w:val="22"/>
              </w:rPr>
              <w:t>n</w:t>
            </w:r>
            <w:r>
              <w:rPr>
                <w:rFonts w:ascii="Arial" w:eastAsia="Arial" w:hAnsi="Arial" w:cs="Arial"/>
                <w:sz w:val="22"/>
                <w:szCs w:val="22"/>
              </w:rPr>
              <w:t>g</w:t>
            </w:r>
            <w:r>
              <w:rPr>
                <w:rFonts w:ascii="Arial" w:eastAsia="Arial" w:hAnsi="Arial" w:cs="Arial"/>
                <w:spacing w:val="-1"/>
                <w:sz w:val="22"/>
                <w:szCs w:val="22"/>
              </w:rPr>
              <w:t>a</w:t>
            </w:r>
            <w:r>
              <w:rPr>
                <w:rFonts w:ascii="Arial" w:eastAsia="Arial" w:hAnsi="Arial" w:cs="Arial"/>
                <w:spacing w:val="1"/>
                <w:sz w:val="22"/>
                <w:szCs w:val="22"/>
              </w:rPr>
              <w:t>t</w:t>
            </w:r>
            <w:r>
              <w:rPr>
                <w:rFonts w:ascii="Arial" w:eastAsia="Arial" w:hAnsi="Arial" w:cs="Arial"/>
                <w:sz w:val="22"/>
                <w:szCs w:val="22"/>
              </w:rPr>
              <w:t>as</w:t>
            </w:r>
            <w:r>
              <w:rPr>
                <w:rFonts w:ascii="Arial" w:eastAsia="Arial" w:hAnsi="Arial" w:cs="Arial"/>
                <w:spacing w:val="-1"/>
                <w:sz w:val="22"/>
                <w:szCs w:val="22"/>
              </w:rPr>
              <w:t>i</w:t>
            </w:r>
            <w:r>
              <w:rPr>
                <w:rFonts w:ascii="Arial" w:eastAsia="Arial" w:hAnsi="Arial" w:cs="Arial"/>
                <w:sz w:val="22"/>
                <w:szCs w:val="22"/>
              </w:rPr>
              <w:t>ny</w:t>
            </w:r>
            <w:r>
              <w:rPr>
                <w:rFonts w:ascii="Arial" w:eastAsia="Arial" w:hAnsi="Arial" w:cs="Arial"/>
                <w:spacing w:val="-1"/>
                <w:sz w:val="22"/>
                <w:szCs w:val="22"/>
              </w:rPr>
              <w:t>a</w:t>
            </w:r>
            <w:r>
              <w:rPr>
                <w:rFonts w:ascii="Arial" w:eastAsia="Arial" w:hAnsi="Arial" w:cs="Arial"/>
                <w:sz w:val="22"/>
                <w:szCs w:val="22"/>
              </w:rPr>
              <w:t>?</w:t>
            </w:r>
          </w:p>
        </w:tc>
        <w:tc>
          <w:tcPr>
            <w:tcW w:w="3119" w:type="dxa"/>
            <w:vMerge/>
            <w:tcBorders>
              <w:left w:val="single" w:sz="6" w:space="0" w:color="000000"/>
              <w:bottom w:val="nil"/>
              <w:right w:val="single" w:sz="6" w:space="0" w:color="000000"/>
            </w:tcBorders>
          </w:tcPr>
          <w:p w14:paraId="6FC84E1F" w14:textId="11EB6199" w:rsidR="00424EF6" w:rsidRPr="00660DD8" w:rsidRDefault="00424EF6" w:rsidP="00BC44FD">
            <w:pPr>
              <w:ind w:left="155"/>
              <w:rPr>
                <w:rFonts w:ascii="Arial" w:eastAsia="Arial" w:hAnsi="Arial" w:cs="Arial"/>
                <w:sz w:val="22"/>
                <w:szCs w:val="22"/>
              </w:rPr>
            </w:pPr>
          </w:p>
        </w:tc>
      </w:tr>
      <w:tr w:rsidR="00660DD8" w14:paraId="4A780DA2" w14:textId="77777777" w:rsidTr="00BC44FD">
        <w:trPr>
          <w:trHeight w:val="2824"/>
        </w:trPr>
        <w:tc>
          <w:tcPr>
            <w:tcW w:w="1978" w:type="dxa"/>
            <w:vMerge w:val="restart"/>
            <w:tcBorders>
              <w:top w:val="single" w:sz="6" w:space="0" w:color="000000"/>
              <w:left w:val="single" w:sz="6" w:space="0" w:color="000000"/>
              <w:right w:val="single" w:sz="6" w:space="0" w:color="000000"/>
            </w:tcBorders>
          </w:tcPr>
          <w:p w14:paraId="67708622" w14:textId="77777777" w:rsidR="00660DD8" w:rsidRDefault="00660DD8" w:rsidP="00BC44FD">
            <w:pPr>
              <w:rPr>
                <w:sz w:val="22"/>
                <w:szCs w:val="22"/>
              </w:rPr>
            </w:pPr>
          </w:p>
          <w:p w14:paraId="7B8728CD" w14:textId="77777777" w:rsidR="00660DD8" w:rsidRDefault="00660DD8" w:rsidP="00BC44FD">
            <w:pPr>
              <w:ind w:left="153"/>
              <w:rPr>
                <w:rFonts w:ascii="Arial" w:eastAsia="Arial" w:hAnsi="Arial" w:cs="Arial"/>
                <w:sz w:val="22"/>
                <w:szCs w:val="22"/>
              </w:rPr>
            </w:pPr>
            <w:r>
              <w:rPr>
                <w:rFonts w:ascii="Arial" w:eastAsia="Arial" w:hAnsi="Arial" w:cs="Arial"/>
                <w:spacing w:val="-1"/>
                <w:sz w:val="22"/>
                <w:szCs w:val="22"/>
              </w:rPr>
              <w:t>R</w:t>
            </w:r>
            <w:r>
              <w:rPr>
                <w:rFonts w:ascii="Arial" w:eastAsia="Arial" w:hAnsi="Arial" w:cs="Arial"/>
                <w:sz w:val="22"/>
                <w:szCs w:val="22"/>
              </w:rPr>
              <w:t>efl</w:t>
            </w:r>
            <w:r>
              <w:rPr>
                <w:rFonts w:ascii="Arial" w:eastAsia="Arial" w:hAnsi="Arial" w:cs="Arial"/>
                <w:spacing w:val="-1"/>
                <w:sz w:val="22"/>
                <w:szCs w:val="22"/>
              </w:rPr>
              <w:t>e</w:t>
            </w:r>
            <w:r>
              <w:rPr>
                <w:rFonts w:ascii="Arial" w:eastAsia="Arial" w:hAnsi="Arial" w:cs="Arial"/>
                <w:sz w:val="22"/>
                <w:szCs w:val="22"/>
              </w:rPr>
              <w:t>ksi</w:t>
            </w:r>
          </w:p>
          <w:p w14:paraId="0B352E3F" w14:textId="77777777" w:rsidR="00660DD8" w:rsidRDefault="00660DD8" w:rsidP="00BC44FD">
            <w:pPr>
              <w:ind w:left="153"/>
              <w:rPr>
                <w:rFonts w:ascii="Arial" w:eastAsia="Arial" w:hAnsi="Arial" w:cs="Arial"/>
                <w:sz w:val="22"/>
                <w:szCs w:val="22"/>
              </w:rPr>
            </w:pPr>
            <w:r>
              <w:rPr>
                <w:rFonts w:ascii="Arial" w:eastAsia="Arial" w:hAnsi="Arial" w:cs="Arial"/>
                <w:spacing w:val="-1"/>
                <w:sz w:val="22"/>
                <w:szCs w:val="22"/>
              </w:rPr>
              <w:t>K</w:t>
            </w:r>
            <w:r>
              <w:rPr>
                <w:rFonts w:ascii="Arial" w:eastAsia="Arial" w:hAnsi="Arial" w:cs="Arial"/>
                <w:sz w:val="22"/>
                <w:szCs w:val="22"/>
              </w:rPr>
              <w:t>ete</w:t>
            </w:r>
            <w:r>
              <w:rPr>
                <w:rFonts w:ascii="Arial" w:eastAsia="Arial" w:hAnsi="Arial" w:cs="Arial"/>
                <w:spacing w:val="1"/>
                <w:sz w:val="22"/>
                <w:szCs w:val="22"/>
              </w:rPr>
              <w:t>r</w:t>
            </w:r>
            <w:r>
              <w:rPr>
                <w:rFonts w:ascii="Arial" w:eastAsia="Arial" w:hAnsi="Arial" w:cs="Arial"/>
                <w:spacing w:val="-3"/>
                <w:sz w:val="22"/>
                <w:szCs w:val="22"/>
              </w:rPr>
              <w:t>a</w:t>
            </w:r>
            <w:r>
              <w:rPr>
                <w:rFonts w:ascii="Arial" w:eastAsia="Arial" w:hAnsi="Arial" w:cs="Arial"/>
                <w:spacing w:val="1"/>
                <w:sz w:val="22"/>
                <w:szCs w:val="22"/>
              </w:rPr>
              <w:t>m</w:t>
            </w:r>
            <w:r>
              <w:rPr>
                <w:rFonts w:ascii="Arial" w:eastAsia="Arial" w:hAnsi="Arial" w:cs="Arial"/>
                <w:sz w:val="22"/>
                <w:szCs w:val="22"/>
              </w:rPr>
              <w:t>p</w:t>
            </w:r>
            <w:r>
              <w:rPr>
                <w:rFonts w:ascii="Arial" w:eastAsia="Arial" w:hAnsi="Arial" w:cs="Arial"/>
                <w:spacing w:val="-1"/>
                <w:sz w:val="22"/>
                <w:szCs w:val="22"/>
              </w:rPr>
              <w:t>il</w:t>
            </w:r>
            <w:r>
              <w:rPr>
                <w:rFonts w:ascii="Arial" w:eastAsia="Arial" w:hAnsi="Arial" w:cs="Arial"/>
                <w:sz w:val="22"/>
                <w:szCs w:val="22"/>
              </w:rPr>
              <w:t>an</w:t>
            </w:r>
          </w:p>
          <w:p w14:paraId="62D6BB8A" w14:textId="123BDE69" w:rsidR="00660DD8" w:rsidRDefault="00660DD8" w:rsidP="00BC44FD">
            <w:pPr>
              <w:ind w:left="153"/>
              <w:rPr>
                <w:rFonts w:ascii="Arial" w:eastAsia="Arial" w:hAnsi="Arial" w:cs="Arial"/>
                <w:sz w:val="22"/>
                <w:szCs w:val="22"/>
              </w:rPr>
            </w:pPr>
            <w:r>
              <w:rPr>
                <w:rFonts w:ascii="Arial" w:eastAsia="Arial" w:hAnsi="Arial" w:cs="Arial"/>
                <w:spacing w:val="-1"/>
                <w:sz w:val="22"/>
                <w:szCs w:val="22"/>
              </w:rPr>
              <w:t>K</w:t>
            </w:r>
            <w:r>
              <w:rPr>
                <w:rFonts w:ascii="Arial" w:eastAsia="Arial" w:hAnsi="Arial" w:cs="Arial"/>
                <w:sz w:val="22"/>
                <w:szCs w:val="22"/>
              </w:rPr>
              <w:t>o</w:t>
            </w:r>
            <w:r>
              <w:rPr>
                <w:rFonts w:ascii="Arial" w:eastAsia="Arial" w:hAnsi="Arial" w:cs="Arial"/>
                <w:spacing w:val="-1"/>
                <w:sz w:val="22"/>
                <w:szCs w:val="22"/>
              </w:rPr>
              <w:t>l</w:t>
            </w:r>
            <w:r>
              <w:rPr>
                <w:rFonts w:ascii="Arial" w:eastAsia="Arial" w:hAnsi="Arial" w:cs="Arial"/>
                <w:sz w:val="22"/>
                <w:szCs w:val="22"/>
              </w:rPr>
              <w:t>a</w:t>
            </w:r>
            <w:r>
              <w:rPr>
                <w:rFonts w:ascii="Arial" w:eastAsia="Arial" w:hAnsi="Arial" w:cs="Arial"/>
                <w:spacing w:val="-1"/>
                <w:sz w:val="22"/>
                <w:szCs w:val="22"/>
              </w:rPr>
              <w:t>b</w:t>
            </w:r>
            <w:r>
              <w:rPr>
                <w:rFonts w:ascii="Arial" w:eastAsia="Arial" w:hAnsi="Arial" w:cs="Arial"/>
                <w:sz w:val="22"/>
                <w:szCs w:val="22"/>
              </w:rPr>
              <w:t>orasi</w:t>
            </w:r>
          </w:p>
        </w:tc>
        <w:tc>
          <w:tcPr>
            <w:tcW w:w="3260" w:type="dxa"/>
            <w:tcBorders>
              <w:top w:val="single" w:sz="6" w:space="0" w:color="000000"/>
              <w:left w:val="single" w:sz="6" w:space="0" w:color="000000"/>
              <w:right w:val="single" w:sz="6" w:space="0" w:color="000000"/>
            </w:tcBorders>
          </w:tcPr>
          <w:p w14:paraId="62E59145" w14:textId="77777777" w:rsidR="00660DD8" w:rsidRDefault="00660DD8" w:rsidP="00BC44FD">
            <w:pPr>
              <w:rPr>
                <w:sz w:val="22"/>
                <w:szCs w:val="22"/>
              </w:rPr>
            </w:pPr>
          </w:p>
          <w:p w14:paraId="65A2C67B" w14:textId="77777777" w:rsidR="00660DD8" w:rsidRDefault="00660DD8" w:rsidP="00BC44FD">
            <w:pPr>
              <w:ind w:left="155"/>
              <w:rPr>
                <w:rFonts w:ascii="Arial" w:eastAsia="Arial" w:hAnsi="Arial" w:cs="Arial"/>
                <w:sz w:val="22"/>
                <w:szCs w:val="22"/>
              </w:rPr>
            </w:pPr>
            <w:r>
              <w:rPr>
                <w:rFonts w:ascii="Arial" w:eastAsia="Arial" w:hAnsi="Arial" w:cs="Arial"/>
                <w:spacing w:val="-1"/>
                <w:sz w:val="22"/>
                <w:szCs w:val="22"/>
              </w:rPr>
              <w:t>B</w:t>
            </w:r>
            <w:r>
              <w:rPr>
                <w:rFonts w:ascii="Arial" w:eastAsia="Arial" w:hAnsi="Arial" w:cs="Arial"/>
                <w:sz w:val="22"/>
                <w:szCs w:val="22"/>
              </w:rPr>
              <w:t>a</w:t>
            </w:r>
            <w:r>
              <w:rPr>
                <w:rFonts w:ascii="Arial" w:eastAsia="Arial" w:hAnsi="Arial" w:cs="Arial"/>
                <w:spacing w:val="-1"/>
                <w:sz w:val="22"/>
                <w:szCs w:val="22"/>
              </w:rPr>
              <w:t>g</w:t>
            </w:r>
            <w:r>
              <w:rPr>
                <w:rFonts w:ascii="Arial" w:eastAsia="Arial" w:hAnsi="Arial" w:cs="Arial"/>
                <w:sz w:val="22"/>
                <w:szCs w:val="22"/>
              </w:rPr>
              <w:t>a</w:t>
            </w:r>
            <w:r>
              <w:rPr>
                <w:rFonts w:ascii="Arial" w:eastAsia="Arial" w:hAnsi="Arial" w:cs="Arial"/>
                <w:spacing w:val="-1"/>
                <w:sz w:val="22"/>
                <w:szCs w:val="22"/>
              </w:rPr>
              <w:t>i</w:t>
            </w:r>
            <w:r>
              <w:rPr>
                <w:rFonts w:ascii="Arial" w:eastAsia="Arial" w:hAnsi="Arial" w:cs="Arial"/>
                <w:spacing w:val="1"/>
                <w:sz w:val="22"/>
                <w:szCs w:val="22"/>
              </w:rPr>
              <w:t>m</w:t>
            </w:r>
            <w:r>
              <w:rPr>
                <w:rFonts w:ascii="Arial" w:eastAsia="Arial" w:hAnsi="Arial" w:cs="Arial"/>
                <w:sz w:val="22"/>
                <w:szCs w:val="22"/>
              </w:rPr>
              <w:t>a</w:t>
            </w:r>
            <w:r>
              <w:rPr>
                <w:rFonts w:ascii="Arial" w:eastAsia="Arial" w:hAnsi="Arial" w:cs="Arial"/>
                <w:spacing w:val="-1"/>
                <w:sz w:val="22"/>
                <w:szCs w:val="22"/>
              </w:rPr>
              <w:t>n</w:t>
            </w:r>
            <w:r>
              <w:rPr>
                <w:rFonts w:ascii="Arial" w:eastAsia="Arial" w:hAnsi="Arial" w:cs="Arial"/>
                <w:sz w:val="22"/>
                <w:szCs w:val="22"/>
              </w:rPr>
              <w:t xml:space="preserve">a  </w:t>
            </w:r>
            <w:r>
              <w:rPr>
                <w:rFonts w:ascii="Arial" w:eastAsia="Arial" w:hAnsi="Arial" w:cs="Arial"/>
                <w:spacing w:val="1"/>
                <w:sz w:val="22"/>
                <w:szCs w:val="22"/>
              </w:rPr>
              <w:t xml:space="preserve"> </w:t>
            </w:r>
            <w:r>
              <w:rPr>
                <w:rFonts w:ascii="Arial" w:eastAsia="Arial" w:hAnsi="Arial" w:cs="Arial"/>
                <w:sz w:val="22"/>
                <w:szCs w:val="22"/>
              </w:rPr>
              <w:t>ko</w:t>
            </w:r>
            <w:r>
              <w:rPr>
                <w:rFonts w:ascii="Arial" w:eastAsia="Arial" w:hAnsi="Arial" w:cs="Arial"/>
                <w:spacing w:val="-3"/>
                <w:sz w:val="22"/>
                <w:szCs w:val="22"/>
              </w:rPr>
              <w:t>n</w:t>
            </w:r>
            <w:r>
              <w:rPr>
                <w:rFonts w:ascii="Arial" w:eastAsia="Arial" w:hAnsi="Arial" w:cs="Arial"/>
                <w:spacing w:val="1"/>
                <w:sz w:val="22"/>
                <w:szCs w:val="22"/>
              </w:rPr>
              <w:t>tr</w:t>
            </w:r>
            <w:r>
              <w:rPr>
                <w:rFonts w:ascii="Arial" w:eastAsia="Arial" w:hAnsi="Arial" w:cs="Arial"/>
                <w:spacing w:val="-1"/>
                <w:sz w:val="22"/>
                <w:szCs w:val="22"/>
              </w:rPr>
              <w:t>i</w:t>
            </w:r>
            <w:r>
              <w:rPr>
                <w:rFonts w:ascii="Arial" w:eastAsia="Arial" w:hAnsi="Arial" w:cs="Arial"/>
                <w:sz w:val="22"/>
                <w:szCs w:val="22"/>
              </w:rPr>
              <w:t>b</w:t>
            </w:r>
            <w:r>
              <w:rPr>
                <w:rFonts w:ascii="Arial" w:eastAsia="Arial" w:hAnsi="Arial" w:cs="Arial"/>
                <w:spacing w:val="-1"/>
                <w:sz w:val="22"/>
                <w:szCs w:val="22"/>
              </w:rPr>
              <w:t>u</w:t>
            </w:r>
            <w:r>
              <w:rPr>
                <w:rFonts w:ascii="Arial" w:eastAsia="Arial" w:hAnsi="Arial" w:cs="Arial"/>
                <w:sz w:val="22"/>
                <w:szCs w:val="22"/>
              </w:rPr>
              <w:t xml:space="preserve">si </w:t>
            </w:r>
            <w:r>
              <w:rPr>
                <w:rFonts w:ascii="Arial" w:eastAsia="Arial" w:hAnsi="Arial" w:cs="Arial"/>
                <w:spacing w:val="59"/>
                <w:sz w:val="22"/>
                <w:szCs w:val="22"/>
              </w:rPr>
              <w:t xml:space="preserve"> </w:t>
            </w: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1"/>
                <w:sz w:val="22"/>
                <w:szCs w:val="22"/>
              </w:rPr>
              <w:t>d</w:t>
            </w:r>
            <w:r>
              <w:rPr>
                <w:rFonts w:ascii="Arial" w:eastAsia="Arial" w:hAnsi="Arial" w:cs="Arial"/>
                <w:sz w:val="22"/>
                <w:szCs w:val="22"/>
              </w:rPr>
              <w:t>a</w:t>
            </w:r>
          </w:p>
          <w:p w14:paraId="30A53999" w14:textId="77777777" w:rsidR="00660DD8" w:rsidRDefault="00660DD8" w:rsidP="00BC44FD">
            <w:pPr>
              <w:ind w:left="155"/>
              <w:rPr>
                <w:rFonts w:ascii="Arial" w:eastAsia="Arial" w:hAnsi="Arial" w:cs="Arial"/>
                <w:sz w:val="22"/>
                <w:szCs w:val="22"/>
              </w:rPr>
            </w:pPr>
            <w:r>
              <w:rPr>
                <w:rFonts w:ascii="Arial" w:eastAsia="Arial" w:hAnsi="Arial" w:cs="Arial"/>
                <w:sz w:val="22"/>
                <w:szCs w:val="22"/>
              </w:rPr>
              <w:t>d</w:t>
            </w:r>
            <w:r>
              <w:rPr>
                <w:rFonts w:ascii="Arial" w:eastAsia="Arial" w:hAnsi="Arial" w:cs="Arial"/>
                <w:spacing w:val="-1"/>
                <w:sz w:val="22"/>
                <w:szCs w:val="22"/>
              </w:rPr>
              <w:t>al</w:t>
            </w:r>
            <w:r>
              <w:rPr>
                <w:rFonts w:ascii="Arial" w:eastAsia="Arial" w:hAnsi="Arial" w:cs="Arial"/>
                <w:sz w:val="22"/>
                <w:szCs w:val="22"/>
              </w:rPr>
              <w:t xml:space="preserve">am   </w:t>
            </w:r>
            <w:r>
              <w:rPr>
                <w:rFonts w:ascii="Arial" w:eastAsia="Arial" w:hAnsi="Arial" w:cs="Arial"/>
                <w:spacing w:val="57"/>
                <w:sz w:val="22"/>
                <w:szCs w:val="22"/>
              </w:rPr>
              <w:t xml:space="preserve"> </w:t>
            </w:r>
            <w:r>
              <w:rPr>
                <w:rFonts w:ascii="Arial" w:eastAsia="Arial" w:hAnsi="Arial" w:cs="Arial"/>
                <w:sz w:val="22"/>
                <w:szCs w:val="22"/>
              </w:rPr>
              <w:t>d</w:t>
            </w:r>
            <w:r>
              <w:rPr>
                <w:rFonts w:ascii="Arial" w:eastAsia="Arial" w:hAnsi="Arial" w:cs="Arial"/>
                <w:spacing w:val="-1"/>
                <w:sz w:val="22"/>
                <w:szCs w:val="22"/>
              </w:rPr>
              <w:t>i</w:t>
            </w:r>
            <w:r>
              <w:rPr>
                <w:rFonts w:ascii="Arial" w:eastAsia="Arial" w:hAnsi="Arial" w:cs="Arial"/>
                <w:sz w:val="22"/>
                <w:szCs w:val="22"/>
              </w:rPr>
              <w:t xml:space="preserve">skusi   </w:t>
            </w:r>
            <w:r>
              <w:rPr>
                <w:rFonts w:ascii="Arial" w:eastAsia="Arial" w:hAnsi="Arial" w:cs="Arial"/>
                <w:spacing w:val="55"/>
                <w:sz w:val="22"/>
                <w:szCs w:val="22"/>
              </w:rPr>
              <w:t xml:space="preserve"> </w:t>
            </w:r>
            <w:r>
              <w:rPr>
                <w:rFonts w:ascii="Arial" w:eastAsia="Arial" w:hAnsi="Arial" w:cs="Arial"/>
                <w:sz w:val="22"/>
                <w:szCs w:val="22"/>
              </w:rPr>
              <w:t>ke</w:t>
            </w:r>
            <w:r>
              <w:rPr>
                <w:rFonts w:ascii="Arial" w:eastAsia="Arial" w:hAnsi="Arial" w:cs="Arial"/>
                <w:spacing w:val="-1"/>
                <w:sz w:val="22"/>
                <w:szCs w:val="22"/>
              </w:rPr>
              <w:t>l</w:t>
            </w:r>
            <w:r>
              <w:rPr>
                <w:rFonts w:ascii="Arial" w:eastAsia="Arial" w:hAnsi="Arial" w:cs="Arial"/>
                <w:sz w:val="22"/>
                <w:szCs w:val="22"/>
              </w:rPr>
              <w:t>ompok?</w:t>
            </w:r>
          </w:p>
          <w:p w14:paraId="760E3F99" w14:textId="1A39F103" w:rsidR="00660DD8" w:rsidRPr="00424EF6" w:rsidRDefault="00660DD8" w:rsidP="00BC44FD">
            <w:pPr>
              <w:ind w:left="155"/>
              <w:rPr>
                <w:rFonts w:ascii="Arial" w:eastAsia="Arial" w:hAnsi="Arial" w:cs="Arial"/>
                <w:sz w:val="22"/>
                <w:szCs w:val="22"/>
              </w:rPr>
            </w:pPr>
            <w:r>
              <w:rPr>
                <w:rFonts w:ascii="Arial" w:eastAsia="Arial" w:hAnsi="Arial" w:cs="Arial"/>
                <w:spacing w:val="-1"/>
                <w:sz w:val="22"/>
                <w:szCs w:val="22"/>
              </w:rPr>
              <w:t>A</w:t>
            </w:r>
            <w:r>
              <w:rPr>
                <w:rFonts w:ascii="Arial" w:eastAsia="Arial" w:hAnsi="Arial" w:cs="Arial"/>
                <w:sz w:val="22"/>
                <w:szCs w:val="22"/>
              </w:rPr>
              <w:t>p</w:t>
            </w:r>
            <w:r>
              <w:rPr>
                <w:rFonts w:ascii="Arial" w:eastAsia="Arial" w:hAnsi="Arial" w:cs="Arial"/>
                <w:spacing w:val="-1"/>
                <w:sz w:val="22"/>
                <w:szCs w:val="22"/>
              </w:rPr>
              <w:t>a</w:t>
            </w:r>
            <w:r>
              <w:rPr>
                <w:rFonts w:ascii="Arial" w:eastAsia="Arial" w:hAnsi="Arial" w:cs="Arial"/>
                <w:sz w:val="22"/>
                <w:szCs w:val="22"/>
              </w:rPr>
              <w:t xml:space="preserve">kah    </w:t>
            </w:r>
            <w:r>
              <w:rPr>
                <w:rFonts w:ascii="Arial" w:eastAsia="Arial" w:hAnsi="Arial" w:cs="Arial"/>
                <w:spacing w:val="61"/>
                <w:sz w:val="22"/>
                <w:szCs w:val="22"/>
              </w:rPr>
              <w:t xml:space="preserve"> </w:t>
            </w:r>
            <w:r>
              <w:rPr>
                <w:rFonts w:ascii="Arial" w:eastAsia="Arial" w:hAnsi="Arial" w:cs="Arial"/>
                <w:sz w:val="22"/>
                <w:szCs w:val="22"/>
              </w:rPr>
              <w:t xml:space="preserve">semua     </w:t>
            </w:r>
            <w:r>
              <w:rPr>
                <w:rFonts w:ascii="Arial" w:eastAsia="Arial" w:hAnsi="Arial" w:cs="Arial"/>
                <w:spacing w:val="1"/>
                <w:sz w:val="22"/>
                <w:szCs w:val="22"/>
              </w:rPr>
              <w:t xml:space="preserve"> </w:t>
            </w:r>
            <w:r>
              <w:rPr>
                <w:rFonts w:ascii="Arial" w:eastAsia="Arial" w:hAnsi="Arial" w:cs="Arial"/>
                <w:sz w:val="22"/>
                <w:szCs w:val="22"/>
              </w:rPr>
              <w:t>a</w:t>
            </w:r>
            <w:r>
              <w:rPr>
                <w:rFonts w:ascii="Arial" w:eastAsia="Arial" w:hAnsi="Arial" w:cs="Arial"/>
                <w:spacing w:val="-3"/>
                <w:sz w:val="22"/>
                <w:szCs w:val="22"/>
              </w:rPr>
              <w:t>n</w:t>
            </w:r>
            <w:r>
              <w:rPr>
                <w:rFonts w:ascii="Arial" w:eastAsia="Arial" w:hAnsi="Arial" w:cs="Arial"/>
                <w:sz w:val="22"/>
                <w:szCs w:val="22"/>
              </w:rPr>
              <w:t>g</w:t>
            </w:r>
            <w:r>
              <w:rPr>
                <w:rFonts w:ascii="Arial" w:eastAsia="Arial" w:hAnsi="Arial" w:cs="Arial"/>
                <w:spacing w:val="-1"/>
                <w:sz w:val="22"/>
                <w:szCs w:val="22"/>
              </w:rPr>
              <w:t>g</w:t>
            </w:r>
            <w:r>
              <w:rPr>
                <w:rFonts w:ascii="Arial" w:eastAsia="Arial" w:hAnsi="Arial" w:cs="Arial"/>
                <w:sz w:val="22"/>
                <w:szCs w:val="22"/>
              </w:rPr>
              <w:t>ota</w:t>
            </w:r>
          </w:p>
          <w:p w14:paraId="1C02F2BD" w14:textId="1BAAD489" w:rsidR="00660DD8" w:rsidRDefault="00660DD8" w:rsidP="00BC44FD">
            <w:pPr>
              <w:ind w:left="155"/>
              <w:rPr>
                <w:rFonts w:ascii="Arial" w:eastAsia="Arial" w:hAnsi="Arial" w:cs="Arial"/>
                <w:sz w:val="22"/>
                <w:szCs w:val="22"/>
              </w:rPr>
            </w:pPr>
            <w:r>
              <w:rPr>
                <w:rFonts w:ascii="Arial" w:eastAsia="Arial" w:hAnsi="Arial" w:cs="Arial"/>
                <w:spacing w:val="1"/>
                <w:sz w:val="22"/>
                <w:szCs w:val="22"/>
              </w:rPr>
              <w:t>t</w:t>
            </w:r>
            <w:r>
              <w:rPr>
                <w:rFonts w:ascii="Arial" w:eastAsia="Arial" w:hAnsi="Arial" w:cs="Arial"/>
                <w:sz w:val="22"/>
                <w:szCs w:val="22"/>
              </w:rPr>
              <w:t>erden</w:t>
            </w:r>
            <w:r>
              <w:rPr>
                <w:rFonts w:ascii="Arial" w:eastAsia="Arial" w:hAnsi="Arial" w:cs="Arial"/>
                <w:spacing w:val="-1"/>
                <w:sz w:val="22"/>
                <w:szCs w:val="22"/>
              </w:rPr>
              <w:t>g</w:t>
            </w:r>
            <w:r>
              <w:rPr>
                <w:rFonts w:ascii="Arial" w:eastAsia="Arial" w:hAnsi="Arial" w:cs="Arial"/>
                <w:spacing w:val="-3"/>
                <w:sz w:val="22"/>
                <w:szCs w:val="22"/>
              </w:rPr>
              <w:t>a</w:t>
            </w:r>
            <w:r>
              <w:rPr>
                <w:rFonts w:ascii="Arial" w:eastAsia="Arial" w:hAnsi="Arial" w:cs="Arial"/>
                <w:sz w:val="22"/>
                <w:szCs w:val="22"/>
              </w:rPr>
              <w:t>r</w:t>
            </w:r>
            <w:r>
              <w:rPr>
                <w:rFonts w:ascii="Arial" w:eastAsia="Arial" w:hAnsi="Arial" w:cs="Arial"/>
                <w:spacing w:val="2"/>
                <w:sz w:val="22"/>
                <w:szCs w:val="22"/>
              </w:rPr>
              <w:t xml:space="preserve"> </w:t>
            </w:r>
            <w:r>
              <w:rPr>
                <w:rFonts w:ascii="Arial" w:eastAsia="Arial" w:hAnsi="Arial" w:cs="Arial"/>
                <w:sz w:val="22"/>
                <w:szCs w:val="22"/>
              </w:rPr>
              <w:t>d</w:t>
            </w: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2"/>
                <w:sz w:val="22"/>
                <w:szCs w:val="22"/>
              </w:rPr>
              <w:t xml:space="preserve"> </w:t>
            </w:r>
            <w:r>
              <w:rPr>
                <w:rFonts w:ascii="Arial" w:eastAsia="Arial" w:hAnsi="Arial" w:cs="Arial"/>
                <w:spacing w:val="1"/>
                <w:sz w:val="22"/>
                <w:szCs w:val="22"/>
              </w:rPr>
              <w:t>t</w:t>
            </w:r>
            <w:r>
              <w:rPr>
                <w:rFonts w:ascii="Arial" w:eastAsia="Arial" w:hAnsi="Arial" w:cs="Arial"/>
                <w:spacing w:val="-3"/>
                <w:sz w:val="22"/>
                <w:szCs w:val="22"/>
              </w:rPr>
              <w:t>e</w:t>
            </w:r>
            <w:r>
              <w:rPr>
                <w:rFonts w:ascii="Arial" w:eastAsia="Arial" w:hAnsi="Arial" w:cs="Arial"/>
                <w:spacing w:val="1"/>
                <w:sz w:val="22"/>
                <w:szCs w:val="22"/>
              </w:rPr>
              <w:t>r</w:t>
            </w:r>
            <w:r>
              <w:rPr>
                <w:rFonts w:ascii="Arial" w:eastAsia="Arial" w:hAnsi="Arial" w:cs="Arial"/>
                <w:spacing w:val="-1"/>
                <w:sz w:val="22"/>
                <w:szCs w:val="22"/>
              </w:rPr>
              <w:t>li</w:t>
            </w:r>
            <w:r>
              <w:rPr>
                <w:rFonts w:ascii="Arial" w:eastAsia="Arial" w:hAnsi="Arial" w:cs="Arial"/>
                <w:sz w:val="22"/>
                <w:szCs w:val="22"/>
              </w:rPr>
              <w:t>b</w:t>
            </w:r>
            <w:r>
              <w:rPr>
                <w:rFonts w:ascii="Arial" w:eastAsia="Arial" w:hAnsi="Arial" w:cs="Arial"/>
                <w:spacing w:val="-1"/>
                <w:sz w:val="22"/>
                <w:szCs w:val="22"/>
              </w:rPr>
              <w:t>a</w:t>
            </w:r>
            <w:r>
              <w:rPr>
                <w:rFonts w:ascii="Arial" w:eastAsia="Arial" w:hAnsi="Arial" w:cs="Arial"/>
                <w:spacing w:val="1"/>
                <w:sz w:val="22"/>
                <w:szCs w:val="22"/>
              </w:rPr>
              <w:t>t</w:t>
            </w:r>
            <w:r>
              <w:rPr>
                <w:rFonts w:ascii="Arial" w:eastAsia="Arial" w:hAnsi="Arial" w:cs="Arial"/>
                <w:sz w:val="22"/>
                <w:szCs w:val="22"/>
              </w:rPr>
              <w:t>?</w:t>
            </w:r>
          </w:p>
        </w:tc>
        <w:tc>
          <w:tcPr>
            <w:tcW w:w="3119" w:type="dxa"/>
            <w:tcBorders>
              <w:top w:val="single" w:sz="6" w:space="0" w:color="000000"/>
              <w:left w:val="single" w:sz="6" w:space="0" w:color="000000"/>
              <w:right w:val="single" w:sz="6" w:space="0" w:color="000000"/>
            </w:tcBorders>
          </w:tcPr>
          <w:p w14:paraId="1B335AA1" w14:textId="77777777" w:rsidR="00660DD8" w:rsidRDefault="00660DD8" w:rsidP="00BC44FD">
            <w:pPr>
              <w:ind w:left="155" w:right="179"/>
              <w:jc w:val="both"/>
              <w:rPr>
                <w:rFonts w:ascii="Arial" w:hAnsi="Arial" w:cs="Arial"/>
                <w:sz w:val="22"/>
                <w:szCs w:val="22"/>
              </w:rPr>
            </w:pPr>
          </w:p>
          <w:p w14:paraId="7691572A" w14:textId="11C0596D" w:rsidR="00660DD8" w:rsidRDefault="00660DD8" w:rsidP="00BC44FD">
            <w:pPr>
              <w:ind w:left="155" w:right="179"/>
              <w:jc w:val="both"/>
              <w:rPr>
                <w:rFonts w:ascii="Arial" w:hAnsi="Arial" w:cs="Arial"/>
                <w:sz w:val="22"/>
                <w:szCs w:val="22"/>
              </w:rPr>
            </w:pPr>
            <w:r w:rsidRPr="00660DD8">
              <w:rPr>
                <w:rFonts w:ascii="Arial" w:hAnsi="Arial" w:cs="Arial"/>
                <w:sz w:val="22"/>
                <w:szCs w:val="22"/>
              </w:rPr>
              <w:t xml:space="preserve">Saya berkontribusi dalam memetakan karakteristik spesifik Laksmi dan Mario ke dalam strategi IPAS. Semua anggota terlibat aktif; kami membagi tugas berdasarkan </w:t>
            </w:r>
          </w:p>
          <w:p w14:paraId="3F969266" w14:textId="77777777" w:rsidR="00660DD8" w:rsidRDefault="00660DD8" w:rsidP="00BC44FD">
            <w:pPr>
              <w:ind w:left="155" w:right="179"/>
              <w:jc w:val="both"/>
              <w:rPr>
                <w:rFonts w:ascii="Arial" w:hAnsi="Arial" w:cs="Arial"/>
                <w:sz w:val="22"/>
                <w:szCs w:val="22"/>
              </w:rPr>
            </w:pPr>
            <w:r w:rsidRPr="00660DD8">
              <w:rPr>
                <w:rFonts w:ascii="Arial" w:hAnsi="Arial" w:cs="Arial"/>
                <w:sz w:val="22"/>
                <w:szCs w:val="22"/>
              </w:rPr>
              <w:t>keahlian masing-masing (ada yang fokus ke teori, ada yang ke rancangan aktivitas).</w:t>
            </w:r>
          </w:p>
          <w:p w14:paraId="3826FB00" w14:textId="73935784" w:rsidR="00BC44FD" w:rsidRPr="00660DD8" w:rsidRDefault="00BC44FD" w:rsidP="00BC44FD">
            <w:pPr>
              <w:ind w:left="155" w:right="179"/>
              <w:jc w:val="both"/>
              <w:rPr>
                <w:rFonts w:ascii="Arial" w:hAnsi="Arial" w:cs="Arial"/>
                <w:sz w:val="22"/>
                <w:szCs w:val="22"/>
              </w:rPr>
            </w:pPr>
          </w:p>
        </w:tc>
      </w:tr>
      <w:tr w:rsidR="00424EF6" w14:paraId="765AE69A" w14:textId="77777777" w:rsidTr="00BC44FD">
        <w:trPr>
          <w:trHeight w:val="2769"/>
        </w:trPr>
        <w:tc>
          <w:tcPr>
            <w:tcW w:w="1978" w:type="dxa"/>
            <w:vMerge/>
            <w:tcBorders>
              <w:left w:val="single" w:sz="6" w:space="0" w:color="000000"/>
              <w:bottom w:val="single" w:sz="4" w:space="0" w:color="auto"/>
              <w:right w:val="single" w:sz="6" w:space="0" w:color="000000"/>
            </w:tcBorders>
          </w:tcPr>
          <w:p w14:paraId="1F583B57" w14:textId="77777777" w:rsidR="00424EF6" w:rsidRDefault="00424EF6" w:rsidP="00BC44FD"/>
        </w:tc>
        <w:tc>
          <w:tcPr>
            <w:tcW w:w="3260" w:type="dxa"/>
            <w:tcBorders>
              <w:top w:val="single" w:sz="6" w:space="0" w:color="000000"/>
              <w:left w:val="single" w:sz="6" w:space="0" w:color="000000"/>
              <w:bottom w:val="single" w:sz="6" w:space="0" w:color="000000"/>
              <w:right w:val="single" w:sz="6" w:space="0" w:color="000000"/>
            </w:tcBorders>
          </w:tcPr>
          <w:p w14:paraId="644FA287" w14:textId="77777777" w:rsidR="00BC44FD" w:rsidRDefault="00BC44FD" w:rsidP="00BC44FD">
            <w:pPr>
              <w:ind w:left="155" w:right="51"/>
              <w:rPr>
                <w:rFonts w:ascii="Arial" w:eastAsia="Arial" w:hAnsi="Arial" w:cs="Arial"/>
                <w:spacing w:val="-1"/>
                <w:sz w:val="22"/>
                <w:szCs w:val="22"/>
              </w:rPr>
            </w:pPr>
          </w:p>
          <w:p w14:paraId="2903414E" w14:textId="4E4265FE" w:rsidR="00424EF6" w:rsidRDefault="00424EF6" w:rsidP="00BC44FD">
            <w:pPr>
              <w:ind w:left="155" w:right="51"/>
              <w:rPr>
                <w:rFonts w:ascii="Arial" w:eastAsia="Arial" w:hAnsi="Arial" w:cs="Arial"/>
                <w:sz w:val="22"/>
                <w:szCs w:val="22"/>
              </w:rPr>
            </w:pPr>
            <w:r>
              <w:rPr>
                <w:rFonts w:ascii="Arial" w:eastAsia="Arial" w:hAnsi="Arial" w:cs="Arial"/>
                <w:spacing w:val="-1"/>
                <w:sz w:val="22"/>
                <w:szCs w:val="22"/>
              </w:rPr>
              <w:t>S</w:t>
            </w:r>
            <w:r>
              <w:rPr>
                <w:rFonts w:ascii="Arial" w:eastAsia="Arial" w:hAnsi="Arial" w:cs="Arial"/>
                <w:sz w:val="22"/>
                <w:szCs w:val="22"/>
              </w:rPr>
              <w:t>e</w:t>
            </w:r>
            <w:r>
              <w:rPr>
                <w:rFonts w:ascii="Arial" w:eastAsia="Arial" w:hAnsi="Arial" w:cs="Arial"/>
                <w:spacing w:val="-1"/>
                <w:sz w:val="22"/>
                <w:szCs w:val="22"/>
              </w:rPr>
              <w:t>b</w:t>
            </w:r>
            <w:r>
              <w:rPr>
                <w:rFonts w:ascii="Arial" w:eastAsia="Arial" w:hAnsi="Arial" w:cs="Arial"/>
                <w:sz w:val="22"/>
                <w:szCs w:val="22"/>
              </w:rPr>
              <w:t>utkan</w:t>
            </w:r>
            <w:r>
              <w:rPr>
                <w:rFonts w:ascii="Arial" w:eastAsia="Arial" w:hAnsi="Arial" w:cs="Arial"/>
                <w:spacing w:val="49"/>
                <w:sz w:val="22"/>
                <w:szCs w:val="22"/>
              </w:rPr>
              <w:t xml:space="preserve"> </w:t>
            </w:r>
            <w:r>
              <w:rPr>
                <w:rFonts w:ascii="Arial" w:eastAsia="Arial" w:hAnsi="Arial" w:cs="Arial"/>
                <w:sz w:val="22"/>
                <w:szCs w:val="22"/>
              </w:rPr>
              <w:t>s</w:t>
            </w:r>
            <w:r>
              <w:rPr>
                <w:rFonts w:ascii="Arial" w:eastAsia="Arial" w:hAnsi="Arial" w:cs="Arial"/>
                <w:spacing w:val="-3"/>
                <w:sz w:val="22"/>
                <w:szCs w:val="22"/>
              </w:rPr>
              <w:t>a</w:t>
            </w:r>
            <w:r>
              <w:rPr>
                <w:rFonts w:ascii="Arial" w:eastAsia="Arial" w:hAnsi="Arial" w:cs="Arial"/>
                <w:spacing w:val="1"/>
                <w:sz w:val="22"/>
                <w:szCs w:val="22"/>
              </w:rPr>
              <w:t>t</w:t>
            </w:r>
            <w:r>
              <w:rPr>
                <w:rFonts w:ascii="Arial" w:eastAsia="Arial" w:hAnsi="Arial" w:cs="Arial"/>
                <w:sz w:val="22"/>
                <w:szCs w:val="22"/>
              </w:rPr>
              <w:t>u</w:t>
            </w:r>
            <w:r>
              <w:rPr>
                <w:rFonts w:ascii="Arial" w:eastAsia="Arial" w:hAnsi="Arial" w:cs="Arial"/>
                <w:spacing w:val="49"/>
                <w:sz w:val="22"/>
                <w:szCs w:val="22"/>
              </w:rPr>
              <w:t xml:space="preserve"> </w:t>
            </w:r>
            <w:r>
              <w:rPr>
                <w:rFonts w:ascii="Arial" w:eastAsia="Arial" w:hAnsi="Arial" w:cs="Arial"/>
                <w:sz w:val="22"/>
                <w:szCs w:val="22"/>
              </w:rPr>
              <w:t>kek</w:t>
            </w:r>
            <w:r>
              <w:rPr>
                <w:rFonts w:ascii="Arial" w:eastAsia="Arial" w:hAnsi="Arial" w:cs="Arial"/>
                <w:spacing w:val="-1"/>
                <w:sz w:val="22"/>
                <w:szCs w:val="22"/>
              </w:rPr>
              <w:t>u</w:t>
            </w:r>
            <w:r>
              <w:rPr>
                <w:rFonts w:ascii="Arial" w:eastAsia="Arial" w:hAnsi="Arial" w:cs="Arial"/>
                <w:spacing w:val="-3"/>
                <w:sz w:val="22"/>
                <w:szCs w:val="22"/>
              </w:rPr>
              <w:t>a</w:t>
            </w:r>
            <w:r>
              <w:rPr>
                <w:rFonts w:ascii="Arial" w:eastAsia="Arial" w:hAnsi="Arial" w:cs="Arial"/>
                <w:spacing w:val="1"/>
                <w:sz w:val="22"/>
                <w:szCs w:val="22"/>
              </w:rPr>
              <w:t>t</w:t>
            </w:r>
            <w:r>
              <w:rPr>
                <w:rFonts w:ascii="Arial" w:eastAsia="Arial" w:hAnsi="Arial" w:cs="Arial"/>
                <w:spacing w:val="-3"/>
                <w:sz w:val="22"/>
                <w:szCs w:val="22"/>
              </w:rPr>
              <w:t>a</w:t>
            </w:r>
            <w:r>
              <w:rPr>
                <w:rFonts w:ascii="Arial" w:eastAsia="Arial" w:hAnsi="Arial" w:cs="Arial"/>
                <w:sz w:val="22"/>
                <w:szCs w:val="22"/>
              </w:rPr>
              <w:t>n</w:t>
            </w:r>
            <w:r>
              <w:rPr>
                <w:rFonts w:ascii="Arial" w:eastAsia="Arial" w:hAnsi="Arial" w:cs="Arial"/>
                <w:spacing w:val="49"/>
                <w:sz w:val="22"/>
                <w:szCs w:val="22"/>
              </w:rPr>
              <w:t xml:space="preserve"> </w:t>
            </w:r>
            <w:r>
              <w:rPr>
                <w:rFonts w:ascii="Arial" w:eastAsia="Arial" w:hAnsi="Arial" w:cs="Arial"/>
                <w:sz w:val="22"/>
                <w:szCs w:val="22"/>
              </w:rPr>
              <w:t>d</w:t>
            </w:r>
            <w:r>
              <w:rPr>
                <w:rFonts w:ascii="Arial" w:eastAsia="Arial" w:hAnsi="Arial" w:cs="Arial"/>
                <w:spacing w:val="-1"/>
                <w:sz w:val="22"/>
                <w:szCs w:val="22"/>
              </w:rPr>
              <w:t>a</w:t>
            </w:r>
            <w:r>
              <w:rPr>
                <w:rFonts w:ascii="Arial" w:eastAsia="Arial" w:hAnsi="Arial" w:cs="Arial"/>
                <w:sz w:val="22"/>
                <w:szCs w:val="22"/>
              </w:rPr>
              <w:t xml:space="preserve">n satu  </w:t>
            </w:r>
            <w:r>
              <w:rPr>
                <w:rFonts w:ascii="Arial" w:eastAsia="Arial" w:hAnsi="Arial" w:cs="Arial"/>
                <w:spacing w:val="9"/>
                <w:sz w:val="22"/>
                <w:szCs w:val="22"/>
              </w:rPr>
              <w:t xml:space="preserve"> </w:t>
            </w:r>
            <w:r>
              <w:rPr>
                <w:rFonts w:ascii="Arial" w:eastAsia="Arial" w:hAnsi="Arial" w:cs="Arial"/>
                <w:sz w:val="22"/>
                <w:szCs w:val="22"/>
              </w:rPr>
              <w:t xml:space="preserve">area  </w:t>
            </w:r>
            <w:r>
              <w:rPr>
                <w:rFonts w:ascii="Arial" w:eastAsia="Arial" w:hAnsi="Arial" w:cs="Arial"/>
                <w:spacing w:val="6"/>
                <w:sz w:val="22"/>
                <w:szCs w:val="22"/>
              </w:rPr>
              <w:t xml:space="preserve"> </w:t>
            </w:r>
            <w:r>
              <w:rPr>
                <w:rFonts w:ascii="Arial" w:eastAsia="Arial" w:hAnsi="Arial" w:cs="Arial"/>
                <w:sz w:val="22"/>
                <w:szCs w:val="22"/>
              </w:rPr>
              <w:t>p</w:t>
            </w:r>
            <w:r>
              <w:rPr>
                <w:rFonts w:ascii="Arial" w:eastAsia="Arial" w:hAnsi="Arial" w:cs="Arial"/>
                <w:spacing w:val="-1"/>
                <w:sz w:val="22"/>
                <w:szCs w:val="22"/>
              </w:rPr>
              <w:t>e</w:t>
            </w:r>
            <w:r>
              <w:rPr>
                <w:rFonts w:ascii="Arial" w:eastAsia="Arial" w:hAnsi="Arial" w:cs="Arial"/>
                <w:spacing w:val="1"/>
                <w:sz w:val="22"/>
                <w:szCs w:val="22"/>
              </w:rPr>
              <w:t>r</w:t>
            </w:r>
            <w:r>
              <w:rPr>
                <w:rFonts w:ascii="Arial" w:eastAsia="Arial" w:hAnsi="Arial" w:cs="Arial"/>
                <w:sz w:val="22"/>
                <w:szCs w:val="22"/>
              </w:rPr>
              <w:t>b</w:t>
            </w:r>
            <w:r>
              <w:rPr>
                <w:rFonts w:ascii="Arial" w:eastAsia="Arial" w:hAnsi="Arial" w:cs="Arial"/>
                <w:spacing w:val="-1"/>
                <w:sz w:val="22"/>
                <w:szCs w:val="22"/>
              </w:rPr>
              <w:t>ai</w:t>
            </w:r>
            <w:r>
              <w:rPr>
                <w:rFonts w:ascii="Arial" w:eastAsia="Arial" w:hAnsi="Arial" w:cs="Arial"/>
                <w:sz w:val="22"/>
                <w:szCs w:val="22"/>
              </w:rPr>
              <w:t xml:space="preserve">kan  </w:t>
            </w:r>
            <w:r>
              <w:rPr>
                <w:rFonts w:ascii="Arial" w:eastAsia="Arial" w:hAnsi="Arial" w:cs="Arial"/>
                <w:spacing w:val="6"/>
                <w:sz w:val="22"/>
                <w:szCs w:val="22"/>
              </w:rPr>
              <w:t xml:space="preserve"> </w:t>
            </w:r>
            <w:r>
              <w:rPr>
                <w:rFonts w:ascii="Arial" w:eastAsia="Arial" w:hAnsi="Arial" w:cs="Arial"/>
                <w:sz w:val="22"/>
                <w:szCs w:val="22"/>
              </w:rPr>
              <w:t>u</w:t>
            </w:r>
            <w:r>
              <w:rPr>
                <w:rFonts w:ascii="Arial" w:eastAsia="Arial" w:hAnsi="Arial" w:cs="Arial"/>
                <w:spacing w:val="-1"/>
                <w:sz w:val="22"/>
                <w:szCs w:val="22"/>
              </w:rPr>
              <w:t>n</w:t>
            </w:r>
            <w:r>
              <w:rPr>
                <w:rFonts w:ascii="Arial" w:eastAsia="Arial" w:hAnsi="Arial" w:cs="Arial"/>
                <w:spacing w:val="1"/>
                <w:sz w:val="22"/>
                <w:szCs w:val="22"/>
              </w:rPr>
              <w:t>t</w:t>
            </w:r>
            <w:r>
              <w:rPr>
                <w:rFonts w:ascii="Arial" w:eastAsia="Arial" w:hAnsi="Arial" w:cs="Arial"/>
                <w:sz w:val="22"/>
                <w:szCs w:val="22"/>
              </w:rPr>
              <w:t>uk</w:t>
            </w:r>
          </w:p>
          <w:p w14:paraId="2C3C321D" w14:textId="5E1B0C67" w:rsidR="00424EF6" w:rsidRPr="00BC44FD" w:rsidRDefault="00424EF6" w:rsidP="00BC44FD">
            <w:pPr>
              <w:ind w:left="155"/>
              <w:rPr>
                <w:rFonts w:ascii="Arial" w:eastAsia="Arial" w:hAnsi="Arial" w:cs="Arial"/>
                <w:sz w:val="22"/>
                <w:szCs w:val="22"/>
              </w:rPr>
            </w:pPr>
            <w:r>
              <w:rPr>
                <w:rFonts w:ascii="Arial" w:eastAsia="Arial" w:hAnsi="Arial" w:cs="Arial"/>
                <w:sz w:val="22"/>
                <w:szCs w:val="22"/>
              </w:rPr>
              <w:t>ker</w:t>
            </w:r>
            <w:r>
              <w:rPr>
                <w:rFonts w:ascii="Arial" w:eastAsia="Arial" w:hAnsi="Arial" w:cs="Arial"/>
                <w:spacing w:val="2"/>
                <w:sz w:val="22"/>
                <w:szCs w:val="22"/>
              </w:rPr>
              <w:t>j</w:t>
            </w:r>
            <w:r>
              <w:rPr>
                <w:rFonts w:ascii="Arial" w:eastAsia="Arial" w:hAnsi="Arial" w:cs="Arial"/>
                <w:sz w:val="22"/>
                <w:szCs w:val="22"/>
              </w:rPr>
              <w:t xml:space="preserve">a   </w:t>
            </w:r>
            <w:r>
              <w:rPr>
                <w:rFonts w:ascii="Arial" w:eastAsia="Arial" w:hAnsi="Arial" w:cs="Arial"/>
                <w:spacing w:val="12"/>
                <w:sz w:val="22"/>
                <w:szCs w:val="22"/>
              </w:rPr>
              <w:t xml:space="preserve"> </w:t>
            </w:r>
            <w:r>
              <w:rPr>
                <w:rFonts w:ascii="Arial" w:eastAsia="Arial" w:hAnsi="Arial" w:cs="Arial"/>
                <w:sz w:val="22"/>
                <w:szCs w:val="22"/>
              </w:rPr>
              <w:t>ko</w:t>
            </w:r>
            <w:r>
              <w:rPr>
                <w:rFonts w:ascii="Arial" w:eastAsia="Arial" w:hAnsi="Arial" w:cs="Arial"/>
                <w:spacing w:val="-1"/>
                <w:sz w:val="22"/>
                <w:szCs w:val="22"/>
              </w:rPr>
              <w:t>l</w:t>
            </w:r>
            <w:r>
              <w:rPr>
                <w:rFonts w:ascii="Arial" w:eastAsia="Arial" w:hAnsi="Arial" w:cs="Arial"/>
                <w:sz w:val="22"/>
                <w:szCs w:val="22"/>
              </w:rPr>
              <w:t>a</w:t>
            </w:r>
            <w:r>
              <w:rPr>
                <w:rFonts w:ascii="Arial" w:eastAsia="Arial" w:hAnsi="Arial" w:cs="Arial"/>
                <w:spacing w:val="-1"/>
                <w:sz w:val="22"/>
                <w:szCs w:val="22"/>
              </w:rPr>
              <w:t>b</w:t>
            </w:r>
            <w:r>
              <w:rPr>
                <w:rFonts w:ascii="Arial" w:eastAsia="Arial" w:hAnsi="Arial" w:cs="Arial"/>
                <w:spacing w:val="-3"/>
                <w:sz w:val="22"/>
                <w:szCs w:val="22"/>
              </w:rPr>
              <w:t>o</w:t>
            </w:r>
            <w:r>
              <w:rPr>
                <w:rFonts w:ascii="Arial" w:eastAsia="Arial" w:hAnsi="Arial" w:cs="Arial"/>
                <w:spacing w:val="1"/>
                <w:sz w:val="22"/>
                <w:szCs w:val="22"/>
              </w:rPr>
              <w:t>r</w:t>
            </w:r>
            <w:r>
              <w:rPr>
                <w:rFonts w:ascii="Arial" w:eastAsia="Arial" w:hAnsi="Arial" w:cs="Arial"/>
                <w:sz w:val="22"/>
                <w:szCs w:val="22"/>
              </w:rPr>
              <w:t xml:space="preserve">asi   </w:t>
            </w:r>
            <w:r>
              <w:rPr>
                <w:rFonts w:ascii="Arial" w:eastAsia="Arial" w:hAnsi="Arial" w:cs="Arial"/>
                <w:spacing w:val="14"/>
                <w:sz w:val="22"/>
                <w:szCs w:val="22"/>
              </w:rPr>
              <w:t xml:space="preserve"> </w:t>
            </w:r>
            <w:r>
              <w:rPr>
                <w:rFonts w:ascii="Arial" w:eastAsia="Arial" w:hAnsi="Arial" w:cs="Arial"/>
                <w:spacing w:val="-2"/>
                <w:sz w:val="22"/>
                <w:szCs w:val="22"/>
              </w:rPr>
              <w:t>k</w:t>
            </w:r>
            <w:r>
              <w:rPr>
                <w:rFonts w:ascii="Arial" w:eastAsia="Arial" w:hAnsi="Arial" w:cs="Arial"/>
                <w:sz w:val="22"/>
                <w:szCs w:val="22"/>
              </w:rPr>
              <w:t>e</w:t>
            </w:r>
            <w:r>
              <w:rPr>
                <w:rFonts w:ascii="Arial" w:eastAsia="Arial" w:hAnsi="Arial" w:cs="Arial"/>
                <w:spacing w:val="-1"/>
                <w:sz w:val="22"/>
                <w:szCs w:val="22"/>
              </w:rPr>
              <w:t>l</w:t>
            </w:r>
            <w:r>
              <w:rPr>
                <w:rFonts w:ascii="Arial" w:eastAsia="Arial" w:hAnsi="Arial" w:cs="Arial"/>
                <w:sz w:val="22"/>
                <w:szCs w:val="22"/>
              </w:rPr>
              <w:t>ompok</w:t>
            </w:r>
          </w:p>
          <w:p w14:paraId="0CA89825" w14:textId="1C5B52C9" w:rsidR="00424EF6" w:rsidRDefault="00424EF6" w:rsidP="00BC44FD">
            <w:pPr>
              <w:ind w:left="155"/>
              <w:rPr>
                <w:rFonts w:ascii="Arial" w:eastAsia="Arial" w:hAnsi="Arial" w:cs="Arial"/>
                <w:sz w:val="22"/>
                <w:szCs w:val="22"/>
              </w:rPr>
            </w:pPr>
            <w:r>
              <w:rPr>
                <w:rFonts w:ascii="Arial" w:eastAsia="Arial" w:hAnsi="Arial" w:cs="Arial"/>
                <w:spacing w:val="-1"/>
                <w:sz w:val="22"/>
                <w:szCs w:val="22"/>
              </w:rPr>
              <w:t>A</w:t>
            </w:r>
            <w:r>
              <w:rPr>
                <w:rFonts w:ascii="Arial" w:eastAsia="Arial" w:hAnsi="Arial" w:cs="Arial"/>
                <w:sz w:val="22"/>
                <w:szCs w:val="22"/>
              </w:rPr>
              <w:t>n</w:t>
            </w:r>
            <w:r>
              <w:rPr>
                <w:rFonts w:ascii="Arial" w:eastAsia="Arial" w:hAnsi="Arial" w:cs="Arial"/>
                <w:spacing w:val="-1"/>
                <w:sz w:val="22"/>
                <w:szCs w:val="22"/>
              </w:rPr>
              <w:t>d</w:t>
            </w:r>
            <w:r>
              <w:rPr>
                <w:rFonts w:ascii="Arial" w:eastAsia="Arial" w:hAnsi="Arial" w:cs="Arial"/>
                <w:sz w:val="22"/>
                <w:szCs w:val="22"/>
              </w:rPr>
              <w:t>a.</w:t>
            </w:r>
          </w:p>
        </w:tc>
        <w:tc>
          <w:tcPr>
            <w:tcW w:w="3119" w:type="dxa"/>
            <w:tcBorders>
              <w:top w:val="single" w:sz="6" w:space="0" w:color="000000"/>
              <w:left w:val="single" w:sz="6" w:space="0" w:color="000000"/>
              <w:bottom w:val="single" w:sz="6" w:space="0" w:color="000000"/>
              <w:right w:val="single" w:sz="6" w:space="0" w:color="000000"/>
            </w:tcBorders>
          </w:tcPr>
          <w:p w14:paraId="2BEB7DF4" w14:textId="77777777" w:rsidR="00BC44FD" w:rsidRDefault="00BC44FD" w:rsidP="00BC44FD">
            <w:pPr>
              <w:ind w:left="155" w:right="179"/>
              <w:jc w:val="both"/>
              <w:rPr>
                <w:rFonts w:ascii="Arial" w:eastAsia="Arial" w:hAnsi="Arial" w:cs="Arial"/>
                <w:sz w:val="22"/>
                <w:szCs w:val="22"/>
              </w:rPr>
            </w:pPr>
          </w:p>
          <w:p w14:paraId="7B39BABD" w14:textId="77777777" w:rsidR="00424EF6" w:rsidRDefault="00424EF6" w:rsidP="00BC44FD">
            <w:pPr>
              <w:ind w:left="155" w:right="179"/>
              <w:jc w:val="both"/>
              <w:rPr>
                <w:rFonts w:ascii="Arial" w:eastAsia="Arial" w:hAnsi="Arial" w:cs="Arial"/>
                <w:sz w:val="22"/>
                <w:szCs w:val="22"/>
              </w:rPr>
            </w:pPr>
            <w:r w:rsidRPr="00660DD8">
              <w:rPr>
                <w:rFonts w:ascii="Arial" w:eastAsia="Arial" w:hAnsi="Arial" w:cs="Arial"/>
                <w:sz w:val="22"/>
                <w:szCs w:val="22"/>
              </w:rPr>
              <w:t>Kekuatan: Kemampuan menghubungkan teori perkembangan fisik Gabbard dengan kebutuhan motorik Mario secara spesifik. Perbaikan: Manajemen waktu dalam mendiskusikan detail role-play agar lebih efisien.</w:t>
            </w:r>
          </w:p>
          <w:p w14:paraId="7EC212DF" w14:textId="058DCC83" w:rsidR="00BC44FD" w:rsidRPr="00660DD8" w:rsidRDefault="00BC44FD" w:rsidP="00BC44FD">
            <w:pPr>
              <w:ind w:left="155" w:right="179"/>
              <w:jc w:val="both"/>
              <w:rPr>
                <w:rFonts w:ascii="Arial" w:eastAsia="Arial" w:hAnsi="Arial" w:cs="Arial"/>
                <w:sz w:val="22"/>
                <w:szCs w:val="22"/>
              </w:rPr>
            </w:pPr>
          </w:p>
        </w:tc>
      </w:tr>
      <w:tr w:rsidR="00BC44FD" w14:paraId="1C70C4C6" w14:textId="77777777" w:rsidTr="004176C4">
        <w:trPr>
          <w:trHeight w:val="2845"/>
        </w:trPr>
        <w:tc>
          <w:tcPr>
            <w:tcW w:w="1978" w:type="dxa"/>
            <w:vMerge w:val="restart"/>
            <w:tcBorders>
              <w:top w:val="single" w:sz="4" w:space="0" w:color="auto"/>
              <w:left w:val="single" w:sz="6" w:space="0" w:color="000000"/>
              <w:right w:val="single" w:sz="6" w:space="0" w:color="000000"/>
            </w:tcBorders>
          </w:tcPr>
          <w:p w14:paraId="0B1C00DA" w14:textId="77777777" w:rsidR="00BC44FD" w:rsidRDefault="00BC44FD" w:rsidP="00BC44FD">
            <w:pPr>
              <w:ind w:left="130"/>
              <w:rPr>
                <w:rFonts w:ascii="Arial" w:hAnsi="Arial" w:cs="Arial"/>
                <w:sz w:val="22"/>
                <w:szCs w:val="22"/>
              </w:rPr>
            </w:pPr>
          </w:p>
          <w:p w14:paraId="431E78C9" w14:textId="71920D7A" w:rsidR="00BC44FD" w:rsidRPr="00BC44FD" w:rsidRDefault="00BC44FD" w:rsidP="00BC44FD">
            <w:pPr>
              <w:ind w:left="130"/>
              <w:rPr>
                <w:rFonts w:ascii="Arial" w:hAnsi="Arial" w:cs="Arial"/>
                <w:sz w:val="22"/>
                <w:szCs w:val="22"/>
              </w:rPr>
            </w:pPr>
            <w:r w:rsidRPr="00BC44FD">
              <w:rPr>
                <w:rFonts w:ascii="Arial" w:hAnsi="Arial" w:cs="Arial"/>
                <w:sz w:val="22"/>
                <w:szCs w:val="22"/>
              </w:rPr>
              <w:t>Refleksi</w:t>
            </w:r>
          </w:p>
          <w:p w14:paraId="030C889F" w14:textId="77777777" w:rsidR="00BC44FD" w:rsidRPr="00BC44FD" w:rsidRDefault="00BC44FD" w:rsidP="00BC44FD">
            <w:pPr>
              <w:ind w:left="130"/>
              <w:rPr>
                <w:rFonts w:ascii="Arial" w:hAnsi="Arial" w:cs="Arial"/>
                <w:sz w:val="22"/>
                <w:szCs w:val="22"/>
              </w:rPr>
            </w:pPr>
            <w:r w:rsidRPr="00BC44FD">
              <w:rPr>
                <w:rFonts w:ascii="Arial" w:hAnsi="Arial" w:cs="Arial"/>
                <w:sz w:val="22"/>
                <w:szCs w:val="22"/>
              </w:rPr>
              <w:t>Pencapaian</w:t>
            </w:r>
          </w:p>
          <w:p w14:paraId="7F8735A2" w14:textId="7FB50416" w:rsidR="00BC44FD" w:rsidRPr="00BC44FD" w:rsidRDefault="00BC44FD" w:rsidP="00BC44FD">
            <w:pPr>
              <w:ind w:left="130"/>
              <w:rPr>
                <w:rFonts w:ascii="Arial" w:hAnsi="Arial" w:cs="Arial"/>
                <w:sz w:val="22"/>
                <w:szCs w:val="22"/>
              </w:rPr>
            </w:pPr>
            <w:r w:rsidRPr="00BC44FD">
              <w:rPr>
                <w:rFonts w:ascii="Arial" w:hAnsi="Arial" w:cs="Arial"/>
                <w:sz w:val="22"/>
                <w:szCs w:val="22"/>
              </w:rPr>
              <w:t>Tujuan</w:t>
            </w:r>
          </w:p>
          <w:p w14:paraId="74352316" w14:textId="0121909A" w:rsidR="00BC44FD" w:rsidRDefault="00BC44FD" w:rsidP="00BC44FD">
            <w:pPr>
              <w:ind w:left="130"/>
            </w:pPr>
            <w:r w:rsidRPr="00BC44FD">
              <w:rPr>
                <w:rFonts w:ascii="Arial" w:hAnsi="Arial" w:cs="Arial"/>
                <w:sz w:val="22"/>
                <w:szCs w:val="22"/>
              </w:rPr>
              <w:t>Pembelajaran</w:t>
            </w:r>
          </w:p>
        </w:tc>
        <w:tc>
          <w:tcPr>
            <w:tcW w:w="3260" w:type="dxa"/>
            <w:tcBorders>
              <w:top w:val="single" w:sz="6" w:space="0" w:color="000000"/>
              <w:left w:val="single" w:sz="6" w:space="0" w:color="000000"/>
              <w:bottom w:val="single" w:sz="6" w:space="0" w:color="000000"/>
              <w:right w:val="single" w:sz="6" w:space="0" w:color="000000"/>
            </w:tcBorders>
          </w:tcPr>
          <w:p w14:paraId="7853EF3D" w14:textId="77777777" w:rsidR="00BC44FD" w:rsidRDefault="00BC44FD" w:rsidP="00BC44FD">
            <w:pPr>
              <w:ind w:left="155" w:right="51"/>
              <w:rPr>
                <w:rFonts w:ascii="Arial" w:eastAsia="Arial" w:hAnsi="Arial" w:cs="Arial"/>
                <w:spacing w:val="-1"/>
                <w:sz w:val="22"/>
                <w:szCs w:val="22"/>
              </w:rPr>
            </w:pPr>
          </w:p>
          <w:p w14:paraId="600848CE" w14:textId="4EB7B2D2"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Sudah        siapkah        Anda</w:t>
            </w:r>
          </w:p>
          <w:p w14:paraId="38DDF116"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menggunakan                  teori</w:t>
            </w:r>
          </w:p>
          <w:p w14:paraId="233943C3" w14:textId="0B12AD44"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perkembangan           sebagai</w:t>
            </w:r>
          </w:p>
          <w:p w14:paraId="66E96362"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fondasi    untuk    merancang</w:t>
            </w:r>
          </w:p>
          <w:p w14:paraId="229694C0"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pembelajaran   yang   relevan</w:t>
            </w:r>
          </w:p>
          <w:p w14:paraId="05D53DAE"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dan   kontekstual?   Jelaskan</w:t>
            </w:r>
          </w:p>
          <w:p w14:paraId="60ABEAF7"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dengan         contoh         dari</w:t>
            </w:r>
          </w:p>
          <w:p w14:paraId="3E61ECC2"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pengalaman    menyelesaikan</w:t>
            </w:r>
          </w:p>
          <w:p w14:paraId="35900212" w14:textId="4DC49EF3" w:rsidR="00BC44F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kasus ini.</w:t>
            </w:r>
          </w:p>
        </w:tc>
        <w:tc>
          <w:tcPr>
            <w:tcW w:w="3119" w:type="dxa"/>
            <w:tcBorders>
              <w:top w:val="single" w:sz="6" w:space="0" w:color="000000"/>
              <w:left w:val="single" w:sz="6" w:space="0" w:color="000000"/>
              <w:bottom w:val="single" w:sz="6" w:space="0" w:color="000000"/>
              <w:right w:val="single" w:sz="6" w:space="0" w:color="000000"/>
            </w:tcBorders>
          </w:tcPr>
          <w:p w14:paraId="1C77B3D0" w14:textId="77777777" w:rsidR="00BC44FD" w:rsidRDefault="00BC44FD" w:rsidP="00BC44FD">
            <w:pPr>
              <w:ind w:left="155" w:right="179"/>
              <w:jc w:val="both"/>
              <w:rPr>
                <w:rFonts w:ascii="Arial" w:hAnsi="Arial" w:cs="Arial"/>
                <w:sz w:val="22"/>
                <w:szCs w:val="22"/>
              </w:rPr>
            </w:pPr>
          </w:p>
          <w:p w14:paraId="70AC48C6" w14:textId="4C5964AA" w:rsidR="00BC44FD" w:rsidRPr="00BC44FD" w:rsidRDefault="00BC44FD" w:rsidP="00BC44FD">
            <w:pPr>
              <w:ind w:left="155" w:right="179"/>
              <w:jc w:val="both"/>
              <w:rPr>
                <w:rFonts w:ascii="Arial" w:eastAsia="Arial" w:hAnsi="Arial" w:cs="Arial"/>
                <w:sz w:val="22"/>
                <w:szCs w:val="22"/>
              </w:rPr>
            </w:pPr>
            <w:r w:rsidRPr="00BC44FD">
              <w:rPr>
                <w:rFonts w:ascii="Arial" w:hAnsi="Arial" w:cs="Arial"/>
                <w:sz w:val="22"/>
                <w:szCs w:val="22"/>
              </w:rPr>
              <w:t>Siap. Contohnya, saya tidak lagi hanya memberikan satu jenis tugas laporan tertulis yang bisa memicu frustrasi pada murid seperti Laksmi, melainkan memberikan pilihan produk (diferensiasi) yang sesuai dengan tahap perkembangannya.</w:t>
            </w:r>
          </w:p>
        </w:tc>
      </w:tr>
      <w:tr w:rsidR="00BC44FD" w14:paraId="04990A2D" w14:textId="77777777" w:rsidTr="00BC44FD">
        <w:trPr>
          <w:trHeight w:val="2825"/>
        </w:trPr>
        <w:tc>
          <w:tcPr>
            <w:tcW w:w="1978" w:type="dxa"/>
            <w:vMerge/>
            <w:tcBorders>
              <w:left w:val="single" w:sz="6" w:space="0" w:color="000000"/>
              <w:bottom w:val="single" w:sz="4" w:space="0" w:color="auto"/>
              <w:right w:val="single" w:sz="6" w:space="0" w:color="000000"/>
            </w:tcBorders>
          </w:tcPr>
          <w:p w14:paraId="35C43693" w14:textId="77777777" w:rsidR="00BC44FD" w:rsidRDefault="00BC44FD" w:rsidP="00BC44FD"/>
        </w:tc>
        <w:tc>
          <w:tcPr>
            <w:tcW w:w="3260" w:type="dxa"/>
            <w:tcBorders>
              <w:top w:val="single" w:sz="6" w:space="0" w:color="000000"/>
              <w:left w:val="single" w:sz="6" w:space="0" w:color="000000"/>
              <w:bottom w:val="single" w:sz="6" w:space="0" w:color="000000"/>
              <w:right w:val="single" w:sz="6" w:space="0" w:color="000000"/>
            </w:tcBorders>
          </w:tcPr>
          <w:p w14:paraId="7090BB58" w14:textId="77777777" w:rsidR="004176C4" w:rsidRDefault="004176C4" w:rsidP="00BC44FD">
            <w:pPr>
              <w:ind w:left="155" w:right="51"/>
              <w:rPr>
                <w:rFonts w:ascii="Arial" w:eastAsia="Arial" w:hAnsi="Arial" w:cs="Arial"/>
                <w:spacing w:val="-1"/>
                <w:sz w:val="22"/>
                <w:szCs w:val="22"/>
              </w:rPr>
            </w:pPr>
          </w:p>
          <w:p w14:paraId="145D3C87" w14:textId="3A3DD13C"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Bagaimana   studi   kasus   ini mempersiapkan  Anda  untuk</w:t>
            </w:r>
          </w:p>
          <w:p w14:paraId="57E7BC64"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menghadapi          keragaman</w:t>
            </w:r>
          </w:p>
          <w:p w14:paraId="70332EC1" w14:textId="77777777"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murid  yang  nyata  di  kelas</w:t>
            </w:r>
          </w:p>
          <w:p w14:paraId="436E70A2" w14:textId="76958790" w:rsidR="00BC44FD" w:rsidRPr="004F69CD" w:rsidRDefault="00BC44FD" w:rsidP="00BC44FD">
            <w:pPr>
              <w:ind w:left="155" w:right="51"/>
              <w:rPr>
                <w:rFonts w:ascii="Arial" w:eastAsia="Arial" w:hAnsi="Arial" w:cs="Arial"/>
                <w:spacing w:val="-1"/>
                <w:sz w:val="22"/>
                <w:szCs w:val="22"/>
              </w:rPr>
            </w:pPr>
            <w:r w:rsidRPr="004F69CD">
              <w:rPr>
                <w:rFonts w:ascii="Arial" w:eastAsia="Arial" w:hAnsi="Arial" w:cs="Arial"/>
                <w:spacing w:val="-1"/>
                <w:sz w:val="22"/>
                <w:szCs w:val="22"/>
              </w:rPr>
              <w:t>Anda nanti?</w:t>
            </w:r>
          </w:p>
        </w:tc>
        <w:tc>
          <w:tcPr>
            <w:tcW w:w="3119" w:type="dxa"/>
            <w:tcBorders>
              <w:top w:val="single" w:sz="6" w:space="0" w:color="000000"/>
              <w:left w:val="single" w:sz="6" w:space="0" w:color="000000"/>
              <w:bottom w:val="single" w:sz="6" w:space="0" w:color="000000"/>
              <w:right w:val="single" w:sz="6" w:space="0" w:color="000000"/>
            </w:tcBorders>
          </w:tcPr>
          <w:p w14:paraId="132CFD91" w14:textId="77777777" w:rsidR="004176C4" w:rsidRDefault="004176C4" w:rsidP="00BC44FD">
            <w:pPr>
              <w:ind w:left="155" w:right="179"/>
              <w:jc w:val="both"/>
              <w:rPr>
                <w:rFonts w:ascii="Arial" w:hAnsi="Arial" w:cs="Arial"/>
                <w:sz w:val="22"/>
                <w:szCs w:val="22"/>
              </w:rPr>
            </w:pPr>
          </w:p>
          <w:p w14:paraId="1A29CEAC" w14:textId="77777777" w:rsidR="00BC44FD" w:rsidRDefault="00BC44FD" w:rsidP="00BC44FD">
            <w:pPr>
              <w:ind w:left="155" w:right="179"/>
              <w:jc w:val="both"/>
              <w:rPr>
                <w:rFonts w:ascii="Arial" w:hAnsi="Arial" w:cs="Arial"/>
                <w:sz w:val="22"/>
                <w:szCs w:val="22"/>
              </w:rPr>
            </w:pPr>
            <w:r w:rsidRPr="00BC44FD">
              <w:rPr>
                <w:rFonts w:ascii="Arial" w:hAnsi="Arial" w:cs="Arial"/>
                <w:sz w:val="22"/>
                <w:szCs w:val="22"/>
              </w:rPr>
              <w:t>Studi kasus ini memberi saya "kacamata" baru bahwa perilaku mengganggu di kelas (seperti Mario yang tidak bisa diam) sering kali merupakan sinyal kebutuhan perkembangan yang belum terakomodasi dalam rancangan guru.</w:t>
            </w:r>
          </w:p>
          <w:p w14:paraId="7EE3CF6A" w14:textId="7B7002EB" w:rsidR="004176C4" w:rsidRPr="00BC44FD" w:rsidRDefault="004176C4" w:rsidP="00BC44FD">
            <w:pPr>
              <w:ind w:left="155" w:right="179"/>
              <w:jc w:val="both"/>
              <w:rPr>
                <w:rFonts w:ascii="Arial" w:hAnsi="Arial" w:cs="Arial"/>
                <w:sz w:val="22"/>
                <w:szCs w:val="22"/>
              </w:rPr>
            </w:pPr>
          </w:p>
        </w:tc>
      </w:tr>
    </w:tbl>
    <w:p w14:paraId="174952B3" w14:textId="77777777" w:rsidR="00BC44FD" w:rsidRDefault="00BC44FD">
      <w:pPr>
        <w:rPr>
          <w:rFonts w:ascii="Arial" w:eastAsia="Arial" w:hAnsi="Arial" w:cs="Arial"/>
          <w:b/>
          <w:sz w:val="24"/>
          <w:szCs w:val="24"/>
        </w:rPr>
      </w:pPr>
    </w:p>
    <w:p w14:paraId="0129A52A" w14:textId="642269FF" w:rsidR="004F69CD" w:rsidRDefault="004F69CD">
      <w:pPr>
        <w:rPr>
          <w:rFonts w:ascii="Arial" w:eastAsia="Arial" w:hAnsi="Arial" w:cs="Arial"/>
          <w:b/>
          <w:sz w:val="24"/>
          <w:szCs w:val="24"/>
        </w:rPr>
      </w:pPr>
      <w:r>
        <w:rPr>
          <w:rFonts w:ascii="Arial" w:eastAsia="Arial" w:hAnsi="Arial" w:cs="Arial"/>
          <w:b/>
          <w:sz w:val="24"/>
          <w:szCs w:val="24"/>
        </w:rPr>
        <w:br w:type="page"/>
      </w:r>
    </w:p>
    <w:p w14:paraId="05F54C48" w14:textId="48E7D6D6" w:rsidR="003B11CC" w:rsidRDefault="00000000">
      <w:pPr>
        <w:spacing w:before="29"/>
        <w:ind w:left="2268" w:right="5613"/>
        <w:jc w:val="both"/>
        <w:rPr>
          <w:rFonts w:ascii="Arial" w:eastAsia="Arial" w:hAnsi="Arial" w:cs="Arial"/>
          <w:sz w:val="24"/>
          <w:szCs w:val="24"/>
        </w:rPr>
      </w:pPr>
      <w:r>
        <w:rPr>
          <w:rFonts w:ascii="Arial" w:eastAsia="Arial" w:hAnsi="Arial" w:cs="Arial"/>
          <w:b/>
          <w:sz w:val="24"/>
          <w:szCs w:val="24"/>
        </w:rPr>
        <w:lastRenderedPageBreak/>
        <w:t>Kegi</w:t>
      </w:r>
      <w:r>
        <w:rPr>
          <w:rFonts w:ascii="Arial" w:eastAsia="Arial" w:hAnsi="Arial" w:cs="Arial"/>
          <w:b/>
          <w:spacing w:val="1"/>
          <w:sz w:val="24"/>
          <w:szCs w:val="24"/>
        </w:rPr>
        <w:t>a</w:t>
      </w:r>
      <w:r>
        <w:rPr>
          <w:rFonts w:ascii="Arial" w:eastAsia="Arial" w:hAnsi="Arial" w:cs="Arial"/>
          <w:b/>
          <w:sz w:val="24"/>
          <w:szCs w:val="24"/>
        </w:rPr>
        <w:t xml:space="preserve">tan </w:t>
      </w:r>
      <w:r>
        <w:rPr>
          <w:rFonts w:ascii="Arial" w:eastAsia="Arial" w:hAnsi="Arial" w:cs="Arial"/>
          <w:b/>
          <w:spacing w:val="1"/>
          <w:sz w:val="24"/>
          <w:szCs w:val="24"/>
        </w:rPr>
        <w:t>3</w:t>
      </w:r>
      <w:r>
        <w:rPr>
          <w:rFonts w:ascii="Arial" w:eastAsia="Arial" w:hAnsi="Arial" w:cs="Arial"/>
          <w:b/>
          <w:sz w:val="24"/>
          <w:szCs w:val="24"/>
        </w:rPr>
        <w:t xml:space="preserve">: </w:t>
      </w:r>
      <w:r>
        <w:rPr>
          <w:rFonts w:ascii="Arial" w:eastAsia="Arial" w:hAnsi="Arial" w:cs="Arial"/>
          <w:b/>
          <w:spacing w:val="-1"/>
          <w:sz w:val="24"/>
          <w:szCs w:val="24"/>
        </w:rPr>
        <w:t>R</w:t>
      </w:r>
      <w:r>
        <w:rPr>
          <w:rFonts w:ascii="Arial" w:eastAsia="Arial" w:hAnsi="Arial" w:cs="Arial"/>
          <w:b/>
          <w:spacing w:val="1"/>
          <w:sz w:val="24"/>
          <w:szCs w:val="24"/>
        </w:rPr>
        <w:t>e</w:t>
      </w:r>
      <w:r>
        <w:rPr>
          <w:rFonts w:ascii="Arial" w:eastAsia="Arial" w:hAnsi="Arial" w:cs="Arial"/>
          <w:b/>
          <w:spacing w:val="-3"/>
          <w:sz w:val="24"/>
          <w:szCs w:val="24"/>
        </w:rPr>
        <w:t>n</w:t>
      </w:r>
      <w:r>
        <w:rPr>
          <w:rFonts w:ascii="Arial" w:eastAsia="Arial" w:hAnsi="Arial" w:cs="Arial"/>
          <w:b/>
          <w:spacing w:val="1"/>
          <w:sz w:val="24"/>
          <w:szCs w:val="24"/>
        </w:rPr>
        <w:t>ca</w:t>
      </w:r>
      <w:r>
        <w:rPr>
          <w:rFonts w:ascii="Arial" w:eastAsia="Arial" w:hAnsi="Arial" w:cs="Arial"/>
          <w:b/>
          <w:sz w:val="24"/>
          <w:szCs w:val="24"/>
        </w:rPr>
        <w:t>na</w:t>
      </w:r>
      <w:r>
        <w:rPr>
          <w:rFonts w:ascii="Arial" w:eastAsia="Arial" w:hAnsi="Arial" w:cs="Arial"/>
          <w:b/>
          <w:spacing w:val="-1"/>
          <w:sz w:val="24"/>
          <w:szCs w:val="24"/>
        </w:rPr>
        <w:t xml:space="preserve"> </w:t>
      </w:r>
      <w:r>
        <w:rPr>
          <w:rFonts w:ascii="Arial" w:eastAsia="Arial" w:hAnsi="Arial" w:cs="Arial"/>
          <w:b/>
          <w:spacing w:val="2"/>
          <w:sz w:val="24"/>
          <w:szCs w:val="24"/>
        </w:rPr>
        <w:t>T</w:t>
      </w:r>
      <w:r>
        <w:rPr>
          <w:rFonts w:ascii="Arial" w:eastAsia="Arial" w:hAnsi="Arial" w:cs="Arial"/>
          <w:b/>
          <w:sz w:val="24"/>
          <w:szCs w:val="24"/>
        </w:rPr>
        <w:t>ind</w:t>
      </w:r>
      <w:r>
        <w:rPr>
          <w:rFonts w:ascii="Arial" w:eastAsia="Arial" w:hAnsi="Arial" w:cs="Arial"/>
          <w:b/>
          <w:spacing w:val="-1"/>
          <w:sz w:val="24"/>
          <w:szCs w:val="24"/>
        </w:rPr>
        <w:t>a</w:t>
      </w:r>
      <w:r>
        <w:rPr>
          <w:rFonts w:ascii="Arial" w:eastAsia="Arial" w:hAnsi="Arial" w:cs="Arial"/>
          <w:b/>
          <w:sz w:val="24"/>
          <w:szCs w:val="24"/>
        </w:rPr>
        <w:t>k</w:t>
      </w:r>
      <w:r>
        <w:rPr>
          <w:rFonts w:ascii="Arial" w:eastAsia="Arial" w:hAnsi="Arial" w:cs="Arial"/>
          <w:b/>
          <w:spacing w:val="1"/>
          <w:sz w:val="24"/>
          <w:szCs w:val="24"/>
        </w:rPr>
        <w:t xml:space="preserve"> </w:t>
      </w:r>
      <w:r>
        <w:rPr>
          <w:rFonts w:ascii="Arial" w:eastAsia="Arial" w:hAnsi="Arial" w:cs="Arial"/>
          <w:b/>
          <w:sz w:val="24"/>
          <w:szCs w:val="24"/>
        </w:rPr>
        <w:t>L</w:t>
      </w:r>
      <w:r>
        <w:rPr>
          <w:rFonts w:ascii="Arial" w:eastAsia="Arial" w:hAnsi="Arial" w:cs="Arial"/>
          <w:b/>
          <w:spacing w:val="1"/>
          <w:sz w:val="24"/>
          <w:szCs w:val="24"/>
        </w:rPr>
        <w:t>a</w:t>
      </w:r>
      <w:r>
        <w:rPr>
          <w:rFonts w:ascii="Arial" w:eastAsia="Arial" w:hAnsi="Arial" w:cs="Arial"/>
          <w:b/>
          <w:sz w:val="24"/>
          <w:szCs w:val="24"/>
        </w:rPr>
        <w:t>njut</w:t>
      </w:r>
    </w:p>
    <w:p w14:paraId="2E7C0D7F" w14:textId="77777777" w:rsidR="003B11CC" w:rsidRDefault="003B11CC">
      <w:pPr>
        <w:spacing w:before="7" w:line="120" w:lineRule="exact"/>
        <w:rPr>
          <w:sz w:val="13"/>
          <w:szCs w:val="13"/>
        </w:rPr>
      </w:pPr>
    </w:p>
    <w:p w14:paraId="681E8279" w14:textId="77777777" w:rsidR="003B11CC" w:rsidRDefault="00000000">
      <w:pPr>
        <w:spacing w:line="360" w:lineRule="auto"/>
        <w:ind w:left="2268" w:right="1665"/>
        <w:jc w:val="both"/>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ad</w:t>
      </w:r>
      <w:r>
        <w:rPr>
          <w:rFonts w:ascii="Arial" w:eastAsia="Arial" w:hAnsi="Arial" w:cs="Arial"/>
          <w:sz w:val="24"/>
          <w:szCs w:val="24"/>
        </w:rPr>
        <w:t>a k</w:t>
      </w:r>
      <w:r>
        <w:rPr>
          <w:rFonts w:ascii="Arial" w:eastAsia="Arial" w:hAnsi="Arial" w:cs="Arial"/>
          <w:spacing w:val="-1"/>
          <w:sz w:val="24"/>
          <w:szCs w:val="24"/>
        </w:rPr>
        <w:t>e</w:t>
      </w:r>
      <w:r>
        <w:rPr>
          <w:rFonts w:ascii="Arial" w:eastAsia="Arial" w:hAnsi="Arial" w:cs="Arial"/>
          <w:spacing w:val="1"/>
          <w:sz w:val="24"/>
          <w:szCs w:val="24"/>
        </w:rPr>
        <w:t>g</w:t>
      </w:r>
      <w:r>
        <w:rPr>
          <w:rFonts w:ascii="Arial" w:eastAsia="Arial" w:hAnsi="Arial" w:cs="Arial"/>
          <w:sz w:val="24"/>
          <w:szCs w:val="24"/>
        </w:rPr>
        <w:t>ia</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n ini,</w:t>
      </w:r>
      <w:r>
        <w:rPr>
          <w:rFonts w:ascii="Arial" w:eastAsia="Arial" w:hAnsi="Arial" w:cs="Arial"/>
          <w:spacing w:val="2"/>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pacing w:val="-2"/>
          <w:sz w:val="24"/>
          <w:szCs w:val="24"/>
        </w:rPr>
        <w:t>t</w:t>
      </w:r>
      <w:r>
        <w:rPr>
          <w:rFonts w:ascii="Arial" w:eastAsia="Arial" w:hAnsi="Arial" w:cs="Arial"/>
          <w:sz w:val="24"/>
          <w:szCs w:val="24"/>
        </w:rPr>
        <w:t>iap</w:t>
      </w:r>
      <w:r>
        <w:rPr>
          <w:rFonts w:ascii="Arial" w:eastAsia="Arial" w:hAnsi="Arial" w:cs="Arial"/>
          <w:spacing w:val="3"/>
          <w:sz w:val="24"/>
          <w:szCs w:val="24"/>
        </w:rPr>
        <w:t xml:space="preserve"> </w:t>
      </w:r>
      <w:r>
        <w:rPr>
          <w:rFonts w:ascii="Arial" w:eastAsia="Arial" w:hAnsi="Arial" w:cs="Arial"/>
          <w:spacing w:val="-2"/>
          <w:sz w:val="24"/>
          <w:szCs w:val="24"/>
        </w:rPr>
        <w:t>c</w:t>
      </w:r>
      <w:r>
        <w:rPr>
          <w:rFonts w:ascii="Arial" w:eastAsia="Arial" w:hAnsi="Arial" w:cs="Arial"/>
          <w:spacing w:val="1"/>
          <w:sz w:val="24"/>
          <w:szCs w:val="24"/>
        </w:rPr>
        <w:t>a</w:t>
      </w:r>
      <w:r>
        <w:rPr>
          <w:rFonts w:ascii="Arial" w:eastAsia="Arial" w:hAnsi="Arial" w:cs="Arial"/>
          <w:sz w:val="24"/>
          <w:szCs w:val="24"/>
        </w:rPr>
        <w:t>lon</w:t>
      </w:r>
      <w:r>
        <w:rPr>
          <w:rFonts w:ascii="Arial" w:eastAsia="Arial" w:hAnsi="Arial" w:cs="Arial"/>
          <w:spacing w:val="1"/>
          <w:sz w:val="24"/>
          <w:szCs w:val="24"/>
        </w:rPr>
        <w:t xml:space="preserve"> </w:t>
      </w:r>
      <w:r>
        <w:rPr>
          <w:rFonts w:ascii="Arial" w:eastAsia="Arial" w:hAnsi="Arial" w:cs="Arial"/>
          <w:spacing w:val="-1"/>
          <w:sz w:val="24"/>
          <w:szCs w:val="24"/>
        </w:rPr>
        <w:t>g</w:t>
      </w:r>
      <w:r>
        <w:rPr>
          <w:rFonts w:ascii="Arial" w:eastAsia="Arial" w:hAnsi="Arial" w:cs="Arial"/>
          <w:spacing w:val="1"/>
          <w:sz w:val="24"/>
          <w:szCs w:val="24"/>
        </w:rPr>
        <w:t>u</w:t>
      </w:r>
      <w:r>
        <w:rPr>
          <w:rFonts w:ascii="Arial" w:eastAsia="Arial" w:hAnsi="Arial" w:cs="Arial"/>
          <w:sz w:val="24"/>
          <w:szCs w:val="24"/>
        </w:rPr>
        <w:t>ru</w:t>
      </w:r>
      <w:r>
        <w:rPr>
          <w:rFonts w:ascii="Arial" w:eastAsia="Arial" w:hAnsi="Arial" w:cs="Arial"/>
          <w:spacing w:val="2"/>
          <w:sz w:val="24"/>
          <w:szCs w:val="24"/>
        </w:rPr>
        <w:t xml:space="preserve"> </w:t>
      </w:r>
      <w:r>
        <w:rPr>
          <w:rFonts w:ascii="Arial" w:eastAsia="Arial" w:hAnsi="Arial" w:cs="Arial"/>
          <w:spacing w:val="-2"/>
          <w:sz w:val="24"/>
          <w:szCs w:val="24"/>
        </w:rPr>
        <w:t>s</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z w:val="24"/>
          <w:szCs w:val="24"/>
        </w:rPr>
        <w:t>ra in</w:t>
      </w:r>
      <w:r>
        <w:rPr>
          <w:rFonts w:ascii="Arial" w:eastAsia="Arial" w:hAnsi="Arial" w:cs="Arial"/>
          <w:spacing w:val="1"/>
          <w:sz w:val="24"/>
          <w:szCs w:val="24"/>
        </w:rPr>
        <w:t>d</w:t>
      </w:r>
      <w:r>
        <w:rPr>
          <w:rFonts w:ascii="Arial" w:eastAsia="Arial" w:hAnsi="Arial" w:cs="Arial"/>
          <w:sz w:val="24"/>
          <w:szCs w:val="24"/>
        </w:rPr>
        <w:t>iv</w:t>
      </w:r>
      <w:r>
        <w:rPr>
          <w:rFonts w:ascii="Arial" w:eastAsia="Arial" w:hAnsi="Arial" w:cs="Arial"/>
          <w:spacing w:val="-1"/>
          <w:sz w:val="24"/>
          <w:szCs w:val="24"/>
        </w:rPr>
        <w:t>id</w:t>
      </w:r>
      <w:r>
        <w:rPr>
          <w:rFonts w:ascii="Arial" w:eastAsia="Arial" w:hAnsi="Arial" w:cs="Arial"/>
          <w:sz w:val="24"/>
          <w:szCs w:val="24"/>
        </w:rPr>
        <w:t xml:space="preserve">u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b</w:t>
      </w:r>
      <w:r>
        <w:rPr>
          <w:rFonts w:ascii="Arial" w:eastAsia="Arial" w:hAnsi="Arial" w:cs="Arial"/>
          <w:spacing w:val="1"/>
          <w:sz w:val="24"/>
          <w:szCs w:val="24"/>
        </w:rPr>
        <w:t>ua</w:t>
      </w:r>
      <w:r>
        <w:rPr>
          <w:rFonts w:ascii="Arial" w:eastAsia="Arial" w:hAnsi="Arial" w:cs="Arial"/>
          <w:sz w:val="24"/>
          <w:szCs w:val="24"/>
        </w:rPr>
        <w:t>t r</w:t>
      </w:r>
      <w:r>
        <w:rPr>
          <w:rFonts w:ascii="Arial" w:eastAsia="Arial" w:hAnsi="Arial" w:cs="Arial"/>
          <w:spacing w:val="-2"/>
          <w:sz w:val="24"/>
          <w:szCs w:val="24"/>
        </w:rPr>
        <w:t>e</w:t>
      </w:r>
      <w:r>
        <w:rPr>
          <w:rFonts w:ascii="Arial" w:eastAsia="Arial" w:hAnsi="Arial" w:cs="Arial"/>
          <w:spacing w:val="1"/>
          <w:sz w:val="24"/>
          <w:szCs w:val="24"/>
        </w:rPr>
        <w:t>n</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a k</w:t>
      </w:r>
      <w:r>
        <w:rPr>
          <w:rFonts w:ascii="Arial" w:eastAsia="Arial" w:hAnsi="Arial" w:cs="Arial"/>
          <w:spacing w:val="1"/>
          <w:sz w:val="24"/>
          <w:szCs w:val="24"/>
        </w:rPr>
        <w:t>on</w:t>
      </w:r>
      <w:r>
        <w:rPr>
          <w:rFonts w:ascii="Arial" w:eastAsia="Arial" w:hAnsi="Arial" w:cs="Arial"/>
          <w:sz w:val="24"/>
          <w:szCs w:val="24"/>
        </w:rPr>
        <w:t>kret</w:t>
      </w:r>
      <w:r>
        <w:rPr>
          <w:rFonts w:ascii="Arial" w:eastAsia="Arial" w:hAnsi="Arial" w:cs="Arial"/>
          <w:spacing w:val="2"/>
          <w:sz w:val="24"/>
          <w:szCs w:val="24"/>
        </w:rPr>
        <w:t xml:space="preserve"> </w:t>
      </w:r>
      <w:r>
        <w:rPr>
          <w:rFonts w:ascii="Arial" w:eastAsia="Arial" w:hAnsi="Arial" w:cs="Arial"/>
          <w:spacing w:val="-2"/>
          <w:sz w:val="24"/>
          <w:szCs w:val="24"/>
        </w:rPr>
        <w:t>t</w:t>
      </w:r>
      <w:r>
        <w:rPr>
          <w:rFonts w:ascii="Arial" w:eastAsia="Arial" w:hAnsi="Arial" w:cs="Arial"/>
          <w:spacing w:val="1"/>
          <w:sz w:val="24"/>
          <w:szCs w:val="24"/>
        </w:rPr>
        <w:t>en</w:t>
      </w:r>
      <w:r>
        <w:rPr>
          <w:rFonts w:ascii="Arial" w:eastAsia="Arial" w:hAnsi="Arial" w:cs="Arial"/>
          <w:spacing w:val="-2"/>
          <w:sz w:val="24"/>
          <w:szCs w:val="24"/>
        </w:rPr>
        <w:t>t</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pacing w:val="1"/>
          <w:sz w:val="24"/>
          <w:szCs w:val="24"/>
        </w:rPr>
        <w:t>ga</w:t>
      </w:r>
      <w:r>
        <w:rPr>
          <w:rFonts w:ascii="Arial" w:eastAsia="Arial" w:hAnsi="Arial" w:cs="Arial"/>
          <w:spacing w:val="-3"/>
          <w:sz w:val="24"/>
          <w:szCs w:val="24"/>
        </w:rPr>
        <w:t>i</w:t>
      </w:r>
      <w:r>
        <w:rPr>
          <w:rFonts w:ascii="Arial" w:eastAsia="Arial" w:hAnsi="Arial" w:cs="Arial"/>
          <w:spacing w:val="1"/>
          <w:sz w:val="24"/>
          <w:szCs w:val="24"/>
        </w:rPr>
        <w:t>ma</w:t>
      </w:r>
      <w:r>
        <w:rPr>
          <w:rFonts w:ascii="Arial" w:eastAsia="Arial" w:hAnsi="Arial" w:cs="Arial"/>
          <w:spacing w:val="-1"/>
          <w:sz w:val="24"/>
          <w:szCs w:val="24"/>
        </w:rPr>
        <w:t>n</w:t>
      </w:r>
      <w:r>
        <w:rPr>
          <w:rFonts w:ascii="Arial" w:eastAsia="Arial" w:hAnsi="Arial" w:cs="Arial"/>
          <w:sz w:val="24"/>
          <w:szCs w:val="24"/>
        </w:rPr>
        <w:t xml:space="preserve">a </w:t>
      </w:r>
      <w:r>
        <w:rPr>
          <w:rFonts w:ascii="Arial" w:eastAsia="Arial" w:hAnsi="Arial" w:cs="Arial"/>
          <w:spacing w:val="1"/>
          <w:sz w:val="24"/>
          <w:szCs w:val="24"/>
        </w:rPr>
        <w:t>me</w:t>
      </w:r>
      <w:r>
        <w:rPr>
          <w:rFonts w:ascii="Arial" w:eastAsia="Arial" w:hAnsi="Arial" w:cs="Arial"/>
          <w:sz w:val="24"/>
          <w:szCs w:val="24"/>
        </w:rPr>
        <w:t>reka</w:t>
      </w:r>
      <w:r>
        <w:rPr>
          <w:rFonts w:ascii="Arial" w:eastAsia="Arial" w:hAnsi="Arial" w:cs="Arial"/>
          <w:spacing w:val="1"/>
          <w:sz w:val="24"/>
          <w:szCs w:val="24"/>
        </w:rPr>
        <w:t xml:space="preserve"> 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ene</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pacing w:val="1"/>
          <w:sz w:val="24"/>
          <w:szCs w:val="24"/>
        </w:rPr>
        <w:t>p</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nge</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hu</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z w:val="24"/>
          <w:szCs w:val="24"/>
        </w:rPr>
        <w:t>ri t</w:t>
      </w:r>
      <w:r>
        <w:rPr>
          <w:rFonts w:ascii="Arial" w:eastAsia="Arial" w:hAnsi="Arial" w:cs="Arial"/>
          <w:spacing w:val="1"/>
          <w:sz w:val="24"/>
          <w:szCs w:val="24"/>
        </w:rPr>
        <w:t>op</w:t>
      </w:r>
      <w:r>
        <w:rPr>
          <w:rFonts w:ascii="Arial" w:eastAsia="Arial" w:hAnsi="Arial" w:cs="Arial"/>
          <w:sz w:val="24"/>
          <w:szCs w:val="24"/>
        </w:rPr>
        <w:t>ik</w:t>
      </w:r>
      <w:r>
        <w:rPr>
          <w:rFonts w:ascii="Arial" w:eastAsia="Arial" w:hAnsi="Arial" w:cs="Arial"/>
          <w:spacing w:val="3"/>
          <w:sz w:val="24"/>
          <w:szCs w:val="24"/>
        </w:rPr>
        <w:t xml:space="preserve"> </w:t>
      </w:r>
      <w:r>
        <w:rPr>
          <w:rFonts w:ascii="Arial" w:eastAsia="Arial" w:hAnsi="Arial" w:cs="Arial"/>
          <w:sz w:val="24"/>
          <w:szCs w:val="24"/>
        </w:rPr>
        <w:t>ini</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z w:val="24"/>
          <w:szCs w:val="24"/>
        </w:rPr>
        <w:t>m</w:t>
      </w:r>
      <w:r>
        <w:rPr>
          <w:rFonts w:ascii="Arial" w:eastAsia="Arial" w:hAnsi="Arial" w:cs="Arial"/>
          <w:spacing w:val="5"/>
          <w:sz w:val="24"/>
          <w:szCs w:val="24"/>
        </w:rPr>
        <w:t xml:space="preserve"> </w:t>
      </w:r>
      <w:r>
        <w:rPr>
          <w:rFonts w:ascii="Arial" w:eastAsia="Arial" w:hAnsi="Arial" w:cs="Arial"/>
          <w:spacing w:val="1"/>
          <w:sz w:val="24"/>
          <w:szCs w:val="24"/>
        </w:rPr>
        <w:t>p</w:t>
      </w:r>
      <w:r>
        <w:rPr>
          <w:rFonts w:ascii="Arial" w:eastAsia="Arial" w:hAnsi="Arial" w:cs="Arial"/>
          <w:sz w:val="24"/>
          <w:szCs w:val="24"/>
        </w:rPr>
        <w:t xml:space="preserve">raktik </w:t>
      </w:r>
      <w:r>
        <w:rPr>
          <w:rFonts w:ascii="Arial" w:eastAsia="Arial" w:hAnsi="Arial" w:cs="Arial"/>
          <w:spacing w:val="1"/>
          <w:sz w:val="24"/>
          <w:szCs w:val="24"/>
        </w:rPr>
        <w:t>me</w:t>
      </w:r>
      <w:r>
        <w:rPr>
          <w:rFonts w:ascii="Arial" w:eastAsia="Arial" w:hAnsi="Arial" w:cs="Arial"/>
          <w:spacing w:val="-1"/>
          <w:sz w:val="24"/>
          <w:szCs w:val="24"/>
        </w:rPr>
        <w:t>n</w:t>
      </w:r>
      <w:r>
        <w:rPr>
          <w:rFonts w:ascii="Arial" w:eastAsia="Arial" w:hAnsi="Arial" w:cs="Arial"/>
          <w:spacing w:val="1"/>
          <w:sz w:val="24"/>
          <w:szCs w:val="24"/>
        </w:rPr>
        <w:t>ga</w:t>
      </w:r>
      <w:r>
        <w:rPr>
          <w:rFonts w:ascii="Arial" w:eastAsia="Arial" w:hAnsi="Arial" w:cs="Arial"/>
          <w:sz w:val="24"/>
          <w:szCs w:val="24"/>
        </w:rPr>
        <w:t>jar</w:t>
      </w:r>
      <w:r>
        <w:rPr>
          <w:rFonts w:ascii="Arial" w:eastAsia="Arial" w:hAnsi="Arial" w:cs="Arial"/>
          <w:spacing w:val="3"/>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z w:val="24"/>
          <w:szCs w:val="24"/>
        </w:rPr>
        <w:t>reka</w:t>
      </w:r>
      <w:r>
        <w:rPr>
          <w:rFonts w:ascii="Arial" w:eastAsia="Arial" w:hAnsi="Arial" w:cs="Arial"/>
          <w:spacing w:val="4"/>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ma</w:t>
      </w:r>
      <w:r>
        <w:rPr>
          <w:rFonts w:ascii="Arial" w:eastAsia="Arial" w:hAnsi="Arial" w:cs="Arial"/>
          <w:sz w:val="24"/>
          <w:szCs w:val="24"/>
        </w:rPr>
        <w:t>sa</w:t>
      </w:r>
      <w:r>
        <w:rPr>
          <w:rFonts w:ascii="Arial" w:eastAsia="Arial" w:hAnsi="Arial" w:cs="Arial"/>
          <w:spacing w:val="1"/>
          <w:sz w:val="24"/>
          <w:szCs w:val="24"/>
        </w:rPr>
        <w:t xml:space="preserve"> de</w:t>
      </w:r>
      <w:r>
        <w:rPr>
          <w:rFonts w:ascii="Arial" w:eastAsia="Arial" w:hAnsi="Arial" w:cs="Arial"/>
          <w:spacing w:val="-1"/>
          <w:sz w:val="24"/>
          <w:szCs w:val="24"/>
        </w:rPr>
        <w:t>p</w:t>
      </w:r>
      <w:r>
        <w:rPr>
          <w:rFonts w:ascii="Arial" w:eastAsia="Arial" w:hAnsi="Arial" w:cs="Arial"/>
          <w:spacing w:val="1"/>
          <w:sz w:val="24"/>
          <w:szCs w:val="24"/>
        </w:rPr>
        <w:t>an</w:t>
      </w:r>
      <w:r>
        <w:rPr>
          <w:rFonts w:ascii="Arial" w:eastAsia="Arial" w:hAnsi="Arial" w:cs="Arial"/>
          <w:sz w:val="24"/>
          <w:szCs w:val="24"/>
        </w:rPr>
        <w:t>.</w:t>
      </w:r>
      <w:r>
        <w:rPr>
          <w:rFonts w:ascii="Arial" w:eastAsia="Arial" w:hAnsi="Arial" w:cs="Arial"/>
          <w:spacing w:val="4"/>
          <w:sz w:val="24"/>
          <w:szCs w:val="24"/>
        </w:rPr>
        <w:t xml:space="preserve"> </w:t>
      </w:r>
      <w:r>
        <w:rPr>
          <w:rFonts w:ascii="Arial" w:eastAsia="Arial" w:hAnsi="Arial" w:cs="Arial"/>
          <w:sz w:val="24"/>
          <w:szCs w:val="24"/>
        </w:rPr>
        <w:t>Fo</w:t>
      </w:r>
      <w:r>
        <w:rPr>
          <w:rFonts w:ascii="Arial" w:eastAsia="Arial" w:hAnsi="Arial" w:cs="Arial"/>
          <w:spacing w:val="-3"/>
          <w:sz w:val="24"/>
          <w:szCs w:val="24"/>
        </w:rPr>
        <w:t>r</w:t>
      </w:r>
      <w:r>
        <w:rPr>
          <w:rFonts w:ascii="Arial" w:eastAsia="Arial" w:hAnsi="Arial" w:cs="Arial"/>
          <w:spacing w:val="1"/>
          <w:sz w:val="24"/>
          <w:szCs w:val="24"/>
        </w:rPr>
        <w:t>ma</w:t>
      </w:r>
      <w:r>
        <w:rPr>
          <w:rFonts w:ascii="Arial" w:eastAsia="Arial" w:hAnsi="Arial" w:cs="Arial"/>
          <w:sz w:val="24"/>
          <w:szCs w:val="24"/>
        </w:rPr>
        <w:t>t</w:t>
      </w:r>
      <w:r>
        <w:rPr>
          <w:rFonts w:ascii="Arial" w:eastAsia="Arial" w:hAnsi="Arial" w:cs="Arial"/>
          <w:spacing w:val="4"/>
          <w:sz w:val="24"/>
          <w:szCs w:val="24"/>
        </w:rPr>
        <w:t xml:space="preserve"> </w:t>
      </w:r>
      <w:r>
        <w:rPr>
          <w:rFonts w:ascii="Arial" w:eastAsia="Arial" w:hAnsi="Arial" w:cs="Arial"/>
          <w:spacing w:val="-3"/>
          <w:sz w:val="24"/>
          <w:szCs w:val="24"/>
        </w:rPr>
        <w:t>r</w:t>
      </w:r>
      <w:r>
        <w:rPr>
          <w:rFonts w:ascii="Arial" w:eastAsia="Arial" w:hAnsi="Arial" w:cs="Arial"/>
          <w:spacing w:val="1"/>
          <w:sz w:val="24"/>
          <w:szCs w:val="24"/>
        </w:rPr>
        <w:t>en</w:t>
      </w:r>
      <w:r>
        <w:rPr>
          <w:rFonts w:ascii="Arial" w:eastAsia="Arial" w:hAnsi="Arial" w:cs="Arial"/>
          <w:sz w:val="24"/>
          <w:szCs w:val="24"/>
        </w:rPr>
        <w:t>c</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a ti</w:t>
      </w:r>
      <w:r>
        <w:rPr>
          <w:rFonts w:ascii="Arial" w:eastAsia="Arial" w:hAnsi="Arial" w:cs="Arial"/>
          <w:spacing w:val="1"/>
          <w:sz w:val="24"/>
          <w:szCs w:val="24"/>
        </w:rPr>
        <w:t>nda</w:t>
      </w:r>
      <w:r>
        <w:rPr>
          <w:rFonts w:ascii="Arial" w:eastAsia="Arial" w:hAnsi="Arial" w:cs="Arial"/>
          <w:sz w:val="24"/>
          <w:szCs w:val="24"/>
        </w:rPr>
        <w:t xml:space="preserve">k </w:t>
      </w:r>
      <w:r>
        <w:rPr>
          <w:rFonts w:ascii="Arial" w:eastAsia="Arial" w:hAnsi="Arial" w:cs="Arial"/>
          <w:spacing w:val="-2"/>
          <w:sz w:val="24"/>
          <w:szCs w:val="24"/>
        </w:rPr>
        <w:t>l</w:t>
      </w:r>
      <w:r>
        <w:rPr>
          <w:rFonts w:ascii="Arial" w:eastAsia="Arial" w:hAnsi="Arial" w:cs="Arial"/>
          <w:spacing w:val="1"/>
          <w:sz w:val="24"/>
          <w:szCs w:val="24"/>
        </w:rPr>
        <w:t>an</w:t>
      </w:r>
      <w:r>
        <w:rPr>
          <w:rFonts w:ascii="Arial" w:eastAsia="Arial" w:hAnsi="Arial" w:cs="Arial"/>
          <w:sz w:val="24"/>
          <w:szCs w:val="24"/>
        </w:rPr>
        <w:t>jut</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b</w:t>
      </w:r>
      <w:r>
        <w:rPr>
          <w:rFonts w:ascii="Arial" w:eastAsia="Arial" w:hAnsi="Arial" w:cs="Arial"/>
          <w:spacing w:val="1"/>
          <w:sz w:val="24"/>
          <w:szCs w:val="24"/>
        </w:rPr>
        <w:t>a</w:t>
      </w:r>
      <w:r>
        <w:rPr>
          <w:rFonts w:ascii="Arial" w:eastAsia="Arial" w:hAnsi="Arial" w:cs="Arial"/>
          <w:sz w:val="24"/>
          <w:szCs w:val="24"/>
        </w:rPr>
        <w:t>wah</w:t>
      </w:r>
      <w:r>
        <w:rPr>
          <w:rFonts w:ascii="Arial" w:eastAsia="Arial" w:hAnsi="Arial" w:cs="Arial"/>
          <w:spacing w:val="1"/>
          <w:sz w:val="24"/>
          <w:szCs w:val="24"/>
        </w:rPr>
        <w:t xml:space="preserve"> </w:t>
      </w:r>
      <w:r>
        <w:rPr>
          <w:rFonts w:ascii="Arial" w:eastAsia="Arial" w:hAnsi="Arial" w:cs="Arial"/>
          <w:spacing w:val="-2"/>
          <w:sz w:val="24"/>
          <w:szCs w:val="24"/>
        </w:rPr>
        <w:t>i</w:t>
      </w:r>
      <w:r>
        <w:rPr>
          <w:rFonts w:ascii="Arial" w:eastAsia="Arial" w:hAnsi="Arial" w:cs="Arial"/>
          <w:spacing w:val="1"/>
          <w:sz w:val="24"/>
          <w:szCs w:val="24"/>
        </w:rPr>
        <w:t>n</w:t>
      </w:r>
      <w:r>
        <w:rPr>
          <w:rFonts w:ascii="Arial" w:eastAsia="Arial" w:hAnsi="Arial" w:cs="Arial"/>
          <w:sz w:val="24"/>
          <w:szCs w:val="24"/>
        </w:rPr>
        <w:t xml:space="preserve">i </w:t>
      </w:r>
      <w:r>
        <w:rPr>
          <w:rFonts w:ascii="Arial" w:eastAsia="Arial" w:hAnsi="Arial" w:cs="Arial"/>
          <w:spacing w:val="1"/>
          <w:sz w:val="24"/>
          <w:szCs w:val="24"/>
        </w:rPr>
        <w:t>d</w:t>
      </w:r>
      <w:r>
        <w:rPr>
          <w:rFonts w:ascii="Arial" w:eastAsia="Arial" w:hAnsi="Arial" w:cs="Arial"/>
          <w:spacing w:val="-1"/>
          <w:sz w:val="24"/>
          <w:szCs w:val="24"/>
        </w:rPr>
        <w:t>a</w:t>
      </w:r>
      <w:r>
        <w:rPr>
          <w:rFonts w:ascii="Arial" w:eastAsia="Arial" w:hAnsi="Arial" w:cs="Arial"/>
          <w:spacing w:val="1"/>
          <w:sz w:val="24"/>
          <w:szCs w:val="24"/>
        </w:rPr>
        <w:t>pa</w:t>
      </w:r>
      <w:r>
        <w:rPr>
          <w:rFonts w:ascii="Arial" w:eastAsia="Arial" w:hAnsi="Arial" w:cs="Arial"/>
          <w:sz w:val="24"/>
          <w:szCs w:val="24"/>
        </w:rPr>
        <w:t>t</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1"/>
          <w:sz w:val="24"/>
          <w:szCs w:val="24"/>
        </w:rPr>
        <w:t>j</w:t>
      </w:r>
      <w:r>
        <w:rPr>
          <w:rFonts w:ascii="Arial" w:eastAsia="Arial" w:hAnsi="Arial" w:cs="Arial"/>
          <w:spacing w:val="1"/>
          <w:sz w:val="24"/>
          <w:szCs w:val="24"/>
        </w:rPr>
        <w:t>ad</w:t>
      </w:r>
      <w:r>
        <w:rPr>
          <w:rFonts w:ascii="Arial" w:eastAsia="Arial" w:hAnsi="Arial" w:cs="Arial"/>
          <w:sz w:val="24"/>
          <w:szCs w:val="24"/>
        </w:rPr>
        <w:t>ik</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
          <w:sz w:val="24"/>
          <w:szCs w:val="24"/>
        </w:rPr>
        <w:t xml:space="preserve"> a</w:t>
      </w:r>
      <w:r>
        <w:rPr>
          <w:rFonts w:ascii="Arial" w:eastAsia="Arial" w:hAnsi="Arial" w:cs="Arial"/>
          <w:spacing w:val="-2"/>
          <w:sz w:val="24"/>
          <w:szCs w:val="24"/>
        </w:rPr>
        <w:t>c</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z w:val="24"/>
          <w:szCs w:val="24"/>
        </w:rPr>
        <w:t>.</w:t>
      </w:r>
    </w:p>
    <w:p w14:paraId="758044C7" w14:textId="77777777" w:rsidR="003B11CC" w:rsidRDefault="00000000">
      <w:pPr>
        <w:spacing w:before="2"/>
        <w:ind w:left="2268" w:right="6652"/>
        <w:jc w:val="both"/>
        <w:rPr>
          <w:rFonts w:ascii="Arial" w:eastAsia="Arial" w:hAnsi="Arial" w:cs="Arial"/>
          <w:sz w:val="24"/>
          <w:szCs w:val="24"/>
        </w:rPr>
      </w:pPr>
      <w:r>
        <w:rPr>
          <w:rFonts w:ascii="Arial" w:eastAsia="Arial" w:hAnsi="Arial" w:cs="Arial"/>
          <w:b/>
          <w:sz w:val="24"/>
          <w:szCs w:val="24"/>
        </w:rPr>
        <w:t>Lemb</w:t>
      </w:r>
      <w:r>
        <w:rPr>
          <w:rFonts w:ascii="Arial" w:eastAsia="Arial" w:hAnsi="Arial" w:cs="Arial"/>
          <w:b/>
          <w:spacing w:val="1"/>
          <w:sz w:val="24"/>
          <w:szCs w:val="24"/>
        </w:rPr>
        <w:t>a</w:t>
      </w:r>
      <w:r>
        <w:rPr>
          <w:rFonts w:ascii="Arial" w:eastAsia="Arial" w:hAnsi="Arial" w:cs="Arial"/>
          <w:b/>
          <w:sz w:val="24"/>
          <w:szCs w:val="24"/>
        </w:rPr>
        <w:t>r K</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2"/>
          <w:sz w:val="24"/>
          <w:szCs w:val="24"/>
        </w:rPr>
        <w:t>j</w:t>
      </w:r>
      <w:r>
        <w:rPr>
          <w:rFonts w:ascii="Arial" w:eastAsia="Arial" w:hAnsi="Arial" w:cs="Arial"/>
          <w:b/>
          <w:sz w:val="24"/>
          <w:szCs w:val="24"/>
        </w:rPr>
        <w:t>a</w:t>
      </w:r>
      <w:r>
        <w:rPr>
          <w:rFonts w:ascii="Arial" w:eastAsia="Arial" w:hAnsi="Arial" w:cs="Arial"/>
          <w:b/>
          <w:spacing w:val="1"/>
          <w:sz w:val="24"/>
          <w:szCs w:val="24"/>
        </w:rPr>
        <w:t xml:space="preserve"> </w:t>
      </w:r>
      <w:r>
        <w:rPr>
          <w:rFonts w:ascii="Arial" w:eastAsia="Arial" w:hAnsi="Arial" w:cs="Arial"/>
          <w:b/>
          <w:sz w:val="24"/>
          <w:szCs w:val="24"/>
        </w:rPr>
        <w:t>A</w:t>
      </w:r>
      <w:r>
        <w:rPr>
          <w:rFonts w:ascii="Arial" w:eastAsia="Arial" w:hAnsi="Arial" w:cs="Arial"/>
          <w:b/>
          <w:spacing w:val="1"/>
          <w:sz w:val="24"/>
          <w:szCs w:val="24"/>
        </w:rPr>
        <w:t>k</w:t>
      </w:r>
      <w:r>
        <w:rPr>
          <w:rFonts w:ascii="Arial" w:eastAsia="Arial" w:hAnsi="Arial" w:cs="Arial"/>
          <w:b/>
          <w:sz w:val="24"/>
          <w:szCs w:val="24"/>
        </w:rPr>
        <w:t>ti</w:t>
      </w:r>
      <w:r>
        <w:rPr>
          <w:rFonts w:ascii="Arial" w:eastAsia="Arial" w:hAnsi="Arial" w:cs="Arial"/>
          <w:b/>
          <w:spacing w:val="-2"/>
          <w:sz w:val="24"/>
          <w:szCs w:val="24"/>
        </w:rPr>
        <w:t>v</w:t>
      </w:r>
      <w:r>
        <w:rPr>
          <w:rFonts w:ascii="Arial" w:eastAsia="Arial" w:hAnsi="Arial" w:cs="Arial"/>
          <w:b/>
          <w:sz w:val="24"/>
          <w:szCs w:val="24"/>
        </w:rPr>
        <w:t>itas</w:t>
      </w:r>
      <w:r>
        <w:rPr>
          <w:rFonts w:ascii="Arial" w:eastAsia="Arial" w:hAnsi="Arial" w:cs="Arial"/>
          <w:b/>
          <w:spacing w:val="1"/>
          <w:sz w:val="24"/>
          <w:szCs w:val="24"/>
        </w:rPr>
        <w:t xml:space="preserve"> 1</w:t>
      </w:r>
      <w:r>
        <w:rPr>
          <w:rFonts w:ascii="Arial" w:eastAsia="Arial" w:hAnsi="Arial" w:cs="Arial"/>
          <w:b/>
          <w:sz w:val="24"/>
          <w:szCs w:val="24"/>
        </w:rPr>
        <w:t>d</w:t>
      </w:r>
    </w:p>
    <w:p w14:paraId="54DB8AEA" w14:textId="77777777" w:rsidR="003B11CC" w:rsidRDefault="003B11CC">
      <w:pPr>
        <w:spacing w:before="2" w:line="140" w:lineRule="exact"/>
        <w:rPr>
          <w:sz w:val="15"/>
          <w:szCs w:val="15"/>
        </w:rPr>
      </w:pPr>
    </w:p>
    <w:tbl>
      <w:tblPr>
        <w:tblW w:w="0" w:type="auto"/>
        <w:tblInd w:w="2221" w:type="dxa"/>
        <w:tblLayout w:type="fixed"/>
        <w:tblCellMar>
          <w:left w:w="0" w:type="dxa"/>
          <w:right w:w="0" w:type="dxa"/>
        </w:tblCellMar>
        <w:tblLook w:val="01E0" w:firstRow="1" w:lastRow="1" w:firstColumn="1" w:lastColumn="1" w:noHBand="0" w:noVBand="0"/>
      </w:tblPr>
      <w:tblGrid>
        <w:gridCol w:w="2475"/>
        <w:gridCol w:w="2655"/>
        <w:gridCol w:w="2717"/>
      </w:tblGrid>
      <w:tr w:rsidR="003B11CC" w14:paraId="0981D6CD" w14:textId="77777777">
        <w:trPr>
          <w:trHeight w:hRule="exact" w:val="598"/>
        </w:trPr>
        <w:tc>
          <w:tcPr>
            <w:tcW w:w="2475" w:type="dxa"/>
            <w:tcBorders>
              <w:top w:val="single" w:sz="6" w:space="0" w:color="000000"/>
              <w:left w:val="single" w:sz="6" w:space="0" w:color="000000"/>
              <w:bottom w:val="single" w:sz="6" w:space="0" w:color="000000"/>
              <w:right w:val="single" w:sz="6" w:space="0" w:color="000000"/>
            </w:tcBorders>
          </w:tcPr>
          <w:p w14:paraId="056D2055" w14:textId="77777777" w:rsidR="003B11CC" w:rsidRDefault="003B11CC">
            <w:pPr>
              <w:spacing w:before="19" w:line="220" w:lineRule="exact"/>
              <w:rPr>
                <w:sz w:val="22"/>
                <w:szCs w:val="22"/>
              </w:rPr>
            </w:pPr>
          </w:p>
          <w:p w14:paraId="467E10E1" w14:textId="77777777" w:rsidR="003B11CC" w:rsidRDefault="00000000">
            <w:pPr>
              <w:ind w:left="153"/>
              <w:rPr>
                <w:rFonts w:ascii="Arial" w:eastAsia="Arial" w:hAnsi="Arial" w:cs="Arial"/>
              </w:rPr>
            </w:pPr>
            <w:r>
              <w:rPr>
                <w:rFonts w:ascii="Arial" w:eastAsia="Arial" w:hAnsi="Arial" w:cs="Arial"/>
                <w:b/>
              </w:rPr>
              <w:t>Nama</w:t>
            </w:r>
            <w:r>
              <w:rPr>
                <w:rFonts w:ascii="Arial" w:eastAsia="Arial" w:hAnsi="Arial" w:cs="Arial"/>
                <w:b/>
                <w:spacing w:val="-5"/>
              </w:rPr>
              <w:t xml:space="preserve"> </w:t>
            </w:r>
            <w:r>
              <w:rPr>
                <w:rFonts w:ascii="Arial" w:eastAsia="Arial" w:hAnsi="Arial" w:cs="Arial"/>
                <w:b/>
                <w:spacing w:val="2"/>
              </w:rPr>
              <w:t>C</w:t>
            </w:r>
            <w:r>
              <w:rPr>
                <w:rFonts w:ascii="Arial" w:eastAsia="Arial" w:hAnsi="Arial" w:cs="Arial"/>
                <w:b/>
              </w:rPr>
              <w:t>alon</w:t>
            </w:r>
            <w:r>
              <w:rPr>
                <w:rFonts w:ascii="Arial" w:eastAsia="Arial" w:hAnsi="Arial" w:cs="Arial"/>
                <w:b/>
                <w:spacing w:val="-5"/>
              </w:rPr>
              <w:t xml:space="preserve"> </w:t>
            </w:r>
            <w:r>
              <w:rPr>
                <w:rFonts w:ascii="Arial" w:eastAsia="Arial" w:hAnsi="Arial" w:cs="Arial"/>
                <w:b/>
              </w:rPr>
              <w:t>g</w:t>
            </w:r>
            <w:r>
              <w:rPr>
                <w:rFonts w:ascii="Arial" w:eastAsia="Arial" w:hAnsi="Arial" w:cs="Arial"/>
                <w:b/>
                <w:spacing w:val="1"/>
              </w:rPr>
              <w:t>u</w:t>
            </w:r>
            <w:r>
              <w:rPr>
                <w:rFonts w:ascii="Arial" w:eastAsia="Arial" w:hAnsi="Arial" w:cs="Arial"/>
                <w:b/>
                <w:spacing w:val="-1"/>
              </w:rPr>
              <w:t>r</w:t>
            </w:r>
            <w:r>
              <w:rPr>
                <w:rFonts w:ascii="Arial" w:eastAsia="Arial" w:hAnsi="Arial" w:cs="Arial"/>
                <w:b/>
              </w:rPr>
              <w:t>u</w:t>
            </w:r>
          </w:p>
        </w:tc>
        <w:tc>
          <w:tcPr>
            <w:tcW w:w="5372" w:type="dxa"/>
            <w:gridSpan w:val="2"/>
            <w:tcBorders>
              <w:top w:val="single" w:sz="6" w:space="0" w:color="000000"/>
              <w:left w:val="single" w:sz="6" w:space="0" w:color="000000"/>
              <w:bottom w:val="single" w:sz="6" w:space="0" w:color="000000"/>
              <w:right w:val="single" w:sz="6" w:space="0" w:color="000000"/>
            </w:tcBorders>
          </w:tcPr>
          <w:p w14:paraId="6D5A63D3" w14:textId="77777777" w:rsidR="003B11CC" w:rsidRDefault="003B11CC">
            <w:pPr>
              <w:spacing w:before="19" w:line="220" w:lineRule="exact"/>
              <w:rPr>
                <w:sz w:val="22"/>
                <w:szCs w:val="22"/>
              </w:rPr>
            </w:pPr>
          </w:p>
          <w:p w14:paraId="3FB4788F" w14:textId="7DB8A7B3" w:rsidR="003B11CC" w:rsidRPr="005F5113" w:rsidRDefault="00000000">
            <w:pPr>
              <w:ind w:left="155"/>
              <w:rPr>
                <w:rFonts w:ascii="Arial" w:eastAsia="Arial" w:hAnsi="Arial" w:cs="Arial"/>
                <w:lang w:val="id-ID"/>
              </w:rPr>
            </w:pPr>
            <w:r>
              <w:rPr>
                <w:rFonts w:ascii="Arial" w:eastAsia="Arial" w:hAnsi="Arial" w:cs="Arial"/>
              </w:rPr>
              <w:t>:</w:t>
            </w:r>
            <w:r>
              <w:rPr>
                <w:rFonts w:ascii="Arial" w:eastAsia="Arial" w:hAnsi="Arial" w:cs="Arial"/>
                <w:spacing w:val="-1"/>
              </w:rPr>
              <w:t xml:space="preserve"> </w:t>
            </w:r>
            <w:r w:rsidR="005F5113">
              <w:rPr>
                <w:rFonts w:ascii="Arial" w:eastAsia="Arial" w:hAnsi="Arial" w:cs="Arial"/>
                <w:lang w:val="id-ID"/>
              </w:rPr>
              <w:t>Ahmad Nursyifa</w:t>
            </w:r>
          </w:p>
        </w:tc>
      </w:tr>
      <w:tr w:rsidR="003B11CC" w14:paraId="004D1E3E" w14:textId="77777777" w:rsidTr="0024562B">
        <w:trPr>
          <w:trHeight w:hRule="exact" w:val="935"/>
        </w:trPr>
        <w:tc>
          <w:tcPr>
            <w:tcW w:w="2475" w:type="dxa"/>
            <w:tcBorders>
              <w:top w:val="single" w:sz="6" w:space="0" w:color="000000"/>
              <w:left w:val="single" w:sz="6" w:space="0" w:color="000000"/>
              <w:bottom w:val="single" w:sz="6" w:space="0" w:color="000000"/>
              <w:right w:val="single" w:sz="6" w:space="0" w:color="000000"/>
            </w:tcBorders>
          </w:tcPr>
          <w:p w14:paraId="551A2993" w14:textId="77777777" w:rsidR="003B11CC" w:rsidRDefault="003B11CC">
            <w:pPr>
              <w:spacing w:before="19" w:line="220" w:lineRule="exact"/>
              <w:rPr>
                <w:sz w:val="22"/>
                <w:szCs w:val="22"/>
              </w:rPr>
            </w:pPr>
          </w:p>
          <w:p w14:paraId="67B9C198" w14:textId="77777777" w:rsidR="003B11CC" w:rsidRDefault="00000000">
            <w:pPr>
              <w:ind w:left="153"/>
              <w:rPr>
                <w:rFonts w:ascii="Arial" w:eastAsia="Arial" w:hAnsi="Arial" w:cs="Arial"/>
              </w:rPr>
            </w:pPr>
            <w:r>
              <w:rPr>
                <w:rFonts w:ascii="Arial" w:eastAsia="Arial" w:hAnsi="Arial" w:cs="Arial"/>
                <w:b/>
              </w:rPr>
              <w:t>Topik</w:t>
            </w:r>
          </w:p>
        </w:tc>
        <w:tc>
          <w:tcPr>
            <w:tcW w:w="5372" w:type="dxa"/>
            <w:gridSpan w:val="2"/>
            <w:tcBorders>
              <w:top w:val="single" w:sz="6" w:space="0" w:color="000000"/>
              <w:left w:val="single" w:sz="6" w:space="0" w:color="000000"/>
              <w:bottom w:val="single" w:sz="6" w:space="0" w:color="000000"/>
              <w:right w:val="single" w:sz="6" w:space="0" w:color="000000"/>
            </w:tcBorders>
          </w:tcPr>
          <w:p w14:paraId="5C44D236" w14:textId="77777777" w:rsidR="003B11CC" w:rsidRDefault="003B11CC" w:rsidP="0065015C">
            <w:pPr>
              <w:spacing w:before="19" w:line="220" w:lineRule="exact"/>
              <w:rPr>
                <w:sz w:val="22"/>
                <w:szCs w:val="22"/>
              </w:rPr>
            </w:pPr>
          </w:p>
          <w:p w14:paraId="57415455" w14:textId="6475142E" w:rsidR="003B11CC" w:rsidRDefault="00000000" w:rsidP="0065015C">
            <w:pPr>
              <w:ind w:left="155"/>
              <w:rPr>
                <w:rFonts w:ascii="Arial" w:eastAsia="Arial" w:hAnsi="Arial" w:cs="Arial"/>
              </w:rPr>
            </w:pPr>
            <w:r>
              <w:rPr>
                <w:rFonts w:ascii="Arial" w:eastAsia="Arial" w:hAnsi="Arial" w:cs="Arial"/>
              </w:rPr>
              <w:t>:</w:t>
            </w:r>
            <w:r>
              <w:rPr>
                <w:rFonts w:ascii="Arial" w:eastAsia="Arial" w:hAnsi="Arial" w:cs="Arial"/>
                <w:spacing w:val="-1"/>
              </w:rPr>
              <w:t xml:space="preserve"> </w:t>
            </w:r>
            <w:r w:rsidR="00464383" w:rsidRPr="00464383">
              <w:rPr>
                <w:rFonts w:ascii="Arial" w:eastAsia="Arial" w:hAnsi="Arial" w:cs="Arial"/>
              </w:rPr>
              <w:t xml:space="preserve">Penerapan Teori Perkembangan dalam Pembelajaran </w:t>
            </w:r>
            <w:r w:rsidR="0065015C">
              <w:rPr>
                <w:rFonts w:ascii="Arial" w:eastAsia="Arial" w:hAnsi="Arial" w:cs="Arial"/>
                <w:lang w:val="id-ID"/>
              </w:rPr>
              <w:t xml:space="preserve"> </w:t>
            </w:r>
            <w:r w:rsidR="00464383" w:rsidRPr="00464383">
              <w:rPr>
                <w:rFonts w:ascii="Arial" w:eastAsia="Arial" w:hAnsi="Arial" w:cs="Arial"/>
              </w:rPr>
              <w:t>Informatika (Algoritma dan Pemrograman)</w:t>
            </w:r>
          </w:p>
        </w:tc>
      </w:tr>
      <w:tr w:rsidR="00A41DC9" w14:paraId="28772864" w14:textId="77777777" w:rsidTr="00A41DC9">
        <w:trPr>
          <w:trHeight w:val="943"/>
        </w:trPr>
        <w:tc>
          <w:tcPr>
            <w:tcW w:w="2475" w:type="dxa"/>
            <w:tcBorders>
              <w:top w:val="single" w:sz="6" w:space="0" w:color="000000"/>
              <w:left w:val="single" w:sz="6" w:space="0" w:color="000000"/>
              <w:right w:val="single" w:sz="6" w:space="0" w:color="000000"/>
            </w:tcBorders>
            <w:vAlign w:val="center"/>
          </w:tcPr>
          <w:p w14:paraId="37E8F138" w14:textId="77777777" w:rsidR="00A41DC9" w:rsidRDefault="00A41DC9" w:rsidP="00A41DC9">
            <w:pPr>
              <w:ind w:right="14"/>
              <w:jc w:val="center"/>
              <w:rPr>
                <w:rFonts w:ascii="Arial" w:eastAsia="Arial" w:hAnsi="Arial" w:cs="Arial"/>
              </w:rPr>
            </w:pPr>
            <w:r>
              <w:rPr>
                <w:rFonts w:ascii="Arial" w:eastAsia="Arial" w:hAnsi="Arial" w:cs="Arial"/>
                <w:b/>
                <w:spacing w:val="-1"/>
              </w:rPr>
              <w:t>P</w:t>
            </w:r>
            <w:r>
              <w:rPr>
                <w:rFonts w:ascii="Arial" w:eastAsia="Arial" w:hAnsi="Arial" w:cs="Arial"/>
                <w:b/>
              </w:rPr>
              <w:t>en</w:t>
            </w:r>
            <w:r>
              <w:rPr>
                <w:rFonts w:ascii="Arial" w:eastAsia="Arial" w:hAnsi="Arial" w:cs="Arial"/>
                <w:b/>
                <w:spacing w:val="1"/>
              </w:rPr>
              <w:t>g</w:t>
            </w:r>
            <w:r>
              <w:rPr>
                <w:rFonts w:ascii="Arial" w:eastAsia="Arial" w:hAnsi="Arial" w:cs="Arial"/>
                <w:b/>
              </w:rPr>
              <w:t>eta</w:t>
            </w:r>
            <w:r>
              <w:rPr>
                <w:rFonts w:ascii="Arial" w:eastAsia="Arial" w:hAnsi="Arial" w:cs="Arial"/>
                <w:b/>
                <w:spacing w:val="1"/>
              </w:rPr>
              <w:t>h</w:t>
            </w:r>
            <w:r>
              <w:rPr>
                <w:rFonts w:ascii="Arial" w:eastAsia="Arial" w:hAnsi="Arial" w:cs="Arial"/>
                <w:b/>
              </w:rPr>
              <w:t>uan</w:t>
            </w:r>
            <w:r>
              <w:rPr>
                <w:rFonts w:ascii="Arial" w:eastAsia="Arial" w:hAnsi="Arial" w:cs="Arial"/>
                <w:b/>
                <w:spacing w:val="2"/>
              </w:rPr>
              <w:t>/</w:t>
            </w:r>
            <w:r>
              <w:rPr>
                <w:rFonts w:ascii="Arial" w:eastAsia="Arial" w:hAnsi="Arial" w:cs="Arial"/>
                <w:b/>
                <w:spacing w:val="-1"/>
              </w:rPr>
              <w:t>P</w:t>
            </w:r>
            <w:r>
              <w:rPr>
                <w:rFonts w:ascii="Arial" w:eastAsia="Arial" w:hAnsi="Arial" w:cs="Arial"/>
                <w:b/>
                <w:spacing w:val="2"/>
              </w:rPr>
              <w:t>e</w:t>
            </w:r>
            <w:r>
              <w:rPr>
                <w:rFonts w:ascii="Arial" w:eastAsia="Arial" w:hAnsi="Arial" w:cs="Arial"/>
                <w:b/>
              </w:rPr>
              <w:t>la</w:t>
            </w:r>
            <w:r>
              <w:rPr>
                <w:rFonts w:ascii="Arial" w:eastAsia="Arial" w:hAnsi="Arial" w:cs="Arial"/>
                <w:b/>
                <w:spacing w:val="-1"/>
              </w:rPr>
              <w:t>j</w:t>
            </w:r>
            <w:r>
              <w:rPr>
                <w:rFonts w:ascii="Arial" w:eastAsia="Arial" w:hAnsi="Arial" w:cs="Arial"/>
                <w:b/>
                <w:spacing w:val="2"/>
              </w:rPr>
              <w:t>a</w:t>
            </w:r>
            <w:r>
              <w:rPr>
                <w:rFonts w:ascii="Arial" w:eastAsia="Arial" w:hAnsi="Arial" w:cs="Arial"/>
                <w:b/>
                <w:spacing w:val="-1"/>
              </w:rPr>
              <w:t>r</w:t>
            </w:r>
            <w:r>
              <w:rPr>
                <w:rFonts w:ascii="Arial" w:eastAsia="Arial" w:hAnsi="Arial" w:cs="Arial"/>
                <w:b/>
              </w:rPr>
              <w:t>an</w:t>
            </w:r>
          </w:p>
          <w:p w14:paraId="454DD035" w14:textId="7E7AB53A" w:rsidR="00A41DC9" w:rsidRDefault="00A41DC9" w:rsidP="00A41DC9">
            <w:pPr>
              <w:spacing w:before="47"/>
              <w:ind w:right="14"/>
              <w:jc w:val="center"/>
              <w:rPr>
                <w:rFonts w:ascii="Arial" w:eastAsia="Arial" w:hAnsi="Arial" w:cs="Arial"/>
              </w:rPr>
            </w:pPr>
            <w:r>
              <w:rPr>
                <w:rFonts w:ascii="Arial" w:eastAsia="Arial" w:hAnsi="Arial" w:cs="Arial"/>
                <w:b/>
                <w:spacing w:val="-1"/>
              </w:rPr>
              <w:t>P</w:t>
            </w:r>
            <w:r>
              <w:rPr>
                <w:rFonts w:ascii="Arial" w:eastAsia="Arial" w:hAnsi="Arial" w:cs="Arial"/>
                <w:b/>
              </w:rPr>
              <w:t>en</w:t>
            </w:r>
            <w:r>
              <w:rPr>
                <w:rFonts w:ascii="Arial" w:eastAsia="Arial" w:hAnsi="Arial" w:cs="Arial"/>
                <w:b/>
                <w:spacing w:val="1"/>
              </w:rPr>
              <w:t>t</w:t>
            </w:r>
            <w:r>
              <w:rPr>
                <w:rFonts w:ascii="Arial" w:eastAsia="Arial" w:hAnsi="Arial" w:cs="Arial"/>
                <w:b/>
              </w:rPr>
              <w:t>ing</w:t>
            </w:r>
            <w:r>
              <w:rPr>
                <w:rFonts w:ascii="Arial" w:eastAsia="Arial" w:hAnsi="Arial" w:cs="Arial"/>
                <w:b/>
                <w:spacing w:val="-6"/>
              </w:rPr>
              <w:t xml:space="preserve"> </w:t>
            </w:r>
            <w:r>
              <w:rPr>
                <w:rFonts w:ascii="Arial" w:eastAsia="Arial" w:hAnsi="Arial" w:cs="Arial"/>
                <w:b/>
              </w:rPr>
              <w:t>y</w:t>
            </w:r>
            <w:r>
              <w:rPr>
                <w:rFonts w:ascii="Arial" w:eastAsia="Arial" w:hAnsi="Arial" w:cs="Arial"/>
                <w:b/>
                <w:spacing w:val="-1"/>
              </w:rPr>
              <w:t>a</w:t>
            </w:r>
            <w:r>
              <w:rPr>
                <w:rFonts w:ascii="Arial" w:eastAsia="Arial" w:hAnsi="Arial" w:cs="Arial"/>
                <w:b/>
              </w:rPr>
              <w:t>ng</w:t>
            </w:r>
            <w:r>
              <w:rPr>
                <w:rFonts w:ascii="Arial" w:eastAsia="Arial" w:hAnsi="Arial" w:cs="Arial"/>
                <w:b/>
                <w:spacing w:val="-3"/>
              </w:rPr>
              <w:t xml:space="preserve"> </w:t>
            </w:r>
            <w:r>
              <w:rPr>
                <w:rFonts w:ascii="Arial" w:eastAsia="Arial" w:hAnsi="Arial" w:cs="Arial"/>
                <w:b/>
              </w:rPr>
              <w:t>Didapat</w:t>
            </w:r>
          </w:p>
        </w:tc>
        <w:tc>
          <w:tcPr>
            <w:tcW w:w="2655" w:type="dxa"/>
            <w:tcBorders>
              <w:top w:val="single" w:sz="6" w:space="0" w:color="000000"/>
              <w:left w:val="single" w:sz="6" w:space="0" w:color="000000"/>
              <w:right w:val="single" w:sz="6" w:space="0" w:color="000000"/>
            </w:tcBorders>
            <w:vAlign w:val="center"/>
          </w:tcPr>
          <w:p w14:paraId="11B6986F" w14:textId="4B64D5C2" w:rsidR="00A41DC9" w:rsidRDefault="00A41DC9" w:rsidP="00A41DC9">
            <w:pPr>
              <w:ind w:right="72"/>
              <w:jc w:val="center"/>
              <w:rPr>
                <w:rFonts w:ascii="Arial" w:eastAsia="Arial" w:hAnsi="Arial" w:cs="Arial"/>
              </w:rPr>
            </w:pPr>
            <w:r>
              <w:rPr>
                <w:rFonts w:ascii="Arial" w:eastAsia="Arial" w:hAnsi="Arial" w:cs="Arial"/>
                <w:b/>
              </w:rPr>
              <w:t>Tin</w:t>
            </w:r>
            <w:r>
              <w:rPr>
                <w:rFonts w:ascii="Arial" w:eastAsia="Arial" w:hAnsi="Arial" w:cs="Arial"/>
                <w:b/>
                <w:spacing w:val="1"/>
              </w:rPr>
              <w:t>d</w:t>
            </w:r>
            <w:r>
              <w:rPr>
                <w:rFonts w:ascii="Arial" w:eastAsia="Arial" w:hAnsi="Arial" w:cs="Arial"/>
                <w:b/>
              </w:rPr>
              <w:t>ak</w:t>
            </w:r>
            <w:r>
              <w:rPr>
                <w:rFonts w:ascii="Arial" w:eastAsia="Arial" w:hAnsi="Arial" w:cs="Arial"/>
                <w:b/>
                <w:spacing w:val="-7"/>
              </w:rPr>
              <w:t xml:space="preserve"> </w:t>
            </w:r>
            <w:r>
              <w:rPr>
                <w:rFonts w:ascii="Arial" w:eastAsia="Arial" w:hAnsi="Arial" w:cs="Arial"/>
                <w:b/>
              </w:rPr>
              <w:t>La</w:t>
            </w:r>
            <w:r>
              <w:rPr>
                <w:rFonts w:ascii="Arial" w:eastAsia="Arial" w:hAnsi="Arial" w:cs="Arial"/>
                <w:b/>
                <w:spacing w:val="1"/>
              </w:rPr>
              <w:t>n</w:t>
            </w:r>
            <w:r>
              <w:rPr>
                <w:rFonts w:ascii="Arial" w:eastAsia="Arial" w:hAnsi="Arial" w:cs="Arial"/>
                <w:b/>
              </w:rPr>
              <w:t>jut</w:t>
            </w:r>
            <w:r>
              <w:rPr>
                <w:rFonts w:ascii="Arial" w:eastAsia="Arial" w:hAnsi="Arial" w:cs="Arial"/>
                <w:b/>
                <w:spacing w:val="-5"/>
              </w:rPr>
              <w:t xml:space="preserve"> </w:t>
            </w:r>
            <w:r>
              <w:rPr>
                <w:rFonts w:ascii="Arial" w:eastAsia="Arial" w:hAnsi="Arial" w:cs="Arial"/>
                <w:b/>
                <w:spacing w:val="2"/>
              </w:rPr>
              <w:t>y</w:t>
            </w:r>
            <w:r>
              <w:rPr>
                <w:rFonts w:ascii="Arial" w:eastAsia="Arial" w:hAnsi="Arial" w:cs="Arial"/>
                <w:b/>
              </w:rPr>
              <w:t>ang</w:t>
            </w:r>
            <w:r>
              <w:rPr>
                <w:rFonts w:ascii="Arial" w:eastAsia="Arial" w:hAnsi="Arial" w:cs="Arial"/>
                <w:b/>
                <w:spacing w:val="-4"/>
              </w:rPr>
              <w:t xml:space="preserve"> </w:t>
            </w:r>
            <w:r>
              <w:rPr>
                <w:rFonts w:ascii="Arial" w:eastAsia="Arial" w:hAnsi="Arial" w:cs="Arial"/>
                <w:b/>
                <w:w w:val="99"/>
              </w:rPr>
              <w:t>Ak</w:t>
            </w:r>
            <w:r>
              <w:rPr>
                <w:rFonts w:ascii="Arial" w:eastAsia="Arial" w:hAnsi="Arial" w:cs="Arial"/>
                <w:b/>
                <w:spacing w:val="-1"/>
                <w:w w:val="99"/>
              </w:rPr>
              <w:t>a</w:t>
            </w:r>
            <w:r>
              <w:rPr>
                <w:rFonts w:ascii="Arial" w:eastAsia="Arial" w:hAnsi="Arial" w:cs="Arial"/>
                <w:b/>
                <w:w w:val="99"/>
              </w:rPr>
              <w:t>n</w:t>
            </w:r>
          </w:p>
          <w:p w14:paraId="6CB39267" w14:textId="77777777" w:rsidR="00A41DC9" w:rsidRDefault="00A41DC9" w:rsidP="00BD1815">
            <w:pPr>
              <w:ind w:right="-15"/>
              <w:jc w:val="center"/>
              <w:rPr>
                <w:rFonts w:ascii="Arial" w:eastAsia="Arial" w:hAnsi="Arial" w:cs="Arial"/>
              </w:rPr>
            </w:pPr>
            <w:r>
              <w:rPr>
                <w:rFonts w:ascii="Arial" w:eastAsia="Arial" w:hAnsi="Arial" w:cs="Arial"/>
                <w:b/>
                <w:w w:val="99"/>
              </w:rPr>
              <w:t>Dila</w:t>
            </w:r>
            <w:r>
              <w:rPr>
                <w:rFonts w:ascii="Arial" w:eastAsia="Arial" w:hAnsi="Arial" w:cs="Arial"/>
                <w:b/>
                <w:spacing w:val="-1"/>
                <w:w w:val="99"/>
              </w:rPr>
              <w:t>k</w:t>
            </w:r>
            <w:r>
              <w:rPr>
                <w:rFonts w:ascii="Arial" w:eastAsia="Arial" w:hAnsi="Arial" w:cs="Arial"/>
                <w:b/>
                <w:w w:val="99"/>
              </w:rPr>
              <w:t>u</w:t>
            </w:r>
            <w:r>
              <w:rPr>
                <w:rFonts w:ascii="Arial" w:eastAsia="Arial" w:hAnsi="Arial" w:cs="Arial"/>
                <w:b/>
                <w:spacing w:val="2"/>
                <w:w w:val="99"/>
              </w:rPr>
              <w:t>k</w:t>
            </w:r>
            <w:r>
              <w:rPr>
                <w:rFonts w:ascii="Arial" w:eastAsia="Arial" w:hAnsi="Arial" w:cs="Arial"/>
                <w:b/>
                <w:w w:val="99"/>
              </w:rPr>
              <w:t>an</w:t>
            </w:r>
          </w:p>
        </w:tc>
        <w:tc>
          <w:tcPr>
            <w:tcW w:w="2717" w:type="dxa"/>
            <w:tcBorders>
              <w:top w:val="single" w:sz="6" w:space="0" w:color="000000"/>
              <w:left w:val="single" w:sz="6" w:space="0" w:color="000000"/>
              <w:right w:val="single" w:sz="6" w:space="0" w:color="000000"/>
            </w:tcBorders>
            <w:vAlign w:val="center"/>
          </w:tcPr>
          <w:p w14:paraId="04CC30C2" w14:textId="77777777" w:rsidR="00A41DC9" w:rsidRDefault="00A41DC9" w:rsidP="00A41DC9">
            <w:pPr>
              <w:jc w:val="center"/>
              <w:rPr>
                <w:rFonts w:ascii="Arial" w:eastAsia="Arial" w:hAnsi="Arial" w:cs="Arial"/>
              </w:rPr>
            </w:pPr>
            <w:r>
              <w:rPr>
                <w:rFonts w:ascii="Arial" w:eastAsia="Arial" w:hAnsi="Arial" w:cs="Arial"/>
                <w:b/>
                <w:spacing w:val="-1"/>
              </w:rPr>
              <w:t>W</w:t>
            </w:r>
            <w:r>
              <w:rPr>
                <w:rFonts w:ascii="Arial" w:eastAsia="Arial" w:hAnsi="Arial" w:cs="Arial"/>
                <w:b/>
              </w:rPr>
              <w:t>a</w:t>
            </w:r>
            <w:r>
              <w:rPr>
                <w:rFonts w:ascii="Arial" w:eastAsia="Arial" w:hAnsi="Arial" w:cs="Arial"/>
                <w:b/>
                <w:spacing w:val="-1"/>
              </w:rPr>
              <w:t>k</w:t>
            </w:r>
            <w:r>
              <w:rPr>
                <w:rFonts w:ascii="Arial" w:eastAsia="Arial" w:hAnsi="Arial" w:cs="Arial"/>
                <w:b/>
                <w:spacing w:val="1"/>
              </w:rPr>
              <w:t>t</w:t>
            </w:r>
            <w:r>
              <w:rPr>
                <w:rFonts w:ascii="Arial" w:eastAsia="Arial" w:hAnsi="Arial" w:cs="Arial"/>
                <w:b/>
              </w:rPr>
              <w:t>u</w:t>
            </w:r>
            <w:r>
              <w:rPr>
                <w:rFonts w:ascii="Arial" w:eastAsia="Arial" w:hAnsi="Arial" w:cs="Arial"/>
                <w:b/>
                <w:spacing w:val="-4"/>
              </w:rPr>
              <w:t xml:space="preserve"> </w:t>
            </w:r>
            <w:r>
              <w:rPr>
                <w:rFonts w:ascii="Arial" w:eastAsia="Arial" w:hAnsi="Arial" w:cs="Arial"/>
                <w:b/>
                <w:spacing w:val="-1"/>
              </w:rPr>
              <w:t>P</w:t>
            </w:r>
            <w:r>
              <w:rPr>
                <w:rFonts w:ascii="Arial" w:eastAsia="Arial" w:hAnsi="Arial" w:cs="Arial"/>
                <w:b/>
              </w:rPr>
              <w:t>e</w:t>
            </w:r>
            <w:r>
              <w:rPr>
                <w:rFonts w:ascii="Arial" w:eastAsia="Arial" w:hAnsi="Arial" w:cs="Arial"/>
                <w:b/>
                <w:spacing w:val="2"/>
              </w:rPr>
              <w:t>l</w:t>
            </w:r>
            <w:r>
              <w:rPr>
                <w:rFonts w:ascii="Arial" w:eastAsia="Arial" w:hAnsi="Arial" w:cs="Arial"/>
                <w:b/>
              </w:rPr>
              <w:t>a</w:t>
            </w:r>
            <w:r>
              <w:rPr>
                <w:rFonts w:ascii="Arial" w:eastAsia="Arial" w:hAnsi="Arial" w:cs="Arial"/>
                <w:b/>
                <w:spacing w:val="-1"/>
              </w:rPr>
              <w:t>k</w:t>
            </w:r>
            <w:r>
              <w:rPr>
                <w:rFonts w:ascii="Arial" w:eastAsia="Arial" w:hAnsi="Arial" w:cs="Arial"/>
                <w:b/>
                <w:spacing w:val="2"/>
              </w:rPr>
              <w:t>s</w:t>
            </w:r>
            <w:r>
              <w:rPr>
                <w:rFonts w:ascii="Arial" w:eastAsia="Arial" w:hAnsi="Arial" w:cs="Arial"/>
                <w:b/>
              </w:rPr>
              <w:t>anaan</w:t>
            </w:r>
          </w:p>
        </w:tc>
      </w:tr>
      <w:tr w:rsidR="003B11CC" w14:paraId="42EA776F" w14:textId="77777777">
        <w:trPr>
          <w:trHeight w:hRule="exact" w:val="537"/>
        </w:trPr>
        <w:tc>
          <w:tcPr>
            <w:tcW w:w="2475" w:type="dxa"/>
            <w:tcBorders>
              <w:top w:val="single" w:sz="6" w:space="0" w:color="000000"/>
              <w:left w:val="single" w:sz="6" w:space="0" w:color="000000"/>
              <w:bottom w:val="nil"/>
              <w:right w:val="single" w:sz="6" w:space="0" w:color="000000"/>
            </w:tcBorders>
          </w:tcPr>
          <w:p w14:paraId="4EE2C9D4" w14:textId="77777777" w:rsidR="003B11CC" w:rsidRDefault="003B11CC">
            <w:pPr>
              <w:spacing w:before="19" w:line="220" w:lineRule="exact"/>
              <w:rPr>
                <w:sz w:val="22"/>
                <w:szCs w:val="22"/>
              </w:rPr>
            </w:pPr>
          </w:p>
          <w:p w14:paraId="6D65B11D" w14:textId="77777777" w:rsidR="003B11CC" w:rsidRDefault="00000000">
            <w:pPr>
              <w:ind w:left="153"/>
              <w:rPr>
                <w:rFonts w:ascii="Arial" w:eastAsia="Arial" w:hAnsi="Arial" w:cs="Arial"/>
              </w:rPr>
            </w:pPr>
            <w:r>
              <w:rPr>
                <w:rFonts w:ascii="Arial" w:eastAsia="Arial" w:hAnsi="Arial" w:cs="Arial"/>
                <w:i/>
              </w:rPr>
              <w:t>Con</w:t>
            </w:r>
            <w:r>
              <w:rPr>
                <w:rFonts w:ascii="Arial" w:eastAsia="Arial" w:hAnsi="Arial" w:cs="Arial"/>
                <w:i/>
                <w:spacing w:val="-1"/>
              </w:rPr>
              <w:t>t</w:t>
            </w:r>
            <w:r>
              <w:rPr>
                <w:rFonts w:ascii="Arial" w:eastAsia="Arial" w:hAnsi="Arial" w:cs="Arial"/>
                <w:i/>
                <w:spacing w:val="2"/>
              </w:rPr>
              <w:t>o</w:t>
            </w:r>
            <w:r>
              <w:rPr>
                <w:rFonts w:ascii="Arial" w:eastAsia="Arial" w:hAnsi="Arial" w:cs="Arial"/>
                <w:i/>
              </w:rPr>
              <w:t xml:space="preserve">h:  </w:t>
            </w:r>
            <w:r>
              <w:rPr>
                <w:rFonts w:ascii="Arial" w:eastAsia="Arial" w:hAnsi="Arial" w:cs="Arial"/>
                <w:i/>
                <w:spacing w:val="51"/>
              </w:rPr>
              <w:t xml:space="preserve"> </w:t>
            </w:r>
            <w:r>
              <w:rPr>
                <w:rFonts w:ascii="Arial" w:eastAsia="Arial" w:hAnsi="Arial" w:cs="Arial"/>
                <w:i/>
                <w:spacing w:val="-1"/>
              </w:rPr>
              <w:t>S</w:t>
            </w:r>
            <w:r>
              <w:rPr>
                <w:rFonts w:ascii="Arial" w:eastAsia="Arial" w:hAnsi="Arial" w:cs="Arial"/>
                <w:i/>
              </w:rPr>
              <w:t>e</w:t>
            </w:r>
            <w:r>
              <w:rPr>
                <w:rFonts w:ascii="Arial" w:eastAsia="Arial" w:hAnsi="Arial" w:cs="Arial"/>
                <w:i/>
                <w:spacing w:val="2"/>
              </w:rPr>
              <w:t>t</w:t>
            </w:r>
            <w:r>
              <w:rPr>
                <w:rFonts w:ascii="Arial" w:eastAsia="Arial" w:hAnsi="Arial" w:cs="Arial"/>
                <w:i/>
                <w:spacing w:val="-1"/>
              </w:rPr>
              <w:t>i</w:t>
            </w:r>
            <w:r>
              <w:rPr>
                <w:rFonts w:ascii="Arial" w:eastAsia="Arial" w:hAnsi="Arial" w:cs="Arial"/>
                <w:i/>
              </w:rPr>
              <w:t xml:space="preserve">ap  </w:t>
            </w:r>
            <w:r>
              <w:rPr>
                <w:rFonts w:ascii="Arial" w:eastAsia="Arial" w:hAnsi="Arial" w:cs="Arial"/>
                <w:i/>
                <w:spacing w:val="53"/>
              </w:rPr>
              <w:t xml:space="preserve"> </w:t>
            </w:r>
            <w:r>
              <w:rPr>
                <w:rFonts w:ascii="Arial" w:eastAsia="Arial" w:hAnsi="Arial" w:cs="Arial"/>
                <w:i/>
              </w:rPr>
              <w:t>m</w:t>
            </w:r>
            <w:r>
              <w:rPr>
                <w:rFonts w:ascii="Arial" w:eastAsia="Arial" w:hAnsi="Arial" w:cs="Arial"/>
                <w:i/>
                <w:spacing w:val="-1"/>
              </w:rPr>
              <w:t>u</w:t>
            </w:r>
            <w:r>
              <w:rPr>
                <w:rFonts w:ascii="Arial" w:eastAsia="Arial" w:hAnsi="Arial" w:cs="Arial"/>
                <w:i/>
                <w:spacing w:val="3"/>
              </w:rPr>
              <w:t>r</w:t>
            </w:r>
            <w:r>
              <w:rPr>
                <w:rFonts w:ascii="Arial" w:eastAsia="Arial" w:hAnsi="Arial" w:cs="Arial"/>
                <w:i/>
                <w:spacing w:val="-1"/>
              </w:rPr>
              <w:t>i</w:t>
            </w:r>
            <w:r>
              <w:rPr>
                <w:rFonts w:ascii="Arial" w:eastAsia="Arial" w:hAnsi="Arial" w:cs="Arial"/>
                <w:i/>
              </w:rPr>
              <w:t>d</w:t>
            </w:r>
          </w:p>
        </w:tc>
        <w:tc>
          <w:tcPr>
            <w:tcW w:w="2655" w:type="dxa"/>
            <w:tcBorders>
              <w:top w:val="single" w:sz="6" w:space="0" w:color="000000"/>
              <w:left w:val="single" w:sz="6" w:space="0" w:color="000000"/>
              <w:bottom w:val="nil"/>
              <w:right w:val="single" w:sz="6" w:space="0" w:color="000000"/>
            </w:tcBorders>
          </w:tcPr>
          <w:p w14:paraId="7148A356" w14:textId="77777777" w:rsidR="003B11CC" w:rsidRDefault="003B11CC">
            <w:pPr>
              <w:spacing w:before="19" w:line="220" w:lineRule="exact"/>
              <w:rPr>
                <w:sz w:val="22"/>
                <w:szCs w:val="22"/>
              </w:rPr>
            </w:pPr>
          </w:p>
          <w:p w14:paraId="0AAF198D" w14:textId="77777777" w:rsidR="003B11CC" w:rsidRDefault="00000000">
            <w:pPr>
              <w:ind w:left="155"/>
              <w:rPr>
                <w:rFonts w:ascii="Arial" w:eastAsia="Arial" w:hAnsi="Arial" w:cs="Arial"/>
              </w:rPr>
            </w:pPr>
            <w:r>
              <w:rPr>
                <w:rFonts w:ascii="Arial" w:eastAsia="Arial" w:hAnsi="Arial" w:cs="Arial"/>
                <w:i/>
              </w:rPr>
              <w:t>Con</w:t>
            </w:r>
            <w:r>
              <w:rPr>
                <w:rFonts w:ascii="Arial" w:eastAsia="Arial" w:hAnsi="Arial" w:cs="Arial"/>
                <w:i/>
                <w:spacing w:val="-1"/>
              </w:rPr>
              <w:t>t</w:t>
            </w:r>
            <w:r>
              <w:rPr>
                <w:rFonts w:ascii="Arial" w:eastAsia="Arial" w:hAnsi="Arial" w:cs="Arial"/>
                <w:i/>
                <w:spacing w:val="2"/>
              </w:rPr>
              <w:t>o</w:t>
            </w:r>
            <w:r>
              <w:rPr>
                <w:rFonts w:ascii="Arial" w:eastAsia="Arial" w:hAnsi="Arial" w:cs="Arial"/>
                <w:i/>
              </w:rPr>
              <w:t>h:</w:t>
            </w:r>
            <w:r>
              <w:rPr>
                <w:rFonts w:ascii="Arial" w:eastAsia="Arial" w:hAnsi="Arial" w:cs="Arial"/>
                <w:i/>
                <w:spacing w:val="32"/>
              </w:rPr>
              <w:t xml:space="preserve"> </w:t>
            </w:r>
            <w:r>
              <w:rPr>
                <w:rFonts w:ascii="Arial" w:eastAsia="Arial" w:hAnsi="Arial" w:cs="Arial"/>
                <w:i/>
                <w:spacing w:val="-1"/>
              </w:rPr>
              <w:t>S</w:t>
            </w:r>
            <w:r>
              <w:rPr>
                <w:rFonts w:ascii="Arial" w:eastAsia="Arial" w:hAnsi="Arial" w:cs="Arial"/>
                <w:i/>
              </w:rPr>
              <w:t>a</w:t>
            </w:r>
            <w:r>
              <w:rPr>
                <w:rFonts w:ascii="Arial" w:eastAsia="Arial" w:hAnsi="Arial" w:cs="Arial"/>
                <w:i/>
                <w:spacing w:val="1"/>
              </w:rPr>
              <w:t>y</w:t>
            </w:r>
            <w:r>
              <w:rPr>
                <w:rFonts w:ascii="Arial" w:eastAsia="Arial" w:hAnsi="Arial" w:cs="Arial"/>
                <w:i/>
              </w:rPr>
              <w:t>a</w:t>
            </w:r>
            <w:r>
              <w:rPr>
                <w:rFonts w:ascii="Arial" w:eastAsia="Arial" w:hAnsi="Arial" w:cs="Arial"/>
                <w:i/>
                <w:spacing w:val="36"/>
              </w:rPr>
              <w:t xml:space="preserve"> </w:t>
            </w:r>
            <w:r>
              <w:rPr>
                <w:rFonts w:ascii="Arial" w:eastAsia="Arial" w:hAnsi="Arial" w:cs="Arial"/>
                <w:i/>
              </w:rPr>
              <w:t>a</w:t>
            </w:r>
            <w:r>
              <w:rPr>
                <w:rFonts w:ascii="Arial" w:eastAsia="Arial" w:hAnsi="Arial" w:cs="Arial"/>
                <w:i/>
                <w:spacing w:val="1"/>
              </w:rPr>
              <w:t>k</w:t>
            </w:r>
            <w:r>
              <w:rPr>
                <w:rFonts w:ascii="Arial" w:eastAsia="Arial" w:hAnsi="Arial" w:cs="Arial"/>
                <w:i/>
              </w:rPr>
              <w:t>an</w:t>
            </w:r>
            <w:r>
              <w:rPr>
                <w:rFonts w:ascii="Arial" w:eastAsia="Arial" w:hAnsi="Arial" w:cs="Arial"/>
                <w:i/>
                <w:spacing w:val="33"/>
              </w:rPr>
              <w:t xml:space="preserve"> </w:t>
            </w:r>
            <w:r>
              <w:rPr>
                <w:rFonts w:ascii="Arial" w:eastAsia="Arial" w:hAnsi="Arial" w:cs="Arial"/>
                <w:i/>
                <w:spacing w:val="1"/>
              </w:rPr>
              <w:t>s</w:t>
            </w:r>
            <w:r>
              <w:rPr>
                <w:rFonts w:ascii="Arial" w:eastAsia="Arial" w:hAnsi="Arial" w:cs="Arial"/>
                <w:i/>
                <w:spacing w:val="2"/>
              </w:rPr>
              <w:t>e</w:t>
            </w:r>
            <w:r>
              <w:rPr>
                <w:rFonts w:ascii="Arial" w:eastAsia="Arial" w:hAnsi="Arial" w:cs="Arial"/>
                <w:i/>
                <w:spacing w:val="-1"/>
              </w:rPr>
              <w:t>l</w:t>
            </w:r>
            <w:r>
              <w:rPr>
                <w:rFonts w:ascii="Arial" w:eastAsia="Arial" w:hAnsi="Arial" w:cs="Arial"/>
                <w:i/>
                <w:spacing w:val="2"/>
              </w:rPr>
              <w:t>a</w:t>
            </w:r>
            <w:r>
              <w:rPr>
                <w:rFonts w:ascii="Arial" w:eastAsia="Arial" w:hAnsi="Arial" w:cs="Arial"/>
                <w:i/>
                <w:spacing w:val="-1"/>
              </w:rPr>
              <w:t>l</w:t>
            </w:r>
            <w:r>
              <w:rPr>
                <w:rFonts w:ascii="Arial" w:eastAsia="Arial" w:hAnsi="Arial" w:cs="Arial"/>
                <w:i/>
              </w:rPr>
              <w:t>u</w:t>
            </w:r>
          </w:p>
        </w:tc>
        <w:tc>
          <w:tcPr>
            <w:tcW w:w="2717" w:type="dxa"/>
            <w:vMerge w:val="restart"/>
            <w:tcBorders>
              <w:top w:val="single" w:sz="6" w:space="0" w:color="000000"/>
              <w:left w:val="single" w:sz="6" w:space="0" w:color="000000"/>
              <w:right w:val="single" w:sz="6" w:space="0" w:color="000000"/>
            </w:tcBorders>
          </w:tcPr>
          <w:p w14:paraId="7A73DAB6" w14:textId="77777777" w:rsidR="003B11CC" w:rsidRDefault="003B11CC">
            <w:pPr>
              <w:spacing w:before="19" w:line="220" w:lineRule="exact"/>
              <w:rPr>
                <w:sz w:val="22"/>
                <w:szCs w:val="22"/>
              </w:rPr>
            </w:pPr>
          </w:p>
          <w:p w14:paraId="499A6390" w14:textId="77777777" w:rsidR="003B11CC" w:rsidRDefault="00000000">
            <w:pPr>
              <w:spacing w:line="359" w:lineRule="auto"/>
              <w:ind w:left="155" w:right="62"/>
              <w:jc w:val="both"/>
              <w:rPr>
                <w:rFonts w:ascii="Arial" w:eastAsia="Arial" w:hAnsi="Arial" w:cs="Arial"/>
              </w:rPr>
            </w:pPr>
            <w:r>
              <w:rPr>
                <w:rFonts w:ascii="Arial" w:eastAsia="Arial" w:hAnsi="Arial" w:cs="Arial"/>
                <w:i/>
              </w:rPr>
              <w:t>Con</w:t>
            </w:r>
            <w:r>
              <w:rPr>
                <w:rFonts w:ascii="Arial" w:eastAsia="Arial" w:hAnsi="Arial" w:cs="Arial"/>
                <w:i/>
                <w:spacing w:val="-1"/>
              </w:rPr>
              <w:t>t</w:t>
            </w:r>
            <w:r>
              <w:rPr>
                <w:rFonts w:ascii="Arial" w:eastAsia="Arial" w:hAnsi="Arial" w:cs="Arial"/>
                <w:i/>
                <w:spacing w:val="2"/>
              </w:rPr>
              <w:t>o</w:t>
            </w:r>
            <w:r>
              <w:rPr>
                <w:rFonts w:ascii="Arial" w:eastAsia="Arial" w:hAnsi="Arial" w:cs="Arial"/>
                <w:i/>
              </w:rPr>
              <w:t>h:</w:t>
            </w:r>
            <w:r>
              <w:rPr>
                <w:rFonts w:ascii="Arial" w:eastAsia="Arial" w:hAnsi="Arial" w:cs="Arial"/>
                <w:i/>
                <w:spacing w:val="5"/>
              </w:rPr>
              <w:t xml:space="preserve"> </w:t>
            </w:r>
            <w:r>
              <w:rPr>
                <w:rFonts w:ascii="Arial" w:eastAsia="Arial" w:hAnsi="Arial" w:cs="Arial"/>
                <w:i/>
                <w:spacing w:val="-1"/>
              </w:rPr>
              <w:t>A</w:t>
            </w:r>
            <w:r>
              <w:rPr>
                <w:rFonts w:ascii="Arial" w:eastAsia="Arial" w:hAnsi="Arial" w:cs="Arial"/>
                <w:i/>
                <w:spacing w:val="1"/>
              </w:rPr>
              <w:t>k</w:t>
            </w:r>
            <w:r>
              <w:rPr>
                <w:rFonts w:ascii="Arial" w:eastAsia="Arial" w:hAnsi="Arial" w:cs="Arial"/>
                <w:i/>
              </w:rPr>
              <w:t>an</w:t>
            </w:r>
            <w:r>
              <w:rPr>
                <w:rFonts w:ascii="Arial" w:eastAsia="Arial" w:hAnsi="Arial" w:cs="Arial"/>
                <w:i/>
                <w:spacing w:val="5"/>
              </w:rPr>
              <w:t xml:space="preserve"> </w:t>
            </w:r>
            <w:r>
              <w:rPr>
                <w:rFonts w:ascii="Arial" w:eastAsia="Arial" w:hAnsi="Arial" w:cs="Arial"/>
                <w:i/>
                <w:spacing w:val="2"/>
              </w:rPr>
              <w:t>d</w:t>
            </w:r>
            <w:r>
              <w:rPr>
                <w:rFonts w:ascii="Arial" w:eastAsia="Arial" w:hAnsi="Arial" w:cs="Arial"/>
                <w:i/>
                <w:spacing w:val="-1"/>
              </w:rPr>
              <w:t>i</w:t>
            </w:r>
            <w:r>
              <w:rPr>
                <w:rFonts w:ascii="Arial" w:eastAsia="Arial" w:hAnsi="Arial" w:cs="Arial"/>
                <w:i/>
              </w:rPr>
              <w:t>ter</w:t>
            </w:r>
            <w:r>
              <w:rPr>
                <w:rFonts w:ascii="Arial" w:eastAsia="Arial" w:hAnsi="Arial" w:cs="Arial"/>
                <w:i/>
                <w:spacing w:val="2"/>
              </w:rPr>
              <w:t>a</w:t>
            </w:r>
            <w:r>
              <w:rPr>
                <w:rFonts w:ascii="Arial" w:eastAsia="Arial" w:hAnsi="Arial" w:cs="Arial"/>
                <w:i/>
              </w:rPr>
              <w:t>p</w:t>
            </w:r>
            <w:r>
              <w:rPr>
                <w:rFonts w:ascii="Arial" w:eastAsia="Arial" w:hAnsi="Arial" w:cs="Arial"/>
                <w:i/>
                <w:spacing w:val="1"/>
              </w:rPr>
              <w:t>k</w:t>
            </w:r>
            <w:r>
              <w:rPr>
                <w:rFonts w:ascii="Arial" w:eastAsia="Arial" w:hAnsi="Arial" w:cs="Arial"/>
                <w:i/>
              </w:rPr>
              <w:t xml:space="preserve">an </w:t>
            </w:r>
            <w:r>
              <w:rPr>
                <w:rFonts w:ascii="Arial" w:eastAsia="Arial" w:hAnsi="Arial" w:cs="Arial"/>
                <w:i/>
                <w:spacing w:val="2"/>
              </w:rPr>
              <w:t>d</w:t>
            </w:r>
            <w:r>
              <w:rPr>
                <w:rFonts w:ascii="Arial" w:eastAsia="Arial" w:hAnsi="Arial" w:cs="Arial"/>
                <w:i/>
              </w:rPr>
              <w:t xml:space="preserve">i </w:t>
            </w:r>
            <w:r>
              <w:rPr>
                <w:rFonts w:ascii="Arial" w:eastAsia="Arial" w:hAnsi="Arial" w:cs="Arial"/>
                <w:i/>
                <w:spacing w:val="1"/>
              </w:rPr>
              <w:t>s</w:t>
            </w:r>
            <w:r>
              <w:rPr>
                <w:rFonts w:ascii="Arial" w:eastAsia="Arial" w:hAnsi="Arial" w:cs="Arial"/>
                <w:i/>
              </w:rPr>
              <w:t>et</w:t>
            </w:r>
            <w:r>
              <w:rPr>
                <w:rFonts w:ascii="Arial" w:eastAsia="Arial" w:hAnsi="Arial" w:cs="Arial"/>
                <w:i/>
                <w:spacing w:val="-2"/>
              </w:rPr>
              <w:t>i</w:t>
            </w:r>
            <w:r>
              <w:rPr>
                <w:rFonts w:ascii="Arial" w:eastAsia="Arial" w:hAnsi="Arial" w:cs="Arial"/>
                <w:i/>
              </w:rPr>
              <w:t>ap</w:t>
            </w:r>
            <w:r>
              <w:rPr>
                <w:rFonts w:ascii="Arial" w:eastAsia="Arial" w:hAnsi="Arial" w:cs="Arial"/>
                <w:i/>
                <w:spacing w:val="2"/>
              </w:rPr>
              <w:t xml:space="preserve"> a</w:t>
            </w:r>
            <w:r>
              <w:rPr>
                <w:rFonts w:ascii="Arial" w:eastAsia="Arial" w:hAnsi="Arial" w:cs="Arial"/>
                <w:i/>
              </w:rPr>
              <w:t>wal</w:t>
            </w:r>
            <w:r>
              <w:rPr>
                <w:rFonts w:ascii="Arial" w:eastAsia="Arial" w:hAnsi="Arial" w:cs="Arial"/>
                <w:i/>
                <w:spacing w:val="3"/>
              </w:rPr>
              <w:t xml:space="preserve"> </w:t>
            </w:r>
            <w:r>
              <w:rPr>
                <w:rFonts w:ascii="Arial" w:eastAsia="Arial" w:hAnsi="Arial" w:cs="Arial"/>
                <w:i/>
                <w:spacing w:val="1"/>
              </w:rPr>
              <w:t>s</w:t>
            </w:r>
            <w:r>
              <w:rPr>
                <w:rFonts w:ascii="Arial" w:eastAsia="Arial" w:hAnsi="Arial" w:cs="Arial"/>
                <w:i/>
                <w:spacing w:val="2"/>
              </w:rPr>
              <w:t>e</w:t>
            </w:r>
            <w:r>
              <w:rPr>
                <w:rFonts w:ascii="Arial" w:eastAsia="Arial" w:hAnsi="Arial" w:cs="Arial"/>
                <w:i/>
              </w:rPr>
              <w:t>m</w:t>
            </w:r>
            <w:r>
              <w:rPr>
                <w:rFonts w:ascii="Arial" w:eastAsia="Arial" w:hAnsi="Arial" w:cs="Arial"/>
                <w:i/>
                <w:spacing w:val="-1"/>
              </w:rPr>
              <w:t>e</w:t>
            </w:r>
            <w:r>
              <w:rPr>
                <w:rFonts w:ascii="Arial" w:eastAsia="Arial" w:hAnsi="Arial" w:cs="Arial"/>
                <w:i/>
                <w:spacing w:val="1"/>
              </w:rPr>
              <w:t>s</w:t>
            </w:r>
            <w:r>
              <w:rPr>
                <w:rFonts w:ascii="Arial" w:eastAsia="Arial" w:hAnsi="Arial" w:cs="Arial"/>
                <w:i/>
              </w:rPr>
              <w:t>ter p</w:t>
            </w:r>
            <w:r>
              <w:rPr>
                <w:rFonts w:ascii="Arial" w:eastAsia="Arial" w:hAnsi="Arial" w:cs="Arial"/>
                <w:i/>
                <w:spacing w:val="1"/>
              </w:rPr>
              <w:t>a</w:t>
            </w:r>
            <w:r>
              <w:rPr>
                <w:rFonts w:ascii="Arial" w:eastAsia="Arial" w:hAnsi="Arial" w:cs="Arial"/>
                <w:i/>
              </w:rPr>
              <w:t>da ta</w:t>
            </w:r>
            <w:r>
              <w:rPr>
                <w:rFonts w:ascii="Arial" w:eastAsia="Arial" w:hAnsi="Arial" w:cs="Arial"/>
                <w:i/>
                <w:spacing w:val="-1"/>
              </w:rPr>
              <w:t>h</w:t>
            </w:r>
            <w:r>
              <w:rPr>
                <w:rFonts w:ascii="Arial" w:eastAsia="Arial" w:hAnsi="Arial" w:cs="Arial"/>
                <w:i/>
                <w:spacing w:val="2"/>
              </w:rPr>
              <w:t>u</w:t>
            </w:r>
            <w:r>
              <w:rPr>
                <w:rFonts w:ascii="Arial" w:eastAsia="Arial" w:hAnsi="Arial" w:cs="Arial"/>
                <w:i/>
              </w:rPr>
              <w:t>n</w:t>
            </w:r>
            <w:r>
              <w:rPr>
                <w:rFonts w:ascii="Arial" w:eastAsia="Arial" w:hAnsi="Arial" w:cs="Arial"/>
                <w:i/>
                <w:spacing w:val="2"/>
              </w:rPr>
              <w:t xml:space="preserve"> </w:t>
            </w:r>
            <w:r>
              <w:rPr>
                <w:rFonts w:ascii="Arial" w:eastAsia="Arial" w:hAnsi="Arial" w:cs="Arial"/>
                <w:i/>
              </w:rPr>
              <w:t>a</w:t>
            </w:r>
            <w:r>
              <w:rPr>
                <w:rFonts w:ascii="Arial" w:eastAsia="Arial" w:hAnsi="Arial" w:cs="Arial"/>
                <w:i/>
                <w:spacing w:val="-1"/>
              </w:rPr>
              <w:t>j</w:t>
            </w:r>
            <w:r>
              <w:rPr>
                <w:rFonts w:ascii="Arial" w:eastAsia="Arial" w:hAnsi="Arial" w:cs="Arial"/>
                <w:i/>
              </w:rPr>
              <w:t>a</w:t>
            </w:r>
            <w:r>
              <w:rPr>
                <w:rFonts w:ascii="Arial" w:eastAsia="Arial" w:hAnsi="Arial" w:cs="Arial"/>
                <w:i/>
                <w:spacing w:val="3"/>
              </w:rPr>
              <w:t>r</w:t>
            </w:r>
            <w:r>
              <w:rPr>
                <w:rFonts w:ascii="Arial" w:eastAsia="Arial" w:hAnsi="Arial" w:cs="Arial"/>
                <w:i/>
              </w:rPr>
              <w:t>an</w:t>
            </w:r>
            <w:r>
              <w:rPr>
                <w:rFonts w:ascii="Arial" w:eastAsia="Arial" w:hAnsi="Arial" w:cs="Arial"/>
                <w:i/>
                <w:spacing w:val="1"/>
              </w:rPr>
              <w:t xml:space="preserve"> </w:t>
            </w:r>
            <w:r>
              <w:rPr>
                <w:rFonts w:ascii="Arial" w:eastAsia="Arial" w:hAnsi="Arial" w:cs="Arial"/>
                <w:i/>
              </w:rPr>
              <w:t>p</w:t>
            </w:r>
            <w:r>
              <w:rPr>
                <w:rFonts w:ascii="Arial" w:eastAsia="Arial" w:hAnsi="Arial" w:cs="Arial"/>
                <w:i/>
                <w:spacing w:val="-1"/>
              </w:rPr>
              <w:t>e</w:t>
            </w:r>
            <w:r>
              <w:rPr>
                <w:rFonts w:ascii="Arial" w:eastAsia="Arial" w:hAnsi="Arial" w:cs="Arial"/>
                <w:i/>
                <w:spacing w:val="1"/>
              </w:rPr>
              <w:t>r</w:t>
            </w:r>
            <w:r>
              <w:rPr>
                <w:rFonts w:ascii="Arial" w:eastAsia="Arial" w:hAnsi="Arial" w:cs="Arial"/>
                <w:i/>
                <w:spacing w:val="2"/>
              </w:rPr>
              <w:t>t</w:t>
            </w:r>
            <w:r>
              <w:rPr>
                <w:rFonts w:ascii="Arial" w:eastAsia="Arial" w:hAnsi="Arial" w:cs="Arial"/>
                <w:i/>
              </w:rPr>
              <w:t>a</w:t>
            </w:r>
            <w:r>
              <w:rPr>
                <w:rFonts w:ascii="Arial" w:eastAsia="Arial" w:hAnsi="Arial" w:cs="Arial"/>
                <w:i/>
                <w:spacing w:val="-1"/>
              </w:rPr>
              <w:t>m</w:t>
            </w:r>
            <w:r>
              <w:rPr>
                <w:rFonts w:ascii="Arial" w:eastAsia="Arial" w:hAnsi="Arial" w:cs="Arial"/>
                <w:i/>
              </w:rPr>
              <w:t xml:space="preserve">a </w:t>
            </w:r>
            <w:r>
              <w:rPr>
                <w:rFonts w:ascii="Arial" w:eastAsia="Arial" w:hAnsi="Arial" w:cs="Arial"/>
                <w:i/>
                <w:spacing w:val="1"/>
              </w:rPr>
              <w:t>s</w:t>
            </w:r>
            <w:r>
              <w:rPr>
                <w:rFonts w:ascii="Arial" w:eastAsia="Arial" w:hAnsi="Arial" w:cs="Arial"/>
                <w:i/>
              </w:rPr>
              <w:t>a</w:t>
            </w:r>
            <w:r>
              <w:rPr>
                <w:rFonts w:ascii="Arial" w:eastAsia="Arial" w:hAnsi="Arial" w:cs="Arial"/>
                <w:i/>
                <w:spacing w:val="1"/>
              </w:rPr>
              <w:t>y</w:t>
            </w:r>
            <w:r>
              <w:rPr>
                <w:rFonts w:ascii="Arial" w:eastAsia="Arial" w:hAnsi="Arial" w:cs="Arial"/>
                <w:i/>
              </w:rPr>
              <w:t>a m</w:t>
            </w:r>
            <w:r>
              <w:rPr>
                <w:rFonts w:ascii="Arial" w:eastAsia="Arial" w:hAnsi="Arial" w:cs="Arial"/>
                <w:i/>
                <w:spacing w:val="-1"/>
              </w:rPr>
              <w:t>e</w:t>
            </w:r>
            <w:r>
              <w:rPr>
                <w:rFonts w:ascii="Arial" w:eastAsia="Arial" w:hAnsi="Arial" w:cs="Arial"/>
                <w:i/>
              </w:rPr>
              <w:t>n</w:t>
            </w:r>
            <w:r>
              <w:rPr>
                <w:rFonts w:ascii="Arial" w:eastAsia="Arial" w:hAnsi="Arial" w:cs="Arial"/>
                <w:i/>
                <w:spacing w:val="1"/>
              </w:rPr>
              <w:t>g</w:t>
            </w:r>
            <w:r>
              <w:rPr>
                <w:rFonts w:ascii="Arial" w:eastAsia="Arial" w:hAnsi="Arial" w:cs="Arial"/>
                <w:i/>
              </w:rPr>
              <w:t>a</w:t>
            </w:r>
            <w:r>
              <w:rPr>
                <w:rFonts w:ascii="Arial" w:eastAsia="Arial" w:hAnsi="Arial" w:cs="Arial"/>
                <w:i/>
                <w:spacing w:val="1"/>
              </w:rPr>
              <w:t>j</w:t>
            </w:r>
            <w:r>
              <w:rPr>
                <w:rFonts w:ascii="Arial" w:eastAsia="Arial" w:hAnsi="Arial" w:cs="Arial"/>
                <w:i/>
              </w:rPr>
              <w:t>ar.</w:t>
            </w:r>
          </w:p>
        </w:tc>
      </w:tr>
      <w:tr w:rsidR="003B11CC" w14:paraId="4210DA93" w14:textId="77777777">
        <w:trPr>
          <w:trHeight w:hRule="exact" w:val="344"/>
        </w:trPr>
        <w:tc>
          <w:tcPr>
            <w:tcW w:w="2475" w:type="dxa"/>
            <w:tcBorders>
              <w:top w:val="nil"/>
              <w:left w:val="single" w:sz="6" w:space="0" w:color="000000"/>
              <w:bottom w:val="nil"/>
              <w:right w:val="single" w:sz="6" w:space="0" w:color="000000"/>
            </w:tcBorders>
          </w:tcPr>
          <w:p w14:paraId="37F4BB49" w14:textId="77777777" w:rsidR="003B11CC" w:rsidRDefault="00000000">
            <w:pPr>
              <w:spacing w:before="47"/>
              <w:ind w:left="153"/>
              <w:rPr>
                <w:rFonts w:ascii="Arial" w:eastAsia="Arial" w:hAnsi="Arial" w:cs="Arial"/>
              </w:rPr>
            </w:pPr>
            <w:r>
              <w:rPr>
                <w:rFonts w:ascii="Arial" w:eastAsia="Arial" w:hAnsi="Arial" w:cs="Arial"/>
                <w:i/>
              </w:rPr>
              <w:t>u</w:t>
            </w:r>
            <w:r>
              <w:rPr>
                <w:rFonts w:ascii="Arial" w:eastAsia="Arial" w:hAnsi="Arial" w:cs="Arial"/>
                <w:i/>
                <w:spacing w:val="-1"/>
              </w:rPr>
              <w:t>ni</w:t>
            </w:r>
            <w:r>
              <w:rPr>
                <w:rFonts w:ascii="Arial" w:eastAsia="Arial" w:hAnsi="Arial" w:cs="Arial"/>
                <w:i/>
              </w:rPr>
              <w:t xml:space="preserve">k </w:t>
            </w:r>
            <w:r>
              <w:rPr>
                <w:rFonts w:ascii="Arial" w:eastAsia="Arial" w:hAnsi="Arial" w:cs="Arial"/>
                <w:i/>
                <w:spacing w:val="6"/>
              </w:rPr>
              <w:t xml:space="preserve"> </w:t>
            </w:r>
            <w:r>
              <w:rPr>
                <w:rFonts w:ascii="Arial" w:eastAsia="Arial" w:hAnsi="Arial" w:cs="Arial"/>
                <w:i/>
              </w:rPr>
              <w:t>d</w:t>
            </w:r>
            <w:r>
              <w:rPr>
                <w:rFonts w:ascii="Arial" w:eastAsia="Arial" w:hAnsi="Arial" w:cs="Arial"/>
                <w:i/>
                <w:spacing w:val="1"/>
              </w:rPr>
              <w:t>a</w:t>
            </w:r>
            <w:r>
              <w:rPr>
                <w:rFonts w:ascii="Arial" w:eastAsia="Arial" w:hAnsi="Arial" w:cs="Arial"/>
                <w:i/>
              </w:rPr>
              <w:t xml:space="preserve">n </w:t>
            </w:r>
            <w:r>
              <w:rPr>
                <w:rFonts w:ascii="Arial" w:eastAsia="Arial" w:hAnsi="Arial" w:cs="Arial"/>
                <w:i/>
                <w:spacing w:val="6"/>
              </w:rPr>
              <w:t xml:space="preserve"> </w:t>
            </w:r>
            <w:r>
              <w:rPr>
                <w:rFonts w:ascii="Arial" w:eastAsia="Arial" w:hAnsi="Arial" w:cs="Arial"/>
                <w:i/>
              </w:rPr>
              <w:t>m</w:t>
            </w:r>
            <w:r>
              <w:rPr>
                <w:rFonts w:ascii="Arial" w:eastAsia="Arial" w:hAnsi="Arial" w:cs="Arial"/>
                <w:i/>
                <w:spacing w:val="2"/>
              </w:rPr>
              <w:t>e</w:t>
            </w:r>
            <w:r>
              <w:rPr>
                <w:rFonts w:ascii="Arial" w:eastAsia="Arial" w:hAnsi="Arial" w:cs="Arial"/>
                <w:i/>
              </w:rPr>
              <w:t>m</w:t>
            </w:r>
            <w:r>
              <w:rPr>
                <w:rFonts w:ascii="Arial" w:eastAsia="Arial" w:hAnsi="Arial" w:cs="Arial"/>
                <w:i/>
                <w:spacing w:val="1"/>
              </w:rPr>
              <w:t>i</w:t>
            </w:r>
            <w:r>
              <w:rPr>
                <w:rFonts w:ascii="Arial" w:eastAsia="Arial" w:hAnsi="Arial" w:cs="Arial"/>
                <w:i/>
                <w:spacing w:val="-1"/>
              </w:rPr>
              <w:t>li</w:t>
            </w:r>
            <w:r>
              <w:rPr>
                <w:rFonts w:ascii="Arial" w:eastAsia="Arial" w:hAnsi="Arial" w:cs="Arial"/>
                <w:i/>
                <w:spacing w:val="1"/>
              </w:rPr>
              <w:t>k</w:t>
            </w:r>
            <w:r>
              <w:rPr>
                <w:rFonts w:ascii="Arial" w:eastAsia="Arial" w:hAnsi="Arial" w:cs="Arial"/>
                <w:i/>
              </w:rPr>
              <w:t xml:space="preserve">i </w:t>
            </w:r>
            <w:r>
              <w:rPr>
                <w:rFonts w:ascii="Arial" w:eastAsia="Arial" w:hAnsi="Arial" w:cs="Arial"/>
                <w:i/>
                <w:spacing w:val="1"/>
              </w:rPr>
              <w:t xml:space="preserve"> z</w:t>
            </w:r>
            <w:r>
              <w:rPr>
                <w:rFonts w:ascii="Arial" w:eastAsia="Arial" w:hAnsi="Arial" w:cs="Arial"/>
                <w:i/>
                <w:spacing w:val="2"/>
              </w:rPr>
              <w:t>o</w:t>
            </w:r>
            <w:r>
              <w:rPr>
                <w:rFonts w:ascii="Arial" w:eastAsia="Arial" w:hAnsi="Arial" w:cs="Arial"/>
                <w:i/>
              </w:rPr>
              <w:t>na</w:t>
            </w:r>
          </w:p>
        </w:tc>
        <w:tc>
          <w:tcPr>
            <w:tcW w:w="2655" w:type="dxa"/>
            <w:tcBorders>
              <w:top w:val="nil"/>
              <w:left w:val="single" w:sz="6" w:space="0" w:color="000000"/>
              <w:bottom w:val="nil"/>
              <w:right w:val="single" w:sz="6" w:space="0" w:color="000000"/>
            </w:tcBorders>
          </w:tcPr>
          <w:p w14:paraId="42C1B0D1" w14:textId="77777777" w:rsidR="003B11CC" w:rsidRDefault="00000000">
            <w:pPr>
              <w:spacing w:before="47"/>
              <w:ind w:left="155"/>
              <w:rPr>
                <w:rFonts w:ascii="Arial" w:eastAsia="Arial" w:hAnsi="Arial" w:cs="Arial"/>
              </w:rPr>
            </w:pPr>
            <w:r>
              <w:rPr>
                <w:rFonts w:ascii="Arial" w:eastAsia="Arial" w:hAnsi="Arial" w:cs="Arial"/>
                <w:i/>
              </w:rPr>
              <w:t>m</w:t>
            </w:r>
            <w:r>
              <w:rPr>
                <w:rFonts w:ascii="Arial" w:eastAsia="Arial" w:hAnsi="Arial" w:cs="Arial"/>
                <w:i/>
                <w:spacing w:val="-1"/>
              </w:rPr>
              <w:t>e</w:t>
            </w:r>
            <w:r>
              <w:rPr>
                <w:rFonts w:ascii="Arial" w:eastAsia="Arial" w:hAnsi="Arial" w:cs="Arial"/>
                <w:i/>
                <w:spacing w:val="1"/>
              </w:rPr>
              <w:t>l</w:t>
            </w:r>
            <w:r>
              <w:rPr>
                <w:rFonts w:ascii="Arial" w:eastAsia="Arial" w:hAnsi="Arial" w:cs="Arial"/>
                <w:i/>
              </w:rPr>
              <w:t>a</w:t>
            </w:r>
            <w:r>
              <w:rPr>
                <w:rFonts w:ascii="Arial" w:eastAsia="Arial" w:hAnsi="Arial" w:cs="Arial"/>
                <w:i/>
                <w:spacing w:val="1"/>
              </w:rPr>
              <w:t>k</w:t>
            </w:r>
            <w:r>
              <w:rPr>
                <w:rFonts w:ascii="Arial" w:eastAsia="Arial" w:hAnsi="Arial" w:cs="Arial"/>
                <w:i/>
              </w:rPr>
              <w:t>u</w:t>
            </w:r>
            <w:r>
              <w:rPr>
                <w:rFonts w:ascii="Arial" w:eastAsia="Arial" w:hAnsi="Arial" w:cs="Arial"/>
                <w:i/>
                <w:spacing w:val="1"/>
              </w:rPr>
              <w:t>k</w:t>
            </w:r>
            <w:r>
              <w:rPr>
                <w:rFonts w:ascii="Arial" w:eastAsia="Arial" w:hAnsi="Arial" w:cs="Arial"/>
                <w:i/>
              </w:rPr>
              <w:t xml:space="preserve">an         </w:t>
            </w:r>
            <w:r>
              <w:rPr>
                <w:rFonts w:ascii="Arial" w:eastAsia="Arial" w:hAnsi="Arial" w:cs="Arial"/>
                <w:i/>
                <w:spacing w:val="52"/>
              </w:rPr>
              <w:t xml:space="preserve"> </w:t>
            </w:r>
            <w:r>
              <w:rPr>
                <w:rFonts w:ascii="Arial" w:eastAsia="Arial" w:hAnsi="Arial" w:cs="Arial"/>
                <w:i/>
              </w:rPr>
              <w:t>a</w:t>
            </w:r>
            <w:r>
              <w:rPr>
                <w:rFonts w:ascii="Arial" w:eastAsia="Arial" w:hAnsi="Arial" w:cs="Arial"/>
                <w:i/>
                <w:spacing w:val="1"/>
              </w:rPr>
              <w:t>s</w:t>
            </w:r>
            <w:r>
              <w:rPr>
                <w:rFonts w:ascii="Arial" w:eastAsia="Arial" w:hAnsi="Arial" w:cs="Arial"/>
                <w:i/>
              </w:rPr>
              <w:t>e</w:t>
            </w:r>
            <w:r>
              <w:rPr>
                <w:rFonts w:ascii="Arial" w:eastAsia="Arial" w:hAnsi="Arial" w:cs="Arial"/>
                <w:i/>
                <w:spacing w:val="1"/>
              </w:rPr>
              <w:t>s</w:t>
            </w:r>
            <w:r>
              <w:rPr>
                <w:rFonts w:ascii="Arial" w:eastAsia="Arial" w:hAnsi="Arial" w:cs="Arial"/>
                <w:i/>
                <w:spacing w:val="2"/>
              </w:rPr>
              <w:t>m</w:t>
            </w:r>
            <w:r>
              <w:rPr>
                <w:rFonts w:ascii="Arial" w:eastAsia="Arial" w:hAnsi="Arial" w:cs="Arial"/>
                <w:i/>
              </w:rPr>
              <w:t>en</w:t>
            </w:r>
          </w:p>
        </w:tc>
        <w:tc>
          <w:tcPr>
            <w:tcW w:w="2717" w:type="dxa"/>
            <w:vMerge/>
            <w:tcBorders>
              <w:left w:val="single" w:sz="6" w:space="0" w:color="000000"/>
              <w:right w:val="single" w:sz="6" w:space="0" w:color="000000"/>
            </w:tcBorders>
          </w:tcPr>
          <w:p w14:paraId="1BA91ED7" w14:textId="77777777" w:rsidR="003B11CC" w:rsidRDefault="003B11CC"/>
        </w:tc>
      </w:tr>
      <w:tr w:rsidR="003B11CC" w14:paraId="64E7509F" w14:textId="77777777">
        <w:trPr>
          <w:trHeight w:hRule="exact" w:val="344"/>
        </w:trPr>
        <w:tc>
          <w:tcPr>
            <w:tcW w:w="2475" w:type="dxa"/>
            <w:tcBorders>
              <w:top w:val="nil"/>
              <w:left w:val="single" w:sz="6" w:space="0" w:color="000000"/>
              <w:bottom w:val="nil"/>
              <w:right w:val="single" w:sz="6" w:space="0" w:color="000000"/>
            </w:tcBorders>
          </w:tcPr>
          <w:p w14:paraId="1B9E0349" w14:textId="77777777" w:rsidR="003B11CC" w:rsidRDefault="00000000">
            <w:pPr>
              <w:spacing w:before="46"/>
              <w:ind w:left="153"/>
              <w:rPr>
                <w:rFonts w:ascii="Arial" w:eastAsia="Arial" w:hAnsi="Arial" w:cs="Arial"/>
              </w:rPr>
            </w:pPr>
            <w:r>
              <w:rPr>
                <w:rFonts w:ascii="Arial" w:eastAsia="Arial" w:hAnsi="Arial" w:cs="Arial"/>
                <w:i/>
              </w:rPr>
              <w:t>p</w:t>
            </w:r>
            <w:r>
              <w:rPr>
                <w:rFonts w:ascii="Arial" w:eastAsia="Arial" w:hAnsi="Arial" w:cs="Arial"/>
                <w:i/>
                <w:spacing w:val="-1"/>
              </w:rPr>
              <w:t>e</w:t>
            </w:r>
            <w:r>
              <w:rPr>
                <w:rFonts w:ascii="Arial" w:eastAsia="Arial" w:hAnsi="Arial" w:cs="Arial"/>
                <w:i/>
                <w:spacing w:val="1"/>
              </w:rPr>
              <w:t>rk</w:t>
            </w:r>
            <w:r>
              <w:rPr>
                <w:rFonts w:ascii="Arial" w:eastAsia="Arial" w:hAnsi="Arial" w:cs="Arial"/>
                <w:i/>
              </w:rPr>
              <w:t>e</w:t>
            </w:r>
            <w:r>
              <w:rPr>
                <w:rFonts w:ascii="Arial" w:eastAsia="Arial" w:hAnsi="Arial" w:cs="Arial"/>
                <w:i/>
                <w:spacing w:val="-1"/>
              </w:rPr>
              <w:t>m</w:t>
            </w:r>
            <w:r>
              <w:rPr>
                <w:rFonts w:ascii="Arial" w:eastAsia="Arial" w:hAnsi="Arial" w:cs="Arial"/>
                <w:i/>
                <w:spacing w:val="2"/>
              </w:rPr>
              <w:t>b</w:t>
            </w:r>
            <w:r>
              <w:rPr>
                <w:rFonts w:ascii="Arial" w:eastAsia="Arial" w:hAnsi="Arial" w:cs="Arial"/>
                <w:i/>
              </w:rPr>
              <w:t>a</w:t>
            </w:r>
            <w:r>
              <w:rPr>
                <w:rFonts w:ascii="Arial" w:eastAsia="Arial" w:hAnsi="Arial" w:cs="Arial"/>
                <w:i/>
                <w:spacing w:val="-1"/>
              </w:rPr>
              <w:t>n</w:t>
            </w:r>
            <w:r>
              <w:rPr>
                <w:rFonts w:ascii="Arial" w:eastAsia="Arial" w:hAnsi="Arial" w:cs="Arial"/>
                <w:i/>
                <w:spacing w:val="2"/>
              </w:rPr>
              <w:t>g</w:t>
            </w:r>
            <w:r>
              <w:rPr>
                <w:rFonts w:ascii="Arial" w:eastAsia="Arial" w:hAnsi="Arial" w:cs="Arial"/>
                <w:i/>
              </w:rPr>
              <w:t>an</w:t>
            </w:r>
            <w:r>
              <w:rPr>
                <w:rFonts w:ascii="Arial" w:eastAsia="Arial" w:hAnsi="Arial" w:cs="Arial"/>
                <w:i/>
                <w:spacing w:val="55"/>
              </w:rPr>
              <w:t xml:space="preserve"> </w:t>
            </w:r>
            <w:r>
              <w:rPr>
                <w:rFonts w:ascii="Arial" w:eastAsia="Arial" w:hAnsi="Arial" w:cs="Arial"/>
                <w:i/>
              </w:rPr>
              <w:t>p</w:t>
            </w:r>
            <w:r>
              <w:rPr>
                <w:rFonts w:ascii="Arial" w:eastAsia="Arial" w:hAnsi="Arial" w:cs="Arial"/>
                <w:i/>
                <w:spacing w:val="3"/>
              </w:rPr>
              <w:t>r</w:t>
            </w:r>
            <w:r>
              <w:rPr>
                <w:rFonts w:ascii="Arial" w:eastAsia="Arial" w:hAnsi="Arial" w:cs="Arial"/>
                <w:i/>
              </w:rPr>
              <w:t>o</w:t>
            </w:r>
            <w:r>
              <w:rPr>
                <w:rFonts w:ascii="Arial" w:eastAsia="Arial" w:hAnsi="Arial" w:cs="Arial"/>
                <w:i/>
                <w:spacing w:val="1"/>
              </w:rPr>
              <w:t>x</w:t>
            </w:r>
            <w:r>
              <w:rPr>
                <w:rFonts w:ascii="Arial" w:eastAsia="Arial" w:hAnsi="Arial" w:cs="Arial"/>
                <w:i/>
                <w:spacing w:val="-1"/>
              </w:rPr>
              <w:t>i</w:t>
            </w:r>
            <w:r>
              <w:rPr>
                <w:rFonts w:ascii="Arial" w:eastAsia="Arial" w:hAnsi="Arial" w:cs="Arial"/>
                <w:i/>
              </w:rPr>
              <w:t>m</w:t>
            </w:r>
            <w:r>
              <w:rPr>
                <w:rFonts w:ascii="Arial" w:eastAsia="Arial" w:hAnsi="Arial" w:cs="Arial"/>
                <w:i/>
                <w:spacing w:val="2"/>
              </w:rPr>
              <w:t>a</w:t>
            </w:r>
            <w:r>
              <w:rPr>
                <w:rFonts w:ascii="Arial" w:eastAsia="Arial" w:hAnsi="Arial" w:cs="Arial"/>
                <w:i/>
              </w:rPr>
              <w:t>l</w:t>
            </w:r>
          </w:p>
        </w:tc>
        <w:tc>
          <w:tcPr>
            <w:tcW w:w="2655" w:type="dxa"/>
            <w:tcBorders>
              <w:top w:val="nil"/>
              <w:left w:val="single" w:sz="6" w:space="0" w:color="000000"/>
              <w:bottom w:val="nil"/>
              <w:right w:val="single" w:sz="6" w:space="0" w:color="000000"/>
            </w:tcBorders>
          </w:tcPr>
          <w:p w14:paraId="17F0BEBF" w14:textId="77777777" w:rsidR="003B11CC" w:rsidRDefault="00000000">
            <w:pPr>
              <w:spacing w:before="46"/>
              <w:ind w:left="155"/>
              <w:rPr>
                <w:rFonts w:ascii="Arial" w:eastAsia="Arial" w:hAnsi="Arial" w:cs="Arial"/>
              </w:rPr>
            </w:pPr>
            <w:r>
              <w:rPr>
                <w:rFonts w:ascii="Arial" w:eastAsia="Arial" w:hAnsi="Arial" w:cs="Arial"/>
                <w:i/>
              </w:rPr>
              <w:t>d</w:t>
            </w:r>
            <w:r>
              <w:rPr>
                <w:rFonts w:ascii="Arial" w:eastAsia="Arial" w:hAnsi="Arial" w:cs="Arial"/>
                <w:i/>
                <w:spacing w:val="-1"/>
              </w:rPr>
              <w:t>i</w:t>
            </w:r>
            <w:r>
              <w:rPr>
                <w:rFonts w:ascii="Arial" w:eastAsia="Arial" w:hAnsi="Arial" w:cs="Arial"/>
                <w:i/>
                <w:spacing w:val="2"/>
              </w:rPr>
              <w:t>a</w:t>
            </w:r>
            <w:r>
              <w:rPr>
                <w:rFonts w:ascii="Arial" w:eastAsia="Arial" w:hAnsi="Arial" w:cs="Arial"/>
                <w:i/>
              </w:rPr>
              <w:t>g</w:t>
            </w:r>
            <w:r>
              <w:rPr>
                <w:rFonts w:ascii="Arial" w:eastAsia="Arial" w:hAnsi="Arial" w:cs="Arial"/>
                <w:i/>
                <w:spacing w:val="-1"/>
              </w:rPr>
              <w:t>n</w:t>
            </w:r>
            <w:r>
              <w:rPr>
                <w:rFonts w:ascii="Arial" w:eastAsia="Arial" w:hAnsi="Arial" w:cs="Arial"/>
                <w:i/>
              </w:rPr>
              <w:t>o</w:t>
            </w:r>
            <w:r>
              <w:rPr>
                <w:rFonts w:ascii="Arial" w:eastAsia="Arial" w:hAnsi="Arial" w:cs="Arial"/>
                <w:i/>
                <w:spacing w:val="1"/>
              </w:rPr>
              <w:t>s</w:t>
            </w:r>
            <w:r>
              <w:rPr>
                <w:rFonts w:ascii="Arial" w:eastAsia="Arial" w:hAnsi="Arial" w:cs="Arial"/>
                <w:i/>
                <w:spacing w:val="2"/>
              </w:rPr>
              <w:t>t</w:t>
            </w:r>
            <w:r>
              <w:rPr>
                <w:rFonts w:ascii="Arial" w:eastAsia="Arial" w:hAnsi="Arial" w:cs="Arial"/>
                <w:i/>
                <w:spacing w:val="-1"/>
              </w:rPr>
              <w:t>i</w:t>
            </w:r>
            <w:r>
              <w:rPr>
                <w:rFonts w:ascii="Arial" w:eastAsia="Arial" w:hAnsi="Arial" w:cs="Arial"/>
                <w:i/>
              </w:rPr>
              <w:t xml:space="preserve">k </w:t>
            </w:r>
            <w:r>
              <w:rPr>
                <w:rFonts w:ascii="Arial" w:eastAsia="Arial" w:hAnsi="Arial" w:cs="Arial"/>
                <w:i/>
                <w:spacing w:val="49"/>
              </w:rPr>
              <w:t xml:space="preserve"> </w:t>
            </w:r>
            <w:r>
              <w:rPr>
                <w:rFonts w:ascii="Arial" w:eastAsia="Arial" w:hAnsi="Arial" w:cs="Arial"/>
                <w:i/>
              </w:rPr>
              <w:t>di   aw</w:t>
            </w:r>
            <w:r>
              <w:rPr>
                <w:rFonts w:ascii="Arial" w:eastAsia="Arial" w:hAnsi="Arial" w:cs="Arial"/>
                <w:i/>
                <w:spacing w:val="1"/>
              </w:rPr>
              <w:t>a</w:t>
            </w:r>
            <w:r>
              <w:rPr>
                <w:rFonts w:ascii="Arial" w:eastAsia="Arial" w:hAnsi="Arial" w:cs="Arial"/>
                <w:i/>
              </w:rPr>
              <w:t xml:space="preserve">l </w:t>
            </w:r>
            <w:r>
              <w:rPr>
                <w:rFonts w:ascii="Arial" w:eastAsia="Arial" w:hAnsi="Arial" w:cs="Arial"/>
                <w:i/>
                <w:spacing w:val="51"/>
              </w:rPr>
              <w:t xml:space="preserve"> </w:t>
            </w:r>
            <w:r>
              <w:rPr>
                <w:rFonts w:ascii="Arial" w:eastAsia="Arial" w:hAnsi="Arial" w:cs="Arial"/>
                <w:i/>
              </w:rPr>
              <w:t>t</w:t>
            </w:r>
            <w:r>
              <w:rPr>
                <w:rFonts w:ascii="Arial" w:eastAsia="Arial" w:hAnsi="Arial" w:cs="Arial"/>
                <w:i/>
                <w:spacing w:val="2"/>
              </w:rPr>
              <w:t>o</w:t>
            </w:r>
            <w:r>
              <w:rPr>
                <w:rFonts w:ascii="Arial" w:eastAsia="Arial" w:hAnsi="Arial" w:cs="Arial"/>
                <w:i/>
              </w:rPr>
              <w:t>p</w:t>
            </w:r>
            <w:r>
              <w:rPr>
                <w:rFonts w:ascii="Arial" w:eastAsia="Arial" w:hAnsi="Arial" w:cs="Arial"/>
                <w:i/>
                <w:spacing w:val="-1"/>
              </w:rPr>
              <w:t>i</w:t>
            </w:r>
            <w:r>
              <w:rPr>
                <w:rFonts w:ascii="Arial" w:eastAsia="Arial" w:hAnsi="Arial" w:cs="Arial"/>
                <w:i/>
              </w:rPr>
              <w:t>k</w:t>
            </w:r>
          </w:p>
        </w:tc>
        <w:tc>
          <w:tcPr>
            <w:tcW w:w="2717" w:type="dxa"/>
            <w:vMerge/>
            <w:tcBorders>
              <w:left w:val="single" w:sz="6" w:space="0" w:color="000000"/>
              <w:right w:val="single" w:sz="6" w:space="0" w:color="000000"/>
            </w:tcBorders>
          </w:tcPr>
          <w:p w14:paraId="09D253D9" w14:textId="77777777" w:rsidR="003B11CC" w:rsidRDefault="003B11CC"/>
        </w:tc>
      </w:tr>
      <w:tr w:rsidR="003B11CC" w14:paraId="7ECD02DE" w14:textId="77777777">
        <w:trPr>
          <w:trHeight w:hRule="exact" w:val="346"/>
        </w:trPr>
        <w:tc>
          <w:tcPr>
            <w:tcW w:w="2475" w:type="dxa"/>
            <w:tcBorders>
              <w:top w:val="nil"/>
              <w:left w:val="single" w:sz="6" w:space="0" w:color="000000"/>
              <w:bottom w:val="nil"/>
              <w:right w:val="single" w:sz="6" w:space="0" w:color="000000"/>
            </w:tcBorders>
          </w:tcPr>
          <w:p w14:paraId="190CC4B9" w14:textId="77777777" w:rsidR="003B11CC" w:rsidRDefault="00000000">
            <w:pPr>
              <w:spacing w:before="47"/>
              <w:ind w:left="153"/>
              <w:rPr>
                <w:rFonts w:ascii="Arial" w:eastAsia="Arial" w:hAnsi="Arial" w:cs="Arial"/>
              </w:rPr>
            </w:pPr>
            <w:r>
              <w:rPr>
                <w:rFonts w:ascii="Arial" w:eastAsia="Arial" w:hAnsi="Arial" w:cs="Arial"/>
                <w:i/>
                <w:spacing w:val="1"/>
              </w:rPr>
              <w:t>(</w:t>
            </w:r>
            <w:r>
              <w:rPr>
                <w:rFonts w:ascii="Arial" w:eastAsia="Arial" w:hAnsi="Arial" w:cs="Arial"/>
                <w:i/>
              </w:rPr>
              <w:t>Z</w:t>
            </w:r>
            <w:r>
              <w:rPr>
                <w:rFonts w:ascii="Arial" w:eastAsia="Arial" w:hAnsi="Arial" w:cs="Arial"/>
                <w:i/>
                <w:spacing w:val="-1"/>
              </w:rPr>
              <w:t>P</w:t>
            </w:r>
            <w:r>
              <w:rPr>
                <w:rFonts w:ascii="Arial" w:eastAsia="Arial" w:hAnsi="Arial" w:cs="Arial"/>
                <w:i/>
              </w:rPr>
              <w:t>D)</w:t>
            </w:r>
            <w:r>
              <w:rPr>
                <w:rFonts w:ascii="Arial" w:eastAsia="Arial" w:hAnsi="Arial" w:cs="Arial"/>
                <w:i/>
                <w:spacing w:val="-4"/>
              </w:rPr>
              <w:t xml:space="preserve"> </w:t>
            </w:r>
            <w:r>
              <w:rPr>
                <w:rFonts w:ascii="Arial" w:eastAsia="Arial" w:hAnsi="Arial" w:cs="Arial"/>
                <w:i/>
                <w:spacing w:val="1"/>
              </w:rPr>
              <w:t>y</w:t>
            </w:r>
            <w:r>
              <w:rPr>
                <w:rFonts w:ascii="Arial" w:eastAsia="Arial" w:hAnsi="Arial" w:cs="Arial"/>
                <w:i/>
              </w:rPr>
              <w:t>a</w:t>
            </w:r>
            <w:r>
              <w:rPr>
                <w:rFonts w:ascii="Arial" w:eastAsia="Arial" w:hAnsi="Arial" w:cs="Arial"/>
                <w:i/>
                <w:spacing w:val="-1"/>
              </w:rPr>
              <w:t>n</w:t>
            </w:r>
            <w:r>
              <w:rPr>
                <w:rFonts w:ascii="Arial" w:eastAsia="Arial" w:hAnsi="Arial" w:cs="Arial"/>
                <w:i/>
              </w:rPr>
              <w:t>g</w:t>
            </w:r>
            <w:r>
              <w:rPr>
                <w:rFonts w:ascii="Arial" w:eastAsia="Arial" w:hAnsi="Arial" w:cs="Arial"/>
                <w:i/>
                <w:spacing w:val="-2"/>
              </w:rPr>
              <w:t xml:space="preserve"> </w:t>
            </w:r>
            <w:r>
              <w:rPr>
                <w:rFonts w:ascii="Arial" w:eastAsia="Arial" w:hAnsi="Arial" w:cs="Arial"/>
                <w:i/>
              </w:rPr>
              <w:t>b</w:t>
            </w:r>
            <w:r>
              <w:rPr>
                <w:rFonts w:ascii="Arial" w:eastAsia="Arial" w:hAnsi="Arial" w:cs="Arial"/>
                <w:i/>
                <w:spacing w:val="-1"/>
              </w:rPr>
              <w:t>e</w:t>
            </w:r>
            <w:r>
              <w:rPr>
                <w:rFonts w:ascii="Arial" w:eastAsia="Arial" w:hAnsi="Arial" w:cs="Arial"/>
                <w:i/>
                <w:spacing w:val="1"/>
              </w:rPr>
              <w:t>r</w:t>
            </w:r>
            <w:r>
              <w:rPr>
                <w:rFonts w:ascii="Arial" w:eastAsia="Arial" w:hAnsi="Arial" w:cs="Arial"/>
                <w:i/>
              </w:rPr>
              <w:t>b</w:t>
            </w:r>
            <w:r>
              <w:rPr>
                <w:rFonts w:ascii="Arial" w:eastAsia="Arial" w:hAnsi="Arial" w:cs="Arial"/>
                <w:i/>
                <w:spacing w:val="1"/>
              </w:rPr>
              <w:t>e</w:t>
            </w:r>
            <w:r>
              <w:rPr>
                <w:rFonts w:ascii="Arial" w:eastAsia="Arial" w:hAnsi="Arial" w:cs="Arial"/>
                <w:i/>
              </w:rPr>
              <w:t>d</w:t>
            </w:r>
            <w:r>
              <w:rPr>
                <w:rFonts w:ascii="Arial" w:eastAsia="Arial" w:hAnsi="Arial" w:cs="Arial"/>
                <w:i/>
                <w:spacing w:val="-1"/>
              </w:rPr>
              <w:t>a</w:t>
            </w:r>
            <w:r>
              <w:rPr>
                <w:rFonts w:ascii="Arial" w:eastAsia="Arial" w:hAnsi="Arial" w:cs="Arial"/>
                <w:i/>
              </w:rPr>
              <w:t>.</w:t>
            </w:r>
          </w:p>
        </w:tc>
        <w:tc>
          <w:tcPr>
            <w:tcW w:w="2655" w:type="dxa"/>
            <w:tcBorders>
              <w:top w:val="nil"/>
              <w:left w:val="single" w:sz="6" w:space="0" w:color="000000"/>
              <w:bottom w:val="nil"/>
              <w:right w:val="single" w:sz="6" w:space="0" w:color="000000"/>
            </w:tcBorders>
          </w:tcPr>
          <w:p w14:paraId="19E3A255" w14:textId="77777777" w:rsidR="003B11CC" w:rsidRDefault="00000000">
            <w:pPr>
              <w:spacing w:before="47"/>
              <w:ind w:left="155"/>
              <w:rPr>
                <w:rFonts w:ascii="Arial" w:eastAsia="Arial" w:hAnsi="Arial" w:cs="Arial"/>
              </w:rPr>
            </w:pPr>
            <w:r>
              <w:rPr>
                <w:rFonts w:ascii="Arial" w:eastAsia="Arial" w:hAnsi="Arial" w:cs="Arial"/>
                <w:i/>
              </w:rPr>
              <w:t>u</w:t>
            </w:r>
            <w:r>
              <w:rPr>
                <w:rFonts w:ascii="Arial" w:eastAsia="Arial" w:hAnsi="Arial" w:cs="Arial"/>
                <w:i/>
                <w:spacing w:val="-1"/>
              </w:rPr>
              <w:t>n</w:t>
            </w:r>
            <w:r>
              <w:rPr>
                <w:rFonts w:ascii="Arial" w:eastAsia="Arial" w:hAnsi="Arial" w:cs="Arial"/>
                <w:i/>
              </w:rPr>
              <w:t xml:space="preserve">tuk       </w:t>
            </w:r>
            <w:r>
              <w:rPr>
                <w:rFonts w:ascii="Arial" w:eastAsia="Arial" w:hAnsi="Arial" w:cs="Arial"/>
                <w:i/>
                <w:spacing w:val="25"/>
              </w:rPr>
              <w:t xml:space="preserve"> </w:t>
            </w:r>
            <w:r>
              <w:rPr>
                <w:rFonts w:ascii="Arial" w:eastAsia="Arial" w:hAnsi="Arial" w:cs="Arial"/>
                <w:i/>
              </w:rPr>
              <w:t>m</w:t>
            </w:r>
            <w:r>
              <w:rPr>
                <w:rFonts w:ascii="Arial" w:eastAsia="Arial" w:hAnsi="Arial" w:cs="Arial"/>
                <w:i/>
                <w:spacing w:val="2"/>
              </w:rPr>
              <w:t>e</w:t>
            </w:r>
            <w:r>
              <w:rPr>
                <w:rFonts w:ascii="Arial" w:eastAsia="Arial" w:hAnsi="Arial" w:cs="Arial"/>
                <w:i/>
              </w:rPr>
              <w:t>n</w:t>
            </w:r>
            <w:r>
              <w:rPr>
                <w:rFonts w:ascii="Arial" w:eastAsia="Arial" w:hAnsi="Arial" w:cs="Arial"/>
                <w:i/>
                <w:spacing w:val="-1"/>
              </w:rPr>
              <w:t>g</w:t>
            </w:r>
            <w:r>
              <w:rPr>
                <w:rFonts w:ascii="Arial" w:eastAsia="Arial" w:hAnsi="Arial" w:cs="Arial"/>
                <w:i/>
                <w:spacing w:val="1"/>
              </w:rPr>
              <w:t>i</w:t>
            </w:r>
            <w:r>
              <w:rPr>
                <w:rFonts w:ascii="Arial" w:eastAsia="Arial" w:hAnsi="Arial" w:cs="Arial"/>
                <w:i/>
              </w:rPr>
              <w:t>d</w:t>
            </w:r>
            <w:r>
              <w:rPr>
                <w:rFonts w:ascii="Arial" w:eastAsia="Arial" w:hAnsi="Arial" w:cs="Arial"/>
                <w:i/>
                <w:spacing w:val="-1"/>
              </w:rPr>
              <w:t>e</w:t>
            </w:r>
            <w:r>
              <w:rPr>
                <w:rFonts w:ascii="Arial" w:eastAsia="Arial" w:hAnsi="Arial" w:cs="Arial"/>
                <w:i/>
                <w:spacing w:val="2"/>
              </w:rPr>
              <w:t>n</w:t>
            </w:r>
            <w:r>
              <w:rPr>
                <w:rFonts w:ascii="Arial" w:eastAsia="Arial" w:hAnsi="Arial" w:cs="Arial"/>
                <w:i/>
              </w:rPr>
              <w:t>t</w:t>
            </w:r>
            <w:r>
              <w:rPr>
                <w:rFonts w:ascii="Arial" w:eastAsia="Arial" w:hAnsi="Arial" w:cs="Arial"/>
                <w:i/>
                <w:spacing w:val="-1"/>
              </w:rPr>
              <w:t>i</w:t>
            </w:r>
            <w:r>
              <w:rPr>
                <w:rFonts w:ascii="Arial" w:eastAsia="Arial" w:hAnsi="Arial" w:cs="Arial"/>
                <w:i/>
                <w:spacing w:val="2"/>
              </w:rPr>
              <w:t>f</w:t>
            </w:r>
            <w:r>
              <w:rPr>
                <w:rFonts w:ascii="Arial" w:eastAsia="Arial" w:hAnsi="Arial" w:cs="Arial"/>
                <w:i/>
                <w:spacing w:val="-1"/>
              </w:rPr>
              <w:t>i</w:t>
            </w:r>
            <w:r>
              <w:rPr>
                <w:rFonts w:ascii="Arial" w:eastAsia="Arial" w:hAnsi="Arial" w:cs="Arial"/>
                <w:i/>
                <w:spacing w:val="1"/>
              </w:rPr>
              <w:t>k</w:t>
            </w:r>
            <w:r>
              <w:rPr>
                <w:rFonts w:ascii="Arial" w:eastAsia="Arial" w:hAnsi="Arial" w:cs="Arial"/>
                <w:i/>
              </w:rPr>
              <w:t>a</w:t>
            </w:r>
            <w:r>
              <w:rPr>
                <w:rFonts w:ascii="Arial" w:eastAsia="Arial" w:hAnsi="Arial" w:cs="Arial"/>
                <w:i/>
                <w:spacing w:val="1"/>
              </w:rPr>
              <w:t>s</w:t>
            </w:r>
            <w:r>
              <w:rPr>
                <w:rFonts w:ascii="Arial" w:eastAsia="Arial" w:hAnsi="Arial" w:cs="Arial"/>
                <w:i/>
              </w:rPr>
              <w:t>i</w:t>
            </w:r>
          </w:p>
        </w:tc>
        <w:tc>
          <w:tcPr>
            <w:tcW w:w="2717" w:type="dxa"/>
            <w:vMerge/>
            <w:tcBorders>
              <w:left w:val="single" w:sz="6" w:space="0" w:color="000000"/>
              <w:right w:val="single" w:sz="6" w:space="0" w:color="000000"/>
            </w:tcBorders>
          </w:tcPr>
          <w:p w14:paraId="4CD76867" w14:textId="77777777" w:rsidR="003B11CC" w:rsidRDefault="003B11CC"/>
        </w:tc>
      </w:tr>
      <w:tr w:rsidR="003B11CC" w14:paraId="04DC4085" w14:textId="77777777">
        <w:trPr>
          <w:trHeight w:hRule="exact" w:val="1095"/>
        </w:trPr>
        <w:tc>
          <w:tcPr>
            <w:tcW w:w="2475" w:type="dxa"/>
            <w:tcBorders>
              <w:top w:val="nil"/>
              <w:left w:val="single" w:sz="6" w:space="0" w:color="000000"/>
              <w:bottom w:val="single" w:sz="6" w:space="0" w:color="000000"/>
              <w:right w:val="single" w:sz="6" w:space="0" w:color="000000"/>
            </w:tcBorders>
          </w:tcPr>
          <w:p w14:paraId="19F3FB7B" w14:textId="77777777" w:rsidR="003B11CC" w:rsidRDefault="003B11CC"/>
        </w:tc>
        <w:tc>
          <w:tcPr>
            <w:tcW w:w="2655" w:type="dxa"/>
            <w:tcBorders>
              <w:top w:val="nil"/>
              <w:left w:val="single" w:sz="6" w:space="0" w:color="000000"/>
              <w:bottom w:val="single" w:sz="6" w:space="0" w:color="000000"/>
              <w:right w:val="single" w:sz="6" w:space="0" w:color="000000"/>
            </w:tcBorders>
          </w:tcPr>
          <w:p w14:paraId="400368D6" w14:textId="77777777" w:rsidR="003B11CC" w:rsidRDefault="00000000">
            <w:pPr>
              <w:spacing w:before="47" w:line="359" w:lineRule="auto"/>
              <w:ind w:left="155" w:right="60"/>
              <w:jc w:val="both"/>
              <w:rPr>
                <w:rFonts w:ascii="Arial" w:eastAsia="Arial" w:hAnsi="Arial" w:cs="Arial"/>
              </w:rPr>
            </w:pPr>
            <w:r>
              <w:rPr>
                <w:rFonts w:ascii="Arial" w:eastAsia="Arial" w:hAnsi="Arial" w:cs="Arial"/>
                <w:i/>
              </w:rPr>
              <w:t>Z</w:t>
            </w:r>
            <w:r>
              <w:rPr>
                <w:rFonts w:ascii="Arial" w:eastAsia="Arial" w:hAnsi="Arial" w:cs="Arial"/>
                <w:i/>
                <w:spacing w:val="-1"/>
              </w:rPr>
              <w:t>P</w:t>
            </w:r>
            <w:r>
              <w:rPr>
                <w:rFonts w:ascii="Arial" w:eastAsia="Arial" w:hAnsi="Arial" w:cs="Arial"/>
                <w:i/>
              </w:rPr>
              <w:t>D</w:t>
            </w:r>
            <w:r>
              <w:rPr>
                <w:rFonts w:ascii="Arial" w:eastAsia="Arial" w:hAnsi="Arial" w:cs="Arial"/>
                <w:i/>
                <w:spacing w:val="1"/>
              </w:rPr>
              <w:t xml:space="preserve"> </w:t>
            </w:r>
            <w:r>
              <w:rPr>
                <w:rFonts w:ascii="Arial" w:eastAsia="Arial" w:hAnsi="Arial" w:cs="Arial"/>
                <w:i/>
                <w:spacing w:val="2"/>
              </w:rPr>
              <w:t>d</w:t>
            </w:r>
            <w:r>
              <w:rPr>
                <w:rFonts w:ascii="Arial" w:eastAsia="Arial" w:hAnsi="Arial" w:cs="Arial"/>
                <w:i/>
              </w:rPr>
              <w:t>an</w:t>
            </w:r>
            <w:r>
              <w:rPr>
                <w:rFonts w:ascii="Arial" w:eastAsia="Arial" w:hAnsi="Arial" w:cs="Arial"/>
                <w:i/>
                <w:spacing w:val="3"/>
              </w:rPr>
              <w:t xml:space="preserve"> </w:t>
            </w:r>
            <w:r>
              <w:rPr>
                <w:rFonts w:ascii="Arial" w:eastAsia="Arial" w:hAnsi="Arial" w:cs="Arial"/>
                <w:i/>
                <w:spacing w:val="1"/>
              </w:rPr>
              <w:t>k</w:t>
            </w:r>
            <w:r>
              <w:rPr>
                <w:rFonts w:ascii="Arial" w:eastAsia="Arial" w:hAnsi="Arial" w:cs="Arial"/>
                <w:i/>
              </w:rPr>
              <w:t>ara</w:t>
            </w:r>
            <w:r>
              <w:rPr>
                <w:rFonts w:ascii="Arial" w:eastAsia="Arial" w:hAnsi="Arial" w:cs="Arial"/>
                <w:i/>
                <w:spacing w:val="1"/>
              </w:rPr>
              <w:t>k</w:t>
            </w:r>
            <w:r>
              <w:rPr>
                <w:rFonts w:ascii="Arial" w:eastAsia="Arial" w:hAnsi="Arial" w:cs="Arial"/>
                <w:i/>
              </w:rPr>
              <w:t>ter</w:t>
            </w:r>
            <w:r>
              <w:rPr>
                <w:rFonts w:ascii="Arial" w:eastAsia="Arial" w:hAnsi="Arial" w:cs="Arial"/>
                <w:i/>
                <w:spacing w:val="-1"/>
              </w:rPr>
              <w:t>i</w:t>
            </w:r>
            <w:r>
              <w:rPr>
                <w:rFonts w:ascii="Arial" w:eastAsia="Arial" w:hAnsi="Arial" w:cs="Arial"/>
                <w:i/>
                <w:spacing w:val="1"/>
              </w:rPr>
              <w:t>s</w:t>
            </w:r>
            <w:r>
              <w:rPr>
                <w:rFonts w:ascii="Arial" w:eastAsia="Arial" w:hAnsi="Arial" w:cs="Arial"/>
                <w:i/>
              </w:rPr>
              <w:t>t</w:t>
            </w:r>
            <w:r>
              <w:rPr>
                <w:rFonts w:ascii="Arial" w:eastAsia="Arial" w:hAnsi="Arial" w:cs="Arial"/>
                <w:i/>
                <w:spacing w:val="-1"/>
              </w:rPr>
              <w:t>i</w:t>
            </w:r>
            <w:r>
              <w:rPr>
                <w:rFonts w:ascii="Arial" w:eastAsia="Arial" w:hAnsi="Arial" w:cs="Arial"/>
                <w:i/>
              </w:rPr>
              <w:t>k</w:t>
            </w:r>
            <w:r>
              <w:rPr>
                <w:rFonts w:ascii="Arial" w:eastAsia="Arial" w:hAnsi="Arial" w:cs="Arial"/>
                <w:i/>
                <w:spacing w:val="-3"/>
              </w:rPr>
              <w:t xml:space="preserve"> </w:t>
            </w:r>
            <w:r>
              <w:rPr>
                <w:rFonts w:ascii="Arial" w:eastAsia="Arial" w:hAnsi="Arial" w:cs="Arial"/>
                <w:i/>
              </w:rPr>
              <w:t>aw</w:t>
            </w:r>
            <w:r>
              <w:rPr>
                <w:rFonts w:ascii="Arial" w:eastAsia="Arial" w:hAnsi="Arial" w:cs="Arial"/>
                <w:i/>
                <w:spacing w:val="1"/>
              </w:rPr>
              <w:t>a</w:t>
            </w:r>
            <w:r>
              <w:rPr>
                <w:rFonts w:ascii="Arial" w:eastAsia="Arial" w:hAnsi="Arial" w:cs="Arial"/>
                <w:i/>
              </w:rPr>
              <w:t>l m</w:t>
            </w:r>
            <w:r>
              <w:rPr>
                <w:rFonts w:ascii="Arial" w:eastAsia="Arial" w:hAnsi="Arial" w:cs="Arial"/>
                <w:i/>
                <w:spacing w:val="-1"/>
              </w:rPr>
              <w:t>u</w:t>
            </w:r>
            <w:r>
              <w:rPr>
                <w:rFonts w:ascii="Arial" w:eastAsia="Arial" w:hAnsi="Arial" w:cs="Arial"/>
                <w:i/>
                <w:spacing w:val="1"/>
              </w:rPr>
              <w:t>r</w:t>
            </w:r>
            <w:r>
              <w:rPr>
                <w:rFonts w:ascii="Arial" w:eastAsia="Arial" w:hAnsi="Arial" w:cs="Arial"/>
                <w:i/>
                <w:spacing w:val="-1"/>
              </w:rPr>
              <w:t>i</w:t>
            </w:r>
            <w:r>
              <w:rPr>
                <w:rFonts w:ascii="Arial" w:eastAsia="Arial" w:hAnsi="Arial" w:cs="Arial"/>
                <w:i/>
              </w:rPr>
              <w:t>d</w:t>
            </w:r>
            <w:r>
              <w:rPr>
                <w:rFonts w:ascii="Arial" w:eastAsia="Arial" w:hAnsi="Arial" w:cs="Arial"/>
                <w:i/>
                <w:spacing w:val="4"/>
              </w:rPr>
              <w:t xml:space="preserve"> </w:t>
            </w:r>
            <w:r>
              <w:rPr>
                <w:rFonts w:ascii="Arial" w:eastAsia="Arial" w:hAnsi="Arial" w:cs="Arial"/>
                <w:i/>
                <w:spacing w:val="1"/>
              </w:rPr>
              <w:t>s</w:t>
            </w:r>
            <w:r>
              <w:rPr>
                <w:rFonts w:ascii="Arial" w:eastAsia="Arial" w:hAnsi="Arial" w:cs="Arial"/>
                <w:i/>
                <w:spacing w:val="2"/>
              </w:rPr>
              <w:t>e</w:t>
            </w:r>
            <w:r>
              <w:rPr>
                <w:rFonts w:ascii="Arial" w:eastAsia="Arial" w:hAnsi="Arial" w:cs="Arial"/>
                <w:i/>
              </w:rPr>
              <w:t>b</w:t>
            </w:r>
            <w:r>
              <w:rPr>
                <w:rFonts w:ascii="Arial" w:eastAsia="Arial" w:hAnsi="Arial" w:cs="Arial"/>
                <w:i/>
                <w:spacing w:val="-1"/>
              </w:rPr>
              <w:t>e</w:t>
            </w:r>
            <w:r>
              <w:rPr>
                <w:rFonts w:ascii="Arial" w:eastAsia="Arial" w:hAnsi="Arial" w:cs="Arial"/>
                <w:i/>
                <w:spacing w:val="1"/>
              </w:rPr>
              <w:t>l</w:t>
            </w:r>
            <w:r>
              <w:rPr>
                <w:rFonts w:ascii="Arial" w:eastAsia="Arial" w:hAnsi="Arial" w:cs="Arial"/>
                <w:i/>
              </w:rPr>
              <w:t xml:space="preserve">um </w:t>
            </w:r>
            <w:r>
              <w:rPr>
                <w:rFonts w:ascii="Arial" w:eastAsia="Arial" w:hAnsi="Arial" w:cs="Arial"/>
                <w:i/>
                <w:spacing w:val="2"/>
              </w:rPr>
              <w:t>m</w:t>
            </w:r>
            <w:r>
              <w:rPr>
                <w:rFonts w:ascii="Arial" w:eastAsia="Arial" w:hAnsi="Arial" w:cs="Arial"/>
                <w:i/>
              </w:rPr>
              <w:t>eran</w:t>
            </w:r>
            <w:r>
              <w:rPr>
                <w:rFonts w:ascii="Arial" w:eastAsia="Arial" w:hAnsi="Arial" w:cs="Arial"/>
                <w:i/>
                <w:spacing w:val="1"/>
              </w:rPr>
              <w:t>c</w:t>
            </w:r>
            <w:r>
              <w:rPr>
                <w:rFonts w:ascii="Arial" w:eastAsia="Arial" w:hAnsi="Arial" w:cs="Arial"/>
                <w:i/>
                <w:spacing w:val="2"/>
              </w:rPr>
              <w:t>a</w:t>
            </w:r>
            <w:r>
              <w:rPr>
                <w:rFonts w:ascii="Arial" w:eastAsia="Arial" w:hAnsi="Arial" w:cs="Arial"/>
                <w:i/>
              </w:rPr>
              <w:t>ng p</w:t>
            </w:r>
            <w:r>
              <w:rPr>
                <w:rFonts w:ascii="Arial" w:eastAsia="Arial" w:hAnsi="Arial" w:cs="Arial"/>
                <w:i/>
                <w:spacing w:val="-1"/>
              </w:rPr>
              <w:t>e</w:t>
            </w:r>
            <w:r>
              <w:rPr>
                <w:rFonts w:ascii="Arial" w:eastAsia="Arial" w:hAnsi="Arial" w:cs="Arial"/>
                <w:i/>
              </w:rPr>
              <w:t>m</w:t>
            </w:r>
            <w:r>
              <w:rPr>
                <w:rFonts w:ascii="Arial" w:eastAsia="Arial" w:hAnsi="Arial" w:cs="Arial"/>
                <w:i/>
                <w:spacing w:val="2"/>
              </w:rPr>
              <w:t>b</w:t>
            </w:r>
            <w:r>
              <w:rPr>
                <w:rFonts w:ascii="Arial" w:eastAsia="Arial" w:hAnsi="Arial" w:cs="Arial"/>
                <w:i/>
              </w:rPr>
              <w:t>e</w:t>
            </w:r>
            <w:r>
              <w:rPr>
                <w:rFonts w:ascii="Arial" w:eastAsia="Arial" w:hAnsi="Arial" w:cs="Arial"/>
                <w:i/>
                <w:spacing w:val="1"/>
              </w:rPr>
              <w:t>l</w:t>
            </w:r>
            <w:r>
              <w:rPr>
                <w:rFonts w:ascii="Arial" w:eastAsia="Arial" w:hAnsi="Arial" w:cs="Arial"/>
                <w:i/>
              </w:rPr>
              <w:t>a</w:t>
            </w:r>
            <w:r>
              <w:rPr>
                <w:rFonts w:ascii="Arial" w:eastAsia="Arial" w:hAnsi="Arial" w:cs="Arial"/>
                <w:i/>
                <w:spacing w:val="1"/>
              </w:rPr>
              <w:t>j</w:t>
            </w:r>
            <w:r>
              <w:rPr>
                <w:rFonts w:ascii="Arial" w:eastAsia="Arial" w:hAnsi="Arial" w:cs="Arial"/>
                <w:i/>
              </w:rPr>
              <w:t>aran.</w:t>
            </w:r>
          </w:p>
        </w:tc>
        <w:tc>
          <w:tcPr>
            <w:tcW w:w="2717" w:type="dxa"/>
            <w:vMerge/>
            <w:tcBorders>
              <w:left w:val="single" w:sz="6" w:space="0" w:color="000000"/>
              <w:bottom w:val="single" w:sz="6" w:space="0" w:color="000000"/>
              <w:right w:val="single" w:sz="6" w:space="0" w:color="000000"/>
            </w:tcBorders>
          </w:tcPr>
          <w:p w14:paraId="5DD9BAB3" w14:textId="77777777" w:rsidR="003B11CC" w:rsidRDefault="003B11CC"/>
        </w:tc>
      </w:tr>
      <w:tr w:rsidR="003B11CC" w14:paraId="6D20B036" w14:textId="77777777" w:rsidTr="00A41DC9">
        <w:trPr>
          <w:trHeight w:hRule="exact" w:val="2205"/>
        </w:trPr>
        <w:tc>
          <w:tcPr>
            <w:tcW w:w="2475" w:type="dxa"/>
            <w:tcBorders>
              <w:top w:val="single" w:sz="6" w:space="0" w:color="000000"/>
              <w:left w:val="single" w:sz="6" w:space="0" w:color="000000"/>
              <w:bottom w:val="single" w:sz="6" w:space="0" w:color="000000"/>
              <w:right w:val="single" w:sz="6" w:space="0" w:color="000000"/>
            </w:tcBorders>
          </w:tcPr>
          <w:p w14:paraId="78DAE8C5" w14:textId="3AC5B1F2" w:rsidR="003B11CC" w:rsidRPr="00A41DC9" w:rsidRDefault="00E016AC" w:rsidP="00A41DC9">
            <w:pPr>
              <w:ind w:left="153"/>
              <w:rPr>
                <w:rFonts w:ascii="Arial" w:eastAsia="Arial" w:hAnsi="Arial" w:cs="Arial"/>
              </w:rPr>
            </w:pPr>
            <w:r w:rsidRPr="00A41DC9">
              <w:rPr>
                <w:rFonts w:ascii="Arial" w:eastAsia="Arial" w:hAnsi="Arial" w:cs="Arial"/>
              </w:rPr>
              <w:t>Pentingnya Kognisi Konkret (Piaget): Murid tahap operasional konkret butuh visualisasi alur logika yang nyata sebelum masuk ke kode abstrak.</w:t>
            </w:r>
          </w:p>
        </w:tc>
        <w:tc>
          <w:tcPr>
            <w:tcW w:w="2655" w:type="dxa"/>
            <w:tcBorders>
              <w:top w:val="single" w:sz="6" w:space="0" w:color="000000"/>
              <w:left w:val="single" w:sz="6" w:space="0" w:color="000000"/>
              <w:bottom w:val="single" w:sz="6" w:space="0" w:color="000000"/>
              <w:right w:val="single" w:sz="6" w:space="0" w:color="000000"/>
            </w:tcBorders>
          </w:tcPr>
          <w:p w14:paraId="0120CA67" w14:textId="538AAA72" w:rsidR="003B11CC" w:rsidRPr="00A41DC9" w:rsidRDefault="00E016AC" w:rsidP="00A41DC9">
            <w:pPr>
              <w:ind w:left="107" w:right="123"/>
              <w:rPr>
                <w:rFonts w:ascii="Arial" w:hAnsi="Arial" w:cs="Arial"/>
              </w:rPr>
            </w:pPr>
            <w:r w:rsidRPr="00A41DC9">
              <w:rPr>
                <w:rFonts w:ascii="Arial" w:hAnsi="Arial" w:cs="Arial"/>
              </w:rPr>
              <w:t>Saya akan menggunakan metode "Unplugged Coding" (kartu petunjuk fisik) untuk mengajarkan algoritma sebelum murid menyentuh komputer, guna membantu murid seperti Nina memahami struktur secara logis.</w:t>
            </w:r>
          </w:p>
        </w:tc>
        <w:tc>
          <w:tcPr>
            <w:tcW w:w="2717" w:type="dxa"/>
            <w:tcBorders>
              <w:top w:val="single" w:sz="6" w:space="0" w:color="000000"/>
              <w:left w:val="single" w:sz="6" w:space="0" w:color="000000"/>
              <w:bottom w:val="single" w:sz="6" w:space="0" w:color="000000"/>
              <w:right w:val="single" w:sz="6" w:space="0" w:color="000000"/>
            </w:tcBorders>
          </w:tcPr>
          <w:p w14:paraId="62017635" w14:textId="05D25AE7" w:rsidR="003B11CC" w:rsidRPr="00A41DC9" w:rsidRDefault="00E016AC" w:rsidP="00A41DC9">
            <w:pPr>
              <w:ind w:left="148" w:right="145"/>
              <w:rPr>
                <w:rFonts w:ascii="Arial" w:hAnsi="Arial" w:cs="Arial"/>
              </w:rPr>
            </w:pPr>
            <w:r w:rsidRPr="00A41DC9">
              <w:rPr>
                <w:rFonts w:ascii="Arial" w:hAnsi="Arial" w:cs="Arial"/>
              </w:rPr>
              <w:t>Setiap pengenalan konsep logika baru di awal bab Informatika.</w:t>
            </w:r>
          </w:p>
        </w:tc>
      </w:tr>
      <w:tr w:rsidR="003B11CC" w14:paraId="41C24C33" w14:textId="77777777" w:rsidTr="00A41DC9">
        <w:trPr>
          <w:trHeight w:hRule="exact" w:val="1835"/>
        </w:trPr>
        <w:tc>
          <w:tcPr>
            <w:tcW w:w="2475" w:type="dxa"/>
            <w:tcBorders>
              <w:top w:val="single" w:sz="6" w:space="0" w:color="000000"/>
              <w:left w:val="single" w:sz="6" w:space="0" w:color="000000"/>
              <w:bottom w:val="single" w:sz="6" w:space="0" w:color="000000"/>
              <w:right w:val="single" w:sz="6" w:space="0" w:color="000000"/>
            </w:tcBorders>
          </w:tcPr>
          <w:p w14:paraId="301120B2" w14:textId="685C977A" w:rsidR="003B11CC" w:rsidRPr="00A41DC9" w:rsidRDefault="00E016AC" w:rsidP="00A41DC9">
            <w:pPr>
              <w:ind w:left="153"/>
              <w:rPr>
                <w:rFonts w:ascii="Arial" w:eastAsia="Arial" w:hAnsi="Arial" w:cs="Arial"/>
              </w:rPr>
            </w:pPr>
            <w:r w:rsidRPr="00A41DC9">
              <w:rPr>
                <w:rFonts w:ascii="Arial" w:eastAsia="Arial" w:hAnsi="Arial" w:cs="Arial"/>
              </w:rPr>
              <w:t>Kebutuhan Kinestetik &amp; Eksplorasi (Gabbard/Malina): Murid aktif butuh aktivitas fisik untuk memahami sistem.</w:t>
            </w:r>
          </w:p>
        </w:tc>
        <w:tc>
          <w:tcPr>
            <w:tcW w:w="2655" w:type="dxa"/>
            <w:tcBorders>
              <w:top w:val="single" w:sz="6" w:space="0" w:color="000000"/>
              <w:left w:val="single" w:sz="6" w:space="0" w:color="000000"/>
              <w:bottom w:val="single" w:sz="6" w:space="0" w:color="000000"/>
              <w:right w:val="single" w:sz="6" w:space="0" w:color="000000"/>
            </w:tcBorders>
          </w:tcPr>
          <w:p w14:paraId="1C201559" w14:textId="34DE871B" w:rsidR="003B11CC" w:rsidRPr="00A41DC9" w:rsidRDefault="00E016AC" w:rsidP="00A41DC9">
            <w:pPr>
              <w:ind w:left="107" w:right="123"/>
              <w:rPr>
                <w:rFonts w:ascii="Arial" w:hAnsi="Arial" w:cs="Arial"/>
              </w:rPr>
            </w:pPr>
            <w:r w:rsidRPr="00A41DC9">
              <w:rPr>
                <w:rFonts w:ascii="Arial" w:hAnsi="Arial" w:cs="Arial"/>
              </w:rPr>
              <w:t>Saya akan merancang aktivitas "Human Robot", di mana murid seperti Mario menjadi instruktur yang bergerak secara fisik mengikuti instruksi algoritma temannya.</w:t>
            </w:r>
          </w:p>
        </w:tc>
        <w:tc>
          <w:tcPr>
            <w:tcW w:w="2717" w:type="dxa"/>
            <w:tcBorders>
              <w:top w:val="single" w:sz="6" w:space="0" w:color="000000"/>
              <w:left w:val="single" w:sz="6" w:space="0" w:color="000000"/>
              <w:bottom w:val="single" w:sz="6" w:space="0" w:color="000000"/>
              <w:right w:val="single" w:sz="6" w:space="0" w:color="000000"/>
            </w:tcBorders>
          </w:tcPr>
          <w:p w14:paraId="15DFB227" w14:textId="24E76E7C" w:rsidR="003B11CC" w:rsidRPr="00A41DC9" w:rsidRDefault="00E016AC" w:rsidP="00A41DC9">
            <w:pPr>
              <w:ind w:left="148" w:right="145"/>
              <w:rPr>
                <w:rFonts w:ascii="Arial" w:hAnsi="Arial" w:cs="Arial"/>
              </w:rPr>
            </w:pPr>
            <w:r w:rsidRPr="00A41DC9">
              <w:rPr>
                <w:rFonts w:ascii="Arial" w:hAnsi="Arial" w:cs="Arial"/>
              </w:rPr>
              <w:t>Pada jam praktikum di laboratorium atau lapangan sekolah.</w:t>
            </w:r>
          </w:p>
        </w:tc>
      </w:tr>
      <w:tr w:rsidR="003B11CC" w14:paraId="58EF7599" w14:textId="77777777" w:rsidTr="00A41DC9">
        <w:trPr>
          <w:trHeight w:hRule="exact" w:val="2130"/>
        </w:trPr>
        <w:tc>
          <w:tcPr>
            <w:tcW w:w="2475" w:type="dxa"/>
            <w:tcBorders>
              <w:top w:val="single" w:sz="6" w:space="0" w:color="000000"/>
              <w:left w:val="single" w:sz="6" w:space="0" w:color="000000"/>
              <w:bottom w:val="single" w:sz="6" w:space="0" w:color="000000"/>
              <w:right w:val="single" w:sz="6" w:space="0" w:color="000000"/>
            </w:tcBorders>
          </w:tcPr>
          <w:p w14:paraId="40D0FD84" w14:textId="31A51D31" w:rsidR="003B11CC" w:rsidRPr="00A41DC9" w:rsidRDefault="00E016AC" w:rsidP="00A41DC9">
            <w:pPr>
              <w:ind w:left="153"/>
              <w:rPr>
                <w:rFonts w:ascii="Arial" w:eastAsia="Arial" w:hAnsi="Arial" w:cs="Arial"/>
              </w:rPr>
            </w:pPr>
            <w:r w:rsidRPr="00A41DC9">
              <w:rPr>
                <w:rFonts w:ascii="Arial" w:eastAsia="Arial" w:hAnsi="Arial" w:cs="Arial"/>
              </w:rPr>
              <w:t>Scaffolding &amp; Kreativitas Visual (Vygotsky): Dukungan visual membantu murid mengorganisir ide imajinatif menjadi karya digital.</w:t>
            </w:r>
          </w:p>
        </w:tc>
        <w:tc>
          <w:tcPr>
            <w:tcW w:w="2655" w:type="dxa"/>
            <w:tcBorders>
              <w:top w:val="single" w:sz="6" w:space="0" w:color="000000"/>
              <w:left w:val="single" w:sz="6" w:space="0" w:color="000000"/>
              <w:bottom w:val="single" w:sz="6" w:space="0" w:color="000000"/>
              <w:right w:val="single" w:sz="6" w:space="0" w:color="000000"/>
            </w:tcBorders>
          </w:tcPr>
          <w:p w14:paraId="2C9A7CDB" w14:textId="7FB70E5D" w:rsidR="003B11CC" w:rsidRPr="00A41DC9" w:rsidRDefault="00E016AC" w:rsidP="00A41DC9">
            <w:pPr>
              <w:ind w:left="107" w:right="123"/>
              <w:rPr>
                <w:rFonts w:ascii="Arial" w:hAnsi="Arial" w:cs="Arial"/>
              </w:rPr>
            </w:pPr>
            <w:r w:rsidRPr="00A41DC9">
              <w:rPr>
                <w:rFonts w:ascii="Arial" w:hAnsi="Arial" w:cs="Arial"/>
              </w:rPr>
              <w:t>Saya akan memberikan template proyek atau storyboard untuk membantu murid seperti Laksmi menuangkan imajinasinya menjadi animasi atau game sederhana yang terstruktur.</w:t>
            </w:r>
          </w:p>
        </w:tc>
        <w:tc>
          <w:tcPr>
            <w:tcW w:w="2717" w:type="dxa"/>
            <w:tcBorders>
              <w:top w:val="single" w:sz="6" w:space="0" w:color="000000"/>
              <w:left w:val="single" w:sz="6" w:space="0" w:color="000000"/>
              <w:bottom w:val="single" w:sz="6" w:space="0" w:color="000000"/>
              <w:right w:val="single" w:sz="6" w:space="0" w:color="000000"/>
            </w:tcBorders>
          </w:tcPr>
          <w:p w14:paraId="3DB4B779" w14:textId="27A79C04" w:rsidR="003B11CC" w:rsidRPr="00A41DC9" w:rsidRDefault="00E016AC" w:rsidP="00A41DC9">
            <w:pPr>
              <w:ind w:left="148" w:right="145"/>
              <w:rPr>
                <w:rFonts w:ascii="Arial" w:hAnsi="Arial" w:cs="Arial"/>
              </w:rPr>
            </w:pPr>
            <w:r w:rsidRPr="00A41DC9">
              <w:rPr>
                <w:rFonts w:ascii="Arial" w:hAnsi="Arial" w:cs="Arial"/>
              </w:rPr>
              <w:t>Saat penugasan proyek kreatif individu atau kelompok.</w:t>
            </w:r>
          </w:p>
        </w:tc>
      </w:tr>
      <w:tr w:rsidR="00E016AC" w14:paraId="4D50BE55" w14:textId="77777777" w:rsidTr="00A41DC9">
        <w:trPr>
          <w:trHeight w:hRule="exact" w:val="2283"/>
        </w:trPr>
        <w:tc>
          <w:tcPr>
            <w:tcW w:w="2475" w:type="dxa"/>
            <w:tcBorders>
              <w:top w:val="single" w:sz="6" w:space="0" w:color="000000"/>
              <w:left w:val="single" w:sz="6" w:space="0" w:color="000000"/>
              <w:bottom w:val="single" w:sz="6" w:space="0" w:color="000000"/>
              <w:right w:val="single" w:sz="6" w:space="0" w:color="000000"/>
            </w:tcBorders>
          </w:tcPr>
          <w:p w14:paraId="46F6D1AD" w14:textId="0692D3C7" w:rsidR="00E016AC" w:rsidRPr="00A41DC9" w:rsidRDefault="00E016AC" w:rsidP="00A41DC9">
            <w:pPr>
              <w:spacing w:before="19" w:line="220" w:lineRule="exact"/>
              <w:ind w:left="177"/>
              <w:rPr>
                <w:rFonts w:ascii="Arial" w:hAnsi="Arial" w:cs="Arial"/>
              </w:rPr>
            </w:pPr>
            <w:r w:rsidRPr="00A41DC9">
              <w:rPr>
                <w:rFonts w:ascii="Arial" w:hAnsi="Arial" w:cs="Arial"/>
              </w:rPr>
              <w:lastRenderedPageBreak/>
              <w:t>Interaksi Sosial Beretika (Erikson &amp; Kohlberg): Membangun rasa kompetensi melalui kolaborasi tanpa mengabaikan kejujuran.</w:t>
            </w:r>
          </w:p>
        </w:tc>
        <w:tc>
          <w:tcPr>
            <w:tcW w:w="2655" w:type="dxa"/>
            <w:tcBorders>
              <w:top w:val="single" w:sz="6" w:space="0" w:color="000000"/>
              <w:left w:val="single" w:sz="6" w:space="0" w:color="000000"/>
              <w:bottom w:val="single" w:sz="6" w:space="0" w:color="000000"/>
              <w:right w:val="single" w:sz="6" w:space="0" w:color="000000"/>
            </w:tcBorders>
          </w:tcPr>
          <w:p w14:paraId="05D6A30E" w14:textId="28B865A1" w:rsidR="00E016AC" w:rsidRPr="00A41DC9" w:rsidRDefault="00E016AC" w:rsidP="00A41DC9">
            <w:pPr>
              <w:ind w:left="107" w:right="123"/>
              <w:rPr>
                <w:rFonts w:ascii="Arial" w:hAnsi="Arial" w:cs="Arial"/>
              </w:rPr>
            </w:pPr>
            <w:r w:rsidRPr="00A41DC9">
              <w:rPr>
                <w:rFonts w:ascii="Arial" w:hAnsi="Arial" w:cs="Arial"/>
              </w:rPr>
              <w:t>Saya akan menerapkan sistem "Pair Programming" dengan peran bergantian (Navigator dan Driver), serta menempatkan murid seperti Adi sebagai moderator untuk memastikan kolaborasi yang sehat dan jujur.</w:t>
            </w:r>
          </w:p>
        </w:tc>
        <w:tc>
          <w:tcPr>
            <w:tcW w:w="2717" w:type="dxa"/>
            <w:tcBorders>
              <w:top w:val="single" w:sz="6" w:space="0" w:color="000000"/>
              <w:left w:val="single" w:sz="6" w:space="0" w:color="000000"/>
              <w:bottom w:val="single" w:sz="6" w:space="0" w:color="000000"/>
              <w:right w:val="single" w:sz="6" w:space="0" w:color="000000"/>
            </w:tcBorders>
          </w:tcPr>
          <w:p w14:paraId="163A1553" w14:textId="26B5AF4B" w:rsidR="00E016AC" w:rsidRPr="00A41DC9" w:rsidRDefault="00E016AC" w:rsidP="00A41DC9">
            <w:pPr>
              <w:ind w:left="148" w:right="145"/>
              <w:rPr>
                <w:rFonts w:ascii="Arial" w:hAnsi="Arial" w:cs="Arial"/>
              </w:rPr>
            </w:pPr>
            <w:r w:rsidRPr="00A41DC9">
              <w:rPr>
                <w:rFonts w:ascii="Arial" w:hAnsi="Arial" w:cs="Arial"/>
              </w:rPr>
              <w:t>Selama sesi pengerjaan tugas proyek kelompok di kelas.</w:t>
            </w:r>
          </w:p>
        </w:tc>
      </w:tr>
    </w:tbl>
    <w:p w14:paraId="757F43D9" w14:textId="77777777" w:rsidR="00D810B3" w:rsidRDefault="00D810B3"/>
    <w:sectPr w:rsidR="00D810B3" w:rsidSect="00BC44FD">
      <w:headerReference w:type="default" r:id="rId7"/>
      <w:pgSz w:w="11920" w:h="16840"/>
      <w:pgMar w:top="1702" w:right="0" w:bottom="1276" w:left="0" w:header="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59AD4" w14:textId="77777777" w:rsidR="004F319F" w:rsidRDefault="004F319F">
      <w:r>
        <w:separator/>
      </w:r>
    </w:p>
  </w:endnote>
  <w:endnote w:type="continuationSeparator" w:id="0">
    <w:p w14:paraId="5F1F96DE" w14:textId="77777777" w:rsidR="004F319F" w:rsidRDefault="004F3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DD2B7" w14:textId="77777777" w:rsidR="004F319F" w:rsidRDefault="004F319F">
      <w:r>
        <w:separator/>
      </w:r>
    </w:p>
  </w:footnote>
  <w:footnote w:type="continuationSeparator" w:id="0">
    <w:p w14:paraId="22C92E5D" w14:textId="77777777" w:rsidR="004F319F" w:rsidRDefault="004F3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0A9E7" w14:textId="77777777" w:rsidR="003B11CC" w:rsidRDefault="00000000">
    <w:pPr>
      <w:spacing w:line="200" w:lineRule="exact"/>
    </w:pPr>
    <w:r>
      <w:pict w14:anchorId="5027DE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1.05pt;margin-top:.5pt;width:595.25pt;height:70.95pt;z-index:-251658752;mso-position-horizontal-relative:page;mso-position-vertical-relative:page">
          <v:imagedata r:id="rId1" o:title=""/>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54AA6"/>
    <w:multiLevelType w:val="multilevel"/>
    <w:tmpl w:val="1736F93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212731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1CC"/>
    <w:rsid w:val="0024562B"/>
    <w:rsid w:val="003B11CC"/>
    <w:rsid w:val="004176C4"/>
    <w:rsid w:val="00424EF6"/>
    <w:rsid w:val="00464383"/>
    <w:rsid w:val="00466485"/>
    <w:rsid w:val="004F319F"/>
    <w:rsid w:val="004F69CD"/>
    <w:rsid w:val="00591234"/>
    <w:rsid w:val="005F5113"/>
    <w:rsid w:val="00616CC4"/>
    <w:rsid w:val="0065015C"/>
    <w:rsid w:val="00660DD8"/>
    <w:rsid w:val="0086043B"/>
    <w:rsid w:val="00A41DC9"/>
    <w:rsid w:val="00BC44FD"/>
    <w:rsid w:val="00BD1815"/>
    <w:rsid w:val="00D810B3"/>
    <w:rsid w:val="00E016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7EA28"/>
  <w15:docId w15:val="{10EFA024-D7AD-4BBC-A1D0-50448D2B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12</cp:revision>
  <dcterms:created xsi:type="dcterms:W3CDTF">2026-02-05T04:37:00Z</dcterms:created>
  <dcterms:modified xsi:type="dcterms:W3CDTF">2026-02-10T02:18:00Z</dcterms:modified>
</cp:coreProperties>
</file>