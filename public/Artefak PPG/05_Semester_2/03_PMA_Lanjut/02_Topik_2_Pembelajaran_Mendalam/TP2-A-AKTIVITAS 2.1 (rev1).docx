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5D9AA" w14:textId="77777777" w:rsidR="001C7B93" w:rsidRDefault="00000000">
      <w:pPr>
        <w:spacing w:before="72"/>
        <w:ind w:left="2428" w:right="2430"/>
        <w:jc w:val="center"/>
        <w:rPr>
          <w:rFonts w:ascii="Arial" w:eastAsia="Arial" w:hAnsi="Arial" w:cs="Arial"/>
          <w:sz w:val="24"/>
          <w:szCs w:val="24"/>
        </w:rPr>
      </w:pPr>
      <w:r>
        <w:pict w14:anchorId="0DC97E3F">
          <v:group id="_x0000_s1052" style="position:absolute;left:0;text-align:left;margin-left:0;margin-top:71.7pt;width:595.3pt;height:769.5pt;z-index:-251659776;mso-position-horizontal-relative:page;mso-position-vertical-relative:page" coordorigin=",1434" coordsize="11906,1539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0" type="#_x0000_t75" style="position:absolute;left:-1236;top:14988;width:13145;height:1836">
              <v:imagedata r:id="rId5" o:title=""/>
            </v:shape>
            <v:shape id="_x0000_s1089" style="position:absolute;left:1450;top:1450;width:9009;height:13795" coordorigin="1450,1450" coordsize="9009,13795" path="m1450,15244r9009,l10459,1450r-9009,l1450,15244xe" fillcolor="#c5d9f0" stroked="f">
              <v:path arrowok="t"/>
            </v:shape>
            <v:shape id="_x0000_s1088" style="position:absolute;left:1553;top:1450;width:8802;height:276" coordorigin="1553,1450" coordsize="8802,276" path="m1553,1726r8802,l10355,1450r-8802,l1553,1726xe" fillcolor="#c5d9f0" stroked="f">
              <v:path arrowok="t"/>
            </v:shape>
            <v:shape id="_x0000_s1087" style="position:absolute;left:1553;top:1726;width:8802;height:276" coordorigin="1553,1726" coordsize="8802,276" path="m1553,2002r8802,l10355,1726r-8802,l1553,2002xe" fillcolor="#c5d9f0" stroked="f">
              <v:path arrowok="t"/>
            </v:shape>
            <v:shape id="_x0000_s1086" style="position:absolute;left:1553;top:2002;width:8802;height:276" coordorigin="1553,2002" coordsize="8802,276" path="m1553,2278r8802,l10355,2002r-8802,l1553,2278xe" fillcolor="#c5d9f0" stroked="f">
              <v:path arrowok="t"/>
            </v:shape>
            <v:shape id="_x0000_s1085" style="position:absolute;left:1553;top:2278;width:8802;height:655" coordorigin="1553,2278" coordsize="8802,655" path="m1553,2933r8802,l10355,2278r-8802,l1553,2933xe" fillcolor="#c5d9f0" stroked="f">
              <v:path arrowok="t"/>
            </v:shape>
            <v:shape id="_x0000_s1084" style="position:absolute;left:1553;top:2933;width:8802;height:413" coordorigin="1553,2933" coordsize="8802,413" path="m1553,3346r8802,l10355,2933r-8802,l1553,3346xe" fillcolor="#c5d9f0" stroked="f">
              <v:path arrowok="t"/>
            </v:shape>
            <v:shape id="_x0000_s1083" style="position:absolute;left:1553;top:3346;width:8802;height:415" coordorigin="1553,3346" coordsize="8802,415" path="m1553,3761r8802,l10355,3346r-8802,l1553,3761xe" fillcolor="#c5d9f0" stroked="f">
              <v:path arrowok="t"/>
            </v:shape>
            <v:shape id="_x0000_s1082" style="position:absolute;left:1553;top:3761;width:8802;height:413" coordorigin="1553,3761" coordsize="8802,413" path="m1553,4174r8802,l10355,3761r-8802,l1553,4174xe" fillcolor="#c5d9f0" stroked="f">
              <v:path arrowok="t"/>
            </v:shape>
            <v:shape id="_x0000_s1081" style="position:absolute;left:1553;top:4174;width:8802;height:415" coordorigin="1553,4174" coordsize="8802,415" path="m1553,4589r8802,l10355,4174r-8802,l1553,4589xe" fillcolor="#c5d9f0" stroked="f">
              <v:path arrowok="t"/>
            </v:shape>
            <v:shape id="_x0000_s1080" style="position:absolute;left:1553;top:4589;width:8802;height:413" coordorigin="1553,4589" coordsize="8802,413" path="m1553,5002r8802,l10355,4589r-8802,l1553,5002xe" fillcolor="#c5d9f0" stroked="f">
              <v:path arrowok="t"/>
            </v:shape>
            <v:shape id="_x0000_s1079" style="position:absolute;left:1553;top:5002;width:8802;height:656" coordorigin="1553,5002" coordsize="8802,656" path="m1553,5658r8802,l10355,5002r-8802,l1553,5658xe" fillcolor="#c5d9f0" stroked="f">
              <v:path arrowok="t"/>
            </v:shape>
            <v:shape id="_x0000_s1078" style="position:absolute;left:1553;top:5658;width:8802;height:413" coordorigin="1553,5658" coordsize="8802,413" path="m1553,6071r8802,l10355,5658r-8802,l1553,6071xe" fillcolor="#c5d9f0" stroked="f">
              <v:path arrowok="t"/>
            </v:shape>
            <v:shape id="_x0000_s1077" style="position:absolute;left:1553;top:6071;width:8802;height:415" coordorigin="1553,6071" coordsize="8802,415" path="m1553,6486r8802,l10355,6071r-8802,l1553,6486xe" fillcolor="#c5d9f0" stroked="f">
              <v:path arrowok="t"/>
            </v:shape>
            <v:shape id="_x0000_s1076" style="position:absolute;left:1553;top:6486;width:8802;height:413" coordorigin="1553,6486" coordsize="8802,413" path="m1553,6899r8802,l10355,6486r-8802,l1553,6899xe" fillcolor="#c5d9f0" stroked="f">
              <v:path arrowok="t"/>
            </v:shape>
            <v:shape id="_x0000_s1075" style="position:absolute;left:1553;top:6899;width:8802;height:413" coordorigin="1553,6899" coordsize="8802,413" path="m1553,7311r8802,l10355,6899r-8802,l1553,7311xe" fillcolor="#c5d9f0" stroked="f">
              <v:path arrowok="t"/>
            </v:shape>
            <v:shape id="_x0000_s1074" style="position:absolute;left:1553;top:7311;width:8802;height:415" coordorigin="1553,7311" coordsize="8802,415" path="m1553,7727r8802,l10355,7311r-8802,l1553,7727xe" fillcolor="#c5d9f0" stroked="f">
              <v:path arrowok="t"/>
            </v:shape>
            <v:shape id="_x0000_s1073" style="position:absolute;left:1553;top:7727;width:8802;height:413" coordorigin="1553,7727" coordsize="8802,413" path="m1553,8139r8802,l10355,7727r-8802,l1553,8139xe" fillcolor="#c5d9f0" stroked="f">
              <v:path arrowok="t"/>
            </v:shape>
            <v:shape id="_x0000_s1072" style="position:absolute;left:1553;top:8139;width:8802;height:415" coordorigin="1553,8139" coordsize="8802,415" path="m1553,8555r8802,l10355,8139r-8802,l1553,8555xe" fillcolor="#c5d9f0" stroked="f">
              <v:path arrowok="t"/>
            </v:shape>
            <v:shape id="_x0000_s1071" style="position:absolute;left:1553;top:8555;width:8802;height:413" coordorigin="1553,8555" coordsize="8802,413" path="m1553,8968r8802,l10355,8555r-8802,l1553,8968xe" fillcolor="#c5d9f0" stroked="f">
              <v:path arrowok="t"/>
            </v:shape>
            <v:shape id="_x0000_s1070" style="position:absolute;left:1553;top:8968;width:8802;height:415" coordorigin="1553,8968" coordsize="8802,415" path="m1553,9383r8802,l10355,8968r-8802,l1553,9383xe" fillcolor="#c5d9f0" stroked="f">
              <v:path arrowok="t"/>
            </v:shape>
            <v:shape id="_x0000_s1069" style="position:absolute;left:1553;top:9383;width:8802;height:413" coordorigin="1553,9383" coordsize="8802,413" path="m1553,9796r8802,l10355,9383r-8802,l1553,9796xe" fillcolor="#c5d9f0" stroked="f">
              <v:path arrowok="t"/>
            </v:shape>
            <v:shape id="_x0000_s1068" style="position:absolute;left:1553;top:9796;width:8802;height:415" coordorigin="1553,9796" coordsize="8802,415" path="m1553,10211r8802,l10355,9796r-8802,l1553,10211xe" fillcolor="#c5d9f0" stroked="f">
              <v:path arrowok="t"/>
            </v:shape>
            <v:shape id="_x0000_s1067" style="position:absolute;left:1553;top:10211;width:8802;height:413" coordorigin="1553,10211" coordsize="8802,413" path="m1553,10624r8802,l10355,10211r-8802,l1553,10624xe" fillcolor="#c5d9f0" stroked="f">
              <v:path arrowok="t"/>
            </v:shape>
            <v:shape id="_x0000_s1066" style="position:absolute;left:1553;top:10624;width:8802;height:655" coordorigin="1553,10624" coordsize="8802,655" path="m1553,11279r8802,l10355,10624r-8802,l1553,11279xe" fillcolor="#c5d9f0" stroked="f">
              <v:path arrowok="t"/>
            </v:shape>
            <v:shape id="_x0000_s1065" style="position:absolute;left:1553;top:11279;width:8802;height:413" coordorigin="1553,11279" coordsize="8802,413" path="m1553,11692r8802,l10355,11279r-8802,l1553,11692xe" fillcolor="#c5d9f0" stroked="f">
              <v:path arrowok="t"/>
            </v:shape>
            <v:shape id="_x0000_s1064" style="position:absolute;left:1553;top:11692;width:8802;height:415" coordorigin="1553,11692" coordsize="8802,415" path="m1553,12107r8802,l10355,11692r-8802,l1553,12107xe" fillcolor="#c5d9f0" stroked="f">
              <v:path arrowok="t"/>
            </v:shape>
            <v:shape id="_x0000_s1063" style="position:absolute;left:1553;top:12107;width:8802;height:413" coordorigin="1553,12107" coordsize="8802,413" path="m1553,12520r8802,l10355,12107r-8802,l1553,12520xe" fillcolor="#c5d9f0" stroked="f">
              <v:path arrowok="t"/>
            </v:shape>
            <v:shape id="_x0000_s1062" style="position:absolute;left:1553;top:12520;width:8802;height:415" coordorigin="1553,12520" coordsize="8802,415" path="m1553,12936r8802,l10355,12520r-8802,l1553,12936xe" fillcolor="#c5d9f0" stroked="f">
              <v:path arrowok="t"/>
            </v:shape>
            <v:shape id="_x0000_s1061" style="position:absolute;left:1553;top:12936;width:8802;height:413" coordorigin="1553,12936" coordsize="8802,413" path="m1553,13348r8802,l10355,12936r-8802,l1553,13348xe" fillcolor="#c5d9f0" stroked="f">
              <v:path arrowok="t"/>
            </v:shape>
            <v:shape id="_x0000_s1060" style="position:absolute;left:1553;top:13348;width:8802;height:415" coordorigin="1553,13348" coordsize="8802,415" path="m1553,13764r8802,l10355,13348r-8802,l1553,13764xe" fillcolor="#c5d9f0" stroked="f">
              <v:path arrowok="t"/>
            </v:shape>
            <v:shape id="_x0000_s1059" style="position:absolute;left:1553;top:13764;width:8802;height:653" coordorigin="1553,13764" coordsize="8802,653" path="m1553,14416r8802,l10355,13764r-8802,l1553,14416xe" fillcolor="#c5d9f0" stroked="f">
              <v:path arrowok="t"/>
            </v:shape>
            <v:shape id="_x0000_s1058" style="position:absolute;left:1553;top:14416;width:8802;height:415" coordorigin="1553,14416" coordsize="8802,415" path="m1553,14832r8802,l10355,14416r-8802,l1553,14832xe" fillcolor="#c5d9f0" stroked="f">
              <v:path arrowok="t"/>
            </v:shape>
            <v:shape id="_x0000_s1057" style="position:absolute;left:1553;top:14832;width:8802;height:413" coordorigin="1553,14832" coordsize="8802,413" path="m1553,15244r8802,l10355,14832r-8802,l1553,15244xe" fillcolor="#c5d9f0" stroked="f">
              <v:path arrowok="t"/>
            </v:shape>
            <v:shape id="_x0000_s1056" style="position:absolute;left:1450;top:1445;width:9009;height:0" coordorigin="1450,1445" coordsize="9009,0" path="m1450,1445r9009,e" filled="f" strokeweight=".58pt">
              <v:path arrowok="t"/>
            </v:shape>
            <v:shape id="_x0000_s1055" style="position:absolute;left:1445;top:1440;width:0;height:13814" coordorigin="1445,1440" coordsize="0,13814" path="m1445,1440r,13814e" filled="f" strokeweight=".58pt">
              <v:path arrowok="t"/>
            </v:shape>
            <v:shape id="_x0000_s1054" style="position:absolute;left:1450;top:15249;width:9009;height:0" coordorigin="1450,15249" coordsize="9009,0" path="m1450,15249r9009,e" filled="f" strokeweight=".58pt">
              <v:path arrowok="t"/>
            </v:shape>
            <v:shape id="_x0000_s1053" style="position:absolute;left:10464;top:1440;width:0;height:13814" coordorigin="10464,1440" coordsize="0,13814" path="m10464,1440r,13814e" filled="f" strokeweight=".20464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eng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</w:p>
    <w:p w14:paraId="4AFC023C" w14:textId="77777777" w:rsidR="001C7B93" w:rsidRDefault="00000000">
      <w:pPr>
        <w:spacing w:line="260" w:lineRule="exact"/>
        <w:ind w:left="1441" w:right="144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Praktik P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laj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ran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on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kst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i S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M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ege</w:t>
      </w:r>
      <w:r>
        <w:rPr>
          <w:rFonts w:ascii="Arial" w:eastAsia="Arial" w:hAnsi="Arial" w:cs="Arial"/>
          <w:position w:val="-1"/>
          <w:sz w:val="24"/>
          <w:szCs w:val="24"/>
        </w:rPr>
        <w:t>ri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Ma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</w:p>
    <w:p w14:paraId="40EE8978" w14:textId="77777777" w:rsidR="001C7B93" w:rsidRDefault="001C7B93">
      <w:pPr>
        <w:spacing w:line="200" w:lineRule="exact"/>
      </w:pPr>
    </w:p>
    <w:p w14:paraId="1A1C99FC" w14:textId="77777777" w:rsidR="001C7B93" w:rsidRDefault="001C7B93">
      <w:pPr>
        <w:spacing w:before="12" w:line="280" w:lineRule="exact"/>
        <w:rPr>
          <w:sz w:val="28"/>
          <w:szCs w:val="28"/>
        </w:rPr>
      </w:pPr>
    </w:p>
    <w:p w14:paraId="564C26C5" w14:textId="77777777" w:rsidR="001C7B93" w:rsidRDefault="00000000">
      <w:pPr>
        <w:spacing w:before="29" w:line="360" w:lineRule="auto"/>
        <w:ind w:left="113" w:right="71" w:firstLine="85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Ne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juru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iki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ram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lain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ik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1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>, Tata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Bi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(BDP). Dal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lah ini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z w:val="24"/>
          <w:szCs w:val="24"/>
        </w:rPr>
        <w:t>rko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laman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 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ta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stik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ref</w:t>
      </w:r>
      <w:r>
        <w:rPr>
          <w:rFonts w:ascii="Arial" w:eastAsia="Arial" w:hAnsi="Arial" w:cs="Arial"/>
          <w:spacing w:val="-2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ksi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</w:p>
    <w:p w14:paraId="427845AF" w14:textId="77777777" w:rsidR="001C7B93" w:rsidRDefault="00000000">
      <w:pPr>
        <w:spacing w:before="5" w:line="260" w:lineRule="exact"/>
        <w:ind w:left="1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rasio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l,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ua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ha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ia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dun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i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stri (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I).</w:t>
      </w:r>
    </w:p>
    <w:p w14:paraId="1B16168E" w14:textId="77777777" w:rsidR="001C7B93" w:rsidRDefault="001C7B93">
      <w:pPr>
        <w:spacing w:before="3" w:line="140" w:lineRule="exact"/>
        <w:rPr>
          <w:sz w:val="15"/>
          <w:szCs w:val="15"/>
        </w:rPr>
      </w:pPr>
    </w:p>
    <w:p w14:paraId="396C001B" w14:textId="77777777" w:rsidR="001C7B93" w:rsidRDefault="001C7B93">
      <w:pPr>
        <w:spacing w:line="200" w:lineRule="exact"/>
      </w:pPr>
    </w:p>
    <w:p w14:paraId="7F4CE053" w14:textId="77777777" w:rsidR="001C7B93" w:rsidRDefault="00000000">
      <w:pPr>
        <w:spacing w:before="29" w:line="360" w:lineRule="auto"/>
        <w:ind w:left="113" w:right="66" w:firstLine="85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mbe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jaran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2"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ry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mm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rs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v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jurus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Tek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1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men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 res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lam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han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z w:val="24"/>
          <w:szCs w:val="24"/>
        </w:rPr>
        <w:t>tif,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tik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st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2"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 xml:space="preserve">ry </w:t>
      </w:r>
      <w:r>
        <w:rPr>
          <w:rFonts w:ascii="Arial" w:eastAsia="Arial" w:hAnsi="Arial" w:cs="Arial"/>
          <w:i/>
          <w:spacing w:val="-1"/>
          <w:sz w:val="24"/>
          <w:szCs w:val="24"/>
        </w:rPr>
        <w:t>l</w:t>
      </w:r>
      <w:r>
        <w:rPr>
          <w:rFonts w:ascii="Arial" w:eastAsia="Arial" w:hAnsi="Arial" w:cs="Arial"/>
          <w:i/>
          <w:spacing w:val="1"/>
          <w:sz w:val="24"/>
          <w:szCs w:val="24"/>
        </w:rPr>
        <w:t>ea</w:t>
      </w:r>
      <w:r>
        <w:rPr>
          <w:rFonts w:ascii="Arial" w:eastAsia="Arial" w:hAnsi="Arial" w:cs="Arial"/>
          <w:i/>
          <w:sz w:val="24"/>
          <w:szCs w:val="24"/>
        </w:rPr>
        <w:t>rnin</w:t>
      </w:r>
      <w:r>
        <w:rPr>
          <w:rFonts w:ascii="Arial" w:eastAsia="Arial" w:hAnsi="Arial" w:cs="Arial"/>
          <w:i/>
          <w:spacing w:val="3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gua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p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0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ke t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jaran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mm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rs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v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lam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hn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una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rala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rn,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r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P.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n</w:t>
      </w:r>
    </w:p>
    <w:p w14:paraId="4346CC29" w14:textId="77777777" w:rsidR="001C7B93" w:rsidRDefault="00000000">
      <w:pPr>
        <w:spacing w:before="5" w:line="260" w:lineRule="exact"/>
        <w:ind w:left="1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position w:val="-1"/>
          <w:sz w:val="24"/>
          <w:szCs w:val="24"/>
        </w:rPr>
        <w:t>p</w:t>
      </w:r>
      <w:r>
        <w:rPr>
          <w:rFonts w:ascii="Arial" w:eastAsia="Arial" w:hAnsi="Arial" w:cs="Arial"/>
          <w:position w:val="-1"/>
          <w:sz w:val="24"/>
          <w:szCs w:val="24"/>
        </w:rPr>
        <w:t>rof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si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ma</w:t>
      </w:r>
      <w:r>
        <w:rPr>
          <w:rFonts w:ascii="Arial" w:eastAsia="Arial" w:hAnsi="Arial" w:cs="Arial"/>
          <w:position w:val="-1"/>
          <w:sz w:val="24"/>
          <w:szCs w:val="24"/>
        </w:rPr>
        <w:t>sa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rek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0E130C0D" w14:textId="77777777" w:rsidR="001C7B93" w:rsidRDefault="001C7B93">
      <w:pPr>
        <w:spacing w:before="3" w:line="140" w:lineRule="exact"/>
        <w:rPr>
          <w:sz w:val="15"/>
          <w:szCs w:val="15"/>
        </w:rPr>
      </w:pPr>
    </w:p>
    <w:p w14:paraId="0BC20952" w14:textId="77777777" w:rsidR="001C7B93" w:rsidRDefault="001C7B93">
      <w:pPr>
        <w:spacing w:line="200" w:lineRule="exact"/>
      </w:pPr>
    </w:p>
    <w:p w14:paraId="2DEC43EA" w14:textId="77777777" w:rsidR="001C7B93" w:rsidRDefault="00000000">
      <w:pPr>
        <w:spacing w:before="29" w:line="360" w:lineRule="auto"/>
        <w:ind w:left="113" w:right="71" w:firstLine="85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juru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Tata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Te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h</w:t>
      </w:r>
      <w:r>
        <w:rPr>
          <w:rFonts w:ascii="Arial" w:eastAsia="Arial" w:hAnsi="Arial" w:cs="Arial"/>
          <w:i/>
          <w:spacing w:val="-3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 Fact</w:t>
      </w:r>
      <w:r>
        <w:rPr>
          <w:rFonts w:ascii="Arial" w:eastAsia="Arial" w:hAnsi="Arial" w:cs="Arial"/>
          <w:i/>
          <w:spacing w:val="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 xml:space="preserve">ry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Fa).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sini,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stri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ri 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sy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lai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m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odu</w:t>
      </w:r>
      <w:r>
        <w:rPr>
          <w:rFonts w:ascii="Arial" w:eastAsia="Arial" w:hAnsi="Arial" w:cs="Arial"/>
          <w:sz w:val="24"/>
          <w:szCs w:val="24"/>
        </w:rPr>
        <w:t xml:space="preserve">ksi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 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pem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ja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6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. De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ini,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am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odu</w:t>
      </w:r>
      <w:r>
        <w:rPr>
          <w:rFonts w:ascii="Arial" w:eastAsia="Arial" w:hAnsi="Arial" w:cs="Arial"/>
          <w:sz w:val="24"/>
          <w:szCs w:val="24"/>
        </w:rPr>
        <w:t xml:space="preserve">ksi 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epe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ti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</w:p>
    <w:p w14:paraId="5BF63987" w14:textId="77777777" w:rsidR="001C7B93" w:rsidRDefault="00000000">
      <w:pPr>
        <w:spacing w:before="2" w:line="260" w:lineRule="exact"/>
        <w:ind w:left="1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rus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,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mu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lam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li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g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ng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position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1009E1DD" w14:textId="77777777" w:rsidR="001C7B93" w:rsidRDefault="001C7B93">
      <w:pPr>
        <w:spacing w:before="5" w:line="140" w:lineRule="exact"/>
        <w:rPr>
          <w:sz w:val="15"/>
          <w:szCs w:val="15"/>
        </w:rPr>
      </w:pPr>
    </w:p>
    <w:p w14:paraId="662A8B63" w14:textId="77777777" w:rsidR="001C7B93" w:rsidRDefault="001C7B93">
      <w:pPr>
        <w:spacing w:line="200" w:lineRule="exact"/>
      </w:pPr>
    </w:p>
    <w:p w14:paraId="09324656" w14:textId="77777777" w:rsidR="001C7B93" w:rsidRDefault="00000000">
      <w:pPr>
        <w:spacing w:before="29" w:line="360" w:lineRule="auto"/>
        <w:ind w:left="113" w:right="75" w:firstLine="850"/>
        <w:jc w:val="both"/>
        <w:rPr>
          <w:rFonts w:ascii="Arial" w:eastAsia="Arial" w:hAnsi="Arial" w:cs="Arial"/>
          <w:sz w:val="24"/>
          <w:szCs w:val="24"/>
        </w:rPr>
        <w:sectPr w:rsidR="001C7B93">
          <w:type w:val="continuous"/>
          <w:pgSz w:w="11920" w:h="16840"/>
          <w:pgMar w:top="1360" w:right="1440" w:bottom="280" w:left="144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a jurus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ju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BDP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ih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ktik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jal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i. 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lah 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tu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68C0FDE6" w14:textId="77777777" w:rsidR="001C7B93" w:rsidRDefault="00000000">
      <w:pPr>
        <w:spacing w:before="72" w:line="360" w:lineRule="auto"/>
        <w:ind w:left="113" w:right="73"/>
        <w:jc w:val="both"/>
        <w:rPr>
          <w:rFonts w:ascii="Arial" w:eastAsia="Arial" w:hAnsi="Arial" w:cs="Arial"/>
          <w:sz w:val="24"/>
          <w:szCs w:val="24"/>
        </w:rPr>
      </w:pPr>
      <w:r>
        <w:lastRenderedPageBreak/>
        <w:pict w14:anchorId="05FCF7DA">
          <v:group id="_x0000_s1027" style="position:absolute;left:0;text-align:left;margin-left:71.95pt;margin-top:71.7pt;width:451.5pt;height:454.95pt;z-index:-251657728;mso-position-horizontal-relative:page;mso-position-vertical-relative:page" coordorigin="1439,1434" coordsize="9030,9099">
            <v:shape id="_x0000_s1051" style="position:absolute;left:1450;top:1450;width:9009;height:9066" coordorigin="1450,1450" coordsize="9009,9066" path="m1450,10516r9009,l10459,1450r-9009,l1450,10516xe" fillcolor="#c5d9f0" stroked="f">
              <v:path arrowok="t"/>
            </v:shape>
            <v:shape id="_x0000_s1050" style="position:absolute;left:1553;top:1450;width:8802;height:416" coordorigin="1553,1450" coordsize="8802,416" path="m10355,1865r,-415l1553,1450r,415l10355,1865xe" fillcolor="#c5d9f0" stroked="f">
              <v:path arrowok="t"/>
            </v:shape>
            <v:shape id="_x0000_s1049" style="position:absolute;left:1553;top:1865;width:8802;height:413" coordorigin="1553,1865" coordsize="8802,413" path="m1553,2278r8802,l10355,1865r-8802,l1553,2278xe" fillcolor="#c5d9f0" stroked="f">
              <v:path arrowok="t"/>
            </v:shape>
            <v:shape id="_x0000_s1048" style="position:absolute;left:1553;top:2278;width:8802;height:415" coordorigin="1553,2278" coordsize="8802,415" path="m1553,2693r8802,l10355,2278r-8802,l1553,2693xe" fillcolor="#c5d9f0" stroked="f">
              <v:path arrowok="t"/>
            </v:shape>
            <v:shape id="_x0000_s1047" style="position:absolute;left:1553;top:2693;width:8802;height:413" coordorigin="1553,2693" coordsize="8802,413" path="m1553,3106r8802,l10355,2693r-8802,l1553,3106xe" fillcolor="#c5d9f0" stroked="f">
              <v:path arrowok="t"/>
            </v:shape>
            <v:shape id="_x0000_s1046" style="position:absolute;left:1553;top:3106;width:8802;height:655" coordorigin="1553,3106" coordsize="8802,655" path="m1553,3761r8802,l10355,3106r-8802,l1553,3761xe" fillcolor="#c5d9f0" stroked="f">
              <v:path arrowok="t"/>
            </v:shape>
            <v:shape id="_x0000_s1045" style="position:absolute;left:1553;top:3761;width:8802;height:413" coordorigin="1553,3761" coordsize="8802,413" path="m1553,4174r8802,l10355,3761r-8802,l1553,4174xe" fillcolor="#c5d9f0" stroked="f">
              <v:path arrowok="t"/>
            </v:shape>
            <v:shape id="_x0000_s1044" style="position:absolute;left:1553;top:4174;width:8802;height:415" coordorigin="1553,4174" coordsize="8802,415" path="m1553,4589r8802,l10355,4174r-8802,l1553,4589xe" fillcolor="#c5d9f0" stroked="f">
              <v:path arrowok="t"/>
            </v:shape>
            <v:shape id="_x0000_s1043" style="position:absolute;left:1553;top:4589;width:8802;height:413" coordorigin="1553,4589" coordsize="8802,413" path="m1553,5002r8802,l10355,4589r-8802,l1553,5002xe" fillcolor="#c5d9f0" stroked="f">
              <v:path arrowok="t"/>
            </v:shape>
            <v:shape id="_x0000_s1042" style="position:absolute;left:1553;top:5002;width:8802;height:416" coordorigin="1553,5002" coordsize="8802,416" path="m1553,5418r8802,l10355,5002r-8802,l1553,5418xe" fillcolor="#c5d9f0" stroked="f">
              <v:path arrowok="t"/>
            </v:shape>
            <v:shape id="_x0000_s1041" style="position:absolute;left:1553;top:5418;width:8802;height:653" coordorigin="1553,5418" coordsize="8802,653" path="m1553,6071r8802,l10355,5418r-8802,l1553,6071xe" fillcolor="#c5d9f0" stroked="f">
              <v:path arrowok="t"/>
            </v:shape>
            <v:shape id="_x0000_s1040" style="position:absolute;left:1553;top:6071;width:8802;height:655" coordorigin="1553,6071" coordsize="8802,655" path="m1553,6726r8802,l10355,6071r-8802,l1553,6726xe" fillcolor="#c5d9f0" stroked="f">
              <v:path arrowok="t"/>
            </v:shape>
            <v:shape id="_x0000_s1039" style="position:absolute;left:1553;top:6726;width:8802;height:413" coordorigin="1553,6726" coordsize="8802,413" path="m1553,7139r8802,l10355,6726r-8802,l1553,7139xe" fillcolor="#c5d9f0" stroked="f">
              <v:path arrowok="t"/>
            </v:shape>
            <v:shape id="_x0000_s1038" style="position:absolute;left:1553;top:7139;width:8802;height:653" coordorigin="1553,7139" coordsize="8802,653" path="m1553,7791r8802,l10355,7139r-8802,l1553,7791xe" fillcolor="#c5d9f0" stroked="f">
              <v:path arrowok="t"/>
            </v:shape>
            <v:shape id="_x0000_s1037" style="position:absolute;left:1553;top:7791;width:8802;height:415" coordorigin="1553,7791" coordsize="8802,415" path="m1553,8207r8802,l10355,7791r-8802,l1553,8207xe" fillcolor="#c5d9f0" stroked="f">
              <v:path arrowok="t"/>
            </v:shape>
            <v:shape id="_x0000_s1036" style="position:absolute;left:1553;top:8207;width:8802;height:653" coordorigin="1553,8207" coordsize="8802,653" path="m1553,8860r8802,l10355,8207r-8802,l1553,8860xe" fillcolor="#c5d9f0" stroked="f">
              <v:path arrowok="t"/>
            </v:shape>
            <v:shape id="_x0000_s1035" style="position:absolute;left:1553;top:8860;width:8802;height:415" coordorigin="1553,8860" coordsize="8802,415" path="m1553,9275r8802,l10355,8860r-8802,l1553,9275xe" fillcolor="#c5d9f0" stroked="f">
              <v:path arrowok="t"/>
            </v:shape>
            <v:shape id="_x0000_s1034" style="position:absolute;left:1553;top:9275;width:8802;height:413" coordorigin="1553,9275" coordsize="8802,413" path="m1553,9688r8802,l10355,9275r-8802,l1553,9688xe" fillcolor="#c5d9f0" stroked="f">
              <v:path arrowok="t"/>
            </v:shape>
            <v:shape id="_x0000_s1033" style="position:absolute;left:1553;top:9688;width:8802;height:415" coordorigin="1553,9688" coordsize="8802,415" path="m1553,10103r8802,l10355,9688r-8802,l1553,10103xe" fillcolor="#c5d9f0" stroked="f">
              <v:path arrowok="t"/>
            </v:shape>
            <v:shape id="_x0000_s1032" style="position:absolute;left:1553;top:10103;width:8802;height:413" coordorigin="1553,10103" coordsize="8802,413" path="m1553,10516r8802,l10355,10103r-8802,l1553,10516xe" fillcolor="#c5d9f0" stroked="f">
              <v:path arrowok="t"/>
            </v:shape>
            <v:shape id="_x0000_s1031" style="position:absolute;left:1450;top:1445;width:9009;height:0" coordorigin="1450,1445" coordsize="9009,0" path="m1450,1445r9009,e" filled="f" strokeweight=".58pt">
              <v:path arrowok="t"/>
            </v:shape>
            <v:shape id="_x0000_s1030" style="position:absolute;left:1445;top:1440;width:0;height:9088" coordorigin="1445,1440" coordsize="0,9088" path="m1445,1440r,9088e" filled="f" strokeweight=".58pt">
              <v:path arrowok="t"/>
            </v:shape>
            <v:shape id="_x0000_s1029" style="position:absolute;left:1450;top:10523;width:9009;height:0" coordorigin="1450,10523" coordsize="9009,0" path="m1450,10523r9009,e" filled="f" strokeweight=".20464mm">
              <v:path arrowok="t"/>
            </v:shape>
            <v:shape id="_x0000_s1028" style="position:absolute;left:10464;top:1440;width:0;height:9088" coordorigin="10464,1440" coordsize="0,9088" path="m10464,1440r,9088e" filled="f" strokeweight=".20464mm">
              <v:path arrowok="t"/>
            </v:shape>
            <w10:wrap anchorx="page" anchory="page"/>
          </v:group>
        </w:pict>
      </w:r>
      <w:r>
        <w:pict w14:anchorId="54BD2C2D">
          <v:shape id="_x0000_s1026" type="#_x0000_t75" style="position:absolute;left:0;text-align:left;margin-left:-61.8pt;margin-top:749.4pt;width:657.25pt;height:91.8pt;z-index:-251658752;mso-position-horizontal-relative:page;mso-position-vertical-relative:page">
            <v:imagedata r:id="rId5" o:title=""/>
            <w10:wrap anchorx="page" anchory="page"/>
          </v:shape>
        </w:pict>
      </w:r>
      <w:r>
        <w:rPr>
          <w:rFonts w:ascii="Arial" w:eastAsia="Arial" w:hAnsi="Arial" w:cs="Arial"/>
          <w:spacing w:val="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rm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e-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o</w:t>
      </w:r>
      <w:r>
        <w:rPr>
          <w:rFonts w:ascii="Arial" w:eastAsia="Arial" w:hAnsi="Arial" w:cs="Arial"/>
          <w:i/>
          <w:spacing w:val="-1"/>
          <w:sz w:val="24"/>
          <w:szCs w:val="24"/>
        </w:rPr>
        <w:t>mm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rc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jer,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reka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rti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strat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romosi,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rsa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>a</w:t>
      </w:r>
    </w:p>
    <w:p w14:paraId="4ED94449" w14:textId="77777777" w:rsidR="001C7B93" w:rsidRDefault="00000000">
      <w:pPr>
        <w:spacing w:before="5" w:line="260" w:lineRule="exact"/>
        <w:ind w:left="113" w:right="48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ra m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an</w:t>
      </w:r>
      <w:r>
        <w:rPr>
          <w:rFonts w:ascii="Arial" w:eastAsia="Arial" w:hAnsi="Arial" w:cs="Arial"/>
          <w:position w:val="-1"/>
          <w:sz w:val="24"/>
          <w:szCs w:val="24"/>
        </w:rPr>
        <w:t>i k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mp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g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001D754C" w14:textId="77777777" w:rsidR="001C7B93" w:rsidRDefault="001C7B93">
      <w:pPr>
        <w:spacing w:before="3" w:line="140" w:lineRule="exact"/>
        <w:rPr>
          <w:sz w:val="15"/>
          <w:szCs w:val="15"/>
        </w:rPr>
      </w:pPr>
    </w:p>
    <w:p w14:paraId="052990BF" w14:textId="77777777" w:rsidR="001C7B93" w:rsidRDefault="001C7B93">
      <w:pPr>
        <w:spacing w:line="200" w:lineRule="exact"/>
      </w:pPr>
    </w:p>
    <w:p w14:paraId="26A2A257" w14:textId="77777777" w:rsidR="001C7B93" w:rsidRDefault="00000000">
      <w:pPr>
        <w:spacing w:before="29" w:line="360" w:lineRule="auto"/>
        <w:ind w:left="113" w:right="75" w:firstLine="85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Jika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icer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ran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me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iki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itu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sis</w:t>
      </w:r>
      <w:r>
        <w:rPr>
          <w:rFonts w:ascii="Arial" w:eastAsia="Arial" w:hAnsi="Arial" w:cs="Arial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ror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rampilan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ia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ih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ndu</w:t>
      </w:r>
      <w:r>
        <w:rPr>
          <w:rFonts w:ascii="Arial" w:eastAsia="Arial" w:hAnsi="Arial" w:cs="Arial"/>
          <w:sz w:val="24"/>
          <w:szCs w:val="24"/>
        </w:rPr>
        <w:t xml:space="preserve">stri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ma</w:t>
      </w:r>
      <w:r>
        <w:rPr>
          <w:rFonts w:ascii="Arial" w:eastAsia="Arial" w:hAnsi="Arial" w:cs="Arial"/>
          <w:sz w:val="24"/>
          <w:szCs w:val="24"/>
        </w:rPr>
        <w:t>sy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t),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rta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sa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pu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</w:p>
    <w:p w14:paraId="483AB93C" w14:textId="77777777" w:rsidR="001C7B93" w:rsidRDefault="00000000">
      <w:pPr>
        <w:spacing w:before="2" w:line="260" w:lineRule="exact"/>
        <w:ind w:left="1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rb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,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y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it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:</w:t>
      </w:r>
    </w:p>
    <w:p w14:paraId="0FE10D5A" w14:textId="77777777" w:rsidR="001C7B93" w:rsidRDefault="001C7B93">
      <w:pPr>
        <w:spacing w:before="6" w:line="140" w:lineRule="exact"/>
        <w:rPr>
          <w:sz w:val="15"/>
          <w:szCs w:val="15"/>
        </w:rPr>
      </w:pPr>
    </w:p>
    <w:p w14:paraId="47C9E9B2" w14:textId="77777777" w:rsidR="001C7B93" w:rsidRDefault="001C7B93">
      <w:pPr>
        <w:spacing w:line="200" w:lineRule="exact"/>
      </w:pPr>
    </w:p>
    <w:p w14:paraId="28172DC1" w14:textId="77777777" w:rsidR="001C7B93" w:rsidRDefault="00000000">
      <w:pPr>
        <w:spacing w:before="29" w:line="260" w:lineRule="exact"/>
        <w:ind w:left="4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position w:val="-1"/>
          <w:sz w:val="24"/>
          <w:szCs w:val="24"/>
        </w:rPr>
        <w:t>1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las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ndu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s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tri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fo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an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si 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j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ua</w:t>
      </w:r>
      <w:r>
        <w:rPr>
          <w:rFonts w:ascii="Arial" w:eastAsia="Arial" w:hAnsi="Arial" w:cs="Arial"/>
          <w:position w:val="-1"/>
          <w:sz w:val="24"/>
          <w:szCs w:val="24"/>
        </w:rPr>
        <w:t>i 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du</w:t>
      </w:r>
      <w:r>
        <w:rPr>
          <w:rFonts w:ascii="Arial" w:eastAsia="Arial" w:hAnsi="Arial" w:cs="Arial"/>
          <w:position w:val="-1"/>
          <w:sz w:val="24"/>
          <w:szCs w:val="24"/>
        </w:rPr>
        <w:t>stri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</w:t>
      </w:r>
      <w:r>
        <w:rPr>
          <w:rFonts w:ascii="Arial" w:eastAsia="Arial" w:hAnsi="Arial" w:cs="Arial"/>
          <w:position w:val="-1"/>
          <w:sz w:val="24"/>
          <w:szCs w:val="24"/>
        </w:rPr>
        <w:t>itra.</w:t>
      </w:r>
    </w:p>
    <w:p w14:paraId="1C4301A8" w14:textId="77777777" w:rsidR="001C7B93" w:rsidRDefault="001C7B93">
      <w:pPr>
        <w:spacing w:before="3" w:line="140" w:lineRule="exact"/>
        <w:rPr>
          <w:sz w:val="15"/>
          <w:szCs w:val="15"/>
        </w:rPr>
      </w:pPr>
    </w:p>
    <w:p w14:paraId="51A35AE1" w14:textId="77777777" w:rsidR="001C7B93" w:rsidRDefault="001C7B93">
      <w:pPr>
        <w:spacing w:line="200" w:lineRule="exact"/>
      </w:pPr>
    </w:p>
    <w:p w14:paraId="02E24335" w14:textId="77777777" w:rsidR="001C7B93" w:rsidRDefault="00000000">
      <w:pPr>
        <w:spacing w:before="29"/>
        <w:ind w:left="4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Te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-2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Fact</w:t>
      </w:r>
      <w:r>
        <w:rPr>
          <w:rFonts w:ascii="Arial" w:eastAsia="Arial" w:hAnsi="Arial" w:cs="Arial"/>
          <w:i/>
          <w:spacing w:val="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ry</w:t>
      </w:r>
      <w:r>
        <w:rPr>
          <w:rFonts w:ascii="Arial" w:eastAsia="Arial" w:hAnsi="Arial" w:cs="Arial"/>
          <w:i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/</w:t>
      </w:r>
      <w:r>
        <w:rPr>
          <w:rFonts w:ascii="Arial" w:eastAsia="Arial" w:hAnsi="Arial" w:cs="Arial"/>
          <w:spacing w:val="-2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sa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</w:p>
    <w:p w14:paraId="3D38F716" w14:textId="77777777" w:rsidR="001C7B93" w:rsidRDefault="001C7B93">
      <w:pPr>
        <w:spacing w:before="9" w:line="120" w:lineRule="exact"/>
        <w:rPr>
          <w:sz w:val="13"/>
          <w:szCs w:val="13"/>
        </w:rPr>
      </w:pPr>
    </w:p>
    <w:p w14:paraId="4D6BCEA0" w14:textId="77777777" w:rsidR="001C7B93" w:rsidRDefault="00000000">
      <w:pPr>
        <w:spacing w:line="260" w:lineRule="exact"/>
        <w:ind w:left="8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position w:val="-1"/>
          <w:sz w:val="24"/>
          <w:szCs w:val="24"/>
        </w:rPr>
        <w:t>men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ndu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s</w:t>
      </w:r>
      <w:r>
        <w:rPr>
          <w:rFonts w:ascii="Arial" w:eastAsia="Arial" w:hAnsi="Arial" w:cs="Arial"/>
          <w:position w:val="-1"/>
          <w:sz w:val="24"/>
          <w:szCs w:val="24"/>
        </w:rPr>
        <w:t>tr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3BE2B37B" w14:textId="77777777" w:rsidR="001C7B93" w:rsidRDefault="001C7B93">
      <w:pPr>
        <w:spacing w:before="3" w:line="140" w:lineRule="exact"/>
        <w:rPr>
          <w:sz w:val="15"/>
          <w:szCs w:val="15"/>
        </w:rPr>
      </w:pPr>
    </w:p>
    <w:p w14:paraId="030C49FB" w14:textId="77777777" w:rsidR="001C7B93" w:rsidRDefault="001C7B93">
      <w:pPr>
        <w:spacing w:line="200" w:lineRule="exact"/>
      </w:pPr>
    </w:p>
    <w:p w14:paraId="097EE2ED" w14:textId="77777777" w:rsidR="001C7B93" w:rsidRDefault="00000000">
      <w:pPr>
        <w:spacing w:before="29"/>
        <w:ind w:left="4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rbisnis</w:t>
      </w:r>
    </w:p>
    <w:p w14:paraId="63D44F2D" w14:textId="77777777" w:rsidR="001C7B93" w:rsidRDefault="001C7B93">
      <w:pPr>
        <w:spacing w:before="7" w:line="120" w:lineRule="exact"/>
        <w:rPr>
          <w:sz w:val="13"/>
          <w:szCs w:val="13"/>
        </w:rPr>
      </w:pPr>
    </w:p>
    <w:p w14:paraId="62EE6134" w14:textId="77777777" w:rsidR="001C7B93" w:rsidRDefault="00000000">
      <w:pPr>
        <w:spacing w:line="260" w:lineRule="exact"/>
        <w:ind w:left="82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ra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position w:val="-1"/>
          <w:sz w:val="24"/>
          <w:szCs w:val="24"/>
        </w:rPr>
        <w:t>i.</w:t>
      </w:r>
    </w:p>
    <w:p w14:paraId="6E140013" w14:textId="77777777" w:rsidR="001C7B93" w:rsidRDefault="001C7B93">
      <w:pPr>
        <w:spacing w:before="5" w:line="140" w:lineRule="exact"/>
        <w:rPr>
          <w:sz w:val="15"/>
          <w:szCs w:val="15"/>
        </w:rPr>
      </w:pPr>
    </w:p>
    <w:p w14:paraId="1053C03B" w14:textId="77777777" w:rsidR="001C7B93" w:rsidRDefault="001C7B93">
      <w:pPr>
        <w:spacing w:line="200" w:lineRule="exact"/>
      </w:pPr>
    </w:p>
    <w:p w14:paraId="78025D7D" w14:textId="76821464" w:rsidR="004C584F" w:rsidRDefault="00000000">
      <w:pPr>
        <w:spacing w:before="29" w:line="360" w:lineRule="auto"/>
        <w:ind w:left="113" w:right="7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lum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iara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g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rca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ran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nda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am</w:t>
      </w:r>
      <w:r>
        <w:rPr>
          <w:rFonts w:ascii="Arial" w:eastAsia="Arial" w:hAnsi="Arial" w:cs="Arial"/>
          <w:sz w:val="24"/>
          <w:szCs w:val="24"/>
        </w:rPr>
        <w:t>. Art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 ti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is, 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 ju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amp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z w:val="24"/>
          <w:szCs w:val="24"/>
        </w:rPr>
        <w:t>rpik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 kr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tis,</w:t>
      </w:r>
      <w:r>
        <w:rPr>
          <w:rFonts w:ascii="Arial" w:eastAsia="Arial" w:hAnsi="Arial" w:cs="Arial"/>
          <w:spacing w:val="-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bo</w:t>
      </w:r>
      <w:r>
        <w:rPr>
          <w:rFonts w:ascii="Arial" w:eastAsia="Arial" w:hAnsi="Arial" w:cs="Arial"/>
          <w:sz w:val="24"/>
          <w:szCs w:val="24"/>
        </w:rPr>
        <w:t>rasi,</w:t>
      </w:r>
      <w:r>
        <w:rPr>
          <w:rFonts w:ascii="Arial" w:eastAsia="Arial" w:hAnsi="Arial" w:cs="Arial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ian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uh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ia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77552B8C" w14:textId="77777777" w:rsidR="004C584F" w:rsidRDefault="004C584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7682F9D2" w14:textId="77777777" w:rsidR="004C584F" w:rsidRPr="004C584F" w:rsidRDefault="004C584F" w:rsidP="004C584F">
      <w:pPr>
        <w:spacing w:before="180" w:after="180"/>
        <w:jc w:val="both"/>
        <w:rPr>
          <w:rFonts w:ascii="Helvetica" w:hAnsi="Helvetica" w:cs="Helvetica"/>
          <w:color w:val="273540"/>
          <w:sz w:val="21"/>
          <w:szCs w:val="21"/>
          <w:lang w:val="id-ID" w:eastAsia="id-ID"/>
        </w:rPr>
      </w:pP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lastRenderedPageBreak/>
        <w:t>Berdasarkan kasus di atas, </w:t>
      </w:r>
    </w:p>
    <w:p w14:paraId="19B6E51A" w14:textId="77777777" w:rsidR="004C584F" w:rsidRPr="004C584F" w:rsidRDefault="004C584F" w:rsidP="004C584F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1"/>
          <w:szCs w:val="21"/>
          <w:lang w:val="id-ID" w:eastAsia="id-ID"/>
        </w:rPr>
      </w:pP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t>Cobalah renungkan, apa saja persamaan dan perbedaan antara pelaksanaan mata pelajaran KIK dengan model pembelajaran TeFa, Kelas Industri, dan PKL, terutama dari sisi pengalaman belajar murid yang bersifat </w:t>
      </w:r>
      <w:r w:rsidRPr="004C584F">
        <w:rPr>
          <w:rFonts w:ascii="Helvetica" w:hAnsi="Helvetica" w:cs="Helvetica"/>
          <w:i/>
          <w:iCs/>
          <w:color w:val="273540"/>
          <w:sz w:val="24"/>
          <w:szCs w:val="24"/>
          <w:lang w:val="id-ID" w:eastAsia="id-ID"/>
        </w:rPr>
        <w:t>immersive</w:t>
      </w: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t> dan berorientasi pada penguasaan kompetensi (</w:t>
      </w:r>
      <w:r w:rsidRPr="004C584F">
        <w:rPr>
          <w:rFonts w:ascii="Helvetica" w:hAnsi="Helvetica" w:cs="Helvetica"/>
          <w:i/>
          <w:iCs/>
          <w:color w:val="273540"/>
          <w:sz w:val="24"/>
          <w:szCs w:val="24"/>
          <w:lang w:val="id-ID" w:eastAsia="id-ID"/>
        </w:rPr>
        <w:t>mastery learning</w:t>
      </w: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t>)?</w:t>
      </w:r>
    </w:p>
    <w:p w14:paraId="187FDB02" w14:textId="77777777" w:rsidR="004C584F" w:rsidRPr="004C584F" w:rsidRDefault="004C584F" w:rsidP="004C584F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1"/>
          <w:szCs w:val="21"/>
          <w:lang w:val="id-ID" w:eastAsia="id-ID"/>
        </w:rPr>
      </w:pP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t>Menurut Anda, bagaimana sebaiknya pengelolaan berbagai model pembelajaran di SMK, seperti PBL, PjBL, TeFa, Kelas Industri, Kelas Kewirausahaan, dan PKL, agar benar-benar mendukung kebutuhan murid untuk mencapai penguasaan kompetensi secara bertahap (</w:t>
      </w:r>
      <w:r w:rsidRPr="004C584F">
        <w:rPr>
          <w:rFonts w:ascii="Helvetica" w:hAnsi="Helvetica" w:cs="Helvetica"/>
          <w:i/>
          <w:iCs/>
          <w:color w:val="273540"/>
          <w:sz w:val="24"/>
          <w:szCs w:val="24"/>
          <w:lang w:val="id-ID" w:eastAsia="id-ID"/>
        </w:rPr>
        <w:t>mastery learnin</w:t>
      </w: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t>g) sekaligus memberikan pengalaman belajar yang autentik dan imersif sesuai dengan dunia kerja?</w:t>
      </w:r>
    </w:p>
    <w:p w14:paraId="7C0196EB" w14:textId="77777777" w:rsidR="004C584F" w:rsidRPr="004C584F" w:rsidRDefault="004C584F" w:rsidP="004C584F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1"/>
          <w:szCs w:val="21"/>
          <w:lang w:val="id-ID" w:eastAsia="id-ID"/>
        </w:rPr>
      </w:pP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t>Jika kelak Anda menjadi guru di SMK:</w:t>
      </w:r>
    </w:p>
    <w:p w14:paraId="6407A23D" w14:textId="77777777" w:rsidR="004C584F" w:rsidRPr="004C584F" w:rsidRDefault="004C584F" w:rsidP="004C584F">
      <w:pPr>
        <w:numPr>
          <w:ilvl w:val="0"/>
          <w:numId w:val="3"/>
        </w:numPr>
        <w:ind w:left="2190"/>
        <w:jc w:val="both"/>
        <w:rPr>
          <w:rFonts w:ascii="Helvetica" w:hAnsi="Helvetica" w:cs="Helvetica"/>
          <w:color w:val="273540"/>
          <w:sz w:val="21"/>
          <w:szCs w:val="21"/>
          <w:lang w:val="id-ID" w:eastAsia="id-ID"/>
        </w:rPr>
      </w:pPr>
    </w:p>
    <w:p w14:paraId="13E7FB85" w14:textId="77777777" w:rsidR="004C584F" w:rsidRPr="004C584F" w:rsidRDefault="004C584F" w:rsidP="004C584F">
      <w:pPr>
        <w:numPr>
          <w:ilvl w:val="1"/>
          <w:numId w:val="3"/>
        </w:numPr>
        <w:spacing w:before="100" w:beforeAutospacing="1" w:after="100" w:afterAutospacing="1"/>
        <w:ind w:left="2190"/>
        <w:jc w:val="both"/>
        <w:rPr>
          <w:rFonts w:ascii="Helvetica" w:hAnsi="Helvetica" w:cs="Helvetica"/>
          <w:color w:val="273540"/>
          <w:sz w:val="21"/>
          <w:szCs w:val="21"/>
          <w:lang w:val="id-ID" w:eastAsia="id-ID"/>
        </w:rPr>
      </w:pP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t>Bagaimana strategi Anda dalam mengelola pembelajaran yang menuntut pemenuhan elemen dari suatu Capaian Pembelajaran (CP) secara bertahap dan tuntas sebelum memasuki mata pelajaran KIK dan PKL?</w:t>
      </w:r>
    </w:p>
    <w:p w14:paraId="45A8CC5F" w14:textId="77777777" w:rsidR="004C584F" w:rsidRPr="004C584F" w:rsidRDefault="004C584F" w:rsidP="004C584F">
      <w:pPr>
        <w:numPr>
          <w:ilvl w:val="1"/>
          <w:numId w:val="3"/>
        </w:numPr>
        <w:spacing w:before="100" w:beforeAutospacing="1" w:after="100" w:afterAutospacing="1"/>
        <w:ind w:left="2190"/>
        <w:jc w:val="both"/>
        <w:rPr>
          <w:rFonts w:ascii="Helvetica" w:hAnsi="Helvetica" w:cs="Helvetica"/>
          <w:color w:val="273540"/>
          <w:sz w:val="21"/>
          <w:szCs w:val="21"/>
          <w:lang w:val="id-ID" w:eastAsia="id-ID"/>
        </w:rPr>
      </w:pPr>
      <w:r w:rsidRPr="004C584F">
        <w:rPr>
          <w:rFonts w:ascii="Helvetica" w:hAnsi="Helvetica" w:cs="Helvetica"/>
          <w:color w:val="273540"/>
          <w:sz w:val="24"/>
          <w:szCs w:val="24"/>
          <w:lang w:val="id-ID" w:eastAsia="id-ID"/>
        </w:rPr>
        <w:t>Bagaimana Anda akan melaksanakan pembelajaran dengan model PjBL dalam konteks projek maupun TeFa agar menjadi pengalaman belajar yang imersif, kontekstual dan bermakna?</w:t>
      </w:r>
    </w:p>
    <w:p w14:paraId="3E87B045" w14:textId="77777777" w:rsidR="001C7B93" w:rsidRDefault="001C7B93">
      <w:pPr>
        <w:spacing w:before="29" w:line="360" w:lineRule="auto"/>
        <w:ind w:left="113" w:right="73"/>
        <w:jc w:val="both"/>
        <w:rPr>
          <w:rFonts w:ascii="Arial" w:eastAsia="Arial" w:hAnsi="Arial" w:cs="Arial"/>
          <w:sz w:val="24"/>
          <w:szCs w:val="24"/>
        </w:rPr>
      </w:pPr>
    </w:p>
    <w:sectPr w:rsidR="001C7B93">
      <w:pgSz w:w="11920" w:h="16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83287"/>
    <w:multiLevelType w:val="multilevel"/>
    <w:tmpl w:val="2A9E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E3A3F"/>
    <w:multiLevelType w:val="multilevel"/>
    <w:tmpl w:val="AA4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F37AB"/>
    <w:multiLevelType w:val="multilevel"/>
    <w:tmpl w:val="A05EC97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70690720">
    <w:abstractNumId w:val="2"/>
  </w:num>
  <w:num w:numId="2" w16cid:durableId="614140817">
    <w:abstractNumId w:val="0"/>
  </w:num>
  <w:num w:numId="3" w16cid:durableId="2090422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B93"/>
    <w:rsid w:val="001C7B93"/>
    <w:rsid w:val="004C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,"/>
  <w:listSeparator w:val=";"/>
  <w14:docId w14:val="6385DBEA"/>
  <w15:docId w15:val="{37AA5531-8395-4732-B32E-19D8859A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2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2026-08-06T00:02:00Z</dcterms:created>
  <dcterms:modified xsi:type="dcterms:W3CDTF">2026-08-06T00:03:00Z</dcterms:modified>
</cp:coreProperties>
</file>