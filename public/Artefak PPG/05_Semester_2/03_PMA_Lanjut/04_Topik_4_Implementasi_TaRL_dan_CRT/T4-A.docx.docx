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C93B" w14:textId="30606301" w:rsidR="00E75EB6" w:rsidRDefault="00000000">
      <w:pPr>
        <w:spacing w:before="62"/>
        <w:ind w:left="1892" w:right="189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enge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K</w:t>
      </w:r>
    </w:p>
    <w:p w14:paraId="1CCAB29B" w14:textId="77777777" w:rsidR="00E75EB6" w:rsidRDefault="00E75EB6">
      <w:pPr>
        <w:spacing w:before="7" w:line="120" w:lineRule="exact"/>
        <w:rPr>
          <w:sz w:val="13"/>
          <w:szCs w:val="13"/>
        </w:rPr>
      </w:pPr>
    </w:p>
    <w:p w14:paraId="27329371" w14:textId="77777777" w:rsidR="00E75EB6" w:rsidRDefault="00000000">
      <w:pPr>
        <w:ind w:left="562" w:right="56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Praktik TaRL,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 Proy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raw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14:paraId="5A4F1331" w14:textId="77777777" w:rsidR="00E75EB6" w:rsidRDefault="00E75EB6">
      <w:pPr>
        <w:spacing w:before="9" w:line="120" w:lineRule="exact"/>
        <w:rPr>
          <w:sz w:val="13"/>
          <w:szCs w:val="13"/>
        </w:rPr>
      </w:pPr>
    </w:p>
    <w:p w14:paraId="26A02109" w14:textId="77777777" w:rsidR="00E75EB6" w:rsidRDefault="00000000">
      <w:pPr>
        <w:spacing w:line="260" w:lineRule="exact"/>
        <w:ind w:left="3553" w:right="355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position w:val="-1"/>
          <w:sz w:val="24"/>
          <w:szCs w:val="24"/>
        </w:rPr>
        <w:t>r 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jeksi</w:t>
      </w:r>
    </w:p>
    <w:p w14:paraId="68200EC3" w14:textId="77777777" w:rsidR="00E75EB6" w:rsidRDefault="00E75EB6">
      <w:pPr>
        <w:spacing w:before="8" w:line="120" w:lineRule="exact"/>
        <w:rPr>
          <w:sz w:val="12"/>
          <w:szCs w:val="12"/>
        </w:rPr>
      </w:pPr>
    </w:p>
    <w:p w14:paraId="30E34D65" w14:textId="77777777" w:rsidR="00E75EB6" w:rsidRDefault="00E75EB6">
      <w:pPr>
        <w:spacing w:line="200" w:lineRule="exact"/>
      </w:pPr>
    </w:p>
    <w:p w14:paraId="1B1CED84" w14:textId="77777777" w:rsidR="00E75EB6" w:rsidRDefault="00E75EB6">
      <w:pPr>
        <w:spacing w:line="200" w:lineRule="exact"/>
      </w:pPr>
    </w:p>
    <w:p w14:paraId="3FD0A1EB" w14:textId="77777777" w:rsidR="00E75EB6" w:rsidRDefault="00000000">
      <w:pPr>
        <w:spacing w:before="29" w:line="360" w:lineRule="auto"/>
        <w:ind w:left="336" w:right="293"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Pro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ram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ik K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 (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KR)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 Ia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ike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tif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lo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gua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siap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dun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7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 ini,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XI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r: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rawa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ikan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sin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jeksi.</w:t>
      </w:r>
    </w:p>
    <w:p w14:paraId="41E07A5B" w14:textId="77777777" w:rsidR="00E75EB6" w:rsidRDefault="00000000">
      <w:pPr>
        <w:spacing w:before="5" w:line="360" w:lineRule="auto"/>
        <w:ind w:left="336" w:right="295"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 S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men</w:t>
      </w:r>
      <w:r>
        <w:rPr>
          <w:rFonts w:ascii="Arial" w:eastAsia="Arial" w:hAnsi="Arial" w:cs="Arial"/>
          <w:sz w:val="24"/>
          <w:szCs w:val="24"/>
        </w:rPr>
        <w:t>jalin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res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s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k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las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2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du</w:t>
      </w:r>
      <w:r>
        <w:rPr>
          <w:rFonts w:ascii="Arial" w:eastAsia="Arial" w:hAnsi="Arial" w:cs="Arial"/>
          <w:i/>
          <w:sz w:val="24"/>
          <w:szCs w:val="24"/>
        </w:rPr>
        <w:t>stri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Di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sini,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rkes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raktik la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 in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it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kst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: Te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Fa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ry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>TeFa),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Lea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ing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(PjB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),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las </w:t>
      </w:r>
      <w:r>
        <w:rPr>
          <w:rFonts w:ascii="Arial" w:eastAsia="Arial" w:hAnsi="Arial" w:cs="Arial"/>
          <w:spacing w:val="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Prakt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(P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).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siap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end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i. </w:t>
      </w:r>
      <w:r>
        <w:rPr>
          <w:rFonts w:ascii="Arial" w:eastAsia="Arial" w:hAnsi="Arial" w:cs="Arial"/>
          <w:b/>
          <w:sz w:val="24"/>
          <w:szCs w:val="24"/>
        </w:rPr>
        <w:t>K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ndi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Ke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s</w:t>
      </w:r>
    </w:p>
    <w:p w14:paraId="5BC2C18F" w14:textId="77777777" w:rsidR="00E75EB6" w:rsidRDefault="00000000">
      <w:pPr>
        <w:spacing w:before="5" w:line="360" w:lineRule="auto"/>
        <w:ind w:left="336" w:right="295"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 xml:space="preserve">rti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ias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am</w:t>
      </w:r>
      <w:r>
        <w:rPr>
          <w:rFonts w:ascii="Arial" w:eastAsia="Arial" w:hAnsi="Arial" w:cs="Arial"/>
          <w:sz w:val="24"/>
          <w:szCs w:val="24"/>
        </w:rPr>
        <w:t>. 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rbiasa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tu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(s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 c</w:t>
      </w:r>
      <w:r>
        <w:rPr>
          <w:rFonts w:ascii="Arial" w:eastAsia="Arial" w:hAnsi="Arial" w:cs="Arial"/>
          <w:spacing w:val="1"/>
          <w:sz w:val="24"/>
          <w:szCs w:val="24"/>
        </w:rPr>
        <w:t>epa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lur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),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sz w:val="24"/>
          <w:szCs w:val="24"/>
        </w:rPr>
        <w:t>rn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 xml:space="preserve">ci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2"/>
          <w:sz w:val="24"/>
          <w:szCs w:val="24"/>
        </w:rPr>
        <w:t>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>e 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gh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Le</w:t>
      </w:r>
      <w:r>
        <w:rPr>
          <w:rFonts w:ascii="Arial" w:eastAsia="Arial" w:hAnsi="Arial" w:cs="Arial"/>
          <w:i/>
          <w:sz w:val="24"/>
          <w:szCs w:val="24"/>
        </w:rPr>
        <w:t>v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RL)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wal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raktik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iskusi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ob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rvasi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ong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sin.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Hasil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ya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iga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l: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7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14:paraId="5988763F" w14:textId="77777777" w:rsidR="00E75EB6" w:rsidRDefault="00000000">
      <w:pPr>
        <w:spacing w:before="5"/>
        <w:ind w:left="33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nde</w:t>
      </w:r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tan </w:t>
      </w:r>
      <w:r>
        <w:rPr>
          <w:rFonts w:ascii="Arial" w:eastAsia="Arial" w:hAnsi="Arial" w:cs="Arial"/>
          <w:b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mb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j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632D2CEB" w14:textId="77777777" w:rsidR="00E75EB6" w:rsidRDefault="00E75EB6">
      <w:pPr>
        <w:spacing w:before="7" w:line="120" w:lineRule="exact"/>
        <w:rPr>
          <w:sz w:val="13"/>
          <w:szCs w:val="13"/>
        </w:rPr>
      </w:pPr>
    </w:p>
    <w:p w14:paraId="57213200" w14:textId="77777777" w:rsidR="00E75EB6" w:rsidRDefault="00000000">
      <w:pPr>
        <w:spacing w:line="360" w:lineRule="auto"/>
        <w:ind w:left="336" w:right="3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tu</w:t>
      </w:r>
      <w:r>
        <w:rPr>
          <w:rFonts w:ascii="Arial" w:eastAsia="Arial" w:hAnsi="Arial" w:cs="Arial"/>
          <w:sz w:val="24"/>
          <w:szCs w:val="24"/>
        </w:rPr>
        <w:t xml:space="preserve">k   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 xml:space="preserve">t  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ran    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eb</w:t>
      </w:r>
      <w:r>
        <w:rPr>
          <w:rFonts w:ascii="Arial" w:eastAsia="Arial" w:hAnsi="Arial" w:cs="Arial"/>
          <w:sz w:val="24"/>
          <w:szCs w:val="24"/>
        </w:rPr>
        <w:t xml:space="preserve">ih   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  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k    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aga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l:</w:t>
      </w:r>
    </w:p>
    <w:p w14:paraId="2F8802CB" w14:textId="77777777" w:rsidR="00E75EB6" w:rsidRDefault="00000000">
      <w:pPr>
        <w:tabs>
          <w:tab w:val="left" w:pos="1040"/>
        </w:tabs>
        <w:spacing w:before="1" w:line="360" w:lineRule="auto"/>
        <w:ind w:left="1056" w:right="620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>Te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ry </w:t>
      </w:r>
      <w:r>
        <w:rPr>
          <w:rFonts w:ascii="Arial" w:eastAsia="Arial" w:hAnsi="Arial" w:cs="Arial"/>
          <w:spacing w:val="-1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 xml:space="preserve">TeFa): murid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lah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epe</w:t>
      </w:r>
      <w:r>
        <w:rPr>
          <w:rFonts w:ascii="Arial" w:eastAsia="Arial" w:hAnsi="Arial" w:cs="Arial"/>
          <w:sz w:val="24"/>
          <w:szCs w:val="24"/>
        </w:rPr>
        <w:t xml:space="preserve">rti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he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t, SO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0FDFE297" w14:textId="77777777" w:rsidR="00E75EB6" w:rsidRDefault="00000000">
      <w:pPr>
        <w:spacing w:before="5"/>
        <w:ind w:left="696"/>
        <w:rPr>
          <w:rFonts w:ascii="Arial" w:eastAsia="Arial" w:hAnsi="Arial" w:cs="Arial"/>
          <w:sz w:val="24"/>
          <w:szCs w:val="24"/>
        </w:rPr>
        <w:sectPr w:rsidR="00E75EB6">
          <w:type w:val="continuous"/>
          <w:pgSz w:w="11920" w:h="16840"/>
          <w:pgMar w:top="14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 xml:space="preserve">●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Project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rni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(PjB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):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3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mot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jeksi</w:t>
      </w:r>
    </w:p>
    <w:p w14:paraId="1B048137" w14:textId="28378683" w:rsidR="00E75EB6" w:rsidRDefault="00000000">
      <w:pPr>
        <w:spacing w:before="62" w:line="359" w:lineRule="auto"/>
        <w:ind w:left="1056" w:right="12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lastRenderedPageBreak/>
        <w:t>men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i 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eg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r,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lomp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 me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les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ikan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16DDE3F7" w14:textId="77777777" w:rsidR="00E75EB6" w:rsidRDefault="00000000">
      <w:pPr>
        <w:tabs>
          <w:tab w:val="left" w:pos="1040"/>
        </w:tabs>
        <w:spacing w:before="6" w:line="360" w:lineRule="auto"/>
        <w:ind w:left="1056" w:right="348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tik,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ta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gh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iaya jasa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res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sik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6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i 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597F2B0F" w14:textId="77777777" w:rsidR="00E75EB6" w:rsidRDefault="00000000">
      <w:pPr>
        <w:tabs>
          <w:tab w:val="left" w:pos="1040"/>
        </w:tabs>
        <w:spacing w:before="2" w:line="360" w:lineRule="auto"/>
        <w:ind w:left="1056" w:right="298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las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tik</w:t>
      </w:r>
      <w:r>
        <w:rPr>
          <w:rFonts w:ascii="Arial" w:eastAsia="Arial" w:hAnsi="Arial" w:cs="Arial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rukt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res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 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nda</w:t>
      </w:r>
      <w:r>
        <w:rPr>
          <w:rFonts w:ascii="Arial" w:eastAsia="Arial" w:hAnsi="Arial" w:cs="Arial"/>
          <w:sz w:val="24"/>
          <w:szCs w:val="24"/>
        </w:rPr>
        <w:t>r k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sio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l.</w:t>
      </w:r>
    </w:p>
    <w:p w14:paraId="7EA3BE5B" w14:textId="77777777" w:rsidR="00E75EB6" w:rsidRDefault="00000000">
      <w:pPr>
        <w:tabs>
          <w:tab w:val="left" w:pos="1040"/>
        </w:tabs>
        <w:spacing w:before="1" w:line="360" w:lineRule="auto"/>
        <w:ind w:left="1056" w:right="301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 xml:space="preserve">Praktik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a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(PK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):  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d   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wa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iuji k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li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tika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res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up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</w:p>
    <w:p w14:paraId="6ACA9614" w14:textId="77777777" w:rsidR="00E75EB6" w:rsidRDefault="00000000">
      <w:pPr>
        <w:spacing w:before="5"/>
        <w:ind w:left="336" w:right="252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ner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3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 C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>T (</w:t>
      </w:r>
      <w:r>
        <w:rPr>
          <w:rFonts w:ascii="Arial" w:eastAsia="Arial" w:hAnsi="Arial" w:cs="Arial"/>
          <w:b/>
          <w:spacing w:val="-1"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>ultura</w:t>
      </w:r>
      <w:r>
        <w:rPr>
          <w:rFonts w:ascii="Arial" w:eastAsia="Arial" w:hAnsi="Arial" w:cs="Arial"/>
          <w:b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ly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sz w:val="24"/>
          <w:szCs w:val="24"/>
        </w:rPr>
        <w:t>pons</w:t>
      </w:r>
      <w:r>
        <w:rPr>
          <w:rFonts w:ascii="Arial" w:eastAsia="Arial" w:hAnsi="Arial" w:cs="Arial"/>
          <w:b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v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ac</w:t>
      </w:r>
      <w:r>
        <w:rPr>
          <w:rFonts w:ascii="Arial" w:eastAsia="Arial" w:hAnsi="Arial" w:cs="Arial"/>
          <w:b/>
          <w:sz w:val="24"/>
          <w:szCs w:val="24"/>
        </w:rPr>
        <w:t>hing)</w:t>
      </w:r>
    </w:p>
    <w:p w14:paraId="78EC6231" w14:textId="77777777" w:rsidR="00E75EB6" w:rsidRDefault="00E75EB6">
      <w:pPr>
        <w:spacing w:before="7" w:line="120" w:lineRule="exact"/>
        <w:rPr>
          <w:sz w:val="13"/>
          <w:szCs w:val="13"/>
        </w:rPr>
      </w:pPr>
    </w:p>
    <w:p w14:paraId="1F7FE56B" w14:textId="77777777" w:rsidR="00E75EB6" w:rsidRDefault="00000000">
      <w:pPr>
        <w:spacing w:line="360" w:lineRule="auto"/>
        <w:ind w:left="336" w:right="296"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ada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wa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bu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 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rbiasa 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isti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pu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isti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”.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ud</w:t>
      </w:r>
      <w:r>
        <w:rPr>
          <w:rFonts w:ascii="Arial" w:eastAsia="Arial" w:hAnsi="Arial" w:cs="Arial"/>
          <w:sz w:val="24"/>
          <w:szCs w:val="24"/>
        </w:rPr>
        <w:t xml:space="preserve">ian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itk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isti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istilah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i.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lain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mbe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k</w:t>
      </w:r>
      <w:r>
        <w:rPr>
          <w:rFonts w:ascii="Arial" w:eastAsia="Arial" w:hAnsi="Arial" w:cs="Arial"/>
          <w:spacing w:val="1"/>
          <w:sz w:val="24"/>
          <w:szCs w:val="24"/>
        </w:rPr>
        <w:t>ep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laman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ri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u k</w:t>
      </w:r>
      <w:r>
        <w:rPr>
          <w:rFonts w:ascii="Arial" w:eastAsia="Arial" w:hAnsi="Arial" w:cs="Arial"/>
          <w:spacing w:val="1"/>
          <w:sz w:val="24"/>
          <w:szCs w:val="24"/>
        </w:rPr>
        <w:t>om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lu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hu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ung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tr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ini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jar.</w:t>
      </w:r>
    </w:p>
    <w:p w14:paraId="0890F7D7" w14:textId="77777777" w:rsidR="00E75EB6" w:rsidRDefault="00000000">
      <w:pPr>
        <w:spacing w:before="5"/>
        <w:ind w:left="336" w:right="608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As</w:t>
      </w:r>
      <w:r>
        <w:rPr>
          <w:rFonts w:ascii="Arial" w:eastAsia="Arial" w:hAnsi="Arial" w:cs="Arial"/>
          <w:b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sz w:val="24"/>
          <w:szCs w:val="24"/>
        </w:rPr>
        <w:t>m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Au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ik</w:t>
      </w:r>
    </w:p>
    <w:p w14:paraId="3C80AEE6" w14:textId="77777777" w:rsidR="00E75EB6" w:rsidRDefault="00E75EB6">
      <w:pPr>
        <w:spacing w:before="7" w:line="120" w:lineRule="exact"/>
        <w:rPr>
          <w:sz w:val="13"/>
          <w:szCs w:val="13"/>
        </w:rPr>
      </w:pPr>
    </w:p>
    <w:p w14:paraId="2FC28572" w14:textId="77777777" w:rsidR="00E75EB6" w:rsidRDefault="00000000">
      <w:pPr>
        <w:spacing w:line="360" w:lineRule="auto"/>
        <w:ind w:left="336" w:right="30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tik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dun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:</w:t>
      </w:r>
    </w:p>
    <w:p w14:paraId="548642BA" w14:textId="77777777" w:rsidR="00E75EB6" w:rsidRDefault="00000000">
      <w:pPr>
        <w:tabs>
          <w:tab w:val="left" w:pos="1040"/>
        </w:tabs>
        <w:spacing w:before="1" w:line="360" w:lineRule="auto"/>
        <w:ind w:left="1056" w:right="594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>As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wal: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 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laman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</w:p>
    <w:p w14:paraId="3DBAAB05" w14:textId="77777777" w:rsidR="00E75EB6" w:rsidRDefault="00000000">
      <w:pPr>
        <w:tabs>
          <w:tab w:val="left" w:pos="1040"/>
        </w:tabs>
        <w:spacing w:before="1" w:line="360" w:lineRule="auto"/>
        <w:ind w:left="1056" w:right="464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>As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tif: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ang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ti </w:t>
      </w:r>
      <w:r>
        <w:rPr>
          <w:rFonts w:ascii="Arial" w:eastAsia="Arial" w:hAnsi="Arial" w:cs="Arial"/>
          <w:spacing w:val="1"/>
          <w:sz w:val="24"/>
          <w:szCs w:val="24"/>
        </w:rPr>
        <w:t>ob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rvasi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raktik,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refl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ksi,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si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lomp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k.</w:t>
      </w:r>
    </w:p>
    <w:p w14:paraId="3D3FA34D" w14:textId="77777777" w:rsidR="00E75EB6" w:rsidRDefault="00000000">
      <w:pPr>
        <w:tabs>
          <w:tab w:val="left" w:pos="1040"/>
        </w:tabs>
        <w:spacing w:before="1" w:line="360" w:lineRule="auto"/>
        <w:ind w:left="1056" w:right="568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●</w:t>
      </w:r>
      <w:r>
        <w:rPr>
          <w:rFonts w:ascii="Arial" w:eastAsia="Arial" w:hAnsi="Arial" w:cs="Arial"/>
          <w:sz w:val="24"/>
          <w:szCs w:val="24"/>
        </w:rPr>
        <w:tab/>
        <w:t>As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tif: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u</w:t>
      </w:r>
      <w:r>
        <w:rPr>
          <w:rFonts w:ascii="Arial" w:eastAsia="Arial" w:hAnsi="Arial" w:cs="Arial"/>
          <w:sz w:val="24"/>
          <w:szCs w:val="24"/>
        </w:rPr>
        <w:t>ji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raktik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rus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rb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iki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rh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mo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 inj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ksi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 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i.</w:t>
      </w:r>
    </w:p>
    <w:p w14:paraId="4D689B8F" w14:textId="77777777" w:rsidR="00E75EB6" w:rsidRDefault="00000000">
      <w:pPr>
        <w:spacing w:before="5" w:line="359" w:lineRule="auto"/>
        <w:ind w:left="336" w:right="2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str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h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ngu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 ke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-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is: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mun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 k</w:t>
      </w:r>
      <w:r>
        <w:rPr>
          <w:rFonts w:ascii="Arial" w:eastAsia="Arial" w:hAnsi="Arial" w:cs="Arial"/>
          <w:spacing w:val="1"/>
          <w:sz w:val="24"/>
          <w:szCs w:val="24"/>
        </w:rPr>
        <w:t>epa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mpa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ha</w:t>
      </w:r>
      <w:r>
        <w:rPr>
          <w:rFonts w:ascii="Arial" w:eastAsia="Arial" w:hAnsi="Arial" w:cs="Arial"/>
          <w:sz w:val="24"/>
          <w:szCs w:val="24"/>
        </w:rPr>
        <w:t>sil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ep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4124ADF1" w14:textId="77777777" w:rsidR="00E75EB6" w:rsidRDefault="00000000">
      <w:pPr>
        <w:spacing w:before="5"/>
        <w:ind w:left="336" w:right="5972"/>
        <w:jc w:val="both"/>
        <w:rPr>
          <w:rFonts w:ascii="Arial" w:eastAsia="Arial" w:hAnsi="Arial" w:cs="Arial"/>
          <w:sz w:val="24"/>
          <w:szCs w:val="24"/>
        </w:rPr>
        <w:sectPr w:rsidR="00E75EB6">
          <w:pgSz w:w="11920" w:h="16840"/>
          <w:pgMar w:top="1480" w:right="1680" w:bottom="280" w:left="16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Ha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il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mb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j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</w:p>
    <w:p w14:paraId="3731CD18" w14:textId="1217A6A2" w:rsidR="00E75EB6" w:rsidRDefault="00000000">
      <w:pPr>
        <w:spacing w:before="62" w:line="359" w:lineRule="auto"/>
        <w:ind w:left="336" w:right="296"/>
        <w:jc w:val="both"/>
        <w:rPr>
          <w:rFonts w:ascii="Arial" w:eastAsia="Arial" w:hAnsi="Arial" w:cs="Arial"/>
          <w:sz w:val="24"/>
          <w:szCs w:val="24"/>
        </w:rPr>
      </w:pPr>
      <w:r>
        <w:lastRenderedPageBreak/>
        <w:pict w14:anchorId="21E7D1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1.8pt;margin-top:749.4pt;width:657.25pt;height:91.8pt;z-index:-251658240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strat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lev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wal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lai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>men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uga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me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z w:val="24"/>
          <w:szCs w:val="24"/>
        </w:rPr>
        <w:t>ir ti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han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is,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mb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ann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 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ras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k,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rpik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ia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ah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wa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</w:p>
    <w:p w14:paraId="0C95E3B2" w14:textId="77777777" w:rsidR="00E75EB6" w:rsidRDefault="00000000">
      <w:pPr>
        <w:spacing w:before="5" w:line="360" w:lineRule="auto"/>
        <w:ind w:left="336" w:right="29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mud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lak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refl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ksi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gu</w:t>
      </w:r>
      <w:r>
        <w:rPr>
          <w:rFonts w:ascii="Arial" w:eastAsia="Arial" w:hAnsi="Arial" w:cs="Arial"/>
          <w:sz w:val="24"/>
          <w:szCs w:val="24"/>
        </w:rPr>
        <w:t>ru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rukt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i. Ia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ri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wa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T,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ode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jar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le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ih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 relev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eh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gg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ti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han</w:t>
      </w:r>
      <w:r>
        <w:rPr>
          <w:rFonts w:ascii="Arial" w:eastAsia="Arial" w:hAnsi="Arial" w:cs="Arial"/>
          <w:sz w:val="24"/>
          <w:szCs w:val="24"/>
        </w:rPr>
        <w:t>ya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8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i ju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 xml:space="preserve">stri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tif.</w:t>
      </w:r>
    </w:p>
    <w:sectPr w:rsidR="00E75EB6">
      <w:pgSz w:w="11920" w:h="16840"/>
      <w:pgMar w:top="14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A3D06"/>
    <w:multiLevelType w:val="multilevel"/>
    <w:tmpl w:val="A2CC0C8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962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B6"/>
    <w:rsid w:val="00201DBB"/>
    <w:rsid w:val="00E7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FA368FF"/>
  <w15:docId w15:val="{996AFA34-9EBB-47B5-86E1-0D83158A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2026-08-10T14:11:00Z</dcterms:created>
  <dcterms:modified xsi:type="dcterms:W3CDTF">2026-08-10T14:12:00Z</dcterms:modified>
</cp:coreProperties>
</file>