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Default ContentType="image/jpg" Extension="jpg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spacing w:before="60"/>
        <w:ind w:left="3760" w:right="3775"/>
      </w:pPr>
      <w:r>
        <w:rPr>
          <w:rFonts w:ascii="Times New Roman" w:cs="Times New Roman" w:eastAsia="Times New Roman" w:hAnsi="Times New Roman"/>
          <w:b/>
          <w:spacing w:val="-4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OPIK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1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10" w:line="140" w:lineRule="exact"/>
      </w:pPr>
      <w:r>
        <w:rPr>
          <w:sz w:val="15"/>
          <w:szCs w:val="15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ind w:left="241" w:right="255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1.C.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Diskusi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Pemecahan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Kasus: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Kolaborasi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Menyusun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Asesmen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-18"/>
          <w:w w:val="100"/>
          <w:sz w:val="24"/>
          <w:szCs w:val="24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wal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ind w:left="1788" w:right="1803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Berbasis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Desain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Universal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(DUP)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6" w:line="220" w:lineRule="exact"/>
      </w:pPr>
      <w:r>
        <w:rPr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ind w:left="2076" w:right="2090"/>
      </w:pP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Diajukan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memenuhi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tugas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mata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kuliah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10" w:line="140" w:lineRule="exact"/>
      </w:pPr>
      <w:r>
        <w:rPr>
          <w:sz w:val="15"/>
          <w:szCs w:val="15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ind w:left="1738" w:right="1753"/>
      </w:pP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Mendalam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Asesmen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Lanjut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SMK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2"/>
          <w:szCs w:val="12"/>
        </w:rPr>
        <w:jc w:val="left"/>
        <w:spacing w:before="6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2900"/>
      </w:pPr>
      <w:r>
        <w:pict>
          <v:shape style="width:137.25pt;height:134.25pt" type="#_x0000_t75">
            <v:imagedata o:title="" r:id="rId4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4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spacing w:line="379" w:lineRule="auto"/>
        <w:ind w:left="2553" w:right="2593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Disusun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Oleh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Kelompok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1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Ahmad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Nursyifa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(NIM.2530712)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Budi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Elnursa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(NIM.2530682)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spacing w:before="6" w:line="379" w:lineRule="auto"/>
        <w:ind w:left="2408" w:right="2448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Farid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-17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aufik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Nugraha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(NIM.2530705)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Fikri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(NIM.2530703)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="220" w:lineRule="exact"/>
      </w:pPr>
      <w:r>
        <w:rPr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spacing w:line="379" w:lineRule="auto"/>
        <w:ind w:left="1927" w:right="1942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PROGRAM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STUDI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INFORM</w:t>
      </w:r>
      <w:r>
        <w:rPr>
          <w:rFonts w:ascii="Times New Roman" w:cs="Times New Roman" w:eastAsia="Times New Roman" w:hAnsi="Times New Roman"/>
          <w:b/>
          <w:spacing w:val="-18"/>
          <w:w w:val="100"/>
          <w:sz w:val="24"/>
          <w:szCs w:val="24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TIKA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PENDIDIKAN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PROFESI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UNIVERSI</w:t>
      </w:r>
      <w:r>
        <w:rPr>
          <w:rFonts w:ascii="Times New Roman" w:cs="Times New Roman" w:eastAsia="Times New Roman" w:hAnsi="Times New Roman"/>
          <w:b/>
          <w:spacing w:val="-18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PENDIDIKAN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INDONESIA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spacing w:before="6"/>
        <w:ind w:left="3995" w:right="4009"/>
        <w:sectPr>
          <w:type w:val="continuous"/>
          <w:pgSz w:h="16840" w:w="11920"/>
          <w:pgMar w:bottom="280" w:left="1680" w:right="1680" w:top="1380"/>
        </w:sectPr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2026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60"/>
        <w:ind w:left="10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b/>
          <w:spacing w:val="7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Kasus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1: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Ketidakselarasan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Metode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Karakteristik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55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1.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Identifikasi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Masalah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firstLine="360" w:left="640" w:right="77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Masalah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utama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dalam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Kasus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1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adalah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ketidakselarasan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antara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desain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digunakan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Adit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keragaman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karakteristik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kompetensi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keahlian,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tuntutan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dunia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masing-masing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program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keahlian.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Adit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menerapkan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materi,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metode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ceramah,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lembar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tertulis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sama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seluruh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demi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efisiensi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pengelolaan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pembelajaran.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Pendekatan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menunjukkan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bahwa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masih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berpusat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belum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mempertimbangkan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kebutuhan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secara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kontekstual.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before="5" w:line="360" w:lineRule="auto"/>
        <w:ind w:firstLine="360" w:left="640" w:right="77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-17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Boga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-17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eknik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Kendaraan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Ringan,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misalnya,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membutuhkan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dekat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kegiatan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praktik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dapur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bengkel.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Sebaliknya,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Akuntansi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membutuhkan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kasus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transaksi,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dokumen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keuangan,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serta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pengambilan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keputusan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bisnis.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Ketika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konteks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relevan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bidang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keahlian,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sulit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membangun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pemahaman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bermakna.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Kondisi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tersebut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berdampak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rendahnya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motivasi,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keterlibatan,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disiplin,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hasil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before="5" w:line="360" w:lineRule="auto"/>
        <w:ind w:firstLine="360" w:left="640" w:right="77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Selain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itu,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Adit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belum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memiliki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data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memadai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mengenai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kemampuan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awal,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pengalaman,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minat,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serta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kebutuhan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Akibatnya,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menentukan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bentuk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dukungan,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tingkat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tantangan,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aktivitas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sesuai.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Situasi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juga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menghambat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munculnya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agenc</w:t>
      </w:r>
      <w:r>
        <w:rPr>
          <w:rFonts w:ascii="Times New Roman" w:cs="Times New Roman" w:eastAsia="Times New Roman" w:hAnsi="Times New Roman"/>
          <w:spacing w:val="-16"/>
          <w:w w:val="100"/>
          <w:sz w:val="24"/>
          <w:szCs w:val="24"/>
        </w:rPr>
        <w:t>y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ownership,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voice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dalam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55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2.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Alternatif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Penyelesaian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tbl>
      <w:tblPr>
        <w:tblW w:type="auto" w:w="0"/>
        <w:tblLook w:val="01E0"/>
        <w:jc w:val="left"/>
        <w:tblInd w:type="dxa" w:w="580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1060"/>
        </w:trPr>
        <w:tc>
          <w:tcPr>
            <w:tcW w:type="dxa" w:w="220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FF9900" w:val="clear"/>
          </w:tcPr>
          <w:p>
            <w:pPr>
              <w:rPr>
                <w:sz w:val="11"/>
                <w:szCs w:val="11"/>
              </w:rPr>
              <w:jc w:val="left"/>
              <w:spacing w:before="9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233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Alternatif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strategi</w:t>
            </w:r>
          </w:p>
        </w:tc>
        <w:tc>
          <w:tcPr>
            <w:tcW w:type="dxa" w:w="196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FF9900" w:val="clear"/>
          </w:tcPr>
          <w:p>
            <w:pPr>
              <w:rPr>
                <w:sz w:val="11"/>
                <w:szCs w:val="11"/>
              </w:rPr>
              <w:jc w:val="left"/>
              <w:spacing w:before="9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98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Bentuk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penerapan</w:t>
            </w:r>
          </w:p>
        </w:tc>
        <w:tc>
          <w:tcPr>
            <w:tcW w:type="dxa" w:w="214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FF9900" w:val="clear"/>
          </w:tcPr>
          <w:p>
            <w:pPr>
              <w:rPr>
                <w:sz w:val="11"/>
                <w:szCs w:val="11"/>
              </w:rPr>
              <w:jc w:val="left"/>
              <w:spacing w:before="9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56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Kelebihan</w:t>
            </w:r>
          </w:p>
        </w:tc>
        <w:tc>
          <w:tcPr>
            <w:tcW w:type="dxa" w:w="224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FF9900" w:val="clear"/>
          </w:tcPr>
          <w:p>
            <w:pPr>
              <w:rPr>
                <w:sz w:val="11"/>
                <w:szCs w:val="11"/>
              </w:rPr>
              <w:jc w:val="left"/>
              <w:spacing w:before="9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line="360" w:lineRule="auto"/>
              <w:ind w:hanging="543" w:left="839" w:right="25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Kekurangan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atau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risiko</w:t>
            </w:r>
          </w:p>
        </w:tc>
      </w:tr>
      <w:tr>
        <w:trPr>
          <w:trHeight w:hRule="exact" w:val="470"/>
        </w:trPr>
        <w:tc>
          <w:tcPr>
            <w:tcW w:type="dxa" w:w="220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before="2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Pembelajaran</w:t>
            </w:r>
          </w:p>
        </w:tc>
        <w:tc>
          <w:tcPr>
            <w:tcW w:type="dxa" w:w="196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before="2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Guru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memetakan</w:t>
            </w:r>
          </w:p>
        </w:tc>
        <w:tc>
          <w:tcPr>
            <w:tcW w:type="dxa" w:w="214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before="2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Pembelajaran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lebih</w:t>
            </w:r>
          </w:p>
        </w:tc>
        <w:tc>
          <w:tcPr>
            <w:tcW w:type="dxa" w:w="224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before="2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Membutuhkan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berdiferensiasi</w:t>
            </w:r>
          </w:p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kesiapan,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minat,</w:t>
            </w:r>
          </w:p>
        </w:tc>
        <w:tc>
          <w:tcPr>
            <w:tcW w:type="dxa" w:w="21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adaptif;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murid</w:t>
            </w:r>
          </w:p>
        </w:tc>
        <w:tc>
          <w:tcPr>
            <w:tcW w:type="dxa" w:w="22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waktu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perencanaan,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berbasis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asesmen</w:t>
            </w:r>
          </w:p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pengalaman,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</w:p>
        </w:tc>
        <w:tc>
          <w:tcPr>
            <w:tcW w:type="dxa" w:w="21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pemula</w:t>
            </w:r>
          </w:p>
        </w:tc>
        <w:tc>
          <w:tcPr>
            <w:tcW w:type="dxa" w:w="22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variasi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aktivitas,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awal</w:t>
            </w:r>
          </w:p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keterampilan</w:t>
            </w:r>
          </w:p>
        </w:tc>
        <w:tc>
          <w:tcPr>
            <w:tcW w:type="dxa" w:w="21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memperoleh</w:t>
            </w:r>
          </w:p>
        </w:tc>
        <w:tc>
          <w:tcPr>
            <w:tcW w:type="dxa" w:w="22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serta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pengelolaan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awal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melalui</w:t>
            </w:r>
          </w:p>
        </w:tc>
        <w:tc>
          <w:tcPr>
            <w:tcW w:type="dxa" w:w="21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dukungan;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murid</w:t>
            </w:r>
          </w:p>
        </w:tc>
        <w:tc>
          <w:tcPr>
            <w:tcW w:type="dxa" w:w="22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kelas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ascii="Times New Roman" w:cs="Times New Roman" w:eastAsia="Times New Roman" w:hAnsi="Times New Roman"/>
                <w:spacing w:val="6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yang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lebih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observasi,</w:t>
            </w:r>
          </w:p>
        </w:tc>
        <w:tc>
          <w:tcPr>
            <w:tcW w:type="dxa" w:w="21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yang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 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siap</w:t>
            </w:r>
          </w:p>
        </w:tc>
        <w:tc>
          <w:tcPr>
            <w:tcW w:type="dxa" w:w="22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cermat.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diskusi,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tugas</w:t>
            </w:r>
          </w:p>
        </w:tc>
        <w:tc>
          <w:tcPr>
            <w:tcW w:type="dxa" w:w="21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memperoleh</w:t>
            </w:r>
          </w:p>
        </w:tc>
        <w:tc>
          <w:tcPr>
            <w:tcW w:type="dxa" w:w="22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diagnostik,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atau</w:t>
            </w:r>
          </w:p>
        </w:tc>
        <w:tc>
          <w:tcPr>
            <w:tcW w:type="dxa" w:w="21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pengayaan;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guru</w:t>
            </w:r>
          </w:p>
        </w:tc>
        <w:tc>
          <w:tcPr>
            <w:tcW w:type="dxa" w:w="22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praktik</w:t>
            </w:r>
          </w:p>
        </w:tc>
        <w:tc>
          <w:tcPr>
            <w:tcW w:type="dxa" w:w="21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dapat</w:t>
            </w:r>
          </w:p>
        </w:tc>
        <w:tc>
          <w:tcPr>
            <w:tcW w:type="dxa" w:w="22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</w:tr>
      <w:tr>
        <w:trPr>
          <w:trHeight w:hRule="exact" w:val="578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sederhana.</w:t>
            </w:r>
          </w:p>
        </w:tc>
        <w:tc>
          <w:tcPr>
            <w:tcW w:type="dxa" w:w="214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menyesuaikan</w:t>
            </w:r>
          </w:p>
        </w:tc>
        <w:tc>
          <w:tcPr>
            <w:tcW w:type="dxa" w:w="224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</w:tr>
    </w:tbl>
    <w:p>
      <w:pPr>
        <w:sectPr>
          <w:pgSz w:h="16840" w:w="11920"/>
          <w:pgMar w:bottom="280" w:left="1340" w:right="1340" w:top="1380"/>
        </w:sectPr>
      </w:pPr>
    </w:p>
    <w:p>
      <w:pPr>
        <w:rPr>
          <w:sz w:val="10"/>
          <w:szCs w:val="10"/>
        </w:rPr>
        <w:jc w:val="left"/>
        <w:spacing w:line="100" w:lineRule="exact"/>
      </w:pPr>
      <w:r>
        <w:rPr>
          <w:sz w:val="10"/>
          <w:szCs w:val="10"/>
        </w:rPr>
      </w:r>
    </w:p>
    <w:tbl>
      <w:tblPr>
        <w:tblW w:type="auto" w:w="0"/>
        <w:tblLook w:val="01E0"/>
        <w:jc w:val="left"/>
        <w:tblInd w:type="dxa" w:w="240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458"/>
        </w:trPr>
        <w:tc>
          <w:tcPr>
            <w:tcW w:type="dxa" w:w="1405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795"/>
            <w:tcBorders>
              <w:top w:color="000000" w:space="0" w:sz="8" w:val="single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4100"/>
            <w:gridSpan w:val="2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00"/>
              <w:ind w:left="205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konteks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tugas</w:t>
            </w:r>
          </w:p>
        </w:tc>
        <w:tc>
          <w:tcPr>
            <w:tcW w:type="dxa" w:w="143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810"/>
            <w:tcBorders>
              <w:top w:color="000000" w:space="0" w:sz="8" w:val="single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/>
        </w:tc>
      </w:tr>
      <w:tr>
        <w:trPr>
          <w:trHeight w:hRule="exact" w:val="582"/>
        </w:trPr>
        <w:tc>
          <w:tcPr>
            <w:tcW w:type="dxa" w:w="1405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auto" w:space="0" w:sz="6" w:val="nil"/>
            </w:tcBorders>
          </w:tcPr>
          <w:p/>
        </w:tc>
        <w:tc>
          <w:tcPr>
            <w:tcW w:type="dxa" w:w="795"/>
            <w:tcBorders>
              <w:top w:color="auto" w:space="0" w:sz="6" w:val="nil"/>
              <w:left w:color="auto" w:space="0" w:sz="6" w:val="nil"/>
              <w:bottom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4100"/>
            <w:gridSpan w:val="2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205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dengan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jurusan.</w:t>
            </w:r>
          </w:p>
        </w:tc>
        <w:tc>
          <w:tcPr>
            <w:tcW w:type="dxa" w:w="143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auto" w:space="0" w:sz="6" w:val="nil"/>
            </w:tcBorders>
          </w:tcPr>
          <w:p/>
        </w:tc>
        <w:tc>
          <w:tcPr>
            <w:tcW w:type="dxa" w:w="810"/>
            <w:tcBorders>
              <w:top w:color="auto" w:space="0" w:sz="6" w:val="nil"/>
              <w:left w:color="auto" w:space="0" w:sz="6" w:val="nil"/>
              <w:bottom w:color="000000" w:space="0" w:sz="8" w:val="single"/>
              <w:right w:color="000000" w:space="0" w:sz="8" w:val="single"/>
            </w:tcBorders>
          </w:tcPr>
          <w:p/>
        </w:tc>
      </w:tr>
      <w:tr>
        <w:trPr>
          <w:trHeight w:hRule="exact" w:val="471"/>
        </w:trPr>
        <w:tc>
          <w:tcPr>
            <w:tcW w:type="dxa" w:w="2200"/>
            <w:gridSpan w:val="2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before="3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Pembelajaran</w:t>
            </w:r>
          </w:p>
        </w:tc>
        <w:tc>
          <w:tcPr>
            <w:tcW w:type="dxa" w:w="196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before="3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Murid</w:t>
            </w:r>
          </w:p>
        </w:tc>
        <w:tc>
          <w:tcPr>
            <w:tcW w:type="dxa" w:w="214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before="3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Menghubungkan</w:t>
            </w:r>
          </w:p>
        </w:tc>
        <w:tc>
          <w:tcPr>
            <w:tcW w:type="dxa" w:w="2240"/>
            <w:gridSpan w:val="2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before="3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Memerlukan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waktu,</w:t>
            </w:r>
          </w:p>
        </w:tc>
      </w:tr>
      <w:tr>
        <w:trPr>
          <w:trHeight w:hRule="exact" w:val="414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berbasis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proyek</w:t>
            </w:r>
          </w:p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mengerjakan</w:t>
            </w:r>
          </w:p>
        </w:tc>
        <w:tc>
          <w:tcPr>
            <w:tcW w:type="dxa" w:w="438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teori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dengan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alat,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bahan,</w:t>
            </w:r>
          </w:p>
        </w:tc>
      </w:tr>
      <w:tr>
        <w:trPr>
          <w:trHeight w:hRule="exact" w:val="414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kontekstual</w:t>
            </w:r>
          </w:p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proyek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yang</w:t>
            </w:r>
          </w:p>
        </w:tc>
        <w:tc>
          <w:tcPr>
            <w:tcW w:type="dxa" w:w="438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praktik;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         </w:t>
            </w:r>
            <w:r>
              <w:rPr>
                <w:rFonts w:ascii="Times New Roman" w:cs="Times New Roman" w:eastAsia="Times New Roman" w:hAnsi="Times New Roman"/>
                <w:spacing w:val="19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koordinasi,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serta</w:t>
            </w:r>
          </w:p>
        </w:tc>
      </w:tr>
      <w:tr>
        <w:trPr>
          <w:trHeight w:hRule="exact" w:val="414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(</w:t>
            </w:r>
            <w:r>
              <w:rPr>
                <w:rFonts w:ascii="Times New Roman" w:cs="Times New Roman" w:eastAsia="Times New Roman" w:hAnsi="Times New Roman"/>
                <w:i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ascii="Times New Roman" w:cs="Times New Roman" w:eastAsia="Times New Roman" w:hAnsi="Times New Roman"/>
                <w:i/>
                <w:spacing w:val="-9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i/>
                <w:spacing w:val="0"/>
                <w:w w:val="100"/>
                <w:sz w:val="24"/>
                <w:szCs w:val="24"/>
              </w:rPr>
              <w:t>oject-Based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berkaitan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dengan</w:t>
            </w:r>
          </w:p>
        </w:tc>
        <w:tc>
          <w:tcPr>
            <w:tcW w:type="dxa" w:w="438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mengembangkan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ascii="Times New Roman" w:cs="Times New Roman" w:eastAsia="Times New Roman" w:hAnsi="Times New Roman"/>
                <w:spacing w:val="26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rubrik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penilaian</w:t>
            </w:r>
          </w:p>
        </w:tc>
      </w:tr>
      <w:tr>
        <w:trPr>
          <w:trHeight w:hRule="exact" w:val="414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5"/>
            </w:pPr>
            <w:r>
              <w:rPr>
                <w:rFonts w:ascii="Times New Roman" w:cs="Times New Roman" w:eastAsia="Times New Roman" w:hAnsi="Times New Roman"/>
                <w:i/>
                <w:spacing w:val="0"/>
                <w:w w:val="100"/>
                <w:sz w:val="24"/>
                <w:szCs w:val="24"/>
              </w:rPr>
              <w:t>Learning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)</w:t>
            </w:r>
          </w:p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kompetensi</w:t>
            </w:r>
          </w:p>
        </w:tc>
        <w:tc>
          <w:tcPr>
            <w:tcW w:type="dxa" w:w="438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kreativitas,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    </w:t>
            </w:r>
            <w:r>
              <w:rPr>
                <w:rFonts w:ascii="Times New Roman" w:cs="Times New Roman" w:eastAsia="Times New Roman" w:hAns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yang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jelas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agar</w:t>
            </w:r>
          </w:p>
        </w:tc>
      </w:tr>
      <w:tr>
        <w:trPr>
          <w:trHeight w:hRule="exact" w:val="414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keahlian,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seperti</w:t>
            </w:r>
          </w:p>
        </w:tc>
        <w:tc>
          <w:tcPr>
            <w:tcW w:type="dxa" w:w="438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kolaborasi,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    </w:t>
            </w:r>
            <w:r>
              <w:rPr>
                <w:rFonts w:ascii="Times New Roman" w:cs="Times New Roman" w:eastAsia="Times New Roman" w:hAns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penilaian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tetap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adil.</w:t>
            </w:r>
          </w:p>
        </w:tc>
      </w:tr>
      <w:tr>
        <w:trPr>
          <w:trHeight w:hRule="exact" w:val="414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produk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makanan,</w:t>
            </w:r>
          </w:p>
        </w:tc>
        <w:tc>
          <w:tcPr>
            <w:tcW w:type="dxa" w:w="438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komunikasi,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</w:p>
        </w:tc>
      </w:tr>
      <w:tr>
        <w:trPr>
          <w:trHeight w:hRule="exact" w:val="414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pembukuan</w:t>
            </w:r>
          </w:p>
        </w:tc>
        <w:tc>
          <w:tcPr>
            <w:tcW w:type="dxa" w:w="438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kemampuan</w:t>
            </w:r>
          </w:p>
        </w:tc>
      </w:tr>
      <w:tr>
        <w:trPr>
          <w:trHeight w:hRule="exact" w:val="414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usaha,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desain</w:t>
            </w:r>
          </w:p>
        </w:tc>
        <w:tc>
          <w:tcPr>
            <w:tcW w:type="dxa" w:w="438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pemecahan</w:t>
            </w:r>
          </w:p>
        </w:tc>
      </w:tr>
      <w:tr>
        <w:trPr>
          <w:trHeight w:hRule="exact" w:val="414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promosi,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atau</w:t>
            </w:r>
          </w:p>
        </w:tc>
        <w:tc>
          <w:tcPr>
            <w:tcW w:type="dxa" w:w="438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masalah.</w:t>
            </w:r>
          </w:p>
        </w:tc>
      </w:tr>
      <w:tr>
        <w:trPr>
          <w:trHeight w:hRule="exact" w:val="414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analisis</w:t>
            </w:r>
          </w:p>
        </w:tc>
        <w:tc>
          <w:tcPr>
            <w:tcW w:type="dxa" w:w="438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</w:tr>
      <w:tr>
        <w:trPr>
          <w:trHeight w:hRule="exact" w:val="589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kendaraan.</w:t>
            </w:r>
          </w:p>
        </w:tc>
        <w:tc>
          <w:tcPr>
            <w:tcW w:type="dxa" w:w="4380"/>
            <w:gridSpan w:val="3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</w:tr>
      <w:tr>
        <w:trPr>
          <w:trHeight w:hRule="exact" w:val="463"/>
        </w:trPr>
        <w:tc>
          <w:tcPr>
            <w:tcW w:type="dxa" w:w="2200"/>
            <w:gridSpan w:val="2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Simulasi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kerja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</w:p>
        </w:tc>
        <w:tc>
          <w:tcPr>
            <w:tcW w:type="dxa" w:w="196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Guru</w:t>
            </w:r>
          </w:p>
        </w:tc>
        <w:tc>
          <w:tcPr>
            <w:tcW w:type="dxa" w:w="214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Lebih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realistis,</w:t>
            </w:r>
          </w:p>
        </w:tc>
        <w:tc>
          <w:tcPr>
            <w:tcW w:type="dxa" w:w="143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00"/>
            </w:pPr>
            <w:r>
              <w:rPr>
                <w:rFonts w:ascii="Times New Roman" w:cs="Times New Roman" w:eastAsia="Times New Roman" w:hAnsi="Times New Roman"/>
                <w:spacing w:val="-17"/>
                <w:w w:val="100"/>
                <w:sz w:val="24"/>
                <w:szCs w:val="24"/>
              </w:rPr>
              <w:t>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erbatas</w:t>
            </w:r>
          </w:p>
        </w:tc>
        <w:tc>
          <w:tcPr>
            <w:tcW w:type="dxa" w:w="810"/>
            <w:tcBorders>
              <w:top w:color="000000" w:space="0" w:sz="8" w:val="single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6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2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oleh</w:t>
            </w:r>
          </w:p>
        </w:tc>
      </w:tr>
      <w:tr>
        <w:trPr>
          <w:trHeight w:hRule="exact" w:val="414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studi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kasus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autentik</w:t>
            </w:r>
          </w:p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menggunakan</w:t>
            </w:r>
          </w:p>
        </w:tc>
        <w:tc>
          <w:tcPr>
            <w:tcW w:type="dxa" w:w="21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membantu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murid</w:t>
            </w:r>
          </w:p>
        </w:tc>
        <w:tc>
          <w:tcPr>
            <w:tcW w:type="dxa" w:w="143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fasilitas,</w:t>
            </w:r>
          </w:p>
        </w:tc>
        <w:tc>
          <w:tcPr>
            <w:tcW w:type="dxa" w:w="81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2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jumlah</w:t>
            </w:r>
          </w:p>
        </w:tc>
      </w:tr>
      <w:tr>
        <w:trPr>
          <w:trHeight w:hRule="exact" w:val="414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skenario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dunia</w:t>
            </w:r>
          </w:p>
        </w:tc>
        <w:tc>
          <w:tcPr>
            <w:tcW w:type="dxa" w:w="21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memahami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manfaat</w:t>
            </w:r>
          </w:p>
        </w:tc>
        <w:tc>
          <w:tcPr>
            <w:tcW w:type="dxa" w:w="143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murid,</w:t>
            </w:r>
          </w:p>
        </w:tc>
        <w:tc>
          <w:tcPr>
            <w:tcW w:type="dxa" w:w="81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waktu</w:t>
            </w:r>
          </w:p>
        </w:tc>
      </w:tr>
      <w:tr>
        <w:trPr>
          <w:trHeight w:hRule="exact" w:val="414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kerja,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misalnya</w:t>
            </w:r>
          </w:p>
        </w:tc>
        <w:tc>
          <w:tcPr>
            <w:tcW w:type="dxa" w:w="21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materi,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</w:p>
        </w:tc>
        <w:tc>
          <w:tcPr>
            <w:tcW w:type="dxa" w:w="143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praktik,</w:t>
            </w:r>
          </w:p>
        </w:tc>
        <w:tc>
          <w:tcPr>
            <w:tcW w:type="dxa" w:w="81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24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serta</w:t>
            </w:r>
          </w:p>
        </w:tc>
      </w:tr>
      <w:tr>
        <w:trPr>
          <w:trHeight w:hRule="exact" w:val="414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pelayanan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tamu</w:t>
            </w:r>
          </w:p>
        </w:tc>
        <w:tc>
          <w:tcPr>
            <w:tcW w:type="dxa" w:w="21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mengembangkan</w:t>
            </w:r>
          </w:p>
        </w:tc>
        <w:tc>
          <w:tcPr>
            <w:tcW w:type="dxa" w:w="143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kemampuan</w:t>
            </w:r>
          </w:p>
        </w:tc>
        <w:tc>
          <w:tcPr>
            <w:tcW w:type="dxa" w:w="81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258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guru</w:t>
            </w:r>
          </w:p>
        </w:tc>
      </w:tr>
      <w:tr>
        <w:trPr>
          <w:trHeight w:hRule="exact" w:val="414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hotel,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6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pencatatan</w:t>
            </w:r>
          </w:p>
        </w:tc>
        <w:tc>
          <w:tcPr>
            <w:tcW w:type="dxa" w:w="21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sikap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profesional.</w:t>
            </w:r>
          </w:p>
        </w:tc>
        <w:tc>
          <w:tcPr>
            <w:tcW w:type="dxa" w:w="143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menyusun</w:t>
            </w:r>
          </w:p>
        </w:tc>
        <w:tc>
          <w:tcPr>
            <w:tcW w:type="dxa" w:w="81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62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kasus</w:t>
            </w:r>
          </w:p>
        </w:tc>
      </w:tr>
      <w:tr>
        <w:trPr>
          <w:trHeight w:hRule="exact" w:val="414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transaksi,</w:t>
            </w:r>
          </w:p>
        </w:tc>
        <w:tc>
          <w:tcPr>
            <w:tcW w:type="dxa" w:w="21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43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 w:right="-2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yang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relevan.</w:t>
            </w:r>
          </w:p>
        </w:tc>
        <w:tc>
          <w:tcPr>
            <w:tcW w:type="dxa" w:w="81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/>
        </w:tc>
      </w:tr>
      <w:tr>
        <w:trPr>
          <w:trHeight w:hRule="exact" w:val="414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prosedur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bengkel,</w:t>
            </w:r>
          </w:p>
        </w:tc>
        <w:tc>
          <w:tcPr>
            <w:tcW w:type="dxa" w:w="21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43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81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/>
        </w:tc>
      </w:tr>
      <w:tr>
        <w:trPr>
          <w:trHeight w:hRule="exact" w:val="414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atau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standar</w:t>
            </w:r>
          </w:p>
        </w:tc>
        <w:tc>
          <w:tcPr>
            <w:tcW w:type="dxa" w:w="21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43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81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/>
        </w:tc>
      </w:tr>
      <w:tr>
        <w:trPr>
          <w:trHeight w:hRule="exact" w:val="585"/>
        </w:trPr>
        <w:tc>
          <w:tcPr>
            <w:tcW w:type="dxa" w:w="2200"/>
            <w:gridSpan w:val="2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196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keamanan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dapu</w:t>
            </w:r>
            <w:r>
              <w:rPr>
                <w:rFonts w:ascii="Times New Roman" w:cs="Times New Roman" w:eastAsia="Times New Roman" w:hAnsi="Times New Roman"/>
                <w:spacing w:val="-13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type="dxa" w:w="214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143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auto" w:space="0" w:sz="6" w:val="nil"/>
            </w:tcBorders>
          </w:tcPr>
          <w:p/>
        </w:tc>
        <w:tc>
          <w:tcPr>
            <w:tcW w:type="dxa" w:w="810"/>
            <w:tcBorders>
              <w:top w:color="auto" w:space="0" w:sz="6" w:val="nil"/>
              <w:left w:color="auto" w:space="0" w:sz="6" w:val="nil"/>
              <w:bottom w:color="000000" w:space="0" w:sz="8" w:val="single"/>
              <w:right w:color="000000" w:space="0" w:sz="8" w:val="single"/>
            </w:tcBorders>
          </w:tcPr>
          <w:p/>
        </w:tc>
      </w:tr>
      <w:tr>
        <w:trPr>
          <w:trHeight w:hRule="exact" w:val="468"/>
        </w:trPr>
        <w:tc>
          <w:tcPr>
            <w:tcW w:type="dxa" w:w="1405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>
            <w:pPr>
              <w:rPr>
                <w:sz w:val="11"/>
                <w:szCs w:val="11"/>
              </w:rPr>
              <w:jc w:val="left"/>
              <w:spacing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Penerapan</w:t>
            </w:r>
          </w:p>
        </w:tc>
        <w:tc>
          <w:tcPr>
            <w:tcW w:type="dxa" w:w="2755"/>
            <w:gridSpan w:val="2"/>
            <w:tcBorders>
              <w:top w:color="000000" w:space="0" w:sz="8" w:val="single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4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Desain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Materi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disajikan</w:t>
            </w:r>
          </w:p>
        </w:tc>
        <w:tc>
          <w:tcPr>
            <w:tcW w:type="dxa" w:w="214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Mengakomodasi</w:t>
            </w:r>
          </w:p>
        </w:tc>
        <w:tc>
          <w:tcPr>
            <w:tcW w:type="dxa" w:w="2240"/>
            <w:gridSpan w:val="2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Guru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perlu</w:t>
            </w:r>
          </w:p>
        </w:tc>
      </w:tr>
      <w:tr>
        <w:trPr>
          <w:trHeight w:hRule="exact" w:val="414"/>
        </w:trPr>
        <w:tc>
          <w:tcPr>
            <w:tcW w:type="dxa" w:w="1405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Universal</w:t>
            </w:r>
          </w:p>
        </w:tc>
        <w:tc>
          <w:tcPr>
            <w:tcW w:type="dxa" w:w="2755"/>
            <w:gridSpan w:val="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33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untuk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melalui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teks,</w:t>
            </w:r>
          </w:p>
        </w:tc>
        <w:tc>
          <w:tcPr>
            <w:tcW w:type="dxa" w:w="438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keragaman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cara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3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menyiapkan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media</w:t>
            </w:r>
          </w:p>
        </w:tc>
      </w:tr>
      <w:tr>
        <w:trPr>
          <w:trHeight w:hRule="exact" w:val="414"/>
        </w:trPr>
        <w:tc>
          <w:tcPr>
            <w:tcW w:type="dxa" w:w="1405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5" w:right="-52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Pembelajaran</w:t>
            </w:r>
          </w:p>
        </w:tc>
        <w:tc>
          <w:tcPr>
            <w:tcW w:type="dxa" w:w="2755"/>
            <w:gridSpan w:val="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video,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gamba</w:t>
            </w:r>
            <w:r>
              <w:rPr>
                <w:rFonts w:ascii="Times New Roman" w:cs="Times New Roman" w:eastAsia="Times New Roman" w:hAnsi="Times New Roman"/>
                <w:spacing w:val="-10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,</w:t>
            </w:r>
          </w:p>
        </w:tc>
        <w:tc>
          <w:tcPr>
            <w:tcW w:type="dxa" w:w="438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belajar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36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yang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lebih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bervariasi</w:t>
            </w:r>
          </w:p>
        </w:tc>
      </w:tr>
      <w:tr>
        <w:trPr>
          <w:trHeight w:hRule="exact" w:val="414"/>
        </w:trPr>
        <w:tc>
          <w:tcPr>
            <w:tcW w:type="dxa" w:w="1405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(DUP)</w:t>
            </w:r>
          </w:p>
        </w:tc>
        <w:tc>
          <w:tcPr>
            <w:tcW w:type="dxa" w:w="2755"/>
            <w:gridSpan w:val="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demonstrasi,</w:t>
            </w:r>
          </w:p>
        </w:tc>
        <w:tc>
          <w:tcPr>
            <w:tcW w:type="dxa" w:w="438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mendorong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   </w:t>
            </w:r>
            <w:r>
              <w:rPr>
                <w:rFonts w:ascii="Times New Roman" w:cs="Times New Roman" w:eastAsia="Times New Roman" w:hAns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memastikan</w:t>
            </w:r>
          </w:p>
        </w:tc>
      </w:tr>
      <w:tr>
        <w:trPr>
          <w:trHeight w:hRule="exact" w:val="414"/>
        </w:trPr>
        <w:tc>
          <w:tcPr>
            <w:tcW w:type="dxa" w:w="1405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2755"/>
            <w:gridSpan w:val="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komponen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nyata,</w:t>
            </w:r>
          </w:p>
        </w:tc>
        <w:tc>
          <w:tcPr>
            <w:tcW w:type="dxa" w:w="438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pembelajaran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yang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semua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pilihan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tetap</w:t>
            </w:r>
          </w:p>
        </w:tc>
      </w:tr>
      <w:tr>
        <w:trPr>
          <w:trHeight w:hRule="exact" w:val="414"/>
        </w:trPr>
        <w:tc>
          <w:tcPr>
            <w:tcW w:type="dxa" w:w="1405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2755"/>
            <w:gridSpan w:val="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simulasi;</w:t>
            </w:r>
          </w:p>
        </w:tc>
        <w:tc>
          <w:tcPr>
            <w:tcW w:type="dxa" w:w="438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inklusif.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        </w:t>
            </w:r>
            <w:r>
              <w:rPr>
                <w:rFonts w:ascii="Times New Roman" w:cs="Times New Roman" w:eastAsia="Times New Roman" w:hAns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mengarah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pada</w:t>
            </w:r>
          </w:p>
        </w:tc>
      </w:tr>
      <w:tr>
        <w:trPr>
          <w:trHeight w:hRule="exact" w:val="582"/>
        </w:trPr>
        <w:tc>
          <w:tcPr>
            <w:tcW w:type="dxa" w:w="1405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auto" w:space="0" w:sz="6" w:val="nil"/>
            </w:tcBorders>
          </w:tcPr>
          <w:p/>
        </w:tc>
        <w:tc>
          <w:tcPr>
            <w:tcW w:type="dxa" w:w="2755"/>
            <w:gridSpan w:val="2"/>
            <w:tcBorders>
              <w:top w:color="auto" w:space="0" w:sz="6" w:val="nil"/>
              <w:left w:color="auto" w:space="0" w:sz="6" w:val="nil"/>
              <w:bottom w:color="000000" w:space="0" w:sz="8" w:val="single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murid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diberi</w:t>
            </w:r>
          </w:p>
        </w:tc>
        <w:tc>
          <w:tcPr>
            <w:tcW w:type="dxa" w:w="4380"/>
            <w:gridSpan w:val="3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224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tujuan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kompetensi</w:t>
            </w:r>
          </w:p>
        </w:tc>
      </w:tr>
    </w:tbl>
    <w:p>
      <w:pPr>
        <w:sectPr>
          <w:pgSz w:h="16840" w:w="11920"/>
          <w:pgMar w:bottom="280" w:left="1680" w:right="1340" w:top="1360"/>
        </w:sectPr>
      </w:pPr>
    </w:p>
    <w:p>
      <w:pPr>
        <w:rPr>
          <w:sz w:val="10"/>
          <w:szCs w:val="10"/>
        </w:rPr>
        <w:jc w:val="left"/>
        <w:spacing w:line="100" w:lineRule="exact"/>
      </w:pPr>
      <w:r>
        <w:rPr>
          <w:sz w:val="10"/>
          <w:szCs w:val="10"/>
        </w:rPr>
      </w:r>
    </w:p>
    <w:tbl>
      <w:tblPr>
        <w:tblW w:type="auto" w:w="0"/>
        <w:tblLook w:val="01E0"/>
        <w:jc w:val="left"/>
        <w:tblInd w:type="dxa" w:w="580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458"/>
        </w:trPr>
        <w:tc>
          <w:tcPr>
            <w:tcW w:type="dxa" w:w="220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424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00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pilihan</w:t>
            </w:r>
          </w:p>
        </w:tc>
        <w:tc>
          <w:tcPr>
            <w:tcW w:type="dxa" w:w="536"/>
            <w:tcBorders>
              <w:top w:color="000000" w:space="0" w:sz="8" w:val="single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00"/>
              <w:ind w:left="18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cara</w:t>
            </w:r>
          </w:p>
        </w:tc>
        <w:tc>
          <w:tcPr>
            <w:tcW w:type="dxa" w:w="4380"/>
            <w:gridSpan w:val="2"/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00"/>
              <w:ind w:left="224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yang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sama.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424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 w:right="-38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menunjukkan</w:t>
            </w:r>
          </w:p>
        </w:tc>
        <w:tc>
          <w:tcPr>
            <w:tcW w:type="dxa" w:w="536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4380"/>
            <w:gridSpan w:val="2"/>
            <w:vMerge w:val=""/>
            <w:tcBorders>
              <w:left w:color="000000" w:space="0" w:sz="8" w:val="single"/>
              <w:right w:color="000000" w:space="0" w:sz="8" w:val="single"/>
            </w:tcBorders>
          </w:tcPr>
          <w:p/>
        </w:tc>
      </w:tr>
      <w:tr>
        <w:trPr>
          <w:trHeight w:hRule="exact" w:val="588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1424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pemahaman.</w:t>
            </w:r>
          </w:p>
        </w:tc>
        <w:tc>
          <w:tcPr>
            <w:tcW w:type="dxa" w:w="536"/>
            <w:tcBorders>
              <w:top w:color="auto" w:space="0" w:sz="6" w:val="nil"/>
              <w:left w:color="auto" w:space="0" w:sz="6" w:val="nil"/>
              <w:bottom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4380"/>
            <w:gridSpan w:val="2"/>
            <w:vMerge w:val="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</w:tr>
      <w:tr>
        <w:trPr>
          <w:trHeight w:hRule="exact" w:val="465"/>
        </w:trPr>
        <w:tc>
          <w:tcPr>
            <w:tcW w:type="dxa" w:w="220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7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Kolaborasi</w:t>
            </w:r>
          </w:p>
        </w:tc>
        <w:tc>
          <w:tcPr>
            <w:tcW w:type="dxa" w:w="1960"/>
            <w:gridSpan w:val="2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7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Guru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menyusun</w:t>
            </w:r>
          </w:p>
        </w:tc>
        <w:tc>
          <w:tcPr>
            <w:tcW w:type="dxa" w:w="214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7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9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Meningkatkan</w:t>
            </w:r>
          </w:p>
        </w:tc>
        <w:tc>
          <w:tcPr>
            <w:tcW w:type="dxa" w:w="2240"/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7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line="360" w:lineRule="auto"/>
              <w:ind w:left="100" w:right="852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Memerlukan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koordinasi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lintasguru,</w:t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both"/>
              <w:spacing w:before="5" w:line="360" w:lineRule="auto"/>
              <w:ind w:left="100" w:right="56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kesepakatan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jadwal,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dukungan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manajemen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sekolah.</w:t>
            </w:r>
          </w:p>
        </w:tc>
      </w:tr>
      <w:tr>
        <w:trPr>
          <w:trHeight w:hRule="exact" w:val="414"/>
        </w:trPr>
        <w:tc>
          <w:tcPr>
            <w:tcW w:type="dxa" w:w="416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perencanaan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dengan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43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konteks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tugas</w:t>
            </w:r>
          </w:p>
        </w:tc>
        <w:tc>
          <w:tcPr>
            <w:tcW w:type="dxa" w:w="2140"/>
            <w:vMerge w:val="restart"/>
            <w:tcBorders>
              <w:top w:color="auto" w:space="0" w:sz="6" w:val="nil"/>
              <w:left w:color="000000" w:space="0" w:sz="8" w:val="single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 w:line="360" w:lineRule="auto"/>
              <w:ind w:left="95" w:right="52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relevansi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materi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terhadap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kebutuhan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kompetensi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kerja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memperkuat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keterhubungan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antarbidang.</w:t>
            </w:r>
          </w:p>
        </w:tc>
        <w:tc>
          <w:tcPr>
            <w:tcW w:type="dxa" w:w="2240"/>
            <w:vMerge w:val=""/>
            <w:tcBorders>
              <w:left w:color="000000" w:space="0" w:sz="8" w:val="single"/>
              <w:right w:color="000000" w:space="0" w:sz="8" w:val="single"/>
            </w:tcBorders>
          </w:tcPr>
          <w:p/>
        </w:tc>
      </w:tr>
      <w:tr>
        <w:trPr>
          <w:trHeight w:hRule="exact" w:val="414"/>
        </w:trPr>
        <w:tc>
          <w:tcPr>
            <w:tcW w:type="dxa" w:w="416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guru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produktif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atau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bersama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guru</w:t>
            </w:r>
          </w:p>
        </w:tc>
        <w:tc>
          <w:tcPr>
            <w:tcW w:type="dxa" w:w="2140"/>
            <w:vMerge w:val=""/>
            <w:tcBorders>
              <w:left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2240"/>
            <w:vMerge w:val=""/>
            <w:tcBorders>
              <w:left w:color="000000" w:space="0" w:sz="8" w:val="single"/>
              <w:right w:color="000000" w:space="0" w:sz="8" w:val="single"/>
            </w:tcBorders>
          </w:tcPr>
          <w:p/>
        </w:tc>
      </w:tr>
      <w:tr>
        <w:trPr>
          <w:trHeight w:hRule="exact" w:val="414"/>
        </w:trPr>
        <w:tc>
          <w:tcPr>
            <w:tcW w:type="dxa" w:w="416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mitra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industri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 </w:t>
            </w:r>
            <w:r>
              <w:rPr>
                <w:rFonts w:ascii="Times New Roman" w:cs="Times New Roman" w:eastAsia="Times New Roman" w:hAnsi="Times New Roman"/>
                <w:spacing w:val="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kejuruan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lain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atau</w:t>
            </w:r>
          </w:p>
        </w:tc>
        <w:tc>
          <w:tcPr>
            <w:tcW w:type="dxa" w:w="2140"/>
            <w:vMerge w:val=""/>
            <w:tcBorders>
              <w:left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2240"/>
            <w:vMerge w:val=""/>
            <w:tcBorders>
              <w:left w:color="000000" w:space="0" w:sz="8" w:val="single"/>
              <w:right w:color="000000" w:space="0" w:sz="8" w:val="single"/>
            </w:tcBorders>
          </w:tcPr>
          <w:p/>
        </w:tc>
      </w:tr>
      <w:tr>
        <w:trPr>
          <w:trHeight w:hRule="exact" w:val="414"/>
        </w:trPr>
        <w:tc>
          <w:tcPr>
            <w:tcW w:type="dxa" w:w="416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22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memperoleh</w:t>
            </w:r>
          </w:p>
        </w:tc>
        <w:tc>
          <w:tcPr>
            <w:tcW w:type="dxa" w:w="2140"/>
            <w:vMerge w:val=""/>
            <w:tcBorders>
              <w:left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2240"/>
            <w:vMerge w:val=""/>
            <w:tcBorders>
              <w:left w:color="000000" w:space="0" w:sz="8" w:val="single"/>
              <w:right w:color="000000" w:space="0" w:sz="8" w:val="single"/>
            </w:tcBorders>
          </w:tcPr>
          <w:p/>
        </w:tc>
      </w:tr>
      <w:tr>
        <w:trPr>
          <w:trHeight w:hRule="exact" w:val="414"/>
        </w:trPr>
        <w:tc>
          <w:tcPr>
            <w:tcW w:type="dxa" w:w="4160"/>
            <w:gridSpan w:val="3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22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masukan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dari</w:t>
            </w:r>
          </w:p>
        </w:tc>
        <w:tc>
          <w:tcPr>
            <w:tcW w:type="dxa" w:w="2140"/>
            <w:vMerge w:val=""/>
            <w:tcBorders>
              <w:left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2240"/>
            <w:vMerge w:val=""/>
            <w:tcBorders>
              <w:left w:color="000000" w:space="0" w:sz="8" w:val="single"/>
              <w:right w:color="000000" w:space="0" w:sz="8" w:val="single"/>
            </w:tcBorders>
          </w:tcPr>
          <w:p/>
        </w:tc>
      </w:tr>
      <w:tr>
        <w:trPr>
          <w:trHeight w:hRule="exact" w:val="585"/>
        </w:trPr>
        <w:tc>
          <w:tcPr>
            <w:tcW w:type="dxa" w:w="4160"/>
            <w:gridSpan w:val="3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22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dunia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kerja.</w:t>
            </w:r>
          </w:p>
        </w:tc>
        <w:tc>
          <w:tcPr>
            <w:tcW w:type="dxa" w:w="2140"/>
            <w:vMerge w:val="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2240"/>
            <w:vMerge w:val="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</w:tr>
    </w:tbl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260" w:lineRule="exact"/>
        <w:ind w:left="640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Berdasarkan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identifikasi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tersebut,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paling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mendasar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Kasus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1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adalah</w:t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360" w:lineRule="auto"/>
        <w:ind w:left="640" w:right="82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berdiferensiasi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berbasis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asesmen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awal.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menjadi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fondasi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sebelum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menerapkan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proyek,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simulasi,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studi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kasus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autentik.</w:t>
      </w:r>
    </w:p>
    <w:p>
      <w:pPr>
        <w:rPr>
          <w:sz w:val="28"/>
          <w:szCs w:val="28"/>
        </w:rPr>
        <w:jc w:val="left"/>
        <w:spacing w:before="16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0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2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Kasus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2: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Penerapan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DUP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Heutagogi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dalam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Pemetaan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Kemampuan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-18"/>
          <w:w w:val="100"/>
          <w:sz w:val="24"/>
          <w:szCs w:val="24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wal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55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1.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Identifikasi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Masalah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-22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antangan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Pengembangan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firstLine="360" w:left="640" w:right="78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Kasus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2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bukan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menunjukkan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kegagalan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melainkan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praktik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dalam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menerapkan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DUP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heutagogi.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Pak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Aji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Bu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Ani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telah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memberi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berbagai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cara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menunjukkan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kemampuan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awal,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seperti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praktik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langsung,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penjelasan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lisan,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tulisan,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maupun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gamba</w:t>
      </w:r>
      <w:r>
        <w:rPr>
          <w:rFonts w:ascii="Times New Roman" w:cs="Times New Roman" w:eastAsia="Times New Roman" w:hAnsi="Times New Roman"/>
          <w:spacing w:val="-13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Pendekatan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tersebut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mengha</w:t>
      </w:r>
      <w:r>
        <w:rPr>
          <w:rFonts w:ascii="Times New Roman" w:cs="Times New Roman" w:eastAsia="Times New Roman" w:hAnsi="Times New Roman"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gai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keragaman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pengalaman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menghindari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kete</w:t>
      </w:r>
      <w:r>
        <w:rPr>
          <w:rFonts w:ascii="Times New Roman" w:cs="Times New Roman" w:eastAsia="Times New Roman" w:hAnsi="Times New Roman"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gantungan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tulis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semata.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before="5" w:line="360" w:lineRule="auto"/>
        <w:ind w:firstLine="360" w:left="640" w:right="74"/>
        <w:sectPr>
          <w:pgSz w:h="16840" w:w="11920"/>
          <w:pgMar w:bottom="280" w:left="1340" w:right="1340" w:top="1360"/>
        </w:sectPr>
      </w:pPr>
      <w:r>
        <w:rPr>
          <w:rFonts w:ascii="Times New Roman" w:cs="Times New Roman" w:eastAsia="Times New Roman" w:hAnsi="Times New Roman"/>
          <w:spacing w:val="-19"/>
          <w:w w:val="100"/>
          <w:sz w:val="24"/>
          <w:szCs w:val="24"/>
        </w:rPr>
        <w:t>W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alaupun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demikian,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terdapat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beberapa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tantangan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perlu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diperhatikan.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Pertama,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hasil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pemetaan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kemampuan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awal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harus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ditindaklanjuti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secara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sistematis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dalam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diferensiatif.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Kedua,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perlu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menggunakan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rubrik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jelas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agar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kemampuan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kognitif,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afektif,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psikomotor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dinilai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secara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seimbang.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Ketiga,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kebebasan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dalam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heutagogi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tetap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perlu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disertai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arahan,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standar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keselamatan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pendampingan,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khususnya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bagi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belum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memiliki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pengalaman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praktik.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Keempat,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perlu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memastikan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bahwa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pilihan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cara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menyebabkan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ketimpangan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penilaian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membuat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tertentu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tertinggal.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60"/>
        <w:ind w:left="21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2.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Alternatif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Pengembangan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4" w:line="140" w:lineRule="exact"/>
      </w:pPr>
      <w:r>
        <w:rPr>
          <w:sz w:val="14"/>
          <w:szCs w:val="14"/>
        </w:rPr>
      </w:r>
    </w:p>
    <w:tbl>
      <w:tblPr>
        <w:tblW w:type="auto" w:w="0"/>
        <w:tblLook w:val="01E0"/>
        <w:jc w:val="left"/>
        <w:tblInd w:type="dxa" w:w="240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1060"/>
        </w:trPr>
        <w:tc>
          <w:tcPr>
            <w:tcW w:type="dxa" w:w="220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FF9900" w:val="clear"/>
          </w:tcPr>
          <w:p>
            <w:pPr>
              <w:rPr>
                <w:sz w:val="11"/>
                <w:szCs w:val="11"/>
              </w:rPr>
              <w:jc w:val="left"/>
              <w:spacing w:before="4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24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Alternatif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strategi</w:t>
            </w:r>
          </w:p>
        </w:tc>
        <w:tc>
          <w:tcPr>
            <w:tcW w:type="dxa" w:w="234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FF9900" w:val="clear"/>
          </w:tcPr>
          <w:p>
            <w:pPr>
              <w:rPr>
                <w:sz w:val="11"/>
                <w:szCs w:val="11"/>
              </w:rPr>
              <w:jc w:val="left"/>
              <w:spacing w:before="4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285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Bentuk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penerapan</w:t>
            </w:r>
          </w:p>
        </w:tc>
        <w:tc>
          <w:tcPr>
            <w:tcW w:type="dxa" w:w="206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FF9900" w:val="clear"/>
          </w:tcPr>
          <w:p>
            <w:pPr>
              <w:rPr>
                <w:sz w:val="11"/>
                <w:szCs w:val="11"/>
              </w:rPr>
              <w:jc w:val="left"/>
              <w:spacing w:before="4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52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Kelebihan</w:t>
            </w:r>
          </w:p>
        </w:tc>
        <w:tc>
          <w:tcPr>
            <w:tcW w:type="dxa" w:w="1920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FF9900" w:val="clear"/>
          </w:tcPr>
          <w:p>
            <w:pPr>
              <w:rPr>
                <w:sz w:val="11"/>
                <w:szCs w:val="11"/>
              </w:rPr>
              <w:jc w:val="left"/>
              <w:spacing w:before="4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line="360" w:lineRule="auto"/>
              <w:ind w:hanging="543" w:left="682" w:right="87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Kekurangan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atau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risiko</w:t>
            </w:r>
          </w:p>
        </w:tc>
      </w:tr>
      <w:tr>
        <w:trPr>
          <w:trHeight w:hRule="exact" w:val="465"/>
        </w:trPr>
        <w:tc>
          <w:tcPr>
            <w:tcW w:type="dxa" w:w="220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7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Asesmen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diagnostik</w:t>
            </w:r>
          </w:p>
        </w:tc>
        <w:tc>
          <w:tcPr>
            <w:tcW w:type="dxa" w:w="234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7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Murid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menunjukkan</w:t>
            </w:r>
          </w:p>
        </w:tc>
        <w:tc>
          <w:tcPr>
            <w:tcW w:type="dxa" w:w="3980"/>
            <w:gridSpan w:val="2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7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Memberikan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</w:t>
            </w:r>
            <w:r>
              <w:rPr>
                <w:rFonts w:ascii="Times New Roman" w:cs="Times New Roman" w:eastAsia="Times New Roman" w:hAnsi="Times New Roman"/>
                <w:spacing w:val="4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Membutuhkan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multimodal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berbasis</w:t>
            </w:r>
          </w:p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kemampuan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melalui</w:t>
            </w:r>
          </w:p>
        </w:tc>
        <w:tc>
          <w:tcPr>
            <w:tcW w:type="dxa" w:w="398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gambaran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    </w:t>
            </w:r>
            <w:r>
              <w:rPr>
                <w:rFonts w:ascii="Times New Roman" w:cs="Times New Roman" w:eastAsia="Times New Roman" w:hAnsi="Times New Roman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rubrik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yang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DUP</w:t>
            </w:r>
          </w:p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praktik,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lisan,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tulisan,</w:t>
            </w:r>
          </w:p>
        </w:tc>
        <w:tc>
          <w:tcPr>
            <w:tcW w:type="dxa" w:w="398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kemampuan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yang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41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konsisten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agar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gamba</w:t>
            </w:r>
            <w:r>
              <w:rPr>
                <w:rFonts w:ascii="Times New Roman" w:cs="Times New Roman" w:eastAsia="Times New Roman" w:hAnsi="Times New Roman"/>
                <w:spacing w:val="-10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video,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atau</w:t>
            </w:r>
          </w:p>
        </w:tc>
        <w:tc>
          <w:tcPr>
            <w:tcW w:type="dxa" w:w="398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lebih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ascii="Times New Roman" w:cs="Times New Roman" w:eastAsia="Times New Roman" w:hAnsi="Times New Roman"/>
                <w:spacing w:val="6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utuh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penilaian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dari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identifikasi</w:t>
            </w:r>
          </w:p>
        </w:tc>
        <w:tc>
          <w:tcPr>
            <w:tcW w:type="dxa" w:w="398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inklusif.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       </w:t>
            </w:r>
            <w:r>
              <w:rPr>
                <w:rFonts w:ascii="Times New Roman" w:cs="Times New Roman" w:eastAsia="Times New Roman" w:hAnsi="Times New Roman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berbagai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bentuk</w:t>
            </w:r>
          </w:p>
        </w:tc>
      </w:tr>
      <w:tr>
        <w:trPr>
          <w:trHeight w:hRule="exact" w:val="579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komponen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nyata.</w:t>
            </w:r>
          </w:p>
        </w:tc>
        <w:tc>
          <w:tcPr>
            <w:tcW w:type="dxa" w:w="3980"/>
            <w:gridSpan w:val="2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216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bukti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tetap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setara.</w:t>
            </w:r>
          </w:p>
        </w:tc>
      </w:tr>
      <w:tr>
        <w:trPr>
          <w:trHeight w:hRule="exact" w:val="474"/>
        </w:trPr>
        <w:tc>
          <w:tcPr>
            <w:tcW w:type="dxa" w:w="220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before="6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Jalur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belajar</w:t>
            </w:r>
          </w:p>
        </w:tc>
        <w:tc>
          <w:tcPr>
            <w:tcW w:type="dxa" w:w="234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before="6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Guru</w:t>
            </w:r>
          </w:p>
        </w:tc>
        <w:tc>
          <w:tcPr>
            <w:tcW w:type="dxa" w:w="206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before="6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Murid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ascii="Times New Roman" w:cs="Times New Roman" w:eastAsia="Times New Roman" w:hAnsi="Times New Roman"/>
                <w:spacing w:val="6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belajar</w:t>
            </w:r>
          </w:p>
        </w:tc>
        <w:tc>
          <w:tcPr>
            <w:tcW w:type="dxa" w:w="192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before="6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Pengelolaan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berdiferensiasi</w:t>
            </w:r>
          </w:p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mengelompokkan</w:t>
            </w:r>
          </w:p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sesuai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kesiapan;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aktivitas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simultan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aktivitas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menjadi</w:t>
            </w:r>
          </w:p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mengurangi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rasa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lebih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kompleks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penguatan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dasa</w:t>
            </w:r>
            <w:r>
              <w:rPr>
                <w:rFonts w:ascii="Times New Roman" w:cs="Times New Roman" w:eastAsia="Times New Roman" w:hAnsi="Times New Roman"/>
                <w:spacing w:val="-10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,</w:t>
            </w:r>
          </w:p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tertinggal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atau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latihan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berkembang,</w:t>
            </w:r>
          </w:p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jenuh.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membutuhkan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tantangan</w:t>
            </w:r>
          </w:p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pemantauan</w:t>
            </w:r>
          </w:p>
        </w:tc>
      </w:tr>
      <w:tr>
        <w:trPr>
          <w:trHeight w:hRule="exact" w:val="577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lanjutan.</w:t>
            </w:r>
          </w:p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aktif.</w:t>
            </w:r>
          </w:p>
        </w:tc>
      </w:tr>
      <w:tr>
        <w:trPr>
          <w:trHeight w:hRule="exact" w:val="476"/>
        </w:trPr>
        <w:tc>
          <w:tcPr>
            <w:tcW w:type="dxa" w:w="220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before="8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Kontrak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belajar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</w:p>
        </w:tc>
        <w:tc>
          <w:tcPr>
            <w:tcW w:type="dxa" w:w="234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before="8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Murid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ascii="Times New Roman" w:cs="Times New Roman" w:eastAsia="Times New Roman" w:hAnsi="Times New Roman"/>
                <w:spacing w:val="6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menetapkan</w:t>
            </w:r>
          </w:p>
        </w:tc>
        <w:tc>
          <w:tcPr>
            <w:tcW w:type="dxa" w:w="206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before="8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Mengembangkan</w:t>
            </w:r>
          </w:p>
        </w:tc>
        <w:tc>
          <w:tcPr>
            <w:tcW w:type="dxa" w:w="192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1"/>
                <w:szCs w:val="11"/>
              </w:rPr>
              <w:jc w:val="left"/>
              <w:spacing w:before="8" w:line="100" w:lineRule="exact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Sebagian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murid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refleksi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diri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berbasis</w:t>
            </w:r>
          </w:p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ascii="Times New Roman" w:cs="Times New Roman" w:eastAsia="Times New Roman" w:hAnsi="Times New Roman"/>
                <w:spacing w:val="-4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get,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memilih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cara</w:t>
            </w:r>
          </w:p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kemandirian,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masih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heutagogi</w:t>
            </w:r>
          </w:p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belaja</w:t>
            </w:r>
            <w:r>
              <w:rPr>
                <w:rFonts w:ascii="Times New Roman" w:cs="Times New Roman" w:eastAsia="Times New Roman" w:hAnsi="Times New Roman"/>
                <w:spacing w:val="-10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,</w:t>
            </w:r>
          </w:p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tanggung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jawab,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memerlukan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mendokumentasikan</w:t>
            </w:r>
          </w:p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kesadaran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diri,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bimbingan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perkembangan,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</w:p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serta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ownership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intensif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agar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melakukan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refleksi.</w:t>
            </w:r>
          </w:p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belaja</w:t>
            </w:r>
            <w:r>
              <w:rPr>
                <w:rFonts w:ascii="Times New Roman" w:cs="Times New Roman" w:eastAsia="Times New Roman" w:hAnsi="Times New Roman"/>
                <w:spacing w:val="-13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.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mampu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menetapkan</w:t>
            </w:r>
          </w:p>
        </w:tc>
      </w:tr>
      <w:tr>
        <w:trPr>
          <w:trHeight w:hRule="exact" w:val="414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ta</w:t>
            </w:r>
            <w:r>
              <w:rPr>
                <w:rFonts w:ascii="Times New Roman" w:cs="Times New Roman" w:eastAsia="Times New Roman" w:hAnsi="Times New Roman"/>
                <w:spacing w:val="-4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get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yang</w:t>
            </w:r>
          </w:p>
        </w:tc>
      </w:tr>
      <w:tr>
        <w:trPr>
          <w:trHeight w:hRule="exact" w:val="586"/>
        </w:trPr>
        <w:tc>
          <w:tcPr>
            <w:tcW w:type="dxa" w:w="220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234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realistis.</w:t>
            </w:r>
          </w:p>
        </w:tc>
      </w:tr>
      <w:tr>
        <w:trPr>
          <w:trHeight w:hRule="exact" w:val="467"/>
        </w:trPr>
        <w:tc>
          <w:tcPr>
            <w:tcW w:type="dxa" w:w="4540"/>
            <w:gridSpan w:val="2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Praktik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berbasis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3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Murid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berpindah</w:t>
            </w:r>
          </w:p>
        </w:tc>
        <w:tc>
          <w:tcPr>
            <w:tcW w:type="dxa" w:w="3980"/>
            <w:gridSpan w:val="2"/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line="360" w:lineRule="auto"/>
              <w:ind w:left="90" w:right="49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Memperluas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Berisiko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kesempatan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 </w:t>
            </w:r>
            <w:r>
              <w:rPr>
                <w:rFonts w:ascii="Times New Roman" w:cs="Times New Roman" w:eastAsia="Times New Roman" w:hAns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menghasilkan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praktik,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        </w:t>
            </w:r>
            <w:r>
              <w:rPr>
                <w:rFonts w:ascii="Times New Roman" w:cs="Times New Roman" w:eastAsia="Times New Roman" w:hAnsi="Times New Roman"/>
                <w:spacing w:val="1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kete</w:t>
            </w:r>
            <w:r>
              <w:rPr>
                <w:rFonts w:ascii="Times New Roman" w:cs="Times New Roman" w:eastAsia="Times New Roman" w:hAnsi="Times New Roman"/>
                <w:spacing w:val="-4"/>
                <w:w w:val="100"/>
                <w:sz w:val="24"/>
                <w:szCs w:val="24"/>
              </w:rPr>
              <w:t>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gantungan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meningkatkan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</w:t>
            </w:r>
            <w:r>
              <w:rPr>
                <w:rFonts w:ascii="Times New Roman" w:cs="Times New Roman" w:eastAsia="Times New Roman" w:hAnsi="Times New Roman"/>
                <w:spacing w:val="5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pada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murid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yang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kerja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sama,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31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lebih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mampu</w:t>
            </w:r>
          </w:p>
        </w:tc>
      </w:tr>
      <w:tr>
        <w:trPr>
          <w:trHeight w:hRule="exact" w:val="414"/>
        </w:trPr>
        <w:tc>
          <w:tcPr>
            <w:tcW w:type="dxa" w:w="454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stasiun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tutor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34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pada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beberapa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stasiun</w:t>
            </w:r>
          </w:p>
        </w:tc>
        <w:tc>
          <w:tcPr>
            <w:tcW w:type="dxa" w:w="3980"/>
            <w:gridSpan w:val="2"/>
            <w:vMerge w:val=""/>
            <w:tcBorders>
              <w:left w:color="000000" w:space="0" w:sz="8" w:val="single"/>
              <w:right w:color="000000" w:space="0" w:sz="8" w:val="single"/>
            </w:tcBorders>
          </w:tcPr>
          <w:p/>
        </w:tc>
      </w:tr>
      <w:tr>
        <w:trPr>
          <w:trHeight w:hRule="exact" w:val="414"/>
        </w:trPr>
        <w:tc>
          <w:tcPr>
            <w:tcW w:type="dxa" w:w="454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sebaya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                </w:t>
            </w:r>
            <w:r>
              <w:rPr>
                <w:rFonts w:ascii="Times New Roman" w:cs="Times New Roman" w:eastAsia="Times New Roman" w:hAns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kegiatan;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murid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yang</w:t>
            </w:r>
          </w:p>
        </w:tc>
        <w:tc>
          <w:tcPr>
            <w:tcW w:type="dxa" w:w="3980"/>
            <w:gridSpan w:val="2"/>
            <w:vMerge w:val=""/>
            <w:tcBorders>
              <w:left w:color="000000" w:space="0" w:sz="8" w:val="single"/>
              <w:right w:color="000000" w:space="0" w:sz="8" w:val="single"/>
            </w:tcBorders>
          </w:tcPr>
          <w:p/>
        </w:tc>
      </w:tr>
      <w:tr>
        <w:trPr>
          <w:trHeight w:hRule="exact" w:val="414"/>
        </w:trPr>
        <w:tc>
          <w:tcPr>
            <w:tcW w:type="dxa" w:w="4540"/>
            <w:gridSpan w:val="2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22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lebih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siap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ascii="Times New Roman" w:cs="Times New Roman" w:eastAsia="Times New Roman" w:hAnsi="Times New Roman"/>
                <w:spacing w:val="6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dapat</w:t>
            </w:r>
          </w:p>
        </w:tc>
        <w:tc>
          <w:tcPr>
            <w:tcW w:type="dxa" w:w="3980"/>
            <w:gridSpan w:val="2"/>
            <w:vMerge w:val=""/>
            <w:tcBorders>
              <w:left w:color="000000" w:space="0" w:sz="8" w:val="single"/>
              <w:right w:color="000000" w:space="0" w:sz="8" w:val="single"/>
            </w:tcBorders>
          </w:tcPr>
          <w:p/>
        </w:tc>
      </w:tr>
      <w:tr>
        <w:trPr>
          <w:trHeight w:hRule="exact" w:val="591"/>
        </w:trPr>
        <w:tc>
          <w:tcPr>
            <w:tcW w:type="dxa" w:w="4540"/>
            <w:gridSpan w:val="2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22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mendampingi</w:t>
            </w:r>
          </w:p>
        </w:tc>
        <w:tc>
          <w:tcPr>
            <w:tcW w:type="dxa" w:w="3980"/>
            <w:gridSpan w:val="2"/>
            <w:vMerge w:val="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</w:tr>
    </w:tbl>
    <w:p>
      <w:pPr>
        <w:sectPr>
          <w:pgSz w:h="16840" w:w="11920"/>
          <w:pgMar w:bottom="280" w:left="1680" w:right="1360" w:top="1380"/>
        </w:sectPr>
      </w:pPr>
    </w:p>
    <w:p>
      <w:pPr>
        <w:rPr>
          <w:sz w:val="10"/>
          <w:szCs w:val="10"/>
        </w:rPr>
        <w:jc w:val="left"/>
        <w:spacing w:line="100" w:lineRule="exact"/>
      </w:pPr>
      <w:r>
        <w:rPr>
          <w:sz w:val="10"/>
          <w:szCs w:val="10"/>
        </w:rPr>
      </w:r>
    </w:p>
    <w:tbl>
      <w:tblPr>
        <w:tblW w:type="auto" w:w="0"/>
        <w:tblLook w:val="01E0"/>
        <w:jc w:val="left"/>
        <w:tblInd w:type="dxa" w:w="580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458"/>
        </w:trPr>
        <w:tc>
          <w:tcPr>
            <w:tcW w:type="dxa" w:w="151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030"/>
            <w:vMerge w:val="restart"/>
            <w:tcBorders>
              <w:top w:color="000000" w:space="0" w:sz="8" w:val="single"/>
              <w:left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00"/>
              <w:ind w:left="7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temannya.</w:t>
            </w:r>
          </w:p>
        </w:tc>
        <w:tc>
          <w:tcPr>
            <w:tcW w:type="dxa" w:w="206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00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memperkuat</w:t>
            </w:r>
          </w:p>
        </w:tc>
        <w:tc>
          <w:tcPr>
            <w:tcW w:type="dxa" w:w="192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100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apabila</w:t>
            </w:r>
          </w:p>
        </w:tc>
      </w:tr>
      <w:tr>
        <w:trPr>
          <w:trHeight w:hRule="exact" w:val="414"/>
        </w:trPr>
        <w:tc>
          <w:tcPr>
            <w:tcW w:type="dxa" w:w="151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030"/>
            <w:vMerge w:val=""/>
            <w:tcBorders>
              <w:left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pemahaman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pengawasan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guru</w:t>
            </w:r>
          </w:p>
        </w:tc>
      </w:tr>
      <w:tr>
        <w:trPr>
          <w:trHeight w:hRule="exact" w:val="414"/>
        </w:trPr>
        <w:tc>
          <w:tcPr>
            <w:tcW w:type="dxa" w:w="151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030"/>
            <w:vMerge w:val=""/>
            <w:tcBorders>
              <w:left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melalui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kegiatan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kurang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kuat.</w:t>
            </w:r>
          </w:p>
        </w:tc>
      </w:tr>
      <w:tr>
        <w:trPr>
          <w:trHeight w:hRule="exact" w:val="594"/>
        </w:trPr>
        <w:tc>
          <w:tcPr>
            <w:tcW w:type="dxa" w:w="151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auto" w:space="0" w:sz="6" w:val="nil"/>
            </w:tcBorders>
          </w:tcPr>
          <w:p/>
        </w:tc>
        <w:tc>
          <w:tcPr>
            <w:tcW w:type="dxa" w:w="3030"/>
            <w:vMerge w:val=""/>
            <w:tcBorders>
              <w:left w:color="auto" w:space="0" w:sz="6" w:val="nil"/>
              <w:bottom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mengajar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teman.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</w:tr>
      <w:tr>
        <w:trPr>
          <w:trHeight w:hRule="exact" w:val="459"/>
        </w:trPr>
        <w:tc>
          <w:tcPr>
            <w:tcW w:type="dxa" w:w="151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Portofolio</w:t>
            </w:r>
          </w:p>
        </w:tc>
        <w:tc>
          <w:tcPr>
            <w:tcW w:type="dxa" w:w="3030"/>
            <w:tcBorders>
              <w:top w:color="000000" w:space="0" w:sz="8" w:val="single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7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Murid</w:t>
            </w:r>
          </w:p>
        </w:tc>
        <w:tc>
          <w:tcPr>
            <w:tcW w:type="dxa" w:w="206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Menilai</w:t>
            </w:r>
          </w:p>
        </w:tc>
        <w:tc>
          <w:tcPr>
            <w:tcW w:type="dxa" w:w="1920"/>
            <w:tcBorders>
              <w:top w:color="000000" w:space="0" w:sz="8" w:val="single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="100" w:lineRule="exact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Membutuhkan</w:t>
            </w:r>
          </w:p>
        </w:tc>
      </w:tr>
      <w:tr>
        <w:trPr>
          <w:trHeight w:hRule="exact" w:val="414"/>
        </w:trPr>
        <w:tc>
          <w:tcPr>
            <w:tcW w:type="dxa" w:w="151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kompetensi</w:t>
            </w:r>
          </w:p>
        </w:tc>
        <w:tc>
          <w:tcPr>
            <w:tcW w:type="dxa" w:w="303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232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mengumpulkan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bukti</w:t>
            </w:r>
          </w:p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perkembangan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kedisiplinan</w:t>
            </w:r>
          </w:p>
        </w:tc>
      </w:tr>
      <w:tr>
        <w:trPr>
          <w:trHeight w:hRule="exact" w:val="414"/>
        </w:trPr>
        <w:tc>
          <w:tcPr>
            <w:tcW w:type="dxa" w:w="151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umpan</w:t>
            </w:r>
          </w:p>
        </w:tc>
        <w:tc>
          <w:tcPr>
            <w:tcW w:type="dxa" w:w="303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4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balik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37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proses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belajar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berupa</w:t>
            </w:r>
          </w:p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secara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dokumentasi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</w:p>
        </w:tc>
      </w:tr>
      <w:tr>
        <w:trPr>
          <w:trHeight w:hRule="exact" w:val="414"/>
        </w:trPr>
        <w:tc>
          <w:tcPr>
            <w:tcW w:type="dxa" w:w="151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berkelanjutan</w:t>
            </w:r>
          </w:p>
        </w:tc>
        <w:tc>
          <w:tcPr>
            <w:tcW w:type="dxa" w:w="303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7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foto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praktik,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4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lembar</w:t>
            </w:r>
          </w:p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berkelanjutan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dan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waktu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guru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untuk</w:t>
            </w:r>
          </w:p>
        </w:tc>
      </w:tr>
      <w:tr>
        <w:trPr>
          <w:trHeight w:hRule="exact" w:val="414"/>
        </w:trPr>
        <w:tc>
          <w:tcPr>
            <w:tcW w:type="dxa" w:w="151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03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7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refleksi,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produk,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serta</w:t>
            </w:r>
          </w:p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mencakup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</w:t>
            </w:r>
            <w:r>
              <w:rPr>
                <w:rFonts w:ascii="Times New Roman" w:cs="Times New Roman" w:eastAsia="Times New Roman" w:hAnsi="Times New Roman"/>
                <w:spacing w:val="15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aspek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memberikan</w:t>
            </w:r>
          </w:p>
        </w:tc>
      </w:tr>
      <w:tr>
        <w:trPr>
          <w:trHeight w:hRule="exact" w:val="414"/>
        </w:trPr>
        <w:tc>
          <w:tcPr>
            <w:tcW w:type="dxa" w:w="151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03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7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catatan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umpan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balik.</w:t>
            </w:r>
          </w:p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pengetahuan,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umpan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       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balik</w:t>
            </w:r>
          </w:p>
        </w:tc>
      </w:tr>
      <w:tr>
        <w:trPr>
          <w:trHeight w:hRule="exact" w:val="414"/>
        </w:trPr>
        <w:tc>
          <w:tcPr>
            <w:tcW w:type="dxa" w:w="151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03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000000" w:space="0" w:sz="8" w:val="single"/>
            </w:tcBorders>
          </w:tcPr>
          <w:p/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keterampilan,</w:t>
            </w:r>
            <w:r>
              <w:rPr>
                <w:rFonts w:ascii="Times New Roman" w:cs="Times New Roman" w:eastAsia="Times New Roman" w:hAnsi="Times New Roman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serta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auto" w:space="0" w:sz="6" w:val="nil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10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berkualitas.</w:t>
            </w:r>
          </w:p>
        </w:tc>
      </w:tr>
      <w:tr>
        <w:trPr>
          <w:trHeight w:hRule="exact" w:val="577"/>
        </w:trPr>
        <w:tc>
          <w:tcPr>
            <w:tcW w:type="dxa" w:w="151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auto" w:space="0" w:sz="6" w:val="nil"/>
            </w:tcBorders>
          </w:tcPr>
          <w:p/>
        </w:tc>
        <w:tc>
          <w:tcPr>
            <w:tcW w:type="dxa" w:w="3030"/>
            <w:tcBorders>
              <w:top w:color="auto" w:space="0" w:sz="6" w:val="nil"/>
              <w:left w:color="auto" w:space="0" w:sz="6" w:val="nil"/>
              <w:bottom w:color="000000" w:space="0" w:sz="8" w:val="single"/>
              <w:right w:color="000000" w:space="0" w:sz="8" w:val="single"/>
            </w:tcBorders>
          </w:tcPr>
          <w:p/>
        </w:tc>
        <w:tc>
          <w:tcPr>
            <w:tcW w:type="dxa" w:w="206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  <w:jc w:val="left"/>
              <w:spacing w:before="56"/>
              <w:ind w:left="90"/>
            </w:pP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sikap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Times New Roman" w:cs="Times New Roman" w:eastAsia="Times New Roman" w:hAnsi="Times New Roman"/>
                <w:spacing w:val="0"/>
                <w:w w:val="100"/>
                <w:sz w:val="24"/>
                <w:szCs w:val="24"/>
              </w:rPr>
              <w:t>kerja.</w:t>
            </w:r>
          </w:p>
        </w:tc>
        <w:tc>
          <w:tcPr>
            <w:tcW w:type="dxa" w:w="1920"/>
            <w:tcBorders>
              <w:top w:color="auto" w:space="0" w:sz="6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/>
        </w:tc>
      </w:tr>
    </w:tbl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260" w:lineRule="exact"/>
        <w:ind w:left="640" w:right="84"/>
      </w:pPr>
      <w:r>
        <w:pict>
          <v:group coordorigin="4130,-5440" coordsize="0,5420" style="position:absolute;margin-left:206.5pt;margin-top:-272pt;width:0pt;height:271pt;mso-position-horizontal-relative:page;mso-position-vertical-relative:paragraph;z-index:-1572">
            <v:shape coordorigin="4130,-5440" coordsize="0,5420" filled="f" path="m4130,-5440l4130,-20e" strokecolor="#000000" stroked="t" strokeweight="1pt" style="position:absolute;left:4130;top:-5440;width:0;height:542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Kasus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2,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paling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dikembangkan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adalah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asesmen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diagnostik</w:t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640" w:right="77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multimodal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berbasis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DUP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ditindaklanjuti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jalur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berdiferensiasi.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tersebut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mempertahankan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kekuatan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praktik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Aji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Ani,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yaitu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inklusivitas,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pilihan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</w:t>
      </w:r>
      <w:r>
        <w:rPr>
          <w:rFonts w:ascii="Times New Roman" w:cs="Times New Roman" w:eastAsia="Times New Roman" w:hAnsi="Times New Roman"/>
          <w:spacing w:val="-10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refleksi,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kemandirian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tetapi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sekaligus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memastikan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bahwa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setiap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hasil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asesmen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bena</w:t>
      </w:r>
      <w:r>
        <w:rPr>
          <w:rFonts w:ascii="Times New Roman" w:cs="Times New Roman" w:eastAsia="Times New Roman" w:hAnsi="Times New Roman"/>
          <w:spacing w:val="-5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-benar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digunakan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merancang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berikutnya.</w:t>
      </w:r>
    </w:p>
    <w:p>
      <w:pPr>
        <w:rPr>
          <w:sz w:val="28"/>
          <w:szCs w:val="28"/>
        </w:rPr>
        <w:jc w:val="left"/>
        <w:spacing w:before="16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0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C.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7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Analisis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Kelebihan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Kekurangan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Alternatif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Penyelesaian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360" w:lineRule="auto"/>
        <w:ind w:hanging="360" w:left="910" w:right="229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1.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Kasus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1: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Ketidakselarasan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Metode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Karakteristik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Alternatif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1: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Berdife</w:t>
      </w:r>
      <w:r>
        <w:rPr>
          <w:rFonts w:ascii="Times New Roman" w:cs="Times New Roman" w:eastAsia="Times New Roman" w:hAnsi="Times New Roman"/>
          <w:b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ensiasi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Berbasis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Asesmen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-18"/>
          <w:w w:val="100"/>
          <w:sz w:val="24"/>
          <w:szCs w:val="24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wal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before="5" w:line="360" w:lineRule="auto"/>
        <w:ind w:left="1270" w:right="73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berdiferensiasi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diawali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pemetaan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pengetahuan,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keterampilan,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pengalaman,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minat,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kebutuhan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Hasil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pemetaan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digunakan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menyesuaikan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materi,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tingkat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kesulitan,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pendampingan,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aktivitas,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cara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menunjukkan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pemahamannya.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before="5"/>
        <w:ind w:left="1360" w:right="6711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Kelebihan: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63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sesuai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kesiapan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murid.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990" w:right="74"/>
        <w:sectPr>
          <w:pgSz w:h="16840" w:w="11920"/>
          <w:pgMar w:bottom="280" w:left="1340" w:right="1340" w:top="1360"/>
        </w:sectPr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membedakan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belum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memiliki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pengalaman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dasa</w:t>
      </w:r>
      <w:r>
        <w:rPr>
          <w:rFonts w:ascii="Times New Roman" w:cs="Times New Roman" w:eastAsia="Times New Roman" w:hAnsi="Times New Roman"/>
          <w:spacing w:val="-10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sedang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berkembang,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telah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menguasai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kompetensi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tertentu.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pemula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merasa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tertinggal,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sedangkan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siap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mengalami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kejenuhan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karena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memperoleh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tantangan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tinggi.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60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Meningkatkan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elevansi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pembelajaran.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77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Asesmen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awal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memungkinkan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mengaitkan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materi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pengalaman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bidang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keahlian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Materi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sama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disajikan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dalam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konteks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berbeda,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misalnya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transaksi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usaha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Akuntansi,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biaya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produksi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-17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Boga,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perhitungan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kebutuhan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suku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cadang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-17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eknik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Kendaraan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Ringan.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Mendo</w:t>
      </w:r>
      <w:r>
        <w:rPr>
          <w:rFonts w:ascii="Times New Roman" w:cs="Times New Roman" w:eastAsia="Times New Roman" w:hAnsi="Times New Roman"/>
          <w:b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ong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motivasi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keterlibatan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murid.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74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Ketika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merasa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bahwa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pengalaman,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minat,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kebutuhannya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diperhatikan,</w:t>
      </w:r>
      <w:r>
        <w:rPr>
          <w:rFonts w:ascii="Times New Roman" w:cs="Times New Roman" w:eastAsia="Times New Roman" w:hAnsi="Times New Roman"/>
          <w:spacing w:val="6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mereka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mudah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membangun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rasa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memiliki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terhadap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proses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pembelajaran.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Hal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mendukung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munculnya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agency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ownership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voice</w:t>
      </w:r>
      <w:r>
        <w:rPr>
          <w:rFonts w:ascii="Times New Roman" w:cs="Times New Roman" w:eastAsia="Times New Roman" w:hAnsi="Times New Roman"/>
          <w:i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Mendukung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inklusif.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82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diperlakukan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berdasarkan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satu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ukuran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kemampuan.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menyediakan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berbagai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cara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berbagai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bentuk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unjuk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pemahaman,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sehingga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kekuatan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akademik,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praktik,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komunikasi,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maupun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kreativitas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tetap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memperoleh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kesempatan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adil.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Membantu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mengambil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keputusan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pedagogis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berdasarkan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data.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79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hanya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mengandalkan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asumsi,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tetapi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memiliki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informasi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menentukan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kelompok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</w:t>
      </w:r>
      <w:r>
        <w:rPr>
          <w:rFonts w:ascii="Times New Roman" w:cs="Times New Roman" w:eastAsia="Times New Roman" w:hAnsi="Times New Roman"/>
          <w:spacing w:val="-10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remedial,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pengayaan,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media,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serta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pendampingan.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02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Kekurangan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risiko: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Menambah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beban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</w:t>
      </w:r>
      <w:r>
        <w:rPr>
          <w:rFonts w:ascii="Times New Roman" w:cs="Times New Roman" w:eastAsia="Times New Roman" w:hAnsi="Times New Roman"/>
          <w:b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encanaan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guru.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74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perlu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menyusun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asesmen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diagnostik,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menganalisis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hasilnya,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menyiapkan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beberapa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variasi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tugas,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merancang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rubrik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sesuai.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Jika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jumlah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kelas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besa</w:t>
      </w:r>
      <w:r>
        <w:rPr>
          <w:rFonts w:ascii="Times New Roman" w:cs="Times New Roman" w:eastAsia="Times New Roman" w:hAnsi="Times New Roman"/>
          <w:spacing w:val="-10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pekerjaan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administratif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menjadi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cukup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berat.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Pengelolaan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kelas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menjadi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kompleks.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77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Dalam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satu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kelas,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mungkin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mengerjakan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tugas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tingkat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kesulitan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aktivitas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berbeda.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-17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anpa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aturan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alokasi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waktu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jelas,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menjadi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kurang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terarah.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Risiko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pelabelan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terhadap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murid.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77"/>
        <w:sectPr>
          <w:pgSz w:h="16840" w:w="11920"/>
          <w:pgMar w:bottom="280" w:left="1680" w:right="1340" w:top="1380"/>
        </w:sectPr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Pengelompokan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berdasarkan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kesiapan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menimbulkan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stigma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seperti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“kelompok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pintar”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“kelompok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lemah”.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perlu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menggunakan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pengelompokan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fleksibel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menjelaskan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bahwa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perbedaan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before="60"/>
        <w:ind w:left="1650" w:right="3749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kelompok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hanya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bersifat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sementara.</w:t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Kualitas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asesmen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awal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sangat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menentukan.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76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Jika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instrumen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pemetaan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kurang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valid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hanya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mengukur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kemampuan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kognitif,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keputusan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keliru.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Oleh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karena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itu,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asesmen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perlu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memuat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aspek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pengetahuan,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keterampilan,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minat,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pengalaman,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sikap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</w:t>
      </w:r>
      <w:r>
        <w:rPr>
          <w:rFonts w:ascii="Times New Roman" w:cs="Times New Roman" w:eastAsia="Times New Roman" w:hAnsi="Times New Roman"/>
          <w:spacing w:val="-13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57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47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Alternatif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2: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Berbasis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</w:t>
      </w:r>
      <w:r>
        <w:rPr>
          <w:rFonts w:ascii="Times New Roman" w:cs="Times New Roman" w:eastAsia="Times New Roman" w:hAnsi="Times New Roman"/>
          <w:b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oyek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Kontekstual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</w:t>
      </w:r>
      <w:r>
        <w:rPr>
          <w:rFonts w:ascii="Times New Roman" w:cs="Times New Roman" w:eastAsia="Times New Roman" w:hAnsi="Times New Roman"/>
          <w:b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oject-Based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ind w:left="930" w:right="6987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Learning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930" w:right="74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mengajak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menyelesaikan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permasalahan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nyata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melalui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proses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perencanaan,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pelaksanaan,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pembuatan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produk,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presentasi,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refleksi.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Proyek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dirancang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sesuai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karakteristik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program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keahlian.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before="5"/>
        <w:ind w:left="1020" w:right="6711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Kelebihan: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Menghubungkan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dunia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kerja.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75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6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menghadapi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masalah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menyerupai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pekerjaan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nyata,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bukan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sekadar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menyelesaikan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soal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teoritis.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membantu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mereka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memahami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hubungan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antara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kompetensi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sekolah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kebutuhan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industri.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8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Mengembangkan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  </w:t>
      </w:r>
      <w:r>
        <w:rPr>
          <w:rFonts w:ascii="Times New Roman" w:cs="Times New Roman" w:eastAsia="Times New Roman" w:hAnsi="Times New Roman"/>
          <w:b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kompetensi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 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teknis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 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 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nonteknis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 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secara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bersamaan.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before="5" w:line="360" w:lineRule="auto"/>
        <w:ind w:left="1650" w:right="78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Selain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keterampilan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kejuruan,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berkomunikasi,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bekerja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dalam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tim,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mengelola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waktu,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mengambil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keputusan,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menyelesaikan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konflik,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bertanggung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jawab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terhadap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hasil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Menghasilkan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</w:t>
      </w:r>
      <w:r>
        <w:rPr>
          <w:rFonts w:ascii="Times New Roman" w:cs="Times New Roman" w:eastAsia="Times New Roman" w:hAnsi="Times New Roman"/>
          <w:b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oduk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karya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diamati.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82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Produk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proyek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menjadi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bukti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kompetensi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bagian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dari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portofolio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bermanfaat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membangun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kepercayaan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diri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kesiapan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memasuki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dunia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Meningkatkan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kebermaknaan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motivasi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belaja</w:t>
      </w:r>
      <w:r>
        <w:rPr>
          <w:rFonts w:ascii="Times New Roman" w:cs="Times New Roman" w:eastAsia="Times New Roman" w:hAnsi="Times New Roman"/>
          <w:b/>
          <w:spacing w:val="-22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81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cenderung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aktif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ketika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mengetahui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tujuan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konkret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dari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tugas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dilakukan.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Proyek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juga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memberi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ruang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kreativitas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pilihan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pribadi.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before="5"/>
        <w:ind w:left="1020" w:right="531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Kekurangan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risiko: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Membutuhkan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waktu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panjang.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76"/>
        <w:sectPr>
          <w:pgSz w:h="16840" w:w="11920"/>
          <w:pgMar w:bottom="280" w:left="1680" w:right="1340" w:top="1380"/>
        </w:sectPr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Proyek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selalu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selesai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dalam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satu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dua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pertemuan.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Jika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perencanaan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waktu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realistis,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proyek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mengganggu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pencapaian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kompetensi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lain.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60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Memerlukan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fasilitas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sumber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daya.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84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Beberapa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proyek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membutuhkan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alat,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bahan,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perangkat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lunak,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ruang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praktik,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akses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internet.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Ketimpangan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fasilitas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menyebabkan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pengalaman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antar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kelompok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seimbang.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Kontribusi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anggota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kelompok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sulit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dikendalikan.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74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risiko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sebagian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mendominasi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pekerjaan,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sementara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anggota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lain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hanya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mengikuti.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harus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menggunakan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pembagian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tugas,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jurnal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proses,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penilaian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individu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mengurangi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masalah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tersebut.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Penilaian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kompleks.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81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harus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menilai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proses,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produk,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presentasi,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sama,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kreativitas,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refleksi.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-17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anpa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rubrik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rinci,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penilaian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menjadi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subjektif.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83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</w:t>
      </w:r>
      <w:r>
        <w:rPr>
          <w:rFonts w:ascii="Times New Roman" w:cs="Times New Roman" w:eastAsia="Times New Roman" w:hAnsi="Times New Roman"/>
          <w:b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oyek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kehilangan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makna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jika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hanya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</w:t>
      </w:r>
      <w:r>
        <w:rPr>
          <w:rFonts w:ascii="Times New Roman" w:cs="Times New Roman" w:eastAsia="Times New Roman" w:hAnsi="Times New Roman"/>
          <w:b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orientasi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</w:t>
      </w:r>
      <w:r>
        <w:rPr>
          <w:rFonts w:ascii="Times New Roman" w:cs="Times New Roman" w:eastAsia="Times New Roman" w:hAnsi="Times New Roman"/>
          <w:b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oduk.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before="5" w:line="360" w:lineRule="auto"/>
        <w:ind w:left="1650" w:right="77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mungkin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fokus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menghasilkan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karya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tampak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menarik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daripada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memahami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konsep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proses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kerja.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harus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memastikan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bahwa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proyek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tetap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berorientasi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capaian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spacing w:before="5"/>
        <w:ind w:left="532" w:right="878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c.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b/>
          <w:spacing w:val="13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Alternatif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3: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Simulasi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Kerja,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Demonstrasi,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Studi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Kasus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Autentik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930" w:right="84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menggunakan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situasi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menyerupai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kondisi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industri.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berlatih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mengambil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keputusan,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menjalankan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prosedu</w:t>
      </w:r>
      <w:r>
        <w:rPr>
          <w:rFonts w:ascii="Times New Roman" w:cs="Times New Roman" w:eastAsia="Times New Roman" w:hAnsi="Times New Roman"/>
          <w:spacing w:val="-10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menyelesaikan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masalah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berdasarkan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skenario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tertentu.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before="5"/>
        <w:ind w:left="1020" w:right="6711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Kelebihan: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Memperjelas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hubungan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antara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teori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praktik.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74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Konsep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abstrak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menjadi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mudah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dipahami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karena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melihat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langsung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cara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penerapannya.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Mengembangkan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keterampilan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</w:t>
      </w:r>
      <w:r>
        <w:rPr>
          <w:rFonts w:ascii="Times New Roman" w:cs="Times New Roman" w:eastAsia="Times New Roman" w:hAnsi="Times New Roman"/>
          <w:b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osedural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keselamatan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kerja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86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6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berlatih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mengikuti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langkah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menggunakan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alat,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menjaga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kualitas,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menerapkan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standar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keselamatan.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Memberikan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pengalaman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menghadapi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masalah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nyata.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79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Studi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kasus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melatih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kemampuan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menganalisis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penyebab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masalah,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mempertimbangkan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pilihan,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mengambil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keputusan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secara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bertanggung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jawab.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diterapkan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secara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bertahap.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77"/>
        <w:sectPr>
          <w:pgSz w:h="16840" w:w="11920"/>
          <w:pgMar w:bottom="280" w:left="1680" w:right="1340" w:top="1380"/>
        </w:sectPr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harus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langsung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menyelenggarakan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proyek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besa</w:t>
      </w:r>
      <w:r>
        <w:rPr>
          <w:rFonts w:ascii="Times New Roman" w:cs="Times New Roman" w:eastAsia="Times New Roman" w:hAnsi="Times New Roman"/>
          <w:spacing w:val="-13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Simulasi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sederhana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digunakan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sebagai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langkah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awal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mengubah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before="60"/>
        <w:ind w:left="1650" w:right="3111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ceramah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menjadi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aktif.</w:t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02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Kekurangan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risiko: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Ketergantungan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fasilitas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praktik.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74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Simulasi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didukung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alat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lingkungan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sesuai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menjadi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terlalu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sederhana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mencerminkan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kondisi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sebenarnya.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Membutuhkan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persiapan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skenario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berkualitas.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76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Skenario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terlalu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mudah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menantang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sedangkan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skenario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terlalu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sulit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membuat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kehilangan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arah.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Risiko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keselamatan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kerusakan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alat.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83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program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seperti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-17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eknik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Kendaraan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Ringan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-17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Boga,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kegiatan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praktik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harus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diawasi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secara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ketat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agar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terjadi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kecelakaan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kerusakan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peralatan.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Kesempatan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praktik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terbatas.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left="1650" w:right="74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kelas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besa</w:t>
      </w:r>
      <w:r>
        <w:rPr>
          <w:rFonts w:ascii="Times New Roman" w:cs="Times New Roman" w:eastAsia="Times New Roman" w:hAnsi="Times New Roman"/>
          <w:spacing w:val="-10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semua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memperoleh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waktu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sama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menggunakan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alat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tampil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dalam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simulasi.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spacing w:before="5"/>
        <w:ind w:left="532" w:right="806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47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Alternatif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4: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Penerapan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Desain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Universal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(DUP)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360" w:lineRule="auto"/>
        <w:ind w:left="930" w:right="76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DUP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dilakukan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menyediakan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berbagai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cara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bagi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menerima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informasi,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terlibat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dalam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aktivitas,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menunjukkan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pemahaman.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02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Kelebihan: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74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Mengakomodasi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keragaman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kemampuan,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gaya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</w:t>
      </w:r>
      <w:r>
        <w:rPr>
          <w:rFonts w:ascii="Times New Roman" w:cs="Times New Roman" w:eastAsia="Times New Roman" w:hAnsi="Times New Roman"/>
          <w:spacing w:val="-10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minat,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kebutuhan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74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Memberi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pilihan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penilaian,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seperti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video,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gamba</w:t>
      </w:r>
      <w:r>
        <w:rPr>
          <w:rFonts w:ascii="Times New Roman" w:cs="Times New Roman" w:eastAsia="Times New Roman" w:hAnsi="Times New Roman"/>
          <w:spacing w:val="-10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praktik,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presentasi,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laporan,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demonstrasi.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Meningkatkan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aksesibilitas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inklusivitas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Mengurangi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kete</w:t>
      </w:r>
      <w:r>
        <w:rPr>
          <w:rFonts w:ascii="Times New Roman" w:cs="Times New Roman" w:eastAsia="Times New Roman" w:hAnsi="Times New Roman"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gantungan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ceramah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lembar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tertulis.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78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Membantu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menggunakan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kekuatan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dimilikinya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mencapai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tujuan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kompetensi.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02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Kekurangan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risiko: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perlu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menyiapkan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media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instruksi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beragam.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81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-17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erlalu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banyak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pilihan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membingungkan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jika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disertai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panduan.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78"/>
        <w:sectPr>
          <w:pgSz w:h="16840" w:w="11920"/>
          <w:pgMar w:bottom="280" w:left="1680" w:right="1340" w:top="1380"/>
        </w:sectPr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Semua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bentuk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aktivitas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harus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tetap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mengarah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capaian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sama.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60" w:line="360" w:lineRule="auto"/>
        <w:ind w:hanging="360" w:left="1650" w:right="81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membutuhkan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kemampuan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tambahan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dalam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merancang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media,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rubrik,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asesmen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alternatif.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86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Penggunaan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media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beragam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otomatis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bermakna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apabila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dikaitkan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konteks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kejuruan.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 w:line="360" w:lineRule="auto"/>
        <w:ind w:hanging="360" w:left="930" w:right="77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e.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b/>
          <w:spacing w:val="13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Alternatif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5: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Kolaborasi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</w:t>
      </w:r>
      <w:r>
        <w:rPr>
          <w:rFonts w:ascii="Times New Roman" w:cs="Times New Roman" w:eastAsia="Times New Roman" w:hAnsi="Times New Roman"/>
          <w:b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oduktif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Mitra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Dunia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Kerja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-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bekerja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sama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kejuruan,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instruktu</w:t>
      </w:r>
      <w:r>
        <w:rPr>
          <w:rFonts w:ascii="Times New Roman" w:cs="Times New Roman" w:eastAsia="Times New Roman" w:hAnsi="Times New Roman"/>
          <w:spacing w:val="-10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alumni,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mitra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industri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menyusun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konteks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memperbarui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kompetensi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diajarkan.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02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Kelebihan: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Materi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relevan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standar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kebutuhan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dunia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78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memperoleh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wawasan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mengenai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perkembangan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teknologi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prosedur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industri.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memahami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ekspektasi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secara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nyata.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Kolaborasi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memperkaya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proyek,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studi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kasus,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sumber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</w:t>
      </w:r>
      <w:r>
        <w:rPr>
          <w:rFonts w:ascii="Times New Roman" w:cs="Times New Roman" w:eastAsia="Times New Roman" w:hAnsi="Times New Roman"/>
          <w:spacing w:val="-13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8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Sekolah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membangun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hubungan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kuat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dunia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usaha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dunia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industri.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02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Kekurangan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risiko: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Koordinasi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jadwal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pembagian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tugas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menjadi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hambatan.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-8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semua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sekolah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memiliki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mitra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industri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aktif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relevan.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Standar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industri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mungkin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berbeda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kondisi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fasilitas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sekolah.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87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Kete</w:t>
      </w:r>
      <w:r>
        <w:rPr>
          <w:rFonts w:ascii="Times New Roman" w:cs="Times New Roman" w:eastAsia="Times New Roman" w:hAnsi="Times New Roman"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gantungan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pihak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eksternal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menghambat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keberlanjutan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jika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sama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berakhi</w:t>
      </w:r>
      <w:r>
        <w:rPr>
          <w:rFonts w:ascii="Times New Roman" w:cs="Times New Roman" w:eastAsia="Times New Roman" w:hAnsi="Times New Roman"/>
          <w:spacing w:val="-13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82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tetap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perlu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menyesuaikan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masukan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industri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kurikulum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kebutuhan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perkembangan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 w:line="360" w:lineRule="auto"/>
        <w:ind w:hanging="360" w:left="570" w:right="38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2.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Kasus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2: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Penerapan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DUP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Heutagogi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dalam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Pemetaan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Kemampuan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-18"/>
          <w:w w:val="100"/>
          <w:sz w:val="24"/>
          <w:szCs w:val="24"/>
        </w:rPr>
        <w:t>A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wal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Alternatif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1: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Asesmen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Diagnostik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Multimodal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Berbasis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DUP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 w:line="360" w:lineRule="auto"/>
        <w:ind w:left="930" w:right="86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menggunakan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percakapan,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gamba</w:t>
      </w:r>
      <w:r>
        <w:rPr>
          <w:rFonts w:ascii="Times New Roman" w:cs="Times New Roman" w:eastAsia="Times New Roman" w:hAnsi="Times New Roman"/>
          <w:spacing w:val="-10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video,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komponen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nyata,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demonstrasi,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tulisan,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penjelasan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lisan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memetakan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kemampuan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awal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Kelebihan: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79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Menghasilkan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gambaran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kemampuan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menyeluruh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daripada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tulis.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76"/>
        <w:sectPr>
          <w:pgSz w:h="16840" w:w="11920"/>
          <w:pgMar w:bottom="280" w:left="1680" w:right="1340" w:top="1380"/>
        </w:sectPr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Memberi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kesempatan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menunjukkan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pemahaman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melalui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cara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paling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nyaman.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60" w:line="360" w:lineRule="auto"/>
        <w:ind w:hanging="360" w:left="1650" w:right="87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mengungkap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pengalaman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praktik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mungkin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terlihat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melalui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nilai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akademik.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Membantu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menemukan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kekuatan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kebutuhan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sejak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awal.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Selaras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prinsip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inklusif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berpihak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02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Kekurangan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risiko: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84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Penilaian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dari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berbagai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bentuk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respons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membutuhkan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rubrik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jelas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konsisten.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Asesmen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memerlukan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waktu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lama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daripada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tulis.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81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mungkin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kesulitan</w:t>
      </w:r>
      <w:r>
        <w:rPr>
          <w:rFonts w:ascii="Times New Roman" w:cs="Times New Roman" w:eastAsia="Times New Roman" w:hAnsi="Times New Roman"/>
          <w:spacing w:val="6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membedakan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kemampuan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sebenarnya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kemampuan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komunikasi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kepercayaan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diri.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belum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terbiasa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pilihan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terbuka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merasa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bingung.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76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Perbedaan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fasilitas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pengalaman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rumah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memengaruhi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hasil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pemetaan.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57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47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Alternatif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2: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Jalur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Berdife</w:t>
      </w:r>
      <w:r>
        <w:rPr>
          <w:rFonts w:ascii="Times New Roman" w:cs="Times New Roman" w:eastAsia="Times New Roman" w:hAnsi="Times New Roman"/>
          <w:b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ensiasi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360" w:lineRule="auto"/>
        <w:ind w:left="930" w:right="74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Berdasarkan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hasil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pemetaan,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menyediakan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jalur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penguatan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dasa</w:t>
      </w:r>
      <w:r>
        <w:rPr>
          <w:rFonts w:ascii="Times New Roman" w:cs="Times New Roman" w:eastAsia="Times New Roman" w:hAnsi="Times New Roman"/>
          <w:spacing w:val="-10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jalur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pengembangan,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jalur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tantangan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lanjutan.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02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Kelebihan: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memperoleh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pengalaman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sesuai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tingkat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kesiapan.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74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belum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berpengalaman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langsung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menghadapi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tugas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terlalu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sulit.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82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6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terampil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mengembangkan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kompetensi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melalui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pengayaan.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Mengurangi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kejenuhan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meningkatkan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rasa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percaya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diri.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Membantu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memberikan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intervensi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tepat.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02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Kekurangan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risiko: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81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Pengelompokan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menimbulkan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stigma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jika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dijelaskan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secara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tepat.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memerlukan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sistem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pencatatan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perkembangan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teratu</w:t>
      </w:r>
      <w:r>
        <w:rPr>
          <w:rFonts w:ascii="Times New Roman" w:cs="Times New Roman" w:eastAsia="Times New Roman" w:hAnsi="Times New Roman"/>
          <w:spacing w:val="-13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76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Perubahan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jalur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harus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dimungkinkan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karena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kemampuan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berkembang.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79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merasa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adil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jika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perbedaan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tugas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dijelaskan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transparan.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  <w:sectPr>
          <w:pgSz w:h="16840" w:w="11920"/>
          <w:pgMar w:bottom="280" w:left="1680" w:right="1340" w:top="1380"/>
        </w:sectPr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Pengelolaan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beberapa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jalur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secara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bersamaan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membutuhkan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keterampilan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60"/>
        <w:ind w:left="1650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manajemen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kelas.</w:t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57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c.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b/>
          <w:spacing w:val="13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Alternatif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3: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Kontrak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Refleksi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Diri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Berbasis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Heutagogi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360" w:lineRule="auto"/>
        <w:ind w:left="930" w:right="82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diberi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kesempatan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menetapkan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tujuan,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memilih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</w:t>
      </w:r>
      <w:r>
        <w:rPr>
          <w:rFonts w:ascii="Times New Roman" w:cs="Times New Roman" w:eastAsia="Times New Roman" w:hAnsi="Times New Roman"/>
          <w:spacing w:val="-10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memantau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kemajuan,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merefleksikan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hasil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belajarnya.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02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Kelebihan: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Mengembangkan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kemandirian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tanggung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jawab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</w:t>
      </w:r>
      <w:r>
        <w:rPr>
          <w:rFonts w:ascii="Times New Roman" w:cs="Times New Roman" w:eastAsia="Times New Roman" w:hAnsi="Times New Roman"/>
          <w:spacing w:val="-13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Memperkuat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agenc</w:t>
      </w:r>
      <w:r>
        <w:rPr>
          <w:rFonts w:ascii="Times New Roman" w:cs="Times New Roman" w:eastAsia="Times New Roman" w:hAnsi="Times New Roman"/>
          <w:spacing w:val="-16"/>
          <w:w w:val="100"/>
          <w:sz w:val="24"/>
          <w:szCs w:val="24"/>
        </w:rPr>
        <w:t>y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ownership,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kesadaran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metakognitif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77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Membantu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mengenali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kekuatan,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kesulitan,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kebutuhan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belajarnya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sendiri.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Mendorong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kebiasaan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menetapkan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ta</w:t>
      </w:r>
      <w:r>
        <w:rPr>
          <w:rFonts w:ascii="Times New Roman" w:cs="Times New Roman" w:eastAsia="Times New Roman" w:hAnsi="Times New Roman"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get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serta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melakukan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evaluasi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diri.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74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Menyiapkan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menghadapi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dunia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menuntut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kemampuan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sepanjang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hayat.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02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Kekurangan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risiko: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85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-8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semua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sudah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memiliki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kemampuan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mengatur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diri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menetapkan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ta</w:t>
      </w:r>
      <w:r>
        <w:rPr>
          <w:rFonts w:ascii="Times New Roman" w:cs="Times New Roman" w:eastAsia="Times New Roman" w:hAnsi="Times New Roman"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get.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75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Refleksi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bersifat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dangkal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apabila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diberikan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pertanyaan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pemandu.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Kebebasan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terlalu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besar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membuat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kehilangan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arah.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76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tetap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harus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memberikan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batasan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terkait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standar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kompetensi,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etika,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keselamatan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84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Penilaian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terhadap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kualitas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refleksi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bersifat</w:t>
      </w:r>
      <w:r>
        <w:rPr>
          <w:rFonts w:ascii="Times New Roman" w:cs="Times New Roman" w:eastAsia="Times New Roman" w:hAnsi="Times New Roman"/>
          <w:spacing w:val="6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subjektif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jika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menggunakan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indikator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jelas.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57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47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Alternatif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4: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Praktik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Berbasis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Stasiun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-22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utor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Sebaya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360" w:lineRule="auto"/>
        <w:ind w:left="930" w:right="75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melakukan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beberapa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aktivitas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praktik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stasiun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berbeda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saling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membantu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melalui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tutor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sebaya.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02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Kelebihan: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Memperbanyak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kesempatan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praktik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dalam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waktu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terbatas.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74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Mengurangi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kegiatan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menunggu,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terutama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jumlah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besa</w:t>
      </w:r>
      <w:r>
        <w:rPr>
          <w:rFonts w:ascii="Times New Roman" w:cs="Times New Roman" w:eastAsia="Times New Roman" w:hAnsi="Times New Roman"/>
          <w:spacing w:val="-13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84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Mengembangkan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sama,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komunikasi,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kepedulian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terhadap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teman.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83"/>
        <w:sectPr>
          <w:pgSz w:h="16840" w:w="11920"/>
          <w:pgMar w:bottom="280" w:left="1680" w:right="1340" w:top="1380"/>
        </w:sectPr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menjelaskan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materi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temannya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memperkuat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pemahamannya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sendiri.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60" w:line="360" w:lineRule="auto"/>
        <w:ind w:hanging="360" w:left="1650" w:right="82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mengamati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kemampuan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dalam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situasi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beragam.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02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Kekurangan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risiko: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86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Informasi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diberikan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oleh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tutor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sebaya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keliru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jika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diawasi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82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dominan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menguasai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aktivitas,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sedangkan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lain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pasif.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76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praktik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otomotif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-17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Boga,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keselamatan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harus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tetap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menjadi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prioritas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utama.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87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Rotasi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kelompok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memerlukan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instruksi,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waktu,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tata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ruang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terencana.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83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Kualitas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pengalaman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berbeda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apabila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setiap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stasiun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memiliki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tingkat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kesulitan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sumber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setara.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57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e.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b/>
          <w:spacing w:val="13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Alternatif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5: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Portofolio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Kompetensi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Umpan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Balik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Berkelanjutan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line="360" w:lineRule="auto"/>
        <w:ind w:left="930" w:right="74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mengumpulkan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bukti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perkembangan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berupa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hasil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praktik,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foto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video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kegiatan,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laporan,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refleksi,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produk,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catatan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umpan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balik.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02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Kelebihan: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Menunjukkan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perkembangan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proses,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bukan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hanya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hasil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akhi</w:t>
      </w:r>
      <w:r>
        <w:rPr>
          <w:rFonts w:ascii="Times New Roman" w:cs="Times New Roman" w:eastAsia="Times New Roman" w:hAnsi="Times New Roman"/>
          <w:spacing w:val="-13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Mencakup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aspek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kognitif,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afektif,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psikomoto</w:t>
      </w:r>
      <w:r>
        <w:rPr>
          <w:rFonts w:ascii="Times New Roman" w:cs="Times New Roman" w:eastAsia="Times New Roman" w:hAnsi="Times New Roman"/>
          <w:spacing w:val="-13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ind w:left="129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</w:r>
      <w:r>
        <w:rPr>
          <w:rFonts w:ascii="Arial" w:cs="Arial" w:eastAsia="Arial" w:hAnsi="Arial"/>
          <w:spacing w:val="0"/>
          <w:w w:val="100"/>
          <w:sz w:val="24"/>
          <w:szCs w:val="24"/>
        </w:rPr>
        <w:t>  </w:t>
      </w:r>
      <w:r>
        <w:rPr>
          <w:rFonts w:ascii="Arial" w:cs="Arial" w:eastAsia="Arial" w:hAnsi="Arial"/>
          <w:spacing w:val="16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Membantu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melihat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kemajuan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menentukan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ta</w:t>
      </w:r>
      <w:r>
        <w:rPr>
          <w:rFonts w:ascii="Times New Roman" w:cs="Times New Roman" w:eastAsia="Times New Roman" w:hAnsi="Times New Roman"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get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berikutnya.</w:t>
      </w:r>
    </w:p>
    <w:p>
      <w:pPr>
        <w:rPr>
          <w:sz w:val="13"/>
          <w:szCs w:val="13"/>
        </w:rPr>
        <w:jc w:val="left"/>
        <w:spacing w:before="9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78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Menjadi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bukti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kompetensi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digunakan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mendukung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kesiapan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86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Memudahkan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orang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memahami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perkembangan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secara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konkret.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1020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Kekurangan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risiko: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line="360" w:lineRule="auto"/>
        <w:ind w:hanging="360" w:left="1650" w:right="76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Dokumentasi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portofolio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membutuhkan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kedisiplinan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waktu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pengelolaan.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82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-8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idak</w:t>
      </w:r>
      <w:r>
        <w:rPr>
          <w:rFonts w:ascii="Times New Roman" w:cs="Times New Roman" w:eastAsia="Times New Roman" w:hAnsi="Times New Roman"/>
          <w:spacing w:val="6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semua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memiliki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akses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perangkat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kemampuan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digital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sama.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80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memerlukan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waktu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memeriksa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bukti,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memberi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komenta</w:t>
      </w:r>
      <w:r>
        <w:rPr>
          <w:rFonts w:ascii="Times New Roman" w:cs="Times New Roman" w:eastAsia="Times New Roman" w:hAnsi="Times New Roman"/>
          <w:spacing w:val="-10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memastikan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keasliannya.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640" w:val="left"/>
        </w:tabs>
        <w:jc w:val="left"/>
        <w:spacing w:before="5" w:line="360" w:lineRule="auto"/>
        <w:ind w:hanging="360" w:left="1650" w:right="80"/>
        <w:sectPr>
          <w:pgSz w:h="16840" w:w="11920"/>
          <w:pgMar w:bottom="280" w:left="1680" w:right="1340" w:top="1380"/>
        </w:sectPr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Portofolio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berubah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menjadi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sekadar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kumpulan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tugas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jika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disertai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refleksi.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tabs>
          <w:tab w:pos="1980" w:val="left"/>
        </w:tabs>
        <w:jc w:val="left"/>
        <w:spacing w:before="60" w:line="360" w:lineRule="auto"/>
        <w:ind w:hanging="360" w:left="1990" w:right="74"/>
      </w:pPr>
      <w:r>
        <w:rPr>
          <w:rFonts w:ascii="Arial" w:cs="Arial" w:eastAsia="Arial" w:hAnsi="Arial"/>
          <w:spacing w:val="0"/>
          <w:w w:val="100"/>
          <w:sz w:val="24"/>
          <w:szCs w:val="24"/>
        </w:rPr>
        <w:t>●</w:t>
        <w:tab/>
      </w:r>
      <w:r>
        <w:rPr>
          <w:rFonts w:ascii="Arial" w:cs="Arial" w:eastAsia="Arial" w:hAnsi="Arial"/>
          <w:spacing w:val="0"/>
          <w:w w:val="100"/>
          <w:sz w:val="24"/>
          <w:szCs w:val="24"/>
        </w:rPr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Penilaian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kurang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objektif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jika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kriteria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kualitas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produk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3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proses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dirumuskan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secara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rinci.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 w:line="360" w:lineRule="auto"/>
        <w:ind w:left="100" w:right="222"/>
        <w:sectPr>
          <w:pgSz w:h="16840" w:w="11920"/>
          <w:pgMar w:bottom="280" w:left="1340" w:right="1340" w:top="1380"/>
        </w:sectPr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Secara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keseluruhan,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setiap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memiliki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peluang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keterbatasan.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Oleh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karena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itu,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harus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menerapkan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seluruh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sekaligus.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perlu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dipilih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berdasarkan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tujuan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karakteristik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ketersediaan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fasilitas,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waktu,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serta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tuntutan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kompetensi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kejuruan.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spacing w:before="60"/>
        <w:ind w:left="2988" w:right="3002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Laporan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Hasil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Diskusi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Kasus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1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8" w:line="120" w:lineRule="exact"/>
      </w:pPr>
      <w:r>
        <w:rPr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ind w:left="2028" w:right="2043"/>
      </w:pP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Kejuruan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Belum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b/>
          <w:spacing w:val="0"/>
          <w:w w:val="100"/>
          <w:sz w:val="24"/>
          <w:szCs w:val="24"/>
        </w:rPr>
        <w:t>Kontekstual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9" w:line="220" w:lineRule="exact"/>
      </w:pPr>
      <w:r>
        <w:rPr>
          <w:sz w:val="22"/>
          <w:szCs w:val="22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line="360" w:lineRule="auto"/>
        <w:ind w:firstLine="720" w:left="100" w:right="75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Kasus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1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menggambarkan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Adit,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seorang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mata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pelajaran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kejuruan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SMK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mengajar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dari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tujuh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program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keahlian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karakteristik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berbeda.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Namun,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menggunakan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materi,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metode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ceramah,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lembar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tertulis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sama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seluruh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kelas.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Pilihan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tersebut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dianggap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efisien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bagi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tetapi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sesuai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kebutuhan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-17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Boga,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-17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eknik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Kendaraan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Ringan,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Akuntansi,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maupun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program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keahlian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lainnya.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akhirnya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menjadi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monoton,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terlalu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teoritis,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kurang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berkaitan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dunia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kerja.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Dampaknya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terlihat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menurunnya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motivasi,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munculnya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sikap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pasif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disiplin,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serta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hasil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belum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optimal.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before="5" w:line="360" w:lineRule="auto"/>
        <w:ind w:firstLine="720" w:left="100" w:right="73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Alternatif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pertama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adalah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menerapkan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berbasis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proyek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Project-Based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Learning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(PjBL)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disesuaikan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konteks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setiap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program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keahlian.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Sebagai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contoh,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-17"/>
          <w:w w:val="100"/>
          <w:sz w:val="24"/>
          <w:szCs w:val="24"/>
        </w:rPr>
        <w:t>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Boga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membuat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produk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makanan,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Akuntansi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menyusun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laporan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keuangan,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sedangkan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DKV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merancang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media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promosinya.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Kelebihan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adalah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memecahkan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masalah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nyata,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bekerja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sama,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menghasilkan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produk,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serta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mengembangkan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kreativitas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tanggung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jawab.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Kekurangannya,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PjBL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memerlukan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waktu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perencanaan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panjang,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koordinasi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anta</w:t>
      </w:r>
      <w:r>
        <w:rPr>
          <w:rFonts w:ascii="Times New Roman" w:cs="Times New Roman" w:eastAsia="Times New Roman" w:hAnsi="Times New Roman"/>
          <w:spacing w:val="-4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alat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bahan,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serta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rubrik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penilaian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jelas.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before="5" w:line="360" w:lineRule="auto"/>
        <w:ind w:firstLine="720" w:left="100" w:right="74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Alternatif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kedua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adalah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berdiferensiasi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berbasis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asesmen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awal.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terlebih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dahulu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memetakan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pengetahuan,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keterampilan,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minat,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pengalaman,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kebutuhan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melalui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diskusi,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observasi,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praktik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sederhana,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studi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kasus.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Hasil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pemetaan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digunakan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menyesuaikan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tingkat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kesulitan,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pendampingan,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pilihan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aktivitas.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Kelebihannya,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pemula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memperoleh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penguatan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dasa</w:t>
      </w:r>
      <w:r>
        <w:rPr>
          <w:rFonts w:ascii="Times New Roman" w:cs="Times New Roman" w:eastAsia="Times New Roman" w:hAnsi="Times New Roman"/>
          <w:spacing w:val="-10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sedangkan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sudah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siap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mendapatkan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tantangan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lanjutan.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juga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adaptif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berpihak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pada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murid.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Kekurangannya,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harus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menyiapkan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variasi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aktivitas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mengelola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secara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cermat.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before="5" w:line="360" w:lineRule="auto"/>
        <w:ind w:firstLine="720" w:left="100" w:right="73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Alternatif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ketiga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adalah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penggunaan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simulasi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kerja,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demonstrasi,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studi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kasus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autentik.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menganalisis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kerusakan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kendaraan,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melayani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tamu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hotel,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mencatat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transaksi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usaha,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mempraktikkan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prosedur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keamanan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dapu</w:t>
      </w:r>
      <w:r>
        <w:rPr>
          <w:rFonts w:ascii="Times New Roman" w:cs="Times New Roman" w:eastAsia="Times New Roman" w:hAnsi="Times New Roman"/>
          <w:spacing w:val="-13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Kelebihannya,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menghubungkan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teori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praktik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serta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mengembangkan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keterampilan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sikap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profesional.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Kekurangannya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adalah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penerapannya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terkendala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oleh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keterbatasan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fasilitas,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waktu,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jumlah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left"/>
        <w:spacing w:before="5"/>
        <w:ind w:left="820"/>
        <w:sectPr>
          <w:pgSz w:h="16840" w:w="11920"/>
          <w:pgMar w:bottom="280" w:left="1340" w:right="1340" w:top="1380"/>
        </w:sectPr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Berdasarkan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hasil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diskusi,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terbaik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dipilih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adalah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before="60" w:line="360" w:lineRule="auto"/>
        <w:ind w:left="100" w:right="79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berdiferensiasi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berbasis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asesmen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awal.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ini</w:t>
      </w:r>
      <w:r>
        <w:rPr>
          <w:rFonts w:ascii="Times New Roman" w:cs="Times New Roman" w:eastAsia="Times New Roman" w:hAnsi="Times New Roman"/>
          <w:spacing w:val="6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dipilih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karena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asesmen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awal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menjadi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fondasi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memahami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kesiapan,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minat,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pengalaman,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kebutuhan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setiap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sebelum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merancang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tetap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menggunakan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simulasi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atau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proyek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kontekstual,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tetapi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keduanya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ditempatkan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sebagai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aktivitas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pendukung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dalam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berdiferensiasi,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bukan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sebagai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utama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tambahan.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before="5" w:line="360" w:lineRule="auto"/>
        <w:ind w:firstLine="720" w:left="100" w:right="80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selaras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Mendalam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karena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memberi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ruang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memiliki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agenc</w:t>
      </w:r>
      <w:r>
        <w:rPr>
          <w:rFonts w:ascii="Times New Roman" w:cs="Times New Roman" w:eastAsia="Times New Roman" w:hAnsi="Times New Roman"/>
          <w:spacing w:val="-16"/>
          <w:w w:val="100"/>
          <w:sz w:val="24"/>
          <w:szCs w:val="24"/>
        </w:rPr>
        <w:t>y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ownership,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voice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dalam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proses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</w:t>
      </w:r>
      <w:r>
        <w:rPr>
          <w:rFonts w:ascii="Times New Roman" w:cs="Times New Roman" w:eastAsia="Times New Roman" w:hAnsi="Times New Roman"/>
          <w:spacing w:val="-13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hanya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menerima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materi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sama,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tetapi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melalui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aktivitas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relevan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kompetensi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keahliannya.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demikian,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motivasi,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keterlibatan,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hasil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belaja</w:t>
      </w:r>
      <w:r>
        <w:rPr>
          <w:rFonts w:ascii="Times New Roman" w:cs="Times New Roman" w:eastAsia="Times New Roman" w:hAnsi="Times New Roman"/>
          <w:spacing w:val="-10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keterampilan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teknis,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kemandirian,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serta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karakter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profesional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berkembang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untuk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membentuk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lulusan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SMK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kompeten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adaptif.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both"/>
        <w:spacing w:before="5" w:line="360" w:lineRule="auto"/>
        <w:ind w:firstLine="720" w:left="100" w:right="77"/>
        <w:sectPr>
          <w:pgSz w:h="16840" w:w="11920"/>
          <w:pgMar w:bottom="280" w:left="1340" w:right="1340" w:top="1380"/>
        </w:sectPr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Dibandingkan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alternatif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lainnya,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lebih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realistis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diterapkan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secara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bertahap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tidak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selalu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membutuhkan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fasilitas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lengkap.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Guru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mempertahankan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tujuan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sama,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tetapi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memberikan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konteks,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tingkat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tantangan,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dukungan,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cara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menunjukkan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pemahaman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beragam.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Strategi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ini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1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sejalan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Mendalam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karena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memberi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ruang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bagi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eksplorasi,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refleksi,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agenc</w:t>
      </w:r>
      <w:r>
        <w:rPr>
          <w:rFonts w:ascii="Times New Roman" w:cs="Times New Roman" w:eastAsia="Times New Roman" w:hAnsi="Times New Roman"/>
          <w:spacing w:val="-16"/>
          <w:w w:val="100"/>
          <w:sz w:val="24"/>
          <w:szCs w:val="24"/>
        </w:rPr>
        <w:t>y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,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ownership,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voice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murid.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Dengan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demikian,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pembelajaran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dapat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membantu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membentuk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lulusan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SMK</w:t>
      </w:r>
      <w:r>
        <w:rPr>
          <w:rFonts w:ascii="Times New Roman" w:cs="Times New Roman" w:eastAsia="Times New Roman" w:hAnsi="Times New Roman"/>
          <w:spacing w:val="45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yang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kompeten,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adaptif,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mandiri,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dan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berkarakte</w:t>
      </w:r>
      <w:r>
        <w:rPr>
          <w:rFonts w:ascii="Times New Roman" w:cs="Times New Roman" w:eastAsia="Times New Roman" w:hAnsi="Times New Roman"/>
          <w:spacing w:val="-13"/>
          <w:w w:val="100"/>
          <w:sz w:val="24"/>
          <w:szCs w:val="24"/>
        </w:rPr>
        <w:t>r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.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spacing w:before="90"/>
        <w:ind w:left="110"/>
      </w:pPr>
      <w:r>
        <w:pict>
          <v:shape style="width:451.5pt;height:638.25pt" type="#_x0000_t75">
            <v:imagedata o:title="" r:id="rId5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sectPr>
      <w:pgSz w:h="16840" w:w="11920"/>
      <w:pgMar w:bottom="280" w:left="1360" w:right="1300" w:top="13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media\image1.jpg" Type="http://schemas.openxmlformats.org/officeDocument/2006/relationships/image"/><Relationship Id="rId5" Target="media\image2.jpg" Type="http://schemas.openxmlformats.org/officeDocument/2006/relationships/image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