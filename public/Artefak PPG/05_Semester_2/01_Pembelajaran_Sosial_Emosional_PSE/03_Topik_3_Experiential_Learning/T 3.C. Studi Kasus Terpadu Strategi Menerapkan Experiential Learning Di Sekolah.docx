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B3D376" w14:textId="13658B96" w:rsidR="0093726E" w:rsidRPr="0093726E" w:rsidRDefault="0093726E" w:rsidP="0093726E">
      <w:pPr>
        <w:pStyle w:val="NormalWeb"/>
        <w:spacing w:before="180" w:after="180"/>
        <w:jc w:val="both"/>
        <w:rPr>
          <w:rFonts w:ascii="Helvetica" w:hAnsi="Helvetica" w:cs="Helvetica"/>
          <w:color w:val="273540"/>
          <w:lang w:val="id-ID" w:eastAsia="id-ID"/>
        </w:rPr>
      </w:pPr>
      <w:r w:rsidRPr="0093726E">
        <w:rPr>
          <w:rFonts w:ascii="Helvetica" w:hAnsi="Helvetica" w:cs="Helvetica"/>
          <w:i/>
          <w:iCs/>
          <w:color w:val="273540"/>
          <w:lang w:val="id-ID" w:eastAsia="id-ID"/>
        </w:rPr>
        <w:t>Experiential Learning</w:t>
      </w:r>
      <w:r w:rsidRPr="0093726E">
        <w:rPr>
          <w:rFonts w:ascii="Helvetica" w:hAnsi="Helvetica" w:cs="Helvetica"/>
          <w:color w:val="273540"/>
          <w:lang w:val="id-ID" w:eastAsia="id-ID"/>
        </w:rPr>
        <w:t> adalah pendekatan belajar yang menekankan pengalaman langsung sebagai dasar pembentukan pengetahuan, keterampilan, dan sikap (Kolb, 1984). Adapun fungsi utama dari </w:t>
      </w:r>
      <w:r w:rsidRPr="0093726E">
        <w:rPr>
          <w:rFonts w:ascii="Helvetica" w:hAnsi="Helvetica" w:cs="Helvetica"/>
          <w:i/>
          <w:iCs/>
          <w:color w:val="273540"/>
          <w:lang w:val="id-ID" w:eastAsia="id-ID"/>
        </w:rPr>
        <w:t>experiential learning</w:t>
      </w:r>
      <w:r w:rsidRPr="0093726E">
        <w:rPr>
          <w:rFonts w:ascii="Helvetica" w:hAnsi="Helvetica" w:cs="Helvetica"/>
          <w:color w:val="273540"/>
          <w:lang w:val="id-ID" w:eastAsia="id-ID"/>
        </w:rPr>
        <w:t> adalah:</w:t>
      </w:r>
    </w:p>
    <w:p w14:paraId="5FC44A61" w14:textId="77777777" w:rsidR="0093726E" w:rsidRPr="0093726E" w:rsidRDefault="0093726E" w:rsidP="0093726E">
      <w:pPr>
        <w:numPr>
          <w:ilvl w:val="0"/>
          <w:numId w:val="2"/>
        </w:numPr>
        <w:spacing w:before="100" w:beforeAutospacing="1" w:after="100" w:afterAutospacing="1"/>
        <w:ind w:left="1095"/>
        <w:jc w:val="both"/>
        <w:rPr>
          <w:rFonts w:ascii="Helvetica" w:hAnsi="Helvetica" w:cs="Helvetica"/>
          <w:color w:val="273540"/>
          <w:sz w:val="24"/>
          <w:szCs w:val="24"/>
          <w:lang w:val="id-ID" w:eastAsia="id-ID"/>
        </w:rPr>
      </w:pPr>
      <w:r w:rsidRPr="0093726E">
        <w:rPr>
          <w:rFonts w:ascii="Helvetica" w:hAnsi="Helvetica" w:cs="Helvetica"/>
          <w:b/>
          <w:bCs/>
          <w:color w:val="273540"/>
          <w:sz w:val="24"/>
          <w:szCs w:val="24"/>
          <w:lang w:val="id-ID" w:eastAsia="id-ID"/>
        </w:rPr>
        <w:t>Meningkatkan pemahaman konsep</w:t>
      </w:r>
      <w:r w:rsidRPr="0093726E">
        <w:rPr>
          <w:rFonts w:ascii="Helvetica" w:hAnsi="Helvetica" w:cs="Helvetica"/>
          <w:color w:val="273540"/>
          <w:sz w:val="24"/>
          <w:szCs w:val="24"/>
          <w:lang w:val="id-ID" w:eastAsia="id-ID"/>
        </w:rPr>
        <w:t>melalui keterlibatan aktif. Dalam hal ini murid tidak belajar teori semata.</w:t>
      </w:r>
    </w:p>
    <w:p w14:paraId="08666201" w14:textId="77777777" w:rsidR="0093726E" w:rsidRPr="0093726E" w:rsidRDefault="0093726E" w:rsidP="0093726E">
      <w:pPr>
        <w:numPr>
          <w:ilvl w:val="0"/>
          <w:numId w:val="2"/>
        </w:numPr>
        <w:spacing w:before="100" w:beforeAutospacing="1" w:after="100" w:afterAutospacing="1"/>
        <w:ind w:left="1095"/>
        <w:jc w:val="both"/>
        <w:rPr>
          <w:rFonts w:ascii="Helvetica" w:hAnsi="Helvetica" w:cs="Helvetica"/>
          <w:color w:val="273540"/>
          <w:sz w:val="24"/>
          <w:szCs w:val="24"/>
          <w:lang w:val="id-ID" w:eastAsia="id-ID"/>
        </w:rPr>
      </w:pPr>
      <w:r w:rsidRPr="0093726E">
        <w:rPr>
          <w:rFonts w:ascii="Helvetica" w:hAnsi="Helvetica" w:cs="Helvetica"/>
          <w:b/>
          <w:bCs/>
          <w:color w:val="273540"/>
          <w:sz w:val="24"/>
          <w:szCs w:val="24"/>
          <w:lang w:val="id-ID" w:eastAsia="id-ID"/>
        </w:rPr>
        <w:t>Mengembangkan keterampilan penyelesaian masalah (</w:t>
      </w:r>
      <w:r w:rsidRPr="0093726E">
        <w:rPr>
          <w:rFonts w:ascii="Helvetica" w:hAnsi="Helvetica" w:cs="Helvetica"/>
          <w:b/>
          <w:bCs/>
          <w:i/>
          <w:iCs/>
          <w:color w:val="273540"/>
          <w:sz w:val="24"/>
          <w:szCs w:val="24"/>
          <w:lang w:val="id-ID" w:eastAsia="id-ID"/>
        </w:rPr>
        <w:t>problem-solving)</w:t>
      </w:r>
      <w:r w:rsidRPr="0093726E">
        <w:rPr>
          <w:rFonts w:ascii="Helvetica" w:hAnsi="Helvetica" w:cs="Helvetica"/>
          <w:b/>
          <w:bCs/>
          <w:color w:val="273540"/>
          <w:sz w:val="24"/>
          <w:szCs w:val="24"/>
          <w:lang w:val="id-ID" w:eastAsia="id-ID"/>
        </w:rPr>
        <w:t> dan berpikir kritis (</w:t>
      </w:r>
      <w:r w:rsidRPr="0093726E">
        <w:rPr>
          <w:rFonts w:ascii="Helvetica" w:hAnsi="Helvetica" w:cs="Helvetica"/>
          <w:b/>
          <w:bCs/>
          <w:i/>
          <w:iCs/>
          <w:color w:val="273540"/>
          <w:sz w:val="24"/>
          <w:szCs w:val="24"/>
          <w:lang w:val="id-ID" w:eastAsia="id-ID"/>
        </w:rPr>
        <w:t>critical thinking</w:t>
      </w:r>
      <w:r w:rsidRPr="0093726E">
        <w:rPr>
          <w:rFonts w:ascii="Helvetica" w:hAnsi="Helvetica" w:cs="Helvetica"/>
          <w:b/>
          <w:bCs/>
          <w:color w:val="273540"/>
          <w:sz w:val="24"/>
          <w:szCs w:val="24"/>
          <w:lang w:val="id-ID" w:eastAsia="id-ID"/>
        </w:rPr>
        <w:t>)</w:t>
      </w:r>
      <w:r w:rsidRPr="0093726E">
        <w:rPr>
          <w:rFonts w:ascii="Helvetica" w:hAnsi="Helvetica" w:cs="Helvetica"/>
          <w:color w:val="273540"/>
          <w:sz w:val="24"/>
          <w:szCs w:val="24"/>
          <w:lang w:val="id-ID" w:eastAsia="id-ID"/>
        </w:rPr>
        <w:t>. Dalam pembelajaran ini, murid harus menganalisis pengalaman dan mencari solusi.</w:t>
      </w:r>
    </w:p>
    <w:p w14:paraId="5ACA7004" w14:textId="77777777" w:rsidR="0093726E" w:rsidRPr="0093726E" w:rsidRDefault="0093726E" w:rsidP="0093726E">
      <w:pPr>
        <w:numPr>
          <w:ilvl w:val="0"/>
          <w:numId w:val="2"/>
        </w:numPr>
        <w:spacing w:before="100" w:beforeAutospacing="1" w:after="100" w:afterAutospacing="1"/>
        <w:ind w:left="1095"/>
        <w:jc w:val="both"/>
        <w:rPr>
          <w:rFonts w:ascii="Helvetica" w:hAnsi="Helvetica" w:cs="Helvetica"/>
          <w:color w:val="273540"/>
          <w:sz w:val="24"/>
          <w:szCs w:val="24"/>
          <w:lang w:val="id-ID" w:eastAsia="id-ID"/>
        </w:rPr>
      </w:pPr>
      <w:r w:rsidRPr="0093726E">
        <w:rPr>
          <w:rFonts w:ascii="Helvetica" w:hAnsi="Helvetica" w:cs="Helvetica"/>
          <w:b/>
          <w:bCs/>
          <w:color w:val="273540"/>
          <w:sz w:val="24"/>
          <w:szCs w:val="24"/>
          <w:lang w:val="id-ID" w:eastAsia="id-ID"/>
        </w:rPr>
        <w:t>Memperkuat keterampilan sosial</w:t>
      </w:r>
      <w:r w:rsidRPr="0093726E">
        <w:rPr>
          <w:rFonts w:ascii="Helvetica" w:hAnsi="Helvetica" w:cs="Helvetica"/>
          <w:color w:val="273540"/>
          <w:sz w:val="24"/>
          <w:szCs w:val="24"/>
          <w:lang w:val="id-ID" w:eastAsia="id-ID"/>
        </w:rPr>
        <w:t>melalui kerja kelompok dan diskusi reflektif.</w:t>
      </w:r>
      <w:r w:rsidRPr="0093726E">
        <w:rPr>
          <w:rFonts w:ascii="Helvetica" w:hAnsi="Helvetica" w:cs="Helvetica"/>
          <w:b/>
          <w:bCs/>
          <w:color w:val="273540"/>
          <w:sz w:val="24"/>
          <w:szCs w:val="24"/>
          <w:lang w:val="id-ID" w:eastAsia="id-ID"/>
        </w:rPr>
        <w:t> Mendorong kemandirian dan tanggung jawab belajar</w:t>
      </w:r>
      <w:r w:rsidRPr="0093726E">
        <w:rPr>
          <w:rFonts w:ascii="Helvetica" w:hAnsi="Helvetica" w:cs="Helvetica"/>
          <w:color w:val="273540"/>
          <w:sz w:val="24"/>
          <w:szCs w:val="24"/>
          <w:lang w:val="id-ID" w:eastAsia="id-ID"/>
        </w:rPr>
        <w:t>, karena peserta berperan sebagai pusat/pelaku utama dalam pembelajaran.</w:t>
      </w:r>
    </w:p>
    <w:p w14:paraId="23383760" w14:textId="77777777" w:rsidR="0093726E" w:rsidRPr="0093726E" w:rsidRDefault="0093726E" w:rsidP="0093726E">
      <w:pPr>
        <w:numPr>
          <w:ilvl w:val="0"/>
          <w:numId w:val="2"/>
        </w:numPr>
        <w:spacing w:before="100" w:beforeAutospacing="1" w:after="100" w:afterAutospacing="1"/>
        <w:ind w:left="1095"/>
        <w:jc w:val="both"/>
        <w:rPr>
          <w:rFonts w:ascii="Helvetica" w:hAnsi="Helvetica" w:cs="Helvetica"/>
          <w:color w:val="273540"/>
          <w:sz w:val="24"/>
          <w:szCs w:val="24"/>
          <w:lang w:val="id-ID" w:eastAsia="id-ID"/>
        </w:rPr>
      </w:pPr>
      <w:r w:rsidRPr="0093726E">
        <w:rPr>
          <w:rFonts w:ascii="inherit" w:hAnsi="inherit" w:cs="Helvetica"/>
          <w:b/>
          <w:bCs/>
          <w:color w:val="273540"/>
          <w:sz w:val="24"/>
          <w:szCs w:val="24"/>
          <w:lang w:val="id-ID" w:eastAsia="id-ID"/>
        </w:rPr>
        <w:t>Membantu transfer/aplikasi pengetahuan ke situasi nyata</w:t>
      </w:r>
      <w:r w:rsidRPr="0093726E">
        <w:rPr>
          <w:rFonts w:ascii="inherit" w:hAnsi="inherit" w:cs="Helvetica"/>
          <w:color w:val="273540"/>
          <w:sz w:val="24"/>
          <w:szCs w:val="24"/>
          <w:lang w:val="id-ID" w:eastAsia="id-ID"/>
        </w:rPr>
        <w:t>, karena konsep diuji dalam konteks praktis.</w:t>
      </w:r>
    </w:p>
    <w:p w14:paraId="0CE5B6F0" w14:textId="39A8C58C" w:rsidR="0093726E" w:rsidRPr="0093726E" w:rsidRDefault="0093726E">
      <w:pPr>
        <w:spacing w:before="2"/>
        <w:ind w:left="1"/>
        <w:rPr>
          <w:lang w:val="id-ID"/>
        </w:rPr>
        <w:sectPr w:rsidR="0093726E" w:rsidRPr="0093726E" w:rsidSect="0093726E">
          <w:type w:val="continuous"/>
          <w:pgSz w:w="11920" w:h="16840"/>
          <w:pgMar w:top="1701" w:right="1701" w:bottom="1701" w:left="1701" w:header="720" w:footer="720" w:gutter="0"/>
          <w:cols w:space="720"/>
          <w:docGrid w:linePitch="272"/>
        </w:sectPr>
      </w:pPr>
    </w:p>
    <w:p w14:paraId="5F117EEE" w14:textId="7C39B7AE" w:rsidR="00373C4C" w:rsidRDefault="00373C4C">
      <w:pPr>
        <w:spacing w:before="2"/>
        <w:ind w:left="1"/>
      </w:pPr>
    </w:p>
    <w:p w14:paraId="3D3F5E3B" w14:textId="77777777" w:rsidR="00373C4C" w:rsidRDefault="00373C4C">
      <w:pPr>
        <w:spacing w:line="200" w:lineRule="exact"/>
      </w:pPr>
    </w:p>
    <w:p w14:paraId="430EDB3E" w14:textId="77777777" w:rsidR="00373C4C" w:rsidRDefault="00373C4C">
      <w:pPr>
        <w:spacing w:line="200" w:lineRule="exact"/>
      </w:pPr>
    </w:p>
    <w:p w14:paraId="2BFDC340" w14:textId="77777777" w:rsidR="00373C4C" w:rsidRDefault="00373C4C">
      <w:pPr>
        <w:spacing w:line="200" w:lineRule="exact"/>
      </w:pPr>
    </w:p>
    <w:p w14:paraId="41382D0A" w14:textId="77777777" w:rsidR="00373C4C" w:rsidRDefault="00373C4C">
      <w:pPr>
        <w:spacing w:before="1" w:line="220" w:lineRule="exact"/>
        <w:rPr>
          <w:sz w:val="22"/>
          <w:szCs w:val="22"/>
        </w:rPr>
      </w:pPr>
    </w:p>
    <w:p w14:paraId="2324BAB7" w14:textId="77777777" w:rsidR="00373C4C" w:rsidRDefault="00000000">
      <w:pPr>
        <w:spacing w:before="29"/>
        <w:ind w:left="226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Lemb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r K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r</w:t>
      </w:r>
      <w:r>
        <w:rPr>
          <w:rFonts w:ascii="Arial" w:eastAsia="Arial" w:hAnsi="Arial" w:cs="Arial"/>
          <w:b/>
          <w:spacing w:val="-2"/>
          <w:sz w:val="24"/>
          <w:szCs w:val="24"/>
        </w:rPr>
        <w:t>j</w:t>
      </w:r>
      <w:r>
        <w:rPr>
          <w:rFonts w:ascii="Arial" w:eastAsia="Arial" w:hAnsi="Arial" w:cs="Arial"/>
          <w:b/>
          <w:sz w:val="24"/>
          <w:szCs w:val="24"/>
        </w:rPr>
        <w:t>a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pacing w:val="-1"/>
          <w:sz w:val="24"/>
          <w:szCs w:val="24"/>
        </w:rPr>
        <w:t>3</w:t>
      </w:r>
      <w:r>
        <w:rPr>
          <w:rFonts w:ascii="Arial" w:eastAsia="Arial" w:hAnsi="Arial" w:cs="Arial"/>
          <w:b/>
          <w:sz w:val="24"/>
          <w:szCs w:val="24"/>
        </w:rPr>
        <w:t>.1</w:t>
      </w:r>
    </w:p>
    <w:p w14:paraId="531BCF67" w14:textId="77777777" w:rsidR="00373C4C" w:rsidRDefault="00373C4C">
      <w:pPr>
        <w:spacing w:before="7" w:line="120" w:lineRule="exact"/>
        <w:rPr>
          <w:sz w:val="13"/>
          <w:szCs w:val="13"/>
        </w:rPr>
      </w:pPr>
    </w:p>
    <w:p w14:paraId="6CF082D9" w14:textId="77777777" w:rsidR="00373C4C" w:rsidRDefault="00000000">
      <w:pPr>
        <w:spacing w:line="360" w:lineRule="auto"/>
        <w:ind w:left="2268" w:right="2432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B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tl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h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siklus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ra</w:t>
      </w:r>
      <w:r>
        <w:rPr>
          <w:rFonts w:ascii="Arial" w:eastAsia="Arial" w:hAnsi="Arial" w:cs="Arial"/>
          <w:spacing w:val="-1"/>
          <w:sz w:val="24"/>
          <w:szCs w:val="24"/>
        </w:rPr>
        <w:t>p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4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spacing w:val="-2"/>
          <w:sz w:val="24"/>
          <w:szCs w:val="24"/>
        </w:rPr>
        <w:t>x</w:t>
      </w:r>
      <w:r>
        <w:rPr>
          <w:rFonts w:ascii="Arial" w:eastAsia="Arial" w:hAnsi="Arial" w:cs="Arial"/>
          <w:i/>
          <w:spacing w:val="1"/>
          <w:sz w:val="24"/>
          <w:szCs w:val="24"/>
        </w:rPr>
        <w:t>pe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-1"/>
          <w:sz w:val="24"/>
          <w:szCs w:val="24"/>
        </w:rPr>
        <w:t>i</w:t>
      </w:r>
      <w:r>
        <w:rPr>
          <w:rFonts w:ascii="Arial" w:eastAsia="Arial" w:hAnsi="Arial" w:cs="Arial"/>
          <w:i/>
          <w:spacing w:val="1"/>
          <w:sz w:val="24"/>
          <w:szCs w:val="24"/>
        </w:rPr>
        <w:t>e</w:t>
      </w:r>
      <w:r>
        <w:rPr>
          <w:rFonts w:ascii="Arial" w:eastAsia="Arial" w:hAnsi="Arial" w:cs="Arial"/>
          <w:i/>
          <w:spacing w:val="-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ti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l le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rn</w:t>
      </w:r>
      <w:r>
        <w:rPr>
          <w:rFonts w:ascii="Arial" w:eastAsia="Arial" w:hAnsi="Arial" w:cs="Arial"/>
          <w:i/>
          <w:spacing w:val="-3"/>
          <w:sz w:val="24"/>
          <w:szCs w:val="24"/>
        </w:rPr>
        <w:t>i</w:t>
      </w:r>
      <w:r>
        <w:rPr>
          <w:rFonts w:ascii="Arial" w:eastAsia="Arial" w:hAnsi="Arial" w:cs="Arial"/>
          <w:i/>
          <w:spacing w:val="-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g</w:t>
      </w:r>
      <w:r>
        <w:rPr>
          <w:rFonts w:ascii="Arial" w:eastAsia="Arial" w:hAnsi="Arial" w:cs="Arial"/>
          <w:i/>
          <w:spacing w:val="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ta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laj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 t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rte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pacing w:val="-2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>u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ua</w:t>
      </w:r>
      <w:r>
        <w:rPr>
          <w:rFonts w:ascii="Arial" w:eastAsia="Arial" w:hAnsi="Arial" w:cs="Arial"/>
          <w:sz w:val="24"/>
          <w:szCs w:val="24"/>
        </w:rPr>
        <w:t>i j</w:t>
      </w:r>
      <w:r>
        <w:rPr>
          <w:rFonts w:ascii="Arial" w:eastAsia="Arial" w:hAnsi="Arial" w:cs="Arial"/>
          <w:spacing w:val="-2"/>
          <w:sz w:val="24"/>
          <w:szCs w:val="24"/>
        </w:rPr>
        <w:t>e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ja</w:t>
      </w:r>
      <w:r>
        <w:rPr>
          <w:rFonts w:ascii="Arial" w:eastAsia="Arial" w:hAnsi="Arial" w:cs="Arial"/>
          <w:spacing w:val="-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 xml:space="preserve">mata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la</w:t>
      </w:r>
      <w:r>
        <w:rPr>
          <w:rFonts w:ascii="Arial" w:eastAsia="Arial" w:hAnsi="Arial" w:cs="Arial"/>
          <w:spacing w:val="-3"/>
          <w:sz w:val="24"/>
          <w:szCs w:val="24"/>
        </w:rPr>
        <w:t>j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ran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2"/>
          <w:sz w:val="24"/>
          <w:szCs w:val="24"/>
        </w:rPr>
        <w:t>y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</w:t>
      </w:r>
      <w:r>
        <w:rPr>
          <w:rFonts w:ascii="Arial" w:eastAsia="Arial" w:hAnsi="Arial" w:cs="Arial"/>
          <w:sz w:val="24"/>
          <w:szCs w:val="24"/>
        </w:rPr>
        <w:t>g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nd</w:t>
      </w:r>
      <w:r>
        <w:rPr>
          <w:rFonts w:ascii="Arial" w:eastAsia="Arial" w:hAnsi="Arial" w:cs="Arial"/>
          <w:sz w:val="24"/>
          <w:szCs w:val="24"/>
        </w:rPr>
        <w:t>a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a</w:t>
      </w:r>
      <w:r>
        <w:rPr>
          <w:rFonts w:ascii="Arial" w:eastAsia="Arial" w:hAnsi="Arial" w:cs="Arial"/>
          <w:spacing w:val="1"/>
          <w:sz w:val="24"/>
          <w:szCs w:val="24"/>
        </w:rPr>
        <w:t>mp</w:t>
      </w:r>
      <w:r>
        <w:rPr>
          <w:rFonts w:ascii="Arial" w:eastAsia="Arial" w:hAnsi="Arial" w:cs="Arial"/>
          <w:spacing w:val="-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.</w:t>
      </w:r>
    </w:p>
    <w:p w14:paraId="61D8B644" w14:textId="77777777" w:rsidR="00373C4C" w:rsidRDefault="00000000">
      <w:pPr>
        <w:spacing w:before="81"/>
        <w:ind w:left="2268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i/>
          <w:sz w:val="24"/>
          <w:szCs w:val="24"/>
        </w:rPr>
        <w:t>K</w:t>
      </w:r>
      <w:r>
        <w:rPr>
          <w:rFonts w:ascii="Arial" w:eastAsia="Arial" w:hAnsi="Arial" w:cs="Arial"/>
          <w:i/>
          <w:spacing w:val="1"/>
          <w:sz w:val="24"/>
          <w:szCs w:val="24"/>
        </w:rPr>
        <w:t>o</w:t>
      </w:r>
      <w:r>
        <w:rPr>
          <w:rFonts w:ascii="Arial" w:eastAsia="Arial" w:hAnsi="Arial" w:cs="Arial"/>
          <w:i/>
          <w:spacing w:val="-1"/>
          <w:sz w:val="24"/>
          <w:szCs w:val="24"/>
        </w:rPr>
        <w:t>m</w:t>
      </w:r>
      <w:r>
        <w:rPr>
          <w:rFonts w:ascii="Arial" w:eastAsia="Arial" w:hAnsi="Arial" w:cs="Arial"/>
          <w:i/>
          <w:spacing w:val="1"/>
          <w:sz w:val="24"/>
          <w:szCs w:val="24"/>
        </w:rPr>
        <w:t>p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pacing w:val="1"/>
          <w:sz w:val="24"/>
          <w:szCs w:val="24"/>
        </w:rPr>
        <w:t>ne</w:t>
      </w:r>
      <w:r>
        <w:rPr>
          <w:rFonts w:ascii="Arial" w:eastAsia="Arial" w:hAnsi="Arial" w:cs="Arial"/>
          <w:i/>
          <w:sz w:val="24"/>
          <w:szCs w:val="24"/>
        </w:rPr>
        <w:t>n</w:t>
      </w:r>
      <w:r>
        <w:rPr>
          <w:rFonts w:ascii="Arial" w:eastAsia="Arial" w:hAnsi="Arial" w:cs="Arial"/>
          <w:i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1"/>
          <w:sz w:val="24"/>
          <w:szCs w:val="24"/>
        </w:rPr>
        <w:t>p</w:t>
      </w:r>
      <w:r>
        <w:rPr>
          <w:rFonts w:ascii="Arial" w:eastAsia="Arial" w:hAnsi="Arial" w:cs="Arial"/>
          <w:i/>
          <w:spacing w:val="-1"/>
          <w:sz w:val="24"/>
          <w:szCs w:val="24"/>
        </w:rPr>
        <w:t>e</w:t>
      </w:r>
      <w:r>
        <w:rPr>
          <w:rFonts w:ascii="Arial" w:eastAsia="Arial" w:hAnsi="Arial" w:cs="Arial"/>
          <w:i/>
          <w:spacing w:val="1"/>
          <w:sz w:val="24"/>
          <w:szCs w:val="24"/>
        </w:rPr>
        <w:t>n</w:t>
      </w:r>
      <w:r>
        <w:rPr>
          <w:rFonts w:ascii="Arial" w:eastAsia="Arial" w:hAnsi="Arial" w:cs="Arial"/>
          <w:i/>
          <w:sz w:val="24"/>
          <w:szCs w:val="24"/>
        </w:rPr>
        <w:t>i</w:t>
      </w:r>
      <w:r>
        <w:rPr>
          <w:rFonts w:ascii="Arial" w:eastAsia="Arial" w:hAnsi="Arial" w:cs="Arial"/>
          <w:i/>
          <w:spacing w:val="-1"/>
          <w:sz w:val="24"/>
          <w:szCs w:val="24"/>
        </w:rPr>
        <w:t>l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 xml:space="preserve">ian </w:t>
      </w:r>
      <w:r>
        <w:rPr>
          <w:rFonts w:ascii="Arial" w:eastAsia="Arial" w:hAnsi="Arial" w:cs="Arial"/>
          <w:i/>
          <w:spacing w:val="-1"/>
          <w:sz w:val="24"/>
          <w:szCs w:val="24"/>
        </w:rPr>
        <w:t>d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n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1"/>
          <w:sz w:val="24"/>
          <w:szCs w:val="24"/>
        </w:rPr>
        <w:t>o</w:t>
      </w:r>
      <w:r>
        <w:rPr>
          <w:rFonts w:ascii="Arial" w:eastAsia="Arial" w:hAnsi="Arial" w:cs="Arial"/>
          <w:i/>
          <w:spacing w:val="1"/>
          <w:sz w:val="24"/>
          <w:szCs w:val="24"/>
        </w:rPr>
        <w:t>u</w:t>
      </w:r>
      <w:r>
        <w:rPr>
          <w:rFonts w:ascii="Arial" w:eastAsia="Arial" w:hAnsi="Arial" w:cs="Arial"/>
          <w:i/>
          <w:sz w:val="24"/>
          <w:szCs w:val="24"/>
        </w:rPr>
        <w:t>t</w:t>
      </w:r>
      <w:r>
        <w:rPr>
          <w:rFonts w:ascii="Arial" w:eastAsia="Arial" w:hAnsi="Arial" w:cs="Arial"/>
          <w:i/>
          <w:spacing w:val="-1"/>
          <w:sz w:val="24"/>
          <w:szCs w:val="24"/>
        </w:rPr>
        <w:t>p</w:t>
      </w:r>
      <w:r>
        <w:rPr>
          <w:rFonts w:ascii="Arial" w:eastAsia="Arial" w:hAnsi="Arial" w:cs="Arial"/>
          <w:i/>
          <w:spacing w:val="1"/>
          <w:sz w:val="24"/>
          <w:szCs w:val="24"/>
        </w:rPr>
        <w:t>u</w:t>
      </w:r>
      <w:r>
        <w:rPr>
          <w:rFonts w:ascii="Arial" w:eastAsia="Arial" w:hAnsi="Arial" w:cs="Arial"/>
          <w:i/>
          <w:sz w:val="24"/>
          <w:szCs w:val="24"/>
        </w:rPr>
        <w:t>t</w:t>
      </w:r>
      <w:r>
        <w:rPr>
          <w:rFonts w:ascii="Arial" w:eastAsia="Arial" w:hAnsi="Arial" w:cs="Arial"/>
          <w:i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-2"/>
          <w:sz w:val="24"/>
          <w:szCs w:val="24"/>
        </w:rPr>
        <w:t>y</w:t>
      </w:r>
      <w:r>
        <w:rPr>
          <w:rFonts w:ascii="Arial" w:eastAsia="Arial" w:hAnsi="Arial" w:cs="Arial"/>
          <w:i/>
          <w:spacing w:val="1"/>
          <w:sz w:val="24"/>
          <w:szCs w:val="24"/>
        </w:rPr>
        <w:t>an</w:t>
      </w:r>
      <w:r>
        <w:rPr>
          <w:rFonts w:ascii="Arial" w:eastAsia="Arial" w:hAnsi="Arial" w:cs="Arial"/>
          <w:i/>
          <w:sz w:val="24"/>
          <w:szCs w:val="24"/>
        </w:rPr>
        <w:t>g</w:t>
      </w:r>
      <w:r>
        <w:rPr>
          <w:rFonts w:ascii="Arial" w:eastAsia="Arial" w:hAnsi="Arial" w:cs="Arial"/>
          <w:i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i/>
          <w:spacing w:val="1"/>
          <w:sz w:val="24"/>
          <w:szCs w:val="24"/>
        </w:rPr>
        <w:t>d</w:t>
      </w:r>
      <w:r>
        <w:rPr>
          <w:rFonts w:ascii="Arial" w:eastAsia="Arial" w:hAnsi="Arial" w:cs="Arial"/>
          <w:i/>
          <w:sz w:val="24"/>
          <w:szCs w:val="24"/>
        </w:rPr>
        <w:t>ih</w:t>
      </w:r>
      <w:r>
        <w:rPr>
          <w:rFonts w:ascii="Arial" w:eastAsia="Arial" w:hAnsi="Arial" w:cs="Arial"/>
          <w:i/>
          <w:spacing w:val="1"/>
          <w:sz w:val="24"/>
          <w:szCs w:val="24"/>
        </w:rPr>
        <w:t>a</w:t>
      </w:r>
      <w:r>
        <w:rPr>
          <w:rFonts w:ascii="Arial" w:eastAsia="Arial" w:hAnsi="Arial" w:cs="Arial"/>
          <w:i/>
          <w:sz w:val="24"/>
          <w:szCs w:val="24"/>
        </w:rPr>
        <w:t>r</w:t>
      </w:r>
      <w:r>
        <w:rPr>
          <w:rFonts w:ascii="Arial" w:eastAsia="Arial" w:hAnsi="Arial" w:cs="Arial"/>
          <w:i/>
          <w:spacing w:val="-2"/>
          <w:sz w:val="24"/>
          <w:szCs w:val="24"/>
        </w:rPr>
        <w:t>a</w:t>
      </w:r>
      <w:r>
        <w:rPr>
          <w:rFonts w:ascii="Arial" w:eastAsia="Arial" w:hAnsi="Arial" w:cs="Arial"/>
          <w:i/>
          <w:spacing w:val="-1"/>
          <w:sz w:val="24"/>
          <w:szCs w:val="24"/>
        </w:rPr>
        <w:t>p</w:t>
      </w:r>
      <w:r>
        <w:rPr>
          <w:rFonts w:ascii="Arial" w:eastAsia="Arial" w:hAnsi="Arial" w:cs="Arial"/>
          <w:i/>
          <w:sz w:val="24"/>
          <w:szCs w:val="24"/>
        </w:rPr>
        <w:t>k</w:t>
      </w:r>
      <w:r>
        <w:rPr>
          <w:rFonts w:ascii="Arial" w:eastAsia="Arial" w:hAnsi="Arial" w:cs="Arial"/>
          <w:i/>
          <w:spacing w:val="1"/>
          <w:sz w:val="24"/>
          <w:szCs w:val="24"/>
        </w:rPr>
        <w:t>an</w:t>
      </w:r>
      <w:r>
        <w:rPr>
          <w:rFonts w:ascii="Arial" w:eastAsia="Arial" w:hAnsi="Arial" w:cs="Arial"/>
          <w:i/>
          <w:sz w:val="24"/>
          <w:szCs w:val="24"/>
        </w:rPr>
        <w:t>:</w:t>
      </w:r>
    </w:p>
    <w:p w14:paraId="51D53D39" w14:textId="77777777" w:rsidR="00373C4C" w:rsidRDefault="00373C4C">
      <w:pPr>
        <w:spacing w:line="200" w:lineRule="exact"/>
      </w:pPr>
    </w:p>
    <w:p w14:paraId="7C9A8A78" w14:textId="77777777" w:rsidR="00373C4C" w:rsidRDefault="00373C4C">
      <w:pPr>
        <w:spacing w:line="220" w:lineRule="exact"/>
        <w:rPr>
          <w:sz w:val="22"/>
          <w:szCs w:val="22"/>
        </w:rPr>
      </w:pPr>
    </w:p>
    <w:p w14:paraId="4FBF2AD5" w14:textId="77777777" w:rsidR="00373C4C" w:rsidRDefault="00000000">
      <w:pPr>
        <w:tabs>
          <w:tab w:val="left" w:pos="2680"/>
        </w:tabs>
        <w:spacing w:line="359" w:lineRule="auto"/>
        <w:ind w:left="2696" w:right="1659" w:hanging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nil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Pr</w:t>
      </w:r>
      <w:r>
        <w:rPr>
          <w:rFonts w:ascii="Arial" w:eastAsia="Arial" w:hAnsi="Arial" w:cs="Arial"/>
          <w:b/>
          <w:spacing w:val="-2"/>
          <w:sz w:val="24"/>
          <w:szCs w:val="24"/>
        </w:rPr>
        <w:t>o</w:t>
      </w:r>
      <w:r>
        <w:rPr>
          <w:rFonts w:ascii="Arial" w:eastAsia="Arial" w:hAnsi="Arial" w:cs="Arial"/>
          <w:b/>
          <w:spacing w:val="1"/>
          <w:sz w:val="24"/>
          <w:szCs w:val="24"/>
        </w:rPr>
        <w:t>ses</w:t>
      </w:r>
      <w:r>
        <w:rPr>
          <w:rFonts w:ascii="Arial" w:eastAsia="Arial" w:hAnsi="Arial" w:cs="Arial"/>
          <w:b/>
          <w:sz w:val="24"/>
          <w:szCs w:val="24"/>
        </w:rPr>
        <w:t xml:space="preserve">: </w:t>
      </w:r>
      <w:r>
        <w:rPr>
          <w:rFonts w:ascii="Arial" w:eastAsia="Arial" w:hAnsi="Arial" w:cs="Arial"/>
          <w:sz w:val="24"/>
          <w:szCs w:val="24"/>
        </w:rPr>
        <w:t>O</w:t>
      </w:r>
      <w:r>
        <w:rPr>
          <w:rFonts w:ascii="Arial" w:eastAsia="Arial" w:hAnsi="Arial" w:cs="Arial"/>
          <w:spacing w:val="-1"/>
          <w:sz w:val="24"/>
          <w:szCs w:val="24"/>
        </w:rPr>
        <w:t>b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rvasi</w:t>
      </w:r>
      <w:r>
        <w:rPr>
          <w:rFonts w:ascii="Arial" w:eastAsia="Arial" w:hAnsi="Arial" w:cs="Arial"/>
          <w:spacing w:val="29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k</w:t>
      </w:r>
      <w:r>
        <w:rPr>
          <w:rFonts w:ascii="Arial" w:eastAsia="Arial" w:hAnsi="Arial" w:cs="Arial"/>
          <w:spacing w:val="1"/>
          <w:sz w:val="24"/>
          <w:szCs w:val="24"/>
        </w:rPr>
        <w:t>ea</w:t>
      </w:r>
      <w:r>
        <w:rPr>
          <w:rFonts w:ascii="Arial" w:eastAsia="Arial" w:hAnsi="Arial" w:cs="Arial"/>
          <w:sz w:val="24"/>
          <w:szCs w:val="24"/>
        </w:rPr>
        <w:t>kti</w:t>
      </w:r>
      <w:r>
        <w:rPr>
          <w:rFonts w:ascii="Arial" w:eastAsia="Arial" w:hAnsi="Arial" w:cs="Arial"/>
          <w:spacing w:val="-2"/>
          <w:sz w:val="24"/>
          <w:szCs w:val="24"/>
        </w:rPr>
        <w:t>f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mu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i</w:t>
      </w:r>
      <w:r>
        <w:rPr>
          <w:rFonts w:ascii="Arial" w:eastAsia="Arial" w:hAnsi="Arial" w:cs="Arial"/>
          <w:sz w:val="24"/>
          <w:szCs w:val="24"/>
        </w:rPr>
        <w:t>d</w:t>
      </w:r>
      <w:r>
        <w:rPr>
          <w:rFonts w:ascii="Arial" w:eastAsia="Arial" w:hAnsi="Arial" w:cs="Arial"/>
          <w:spacing w:val="30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da</w:t>
      </w:r>
      <w:r>
        <w:rPr>
          <w:rFonts w:ascii="Arial" w:eastAsia="Arial" w:hAnsi="Arial" w:cs="Arial"/>
          <w:sz w:val="24"/>
          <w:szCs w:val="24"/>
        </w:rPr>
        <w:t>l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3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ks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4"/>
          <w:sz w:val="24"/>
          <w:szCs w:val="24"/>
        </w:rPr>
        <w:t>i</w:t>
      </w:r>
      <w:r>
        <w:rPr>
          <w:rFonts w:ascii="Arial" w:eastAsia="Arial" w:hAnsi="Arial" w:cs="Arial"/>
          <w:spacing w:val="1"/>
          <w:sz w:val="24"/>
          <w:szCs w:val="24"/>
        </w:rPr>
        <w:t>me</w:t>
      </w:r>
      <w:r>
        <w:rPr>
          <w:rFonts w:ascii="Arial" w:eastAsia="Arial" w:hAnsi="Arial" w:cs="Arial"/>
          <w:sz w:val="24"/>
          <w:szCs w:val="24"/>
        </w:rPr>
        <w:t>n</w:t>
      </w:r>
      <w:r>
        <w:rPr>
          <w:rFonts w:ascii="Arial" w:eastAsia="Arial" w:hAnsi="Arial" w:cs="Arial"/>
          <w:spacing w:val="28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d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 xml:space="preserve">n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iskusi.</w:t>
      </w:r>
    </w:p>
    <w:p w14:paraId="73DB165A" w14:textId="77777777" w:rsidR="00373C4C" w:rsidRDefault="00000000">
      <w:pPr>
        <w:tabs>
          <w:tab w:val="left" w:pos="2680"/>
        </w:tabs>
        <w:spacing w:before="7" w:line="359" w:lineRule="auto"/>
        <w:ind w:left="2696" w:right="1662" w:hanging="36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>-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b/>
          <w:sz w:val="24"/>
          <w:szCs w:val="24"/>
        </w:rPr>
        <w:t>P</w:t>
      </w:r>
      <w:r>
        <w:rPr>
          <w:rFonts w:ascii="Arial" w:eastAsia="Arial" w:hAnsi="Arial" w:cs="Arial"/>
          <w:b/>
          <w:spacing w:val="1"/>
          <w:sz w:val="24"/>
          <w:szCs w:val="24"/>
        </w:rPr>
        <w:t>e</w:t>
      </w:r>
      <w:r>
        <w:rPr>
          <w:rFonts w:ascii="Arial" w:eastAsia="Arial" w:hAnsi="Arial" w:cs="Arial"/>
          <w:b/>
          <w:sz w:val="24"/>
          <w:szCs w:val="24"/>
        </w:rPr>
        <w:t>nil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sz w:val="24"/>
          <w:szCs w:val="24"/>
        </w:rPr>
        <w:t>Produ</w:t>
      </w:r>
      <w:r>
        <w:rPr>
          <w:rFonts w:ascii="Arial" w:eastAsia="Arial" w:hAnsi="Arial" w:cs="Arial"/>
          <w:b/>
          <w:spacing w:val="-2"/>
          <w:sz w:val="24"/>
          <w:szCs w:val="24"/>
        </w:rPr>
        <w:t>k</w:t>
      </w:r>
      <w:r>
        <w:rPr>
          <w:rFonts w:ascii="Arial" w:eastAsia="Arial" w:hAnsi="Arial" w:cs="Arial"/>
          <w:b/>
          <w:sz w:val="24"/>
          <w:szCs w:val="24"/>
        </w:rPr>
        <w:t>/out</w:t>
      </w:r>
      <w:r>
        <w:rPr>
          <w:rFonts w:ascii="Arial" w:eastAsia="Arial" w:hAnsi="Arial" w:cs="Arial"/>
          <w:b/>
          <w:spacing w:val="-1"/>
          <w:sz w:val="24"/>
          <w:szCs w:val="24"/>
        </w:rPr>
        <w:t>p</w:t>
      </w:r>
      <w:r>
        <w:rPr>
          <w:rFonts w:ascii="Arial" w:eastAsia="Arial" w:hAnsi="Arial" w:cs="Arial"/>
          <w:b/>
          <w:sz w:val="24"/>
          <w:szCs w:val="24"/>
        </w:rPr>
        <w:t>u</w:t>
      </w:r>
      <w:r>
        <w:rPr>
          <w:rFonts w:ascii="Arial" w:eastAsia="Arial" w:hAnsi="Arial" w:cs="Arial"/>
          <w:b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:</w:t>
      </w:r>
      <w:r>
        <w:rPr>
          <w:rFonts w:ascii="Arial" w:eastAsia="Arial" w:hAnsi="Arial" w:cs="Arial"/>
          <w:b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Lapo</w:t>
      </w:r>
      <w:r>
        <w:rPr>
          <w:rFonts w:ascii="Arial" w:eastAsia="Arial" w:hAnsi="Arial" w:cs="Arial"/>
          <w:sz w:val="24"/>
          <w:szCs w:val="24"/>
        </w:rPr>
        <w:t>ran</w:t>
      </w:r>
      <w:r>
        <w:rPr>
          <w:rFonts w:ascii="Arial" w:eastAsia="Arial" w:hAnsi="Arial" w:cs="Arial"/>
          <w:spacing w:val="-6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pe</w:t>
      </w:r>
      <w:r>
        <w:rPr>
          <w:rFonts w:ascii="Arial" w:eastAsia="Arial" w:hAnsi="Arial" w:cs="Arial"/>
          <w:sz w:val="24"/>
          <w:szCs w:val="24"/>
        </w:rPr>
        <w:t>rc</w:t>
      </w:r>
      <w:r>
        <w:rPr>
          <w:rFonts w:ascii="Arial" w:eastAsia="Arial" w:hAnsi="Arial" w:cs="Arial"/>
          <w:spacing w:val="-2"/>
          <w:sz w:val="24"/>
          <w:szCs w:val="24"/>
        </w:rPr>
        <w:t>o</w:t>
      </w:r>
      <w:r>
        <w:rPr>
          <w:rFonts w:ascii="Arial" w:eastAsia="Arial" w:hAnsi="Arial" w:cs="Arial"/>
          <w:spacing w:val="1"/>
          <w:sz w:val="24"/>
          <w:szCs w:val="24"/>
        </w:rPr>
        <w:t>b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an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g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2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3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d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pacing w:val="1"/>
          <w:sz w:val="24"/>
          <w:szCs w:val="24"/>
        </w:rPr>
        <w:t>u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5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i</w:t>
      </w:r>
      <w:r>
        <w:rPr>
          <w:rFonts w:ascii="Arial" w:eastAsia="Arial" w:hAnsi="Arial" w:cs="Arial"/>
          <w:spacing w:val="-1"/>
          <w:sz w:val="24"/>
          <w:szCs w:val="24"/>
        </w:rPr>
        <w:t>r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-4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-3"/>
          <w:sz w:val="24"/>
          <w:szCs w:val="24"/>
        </w:rPr>
        <w:t>t</w:t>
      </w:r>
      <w:r>
        <w:rPr>
          <w:rFonts w:ascii="Arial" w:eastAsia="Arial" w:hAnsi="Arial" w:cs="Arial"/>
          <w:sz w:val="24"/>
          <w:szCs w:val="24"/>
        </w:rPr>
        <w:t xml:space="preserve">a </w:t>
      </w:r>
      <w:r>
        <w:rPr>
          <w:rFonts w:ascii="Arial" w:eastAsia="Arial" w:hAnsi="Arial" w:cs="Arial"/>
          <w:spacing w:val="1"/>
          <w:sz w:val="24"/>
          <w:szCs w:val="24"/>
        </w:rPr>
        <w:t>ha</w:t>
      </w:r>
      <w:r>
        <w:rPr>
          <w:rFonts w:ascii="Arial" w:eastAsia="Arial" w:hAnsi="Arial" w:cs="Arial"/>
          <w:sz w:val="24"/>
          <w:szCs w:val="24"/>
        </w:rPr>
        <w:t>sil</w:t>
      </w:r>
      <w:r>
        <w:rPr>
          <w:rFonts w:ascii="Arial" w:eastAsia="Arial" w:hAnsi="Arial" w:cs="Arial"/>
          <w:spacing w:val="-1"/>
          <w:sz w:val="24"/>
          <w:szCs w:val="24"/>
        </w:rPr>
        <w:t xml:space="preserve"> </w:t>
      </w:r>
      <w:r>
        <w:rPr>
          <w:rFonts w:ascii="Arial" w:eastAsia="Arial" w:hAnsi="Arial" w:cs="Arial"/>
          <w:spacing w:val="1"/>
          <w:sz w:val="24"/>
          <w:szCs w:val="24"/>
        </w:rPr>
        <w:t>p</w:t>
      </w:r>
      <w:r>
        <w:rPr>
          <w:rFonts w:ascii="Arial" w:eastAsia="Arial" w:hAnsi="Arial" w:cs="Arial"/>
          <w:sz w:val="24"/>
          <w:szCs w:val="24"/>
        </w:rPr>
        <w:t>roy</w:t>
      </w:r>
      <w:r>
        <w:rPr>
          <w:rFonts w:ascii="Arial" w:eastAsia="Arial" w:hAnsi="Arial" w:cs="Arial"/>
          <w:spacing w:val="1"/>
          <w:sz w:val="24"/>
          <w:szCs w:val="24"/>
        </w:rPr>
        <w:t>e</w:t>
      </w:r>
      <w:r>
        <w:rPr>
          <w:rFonts w:ascii="Arial" w:eastAsia="Arial" w:hAnsi="Arial" w:cs="Arial"/>
          <w:spacing w:val="-2"/>
          <w:sz w:val="24"/>
          <w:szCs w:val="24"/>
        </w:rPr>
        <w:t>k</w:t>
      </w:r>
      <w:r>
        <w:rPr>
          <w:rFonts w:ascii="Arial" w:eastAsia="Arial" w:hAnsi="Arial" w:cs="Arial"/>
          <w:sz w:val="24"/>
          <w:szCs w:val="24"/>
        </w:rPr>
        <w:t>.</w:t>
      </w:r>
    </w:p>
    <w:p w14:paraId="36F566E5" w14:textId="77777777" w:rsidR="00373C4C" w:rsidRDefault="00373C4C">
      <w:pPr>
        <w:spacing w:before="7" w:line="280" w:lineRule="exact"/>
        <w:rPr>
          <w:sz w:val="28"/>
          <w:szCs w:val="28"/>
        </w:rPr>
      </w:pPr>
    </w:p>
    <w:p w14:paraId="7F791DC1" w14:textId="77777777" w:rsidR="00373C4C" w:rsidRDefault="00000000">
      <w:pPr>
        <w:ind w:left="2696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C</w:t>
      </w:r>
      <w:r>
        <w:rPr>
          <w:rFonts w:ascii="Arial" w:eastAsia="Arial" w:hAnsi="Arial" w:cs="Arial"/>
          <w:b/>
          <w:spacing w:val="-1"/>
          <w:sz w:val="24"/>
          <w:szCs w:val="24"/>
        </w:rPr>
        <w:t>o</w:t>
      </w:r>
      <w:r>
        <w:rPr>
          <w:rFonts w:ascii="Arial" w:eastAsia="Arial" w:hAnsi="Arial" w:cs="Arial"/>
          <w:b/>
          <w:sz w:val="24"/>
          <w:szCs w:val="24"/>
        </w:rPr>
        <w:t>n</w:t>
      </w:r>
      <w:r>
        <w:rPr>
          <w:rFonts w:ascii="Arial" w:eastAsia="Arial" w:hAnsi="Arial" w:cs="Arial"/>
          <w:b/>
          <w:spacing w:val="-1"/>
          <w:sz w:val="24"/>
          <w:szCs w:val="24"/>
        </w:rPr>
        <w:t>t</w:t>
      </w:r>
      <w:r>
        <w:rPr>
          <w:rFonts w:ascii="Arial" w:eastAsia="Arial" w:hAnsi="Arial" w:cs="Arial"/>
          <w:b/>
          <w:sz w:val="24"/>
          <w:szCs w:val="24"/>
        </w:rPr>
        <w:t>oh R</w:t>
      </w:r>
      <w:r>
        <w:rPr>
          <w:rFonts w:ascii="Arial" w:eastAsia="Arial" w:hAnsi="Arial" w:cs="Arial"/>
          <w:b/>
          <w:spacing w:val="-1"/>
          <w:sz w:val="24"/>
          <w:szCs w:val="24"/>
        </w:rPr>
        <w:t>u</w:t>
      </w:r>
      <w:r>
        <w:rPr>
          <w:rFonts w:ascii="Arial" w:eastAsia="Arial" w:hAnsi="Arial" w:cs="Arial"/>
          <w:b/>
          <w:sz w:val="24"/>
          <w:szCs w:val="24"/>
        </w:rPr>
        <w:t>brik</w:t>
      </w:r>
      <w:r>
        <w:rPr>
          <w:rFonts w:ascii="Arial" w:eastAsia="Arial" w:hAnsi="Arial" w:cs="Arial"/>
          <w:b/>
          <w:spacing w:val="1"/>
          <w:sz w:val="24"/>
          <w:szCs w:val="24"/>
        </w:rPr>
        <w:t xml:space="preserve"> Pe</w:t>
      </w:r>
      <w:r>
        <w:rPr>
          <w:rFonts w:ascii="Arial" w:eastAsia="Arial" w:hAnsi="Arial" w:cs="Arial"/>
          <w:b/>
          <w:sz w:val="24"/>
          <w:szCs w:val="24"/>
        </w:rPr>
        <w:t>nil</w:t>
      </w:r>
      <w:r>
        <w:rPr>
          <w:rFonts w:ascii="Arial" w:eastAsia="Arial" w:hAnsi="Arial" w:cs="Arial"/>
          <w:b/>
          <w:spacing w:val="-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i</w:t>
      </w:r>
      <w:r>
        <w:rPr>
          <w:rFonts w:ascii="Arial" w:eastAsia="Arial" w:hAnsi="Arial" w:cs="Arial"/>
          <w:b/>
          <w:spacing w:val="1"/>
          <w:sz w:val="24"/>
          <w:szCs w:val="24"/>
        </w:rPr>
        <w:t>a</w:t>
      </w:r>
      <w:r>
        <w:rPr>
          <w:rFonts w:ascii="Arial" w:eastAsia="Arial" w:hAnsi="Arial" w:cs="Arial"/>
          <w:b/>
          <w:sz w:val="24"/>
          <w:szCs w:val="24"/>
        </w:rPr>
        <w:t>n:</w:t>
      </w:r>
    </w:p>
    <w:p w14:paraId="647768A7" w14:textId="77777777" w:rsidR="00373C4C" w:rsidRDefault="00373C4C">
      <w:pPr>
        <w:spacing w:line="200" w:lineRule="exact"/>
      </w:pPr>
    </w:p>
    <w:p w14:paraId="53F6AC1A" w14:textId="77777777" w:rsidR="00373C4C" w:rsidRDefault="00373C4C">
      <w:pPr>
        <w:spacing w:before="8" w:line="220" w:lineRule="exact"/>
        <w:rPr>
          <w:sz w:val="22"/>
          <w:szCs w:val="22"/>
        </w:rPr>
      </w:pPr>
    </w:p>
    <w:tbl>
      <w:tblPr>
        <w:tblW w:w="0" w:type="auto"/>
        <w:tblInd w:w="269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16"/>
        <w:gridCol w:w="424"/>
        <w:gridCol w:w="3935"/>
      </w:tblGrid>
      <w:tr w:rsidR="00373C4C" w14:paraId="29E8908B" w14:textId="77777777">
        <w:trPr>
          <w:trHeight w:hRule="exact" w:val="703"/>
        </w:trPr>
        <w:tc>
          <w:tcPr>
            <w:tcW w:w="3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354EB1" w14:textId="77777777" w:rsidR="00373C4C" w:rsidRDefault="00000000">
            <w:pPr>
              <w:spacing w:line="260" w:lineRule="exact"/>
              <w:ind w:left="89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nil</w:t>
            </w:r>
            <w:r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b/>
                <w:spacing w:val="-2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b/>
                <w:spacing w:val="1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b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b/>
                <w:sz w:val="24"/>
                <w:szCs w:val="24"/>
              </w:rPr>
              <w:t>s</w:t>
            </w:r>
          </w:p>
        </w:tc>
        <w:tc>
          <w:tcPr>
            <w:tcW w:w="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4D18AFB2" w14:textId="77777777" w:rsidR="00373C4C" w:rsidRDefault="00373C4C"/>
        </w:tc>
        <w:tc>
          <w:tcPr>
            <w:tcW w:w="39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47191FDF" w14:textId="77777777" w:rsidR="00373C4C" w:rsidRDefault="00373C4C"/>
        </w:tc>
      </w:tr>
      <w:tr w:rsidR="00373C4C" w14:paraId="1BA0FFEB" w14:textId="77777777">
        <w:trPr>
          <w:trHeight w:hRule="exact" w:val="2360"/>
        </w:trPr>
        <w:tc>
          <w:tcPr>
            <w:tcW w:w="371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FDF8DD" w14:textId="77777777" w:rsidR="00373C4C" w:rsidRDefault="00000000">
            <w:pPr>
              <w:spacing w:line="260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rvasi 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ktif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iv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u</w:t>
            </w:r>
          </w:p>
        </w:tc>
        <w:tc>
          <w:tcPr>
            <w:tcW w:w="4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nil"/>
            </w:tcBorders>
          </w:tcPr>
          <w:p w14:paraId="7F41245A" w14:textId="77777777" w:rsidR="00373C4C" w:rsidRDefault="00000000">
            <w:pPr>
              <w:spacing w:line="260" w:lineRule="exact"/>
              <w:ind w:left="22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  <w:p w14:paraId="011C8A62" w14:textId="77777777" w:rsidR="00373C4C" w:rsidRDefault="00373C4C">
            <w:pPr>
              <w:spacing w:line="180" w:lineRule="exact"/>
              <w:rPr>
                <w:sz w:val="18"/>
                <w:szCs w:val="18"/>
              </w:rPr>
            </w:pPr>
          </w:p>
          <w:p w14:paraId="3EF5847A" w14:textId="77777777" w:rsidR="00373C4C" w:rsidRDefault="00373C4C">
            <w:pPr>
              <w:spacing w:line="200" w:lineRule="exact"/>
            </w:pPr>
          </w:p>
          <w:p w14:paraId="6BE822F9" w14:textId="77777777" w:rsidR="00373C4C" w:rsidRDefault="00373C4C">
            <w:pPr>
              <w:spacing w:line="200" w:lineRule="exact"/>
            </w:pPr>
          </w:p>
          <w:p w14:paraId="439289EA" w14:textId="77777777" w:rsidR="00373C4C" w:rsidRDefault="00373C4C">
            <w:pPr>
              <w:spacing w:line="200" w:lineRule="exact"/>
            </w:pPr>
          </w:p>
          <w:p w14:paraId="67C1BFBB" w14:textId="77777777" w:rsidR="00373C4C" w:rsidRDefault="00373C4C">
            <w:pPr>
              <w:spacing w:line="200" w:lineRule="exact"/>
            </w:pPr>
          </w:p>
          <w:p w14:paraId="0EE54E17" w14:textId="77777777" w:rsidR="00373C4C" w:rsidRDefault="00373C4C">
            <w:pPr>
              <w:spacing w:line="200" w:lineRule="exact"/>
            </w:pPr>
          </w:p>
          <w:p w14:paraId="0DF18414" w14:textId="77777777" w:rsidR="00373C4C" w:rsidRDefault="00373C4C">
            <w:pPr>
              <w:spacing w:line="200" w:lineRule="exact"/>
            </w:pPr>
          </w:p>
          <w:p w14:paraId="05649DD4" w14:textId="77777777" w:rsidR="00373C4C" w:rsidRDefault="00000000">
            <w:pPr>
              <w:ind w:left="225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  <w:tc>
          <w:tcPr>
            <w:tcW w:w="393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</w:tcPr>
          <w:p w14:paraId="00078817" w14:textId="77777777" w:rsidR="00373C4C" w:rsidRDefault="00000000">
            <w:pPr>
              <w:spacing w:line="260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Ter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z w:val="24"/>
                <w:szCs w:val="24"/>
              </w:rPr>
              <w:t>ib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t </w:t>
            </w:r>
            <w:r>
              <w:rPr>
                <w:rFonts w:ascii="Arial" w:eastAsia="Arial" w:hAnsi="Arial" w:cs="Arial"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kti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f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eastAsia="Arial" w:hAnsi="Arial" w:cs="Arial"/>
                <w:spacing w:val="3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rko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bu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si </w:t>
            </w:r>
            <w:r>
              <w:rPr>
                <w:rFonts w:ascii="Arial" w:eastAsia="Arial" w:hAnsi="Arial" w:cs="Arial"/>
                <w:spacing w:val="3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</w:p>
          <w:p w14:paraId="3BFC8511" w14:textId="77777777" w:rsidR="00373C4C" w:rsidRDefault="00373C4C">
            <w:pPr>
              <w:spacing w:before="9" w:line="120" w:lineRule="exact"/>
              <w:rPr>
                <w:sz w:val="13"/>
                <w:szCs w:val="13"/>
              </w:rPr>
            </w:pPr>
          </w:p>
          <w:p w14:paraId="6189A52E" w14:textId="77777777" w:rsidR="00373C4C" w:rsidRDefault="00000000">
            <w:pPr>
              <w:spacing w:line="359" w:lineRule="auto"/>
              <w:ind w:left="102" w:right="60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lomp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k, </w:t>
            </w:r>
            <w:r>
              <w:rPr>
                <w:rFonts w:ascii="Arial" w:eastAsia="Arial" w:hAnsi="Arial" w:cs="Arial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mbe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ide </w:t>
            </w:r>
            <w:r>
              <w:rPr>
                <w:rFonts w:ascii="Arial" w:eastAsia="Arial" w:hAnsi="Arial" w:cs="Arial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ru,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ktif</w:t>
            </w:r>
            <w:r>
              <w:rPr>
                <w:rFonts w:ascii="Arial" w:eastAsia="Arial" w:hAnsi="Arial" w:cs="Arial"/>
                <w:spacing w:val="-1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pacing w:val="-1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y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les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ian</w:t>
            </w:r>
            <w:r>
              <w:rPr>
                <w:rFonts w:ascii="Arial" w:eastAsia="Arial" w:hAnsi="Arial" w:cs="Arial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(Sk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</w:p>
          <w:p w14:paraId="7892D28A" w14:textId="77777777" w:rsidR="00373C4C" w:rsidRDefault="00000000">
            <w:pPr>
              <w:spacing w:before="6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4)</w:t>
            </w:r>
          </w:p>
          <w:p w14:paraId="33A3E980" w14:textId="77777777" w:rsidR="00373C4C" w:rsidRDefault="00373C4C">
            <w:pPr>
              <w:spacing w:before="7" w:line="120" w:lineRule="exact"/>
              <w:rPr>
                <w:sz w:val="13"/>
                <w:szCs w:val="13"/>
              </w:rPr>
            </w:pPr>
          </w:p>
          <w:p w14:paraId="3241A699" w14:textId="77777777" w:rsidR="00373C4C" w:rsidRDefault="00000000">
            <w:pPr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Sk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r 3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un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k 3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nd</w:t>
            </w:r>
            <w:r>
              <w:rPr>
                <w:rFonts w:ascii="Arial" w:eastAsia="Arial" w:hAnsi="Arial" w:cs="Arial"/>
                <w:sz w:val="24"/>
                <w:szCs w:val="24"/>
              </w:rPr>
              <w:t>ika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to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r,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</w:p>
        </w:tc>
      </w:tr>
      <w:tr w:rsidR="00373C4C" w14:paraId="13A3CCF9" w14:textId="77777777">
        <w:trPr>
          <w:trHeight w:hRule="exact" w:val="358"/>
        </w:trPr>
        <w:tc>
          <w:tcPr>
            <w:tcW w:w="3716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0A86A707" w14:textId="77777777" w:rsidR="00373C4C" w:rsidRDefault="00000000">
            <w:pPr>
              <w:spacing w:line="260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P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du</w:t>
            </w:r>
            <w:r>
              <w:rPr>
                <w:rFonts w:ascii="Arial" w:eastAsia="Arial" w:hAnsi="Arial" w:cs="Arial"/>
                <w:sz w:val="24"/>
                <w:szCs w:val="24"/>
              </w:rPr>
              <w:t>k/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</w:p>
        </w:tc>
        <w:tc>
          <w:tcPr>
            <w:tcW w:w="424" w:type="dxa"/>
            <w:tcBorders>
              <w:top w:val="single" w:sz="5" w:space="0" w:color="000000"/>
              <w:left w:val="single" w:sz="5" w:space="0" w:color="000000"/>
              <w:bottom w:val="nil"/>
              <w:right w:val="nil"/>
            </w:tcBorders>
          </w:tcPr>
          <w:p w14:paraId="6AC2640C" w14:textId="77777777" w:rsidR="00373C4C" w:rsidRDefault="00000000">
            <w:pPr>
              <w:spacing w:line="260" w:lineRule="exact"/>
              <w:ind w:left="23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  <w:tc>
          <w:tcPr>
            <w:tcW w:w="3935" w:type="dxa"/>
            <w:tcBorders>
              <w:top w:val="single" w:sz="5" w:space="0" w:color="000000"/>
              <w:left w:val="nil"/>
              <w:bottom w:val="nil"/>
              <w:right w:val="single" w:sz="5" w:space="0" w:color="000000"/>
            </w:tcBorders>
          </w:tcPr>
          <w:p w14:paraId="3E851C84" w14:textId="77777777" w:rsidR="00373C4C" w:rsidRDefault="00000000">
            <w:pPr>
              <w:spacing w:line="260" w:lineRule="exact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en</w:t>
            </w:r>
            <w:r>
              <w:rPr>
                <w:rFonts w:ascii="Arial" w:eastAsia="Arial" w:hAnsi="Arial" w:cs="Arial"/>
                <w:sz w:val="24"/>
                <w:szCs w:val="24"/>
              </w:rPr>
              <w:t>jel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-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u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7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ir</w:t>
            </w:r>
            <w:r>
              <w:rPr>
                <w:rFonts w:ascii="Arial" w:eastAsia="Arial" w:hAnsi="Arial" w:cs="Arial"/>
                <w:spacing w:val="-8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bena</w:t>
            </w:r>
            <w:r>
              <w:rPr>
                <w:rFonts w:ascii="Arial" w:eastAsia="Arial" w:hAnsi="Arial" w:cs="Arial"/>
                <w:sz w:val="24"/>
                <w:szCs w:val="24"/>
              </w:rPr>
              <w:t>r,</w:t>
            </w:r>
          </w:p>
        </w:tc>
      </w:tr>
      <w:tr w:rsidR="00373C4C" w14:paraId="00E03944" w14:textId="77777777">
        <w:trPr>
          <w:trHeight w:hRule="exact" w:val="828"/>
        </w:trPr>
        <w:tc>
          <w:tcPr>
            <w:tcW w:w="37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0DFB17D8" w14:textId="77777777" w:rsidR="00373C4C" w:rsidRDefault="00373C4C"/>
        </w:tc>
        <w:tc>
          <w:tcPr>
            <w:tcW w:w="424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74CE7376" w14:textId="77777777" w:rsidR="00373C4C" w:rsidRDefault="00373C4C"/>
        </w:tc>
        <w:tc>
          <w:tcPr>
            <w:tcW w:w="3935" w:type="dxa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2F306656" w14:textId="77777777" w:rsidR="00373C4C" w:rsidRDefault="00000000">
            <w:pPr>
              <w:spacing w:before="57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la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po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ran </w:t>
            </w:r>
            <w:r>
              <w:rPr>
                <w:rFonts w:ascii="Arial" w:eastAsia="Arial" w:hAnsi="Arial" w:cs="Arial"/>
                <w:spacing w:val="45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z w:val="24"/>
                <w:szCs w:val="24"/>
              </w:rPr>
              <w:t>rco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b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n </w:t>
            </w:r>
            <w:r>
              <w:rPr>
                <w:rFonts w:ascii="Arial" w:eastAsia="Arial" w:hAnsi="Arial" w:cs="Arial"/>
                <w:spacing w:val="4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k </w:t>
            </w:r>
            <w:r>
              <w:rPr>
                <w:rFonts w:ascii="Arial" w:eastAsia="Arial" w:hAnsi="Arial" w:cs="Arial"/>
                <w:spacing w:val="4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  <w:p w14:paraId="6ED2BD71" w14:textId="77777777" w:rsidR="00373C4C" w:rsidRDefault="00373C4C">
            <w:pPr>
              <w:spacing w:before="7" w:line="120" w:lineRule="exact"/>
              <w:rPr>
                <w:sz w:val="13"/>
                <w:szCs w:val="13"/>
              </w:rPr>
            </w:pPr>
          </w:p>
          <w:p w14:paraId="25BA8DD7" w14:textId="77777777" w:rsidR="00373C4C" w:rsidRDefault="00000000">
            <w:pPr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omp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eh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sif, </w:t>
            </w:r>
            <w:r>
              <w:rPr>
                <w:rFonts w:ascii="Arial" w:eastAsia="Arial" w:hAnsi="Arial" w:cs="Arial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ode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/</w:t>
            </w:r>
            <w:r>
              <w:rPr>
                <w:rFonts w:ascii="Arial" w:eastAsia="Arial" w:hAnsi="Arial" w:cs="Arial"/>
                <w:sz w:val="24"/>
                <w:szCs w:val="24"/>
              </w:rPr>
              <w:t>re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p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ka </w:t>
            </w:r>
            <w:r>
              <w:rPr>
                <w:rFonts w:ascii="Arial" w:eastAsia="Arial" w:hAnsi="Arial" w:cs="Arial"/>
                <w:spacing w:val="23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au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</w:p>
        </w:tc>
      </w:tr>
      <w:tr w:rsidR="00373C4C" w14:paraId="024B8D56" w14:textId="77777777">
        <w:trPr>
          <w:trHeight w:hRule="exact" w:val="414"/>
        </w:trPr>
        <w:tc>
          <w:tcPr>
            <w:tcW w:w="3716" w:type="dxa"/>
            <w:vMerge/>
            <w:tcBorders>
              <w:left w:val="single" w:sz="5" w:space="0" w:color="000000"/>
              <w:right w:val="single" w:sz="5" w:space="0" w:color="000000"/>
            </w:tcBorders>
          </w:tcPr>
          <w:p w14:paraId="3501961C" w14:textId="77777777" w:rsidR="00373C4C" w:rsidRDefault="00373C4C"/>
        </w:tc>
        <w:tc>
          <w:tcPr>
            <w:tcW w:w="424" w:type="dxa"/>
            <w:tcBorders>
              <w:top w:val="nil"/>
              <w:left w:val="single" w:sz="5" w:space="0" w:color="000000"/>
              <w:bottom w:val="nil"/>
              <w:right w:val="nil"/>
            </w:tcBorders>
          </w:tcPr>
          <w:p w14:paraId="18E870B0" w14:textId="77777777" w:rsidR="00373C4C" w:rsidRDefault="00373C4C"/>
        </w:tc>
        <w:tc>
          <w:tcPr>
            <w:tcW w:w="3935" w:type="dxa"/>
            <w:tcBorders>
              <w:top w:val="nil"/>
              <w:left w:val="nil"/>
              <w:bottom w:val="nil"/>
              <w:right w:val="single" w:sz="5" w:space="0" w:color="000000"/>
            </w:tcBorders>
          </w:tcPr>
          <w:p w14:paraId="2837DDFA" w14:textId="77777777" w:rsidR="00373C4C" w:rsidRDefault="00000000">
            <w:pPr>
              <w:spacing w:before="57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ir    </w:t>
            </w:r>
            <w:r>
              <w:rPr>
                <w:rFonts w:ascii="Arial" w:eastAsia="Arial" w:hAnsi="Arial" w:cs="Arial"/>
                <w:spacing w:val="19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m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na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k,    </w:t>
            </w:r>
            <w:r>
              <w:rPr>
                <w:rFonts w:ascii="Arial" w:eastAsia="Arial" w:hAnsi="Arial" w:cs="Arial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kre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z w:val="24"/>
                <w:szCs w:val="24"/>
              </w:rPr>
              <w:t>iv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s    </w:t>
            </w:r>
            <w:r>
              <w:rPr>
                <w:rFonts w:ascii="Arial" w:eastAsia="Arial" w:hAnsi="Arial" w:cs="Arial"/>
                <w:spacing w:val="20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n</w:t>
            </w:r>
          </w:p>
        </w:tc>
      </w:tr>
      <w:tr w:rsidR="00373C4C" w14:paraId="36EE923F" w14:textId="77777777">
        <w:trPr>
          <w:trHeight w:hRule="exact" w:val="1175"/>
        </w:trPr>
        <w:tc>
          <w:tcPr>
            <w:tcW w:w="3716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79DF58" w14:textId="77777777" w:rsidR="00373C4C" w:rsidRDefault="00373C4C"/>
        </w:tc>
        <w:tc>
          <w:tcPr>
            <w:tcW w:w="424" w:type="dxa"/>
            <w:tcBorders>
              <w:top w:val="nil"/>
              <w:left w:val="single" w:sz="5" w:space="0" w:color="000000"/>
              <w:bottom w:val="single" w:sz="5" w:space="0" w:color="000000"/>
              <w:right w:val="nil"/>
            </w:tcBorders>
          </w:tcPr>
          <w:p w14:paraId="0979EC8F" w14:textId="77777777" w:rsidR="00373C4C" w:rsidRDefault="00373C4C">
            <w:pPr>
              <w:spacing w:line="200" w:lineRule="exact"/>
            </w:pPr>
          </w:p>
          <w:p w14:paraId="2574D18D" w14:textId="77777777" w:rsidR="00373C4C" w:rsidRDefault="00373C4C">
            <w:pPr>
              <w:spacing w:before="12" w:line="260" w:lineRule="exact"/>
              <w:rPr>
                <w:sz w:val="26"/>
                <w:szCs w:val="26"/>
              </w:rPr>
            </w:pPr>
          </w:p>
          <w:p w14:paraId="0D97D4C5" w14:textId="77777777" w:rsidR="00373C4C" w:rsidRDefault="00000000">
            <w:pPr>
              <w:ind w:left="23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-</w:t>
            </w:r>
          </w:p>
        </w:tc>
        <w:tc>
          <w:tcPr>
            <w:tcW w:w="393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</w:tcPr>
          <w:p w14:paraId="14CA50CA" w14:textId="77777777" w:rsidR="00373C4C" w:rsidRDefault="00000000">
            <w:pPr>
              <w:spacing w:before="55"/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r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g</w:t>
            </w:r>
            <w:r>
              <w:rPr>
                <w:rFonts w:ascii="Arial" w:eastAsia="Arial" w:hAnsi="Arial" w:cs="Arial"/>
                <w:sz w:val="24"/>
                <w:szCs w:val="24"/>
              </w:rPr>
              <w:t>in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l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spacing w:val="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(S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r 4)</w:t>
            </w:r>
          </w:p>
          <w:p w14:paraId="308A0E98" w14:textId="77777777" w:rsidR="00373C4C" w:rsidRDefault="00373C4C">
            <w:pPr>
              <w:spacing w:before="10" w:line="120" w:lineRule="exact"/>
              <w:rPr>
                <w:sz w:val="13"/>
                <w:szCs w:val="13"/>
              </w:rPr>
            </w:pPr>
          </w:p>
          <w:p w14:paraId="3B5E97B3" w14:textId="77777777" w:rsidR="00373C4C" w:rsidRDefault="00000000">
            <w:pPr>
              <w:ind w:left="102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nd</w:t>
            </w:r>
            <w:r>
              <w:rPr>
                <w:rFonts w:ascii="Arial" w:eastAsia="Arial" w:hAnsi="Arial" w:cs="Arial"/>
                <w:sz w:val="24"/>
                <w:szCs w:val="24"/>
              </w:rPr>
              <w:t>i</w:t>
            </w:r>
            <w:r>
              <w:rPr>
                <w:rFonts w:ascii="Arial" w:eastAsia="Arial" w:hAnsi="Arial" w:cs="Arial"/>
                <w:spacing w:val="-3"/>
                <w:sz w:val="24"/>
                <w:szCs w:val="24"/>
              </w:rPr>
              <w:t>k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a</w:t>
            </w:r>
            <w:r>
              <w:rPr>
                <w:rFonts w:ascii="Arial" w:eastAsia="Arial" w:hAnsi="Arial" w:cs="Arial"/>
                <w:sz w:val="24"/>
                <w:szCs w:val="24"/>
              </w:rPr>
              <w:t>t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o</w:t>
            </w:r>
            <w:r>
              <w:rPr>
                <w:rFonts w:ascii="Arial" w:eastAsia="Arial" w:hAnsi="Arial" w:cs="Arial"/>
                <w:sz w:val="24"/>
                <w:szCs w:val="24"/>
              </w:rPr>
              <w:t>r skor</w:t>
            </w:r>
            <w:r>
              <w:rPr>
                <w:rFonts w:ascii="Arial" w:eastAsia="Arial" w:hAnsi="Arial" w:cs="Arial"/>
                <w:spacing w:val="-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3</w:t>
            </w:r>
            <w:r>
              <w:rPr>
                <w:rFonts w:ascii="Arial" w:eastAsia="Arial" w:hAnsi="Arial" w:cs="Arial"/>
                <w:sz w:val="24"/>
                <w:szCs w:val="24"/>
              </w:rPr>
              <w:t>,</w:t>
            </w:r>
            <w:r>
              <w:rPr>
                <w:rFonts w:ascii="Arial" w:eastAsia="Arial" w:hAnsi="Arial" w:cs="Arial"/>
                <w:spacing w:val="-1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24"/>
                <w:szCs w:val="24"/>
              </w:rPr>
              <w:t>d</w:t>
            </w:r>
            <w:r>
              <w:rPr>
                <w:rFonts w:ascii="Arial" w:eastAsia="Arial" w:hAnsi="Arial" w:cs="Arial"/>
                <w:sz w:val="24"/>
                <w:szCs w:val="24"/>
              </w:rPr>
              <w:t>st</w:t>
            </w:r>
          </w:p>
        </w:tc>
      </w:tr>
    </w:tbl>
    <w:p w14:paraId="796D3F5E" w14:textId="77777777" w:rsidR="003C644E" w:rsidRDefault="003C644E"/>
    <w:sectPr w:rsidR="003C644E" w:rsidSect="0093726E">
      <w:pgSz w:w="11920" w:h="16840"/>
      <w:pgMar w:top="-2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966B0"/>
    <w:multiLevelType w:val="multilevel"/>
    <w:tmpl w:val="8DE8979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ACD54E3"/>
    <w:multiLevelType w:val="multilevel"/>
    <w:tmpl w:val="98D24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7358579">
    <w:abstractNumId w:val="0"/>
  </w:num>
  <w:num w:numId="2" w16cid:durableId="415597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3C4C"/>
    <w:rsid w:val="00373C4C"/>
    <w:rsid w:val="003C644E"/>
    <w:rsid w:val="00937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CC965"/>
  <w15:docId w15:val="{E9B49E56-BD96-4A5B-BBD3-BDB5D1A4E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NormalWeb">
    <w:name w:val="Normal (Web)"/>
    <w:basedOn w:val="Normal"/>
    <w:uiPriority w:val="99"/>
    <w:semiHidden/>
    <w:unhideWhenUsed/>
    <w:rsid w:val="0093726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6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2</cp:revision>
  <dcterms:created xsi:type="dcterms:W3CDTF">2026-08-09T11:56:00Z</dcterms:created>
  <dcterms:modified xsi:type="dcterms:W3CDTF">2026-08-09T11:59:00Z</dcterms:modified>
</cp:coreProperties>
</file>