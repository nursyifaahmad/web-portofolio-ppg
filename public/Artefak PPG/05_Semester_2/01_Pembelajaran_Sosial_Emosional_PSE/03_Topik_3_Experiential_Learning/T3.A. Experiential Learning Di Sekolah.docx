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18D2" w:rsidRDefault="003C18D2" w:rsidP="003C18D2">
      <w:pPr>
        <w:pStyle w:val="NormalWeb"/>
        <w:spacing w:before="180" w:beforeAutospacing="0" w:after="180" w:afterAutospacing="0"/>
        <w:jc w:val="both"/>
        <w:rPr>
          <w:rFonts w:ascii="Helvetica" w:hAnsi="Helvetica" w:cs="Helvetica"/>
          <w:color w:val="273540"/>
        </w:rPr>
      </w:pPr>
      <w:r>
        <w:rPr>
          <w:rFonts w:ascii="Helvetica" w:hAnsi="Helvetica" w:cs="Helvetica"/>
          <w:color w:val="273540"/>
        </w:rPr>
        <w:t>Sebagai calon guru professional, bagaimana upaya Anda untuk memotivasi murid berpartisi aktif dalam pembelajaran? Bagaimana memberikan pengalaman belajar yang bermakna, berkesadaran, dan menggembirakan? Mengapa model experential learning perlu dikembangkan dalam pembelajaran? Dalam dunia pendidikan saat ini, pembelajaran tidak hanya dilakukan melalui ceramah di kelas atau meminta murid menghafal. Murid membutuhkan pengalaman nyata yang melibatkan partisipasi aktif, sehingga pengetahuan tidak hanya dipahami, tetapi juga diterapkan dalam kehidupan sehari-hari. </w:t>
      </w:r>
      <w:r>
        <w:rPr>
          <w:rStyle w:val="Emphasis"/>
          <w:rFonts w:ascii="Helvetica" w:eastAsiaTheme="minorEastAsia" w:hAnsi="Helvetica" w:cs="Helvetica"/>
          <w:b/>
          <w:bCs/>
          <w:color w:val="273540"/>
        </w:rPr>
        <w:t>Experiential Learning</w:t>
      </w:r>
      <w:r>
        <w:rPr>
          <w:rFonts w:ascii="Helvetica" w:hAnsi="Helvetica" w:cs="Helvetica"/>
          <w:color w:val="273540"/>
        </w:rPr>
        <w:t>  atau pembelajaran berbasis pengalaman memberikan ruang bagi murid untuk memiliki pengalaman baru, berefleksi, dan menemukan makna dari proses belajar.</w:t>
      </w:r>
    </w:p>
    <w:p w:rsidR="003C18D2" w:rsidRDefault="003C18D2" w:rsidP="003C18D2">
      <w:pPr>
        <w:pStyle w:val="NormalWeb"/>
        <w:spacing w:before="180" w:beforeAutospacing="0" w:after="180" w:afterAutospacing="0"/>
        <w:jc w:val="both"/>
        <w:rPr>
          <w:rFonts w:ascii="Helvetica" w:hAnsi="Helvetica" w:cs="Helvetica"/>
          <w:color w:val="273540"/>
        </w:rPr>
      </w:pPr>
      <w:r>
        <w:rPr>
          <w:rFonts w:ascii="Helvetica" w:hAnsi="Helvetica" w:cs="Helvetica"/>
          <w:color w:val="273540"/>
        </w:rPr>
        <w:t>Bayangkan seorang murid yang belajar tentang tumbuhan hanya melalui buku pelajaran. Murid mungkin dapat menghafal jenis tanaman, memahami definisi, tetapi apakah ia benar-benar tahu jenis tanaman atau bahkan melihat tanaman tersebut dari dekat? Ketika mereka diajak untuk mengamati langsung di alam (taman sekolah, eksplorasi di sekitar lingkungan sekolah). Mereka dapat mendiskusikannya bersama teman-teman dan guru mengenai berbagai macam tanaman, karakteristik bahkan fungsi/ nilai gizi, dan nilai ekonomis dari tanaman tersebut. Pemahaman mereka tentang tumbuhan menjadi lebih mendalam. Mereka juga dapat berinteraksi dengan teman dan masyarakat di lingkungan sekolah.</w:t>
      </w:r>
    </w:p>
    <w:p w:rsidR="003C18D2" w:rsidRDefault="003C18D2" w:rsidP="003C18D2">
      <w:pPr>
        <w:pStyle w:val="NormalWeb"/>
        <w:spacing w:before="180" w:beforeAutospacing="0" w:after="180" w:afterAutospacing="0"/>
        <w:jc w:val="both"/>
        <w:rPr>
          <w:rFonts w:ascii="Helvetica" w:hAnsi="Helvetica" w:cs="Helvetica"/>
          <w:color w:val="273540"/>
        </w:rPr>
      </w:pPr>
      <w:r>
        <w:rPr>
          <w:rFonts w:ascii="Helvetica" w:hAnsi="Helvetica" w:cs="Helvetica"/>
          <w:color w:val="273540"/>
        </w:rPr>
        <w:t>Abad 21 ini, menuntut individu untuk berpikir kritis, dapat berkolaborasi, dan kreatif. Pembelajaran berbasis pengalaman menjadi jembatan penting antara teori dan praktik. Pengalaman belajar yang nyata juga memupuk tanggung jawab, empati, dan kesadaran sosial, yang tidak bisa sepenuhnya dicapai melalui metode tatap muka di kelas. Anda dapat membaca beberapa penerapan </w:t>
      </w:r>
      <w:r>
        <w:rPr>
          <w:rStyle w:val="Emphasis"/>
          <w:rFonts w:ascii="Helvetica" w:eastAsiaTheme="minorEastAsia" w:hAnsi="Helvetica" w:cs="Helvetica"/>
          <w:color w:val="273540"/>
        </w:rPr>
        <w:t>experiential learning</w:t>
      </w:r>
      <w:r>
        <w:rPr>
          <w:rFonts w:ascii="Helvetica" w:hAnsi="Helvetica" w:cs="Helvetica"/>
          <w:color w:val="273540"/>
        </w:rPr>
        <w:t>:</w:t>
      </w:r>
    </w:p>
    <w:p w:rsidR="00366EEA" w:rsidRDefault="00366EEA">
      <w:pPr>
        <w:spacing w:line="200" w:lineRule="exact"/>
      </w:pPr>
    </w:p>
    <w:p w:rsidR="00366EEA" w:rsidRDefault="00366EEA">
      <w:pPr>
        <w:spacing w:line="200" w:lineRule="exact"/>
      </w:pPr>
    </w:p>
    <w:p w:rsidR="00366EEA" w:rsidRDefault="00366EEA">
      <w:pPr>
        <w:spacing w:line="200" w:lineRule="exact"/>
      </w:pPr>
    </w:p>
    <w:p w:rsidR="00366EEA" w:rsidRDefault="00366EEA">
      <w:pPr>
        <w:spacing w:before="1" w:line="220" w:lineRule="exact"/>
        <w:rPr>
          <w:sz w:val="22"/>
          <w:szCs w:val="22"/>
        </w:rPr>
      </w:pPr>
    </w:p>
    <w:p w:rsidR="003C18D2" w:rsidRDefault="003C18D2">
      <w:pPr>
        <w:rPr>
          <w:rFonts w:ascii="Arial" w:eastAsia="Arial" w:hAnsi="Arial" w:cs="Arial"/>
          <w:b/>
          <w:sz w:val="24"/>
          <w:szCs w:val="24"/>
        </w:rPr>
        <w:sectPr w:rsidR="003C18D2" w:rsidSect="003C18D2">
          <w:headerReference w:type="default" r:id="rId7"/>
          <w:type w:val="continuous"/>
          <w:pgSz w:w="11920" w:h="16840"/>
          <w:pgMar w:top="1701" w:right="1701" w:bottom="1701" w:left="1701" w:header="0" w:footer="720" w:gutter="0"/>
          <w:cols w:space="720"/>
          <w:titlePg/>
          <w:docGrid w:linePitch="272"/>
        </w:sectPr>
      </w:pPr>
      <w:r>
        <w:rPr>
          <w:rFonts w:ascii="Arial" w:eastAsia="Arial" w:hAnsi="Arial" w:cs="Arial"/>
          <w:b/>
          <w:sz w:val="24"/>
          <w:szCs w:val="24"/>
        </w:rPr>
        <w:br w:type="page"/>
      </w:r>
    </w:p>
    <w:p w:rsidR="003C18D2" w:rsidRDefault="003C18D2">
      <w:pPr>
        <w:rPr>
          <w:rFonts w:ascii="Arial" w:eastAsia="Arial" w:hAnsi="Arial" w:cs="Arial"/>
          <w:b/>
          <w:sz w:val="24"/>
          <w:szCs w:val="24"/>
        </w:rPr>
      </w:pPr>
    </w:p>
    <w:p w:rsidR="00366EEA" w:rsidRDefault="00000000">
      <w:pPr>
        <w:spacing w:before="29"/>
        <w:ind w:left="2268"/>
        <w:rPr>
          <w:rFonts w:ascii="Arial" w:eastAsia="Arial" w:hAnsi="Arial" w:cs="Arial"/>
          <w:sz w:val="24"/>
          <w:szCs w:val="24"/>
        </w:rPr>
      </w:pPr>
      <w:r>
        <w:rPr>
          <w:rFonts w:ascii="Arial" w:eastAsia="Arial" w:hAnsi="Arial" w:cs="Arial"/>
          <w:b/>
          <w:sz w:val="24"/>
          <w:szCs w:val="24"/>
        </w:rPr>
        <w:t>Pr</w:t>
      </w:r>
      <w:r>
        <w:rPr>
          <w:rFonts w:ascii="Arial" w:eastAsia="Arial" w:hAnsi="Arial" w:cs="Arial"/>
          <w:b/>
          <w:spacing w:val="1"/>
          <w:sz w:val="24"/>
          <w:szCs w:val="24"/>
        </w:rPr>
        <w:t>ak</w:t>
      </w:r>
      <w:r>
        <w:rPr>
          <w:rFonts w:ascii="Arial" w:eastAsia="Arial" w:hAnsi="Arial" w:cs="Arial"/>
          <w:b/>
          <w:sz w:val="24"/>
          <w:szCs w:val="24"/>
        </w:rPr>
        <w:t xml:space="preserve">tik </w:t>
      </w:r>
      <w:r>
        <w:rPr>
          <w:rFonts w:ascii="Arial" w:eastAsia="Arial" w:hAnsi="Arial" w:cs="Arial"/>
          <w:b/>
          <w:i/>
          <w:spacing w:val="1"/>
          <w:sz w:val="24"/>
          <w:szCs w:val="24"/>
        </w:rPr>
        <w:t>ex</w:t>
      </w:r>
      <w:r>
        <w:rPr>
          <w:rFonts w:ascii="Arial" w:eastAsia="Arial" w:hAnsi="Arial" w:cs="Arial"/>
          <w:b/>
          <w:i/>
          <w:spacing w:val="-3"/>
          <w:sz w:val="24"/>
          <w:szCs w:val="24"/>
        </w:rPr>
        <w:t>p</w:t>
      </w:r>
      <w:r>
        <w:rPr>
          <w:rFonts w:ascii="Arial" w:eastAsia="Arial" w:hAnsi="Arial" w:cs="Arial"/>
          <w:b/>
          <w:i/>
          <w:spacing w:val="1"/>
          <w:sz w:val="24"/>
          <w:szCs w:val="24"/>
        </w:rPr>
        <w:t>e</w:t>
      </w:r>
      <w:r>
        <w:rPr>
          <w:rFonts w:ascii="Arial" w:eastAsia="Arial" w:hAnsi="Arial" w:cs="Arial"/>
          <w:b/>
          <w:i/>
          <w:sz w:val="24"/>
          <w:szCs w:val="24"/>
        </w:rPr>
        <w:t>ri</w:t>
      </w:r>
      <w:r>
        <w:rPr>
          <w:rFonts w:ascii="Arial" w:eastAsia="Arial" w:hAnsi="Arial" w:cs="Arial"/>
          <w:b/>
          <w:i/>
          <w:spacing w:val="1"/>
          <w:sz w:val="24"/>
          <w:szCs w:val="24"/>
        </w:rPr>
        <w:t>e</w:t>
      </w:r>
      <w:r>
        <w:rPr>
          <w:rFonts w:ascii="Arial" w:eastAsia="Arial" w:hAnsi="Arial" w:cs="Arial"/>
          <w:b/>
          <w:i/>
          <w:sz w:val="24"/>
          <w:szCs w:val="24"/>
        </w:rPr>
        <w:t>n</w:t>
      </w:r>
      <w:r>
        <w:rPr>
          <w:rFonts w:ascii="Arial" w:eastAsia="Arial" w:hAnsi="Arial" w:cs="Arial"/>
          <w:b/>
          <w:i/>
          <w:spacing w:val="-1"/>
          <w:sz w:val="24"/>
          <w:szCs w:val="24"/>
        </w:rPr>
        <w:t>t</w:t>
      </w:r>
      <w:r>
        <w:rPr>
          <w:rFonts w:ascii="Arial" w:eastAsia="Arial" w:hAnsi="Arial" w:cs="Arial"/>
          <w:b/>
          <w:i/>
          <w:spacing w:val="-2"/>
          <w:sz w:val="24"/>
          <w:szCs w:val="24"/>
        </w:rPr>
        <w:t>i</w:t>
      </w:r>
      <w:r>
        <w:rPr>
          <w:rFonts w:ascii="Arial" w:eastAsia="Arial" w:hAnsi="Arial" w:cs="Arial"/>
          <w:b/>
          <w:i/>
          <w:spacing w:val="1"/>
          <w:sz w:val="24"/>
          <w:szCs w:val="24"/>
        </w:rPr>
        <w:t>a</w:t>
      </w:r>
      <w:r>
        <w:rPr>
          <w:rFonts w:ascii="Arial" w:eastAsia="Arial" w:hAnsi="Arial" w:cs="Arial"/>
          <w:b/>
          <w:i/>
          <w:sz w:val="24"/>
          <w:szCs w:val="24"/>
        </w:rPr>
        <w:t>l</w:t>
      </w:r>
      <w:r>
        <w:rPr>
          <w:rFonts w:ascii="Arial" w:eastAsia="Arial" w:hAnsi="Arial" w:cs="Arial"/>
          <w:b/>
          <w:i/>
          <w:spacing w:val="1"/>
          <w:sz w:val="24"/>
          <w:szCs w:val="24"/>
        </w:rPr>
        <w:t xml:space="preserve"> </w:t>
      </w:r>
      <w:r>
        <w:rPr>
          <w:rFonts w:ascii="Arial" w:eastAsia="Arial" w:hAnsi="Arial" w:cs="Arial"/>
          <w:b/>
          <w:i/>
          <w:spacing w:val="-2"/>
          <w:sz w:val="24"/>
          <w:szCs w:val="24"/>
        </w:rPr>
        <w:t>l</w:t>
      </w:r>
      <w:r>
        <w:rPr>
          <w:rFonts w:ascii="Arial" w:eastAsia="Arial" w:hAnsi="Arial" w:cs="Arial"/>
          <w:b/>
          <w:i/>
          <w:spacing w:val="1"/>
          <w:sz w:val="24"/>
          <w:szCs w:val="24"/>
        </w:rPr>
        <w:t>ea</w:t>
      </w:r>
      <w:r>
        <w:rPr>
          <w:rFonts w:ascii="Arial" w:eastAsia="Arial" w:hAnsi="Arial" w:cs="Arial"/>
          <w:b/>
          <w:i/>
          <w:sz w:val="24"/>
          <w:szCs w:val="24"/>
        </w:rPr>
        <w:t>rning</w:t>
      </w:r>
      <w:r>
        <w:rPr>
          <w:rFonts w:ascii="Arial" w:eastAsia="Arial" w:hAnsi="Arial" w:cs="Arial"/>
          <w:b/>
          <w:i/>
          <w:spacing w:val="3"/>
          <w:sz w:val="24"/>
          <w:szCs w:val="24"/>
        </w:rPr>
        <w:t xml:space="preserve"> </w:t>
      </w:r>
      <w:r>
        <w:rPr>
          <w:rFonts w:ascii="Arial" w:eastAsia="Arial" w:hAnsi="Arial" w:cs="Arial"/>
          <w:b/>
          <w:spacing w:val="1"/>
          <w:sz w:val="24"/>
          <w:szCs w:val="24"/>
        </w:rPr>
        <w:t>1:</w:t>
      </w:r>
    </w:p>
    <w:p w:rsidR="00366EEA" w:rsidRDefault="00366EEA">
      <w:pPr>
        <w:spacing w:before="7" w:line="120" w:lineRule="exact"/>
        <w:rPr>
          <w:sz w:val="13"/>
          <w:szCs w:val="13"/>
        </w:rPr>
      </w:pPr>
    </w:p>
    <w:p w:rsidR="00366EEA" w:rsidRDefault="00000000">
      <w:pPr>
        <w:spacing w:line="360" w:lineRule="auto"/>
        <w:ind w:left="2268" w:right="1657"/>
        <w:rPr>
          <w:rFonts w:ascii="Arial" w:eastAsia="Arial" w:hAnsi="Arial" w:cs="Arial"/>
          <w:sz w:val="24"/>
          <w:szCs w:val="24"/>
        </w:rPr>
      </w:pPr>
      <w:r>
        <w:rPr>
          <w:rFonts w:ascii="Arial" w:eastAsia="Arial" w:hAnsi="Arial" w:cs="Arial"/>
          <w:i/>
          <w:color w:val="212121"/>
          <w:sz w:val="24"/>
          <w:szCs w:val="24"/>
        </w:rPr>
        <w:t>P</w:t>
      </w:r>
      <w:r>
        <w:rPr>
          <w:rFonts w:ascii="Arial" w:eastAsia="Arial" w:hAnsi="Arial" w:cs="Arial"/>
          <w:i/>
          <w:color w:val="212121"/>
          <w:spacing w:val="1"/>
          <w:sz w:val="24"/>
          <w:szCs w:val="24"/>
        </w:rPr>
        <w:t>ad</w:t>
      </w:r>
      <w:r>
        <w:rPr>
          <w:rFonts w:ascii="Arial" w:eastAsia="Arial" w:hAnsi="Arial" w:cs="Arial"/>
          <w:i/>
          <w:color w:val="212121"/>
          <w:sz w:val="24"/>
          <w:szCs w:val="24"/>
        </w:rPr>
        <w:t xml:space="preserve">a </w:t>
      </w:r>
      <w:r>
        <w:rPr>
          <w:rFonts w:ascii="Arial" w:eastAsia="Arial" w:hAnsi="Arial" w:cs="Arial"/>
          <w:i/>
          <w:color w:val="212121"/>
          <w:spacing w:val="37"/>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z w:val="24"/>
          <w:szCs w:val="24"/>
        </w:rPr>
        <w:t>ro</w:t>
      </w:r>
      <w:r>
        <w:rPr>
          <w:rFonts w:ascii="Arial" w:eastAsia="Arial" w:hAnsi="Arial" w:cs="Arial"/>
          <w:i/>
          <w:color w:val="212121"/>
          <w:spacing w:val="1"/>
          <w:sz w:val="24"/>
          <w:szCs w:val="24"/>
        </w:rPr>
        <w:t>g</w:t>
      </w:r>
      <w:r>
        <w:rPr>
          <w:rFonts w:ascii="Arial" w:eastAsia="Arial" w:hAnsi="Arial" w:cs="Arial"/>
          <w:i/>
          <w:color w:val="212121"/>
          <w:sz w:val="24"/>
          <w:szCs w:val="24"/>
        </w:rPr>
        <w:t xml:space="preserve">ram </w:t>
      </w:r>
      <w:r>
        <w:rPr>
          <w:rFonts w:ascii="Arial" w:eastAsia="Arial" w:hAnsi="Arial" w:cs="Arial"/>
          <w:i/>
          <w:color w:val="212121"/>
          <w:spacing w:val="39"/>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g</w:t>
      </w:r>
      <w:r>
        <w:rPr>
          <w:rFonts w:ascii="Arial" w:eastAsia="Arial" w:hAnsi="Arial" w:cs="Arial"/>
          <w:i/>
          <w:color w:val="212121"/>
          <w:spacing w:val="1"/>
          <w:sz w:val="24"/>
          <w:szCs w:val="24"/>
        </w:rPr>
        <w:t>abd</w:t>
      </w:r>
      <w:r>
        <w:rPr>
          <w:rFonts w:ascii="Arial" w:eastAsia="Arial" w:hAnsi="Arial" w:cs="Arial"/>
          <w:i/>
          <w:color w:val="212121"/>
          <w:sz w:val="24"/>
          <w:szCs w:val="24"/>
        </w:rPr>
        <w:t>i</w:t>
      </w:r>
      <w:r>
        <w:rPr>
          <w:rFonts w:ascii="Arial" w:eastAsia="Arial" w:hAnsi="Arial" w:cs="Arial"/>
          <w:i/>
          <w:color w:val="212121"/>
          <w:spacing w:val="-2"/>
          <w:sz w:val="24"/>
          <w:szCs w:val="24"/>
        </w:rPr>
        <w:t>a</w:t>
      </w:r>
      <w:r>
        <w:rPr>
          <w:rFonts w:ascii="Arial" w:eastAsia="Arial" w:hAnsi="Arial" w:cs="Arial"/>
          <w:i/>
          <w:color w:val="212121"/>
          <w:sz w:val="24"/>
          <w:szCs w:val="24"/>
        </w:rPr>
        <w:t xml:space="preserve">n </w:t>
      </w:r>
      <w:r>
        <w:rPr>
          <w:rFonts w:ascii="Arial" w:eastAsia="Arial" w:hAnsi="Arial" w:cs="Arial"/>
          <w:i/>
          <w:color w:val="212121"/>
          <w:spacing w:val="40"/>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a</w:t>
      </w:r>
      <w:r>
        <w:rPr>
          <w:rFonts w:ascii="Arial" w:eastAsia="Arial" w:hAnsi="Arial" w:cs="Arial"/>
          <w:i/>
          <w:color w:val="212121"/>
          <w:sz w:val="24"/>
          <w:szCs w:val="24"/>
        </w:rPr>
        <w:t>sy</w:t>
      </w:r>
      <w:r>
        <w:rPr>
          <w:rFonts w:ascii="Arial" w:eastAsia="Arial" w:hAnsi="Arial" w:cs="Arial"/>
          <w:i/>
          <w:color w:val="212121"/>
          <w:spacing w:val="1"/>
          <w:sz w:val="24"/>
          <w:szCs w:val="24"/>
        </w:rPr>
        <w:t>a</w:t>
      </w:r>
      <w:r>
        <w:rPr>
          <w:rFonts w:ascii="Arial" w:eastAsia="Arial" w:hAnsi="Arial" w:cs="Arial"/>
          <w:i/>
          <w:color w:val="212121"/>
          <w:sz w:val="24"/>
          <w:szCs w:val="24"/>
        </w:rPr>
        <w:t>rak</w:t>
      </w:r>
      <w:r>
        <w:rPr>
          <w:rFonts w:ascii="Arial" w:eastAsia="Arial" w:hAnsi="Arial" w:cs="Arial"/>
          <w:i/>
          <w:color w:val="212121"/>
          <w:spacing w:val="-1"/>
          <w:sz w:val="24"/>
          <w:szCs w:val="24"/>
        </w:rPr>
        <w:t>a</w:t>
      </w:r>
      <w:r>
        <w:rPr>
          <w:rFonts w:ascii="Arial" w:eastAsia="Arial" w:hAnsi="Arial" w:cs="Arial"/>
          <w:i/>
          <w:color w:val="212121"/>
          <w:sz w:val="24"/>
          <w:szCs w:val="24"/>
        </w:rPr>
        <w:t xml:space="preserve">t, </w:t>
      </w:r>
      <w:r>
        <w:rPr>
          <w:rFonts w:ascii="Arial" w:eastAsia="Arial" w:hAnsi="Arial" w:cs="Arial"/>
          <w:i/>
          <w:color w:val="212121"/>
          <w:spacing w:val="40"/>
          <w:sz w:val="24"/>
          <w:szCs w:val="24"/>
        </w:rPr>
        <w:t xml:space="preserve"> </w:t>
      </w:r>
      <w:r>
        <w:rPr>
          <w:rFonts w:ascii="Arial" w:eastAsia="Arial" w:hAnsi="Arial" w:cs="Arial"/>
          <w:i/>
          <w:color w:val="212121"/>
          <w:spacing w:val="-2"/>
          <w:sz w:val="24"/>
          <w:szCs w:val="24"/>
        </w:rPr>
        <w:t>t</w:t>
      </w:r>
      <w:r>
        <w:rPr>
          <w:rFonts w:ascii="Arial" w:eastAsia="Arial" w:hAnsi="Arial" w:cs="Arial"/>
          <w:i/>
          <w:color w:val="212121"/>
          <w:sz w:val="24"/>
          <w:szCs w:val="24"/>
        </w:rPr>
        <w:t xml:space="preserve">im </w:t>
      </w:r>
      <w:r>
        <w:rPr>
          <w:rFonts w:ascii="Arial" w:eastAsia="Arial" w:hAnsi="Arial" w:cs="Arial"/>
          <w:i/>
          <w:color w:val="212121"/>
          <w:spacing w:val="38"/>
          <w:sz w:val="24"/>
          <w:szCs w:val="24"/>
        </w:rPr>
        <w:t xml:space="preserve"> </w:t>
      </w:r>
      <w:r>
        <w:rPr>
          <w:rFonts w:ascii="Arial" w:eastAsia="Arial" w:hAnsi="Arial" w:cs="Arial"/>
          <w:i/>
          <w:color w:val="212121"/>
          <w:spacing w:val="1"/>
          <w:sz w:val="24"/>
          <w:szCs w:val="24"/>
        </w:rPr>
        <w:t>peng</w:t>
      </w:r>
      <w:r>
        <w:rPr>
          <w:rFonts w:ascii="Arial" w:eastAsia="Arial" w:hAnsi="Arial" w:cs="Arial"/>
          <w:i/>
          <w:color w:val="212121"/>
          <w:spacing w:val="-1"/>
          <w:sz w:val="24"/>
          <w:szCs w:val="24"/>
        </w:rPr>
        <w:t>a</w:t>
      </w:r>
      <w:r>
        <w:rPr>
          <w:rFonts w:ascii="Arial" w:eastAsia="Arial" w:hAnsi="Arial" w:cs="Arial"/>
          <w:i/>
          <w:color w:val="212121"/>
          <w:spacing w:val="1"/>
          <w:sz w:val="24"/>
          <w:szCs w:val="24"/>
        </w:rPr>
        <w:t>bd</w:t>
      </w:r>
      <w:r>
        <w:rPr>
          <w:rFonts w:ascii="Arial" w:eastAsia="Arial" w:hAnsi="Arial" w:cs="Arial"/>
          <w:i/>
          <w:color w:val="212121"/>
          <w:sz w:val="24"/>
          <w:szCs w:val="24"/>
        </w:rPr>
        <w:t xml:space="preserve">ian </w:t>
      </w:r>
      <w:r>
        <w:rPr>
          <w:rFonts w:ascii="Arial" w:eastAsia="Arial" w:hAnsi="Arial" w:cs="Arial"/>
          <w:i/>
          <w:color w:val="212121"/>
          <w:spacing w:val="40"/>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a</w:t>
      </w:r>
      <w:r>
        <w:rPr>
          <w:rFonts w:ascii="Arial" w:eastAsia="Arial" w:hAnsi="Arial" w:cs="Arial"/>
          <w:i/>
          <w:color w:val="212121"/>
          <w:sz w:val="24"/>
          <w:szCs w:val="24"/>
        </w:rPr>
        <w:t>s</w:t>
      </w:r>
      <w:r>
        <w:rPr>
          <w:rFonts w:ascii="Arial" w:eastAsia="Arial" w:hAnsi="Arial" w:cs="Arial"/>
          <w:i/>
          <w:color w:val="212121"/>
          <w:spacing w:val="-2"/>
          <w:sz w:val="24"/>
          <w:szCs w:val="24"/>
        </w:rPr>
        <w:t>y</w:t>
      </w:r>
      <w:r>
        <w:rPr>
          <w:rFonts w:ascii="Arial" w:eastAsia="Arial" w:hAnsi="Arial" w:cs="Arial"/>
          <w:i/>
          <w:color w:val="212121"/>
          <w:spacing w:val="1"/>
          <w:sz w:val="24"/>
          <w:szCs w:val="24"/>
        </w:rPr>
        <w:t>a</w:t>
      </w:r>
      <w:r>
        <w:rPr>
          <w:rFonts w:ascii="Arial" w:eastAsia="Arial" w:hAnsi="Arial" w:cs="Arial"/>
          <w:i/>
          <w:color w:val="212121"/>
          <w:sz w:val="24"/>
          <w:szCs w:val="24"/>
        </w:rPr>
        <w:t>rak</w:t>
      </w:r>
      <w:r>
        <w:rPr>
          <w:rFonts w:ascii="Arial" w:eastAsia="Arial" w:hAnsi="Arial" w:cs="Arial"/>
          <w:i/>
          <w:color w:val="212121"/>
          <w:spacing w:val="1"/>
          <w:sz w:val="24"/>
          <w:szCs w:val="24"/>
        </w:rPr>
        <w:t>a</w:t>
      </w:r>
      <w:r>
        <w:rPr>
          <w:rFonts w:ascii="Arial" w:eastAsia="Arial" w:hAnsi="Arial" w:cs="Arial"/>
          <w:i/>
          <w:color w:val="212121"/>
          <w:spacing w:val="-2"/>
          <w:sz w:val="24"/>
          <w:szCs w:val="24"/>
        </w:rPr>
        <w:t>t</w:t>
      </w:r>
      <w:r>
        <w:rPr>
          <w:rFonts w:ascii="Arial" w:eastAsia="Arial" w:hAnsi="Arial" w:cs="Arial"/>
          <w:i/>
          <w:color w:val="212121"/>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lak</w:t>
      </w:r>
      <w:r>
        <w:rPr>
          <w:rFonts w:ascii="Arial" w:eastAsia="Arial" w:hAnsi="Arial" w:cs="Arial"/>
          <w:i/>
          <w:color w:val="212121"/>
          <w:spacing w:val="1"/>
          <w:sz w:val="24"/>
          <w:szCs w:val="24"/>
        </w:rPr>
        <w:t>u</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e</w:t>
      </w:r>
      <w:r>
        <w:rPr>
          <w:rFonts w:ascii="Arial" w:eastAsia="Arial" w:hAnsi="Arial" w:cs="Arial"/>
          <w:i/>
          <w:color w:val="212121"/>
          <w:sz w:val="24"/>
          <w:szCs w:val="24"/>
        </w:rPr>
        <w:t>ra</w:t>
      </w:r>
      <w:r>
        <w:rPr>
          <w:rFonts w:ascii="Arial" w:eastAsia="Arial" w:hAnsi="Arial" w:cs="Arial"/>
          <w:i/>
          <w:color w:val="212121"/>
          <w:spacing w:val="1"/>
          <w:sz w:val="24"/>
          <w:szCs w:val="24"/>
        </w:rPr>
        <w:t>p</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5"/>
          <w:sz w:val="24"/>
          <w:szCs w:val="24"/>
        </w:rPr>
        <w:t xml:space="preserve"> </w:t>
      </w:r>
      <w:r>
        <w:rPr>
          <w:rFonts w:ascii="Arial" w:eastAsia="Arial" w:hAnsi="Arial" w:cs="Arial"/>
          <w:i/>
          <w:color w:val="212121"/>
          <w:sz w:val="24"/>
          <w:szCs w:val="24"/>
        </w:rPr>
        <w:t>Pr</w:t>
      </w:r>
      <w:r>
        <w:rPr>
          <w:rFonts w:ascii="Arial" w:eastAsia="Arial" w:hAnsi="Arial" w:cs="Arial"/>
          <w:i/>
          <w:color w:val="212121"/>
          <w:spacing w:val="-2"/>
          <w:sz w:val="24"/>
          <w:szCs w:val="24"/>
        </w:rPr>
        <w:t>o</w:t>
      </w:r>
      <w:r>
        <w:rPr>
          <w:rFonts w:ascii="Arial" w:eastAsia="Arial" w:hAnsi="Arial" w:cs="Arial"/>
          <w:i/>
          <w:color w:val="212121"/>
          <w:spacing w:val="1"/>
          <w:sz w:val="24"/>
          <w:szCs w:val="24"/>
        </w:rPr>
        <w:t>g</w:t>
      </w:r>
      <w:r>
        <w:rPr>
          <w:rFonts w:ascii="Arial" w:eastAsia="Arial" w:hAnsi="Arial" w:cs="Arial"/>
          <w:i/>
          <w:color w:val="212121"/>
          <w:sz w:val="24"/>
          <w:szCs w:val="24"/>
        </w:rPr>
        <w:t>ram</w:t>
      </w:r>
      <w:r>
        <w:rPr>
          <w:rFonts w:ascii="Arial" w:eastAsia="Arial" w:hAnsi="Arial" w:cs="Arial"/>
          <w:i/>
          <w:color w:val="212121"/>
          <w:spacing w:val="-5"/>
          <w:sz w:val="24"/>
          <w:szCs w:val="24"/>
        </w:rPr>
        <w:t xml:space="preserve"> </w:t>
      </w:r>
      <w:r>
        <w:rPr>
          <w:rFonts w:ascii="Arial" w:eastAsia="Arial" w:hAnsi="Arial" w:cs="Arial"/>
          <w:i/>
          <w:color w:val="212121"/>
          <w:spacing w:val="-1"/>
          <w:sz w:val="24"/>
          <w:szCs w:val="24"/>
        </w:rPr>
        <w:t>h</w:t>
      </w:r>
      <w:r>
        <w:rPr>
          <w:rFonts w:ascii="Arial" w:eastAsia="Arial" w:hAnsi="Arial" w:cs="Arial"/>
          <w:i/>
          <w:color w:val="212121"/>
          <w:spacing w:val="1"/>
          <w:sz w:val="24"/>
          <w:szCs w:val="24"/>
        </w:rPr>
        <w:t>o</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st</w:t>
      </w:r>
      <w:r>
        <w:rPr>
          <w:rFonts w:ascii="Arial" w:eastAsia="Arial" w:hAnsi="Arial" w:cs="Arial"/>
          <w:i/>
          <w:color w:val="212121"/>
          <w:spacing w:val="-1"/>
          <w:sz w:val="24"/>
          <w:szCs w:val="24"/>
        </w:rPr>
        <w:t>e</w:t>
      </w:r>
      <w:r>
        <w:rPr>
          <w:rFonts w:ascii="Arial" w:eastAsia="Arial" w:hAnsi="Arial" w:cs="Arial"/>
          <w:i/>
          <w:color w:val="212121"/>
          <w:spacing w:val="1"/>
          <w:sz w:val="24"/>
          <w:szCs w:val="24"/>
        </w:rPr>
        <w:t>a</w:t>
      </w:r>
      <w:r>
        <w:rPr>
          <w:rFonts w:ascii="Arial" w:eastAsia="Arial" w:hAnsi="Arial" w:cs="Arial"/>
          <w:i/>
          <w:color w:val="212121"/>
          <w:spacing w:val="-1"/>
          <w:sz w:val="24"/>
          <w:szCs w:val="24"/>
        </w:rPr>
        <w:t>d</w:t>
      </w:r>
      <w:r>
        <w:rPr>
          <w:rFonts w:ascii="Arial" w:eastAsia="Arial" w:hAnsi="Arial" w:cs="Arial"/>
          <w:i/>
          <w:color w:val="212121"/>
          <w:sz w:val="24"/>
          <w:szCs w:val="24"/>
        </w:rPr>
        <w:t>ing</w:t>
      </w:r>
      <w:r>
        <w:rPr>
          <w:rFonts w:ascii="Arial" w:eastAsia="Arial" w:hAnsi="Arial" w:cs="Arial"/>
          <w:i/>
          <w:color w:val="212121"/>
          <w:spacing w:val="-3"/>
          <w:sz w:val="24"/>
          <w:szCs w:val="24"/>
        </w:rPr>
        <w:t xml:space="preserve"> </w:t>
      </w:r>
      <w:r>
        <w:rPr>
          <w:rFonts w:ascii="Arial" w:eastAsia="Arial" w:hAnsi="Arial" w:cs="Arial"/>
          <w:i/>
          <w:color w:val="212121"/>
          <w:spacing w:val="-2"/>
          <w:sz w:val="24"/>
          <w:szCs w:val="24"/>
        </w:rPr>
        <w:t>s</w:t>
      </w:r>
      <w:r>
        <w:rPr>
          <w:rFonts w:ascii="Arial" w:eastAsia="Arial" w:hAnsi="Arial" w:cs="Arial"/>
          <w:i/>
          <w:color w:val="212121"/>
          <w:spacing w:val="1"/>
          <w:sz w:val="24"/>
          <w:szCs w:val="24"/>
        </w:rPr>
        <w:t>ede</w:t>
      </w:r>
      <w:r>
        <w:rPr>
          <w:rFonts w:ascii="Arial" w:eastAsia="Arial" w:hAnsi="Arial" w:cs="Arial"/>
          <w:i/>
          <w:color w:val="212121"/>
          <w:sz w:val="24"/>
          <w:szCs w:val="24"/>
        </w:rPr>
        <w:t>r</w:t>
      </w:r>
      <w:r>
        <w:rPr>
          <w:rFonts w:ascii="Arial" w:eastAsia="Arial" w:hAnsi="Arial" w:cs="Arial"/>
          <w:i/>
          <w:color w:val="212121"/>
          <w:spacing w:val="-2"/>
          <w:sz w:val="24"/>
          <w:szCs w:val="24"/>
        </w:rPr>
        <w:t>h</w:t>
      </w:r>
      <w:r>
        <w:rPr>
          <w:rFonts w:ascii="Arial" w:eastAsia="Arial" w:hAnsi="Arial" w:cs="Arial"/>
          <w:i/>
          <w:color w:val="212121"/>
          <w:spacing w:val="1"/>
          <w:sz w:val="24"/>
          <w:szCs w:val="24"/>
        </w:rPr>
        <w:t>a</w:t>
      </w:r>
      <w:r>
        <w:rPr>
          <w:rFonts w:ascii="Arial" w:eastAsia="Arial" w:hAnsi="Arial" w:cs="Arial"/>
          <w:i/>
          <w:color w:val="212121"/>
          <w:spacing w:val="-1"/>
          <w:sz w:val="24"/>
          <w:szCs w:val="24"/>
        </w:rPr>
        <w:t>n</w:t>
      </w:r>
      <w:r>
        <w:rPr>
          <w:rFonts w:ascii="Arial" w:eastAsia="Arial" w:hAnsi="Arial" w:cs="Arial"/>
          <w:i/>
          <w:color w:val="212121"/>
          <w:spacing w:val="1"/>
          <w:sz w:val="24"/>
          <w:szCs w:val="24"/>
        </w:rPr>
        <w:t>a</w:t>
      </w:r>
      <w:r>
        <w:rPr>
          <w:rFonts w:ascii="Arial" w:eastAsia="Arial" w:hAnsi="Arial" w:cs="Arial"/>
          <w:i/>
          <w:color w:val="212121"/>
          <w:sz w:val="24"/>
          <w:szCs w:val="24"/>
        </w:rPr>
        <w:t>,</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1"/>
          <w:sz w:val="24"/>
          <w:szCs w:val="24"/>
        </w:rPr>
        <w:t>m</w:t>
      </w:r>
      <w:r>
        <w:rPr>
          <w:rFonts w:ascii="Arial" w:eastAsia="Arial" w:hAnsi="Arial" w:cs="Arial"/>
          <w:i/>
          <w:color w:val="212121"/>
          <w:spacing w:val="1"/>
          <w:sz w:val="24"/>
          <w:szCs w:val="24"/>
        </w:rPr>
        <w:t>an</w:t>
      </w:r>
      <w:r>
        <w:rPr>
          <w:rFonts w:ascii="Arial" w:eastAsia="Arial" w:hAnsi="Arial" w:cs="Arial"/>
          <w:i/>
          <w:color w:val="212121"/>
          <w:sz w:val="24"/>
          <w:szCs w:val="24"/>
        </w:rPr>
        <w:t>a</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u</w:t>
      </w:r>
      <w:r>
        <w:rPr>
          <w:rFonts w:ascii="Arial" w:eastAsia="Arial" w:hAnsi="Arial" w:cs="Arial"/>
          <w:i/>
          <w:color w:val="212121"/>
          <w:sz w:val="24"/>
          <w:szCs w:val="24"/>
        </w:rPr>
        <w:t>r</w:t>
      </w:r>
      <w:r>
        <w:rPr>
          <w:rFonts w:ascii="Arial" w:eastAsia="Arial" w:hAnsi="Arial" w:cs="Arial"/>
          <w:i/>
          <w:color w:val="212121"/>
          <w:spacing w:val="-4"/>
          <w:sz w:val="24"/>
          <w:szCs w:val="24"/>
        </w:rPr>
        <w:t>i</w:t>
      </w:r>
      <w:r>
        <w:rPr>
          <w:rFonts w:ascii="Arial" w:eastAsia="Arial" w:hAnsi="Arial" w:cs="Arial"/>
          <w:i/>
          <w:color w:val="212121"/>
          <w:sz w:val="24"/>
          <w:szCs w:val="24"/>
        </w:rPr>
        <w:t>d S</w:t>
      </w:r>
      <w:r>
        <w:rPr>
          <w:rFonts w:ascii="Arial" w:eastAsia="Arial" w:hAnsi="Arial" w:cs="Arial"/>
          <w:i/>
          <w:color w:val="212121"/>
          <w:spacing w:val="1"/>
          <w:sz w:val="24"/>
          <w:szCs w:val="24"/>
        </w:rPr>
        <w:t>e</w:t>
      </w:r>
      <w:r>
        <w:rPr>
          <w:rFonts w:ascii="Arial" w:eastAsia="Arial" w:hAnsi="Arial" w:cs="Arial"/>
          <w:i/>
          <w:color w:val="212121"/>
          <w:sz w:val="24"/>
          <w:szCs w:val="24"/>
        </w:rPr>
        <w:t>k</w:t>
      </w:r>
      <w:r>
        <w:rPr>
          <w:rFonts w:ascii="Arial" w:eastAsia="Arial" w:hAnsi="Arial" w:cs="Arial"/>
          <w:i/>
          <w:color w:val="212121"/>
          <w:spacing w:val="1"/>
          <w:sz w:val="24"/>
          <w:szCs w:val="24"/>
        </w:rPr>
        <w:t>o</w:t>
      </w:r>
      <w:r>
        <w:rPr>
          <w:rFonts w:ascii="Arial" w:eastAsia="Arial" w:hAnsi="Arial" w:cs="Arial"/>
          <w:i/>
          <w:color w:val="212121"/>
          <w:sz w:val="24"/>
          <w:szCs w:val="24"/>
        </w:rPr>
        <w:t>l</w:t>
      </w:r>
      <w:r>
        <w:rPr>
          <w:rFonts w:ascii="Arial" w:eastAsia="Arial" w:hAnsi="Arial" w:cs="Arial"/>
          <w:i/>
          <w:color w:val="212121"/>
          <w:spacing w:val="-2"/>
          <w:sz w:val="24"/>
          <w:szCs w:val="24"/>
        </w:rPr>
        <w:t>a</w:t>
      </w:r>
      <w:r>
        <w:rPr>
          <w:rFonts w:ascii="Arial" w:eastAsia="Arial" w:hAnsi="Arial" w:cs="Arial"/>
          <w:i/>
          <w:color w:val="212121"/>
          <w:sz w:val="24"/>
          <w:szCs w:val="24"/>
        </w:rPr>
        <w:t>h</w:t>
      </w:r>
      <w:r>
        <w:rPr>
          <w:rFonts w:ascii="Arial" w:eastAsia="Arial" w:hAnsi="Arial" w:cs="Arial"/>
          <w:i/>
          <w:color w:val="212121"/>
          <w:spacing w:val="-1"/>
          <w:sz w:val="24"/>
          <w:szCs w:val="24"/>
        </w:rPr>
        <w:t xml:space="preserve"> </w:t>
      </w:r>
      <w:r>
        <w:rPr>
          <w:rFonts w:ascii="Arial" w:eastAsia="Arial" w:hAnsi="Arial" w:cs="Arial"/>
          <w:i/>
          <w:color w:val="212121"/>
          <w:sz w:val="24"/>
          <w:szCs w:val="24"/>
        </w:rPr>
        <w:t>Da</w:t>
      </w:r>
      <w:r>
        <w:rPr>
          <w:rFonts w:ascii="Arial" w:eastAsia="Arial" w:hAnsi="Arial" w:cs="Arial"/>
          <w:i/>
          <w:color w:val="212121"/>
          <w:spacing w:val="-2"/>
          <w:sz w:val="24"/>
          <w:szCs w:val="24"/>
        </w:rPr>
        <w:t>s</w:t>
      </w:r>
      <w:r>
        <w:rPr>
          <w:rFonts w:ascii="Arial" w:eastAsia="Arial" w:hAnsi="Arial" w:cs="Arial"/>
          <w:i/>
          <w:color w:val="212121"/>
          <w:spacing w:val="1"/>
          <w:sz w:val="24"/>
          <w:szCs w:val="24"/>
        </w:rPr>
        <w:t>a</w:t>
      </w:r>
      <w:r>
        <w:rPr>
          <w:rFonts w:ascii="Arial" w:eastAsia="Arial" w:hAnsi="Arial" w:cs="Arial"/>
          <w:i/>
          <w:color w:val="212121"/>
          <w:sz w:val="24"/>
          <w:szCs w:val="24"/>
        </w:rPr>
        <w:t>r</w:t>
      </w:r>
      <w:r>
        <w:rPr>
          <w:rFonts w:ascii="Arial" w:eastAsia="Arial" w:hAnsi="Arial" w:cs="Arial"/>
          <w:i/>
          <w:color w:val="212121"/>
          <w:spacing w:val="-2"/>
          <w:sz w:val="24"/>
          <w:szCs w:val="24"/>
        </w:rPr>
        <w:t xml:space="preserve"> </w:t>
      </w:r>
      <w:r>
        <w:rPr>
          <w:rFonts w:ascii="Arial" w:eastAsia="Arial" w:hAnsi="Arial" w:cs="Arial"/>
          <w:i/>
          <w:color w:val="212121"/>
          <w:sz w:val="24"/>
          <w:szCs w:val="24"/>
        </w:rPr>
        <w:t>Ne</w:t>
      </w:r>
      <w:r>
        <w:rPr>
          <w:rFonts w:ascii="Arial" w:eastAsia="Arial" w:hAnsi="Arial" w:cs="Arial"/>
          <w:i/>
          <w:color w:val="212121"/>
          <w:spacing w:val="-1"/>
          <w:sz w:val="24"/>
          <w:szCs w:val="24"/>
        </w:rPr>
        <w:t>g</w:t>
      </w:r>
      <w:r>
        <w:rPr>
          <w:rFonts w:ascii="Arial" w:eastAsia="Arial" w:hAnsi="Arial" w:cs="Arial"/>
          <w:i/>
          <w:color w:val="212121"/>
          <w:spacing w:val="1"/>
          <w:sz w:val="24"/>
          <w:szCs w:val="24"/>
        </w:rPr>
        <w:t>e</w:t>
      </w:r>
      <w:r>
        <w:rPr>
          <w:rFonts w:ascii="Arial" w:eastAsia="Arial" w:hAnsi="Arial" w:cs="Arial"/>
          <w:i/>
          <w:color w:val="212121"/>
          <w:sz w:val="24"/>
          <w:szCs w:val="24"/>
        </w:rPr>
        <w:t>ri</w:t>
      </w:r>
      <w:r>
        <w:rPr>
          <w:rFonts w:ascii="Arial" w:eastAsia="Arial" w:hAnsi="Arial" w:cs="Arial"/>
          <w:i/>
          <w:color w:val="212121"/>
          <w:spacing w:val="-5"/>
          <w:sz w:val="24"/>
          <w:szCs w:val="24"/>
        </w:rPr>
        <w:t xml:space="preserve"> </w:t>
      </w:r>
      <w:r>
        <w:rPr>
          <w:rFonts w:ascii="Arial" w:eastAsia="Arial" w:hAnsi="Arial" w:cs="Arial"/>
          <w:i/>
          <w:color w:val="212121"/>
          <w:sz w:val="24"/>
          <w:szCs w:val="24"/>
        </w:rPr>
        <w:t>(SD</w:t>
      </w:r>
      <w:r>
        <w:rPr>
          <w:rFonts w:ascii="Arial" w:eastAsia="Arial" w:hAnsi="Arial" w:cs="Arial"/>
          <w:i/>
          <w:color w:val="212121"/>
          <w:spacing w:val="-1"/>
          <w:sz w:val="24"/>
          <w:szCs w:val="24"/>
        </w:rPr>
        <w:t>N</w:t>
      </w:r>
      <w:r>
        <w:rPr>
          <w:rFonts w:ascii="Arial" w:eastAsia="Arial" w:hAnsi="Arial" w:cs="Arial"/>
          <w:i/>
          <w:color w:val="212121"/>
          <w:sz w:val="24"/>
          <w:szCs w:val="24"/>
        </w:rPr>
        <w:t>)</w:t>
      </w:r>
      <w:r>
        <w:rPr>
          <w:rFonts w:ascii="Arial" w:eastAsia="Arial" w:hAnsi="Arial" w:cs="Arial"/>
          <w:i/>
          <w:color w:val="212121"/>
          <w:spacing w:val="-2"/>
          <w:sz w:val="24"/>
          <w:szCs w:val="24"/>
        </w:rPr>
        <w:t xml:space="preserve"> </w:t>
      </w:r>
      <w:r>
        <w:rPr>
          <w:rFonts w:ascii="Arial" w:eastAsia="Arial" w:hAnsi="Arial" w:cs="Arial"/>
          <w:i/>
          <w:color w:val="212121"/>
          <w:spacing w:val="1"/>
          <w:sz w:val="24"/>
          <w:szCs w:val="24"/>
        </w:rPr>
        <w:t>0</w:t>
      </w:r>
      <w:r>
        <w:rPr>
          <w:rFonts w:ascii="Arial" w:eastAsia="Arial" w:hAnsi="Arial" w:cs="Arial"/>
          <w:i/>
          <w:color w:val="212121"/>
          <w:sz w:val="24"/>
          <w:szCs w:val="24"/>
        </w:rPr>
        <w:t>1</w:t>
      </w:r>
      <w:r>
        <w:rPr>
          <w:rFonts w:ascii="Arial" w:eastAsia="Arial" w:hAnsi="Arial" w:cs="Arial"/>
          <w:i/>
          <w:color w:val="212121"/>
          <w:spacing w:val="-1"/>
          <w:sz w:val="24"/>
          <w:szCs w:val="24"/>
        </w:rPr>
        <w:t xml:space="preserve"> </w:t>
      </w:r>
      <w:r>
        <w:rPr>
          <w:rFonts w:ascii="Arial" w:eastAsia="Arial" w:hAnsi="Arial" w:cs="Arial"/>
          <w:i/>
          <w:color w:val="212121"/>
          <w:spacing w:val="-2"/>
          <w:sz w:val="24"/>
          <w:szCs w:val="24"/>
        </w:rPr>
        <w:t>S</w:t>
      </w:r>
      <w:r>
        <w:rPr>
          <w:rFonts w:ascii="Arial" w:eastAsia="Arial" w:hAnsi="Arial" w:cs="Arial"/>
          <w:i/>
          <w:color w:val="212121"/>
          <w:sz w:val="24"/>
          <w:szCs w:val="24"/>
        </w:rPr>
        <w:t>B</w:t>
      </w:r>
      <w:r>
        <w:rPr>
          <w:rFonts w:ascii="Arial" w:eastAsia="Arial" w:hAnsi="Arial" w:cs="Arial"/>
          <w:i/>
          <w:color w:val="212121"/>
          <w:spacing w:val="-1"/>
          <w:sz w:val="24"/>
          <w:szCs w:val="24"/>
        </w:rPr>
        <w:t xml:space="preserve"> m</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d</w:t>
      </w:r>
      <w:r>
        <w:rPr>
          <w:rFonts w:ascii="Arial" w:eastAsia="Arial" w:hAnsi="Arial" w:cs="Arial"/>
          <w:i/>
          <w:color w:val="212121"/>
          <w:spacing w:val="-1"/>
          <w:sz w:val="24"/>
          <w:szCs w:val="24"/>
        </w:rPr>
        <w:t>a</w:t>
      </w:r>
      <w:r>
        <w:rPr>
          <w:rFonts w:ascii="Arial" w:eastAsia="Arial" w:hAnsi="Arial" w:cs="Arial"/>
          <w:i/>
          <w:color w:val="212121"/>
          <w:spacing w:val="1"/>
          <w:sz w:val="24"/>
          <w:szCs w:val="24"/>
        </w:rPr>
        <w:t>p</w:t>
      </w:r>
      <w:r>
        <w:rPr>
          <w:rFonts w:ascii="Arial" w:eastAsia="Arial" w:hAnsi="Arial" w:cs="Arial"/>
          <w:i/>
          <w:color w:val="212121"/>
          <w:spacing w:val="-1"/>
          <w:sz w:val="24"/>
          <w:szCs w:val="24"/>
        </w:rPr>
        <w:t>a</w:t>
      </w:r>
      <w:r>
        <w:rPr>
          <w:rFonts w:ascii="Arial" w:eastAsia="Arial" w:hAnsi="Arial" w:cs="Arial"/>
          <w:i/>
          <w:color w:val="212121"/>
          <w:sz w:val="24"/>
          <w:szCs w:val="24"/>
        </w:rPr>
        <w:t>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3"/>
          <w:sz w:val="24"/>
          <w:szCs w:val="24"/>
        </w:rPr>
        <w:t xml:space="preserve"> </w:t>
      </w:r>
      <w:r>
        <w:rPr>
          <w:rFonts w:ascii="Arial" w:eastAsia="Arial" w:hAnsi="Arial" w:cs="Arial"/>
          <w:i/>
          <w:color w:val="212121"/>
          <w:spacing w:val="1"/>
          <w:sz w:val="24"/>
          <w:szCs w:val="24"/>
        </w:rPr>
        <w:t>pe</w:t>
      </w:r>
      <w:r>
        <w:rPr>
          <w:rFonts w:ascii="Arial" w:eastAsia="Arial" w:hAnsi="Arial" w:cs="Arial"/>
          <w:i/>
          <w:color w:val="212121"/>
          <w:spacing w:val="-1"/>
          <w:sz w:val="24"/>
          <w:szCs w:val="24"/>
        </w:rPr>
        <w:t>ma</w:t>
      </w:r>
      <w:r>
        <w:rPr>
          <w:rFonts w:ascii="Arial" w:eastAsia="Arial" w:hAnsi="Arial" w:cs="Arial"/>
          <w:i/>
          <w:color w:val="212121"/>
          <w:spacing w:val="1"/>
          <w:sz w:val="24"/>
          <w:szCs w:val="24"/>
        </w:rPr>
        <w:t>ha</w:t>
      </w:r>
      <w:r>
        <w:rPr>
          <w:rFonts w:ascii="Arial" w:eastAsia="Arial" w:hAnsi="Arial" w:cs="Arial"/>
          <w:i/>
          <w:color w:val="212121"/>
          <w:spacing w:val="-1"/>
          <w:sz w:val="24"/>
          <w:szCs w:val="24"/>
        </w:rPr>
        <w:t>m</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3"/>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z w:val="24"/>
          <w:szCs w:val="24"/>
        </w:rPr>
        <w:t xml:space="preserve">raktik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1"/>
          <w:sz w:val="24"/>
          <w:szCs w:val="24"/>
        </w:rPr>
        <w:t>m</w:t>
      </w:r>
      <w:r>
        <w:rPr>
          <w:rFonts w:ascii="Arial" w:eastAsia="Arial" w:hAnsi="Arial" w:cs="Arial"/>
          <w:i/>
          <w:color w:val="212121"/>
          <w:spacing w:val="1"/>
          <w:sz w:val="24"/>
          <w:szCs w:val="24"/>
        </w:rPr>
        <w:t>bua</w:t>
      </w:r>
      <w:r>
        <w:rPr>
          <w:rFonts w:ascii="Arial" w:eastAsia="Arial" w:hAnsi="Arial" w:cs="Arial"/>
          <w:i/>
          <w:color w:val="212121"/>
          <w:sz w:val="24"/>
          <w:szCs w:val="24"/>
        </w:rPr>
        <w:t>t</w:t>
      </w:r>
      <w:r>
        <w:rPr>
          <w:rFonts w:ascii="Arial" w:eastAsia="Arial" w:hAnsi="Arial" w:cs="Arial"/>
          <w:i/>
          <w:color w:val="212121"/>
          <w:spacing w:val="27"/>
          <w:sz w:val="24"/>
          <w:szCs w:val="24"/>
        </w:rPr>
        <w:t xml:space="preserve"> </w:t>
      </w:r>
      <w:r>
        <w:rPr>
          <w:rFonts w:ascii="Arial" w:eastAsia="Arial" w:hAnsi="Arial" w:cs="Arial"/>
          <w:i/>
          <w:color w:val="212121"/>
          <w:sz w:val="24"/>
          <w:szCs w:val="24"/>
        </w:rPr>
        <w:t>k</w:t>
      </w:r>
      <w:r>
        <w:rPr>
          <w:rFonts w:ascii="Arial" w:eastAsia="Arial" w:hAnsi="Arial" w:cs="Arial"/>
          <w:i/>
          <w:color w:val="212121"/>
          <w:spacing w:val="1"/>
          <w:sz w:val="24"/>
          <w:szCs w:val="24"/>
        </w:rPr>
        <w:t>e</w:t>
      </w:r>
      <w:r>
        <w:rPr>
          <w:rFonts w:ascii="Arial" w:eastAsia="Arial" w:hAnsi="Arial" w:cs="Arial"/>
          <w:i/>
          <w:color w:val="212121"/>
          <w:spacing w:val="-1"/>
          <w:sz w:val="24"/>
          <w:szCs w:val="24"/>
        </w:rPr>
        <w:t>b</w:t>
      </w:r>
      <w:r>
        <w:rPr>
          <w:rFonts w:ascii="Arial" w:eastAsia="Arial" w:hAnsi="Arial" w:cs="Arial"/>
          <w:i/>
          <w:color w:val="212121"/>
          <w:spacing w:val="1"/>
          <w:sz w:val="24"/>
          <w:szCs w:val="24"/>
        </w:rPr>
        <w:t>u</w:t>
      </w:r>
      <w:r>
        <w:rPr>
          <w:rFonts w:ascii="Arial" w:eastAsia="Arial" w:hAnsi="Arial" w:cs="Arial"/>
          <w:i/>
          <w:color w:val="212121"/>
          <w:sz w:val="24"/>
          <w:szCs w:val="24"/>
        </w:rPr>
        <w:t>n</w:t>
      </w:r>
      <w:r>
        <w:rPr>
          <w:rFonts w:ascii="Arial" w:eastAsia="Arial" w:hAnsi="Arial" w:cs="Arial"/>
          <w:i/>
          <w:color w:val="212121"/>
          <w:spacing w:val="30"/>
          <w:sz w:val="24"/>
          <w:szCs w:val="24"/>
        </w:rPr>
        <w:t xml:space="preserve"> </w:t>
      </w:r>
      <w:r>
        <w:rPr>
          <w:rFonts w:ascii="Arial" w:eastAsia="Arial" w:hAnsi="Arial" w:cs="Arial"/>
          <w:i/>
          <w:color w:val="212121"/>
          <w:sz w:val="24"/>
          <w:szCs w:val="24"/>
        </w:rPr>
        <w:t>y</w:t>
      </w:r>
      <w:r>
        <w:rPr>
          <w:rFonts w:ascii="Arial" w:eastAsia="Arial" w:hAnsi="Arial" w:cs="Arial"/>
          <w:i/>
          <w:color w:val="212121"/>
          <w:spacing w:val="1"/>
          <w:sz w:val="24"/>
          <w:szCs w:val="24"/>
        </w:rPr>
        <w:t>a</w:t>
      </w:r>
      <w:r>
        <w:rPr>
          <w:rFonts w:ascii="Arial" w:eastAsia="Arial" w:hAnsi="Arial" w:cs="Arial"/>
          <w:i/>
          <w:color w:val="212121"/>
          <w:spacing w:val="-1"/>
          <w:sz w:val="24"/>
          <w:szCs w:val="24"/>
        </w:rPr>
        <w:t>n</w:t>
      </w:r>
      <w:r>
        <w:rPr>
          <w:rFonts w:ascii="Arial" w:eastAsia="Arial" w:hAnsi="Arial" w:cs="Arial"/>
          <w:i/>
          <w:color w:val="212121"/>
          <w:sz w:val="24"/>
          <w:szCs w:val="24"/>
        </w:rPr>
        <w:t>g</w:t>
      </w:r>
      <w:r>
        <w:rPr>
          <w:rFonts w:ascii="Arial" w:eastAsia="Arial" w:hAnsi="Arial" w:cs="Arial"/>
          <w:i/>
          <w:color w:val="212121"/>
          <w:spacing w:val="28"/>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pacing w:val="-1"/>
          <w:sz w:val="24"/>
          <w:szCs w:val="24"/>
        </w:rPr>
        <w:t>a</w:t>
      </w:r>
      <w:r>
        <w:rPr>
          <w:rFonts w:ascii="Arial" w:eastAsia="Arial" w:hAnsi="Arial" w:cs="Arial"/>
          <w:i/>
          <w:color w:val="212121"/>
          <w:spacing w:val="1"/>
          <w:sz w:val="24"/>
          <w:szCs w:val="24"/>
        </w:rPr>
        <w:t>pa</w:t>
      </w:r>
      <w:r>
        <w:rPr>
          <w:rFonts w:ascii="Arial" w:eastAsia="Arial" w:hAnsi="Arial" w:cs="Arial"/>
          <w:i/>
          <w:color w:val="212121"/>
          <w:sz w:val="24"/>
          <w:szCs w:val="24"/>
        </w:rPr>
        <w:t>t</w:t>
      </w:r>
      <w:r>
        <w:rPr>
          <w:rFonts w:ascii="Arial" w:eastAsia="Arial" w:hAnsi="Arial" w:cs="Arial"/>
          <w:i/>
          <w:color w:val="212121"/>
          <w:spacing w:val="27"/>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reka</w:t>
      </w:r>
      <w:r>
        <w:rPr>
          <w:rFonts w:ascii="Arial" w:eastAsia="Arial" w:hAnsi="Arial" w:cs="Arial"/>
          <w:i/>
          <w:color w:val="212121"/>
          <w:spacing w:val="28"/>
          <w:sz w:val="24"/>
          <w:szCs w:val="24"/>
        </w:rPr>
        <w:t xml:space="preserve"> </w:t>
      </w:r>
      <w:r>
        <w:rPr>
          <w:rFonts w:ascii="Arial" w:eastAsia="Arial" w:hAnsi="Arial" w:cs="Arial"/>
          <w:i/>
          <w:color w:val="212121"/>
          <w:sz w:val="24"/>
          <w:szCs w:val="24"/>
        </w:rPr>
        <w:t>k</w:t>
      </w:r>
      <w:r>
        <w:rPr>
          <w:rFonts w:ascii="Arial" w:eastAsia="Arial" w:hAnsi="Arial" w:cs="Arial"/>
          <w:i/>
          <w:color w:val="212121"/>
          <w:spacing w:val="1"/>
          <w:sz w:val="24"/>
          <w:szCs w:val="24"/>
        </w:rPr>
        <w:t>on</w:t>
      </w:r>
      <w:r>
        <w:rPr>
          <w:rFonts w:ascii="Arial" w:eastAsia="Arial" w:hAnsi="Arial" w:cs="Arial"/>
          <w:i/>
          <w:color w:val="212121"/>
          <w:spacing w:val="-2"/>
          <w:sz w:val="24"/>
          <w:szCs w:val="24"/>
        </w:rPr>
        <w:t>s</w:t>
      </w:r>
      <w:r>
        <w:rPr>
          <w:rFonts w:ascii="Arial" w:eastAsia="Arial" w:hAnsi="Arial" w:cs="Arial"/>
          <w:i/>
          <w:color w:val="212121"/>
          <w:spacing w:val="-1"/>
          <w:sz w:val="24"/>
          <w:szCs w:val="24"/>
        </w:rPr>
        <w:t>um</w:t>
      </w:r>
      <w:r>
        <w:rPr>
          <w:rFonts w:ascii="Arial" w:eastAsia="Arial" w:hAnsi="Arial" w:cs="Arial"/>
          <w:i/>
          <w:color w:val="212121"/>
          <w:sz w:val="24"/>
          <w:szCs w:val="24"/>
        </w:rPr>
        <w:t>si.</w:t>
      </w:r>
      <w:r>
        <w:rPr>
          <w:rFonts w:ascii="Arial" w:eastAsia="Arial" w:hAnsi="Arial" w:cs="Arial"/>
          <w:i/>
          <w:color w:val="212121"/>
          <w:spacing w:val="29"/>
          <w:sz w:val="24"/>
          <w:szCs w:val="24"/>
        </w:rPr>
        <w:t xml:space="preserve"> </w:t>
      </w:r>
      <w:r>
        <w:rPr>
          <w:rFonts w:ascii="Arial" w:eastAsia="Arial" w:hAnsi="Arial" w:cs="Arial"/>
          <w:i/>
          <w:color w:val="212121"/>
          <w:sz w:val="24"/>
          <w:szCs w:val="24"/>
        </w:rPr>
        <w:t>Psiko</w:t>
      </w:r>
      <w:r>
        <w:rPr>
          <w:rFonts w:ascii="Arial" w:eastAsia="Arial" w:hAnsi="Arial" w:cs="Arial"/>
          <w:i/>
          <w:color w:val="212121"/>
          <w:spacing w:val="1"/>
          <w:sz w:val="24"/>
          <w:szCs w:val="24"/>
        </w:rPr>
        <w:t>e</w:t>
      </w:r>
      <w:r>
        <w:rPr>
          <w:rFonts w:ascii="Arial" w:eastAsia="Arial" w:hAnsi="Arial" w:cs="Arial"/>
          <w:i/>
          <w:color w:val="212121"/>
          <w:spacing w:val="-1"/>
          <w:sz w:val="24"/>
          <w:szCs w:val="24"/>
        </w:rPr>
        <w:t>d</w:t>
      </w:r>
      <w:r>
        <w:rPr>
          <w:rFonts w:ascii="Arial" w:eastAsia="Arial" w:hAnsi="Arial" w:cs="Arial"/>
          <w:i/>
          <w:color w:val="212121"/>
          <w:spacing w:val="1"/>
          <w:sz w:val="24"/>
          <w:szCs w:val="24"/>
        </w:rPr>
        <w:t>u</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si</w:t>
      </w:r>
      <w:r>
        <w:rPr>
          <w:rFonts w:ascii="Arial" w:eastAsia="Arial" w:hAnsi="Arial" w:cs="Arial"/>
          <w:i/>
          <w:color w:val="212121"/>
          <w:spacing w:val="26"/>
          <w:sz w:val="24"/>
          <w:szCs w:val="24"/>
        </w:rPr>
        <w:t xml:space="preserve"> </w:t>
      </w:r>
      <w:r>
        <w:rPr>
          <w:rFonts w:ascii="Arial" w:eastAsia="Arial" w:hAnsi="Arial" w:cs="Arial"/>
          <w:i/>
          <w:color w:val="212121"/>
          <w:spacing w:val="1"/>
          <w:sz w:val="24"/>
          <w:szCs w:val="24"/>
        </w:rPr>
        <w:t>da</w:t>
      </w:r>
      <w:r>
        <w:rPr>
          <w:rFonts w:ascii="Arial" w:eastAsia="Arial" w:hAnsi="Arial" w:cs="Arial"/>
          <w:i/>
          <w:color w:val="212121"/>
          <w:sz w:val="24"/>
          <w:szCs w:val="24"/>
        </w:rPr>
        <w:t>n</w:t>
      </w:r>
      <w:r>
        <w:rPr>
          <w:rFonts w:ascii="Arial" w:eastAsia="Arial" w:hAnsi="Arial" w:cs="Arial"/>
          <w:i/>
          <w:color w:val="212121"/>
          <w:spacing w:val="28"/>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z w:val="24"/>
          <w:szCs w:val="24"/>
        </w:rPr>
        <w:t xml:space="preserve">raktik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1"/>
          <w:sz w:val="24"/>
          <w:szCs w:val="24"/>
        </w:rPr>
        <w:t>l</w:t>
      </w:r>
      <w:r>
        <w:rPr>
          <w:rFonts w:ascii="Arial" w:eastAsia="Arial" w:hAnsi="Arial" w:cs="Arial"/>
          <w:i/>
          <w:color w:val="212121"/>
          <w:spacing w:val="1"/>
          <w:sz w:val="24"/>
          <w:szCs w:val="24"/>
        </w:rPr>
        <w:t>a</w:t>
      </w:r>
      <w:r>
        <w:rPr>
          <w:rFonts w:ascii="Arial" w:eastAsia="Arial" w:hAnsi="Arial" w:cs="Arial"/>
          <w:i/>
          <w:color w:val="212121"/>
          <w:sz w:val="24"/>
          <w:szCs w:val="24"/>
        </w:rPr>
        <w:t>k</w:t>
      </w:r>
      <w:r>
        <w:rPr>
          <w:rFonts w:ascii="Arial" w:eastAsia="Arial" w:hAnsi="Arial" w:cs="Arial"/>
          <w:i/>
          <w:color w:val="212121"/>
          <w:spacing w:val="1"/>
          <w:sz w:val="24"/>
          <w:szCs w:val="24"/>
        </w:rPr>
        <w:t>u</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u</w:t>
      </w:r>
      <w:r>
        <w:rPr>
          <w:rFonts w:ascii="Arial" w:eastAsia="Arial" w:hAnsi="Arial" w:cs="Arial"/>
          <w:i/>
          <w:color w:val="212121"/>
          <w:spacing w:val="1"/>
          <w:sz w:val="24"/>
          <w:szCs w:val="24"/>
        </w:rPr>
        <w:t>n</w:t>
      </w:r>
      <w:r>
        <w:rPr>
          <w:rFonts w:ascii="Arial" w:eastAsia="Arial" w:hAnsi="Arial" w:cs="Arial"/>
          <w:i/>
          <w:color w:val="212121"/>
          <w:sz w:val="24"/>
          <w:szCs w:val="24"/>
        </w:rPr>
        <w:t>t</w:t>
      </w:r>
      <w:r>
        <w:rPr>
          <w:rFonts w:ascii="Arial" w:eastAsia="Arial" w:hAnsi="Arial" w:cs="Arial"/>
          <w:i/>
          <w:color w:val="212121"/>
          <w:spacing w:val="1"/>
          <w:sz w:val="24"/>
          <w:szCs w:val="24"/>
        </w:rPr>
        <w:t>u</w:t>
      </w:r>
      <w:r>
        <w:rPr>
          <w:rFonts w:ascii="Arial" w:eastAsia="Arial" w:hAnsi="Arial" w:cs="Arial"/>
          <w:i/>
          <w:color w:val="212121"/>
          <w:sz w:val="24"/>
          <w:szCs w:val="24"/>
        </w:rPr>
        <w:t>k</w:t>
      </w:r>
      <w:r>
        <w:rPr>
          <w:rFonts w:ascii="Arial" w:eastAsia="Arial" w:hAnsi="Arial" w:cs="Arial"/>
          <w:i/>
          <w:color w:val="212121"/>
          <w:spacing w:val="46"/>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1"/>
          <w:sz w:val="24"/>
          <w:szCs w:val="24"/>
        </w:rPr>
        <w:t>m</w:t>
      </w:r>
      <w:r>
        <w:rPr>
          <w:rFonts w:ascii="Arial" w:eastAsia="Arial" w:hAnsi="Arial" w:cs="Arial"/>
          <w:i/>
          <w:color w:val="212121"/>
          <w:spacing w:val="1"/>
          <w:sz w:val="24"/>
          <w:szCs w:val="24"/>
        </w:rPr>
        <w:t>ba</w:t>
      </w:r>
      <w:r>
        <w:rPr>
          <w:rFonts w:ascii="Arial" w:eastAsia="Arial" w:hAnsi="Arial" w:cs="Arial"/>
          <w:i/>
          <w:color w:val="212121"/>
          <w:spacing w:val="-1"/>
          <w:sz w:val="24"/>
          <w:szCs w:val="24"/>
        </w:rPr>
        <w:t>n</w:t>
      </w:r>
      <w:r>
        <w:rPr>
          <w:rFonts w:ascii="Arial" w:eastAsia="Arial" w:hAnsi="Arial" w:cs="Arial"/>
          <w:i/>
          <w:color w:val="212121"/>
          <w:spacing w:val="1"/>
          <w:sz w:val="24"/>
          <w:szCs w:val="24"/>
        </w:rPr>
        <w:t>gu</w:t>
      </w:r>
      <w:r>
        <w:rPr>
          <w:rFonts w:ascii="Arial" w:eastAsia="Arial" w:hAnsi="Arial" w:cs="Arial"/>
          <w:i/>
          <w:color w:val="212121"/>
          <w:sz w:val="24"/>
          <w:szCs w:val="24"/>
        </w:rPr>
        <w:t>n</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pe</w:t>
      </w:r>
      <w:r>
        <w:rPr>
          <w:rFonts w:ascii="Arial" w:eastAsia="Arial" w:hAnsi="Arial" w:cs="Arial"/>
          <w:i/>
          <w:color w:val="212121"/>
          <w:sz w:val="24"/>
          <w:szCs w:val="24"/>
        </w:rPr>
        <w:t>r</w:t>
      </w:r>
      <w:r>
        <w:rPr>
          <w:rFonts w:ascii="Arial" w:eastAsia="Arial" w:hAnsi="Arial" w:cs="Arial"/>
          <w:i/>
          <w:color w:val="212121"/>
          <w:spacing w:val="-1"/>
          <w:sz w:val="24"/>
          <w:szCs w:val="24"/>
        </w:rPr>
        <w:t>i</w:t>
      </w:r>
      <w:r>
        <w:rPr>
          <w:rFonts w:ascii="Arial" w:eastAsia="Arial" w:hAnsi="Arial" w:cs="Arial"/>
          <w:i/>
          <w:color w:val="212121"/>
          <w:sz w:val="24"/>
          <w:szCs w:val="24"/>
        </w:rPr>
        <w:t>laku</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z w:val="24"/>
          <w:szCs w:val="24"/>
        </w:rPr>
        <w:t>r</w:t>
      </w:r>
      <w:r>
        <w:rPr>
          <w:rFonts w:ascii="Arial" w:eastAsia="Arial" w:hAnsi="Arial" w:cs="Arial"/>
          <w:i/>
          <w:color w:val="212121"/>
          <w:spacing w:val="6"/>
          <w:sz w:val="24"/>
          <w:szCs w:val="24"/>
        </w:rPr>
        <w:t>o</w:t>
      </w:r>
      <w:r>
        <w:rPr>
          <w:rFonts w:ascii="Arial" w:eastAsia="Arial" w:hAnsi="Arial" w:cs="Arial"/>
          <w:i/>
          <w:color w:val="212121"/>
          <w:spacing w:val="-1"/>
          <w:sz w:val="24"/>
          <w:szCs w:val="24"/>
        </w:rPr>
        <w:t>-</w:t>
      </w:r>
      <w:r>
        <w:rPr>
          <w:rFonts w:ascii="Arial" w:eastAsia="Arial" w:hAnsi="Arial" w:cs="Arial"/>
          <w:i/>
          <w:color w:val="212121"/>
          <w:sz w:val="24"/>
          <w:szCs w:val="24"/>
        </w:rPr>
        <w:t>l</w:t>
      </w:r>
      <w:r>
        <w:rPr>
          <w:rFonts w:ascii="Arial" w:eastAsia="Arial" w:hAnsi="Arial" w:cs="Arial"/>
          <w:i/>
          <w:color w:val="212121"/>
          <w:spacing w:val="-3"/>
          <w:sz w:val="24"/>
          <w:szCs w:val="24"/>
        </w:rPr>
        <w:t>i</w:t>
      </w:r>
      <w:r>
        <w:rPr>
          <w:rFonts w:ascii="Arial" w:eastAsia="Arial" w:hAnsi="Arial" w:cs="Arial"/>
          <w:i/>
          <w:color w:val="212121"/>
          <w:spacing w:val="1"/>
          <w:sz w:val="24"/>
          <w:szCs w:val="24"/>
        </w:rPr>
        <w:t>ng</w:t>
      </w:r>
      <w:r>
        <w:rPr>
          <w:rFonts w:ascii="Arial" w:eastAsia="Arial" w:hAnsi="Arial" w:cs="Arial"/>
          <w:i/>
          <w:color w:val="212121"/>
          <w:sz w:val="24"/>
          <w:szCs w:val="24"/>
        </w:rPr>
        <w:t>k</w:t>
      </w:r>
      <w:r>
        <w:rPr>
          <w:rFonts w:ascii="Arial" w:eastAsia="Arial" w:hAnsi="Arial" w:cs="Arial"/>
          <w:i/>
          <w:color w:val="212121"/>
          <w:spacing w:val="-1"/>
          <w:sz w:val="24"/>
          <w:szCs w:val="24"/>
        </w:rPr>
        <w:t>u</w:t>
      </w:r>
      <w:r>
        <w:rPr>
          <w:rFonts w:ascii="Arial" w:eastAsia="Arial" w:hAnsi="Arial" w:cs="Arial"/>
          <w:i/>
          <w:color w:val="212121"/>
          <w:spacing w:val="1"/>
          <w:sz w:val="24"/>
          <w:szCs w:val="24"/>
        </w:rPr>
        <w:t>ng</w:t>
      </w:r>
      <w:r>
        <w:rPr>
          <w:rFonts w:ascii="Arial" w:eastAsia="Arial" w:hAnsi="Arial" w:cs="Arial"/>
          <w:i/>
          <w:color w:val="212121"/>
          <w:spacing w:val="-1"/>
          <w:sz w:val="24"/>
          <w:szCs w:val="24"/>
        </w:rPr>
        <w:t>a</w:t>
      </w:r>
      <w:r>
        <w:rPr>
          <w:rFonts w:ascii="Arial" w:eastAsia="Arial" w:hAnsi="Arial" w:cs="Arial"/>
          <w:i/>
          <w:color w:val="212121"/>
          <w:spacing w:val="1"/>
          <w:sz w:val="24"/>
          <w:szCs w:val="24"/>
        </w:rPr>
        <w:t>n</w:t>
      </w:r>
      <w:r>
        <w:rPr>
          <w:rFonts w:ascii="Arial" w:eastAsia="Arial" w:hAnsi="Arial" w:cs="Arial"/>
          <w:i/>
          <w:color w:val="212121"/>
          <w:sz w:val="24"/>
          <w:szCs w:val="24"/>
        </w:rPr>
        <w:t>.</w:t>
      </w:r>
      <w:r>
        <w:rPr>
          <w:rFonts w:ascii="Arial" w:eastAsia="Arial" w:hAnsi="Arial" w:cs="Arial"/>
          <w:i/>
          <w:color w:val="212121"/>
          <w:spacing w:val="49"/>
          <w:sz w:val="24"/>
          <w:szCs w:val="24"/>
        </w:rPr>
        <w:t xml:space="preserve"> </w:t>
      </w:r>
      <w:r>
        <w:rPr>
          <w:rFonts w:ascii="Arial" w:eastAsia="Arial" w:hAnsi="Arial" w:cs="Arial"/>
          <w:i/>
          <w:color w:val="212121"/>
          <w:sz w:val="24"/>
          <w:szCs w:val="24"/>
        </w:rPr>
        <w:t>Di</w:t>
      </w:r>
      <w:r>
        <w:rPr>
          <w:rFonts w:ascii="Arial" w:eastAsia="Arial" w:hAnsi="Arial" w:cs="Arial"/>
          <w:i/>
          <w:color w:val="212121"/>
          <w:spacing w:val="45"/>
          <w:sz w:val="24"/>
          <w:szCs w:val="24"/>
        </w:rPr>
        <w:t xml:space="preserve"> </w:t>
      </w:r>
      <w:r>
        <w:rPr>
          <w:rFonts w:ascii="Arial" w:eastAsia="Arial" w:hAnsi="Arial" w:cs="Arial"/>
          <w:i/>
          <w:color w:val="212121"/>
          <w:spacing w:val="1"/>
          <w:sz w:val="24"/>
          <w:szCs w:val="24"/>
        </w:rPr>
        <w:t>a</w:t>
      </w:r>
      <w:r>
        <w:rPr>
          <w:rFonts w:ascii="Arial" w:eastAsia="Arial" w:hAnsi="Arial" w:cs="Arial"/>
          <w:i/>
          <w:color w:val="212121"/>
          <w:sz w:val="24"/>
          <w:szCs w:val="24"/>
        </w:rPr>
        <w:t>k</w:t>
      </w:r>
      <w:r>
        <w:rPr>
          <w:rFonts w:ascii="Arial" w:eastAsia="Arial" w:hAnsi="Arial" w:cs="Arial"/>
          <w:i/>
          <w:color w:val="212121"/>
          <w:spacing w:val="1"/>
          <w:sz w:val="24"/>
          <w:szCs w:val="24"/>
        </w:rPr>
        <w:t>h</w:t>
      </w:r>
      <w:r>
        <w:rPr>
          <w:rFonts w:ascii="Arial" w:eastAsia="Arial" w:hAnsi="Arial" w:cs="Arial"/>
          <w:i/>
          <w:color w:val="212121"/>
          <w:sz w:val="24"/>
          <w:szCs w:val="24"/>
        </w:rPr>
        <w:t>ir</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pacing w:val="-3"/>
          <w:sz w:val="24"/>
          <w:szCs w:val="24"/>
        </w:rPr>
        <w:t>r</w:t>
      </w:r>
      <w:r>
        <w:rPr>
          <w:rFonts w:ascii="Arial" w:eastAsia="Arial" w:hAnsi="Arial" w:cs="Arial"/>
          <w:i/>
          <w:color w:val="212121"/>
          <w:spacing w:val="1"/>
          <w:sz w:val="24"/>
          <w:szCs w:val="24"/>
        </w:rPr>
        <w:t>og</w:t>
      </w:r>
      <w:r>
        <w:rPr>
          <w:rFonts w:ascii="Arial" w:eastAsia="Arial" w:hAnsi="Arial" w:cs="Arial"/>
          <w:i/>
          <w:color w:val="212121"/>
          <w:sz w:val="24"/>
          <w:szCs w:val="24"/>
        </w:rPr>
        <w:t xml:space="preserve">ram, </w:t>
      </w:r>
      <w:r>
        <w:rPr>
          <w:rFonts w:ascii="Arial" w:eastAsia="Arial" w:hAnsi="Arial" w:cs="Arial"/>
          <w:i/>
          <w:color w:val="212121"/>
          <w:spacing w:val="-1"/>
          <w:sz w:val="24"/>
          <w:szCs w:val="24"/>
        </w:rPr>
        <w:t>m</w:t>
      </w:r>
      <w:r>
        <w:rPr>
          <w:rFonts w:ascii="Arial" w:eastAsia="Arial" w:hAnsi="Arial" w:cs="Arial"/>
          <w:i/>
          <w:color w:val="212121"/>
          <w:spacing w:val="1"/>
          <w:sz w:val="24"/>
          <w:szCs w:val="24"/>
        </w:rPr>
        <w:t>u</w:t>
      </w:r>
      <w:r>
        <w:rPr>
          <w:rFonts w:ascii="Arial" w:eastAsia="Arial" w:hAnsi="Arial" w:cs="Arial"/>
          <w:i/>
          <w:color w:val="212121"/>
          <w:sz w:val="24"/>
          <w:szCs w:val="24"/>
        </w:rPr>
        <w:t>r</w:t>
      </w:r>
      <w:r>
        <w:rPr>
          <w:rFonts w:ascii="Arial" w:eastAsia="Arial" w:hAnsi="Arial" w:cs="Arial"/>
          <w:i/>
          <w:color w:val="212121"/>
          <w:spacing w:val="-1"/>
          <w:sz w:val="24"/>
          <w:szCs w:val="24"/>
        </w:rPr>
        <w:t>i</w:t>
      </w:r>
      <w:r>
        <w:rPr>
          <w:rFonts w:ascii="Arial" w:eastAsia="Arial" w:hAnsi="Arial" w:cs="Arial"/>
          <w:i/>
          <w:color w:val="212121"/>
          <w:sz w:val="24"/>
          <w:szCs w:val="24"/>
        </w:rPr>
        <w:t xml:space="preserve">d </w:t>
      </w:r>
      <w:r>
        <w:rPr>
          <w:rFonts w:ascii="Arial" w:eastAsia="Arial" w:hAnsi="Arial" w:cs="Arial"/>
          <w:i/>
          <w:color w:val="212121"/>
          <w:spacing w:val="16"/>
          <w:sz w:val="24"/>
          <w:szCs w:val="24"/>
        </w:rPr>
        <w:t xml:space="preserve"> </w:t>
      </w:r>
      <w:r>
        <w:rPr>
          <w:rFonts w:ascii="Arial" w:eastAsia="Arial" w:hAnsi="Arial" w:cs="Arial"/>
          <w:i/>
          <w:color w:val="212121"/>
          <w:spacing w:val="1"/>
          <w:sz w:val="24"/>
          <w:szCs w:val="24"/>
        </w:rPr>
        <w:t>a</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 xml:space="preserve">n </w:t>
      </w:r>
      <w:r>
        <w:rPr>
          <w:rFonts w:ascii="Arial" w:eastAsia="Arial" w:hAnsi="Arial" w:cs="Arial"/>
          <w:i/>
          <w:color w:val="212121"/>
          <w:spacing w:val="14"/>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1"/>
          <w:sz w:val="24"/>
          <w:szCs w:val="24"/>
        </w:rPr>
        <w:t>m</w:t>
      </w:r>
      <w:r>
        <w:rPr>
          <w:rFonts w:ascii="Arial" w:eastAsia="Arial" w:hAnsi="Arial" w:cs="Arial"/>
          <w:i/>
          <w:color w:val="212121"/>
          <w:spacing w:val="1"/>
          <w:sz w:val="24"/>
          <w:szCs w:val="24"/>
        </w:rPr>
        <w:t>b</w:t>
      </w:r>
      <w:r>
        <w:rPr>
          <w:rFonts w:ascii="Arial" w:eastAsia="Arial" w:hAnsi="Arial" w:cs="Arial"/>
          <w:i/>
          <w:color w:val="212121"/>
          <w:spacing w:val="-1"/>
          <w:sz w:val="24"/>
          <w:szCs w:val="24"/>
        </w:rPr>
        <w:t>u</w:t>
      </w:r>
      <w:r>
        <w:rPr>
          <w:rFonts w:ascii="Arial" w:eastAsia="Arial" w:hAnsi="Arial" w:cs="Arial"/>
          <w:i/>
          <w:color w:val="212121"/>
          <w:spacing w:val="1"/>
          <w:sz w:val="24"/>
          <w:szCs w:val="24"/>
        </w:rPr>
        <w:t>a</w:t>
      </w:r>
      <w:r>
        <w:rPr>
          <w:rFonts w:ascii="Arial" w:eastAsia="Arial" w:hAnsi="Arial" w:cs="Arial"/>
          <w:i/>
          <w:color w:val="212121"/>
          <w:sz w:val="24"/>
          <w:szCs w:val="24"/>
        </w:rPr>
        <w:t xml:space="preserve">t </w:t>
      </w:r>
      <w:r>
        <w:rPr>
          <w:rFonts w:ascii="Arial" w:eastAsia="Arial" w:hAnsi="Arial" w:cs="Arial"/>
          <w:i/>
          <w:color w:val="212121"/>
          <w:spacing w:val="14"/>
          <w:sz w:val="24"/>
          <w:szCs w:val="24"/>
        </w:rPr>
        <w:t xml:space="preserve"> </w:t>
      </w:r>
      <w:r>
        <w:rPr>
          <w:rFonts w:ascii="Arial" w:eastAsia="Arial" w:hAnsi="Arial" w:cs="Arial"/>
          <w:i/>
          <w:color w:val="212121"/>
          <w:sz w:val="24"/>
          <w:szCs w:val="24"/>
        </w:rPr>
        <w:t>k</w:t>
      </w:r>
      <w:r>
        <w:rPr>
          <w:rFonts w:ascii="Arial" w:eastAsia="Arial" w:hAnsi="Arial" w:cs="Arial"/>
          <w:i/>
          <w:color w:val="212121"/>
          <w:spacing w:val="1"/>
          <w:sz w:val="24"/>
          <w:szCs w:val="24"/>
        </w:rPr>
        <w:t>eb</w:t>
      </w:r>
      <w:r>
        <w:rPr>
          <w:rFonts w:ascii="Arial" w:eastAsia="Arial" w:hAnsi="Arial" w:cs="Arial"/>
          <w:i/>
          <w:color w:val="212121"/>
          <w:spacing w:val="-1"/>
          <w:sz w:val="24"/>
          <w:szCs w:val="24"/>
        </w:rPr>
        <w:t>u</w:t>
      </w:r>
      <w:r>
        <w:rPr>
          <w:rFonts w:ascii="Arial" w:eastAsia="Arial" w:hAnsi="Arial" w:cs="Arial"/>
          <w:i/>
          <w:color w:val="212121"/>
          <w:sz w:val="24"/>
          <w:szCs w:val="24"/>
        </w:rPr>
        <w:t xml:space="preserve">n </w:t>
      </w:r>
      <w:r>
        <w:rPr>
          <w:rFonts w:ascii="Arial" w:eastAsia="Arial" w:hAnsi="Arial" w:cs="Arial"/>
          <w:i/>
          <w:color w:val="212121"/>
          <w:spacing w:val="16"/>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pacing w:val="1"/>
          <w:sz w:val="24"/>
          <w:szCs w:val="24"/>
        </w:rPr>
        <w:t>e</w:t>
      </w:r>
      <w:r>
        <w:rPr>
          <w:rFonts w:ascii="Arial" w:eastAsia="Arial" w:hAnsi="Arial" w:cs="Arial"/>
          <w:i/>
          <w:color w:val="212121"/>
          <w:sz w:val="24"/>
          <w:szCs w:val="24"/>
        </w:rPr>
        <w:t>r</w:t>
      </w:r>
      <w:r>
        <w:rPr>
          <w:rFonts w:ascii="Arial" w:eastAsia="Arial" w:hAnsi="Arial" w:cs="Arial"/>
          <w:i/>
          <w:color w:val="212121"/>
          <w:spacing w:val="-1"/>
          <w:sz w:val="24"/>
          <w:szCs w:val="24"/>
        </w:rPr>
        <w:t>m</w:t>
      </w:r>
      <w:r>
        <w:rPr>
          <w:rFonts w:ascii="Arial" w:eastAsia="Arial" w:hAnsi="Arial" w:cs="Arial"/>
          <w:i/>
          <w:color w:val="212121"/>
          <w:sz w:val="24"/>
          <w:szCs w:val="24"/>
        </w:rPr>
        <w:t xml:space="preserve">a </w:t>
      </w:r>
      <w:r>
        <w:rPr>
          <w:rFonts w:ascii="Arial" w:eastAsia="Arial" w:hAnsi="Arial" w:cs="Arial"/>
          <w:i/>
          <w:color w:val="212121"/>
          <w:spacing w:val="16"/>
          <w:sz w:val="24"/>
          <w:szCs w:val="24"/>
        </w:rPr>
        <w:t xml:space="preserve"> </w:t>
      </w:r>
      <w:r>
        <w:rPr>
          <w:rFonts w:ascii="Arial" w:eastAsia="Arial" w:hAnsi="Arial" w:cs="Arial"/>
          <w:i/>
          <w:color w:val="212121"/>
          <w:sz w:val="24"/>
          <w:szCs w:val="24"/>
        </w:rPr>
        <w:t>k</w:t>
      </w:r>
      <w:r>
        <w:rPr>
          <w:rFonts w:ascii="Arial" w:eastAsia="Arial" w:hAnsi="Arial" w:cs="Arial"/>
          <w:i/>
          <w:color w:val="212121"/>
          <w:spacing w:val="1"/>
          <w:sz w:val="24"/>
          <w:szCs w:val="24"/>
        </w:rPr>
        <w:t>u</w:t>
      </w:r>
      <w:r>
        <w:rPr>
          <w:rFonts w:ascii="Arial" w:eastAsia="Arial" w:hAnsi="Arial" w:cs="Arial"/>
          <w:i/>
          <w:color w:val="212121"/>
          <w:sz w:val="24"/>
          <w:szCs w:val="24"/>
        </w:rPr>
        <w:t>l</w:t>
      </w:r>
      <w:r>
        <w:rPr>
          <w:rFonts w:ascii="Arial" w:eastAsia="Arial" w:hAnsi="Arial" w:cs="Arial"/>
          <w:i/>
          <w:color w:val="212121"/>
          <w:spacing w:val="-2"/>
          <w:sz w:val="24"/>
          <w:szCs w:val="24"/>
        </w:rPr>
        <w:t>t</w:t>
      </w:r>
      <w:r>
        <w:rPr>
          <w:rFonts w:ascii="Arial" w:eastAsia="Arial" w:hAnsi="Arial" w:cs="Arial"/>
          <w:i/>
          <w:color w:val="212121"/>
          <w:spacing w:val="1"/>
          <w:sz w:val="24"/>
          <w:szCs w:val="24"/>
        </w:rPr>
        <w:t>u</w:t>
      </w:r>
      <w:r>
        <w:rPr>
          <w:rFonts w:ascii="Arial" w:eastAsia="Arial" w:hAnsi="Arial" w:cs="Arial"/>
          <w:i/>
          <w:color w:val="212121"/>
          <w:sz w:val="24"/>
          <w:szCs w:val="24"/>
        </w:rPr>
        <w:t xml:space="preserve">r </w:t>
      </w:r>
      <w:r>
        <w:rPr>
          <w:rFonts w:ascii="Arial" w:eastAsia="Arial" w:hAnsi="Arial" w:cs="Arial"/>
          <w:i/>
          <w:color w:val="212121"/>
          <w:spacing w:val="15"/>
          <w:sz w:val="24"/>
          <w:szCs w:val="24"/>
        </w:rPr>
        <w:t xml:space="preserve"> </w:t>
      </w:r>
      <w:r>
        <w:rPr>
          <w:rFonts w:ascii="Arial" w:eastAsia="Arial" w:hAnsi="Arial" w:cs="Arial"/>
          <w:i/>
          <w:color w:val="212121"/>
          <w:sz w:val="24"/>
          <w:szCs w:val="24"/>
        </w:rPr>
        <w:t>la</w:t>
      </w:r>
      <w:r>
        <w:rPr>
          <w:rFonts w:ascii="Arial" w:eastAsia="Arial" w:hAnsi="Arial" w:cs="Arial"/>
          <w:i/>
          <w:color w:val="212121"/>
          <w:spacing w:val="1"/>
          <w:sz w:val="24"/>
          <w:szCs w:val="24"/>
        </w:rPr>
        <w:t>h</w:t>
      </w:r>
      <w:r>
        <w:rPr>
          <w:rFonts w:ascii="Arial" w:eastAsia="Arial" w:hAnsi="Arial" w:cs="Arial"/>
          <w:i/>
          <w:color w:val="212121"/>
          <w:spacing w:val="-1"/>
          <w:sz w:val="24"/>
          <w:szCs w:val="24"/>
        </w:rPr>
        <w:t>a</w:t>
      </w:r>
      <w:r>
        <w:rPr>
          <w:rFonts w:ascii="Arial" w:eastAsia="Arial" w:hAnsi="Arial" w:cs="Arial"/>
          <w:i/>
          <w:color w:val="212121"/>
          <w:sz w:val="24"/>
          <w:szCs w:val="24"/>
        </w:rPr>
        <w:t xml:space="preserve">n </w:t>
      </w:r>
      <w:r>
        <w:rPr>
          <w:rFonts w:ascii="Arial" w:eastAsia="Arial" w:hAnsi="Arial" w:cs="Arial"/>
          <w:i/>
          <w:color w:val="212121"/>
          <w:spacing w:val="16"/>
          <w:sz w:val="24"/>
          <w:szCs w:val="24"/>
        </w:rPr>
        <w:t xml:space="preserve"> </w:t>
      </w:r>
      <w:r>
        <w:rPr>
          <w:rFonts w:ascii="Arial" w:eastAsia="Arial" w:hAnsi="Arial" w:cs="Arial"/>
          <w:i/>
          <w:color w:val="212121"/>
          <w:sz w:val="24"/>
          <w:szCs w:val="24"/>
        </w:rPr>
        <w:t>t</w:t>
      </w:r>
      <w:r>
        <w:rPr>
          <w:rFonts w:ascii="Arial" w:eastAsia="Arial" w:hAnsi="Arial" w:cs="Arial"/>
          <w:i/>
          <w:color w:val="212121"/>
          <w:spacing w:val="1"/>
          <w:sz w:val="24"/>
          <w:szCs w:val="24"/>
        </w:rPr>
        <w:t>e</w:t>
      </w:r>
      <w:r>
        <w:rPr>
          <w:rFonts w:ascii="Arial" w:eastAsia="Arial" w:hAnsi="Arial" w:cs="Arial"/>
          <w:i/>
          <w:color w:val="212121"/>
          <w:spacing w:val="-3"/>
          <w:sz w:val="24"/>
          <w:szCs w:val="24"/>
        </w:rPr>
        <w:t>r</w:t>
      </w:r>
      <w:r>
        <w:rPr>
          <w:rFonts w:ascii="Arial" w:eastAsia="Arial" w:hAnsi="Arial" w:cs="Arial"/>
          <w:i/>
          <w:color w:val="212121"/>
          <w:spacing w:val="1"/>
          <w:sz w:val="24"/>
          <w:szCs w:val="24"/>
        </w:rPr>
        <w:t>ba</w:t>
      </w:r>
      <w:r>
        <w:rPr>
          <w:rFonts w:ascii="Arial" w:eastAsia="Arial" w:hAnsi="Arial" w:cs="Arial"/>
          <w:i/>
          <w:color w:val="212121"/>
          <w:spacing w:val="-2"/>
          <w:sz w:val="24"/>
          <w:szCs w:val="24"/>
        </w:rPr>
        <w:t>t</w:t>
      </w:r>
      <w:r>
        <w:rPr>
          <w:rFonts w:ascii="Arial" w:eastAsia="Arial" w:hAnsi="Arial" w:cs="Arial"/>
          <w:i/>
          <w:color w:val="212121"/>
          <w:spacing w:val="1"/>
          <w:sz w:val="24"/>
          <w:szCs w:val="24"/>
        </w:rPr>
        <w:t>a</w:t>
      </w:r>
      <w:r>
        <w:rPr>
          <w:rFonts w:ascii="Arial" w:eastAsia="Arial" w:hAnsi="Arial" w:cs="Arial"/>
          <w:i/>
          <w:color w:val="212121"/>
          <w:sz w:val="24"/>
          <w:szCs w:val="24"/>
        </w:rPr>
        <w:t xml:space="preserve">s </w:t>
      </w:r>
      <w:r>
        <w:rPr>
          <w:rFonts w:ascii="Arial" w:eastAsia="Arial" w:hAnsi="Arial" w:cs="Arial"/>
          <w:i/>
          <w:color w:val="212121"/>
          <w:spacing w:val="16"/>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 xml:space="preserve">i </w:t>
      </w:r>
      <w:r>
        <w:rPr>
          <w:rFonts w:ascii="Arial" w:eastAsia="Arial" w:hAnsi="Arial" w:cs="Arial"/>
          <w:i/>
          <w:color w:val="212121"/>
          <w:spacing w:val="13"/>
          <w:sz w:val="24"/>
          <w:szCs w:val="24"/>
        </w:rPr>
        <w:t xml:space="preserve"> </w:t>
      </w:r>
      <w:r>
        <w:rPr>
          <w:rFonts w:ascii="Arial" w:eastAsia="Arial" w:hAnsi="Arial" w:cs="Arial"/>
          <w:i/>
          <w:color w:val="212121"/>
          <w:spacing w:val="-1"/>
          <w:sz w:val="24"/>
          <w:szCs w:val="24"/>
        </w:rPr>
        <w:t>h</w:t>
      </w:r>
      <w:r>
        <w:rPr>
          <w:rFonts w:ascii="Arial" w:eastAsia="Arial" w:hAnsi="Arial" w:cs="Arial"/>
          <w:i/>
          <w:color w:val="212121"/>
          <w:spacing w:val="1"/>
          <w:sz w:val="24"/>
          <w:szCs w:val="24"/>
        </w:rPr>
        <w:t>a</w:t>
      </w:r>
      <w:r>
        <w:rPr>
          <w:rFonts w:ascii="Arial" w:eastAsia="Arial" w:hAnsi="Arial" w:cs="Arial"/>
          <w:i/>
          <w:color w:val="212121"/>
          <w:sz w:val="24"/>
          <w:szCs w:val="24"/>
        </w:rPr>
        <w:t>laman s</w:t>
      </w:r>
      <w:r>
        <w:rPr>
          <w:rFonts w:ascii="Arial" w:eastAsia="Arial" w:hAnsi="Arial" w:cs="Arial"/>
          <w:i/>
          <w:color w:val="212121"/>
          <w:spacing w:val="1"/>
          <w:sz w:val="24"/>
          <w:szCs w:val="24"/>
        </w:rPr>
        <w:t>e</w:t>
      </w:r>
      <w:r>
        <w:rPr>
          <w:rFonts w:ascii="Arial" w:eastAsia="Arial" w:hAnsi="Arial" w:cs="Arial"/>
          <w:i/>
          <w:color w:val="212121"/>
          <w:sz w:val="24"/>
          <w:szCs w:val="24"/>
        </w:rPr>
        <w:t>k</w:t>
      </w:r>
      <w:r>
        <w:rPr>
          <w:rFonts w:ascii="Arial" w:eastAsia="Arial" w:hAnsi="Arial" w:cs="Arial"/>
          <w:i/>
          <w:color w:val="212121"/>
          <w:spacing w:val="1"/>
          <w:sz w:val="24"/>
          <w:szCs w:val="24"/>
        </w:rPr>
        <w:t>o</w:t>
      </w:r>
      <w:r>
        <w:rPr>
          <w:rFonts w:ascii="Arial" w:eastAsia="Arial" w:hAnsi="Arial" w:cs="Arial"/>
          <w:i/>
          <w:color w:val="212121"/>
          <w:sz w:val="24"/>
          <w:szCs w:val="24"/>
        </w:rPr>
        <w:t>la</w:t>
      </w:r>
      <w:r>
        <w:rPr>
          <w:rFonts w:ascii="Arial" w:eastAsia="Arial" w:hAnsi="Arial" w:cs="Arial"/>
          <w:i/>
          <w:color w:val="212121"/>
          <w:spacing w:val="-1"/>
          <w:sz w:val="24"/>
          <w:szCs w:val="24"/>
        </w:rPr>
        <w:t>h</w:t>
      </w:r>
      <w:r>
        <w:rPr>
          <w:rFonts w:ascii="Arial" w:eastAsia="Arial" w:hAnsi="Arial" w:cs="Arial"/>
          <w:i/>
          <w:color w:val="212121"/>
          <w:sz w:val="24"/>
          <w:szCs w:val="24"/>
        </w:rPr>
        <w:t>.</w:t>
      </w:r>
      <w:r>
        <w:rPr>
          <w:rFonts w:ascii="Arial" w:eastAsia="Arial" w:hAnsi="Arial" w:cs="Arial"/>
          <w:i/>
          <w:color w:val="212121"/>
          <w:spacing w:val="25"/>
          <w:sz w:val="24"/>
          <w:szCs w:val="24"/>
        </w:rPr>
        <w:t xml:space="preserve"> </w:t>
      </w:r>
      <w:r>
        <w:rPr>
          <w:rFonts w:ascii="Arial" w:eastAsia="Arial" w:hAnsi="Arial" w:cs="Arial"/>
          <w:i/>
          <w:color w:val="212121"/>
          <w:sz w:val="24"/>
          <w:szCs w:val="24"/>
        </w:rPr>
        <w:t>Psiko</w:t>
      </w:r>
      <w:r>
        <w:rPr>
          <w:rFonts w:ascii="Arial" w:eastAsia="Arial" w:hAnsi="Arial" w:cs="Arial"/>
          <w:i/>
          <w:color w:val="212121"/>
          <w:spacing w:val="1"/>
          <w:sz w:val="24"/>
          <w:szCs w:val="24"/>
        </w:rPr>
        <w:t>e</w:t>
      </w:r>
      <w:r>
        <w:rPr>
          <w:rFonts w:ascii="Arial" w:eastAsia="Arial" w:hAnsi="Arial" w:cs="Arial"/>
          <w:i/>
          <w:color w:val="212121"/>
          <w:spacing w:val="-1"/>
          <w:sz w:val="24"/>
          <w:szCs w:val="24"/>
        </w:rPr>
        <w:t>d</w:t>
      </w:r>
      <w:r>
        <w:rPr>
          <w:rFonts w:ascii="Arial" w:eastAsia="Arial" w:hAnsi="Arial" w:cs="Arial"/>
          <w:i/>
          <w:color w:val="212121"/>
          <w:spacing w:val="1"/>
          <w:sz w:val="24"/>
          <w:szCs w:val="24"/>
        </w:rPr>
        <w:t>u</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si</w:t>
      </w:r>
      <w:r>
        <w:rPr>
          <w:rFonts w:ascii="Arial" w:eastAsia="Arial" w:hAnsi="Arial" w:cs="Arial"/>
          <w:i/>
          <w:color w:val="212121"/>
          <w:spacing w:val="22"/>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1"/>
          <w:sz w:val="24"/>
          <w:szCs w:val="24"/>
        </w:rPr>
        <w:t>l</w:t>
      </w:r>
      <w:r>
        <w:rPr>
          <w:rFonts w:ascii="Arial" w:eastAsia="Arial" w:hAnsi="Arial" w:cs="Arial"/>
          <w:i/>
          <w:color w:val="212121"/>
          <w:spacing w:val="1"/>
          <w:sz w:val="24"/>
          <w:szCs w:val="24"/>
        </w:rPr>
        <w:t>a</w:t>
      </w:r>
      <w:r>
        <w:rPr>
          <w:rFonts w:ascii="Arial" w:eastAsia="Arial" w:hAnsi="Arial" w:cs="Arial"/>
          <w:i/>
          <w:color w:val="212121"/>
          <w:sz w:val="24"/>
          <w:szCs w:val="24"/>
        </w:rPr>
        <w:t>k</w:t>
      </w:r>
      <w:r>
        <w:rPr>
          <w:rFonts w:ascii="Arial" w:eastAsia="Arial" w:hAnsi="Arial" w:cs="Arial"/>
          <w:i/>
          <w:color w:val="212121"/>
          <w:spacing w:val="1"/>
          <w:sz w:val="24"/>
          <w:szCs w:val="24"/>
        </w:rPr>
        <w:t>u</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25"/>
          <w:sz w:val="24"/>
          <w:szCs w:val="24"/>
        </w:rPr>
        <w:t xml:space="preserve"> </w:t>
      </w:r>
      <w:r>
        <w:rPr>
          <w:rFonts w:ascii="Arial" w:eastAsia="Arial" w:hAnsi="Arial" w:cs="Arial"/>
          <w:i/>
          <w:color w:val="212121"/>
          <w:sz w:val="24"/>
          <w:szCs w:val="24"/>
        </w:rPr>
        <w:t>s</w:t>
      </w:r>
      <w:r>
        <w:rPr>
          <w:rFonts w:ascii="Arial" w:eastAsia="Arial" w:hAnsi="Arial" w:cs="Arial"/>
          <w:i/>
          <w:color w:val="212121"/>
          <w:spacing w:val="1"/>
          <w:sz w:val="24"/>
          <w:szCs w:val="24"/>
        </w:rPr>
        <w:t>e</w:t>
      </w:r>
      <w:r>
        <w:rPr>
          <w:rFonts w:ascii="Arial" w:eastAsia="Arial" w:hAnsi="Arial" w:cs="Arial"/>
          <w:i/>
          <w:color w:val="212121"/>
          <w:spacing w:val="-3"/>
          <w:sz w:val="24"/>
          <w:szCs w:val="24"/>
        </w:rPr>
        <w:t>l</w:t>
      </w:r>
      <w:r>
        <w:rPr>
          <w:rFonts w:ascii="Arial" w:eastAsia="Arial" w:hAnsi="Arial" w:cs="Arial"/>
          <w:i/>
          <w:color w:val="212121"/>
          <w:spacing w:val="1"/>
          <w:sz w:val="24"/>
          <w:szCs w:val="24"/>
        </w:rPr>
        <w:t>a</w:t>
      </w:r>
      <w:r>
        <w:rPr>
          <w:rFonts w:ascii="Arial" w:eastAsia="Arial" w:hAnsi="Arial" w:cs="Arial"/>
          <w:i/>
          <w:color w:val="212121"/>
          <w:spacing w:val="-1"/>
          <w:sz w:val="24"/>
          <w:szCs w:val="24"/>
        </w:rPr>
        <w:t>m</w:t>
      </w:r>
      <w:r>
        <w:rPr>
          <w:rFonts w:ascii="Arial" w:eastAsia="Arial" w:hAnsi="Arial" w:cs="Arial"/>
          <w:i/>
          <w:color w:val="212121"/>
          <w:sz w:val="24"/>
          <w:szCs w:val="24"/>
        </w:rPr>
        <w:t>a</w:t>
      </w:r>
      <w:r>
        <w:rPr>
          <w:rFonts w:ascii="Arial" w:eastAsia="Arial" w:hAnsi="Arial" w:cs="Arial"/>
          <w:i/>
          <w:color w:val="212121"/>
          <w:spacing w:val="25"/>
          <w:sz w:val="24"/>
          <w:szCs w:val="24"/>
        </w:rPr>
        <w:t xml:space="preserve"> </w:t>
      </w:r>
      <w:r>
        <w:rPr>
          <w:rFonts w:ascii="Arial" w:eastAsia="Arial" w:hAnsi="Arial" w:cs="Arial"/>
          <w:i/>
          <w:color w:val="212121"/>
          <w:sz w:val="24"/>
          <w:szCs w:val="24"/>
        </w:rPr>
        <w:t>l</w:t>
      </w:r>
      <w:r>
        <w:rPr>
          <w:rFonts w:ascii="Arial" w:eastAsia="Arial" w:hAnsi="Arial" w:cs="Arial"/>
          <w:i/>
          <w:color w:val="212121"/>
          <w:spacing w:val="-1"/>
          <w:sz w:val="24"/>
          <w:szCs w:val="24"/>
        </w:rPr>
        <w:t>im</w:t>
      </w:r>
      <w:r>
        <w:rPr>
          <w:rFonts w:ascii="Arial" w:eastAsia="Arial" w:hAnsi="Arial" w:cs="Arial"/>
          <w:i/>
          <w:color w:val="212121"/>
          <w:sz w:val="24"/>
          <w:szCs w:val="24"/>
        </w:rPr>
        <w:t>a</w:t>
      </w:r>
      <w:r>
        <w:rPr>
          <w:rFonts w:ascii="Arial" w:eastAsia="Arial" w:hAnsi="Arial" w:cs="Arial"/>
          <w:i/>
          <w:color w:val="212121"/>
          <w:spacing w:val="25"/>
          <w:sz w:val="24"/>
          <w:szCs w:val="24"/>
        </w:rPr>
        <w:t xml:space="preserve"> </w:t>
      </w:r>
      <w:r>
        <w:rPr>
          <w:rFonts w:ascii="Arial" w:eastAsia="Arial" w:hAnsi="Arial" w:cs="Arial"/>
          <w:i/>
          <w:color w:val="212121"/>
          <w:spacing w:val="1"/>
          <w:sz w:val="24"/>
          <w:szCs w:val="24"/>
        </w:rPr>
        <w:t>bu</w:t>
      </w:r>
      <w:r>
        <w:rPr>
          <w:rFonts w:ascii="Arial" w:eastAsia="Arial" w:hAnsi="Arial" w:cs="Arial"/>
          <w:i/>
          <w:color w:val="212121"/>
          <w:sz w:val="24"/>
          <w:szCs w:val="24"/>
        </w:rPr>
        <w:t>lan</w:t>
      </w:r>
      <w:r>
        <w:rPr>
          <w:rFonts w:ascii="Arial" w:eastAsia="Arial" w:hAnsi="Arial" w:cs="Arial"/>
          <w:i/>
          <w:color w:val="212121"/>
          <w:spacing w:val="23"/>
          <w:sz w:val="24"/>
          <w:szCs w:val="24"/>
        </w:rPr>
        <w:t xml:space="preserve"> </w:t>
      </w:r>
      <w:r>
        <w:rPr>
          <w:rFonts w:ascii="Arial" w:eastAsia="Arial" w:hAnsi="Arial" w:cs="Arial"/>
          <w:i/>
          <w:color w:val="212121"/>
          <w:spacing w:val="1"/>
          <w:sz w:val="24"/>
          <w:szCs w:val="24"/>
        </w:rPr>
        <w:t>da</w:t>
      </w:r>
      <w:r>
        <w:rPr>
          <w:rFonts w:ascii="Arial" w:eastAsia="Arial" w:hAnsi="Arial" w:cs="Arial"/>
          <w:i/>
          <w:color w:val="212121"/>
          <w:sz w:val="24"/>
          <w:szCs w:val="24"/>
        </w:rPr>
        <w:t>ri</w:t>
      </w:r>
      <w:r>
        <w:rPr>
          <w:rFonts w:ascii="Arial" w:eastAsia="Arial" w:hAnsi="Arial" w:cs="Arial"/>
          <w:i/>
          <w:color w:val="212121"/>
          <w:spacing w:val="23"/>
          <w:sz w:val="24"/>
          <w:szCs w:val="24"/>
        </w:rPr>
        <w:t xml:space="preserve"> </w:t>
      </w:r>
      <w:r>
        <w:rPr>
          <w:rFonts w:ascii="Arial" w:eastAsia="Arial" w:hAnsi="Arial" w:cs="Arial"/>
          <w:i/>
          <w:color w:val="212121"/>
          <w:sz w:val="24"/>
          <w:szCs w:val="24"/>
        </w:rPr>
        <w:t>A</w:t>
      </w:r>
      <w:r>
        <w:rPr>
          <w:rFonts w:ascii="Arial" w:eastAsia="Arial" w:hAnsi="Arial" w:cs="Arial"/>
          <w:i/>
          <w:color w:val="212121"/>
          <w:spacing w:val="1"/>
          <w:sz w:val="24"/>
          <w:szCs w:val="24"/>
        </w:rPr>
        <w:t>gu</w:t>
      </w:r>
      <w:r>
        <w:rPr>
          <w:rFonts w:ascii="Arial" w:eastAsia="Arial" w:hAnsi="Arial" w:cs="Arial"/>
          <w:i/>
          <w:color w:val="212121"/>
          <w:sz w:val="24"/>
          <w:szCs w:val="24"/>
        </w:rPr>
        <w:t>s</w:t>
      </w:r>
      <w:r>
        <w:rPr>
          <w:rFonts w:ascii="Arial" w:eastAsia="Arial" w:hAnsi="Arial" w:cs="Arial"/>
          <w:i/>
          <w:color w:val="212121"/>
          <w:spacing w:val="-2"/>
          <w:sz w:val="24"/>
          <w:szCs w:val="24"/>
        </w:rPr>
        <w:t>t</w:t>
      </w:r>
      <w:r>
        <w:rPr>
          <w:rFonts w:ascii="Arial" w:eastAsia="Arial" w:hAnsi="Arial" w:cs="Arial"/>
          <w:i/>
          <w:color w:val="212121"/>
          <w:spacing w:val="1"/>
          <w:sz w:val="24"/>
          <w:szCs w:val="24"/>
        </w:rPr>
        <w:t>u</w:t>
      </w:r>
      <w:r>
        <w:rPr>
          <w:rFonts w:ascii="Arial" w:eastAsia="Arial" w:hAnsi="Arial" w:cs="Arial"/>
          <w:i/>
          <w:color w:val="212121"/>
          <w:sz w:val="24"/>
          <w:szCs w:val="24"/>
        </w:rPr>
        <w:t xml:space="preserve">s </w:t>
      </w:r>
      <w:r>
        <w:rPr>
          <w:rFonts w:ascii="Arial" w:eastAsia="Arial" w:hAnsi="Arial" w:cs="Arial"/>
          <w:i/>
          <w:color w:val="212121"/>
          <w:spacing w:val="48"/>
          <w:sz w:val="24"/>
          <w:szCs w:val="24"/>
        </w:rPr>
        <w:t xml:space="preserve"> </w:t>
      </w:r>
      <w:r>
        <w:rPr>
          <w:rFonts w:ascii="Arial" w:eastAsia="Arial" w:hAnsi="Arial" w:cs="Arial"/>
          <w:i/>
          <w:color w:val="212121"/>
          <w:spacing w:val="1"/>
          <w:sz w:val="24"/>
          <w:szCs w:val="24"/>
        </w:rPr>
        <w:t>h</w:t>
      </w:r>
      <w:r>
        <w:rPr>
          <w:rFonts w:ascii="Arial" w:eastAsia="Arial" w:hAnsi="Arial" w:cs="Arial"/>
          <w:i/>
          <w:color w:val="212121"/>
          <w:sz w:val="24"/>
          <w:szCs w:val="24"/>
        </w:rPr>
        <w:t>in</w:t>
      </w:r>
      <w:r>
        <w:rPr>
          <w:rFonts w:ascii="Arial" w:eastAsia="Arial" w:hAnsi="Arial" w:cs="Arial"/>
          <w:i/>
          <w:color w:val="212121"/>
          <w:spacing w:val="1"/>
          <w:sz w:val="24"/>
          <w:szCs w:val="24"/>
        </w:rPr>
        <w:t>g</w:t>
      </w:r>
      <w:r>
        <w:rPr>
          <w:rFonts w:ascii="Arial" w:eastAsia="Arial" w:hAnsi="Arial" w:cs="Arial"/>
          <w:i/>
          <w:color w:val="212121"/>
          <w:spacing w:val="9"/>
          <w:sz w:val="24"/>
          <w:szCs w:val="24"/>
        </w:rPr>
        <w:t>g</w:t>
      </w:r>
      <w:r>
        <w:rPr>
          <w:rFonts w:ascii="Arial" w:eastAsia="Arial" w:hAnsi="Arial" w:cs="Arial"/>
          <w:i/>
          <w:color w:val="212121"/>
          <w:sz w:val="24"/>
          <w:szCs w:val="24"/>
        </w:rPr>
        <w:t>a Des</w:t>
      </w:r>
      <w:r>
        <w:rPr>
          <w:rFonts w:ascii="Arial" w:eastAsia="Arial" w:hAnsi="Arial" w:cs="Arial"/>
          <w:i/>
          <w:color w:val="212121"/>
          <w:spacing w:val="1"/>
          <w:sz w:val="24"/>
          <w:szCs w:val="24"/>
        </w:rPr>
        <w:t>e</w:t>
      </w:r>
      <w:r>
        <w:rPr>
          <w:rFonts w:ascii="Arial" w:eastAsia="Arial" w:hAnsi="Arial" w:cs="Arial"/>
          <w:i/>
          <w:color w:val="212121"/>
          <w:spacing w:val="-1"/>
          <w:sz w:val="24"/>
          <w:szCs w:val="24"/>
        </w:rPr>
        <w:t>m</w:t>
      </w:r>
      <w:r>
        <w:rPr>
          <w:rFonts w:ascii="Arial" w:eastAsia="Arial" w:hAnsi="Arial" w:cs="Arial"/>
          <w:i/>
          <w:color w:val="212121"/>
          <w:spacing w:val="1"/>
          <w:sz w:val="24"/>
          <w:szCs w:val="24"/>
        </w:rPr>
        <w:t>be</w:t>
      </w:r>
      <w:r>
        <w:rPr>
          <w:rFonts w:ascii="Arial" w:eastAsia="Arial" w:hAnsi="Arial" w:cs="Arial"/>
          <w:i/>
          <w:color w:val="212121"/>
          <w:sz w:val="24"/>
          <w:szCs w:val="24"/>
        </w:rPr>
        <w:t>r</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2</w:t>
      </w:r>
      <w:r>
        <w:rPr>
          <w:rFonts w:ascii="Arial" w:eastAsia="Arial" w:hAnsi="Arial" w:cs="Arial"/>
          <w:i/>
          <w:color w:val="212121"/>
          <w:spacing w:val="1"/>
          <w:sz w:val="24"/>
          <w:szCs w:val="24"/>
        </w:rPr>
        <w:t>02</w:t>
      </w:r>
      <w:r>
        <w:rPr>
          <w:rFonts w:ascii="Arial" w:eastAsia="Arial" w:hAnsi="Arial" w:cs="Arial"/>
          <w:i/>
          <w:color w:val="212121"/>
          <w:sz w:val="24"/>
          <w:szCs w:val="24"/>
        </w:rPr>
        <w:t>4</w:t>
      </w:r>
      <w:r>
        <w:rPr>
          <w:rFonts w:ascii="Arial" w:eastAsia="Arial" w:hAnsi="Arial" w:cs="Arial"/>
          <w:i/>
          <w:color w:val="212121"/>
          <w:spacing w:val="46"/>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g</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49"/>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gg</w:t>
      </w:r>
      <w:r>
        <w:rPr>
          <w:rFonts w:ascii="Arial" w:eastAsia="Arial" w:hAnsi="Arial" w:cs="Arial"/>
          <w:i/>
          <w:color w:val="212121"/>
          <w:spacing w:val="-1"/>
          <w:sz w:val="24"/>
          <w:szCs w:val="24"/>
        </w:rPr>
        <w:t>u</w:t>
      </w:r>
      <w:r>
        <w:rPr>
          <w:rFonts w:ascii="Arial" w:eastAsia="Arial" w:hAnsi="Arial" w:cs="Arial"/>
          <w:i/>
          <w:color w:val="212121"/>
          <w:spacing w:val="1"/>
          <w:sz w:val="24"/>
          <w:szCs w:val="24"/>
        </w:rPr>
        <w:t>na</w:t>
      </w:r>
      <w:r>
        <w:rPr>
          <w:rFonts w:ascii="Arial" w:eastAsia="Arial" w:hAnsi="Arial" w:cs="Arial"/>
          <w:i/>
          <w:color w:val="212121"/>
          <w:spacing w:val="-2"/>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49"/>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2"/>
          <w:sz w:val="24"/>
          <w:szCs w:val="24"/>
        </w:rPr>
        <w:t>t</w:t>
      </w:r>
      <w:r>
        <w:rPr>
          <w:rFonts w:ascii="Arial" w:eastAsia="Arial" w:hAnsi="Arial" w:cs="Arial"/>
          <w:i/>
          <w:color w:val="212121"/>
          <w:spacing w:val="1"/>
          <w:sz w:val="24"/>
          <w:szCs w:val="24"/>
        </w:rPr>
        <w:t>od</w:t>
      </w:r>
      <w:r>
        <w:rPr>
          <w:rFonts w:ascii="Arial" w:eastAsia="Arial" w:hAnsi="Arial" w:cs="Arial"/>
          <w:i/>
          <w:color w:val="212121"/>
          <w:sz w:val="24"/>
          <w:szCs w:val="24"/>
        </w:rPr>
        <w:t>e</w:t>
      </w:r>
      <w:r>
        <w:rPr>
          <w:rFonts w:ascii="Arial" w:eastAsia="Arial" w:hAnsi="Arial" w:cs="Arial"/>
          <w:i/>
          <w:color w:val="212121"/>
          <w:spacing w:val="49"/>
          <w:sz w:val="24"/>
          <w:szCs w:val="24"/>
        </w:rPr>
        <w:t xml:space="preserve"> </w:t>
      </w:r>
      <w:r>
        <w:rPr>
          <w:rFonts w:ascii="Arial" w:eastAsia="Arial" w:hAnsi="Arial" w:cs="Arial"/>
          <w:i/>
          <w:color w:val="212121"/>
          <w:spacing w:val="-2"/>
          <w:sz w:val="24"/>
          <w:szCs w:val="24"/>
        </w:rPr>
        <w:t>c</w:t>
      </w:r>
      <w:r>
        <w:rPr>
          <w:rFonts w:ascii="Arial" w:eastAsia="Arial" w:hAnsi="Arial" w:cs="Arial"/>
          <w:i/>
          <w:color w:val="212121"/>
          <w:spacing w:val="1"/>
          <w:sz w:val="24"/>
          <w:szCs w:val="24"/>
        </w:rPr>
        <w:t>e</w:t>
      </w:r>
      <w:r>
        <w:rPr>
          <w:rFonts w:ascii="Arial" w:eastAsia="Arial" w:hAnsi="Arial" w:cs="Arial"/>
          <w:i/>
          <w:color w:val="212121"/>
          <w:sz w:val="24"/>
          <w:szCs w:val="24"/>
        </w:rPr>
        <w:t>ramah</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da</w:t>
      </w:r>
      <w:r>
        <w:rPr>
          <w:rFonts w:ascii="Arial" w:eastAsia="Arial" w:hAnsi="Arial" w:cs="Arial"/>
          <w:i/>
          <w:color w:val="212121"/>
          <w:sz w:val="24"/>
          <w:szCs w:val="24"/>
        </w:rPr>
        <w:t>n</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3"/>
          <w:sz w:val="24"/>
          <w:szCs w:val="24"/>
        </w:rPr>
        <w:t>s</w:t>
      </w:r>
      <w:r>
        <w:rPr>
          <w:rFonts w:ascii="Arial" w:eastAsia="Arial" w:hAnsi="Arial" w:cs="Arial"/>
          <w:i/>
          <w:color w:val="212121"/>
          <w:sz w:val="24"/>
          <w:szCs w:val="24"/>
        </w:rPr>
        <w:t>k</w:t>
      </w:r>
      <w:r>
        <w:rPr>
          <w:rFonts w:ascii="Arial" w:eastAsia="Arial" w:hAnsi="Arial" w:cs="Arial"/>
          <w:i/>
          <w:color w:val="212121"/>
          <w:spacing w:val="1"/>
          <w:sz w:val="24"/>
          <w:szCs w:val="24"/>
        </w:rPr>
        <w:t>u</w:t>
      </w:r>
      <w:r>
        <w:rPr>
          <w:rFonts w:ascii="Arial" w:eastAsia="Arial" w:hAnsi="Arial" w:cs="Arial"/>
          <w:i/>
          <w:color w:val="212121"/>
          <w:sz w:val="24"/>
          <w:szCs w:val="24"/>
        </w:rPr>
        <w:t>si</w:t>
      </w:r>
      <w:r>
        <w:rPr>
          <w:rFonts w:ascii="Arial" w:eastAsia="Arial" w:hAnsi="Arial" w:cs="Arial"/>
          <w:i/>
          <w:color w:val="212121"/>
          <w:spacing w:val="47"/>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 k</w:t>
      </w:r>
      <w:r>
        <w:rPr>
          <w:rFonts w:ascii="Arial" w:eastAsia="Arial" w:hAnsi="Arial" w:cs="Arial"/>
          <w:i/>
          <w:color w:val="212121"/>
          <w:spacing w:val="1"/>
          <w:sz w:val="24"/>
          <w:szCs w:val="24"/>
        </w:rPr>
        <w:t>e</w:t>
      </w:r>
      <w:r>
        <w:rPr>
          <w:rFonts w:ascii="Arial" w:eastAsia="Arial" w:hAnsi="Arial" w:cs="Arial"/>
          <w:i/>
          <w:color w:val="212121"/>
          <w:sz w:val="24"/>
          <w:szCs w:val="24"/>
        </w:rPr>
        <w:t>las,</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1"/>
          <w:sz w:val="24"/>
          <w:szCs w:val="24"/>
        </w:rPr>
        <w:t>la</w:t>
      </w:r>
      <w:r>
        <w:rPr>
          <w:rFonts w:ascii="Arial" w:eastAsia="Arial" w:hAnsi="Arial" w:cs="Arial"/>
          <w:i/>
          <w:color w:val="212121"/>
          <w:spacing w:val="1"/>
          <w:sz w:val="24"/>
          <w:szCs w:val="24"/>
        </w:rPr>
        <w:t>n</w:t>
      </w:r>
      <w:r>
        <w:rPr>
          <w:rFonts w:ascii="Arial" w:eastAsia="Arial" w:hAnsi="Arial" w:cs="Arial"/>
          <w:i/>
          <w:color w:val="212121"/>
          <w:sz w:val="24"/>
          <w:szCs w:val="24"/>
        </w:rPr>
        <w:t>ju</w:t>
      </w:r>
      <w:r>
        <w:rPr>
          <w:rFonts w:ascii="Arial" w:eastAsia="Arial" w:hAnsi="Arial" w:cs="Arial"/>
          <w:i/>
          <w:color w:val="212121"/>
          <w:spacing w:val="1"/>
          <w:sz w:val="24"/>
          <w:szCs w:val="24"/>
        </w:rPr>
        <w:t>t</w:t>
      </w:r>
      <w:r>
        <w:rPr>
          <w:rFonts w:ascii="Arial" w:eastAsia="Arial" w:hAnsi="Arial" w:cs="Arial"/>
          <w:i/>
          <w:color w:val="212121"/>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g</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e</w:t>
      </w:r>
      <w:r>
        <w:rPr>
          <w:rFonts w:ascii="Arial" w:eastAsia="Arial" w:hAnsi="Arial" w:cs="Arial"/>
          <w:i/>
          <w:color w:val="212121"/>
          <w:spacing w:val="-2"/>
          <w:sz w:val="24"/>
          <w:szCs w:val="24"/>
        </w:rPr>
        <w:t>x</w:t>
      </w:r>
      <w:r>
        <w:rPr>
          <w:rFonts w:ascii="Arial" w:eastAsia="Arial" w:hAnsi="Arial" w:cs="Arial"/>
          <w:i/>
          <w:color w:val="212121"/>
          <w:spacing w:val="1"/>
          <w:sz w:val="24"/>
          <w:szCs w:val="24"/>
        </w:rPr>
        <w:t>pe</w:t>
      </w:r>
      <w:r>
        <w:rPr>
          <w:rFonts w:ascii="Arial" w:eastAsia="Arial" w:hAnsi="Arial" w:cs="Arial"/>
          <w:i/>
          <w:color w:val="212121"/>
          <w:sz w:val="24"/>
          <w:szCs w:val="24"/>
        </w:rPr>
        <w:t>r</w:t>
      </w:r>
      <w:r>
        <w:rPr>
          <w:rFonts w:ascii="Arial" w:eastAsia="Arial" w:hAnsi="Arial" w:cs="Arial"/>
          <w:i/>
          <w:color w:val="212121"/>
          <w:spacing w:val="-1"/>
          <w:sz w:val="24"/>
          <w:szCs w:val="24"/>
        </w:rPr>
        <w:t>i</w:t>
      </w:r>
      <w:r>
        <w:rPr>
          <w:rFonts w:ascii="Arial" w:eastAsia="Arial" w:hAnsi="Arial" w:cs="Arial"/>
          <w:i/>
          <w:color w:val="212121"/>
          <w:spacing w:val="1"/>
          <w:sz w:val="24"/>
          <w:szCs w:val="24"/>
        </w:rPr>
        <w:t>en</w:t>
      </w:r>
      <w:r>
        <w:rPr>
          <w:rFonts w:ascii="Arial" w:eastAsia="Arial" w:hAnsi="Arial" w:cs="Arial"/>
          <w:i/>
          <w:color w:val="212121"/>
          <w:sz w:val="24"/>
          <w:szCs w:val="24"/>
        </w:rPr>
        <w:t>t</w:t>
      </w:r>
      <w:r>
        <w:rPr>
          <w:rFonts w:ascii="Arial" w:eastAsia="Arial" w:hAnsi="Arial" w:cs="Arial"/>
          <w:i/>
          <w:color w:val="212121"/>
          <w:spacing w:val="-2"/>
          <w:sz w:val="24"/>
          <w:szCs w:val="24"/>
        </w:rPr>
        <w:t>i</w:t>
      </w:r>
      <w:r>
        <w:rPr>
          <w:rFonts w:ascii="Arial" w:eastAsia="Arial" w:hAnsi="Arial" w:cs="Arial"/>
          <w:i/>
          <w:color w:val="212121"/>
          <w:spacing w:val="1"/>
          <w:sz w:val="24"/>
          <w:szCs w:val="24"/>
        </w:rPr>
        <w:t>a</w:t>
      </w:r>
      <w:r>
        <w:rPr>
          <w:rFonts w:ascii="Arial" w:eastAsia="Arial" w:hAnsi="Arial" w:cs="Arial"/>
          <w:i/>
          <w:color w:val="212121"/>
          <w:sz w:val="24"/>
          <w:szCs w:val="24"/>
        </w:rPr>
        <w:t>l</w:t>
      </w:r>
      <w:r>
        <w:rPr>
          <w:rFonts w:ascii="Arial" w:eastAsia="Arial" w:hAnsi="Arial" w:cs="Arial"/>
          <w:i/>
          <w:color w:val="212121"/>
          <w:spacing w:val="5"/>
          <w:sz w:val="24"/>
          <w:szCs w:val="24"/>
        </w:rPr>
        <w:t xml:space="preserve"> </w:t>
      </w:r>
      <w:r>
        <w:rPr>
          <w:rFonts w:ascii="Arial" w:eastAsia="Arial" w:hAnsi="Arial" w:cs="Arial"/>
          <w:i/>
          <w:color w:val="212121"/>
          <w:sz w:val="24"/>
          <w:szCs w:val="24"/>
        </w:rPr>
        <w:t>le</w:t>
      </w:r>
      <w:r>
        <w:rPr>
          <w:rFonts w:ascii="Arial" w:eastAsia="Arial" w:hAnsi="Arial" w:cs="Arial"/>
          <w:i/>
          <w:color w:val="212121"/>
          <w:spacing w:val="1"/>
          <w:sz w:val="24"/>
          <w:szCs w:val="24"/>
        </w:rPr>
        <w:t>a</w:t>
      </w:r>
      <w:r>
        <w:rPr>
          <w:rFonts w:ascii="Arial" w:eastAsia="Arial" w:hAnsi="Arial" w:cs="Arial"/>
          <w:i/>
          <w:color w:val="212121"/>
          <w:sz w:val="24"/>
          <w:szCs w:val="24"/>
        </w:rPr>
        <w:t>rni</w:t>
      </w:r>
      <w:r>
        <w:rPr>
          <w:rFonts w:ascii="Arial" w:eastAsia="Arial" w:hAnsi="Arial" w:cs="Arial"/>
          <w:i/>
          <w:color w:val="212121"/>
          <w:spacing w:val="-2"/>
          <w:sz w:val="24"/>
          <w:szCs w:val="24"/>
        </w:rPr>
        <w:t>n</w:t>
      </w:r>
      <w:r>
        <w:rPr>
          <w:rFonts w:ascii="Arial" w:eastAsia="Arial" w:hAnsi="Arial" w:cs="Arial"/>
          <w:i/>
          <w:color w:val="212121"/>
          <w:sz w:val="24"/>
          <w:szCs w:val="24"/>
        </w:rPr>
        <w:t>g</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pacing w:val="-1"/>
          <w:sz w:val="24"/>
          <w:szCs w:val="24"/>
        </w:rPr>
        <w:t>a</w:t>
      </w:r>
      <w:r>
        <w:rPr>
          <w:rFonts w:ascii="Arial" w:eastAsia="Arial" w:hAnsi="Arial" w:cs="Arial"/>
          <w:i/>
          <w:color w:val="212121"/>
          <w:spacing w:val="1"/>
          <w:sz w:val="24"/>
          <w:szCs w:val="24"/>
        </w:rPr>
        <w:t>d</w:t>
      </w:r>
      <w:r>
        <w:rPr>
          <w:rFonts w:ascii="Arial" w:eastAsia="Arial" w:hAnsi="Arial" w:cs="Arial"/>
          <w:i/>
          <w:color w:val="212121"/>
          <w:sz w:val="24"/>
          <w:szCs w:val="24"/>
        </w:rPr>
        <w:t>a</w:t>
      </w:r>
      <w:r>
        <w:rPr>
          <w:rFonts w:ascii="Arial" w:eastAsia="Arial" w:hAnsi="Arial" w:cs="Arial"/>
          <w:i/>
          <w:color w:val="212121"/>
          <w:spacing w:val="6"/>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u</w:t>
      </w:r>
      <w:r>
        <w:rPr>
          <w:rFonts w:ascii="Arial" w:eastAsia="Arial" w:hAnsi="Arial" w:cs="Arial"/>
          <w:i/>
          <w:color w:val="212121"/>
          <w:sz w:val="24"/>
          <w:szCs w:val="24"/>
        </w:rPr>
        <w:t>r</w:t>
      </w:r>
      <w:r>
        <w:rPr>
          <w:rFonts w:ascii="Arial" w:eastAsia="Arial" w:hAnsi="Arial" w:cs="Arial"/>
          <w:i/>
          <w:color w:val="212121"/>
          <w:spacing w:val="-1"/>
          <w:sz w:val="24"/>
          <w:szCs w:val="24"/>
        </w:rPr>
        <w:t>i</w:t>
      </w:r>
      <w:r>
        <w:rPr>
          <w:rFonts w:ascii="Arial" w:eastAsia="Arial" w:hAnsi="Arial" w:cs="Arial"/>
          <w:i/>
          <w:color w:val="212121"/>
          <w:sz w:val="24"/>
          <w:szCs w:val="24"/>
        </w:rPr>
        <w:t>d</w:t>
      </w:r>
      <w:r>
        <w:rPr>
          <w:rFonts w:ascii="Arial" w:eastAsia="Arial" w:hAnsi="Arial" w:cs="Arial"/>
          <w:i/>
          <w:color w:val="212121"/>
          <w:spacing w:val="6"/>
          <w:sz w:val="24"/>
          <w:szCs w:val="24"/>
        </w:rPr>
        <w:t xml:space="preserve"> </w:t>
      </w:r>
      <w:r>
        <w:rPr>
          <w:rFonts w:ascii="Arial" w:eastAsia="Arial" w:hAnsi="Arial" w:cs="Arial"/>
          <w:i/>
          <w:color w:val="212121"/>
          <w:sz w:val="24"/>
          <w:szCs w:val="24"/>
        </w:rPr>
        <w:t>k</w:t>
      </w:r>
      <w:r>
        <w:rPr>
          <w:rFonts w:ascii="Arial" w:eastAsia="Arial" w:hAnsi="Arial" w:cs="Arial"/>
          <w:i/>
          <w:color w:val="212121"/>
          <w:spacing w:val="1"/>
          <w:sz w:val="24"/>
          <w:szCs w:val="24"/>
        </w:rPr>
        <w:t>e</w:t>
      </w:r>
      <w:r>
        <w:rPr>
          <w:rFonts w:ascii="Arial" w:eastAsia="Arial" w:hAnsi="Arial" w:cs="Arial"/>
          <w:i/>
          <w:color w:val="212121"/>
          <w:spacing w:val="-3"/>
          <w:sz w:val="24"/>
          <w:szCs w:val="24"/>
        </w:rPr>
        <w:t>l</w:t>
      </w:r>
      <w:r>
        <w:rPr>
          <w:rFonts w:ascii="Arial" w:eastAsia="Arial" w:hAnsi="Arial" w:cs="Arial"/>
          <w:i/>
          <w:color w:val="212121"/>
          <w:spacing w:val="1"/>
          <w:sz w:val="24"/>
          <w:szCs w:val="24"/>
        </w:rPr>
        <w:t>a</w:t>
      </w:r>
      <w:r>
        <w:rPr>
          <w:rFonts w:ascii="Arial" w:eastAsia="Arial" w:hAnsi="Arial" w:cs="Arial"/>
          <w:i/>
          <w:color w:val="212121"/>
          <w:sz w:val="24"/>
          <w:szCs w:val="24"/>
        </w:rPr>
        <w:t>s</w:t>
      </w:r>
      <w:r>
        <w:rPr>
          <w:rFonts w:ascii="Arial" w:eastAsia="Arial" w:hAnsi="Arial" w:cs="Arial"/>
          <w:i/>
          <w:color w:val="212121"/>
          <w:spacing w:val="5"/>
          <w:sz w:val="24"/>
          <w:szCs w:val="24"/>
        </w:rPr>
        <w:t xml:space="preserve"> </w:t>
      </w:r>
      <w:r>
        <w:rPr>
          <w:rFonts w:ascii="Arial" w:eastAsia="Arial" w:hAnsi="Arial" w:cs="Arial"/>
          <w:i/>
          <w:color w:val="212121"/>
          <w:spacing w:val="1"/>
          <w:sz w:val="24"/>
          <w:szCs w:val="24"/>
        </w:rPr>
        <w:t>4</w:t>
      </w:r>
      <w:r>
        <w:rPr>
          <w:rFonts w:ascii="Arial" w:eastAsia="Arial" w:hAnsi="Arial" w:cs="Arial"/>
          <w:i/>
          <w:color w:val="212121"/>
          <w:spacing w:val="-2"/>
          <w:sz w:val="24"/>
          <w:szCs w:val="24"/>
        </w:rPr>
        <w:t>,</w:t>
      </w:r>
      <w:r>
        <w:rPr>
          <w:rFonts w:ascii="Arial" w:eastAsia="Arial" w:hAnsi="Arial" w:cs="Arial"/>
          <w:i/>
          <w:color w:val="212121"/>
          <w:sz w:val="24"/>
          <w:szCs w:val="24"/>
        </w:rPr>
        <w:t>5</w:t>
      </w:r>
      <w:r>
        <w:rPr>
          <w:rFonts w:ascii="Arial" w:eastAsia="Arial" w:hAnsi="Arial" w:cs="Arial"/>
          <w:i/>
          <w:color w:val="212121"/>
          <w:spacing w:val="4"/>
          <w:sz w:val="24"/>
          <w:szCs w:val="24"/>
        </w:rPr>
        <w:t xml:space="preserve"> </w:t>
      </w:r>
      <w:r>
        <w:rPr>
          <w:rFonts w:ascii="Arial" w:eastAsia="Arial" w:hAnsi="Arial" w:cs="Arial"/>
          <w:i/>
          <w:color w:val="212121"/>
          <w:spacing w:val="1"/>
          <w:sz w:val="24"/>
          <w:szCs w:val="24"/>
        </w:rPr>
        <w:t>da</w:t>
      </w:r>
      <w:r>
        <w:rPr>
          <w:rFonts w:ascii="Arial" w:eastAsia="Arial" w:hAnsi="Arial" w:cs="Arial"/>
          <w:i/>
          <w:color w:val="212121"/>
          <w:sz w:val="24"/>
          <w:szCs w:val="24"/>
        </w:rPr>
        <w:t>n</w:t>
      </w:r>
      <w:r>
        <w:rPr>
          <w:rFonts w:ascii="Arial" w:eastAsia="Arial" w:hAnsi="Arial" w:cs="Arial"/>
          <w:i/>
          <w:color w:val="212121"/>
          <w:spacing w:val="4"/>
          <w:sz w:val="24"/>
          <w:szCs w:val="24"/>
        </w:rPr>
        <w:t xml:space="preserve"> </w:t>
      </w:r>
      <w:r>
        <w:rPr>
          <w:rFonts w:ascii="Arial" w:eastAsia="Arial" w:hAnsi="Arial" w:cs="Arial"/>
          <w:i/>
          <w:color w:val="212121"/>
          <w:sz w:val="24"/>
          <w:szCs w:val="24"/>
        </w:rPr>
        <w:t xml:space="preserve">6 </w:t>
      </w:r>
      <w:r>
        <w:rPr>
          <w:rFonts w:ascii="Arial" w:eastAsia="Arial" w:hAnsi="Arial" w:cs="Arial"/>
          <w:i/>
          <w:color w:val="212121"/>
          <w:spacing w:val="1"/>
          <w:sz w:val="24"/>
          <w:szCs w:val="24"/>
        </w:rPr>
        <w:t>de</w:t>
      </w:r>
      <w:r>
        <w:rPr>
          <w:rFonts w:ascii="Arial" w:eastAsia="Arial" w:hAnsi="Arial" w:cs="Arial"/>
          <w:i/>
          <w:color w:val="212121"/>
          <w:spacing w:val="-1"/>
          <w:sz w:val="24"/>
          <w:szCs w:val="24"/>
        </w:rPr>
        <w:t>n</w:t>
      </w:r>
      <w:r>
        <w:rPr>
          <w:rFonts w:ascii="Arial" w:eastAsia="Arial" w:hAnsi="Arial" w:cs="Arial"/>
          <w:i/>
          <w:color w:val="212121"/>
          <w:spacing w:val="1"/>
          <w:sz w:val="24"/>
          <w:szCs w:val="24"/>
        </w:rPr>
        <w:t>ga</w:t>
      </w:r>
      <w:r>
        <w:rPr>
          <w:rFonts w:ascii="Arial" w:eastAsia="Arial" w:hAnsi="Arial" w:cs="Arial"/>
          <w:i/>
          <w:color w:val="212121"/>
          <w:sz w:val="24"/>
          <w:szCs w:val="24"/>
        </w:rPr>
        <w:t>n</w:t>
      </w:r>
      <w:r>
        <w:rPr>
          <w:rFonts w:ascii="Arial" w:eastAsia="Arial" w:hAnsi="Arial" w:cs="Arial"/>
          <w:i/>
          <w:color w:val="212121"/>
          <w:spacing w:val="28"/>
          <w:sz w:val="24"/>
          <w:szCs w:val="24"/>
        </w:rPr>
        <w:t xml:space="preserve"> </w:t>
      </w:r>
      <w:r>
        <w:rPr>
          <w:rFonts w:ascii="Arial" w:eastAsia="Arial" w:hAnsi="Arial" w:cs="Arial"/>
          <w:i/>
          <w:color w:val="212121"/>
          <w:spacing w:val="-3"/>
          <w:sz w:val="24"/>
          <w:szCs w:val="24"/>
        </w:rPr>
        <w:t>j</w:t>
      </w:r>
      <w:r>
        <w:rPr>
          <w:rFonts w:ascii="Arial" w:eastAsia="Arial" w:hAnsi="Arial" w:cs="Arial"/>
          <w:i/>
          <w:color w:val="212121"/>
          <w:spacing w:val="1"/>
          <w:sz w:val="24"/>
          <w:szCs w:val="24"/>
        </w:rPr>
        <w:t>u</w:t>
      </w:r>
      <w:r>
        <w:rPr>
          <w:rFonts w:ascii="Arial" w:eastAsia="Arial" w:hAnsi="Arial" w:cs="Arial"/>
          <w:i/>
          <w:color w:val="212121"/>
          <w:spacing w:val="-1"/>
          <w:sz w:val="24"/>
          <w:szCs w:val="24"/>
        </w:rPr>
        <w:t>m</w:t>
      </w:r>
      <w:r>
        <w:rPr>
          <w:rFonts w:ascii="Arial" w:eastAsia="Arial" w:hAnsi="Arial" w:cs="Arial"/>
          <w:i/>
          <w:color w:val="212121"/>
          <w:sz w:val="24"/>
          <w:szCs w:val="24"/>
        </w:rPr>
        <w:t>lah</w:t>
      </w:r>
      <w:r>
        <w:rPr>
          <w:rFonts w:ascii="Arial" w:eastAsia="Arial" w:hAnsi="Arial" w:cs="Arial"/>
          <w:i/>
          <w:color w:val="212121"/>
          <w:spacing w:val="28"/>
          <w:sz w:val="24"/>
          <w:szCs w:val="24"/>
        </w:rPr>
        <w:t xml:space="preserve"> </w:t>
      </w:r>
      <w:r>
        <w:rPr>
          <w:rFonts w:ascii="Arial" w:eastAsia="Arial" w:hAnsi="Arial" w:cs="Arial"/>
          <w:i/>
          <w:color w:val="212121"/>
          <w:spacing w:val="-1"/>
          <w:sz w:val="24"/>
          <w:szCs w:val="24"/>
        </w:rPr>
        <w:t>7</w:t>
      </w:r>
      <w:r>
        <w:rPr>
          <w:rFonts w:ascii="Arial" w:eastAsia="Arial" w:hAnsi="Arial" w:cs="Arial"/>
          <w:i/>
          <w:color w:val="212121"/>
          <w:sz w:val="24"/>
          <w:szCs w:val="24"/>
        </w:rPr>
        <w:t>3</w:t>
      </w:r>
      <w:r>
        <w:rPr>
          <w:rFonts w:ascii="Arial" w:eastAsia="Arial" w:hAnsi="Arial" w:cs="Arial"/>
          <w:i/>
          <w:color w:val="212121"/>
          <w:spacing w:val="28"/>
          <w:sz w:val="24"/>
          <w:szCs w:val="24"/>
        </w:rPr>
        <w:t xml:space="preserve"> </w:t>
      </w:r>
      <w:r>
        <w:rPr>
          <w:rFonts w:ascii="Arial" w:eastAsia="Arial" w:hAnsi="Arial" w:cs="Arial"/>
          <w:i/>
          <w:color w:val="212121"/>
          <w:spacing w:val="1"/>
          <w:sz w:val="24"/>
          <w:szCs w:val="24"/>
        </w:rPr>
        <w:t>o</w:t>
      </w:r>
      <w:r>
        <w:rPr>
          <w:rFonts w:ascii="Arial" w:eastAsia="Arial" w:hAnsi="Arial" w:cs="Arial"/>
          <w:i/>
          <w:color w:val="212121"/>
          <w:sz w:val="24"/>
          <w:szCs w:val="24"/>
        </w:rPr>
        <w:t>r</w:t>
      </w:r>
      <w:r>
        <w:rPr>
          <w:rFonts w:ascii="Arial" w:eastAsia="Arial" w:hAnsi="Arial" w:cs="Arial"/>
          <w:i/>
          <w:color w:val="212121"/>
          <w:spacing w:val="-2"/>
          <w:sz w:val="24"/>
          <w:szCs w:val="24"/>
        </w:rPr>
        <w:t>a</w:t>
      </w:r>
      <w:r>
        <w:rPr>
          <w:rFonts w:ascii="Arial" w:eastAsia="Arial" w:hAnsi="Arial" w:cs="Arial"/>
          <w:i/>
          <w:color w:val="212121"/>
          <w:spacing w:val="1"/>
          <w:sz w:val="24"/>
          <w:szCs w:val="24"/>
        </w:rPr>
        <w:t>ng</w:t>
      </w:r>
      <w:r>
        <w:rPr>
          <w:rFonts w:ascii="Arial" w:eastAsia="Arial" w:hAnsi="Arial" w:cs="Arial"/>
          <w:i/>
          <w:color w:val="212121"/>
          <w:sz w:val="24"/>
          <w:szCs w:val="24"/>
        </w:rPr>
        <w:t>.</w:t>
      </w:r>
      <w:r>
        <w:rPr>
          <w:rFonts w:ascii="Arial" w:eastAsia="Arial" w:hAnsi="Arial" w:cs="Arial"/>
          <w:i/>
          <w:color w:val="212121"/>
          <w:spacing w:val="27"/>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re</w:t>
      </w:r>
      <w:r>
        <w:rPr>
          <w:rFonts w:ascii="Arial" w:eastAsia="Arial" w:hAnsi="Arial" w:cs="Arial"/>
          <w:i/>
          <w:color w:val="212121"/>
          <w:spacing w:val="-2"/>
          <w:sz w:val="24"/>
          <w:szCs w:val="24"/>
        </w:rPr>
        <w:t>k</w:t>
      </w:r>
      <w:r>
        <w:rPr>
          <w:rFonts w:ascii="Arial" w:eastAsia="Arial" w:hAnsi="Arial" w:cs="Arial"/>
          <w:i/>
          <w:color w:val="212121"/>
          <w:sz w:val="24"/>
          <w:szCs w:val="24"/>
        </w:rPr>
        <w:t>a</w:t>
      </w:r>
      <w:r>
        <w:rPr>
          <w:rFonts w:ascii="Arial" w:eastAsia="Arial" w:hAnsi="Arial" w:cs="Arial"/>
          <w:i/>
          <w:color w:val="212121"/>
          <w:spacing w:val="28"/>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ras</w:t>
      </w:r>
      <w:r>
        <w:rPr>
          <w:rFonts w:ascii="Arial" w:eastAsia="Arial" w:hAnsi="Arial" w:cs="Arial"/>
          <w:i/>
          <w:color w:val="212121"/>
          <w:spacing w:val="1"/>
          <w:sz w:val="24"/>
          <w:szCs w:val="24"/>
        </w:rPr>
        <w:t>a</w:t>
      </w:r>
      <w:r>
        <w:rPr>
          <w:rFonts w:ascii="Arial" w:eastAsia="Arial" w:hAnsi="Arial" w:cs="Arial"/>
          <w:i/>
          <w:color w:val="212121"/>
          <w:spacing w:val="-2"/>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n</w:t>
      </w:r>
      <w:r>
        <w:rPr>
          <w:rFonts w:ascii="Arial" w:eastAsia="Arial" w:hAnsi="Arial" w:cs="Arial"/>
          <w:i/>
          <w:color w:val="212121"/>
          <w:spacing w:val="28"/>
          <w:sz w:val="24"/>
          <w:szCs w:val="24"/>
        </w:rPr>
        <w:t xml:space="preserve"> </w:t>
      </w:r>
      <w:r>
        <w:rPr>
          <w:rFonts w:ascii="Arial" w:eastAsia="Arial" w:hAnsi="Arial" w:cs="Arial"/>
          <w:i/>
          <w:color w:val="212121"/>
          <w:sz w:val="24"/>
          <w:szCs w:val="24"/>
        </w:rPr>
        <w:t>la</w:t>
      </w:r>
      <w:r>
        <w:rPr>
          <w:rFonts w:ascii="Arial" w:eastAsia="Arial" w:hAnsi="Arial" w:cs="Arial"/>
          <w:i/>
          <w:color w:val="212121"/>
          <w:spacing w:val="1"/>
          <w:sz w:val="24"/>
          <w:szCs w:val="24"/>
        </w:rPr>
        <w:t>ng</w:t>
      </w:r>
      <w:r>
        <w:rPr>
          <w:rFonts w:ascii="Arial" w:eastAsia="Arial" w:hAnsi="Arial" w:cs="Arial"/>
          <w:i/>
          <w:color w:val="212121"/>
          <w:spacing w:val="-2"/>
          <w:sz w:val="24"/>
          <w:szCs w:val="24"/>
        </w:rPr>
        <w:t>s</w:t>
      </w:r>
      <w:r>
        <w:rPr>
          <w:rFonts w:ascii="Arial" w:eastAsia="Arial" w:hAnsi="Arial" w:cs="Arial"/>
          <w:i/>
          <w:color w:val="212121"/>
          <w:spacing w:val="1"/>
          <w:sz w:val="24"/>
          <w:szCs w:val="24"/>
        </w:rPr>
        <w:t>u</w:t>
      </w:r>
      <w:r>
        <w:rPr>
          <w:rFonts w:ascii="Arial" w:eastAsia="Arial" w:hAnsi="Arial" w:cs="Arial"/>
          <w:i/>
          <w:color w:val="212121"/>
          <w:spacing w:val="-1"/>
          <w:sz w:val="24"/>
          <w:szCs w:val="24"/>
        </w:rPr>
        <w:t>n</w:t>
      </w:r>
      <w:r>
        <w:rPr>
          <w:rFonts w:ascii="Arial" w:eastAsia="Arial" w:hAnsi="Arial" w:cs="Arial"/>
          <w:i/>
          <w:color w:val="212121"/>
          <w:sz w:val="24"/>
          <w:szCs w:val="24"/>
        </w:rPr>
        <w:t>g</w:t>
      </w:r>
      <w:r>
        <w:rPr>
          <w:rFonts w:ascii="Arial" w:eastAsia="Arial" w:hAnsi="Arial" w:cs="Arial"/>
          <w:i/>
          <w:color w:val="212121"/>
          <w:spacing w:val="28"/>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z w:val="24"/>
          <w:szCs w:val="24"/>
        </w:rPr>
        <w:t>raktik</w:t>
      </w:r>
      <w:r>
        <w:rPr>
          <w:rFonts w:ascii="Arial" w:eastAsia="Arial" w:hAnsi="Arial" w:cs="Arial"/>
          <w:i/>
          <w:color w:val="212121"/>
          <w:spacing w:val="26"/>
          <w:sz w:val="24"/>
          <w:szCs w:val="24"/>
        </w:rPr>
        <w:t xml:space="preserve"> </w:t>
      </w:r>
      <w:r>
        <w:rPr>
          <w:rFonts w:ascii="Arial" w:eastAsia="Arial" w:hAnsi="Arial" w:cs="Arial"/>
          <w:i/>
          <w:color w:val="212121"/>
          <w:spacing w:val="-1"/>
          <w:sz w:val="24"/>
          <w:szCs w:val="24"/>
        </w:rPr>
        <w:t>me</w:t>
      </w:r>
      <w:r>
        <w:rPr>
          <w:rFonts w:ascii="Arial" w:eastAsia="Arial" w:hAnsi="Arial" w:cs="Arial"/>
          <w:i/>
          <w:color w:val="212121"/>
          <w:spacing w:val="1"/>
          <w:sz w:val="24"/>
          <w:szCs w:val="24"/>
        </w:rPr>
        <w:t>na</w:t>
      </w:r>
      <w:r>
        <w:rPr>
          <w:rFonts w:ascii="Arial" w:eastAsia="Arial" w:hAnsi="Arial" w:cs="Arial"/>
          <w:i/>
          <w:color w:val="212121"/>
          <w:spacing w:val="-1"/>
          <w:sz w:val="24"/>
          <w:szCs w:val="24"/>
        </w:rPr>
        <w:t>n</w:t>
      </w:r>
      <w:r>
        <w:rPr>
          <w:rFonts w:ascii="Arial" w:eastAsia="Arial" w:hAnsi="Arial" w:cs="Arial"/>
          <w:i/>
          <w:color w:val="212121"/>
          <w:spacing w:val="1"/>
          <w:sz w:val="24"/>
          <w:szCs w:val="24"/>
        </w:rPr>
        <w:t>a</w:t>
      </w:r>
      <w:r>
        <w:rPr>
          <w:rFonts w:ascii="Arial" w:eastAsia="Arial" w:hAnsi="Arial" w:cs="Arial"/>
          <w:i/>
          <w:color w:val="212121"/>
          <w:sz w:val="24"/>
          <w:szCs w:val="24"/>
        </w:rPr>
        <w:t xml:space="preserve">m </w:t>
      </w:r>
      <w:r>
        <w:rPr>
          <w:rFonts w:ascii="Arial" w:eastAsia="Arial" w:hAnsi="Arial" w:cs="Arial"/>
          <w:i/>
          <w:color w:val="212121"/>
          <w:spacing w:val="1"/>
          <w:sz w:val="24"/>
          <w:szCs w:val="24"/>
        </w:rPr>
        <w:t>da</w:t>
      </w:r>
      <w:r>
        <w:rPr>
          <w:rFonts w:ascii="Arial" w:eastAsia="Arial" w:hAnsi="Arial" w:cs="Arial"/>
          <w:i/>
          <w:color w:val="212121"/>
          <w:sz w:val="24"/>
          <w:szCs w:val="24"/>
        </w:rPr>
        <w:t>n</w:t>
      </w:r>
      <w:r>
        <w:rPr>
          <w:rFonts w:ascii="Arial" w:eastAsia="Arial" w:hAnsi="Arial" w:cs="Arial"/>
          <w:i/>
          <w:color w:val="212121"/>
          <w:spacing w:val="-10"/>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ramb</w:t>
      </w:r>
      <w:r>
        <w:rPr>
          <w:rFonts w:ascii="Arial" w:eastAsia="Arial" w:hAnsi="Arial" w:cs="Arial"/>
          <w:i/>
          <w:color w:val="212121"/>
          <w:spacing w:val="-1"/>
          <w:sz w:val="24"/>
          <w:szCs w:val="24"/>
        </w:rPr>
        <w:t>a</w:t>
      </w:r>
      <w:r>
        <w:rPr>
          <w:rFonts w:ascii="Arial" w:eastAsia="Arial" w:hAnsi="Arial" w:cs="Arial"/>
          <w:i/>
          <w:color w:val="212121"/>
          <w:spacing w:val="1"/>
          <w:sz w:val="24"/>
          <w:szCs w:val="24"/>
        </w:rPr>
        <w:t>n</w:t>
      </w:r>
      <w:r>
        <w:rPr>
          <w:rFonts w:ascii="Arial" w:eastAsia="Arial" w:hAnsi="Arial" w:cs="Arial"/>
          <w:i/>
          <w:color w:val="212121"/>
          <w:sz w:val="24"/>
          <w:szCs w:val="24"/>
        </w:rPr>
        <w:t>/me</w:t>
      </w:r>
      <w:r>
        <w:rPr>
          <w:rFonts w:ascii="Arial" w:eastAsia="Arial" w:hAnsi="Arial" w:cs="Arial"/>
          <w:i/>
          <w:color w:val="212121"/>
          <w:spacing w:val="1"/>
          <w:sz w:val="24"/>
          <w:szCs w:val="24"/>
        </w:rPr>
        <w:t>n</w:t>
      </w:r>
      <w:r>
        <w:rPr>
          <w:rFonts w:ascii="Arial" w:eastAsia="Arial" w:hAnsi="Arial" w:cs="Arial"/>
          <w:i/>
          <w:color w:val="212121"/>
          <w:spacing w:val="-2"/>
          <w:sz w:val="24"/>
          <w:szCs w:val="24"/>
        </w:rPr>
        <w:t>c</w:t>
      </w:r>
      <w:r>
        <w:rPr>
          <w:rFonts w:ascii="Arial" w:eastAsia="Arial" w:hAnsi="Arial" w:cs="Arial"/>
          <w:i/>
          <w:color w:val="212121"/>
          <w:spacing w:val="-1"/>
          <w:sz w:val="24"/>
          <w:szCs w:val="24"/>
        </w:rPr>
        <w:t>a</w:t>
      </w:r>
      <w:r>
        <w:rPr>
          <w:rFonts w:ascii="Arial" w:eastAsia="Arial" w:hAnsi="Arial" w:cs="Arial"/>
          <w:i/>
          <w:color w:val="212121"/>
          <w:sz w:val="24"/>
          <w:szCs w:val="24"/>
        </w:rPr>
        <w:t>ri</w:t>
      </w:r>
      <w:r>
        <w:rPr>
          <w:rFonts w:ascii="Arial" w:eastAsia="Arial" w:hAnsi="Arial" w:cs="Arial"/>
          <w:i/>
          <w:color w:val="212121"/>
          <w:spacing w:val="-10"/>
          <w:sz w:val="24"/>
          <w:szCs w:val="24"/>
        </w:rPr>
        <w:t xml:space="preserve"> </w:t>
      </w:r>
      <w:r>
        <w:rPr>
          <w:rFonts w:ascii="Arial" w:eastAsia="Arial" w:hAnsi="Arial" w:cs="Arial"/>
          <w:i/>
          <w:color w:val="212121"/>
          <w:sz w:val="24"/>
          <w:szCs w:val="24"/>
        </w:rPr>
        <w:t>t</w:t>
      </w:r>
      <w:r>
        <w:rPr>
          <w:rFonts w:ascii="Arial" w:eastAsia="Arial" w:hAnsi="Arial" w:cs="Arial"/>
          <w:i/>
          <w:color w:val="212121"/>
          <w:spacing w:val="1"/>
          <w:sz w:val="24"/>
          <w:szCs w:val="24"/>
        </w:rPr>
        <w:t>ana</w:t>
      </w:r>
      <w:r>
        <w:rPr>
          <w:rFonts w:ascii="Arial" w:eastAsia="Arial" w:hAnsi="Arial" w:cs="Arial"/>
          <w:i/>
          <w:color w:val="212121"/>
          <w:spacing w:val="-1"/>
          <w:sz w:val="24"/>
          <w:szCs w:val="24"/>
        </w:rPr>
        <w:t>ma</w:t>
      </w:r>
      <w:r>
        <w:rPr>
          <w:rFonts w:ascii="Arial" w:eastAsia="Arial" w:hAnsi="Arial" w:cs="Arial"/>
          <w:i/>
          <w:color w:val="212121"/>
          <w:sz w:val="24"/>
          <w:szCs w:val="24"/>
        </w:rPr>
        <w:t>n</w:t>
      </w:r>
      <w:r>
        <w:rPr>
          <w:rFonts w:ascii="Arial" w:eastAsia="Arial" w:hAnsi="Arial" w:cs="Arial"/>
          <w:i/>
          <w:color w:val="212121"/>
          <w:spacing w:val="-8"/>
          <w:sz w:val="24"/>
          <w:szCs w:val="24"/>
        </w:rPr>
        <w:t xml:space="preserve"> </w:t>
      </w:r>
      <w:r>
        <w:rPr>
          <w:rFonts w:ascii="Arial" w:eastAsia="Arial" w:hAnsi="Arial" w:cs="Arial"/>
          <w:i/>
          <w:color w:val="212121"/>
          <w:sz w:val="24"/>
          <w:szCs w:val="24"/>
        </w:rPr>
        <w:t>y</w:t>
      </w:r>
      <w:r>
        <w:rPr>
          <w:rFonts w:ascii="Arial" w:eastAsia="Arial" w:hAnsi="Arial" w:cs="Arial"/>
          <w:i/>
          <w:color w:val="212121"/>
          <w:spacing w:val="-1"/>
          <w:sz w:val="24"/>
          <w:szCs w:val="24"/>
        </w:rPr>
        <w:t>a</w:t>
      </w:r>
      <w:r>
        <w:rPr>
          <w:rFonts w:ascii="Arial" w:eastAsia="Arial" w:hAnsi="Arial" w:cs="Arial"/>
          <w:i/>
          <w:color w:val="212121"/>
          <w:spacing w:val="1"/>
          <w:sz w:val="24"/>
          <w:szCs w:val="24"/>
        </w:rPr>
        <w:t>n</w:t>
      </w:r>
      <w:r>
        <w:rPr>
          <w:rFonts w:ascii="Arial" w:eastAsia="Arial" w:hAnsi="Arial" w:cs="Arial"/>
          <w:i/>
          <w:color w:val="212121"/>
          <w:sz w:val="24"/>
          <w:szCs w:val="24"/>
        </w:rPr>
        <w:t>g</w:t>
      </w:r>
      <w:r>
        <w:rPr>
          <w:rFonts w:ascii="Arial" w:eastAsia="Arial" w:hAnsi="Arial" w:cs="Arial"/>
          <w:i/>
          <w:color w:val="212121"/>
          <w:spacing w:val="-10"/>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pacing w:val="-1"/>
          <w:sz w:val="24"/>
          <w:szCs w:val="24"/>
        </w:rPr>
        <w:t>a</w:t>
      </w:r>
      <w:r>
        <w:rPr>
          <w:rFonts w:ascii="Arial" w:eastAsia="Arial" w:hAnsi="Arial" w:cs="Arial"/>
          <w:i/>
          <w:color w:val="212121"/>
          <w:spacing w:val="1"/>
          <w:sz w:val="24"/>
          <w:szCs w:val="24"/>
        </w:rPr>
        <w:t>pa</w:t>
      </w:r>
      <w:r>
        <w:rPr>
          <w:rFonts w:ascii="Arial" w:eastAsia="Arial" w:hAnsi="Arial" w:cs="Arial"/>
          <w:i/>
          <w:color w:val="212121"/>
          <w:sz w:val="24"/>
          <w:szCs w:val="24"/>
        </w:rPr>
        <w:t>t</w:t>
      </w:r>
      <w:r>
        <w:rPr>
          <w:rFonts w:ascii="Arial" w:eastAsia="Arial" w:hAnsi="Arial" w:cs="Arial"/>
          <w:i/>
          <w:color w:val="212121"/>
          <w:spacing w:val="-13"/>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iko</w:t>
      </w:r>
      <w:r>
        <w:rPr>
          <w:rFonts w:ascii="Arial" w:eastAsia="Arial" w:hAnsi="Arial" w:cs="Arial"/>
          <w:i/>
          <w:color w:val="212121"/>
          <w:spacing w:val="1"/>
          <w:sz w:val="24"/>
          <w:szCs w:val="24"/>
        </w:rPr>
        <w:t>n</w:t>
      </w:r>
      <w:r>
        <w:rPr>
          <w:rFonts w:ascii="Arial" w:eastAsia="Arial" w:hAnsi="Arial" w:cs="Arial"/>
          <w:i/>
          <w:color w:val="212121"/>
          <w:sz w:val="24"/>
          <w:szCs w:val="24"/>
        </w:rPr>
        <w:t>s</w:t>
      </w:r>
      <w:r>
        <w:rPr>
          <w:rFonts w:ascii="Arial" w:eastAsia="Arial" w:hAnsi="Arial" w:cs="Arial"/>
          <w:i/>
          <w:color w:val="212121"/>
          <w:spacing w:val="1"/>
          <w:sz w:val="24"/>
          <w:szCs w:val="24"/>
        </w:rPr>
        <w:t>u</w:t>
      </w:r>
      <w:r>
        <w:rPr>
          <w:rFonts w:ascii="Arial" w:eastAsia="Arial" w:hAnsi="Arial" w:cs="Arial"/>
          <w:i/>
          <w:color w:val="212121"/>
          <w:spacing w:val="-1"/>
          <w:sz w:val="24"/>
          <w:szCs w:val="24"/>
        </w:rPr>
        <w:t>m</w:t>
      </w:r>
      <w:r>
        <w:rPr>
          <w:rFonts w:ascii="Arial" w:eastAsia="Arial" w:hAnsi="Arial" w:cs="Arial"/>
          <w:i/>
          <w:color w:val="212121"/>
          <w:sz w:val="24"/>
          <w:szCs w:val="24"/>
        </w:rPr>
        <w:t>si</w:t>
      </w:r>
      <w:r>
        <w:rPr>
          <w:rFonts w:ascii="Arial" w:eastAsia="Arial" w:hAnsi="Arial" w:cs="Arial"/>
          <w:i/>
          <w:color w:val="212121"/>
          <w:spacing w:val="-7"/>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z w:val="24"/>
          <w:szCs w:val="24"/>
        </w:rPr>
        <w:t>i</w:t>
      </w:r>
      <w:r>
        <w:rPr>
          <w:rFonts w:ascii="Arial" w:eastAsia="Arial" w:hAnsi="Arial" w:cs="Arial"/>
          <w:i/>
          <w:color w:val="212121"/>
          <w:spacing w:val="-9"/>
          <w:sz w:val="24"/>
          <w:szCs w:val="24"/>
        </w:rPr>
        <w:t xml:space="preserve"> </w:t>
      </w:r>
      <w:r>
        <w:rPr>
          <w:rFonts w:ascii="Arial" w:eastAsia="Arial" w:hAnsi="Arial" w:cs="Arial"/>
          <w:i/>
          <w:color w:val="212121"/>
          <w:sz w:val="24"/>
          <w:szCs w:val="24"/>
        </w:rPr>
        <w:t>s</w:t>
      </w:r>
      <w:r>
        <w:rPr>
          <w:rFonts w:ascii="Arial" w:eastAsia="Arial" w:hAnsi="Arial" w:cs="Arial"/>
          <w:i/>
          <w:color w:val="212121"/>
          <w:spacing w:val="1"/>
          <w:sz w:val="24"/>
          <w:szCs w:val="24"/>
        </w:rPr>
        <w:t>e</w:t>
      </w:r>
      <w:r>
        <w:rPr>
          <w:rFonts w:ascii="Arial" w:eastAsia="Arial" w:hAnsi="Arial" w:cs="Arial"/>
          <w:i/>
          <w:color w:val="212121"/>
          <w:sz w:val="24"/>
          <w:szCs w:val="24"/>
        </w:rPr>
        <w:t>kit</w:t>
      </w:r>
      <w:r>
        <w:rPr>
          <w:rFonts w:ascii="Arial" w:eastAsia="Arial" w:hAnsi="Arial" w:cs="Arial"/>
          <w:i/>
          <w:color w:val="212121"/>
          <w:spacing w:val="1"/>
          <w:sz w:val="24"/>
          <w:szCs w:val="24"/>
        </w:rPr>
        <w:t>a</w:t>
      </w:r>
      <w:r>
        <w:rPr>
          <w:rFonts w:ascii="Arial" w:eastAsia="Arial" w:hAnsi="Arial" w:cs="Arial"/>
          <w:i/>
          <w:color w:val="212121"/>
          <w:sz w:val="24"/>
          <w:szCs w:val="24"/>
        </w:rPr>
        <w:t>r</w:t>
      </w:r>
      <w:r>
        <w:rPr>
          <w:rFonts w:ascii="Arial" w:eastAsia="Arial" w:hAnsi="Arial" w:cs="Arial"/>
          <w:i/>
          <w:color w:val="212121"/>
          <w:spacing w:val="-14"/>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rek</w:t>
      </w:r>
      <w:r>
        <w:rPr>
          <w:rFonts w:ascii="Arial" w:eastAsia="Arial" w:hAnsi="Arial" w:cs="Arial"/>
          <w:i/>
          <w:color w:val="212121"/>
          <w:spacing w:val="1"/>
          <w:sz w:val="24"/>
          <w:szCs w:val="24"/>
        </w:rPr>
        <w:t>a</w:t>
      </w:r>
      <w:r>
        <w:rPr>
          <w:rFonts w:ascii="Arial" w:eastAsia="Arial" w:hAnsi="Arial" w:cs="Arial"/>
          <w:i/>
          <w:color w:val="212121"/>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reka</w:t>
      </w:r>
      <w:r>
        <w:rPr>
          <w:rFonts w:ascii="Arial" w:eastAsia="Arial" w:hAnsi="Arial" w:cs="Arial"/>
          <w:i/>
          <w:color w:val="212121"/>
          <w:spacing w:val="56"/>
          <w:sz w:val="24"/>
          <w:szCs w:val="24"/>
        </w:rPr>
        <w:t xml:space="preserve"> </w:t>
      </w:r>
      <w:r>
        <w:rPr>
          <w:rFonts w:ascii="Arial" w:eastAsia="Arial" w:hAnsi="Arial" w:cs="Arial"/>
          <w:i/>
          <w:color w:val="212121"/>
          <w:sz w:val="24"/>
          <w:szCs w:val="24"/>
        </w:rPr>
        <w:t>ju</w:t>
      </w:r>
      <w:r>
        <w:rPr>
          <w:rFonts w:ascii="Arial" w:eastAsia="Arial" w:hAnsi="Arial" w:cs="Arial"/>
          <w:i/>
          <w:color w:val="212121"/>
          <w:spacing w:val="1"/>
          <w:sz w:val="24"/>
          <w:szCs w:val="24"/>
        </w:rPr>
        <w:t>g</w:t>
      </w:r>
      <w:r>
        <w:rPr>
          <w:rFonts w:ascii="Arial" w:eastAsia="Arial" w:hAnsi="Arial" w:cs="Arial"/>
          <w:i/>
          <w:color w:val="212121"/>
          <w:sz w:val="24"/>
          <w:szCs w:val="24"/>
        </w:rPr>
        <w:t>a</w:t>
      </w:r>
      <w:r>
        <w:rPr>
          <w:rFonts w:ascii="Arial" w:eastAsia="Arial" w:hAnsi="Arial" w:cs="Arial"/>
          <w:i/>
          <w:color w:val="212121"/>
          <w:spacing w:val="53"/>
          <w:sz w:val="24"/>
          <w:szCs w:val="24"/>
        </w:rPr>
        <w:t xml:space="preserve"> </w:t>
      </w:r>
      <w:r>
        <w:rPr>
          <w:rFonts w:ascii="Arial" w:eastAsia="Arial" w:hAnsi="Arial" w:cs="Arial"/>
          <w:i/>
          <w:color w:val="212121"/>
          <w:spacing w:val="1"/>
          <w:sz w:val="24"/>
          <w:szCs w:val="24"/>
        </w:rPr>
        <w:t>be</w:t>
      </w:r>
      <w:r>
        <w:rPr>
          <w:rFonts w:ascii="Arial" w:eastAsia="Arial" w:hAnsi="Arial" w:cs="Arial"/>
          <w:i/>
          <w:color w:val="212121"/>
          <w:sz w:val="24"/>
          <w:szCs w:val="24"/>
        </w:rPr>
        <w:t>laj</w:t>
      </w:r>
      <w:r>
        <w:rPr>
          <w:rFonts w:ascii="Arial" w:eastAsia="Arial" w:hAnsi="Arial" w:cs="Arial"/>
          <w:i/>
          <w:color w:val="212121"/>
          <w:spacing w:val="1"/>
          <w:sz w:val="24"/>
          <w:szCs w:val="24"/>
        </w:rPr>
        <w:t>a</w:t>
      </w:r>
      <w:r>
        <w:rPr>
          <w:rFonts w:ascii="Arial" w:eastAsia="Arial" w:hAnsi="Arial" w:cs="Arial"/>
          <w:i/>
          <w:color w:val="212121"/>
          <w:sz w:val="24"/>
          <w:szCs w:val="24"/>
        </w:rPr>
        <w:t>r</w:t>
      </w:r>
      <w:r>
        <w:rPr>
          <w:rFonts w:ascii="Arial" w:eastAsia="Arial" w:hAnsi="Arial" w:cs="Arial"/>
          <w:i/>
          <w:color w:val="212121"/>
          <w:spacing w:val="52"/>
          <w:sz w:val="24"/>
          <w:szCs w:val="24"/>
        </w:rPr>
        <w:t xml:space="preserve"> </w:t>
      </w:r>
      <w:r>
        <w:rPr>
          <w:rFonts w:ascii="Arial" w:eastAsia="Arial" w:hAnsi="Arial" w:cs="Arial"/>
          <w:i/>
          <w:color w:val="212121"/>
          <w:spacing w:val="1"/>
          <w:sz w:val="24"/>
          <w:szCs w:val="24"/>
        </w:rPr>
        <w:t>n</w:t>
      </w:r>
      <w:r>
        <w:rPr>
          <w:rFonts w:ascii="Arial" w:eastAsia="Arial" w:hAnsi="Arial" w:cs="Arial"/>
          <w:i/>
          <w:color w:val="212121"/>
          <w:sz w:val="24"/>
          <w:szCs w:val="24"/>
        </w:rPr>
        <w:t>i</w:t>
      </w:r>
      <w:r>
        <w:rPr>
          <w:rFonts w:ascii="Arial" w:eastAsia="Arial" w:hAnsi="Arial" w:cs="Arial"/>
          <w:i/>
          <w:color w:val="212121"/>
          <w:spacing w:val="-1"/>
          <w:sz w:val="24"/>
          <w:szCs w:val="24"/>
        </w:rPr>
        <w:t>l</w:t>
      </w:r>
      <w:r>
        <w:rPr>
          <w:rFonts w:ascii="Arial" w:eastAsia="Arial" w:hAnsi="Arial" w:cs="Arial"/>
          <w:i/>
          <w:color w:val="212121"/>
          <w:spacing w:val="1"/>
          <w:sz w:val="24"/>
          <w:szCs w:val="24"/>
        </w:rPr>
        <w:t>a</w:t>
      </w:r>
      <w:r>
        <w:rPr>
          <w:rFonts w:ascii="Arial" w:eastAsia="Arial" w:hAnsi="Arial" w:cs="Arial"/>
          <w:i/>
          <w:color w:val="212121"/>
          <w:sz w:val="24"/>
          <w:szCs w:val="24"/>
        </w:rPr>
        <w:t>i</w:t>
      </w:r>
      <w:r>
        <w:rPr>
          <w:rFonts w:ascii="Arial" w:eastAsia="Arial" w:hAnsi="Arial" w:cs="Arial"/>
          <w:i/>
          <w:color w:val="212121"/>
          <w:spacing w:val="55"/>
          <w:sz w:val="24"/>
          <w:szCs w:val="24"/>
        </w:rPr>
        <w:t xml:space="preserve"> </w:t>
      </w:r>
      <w:r>
        <w:rPr>
          <w:rFonts w:ascii="Arial" w:eastAsia="Arial" w:hAnsi="Arial" w:cs="Arial"/>
          <w:i/>
          <w:color w:val="212121"/>
          <w:spacing w:val="1"/>
          <w:sz w:val="24"/>
          <w:szCs w:val="24"/>
        </w:rPr>
        <w:t>g</w:t>
      </w:r>
      <w:r>
        <w:rPr>
          <w:rFonts w:ascii="Arial" w:eastAsia="Arial" w:hAnsi="Arial" w:cs="Arial"/>
          <w:i/>
          <w:color w:val="212121"/>
          <w:sz w:val="24"/>
          <w:szCs w:val="24"/>
        </w:rPr>
        <w:t>izi</w:t>
      </w:r>
      <w:r>
        <w:rPr>
          <w:rFonts w:ascii="Arial" w:eastAsia="Arial" w:hAnsi="Arial" w:cs="Arial"/>
          <w:i/>
          <w:color w:val="212121"/>
          <w:spacing w:val="54"/>
          <w:sz w:val="24"/>
          <w:szCs w:val="24"/>
        </w:rPr>
        <w:t xml:space="preserve"> </w:t>
      </w:r>
      <w:r>
        <w:rPr>
          <w:rFonts w:ascii="Arial" w:eastAsia="Arial" w:hAnsi="Arial" w:cs="Arial"/>
          <w:i/>
          <w:color w:val="212121"/>
          <w:spacing w:val="1"/>
          <w:sz w:val="24"/>
          <w:szCs w:val="24"/>
        </w:rPr>
        <w:t>da</w:t>
      </w:r>
      <w:r>
        <w:rPr>
          <w:rFonts w:ascii="Arial" w:eastAsia="Arial" w:hAnsi="Arial" w:cs="Arial"/>
          <w:i/>
          <w:color w:val="212121"/>
          <w:sz w:val="24"/>
          <w:szCs w:val="24"/>
        </w:rPr>
        <w:t>n</w:t>
      </w:r>
      <w:r>
        <w:rPr>
          <w:rFonts w:ascii="Arial" w:eastAsia="Arial" w:hAnsi="Arial" w:cs="Arial"/>
          <w:i/>
          <w:color w:val="212121"/>
          <w:spacing w:val="56"/>
          <w:sz w:val="24"/>
          <w:szCs w:val="24"/>
        </w:rPr>
        <w:t xml:space="preserve"> </w:t>
      </w:r>
      <w:r>
        <w:rPr>
          <w:rFonts w:ascii="Arial" w:eastAsia="Arial" w:hAnsi="Arial" w:cs="Arial"/>
          <w:i/>
          <w:color w:val="212121"/>
          <w:spacing w:val="1"/>
          <w:sz w:val="24"/>
          <w:szCs w:val="24"/>
        </w:rPr>
        <w:t>e</w:t>
      </w:r>
      <w:r>
        <w:rPr>
          <w:rFonts w:ascii="Arial" w:eastAsia="Arial" w:hAnsi="Arial" w:cs="Arial"/>
          <w:i/>
          <w:color w:val="212121"/>
          <w:spacing w:val="-2"/>
          <w:sz w:val="24"/>
          <w:szCs w:val="24"/>
        </w:rPr>
        <w:t>k</w:t>
      </w:r>
      <w:r>
        <w:rPr>
          <w:rFonts w:ascii="Arial" w:eastAsia="Arial" w:hAnsi="Arial" w:cs="Arial"/>
          <w:i/>
          <w:color w:val="212121"/>
          <w:spacing w:val="1"/>
          <w:sz w:val="24"/>
          <w:szCs w:val="24"/>
        </w:rPr>
        <w:t>ono</w:t>
      </w:r>
      <w:r>
        <w:rPr>
          <w:rFonts w:ascii="Arial" w:eastAsia="Arial" w:hAnsi="Arial" w:cs="Arial"/>
          <w:i/>
          <w:color w:val="212121"/>
          <w:spacing w:val="-3"/>
          <w:sz w:val="24"/>
          <w:szCs w:val="24"/>
        </w:rPr>
        <w:t>m</w:t>
      </w:r>
      <w:r>
        <w:rPr>
          <w:rFonts w:ascii="Arial" w:eastAsia="Arial" w:hAnsi="Arial" w:cs="Arial"/>
          <w:i/>
          <w:color w:val="212121"/>
          <w:sz w:val="24"/>
          <w:szCs w:val="24"/>
        </w:rPr>
        <w:t>is</w:t>
      </w:r>
      <w:r>
        <w:rPr>
          <w:rFonts w:ascii="Arial" w:eastAsia="Arial" w:hAnsi="Arial" w:cs="Arial"/>
          <w:i/>
          <w:color w:val="212121"/>
          <w:spacing w:val="55"/>
          <w:sz w:val="24"/>
          <w:szCs w:val="24"/>
        </w:rPr>
        <w:t xml:space="preserve"> </w:t>
      </w:r>
      <w:r>
        <w:rPr>
          <w:rFonts w:ascii="Arial" w:eastAsia="Arial" w:hAnsi="Arial" w:cs="Arial"/>
          <w:i/>
          <w:color w:val="212121"/>
          <w:spacing w:val="1"/>
          <w:sz w:val="24"/>
          <w:szCs w:val="24"/>
        </w:rPr>
        <w:t>da</w:t>
      </w:r>
      <w:r>
        <w:rPr>
          <w:rFonts w:ascii="Arial" w:eastAsia="Arial" w:hAnsi="Arial" w:cs="Arial"/>
          <w:i/>
          <w:color w:val="212121"/>
          <w:sz w:val="24"/>
          <w:szCs w:val="24"/>
        </w:rPr>
        <w:t>ri</w:t>
      </w:r>
      <w:r>
        <w:rPr>
          <w:rFonts w:ascii="Arial" w:eastAsia="Arial" w:hAnsi="Arial" w:cs="Arial"/>
          <w:i/>
          <w:color w:val="212121"/>
          <w:spacing w:val="54"/>
          <w:sz w:val="24"/>
          <w:szCs w:val="24"/>
        </w:rPr>
        <w:t xml:space="preserve"> </w:t>
      </w:r>
      <w:r>
        <w:rPr>
          <w:rFonts w:ascii="Arial" w:eastAsia="Arial" w:hAnsi="Arial" w:cs="Arial"/>
          <w:i/>
          <w:color w:val="212121"/>
          <w:sz w:val="24"/>
          <w:szCs w:val="24"/>
        </w:rPr>
        <w:t>k</w:t>
      </w:r>
      <w:r>
        <w:rPr>
          <w:rFonts w:ascii="Arial" w:eastAsia="Arial" w:hAnsi="Arial" w:cs="Arial"/>
          <w:i/>
          <w:color w:val="212121"/>
          <w:spacing w:val="1"/>
          <w:sz w:val="24"/>
          <w:szCs w:val="24"/>
        </w:rPr>
        <w:t>ebu</w:t>
      </w:r>
      <w:r>
        <w:rPr>
          <w:rFonts w:ascii="Arial" w:eastAsia="Arial" w:hAnsi="Arial" w:cs="Arial"/>
          <w:i/>
          <w:color w:val="212121"/>
          <w:sz w:val="24"/>
          <w:szCs w:val="24"/>
        </w:rPr>
        <w:t>n</w:t>
      </w:r>
      <w:r>
        <w:rPr>
          <w:rFonts w:ascii="Arial" w:eastAsia="Arial" w:hAnsi="Arial" w:cs="Arial"/>
          <w:i/>
          <w:color w:val="212121"/>
          <w:spacing w:val="53"/>
          <w:sz w:val="24"/>
          <w:szCs w:val="24"/>
        </w:rPr>
        <w:t xml:space="preserve"> </w:t>
      </w:r>
      <w:r>
        <w:rPr>
          <w:rFonts w:ascii="Arial" w:eastAsia="Arial" w:hAnsi="Arial" w:cs="Arial"/>
          <w:i/>
          <w:color w:val="212121"/>
          <w:spacing w:val="1"/>
          <w:sz w:val="24"/>
          <w:szCs w:val="24"/>
        </w:rPr>
        <w:t>a</w:t>
      </w:r>
      <w:r>
        <w:rPr>
          <w:rFonts w:ascii="Arial" w:eastAsia="Arial" w:hAnsi="Arial" w:cs="Arial"/>
          <w:i/>
          <w:color w:val="212121"/>
          <w:sz w:val="24"/>
          <w:szCs w:val="24"/>
        </w:rPr>
        <w:t>t</w:t>
      </w:r>
      <w:r>
        <w:rPr>
          <w:rFonts w:ascii="Arial" w:eastAsia="Arial" w:hAnsi="Arial" w:cs="Arial"/>
          <w:i/>
          <w:color w:val="212121"/>
          <w:spacing w:val="-1"/>
          <w:sz w:val="24"/>
          <w:szCs w:val="24"/>
        </w:rPr>
        <w:t>a</w:t>
      </w:r>
      <w:r>
        <w:rPr>
          <w:rFonts w:ascii="Arial" w:eastAsia="Arial" w:hAnsi="Arial" w:cs="Arial"/>
          <w:i/>
          <w:color w:val="212121"/>
          <w:sz w:val="24"/>
          <w:szCs w:val="24"/>
        </w:rPr>
        <w:t>u</w:t>
      </w:r>
      <w:r>
        <w:rPr>
          <w:rFonts w:ascii="Arial" w:eastAsia="Arial" w:hAnsi="Arial" w:cs="Arial"/>
          <w:i/>
          <w:color w:val="212121"/>
          <w:spacing w:val="56"/>
          <w:sz w:val="24"/>
          <w:szCs w:val="24"/>
        </w:rPr>
        <w:t xml:space="preserve"> </w:t>
      </w:r>
      <w:r>
        <w:rPr>
          <w:rFonts w:ascii="Arial" w:eastAsia="Arial" w:hAnsi="Arial" w:cs="Arial"/>
          <w:i/>
          <w:color w:val="212121"/>
          <w:sz w:val="24"/>
          <w:szCs w:val="24"/>
        </w:rPr>
        <w:t>t</w:t>
      </w:r>
      <w:r>
        <w:rPr>
          <w:rFonts w:ascii="Arial" w:eastAsia="Arial" w:hAnsi="Arial" w:cs="Arial"/>
          <w:i/>
          <w:color w:val="212121"/>
          <w:spacing w:val="-1"/>
          <w:sz w:val="24"/>
          <w:szCs w:val="24"/>
        </w:rPr>
        <w:t>a</w:t>
      </w:r>
      <w:r>
        <w:rPr>
          <w:rFonts w:ascii="Arial" w:eastAsia="Arial" w:hAnsi="Arial" w:cs="Arial"/>
          <w:i/>
          <w:color w:val="212121"/>
          <w:spacing w:val="1"/>
          <w:sz w:val="24"/>
          <w:szCs w:val="24"/>
        </w:rPr>
        <w:t>na</w:t>
      </w:r>
      <w:r>
        <w:rPr>
          <w:rFonts w:ascii="Arial" w:eastAsia="Arial" w:hAnsi="Arial" w:cs="Arial"/>
          <w:i/>
          <w:color w:val="212121"/>
          <w:spacing w:val="-1"/>
          <w:sz w:val="24"/>
          <w:szCs w:val="24"/>
        </w:rPr>
        <w:t>m</w:t>
      </w:r>
      <w:r>
        <w:rPr>
          <w:rFonts w:ascii="Arial" w:eastAsia="Arial" w:hAnsi="Arial" w:cs="Arial"/>
          <w:i/>
          <w:color w:val="212121"/>
          <w:spacing w:val="1"/>
          <w:sz w:val="24"/>
          <w:szCs w:val="24"/>
        </w:rPr>
        <w:t>an</w:t>
      </w:r>
      <w:r>
        <w:rPr>
          <w:rFonts w:ascii="Arial" w:eastAsia="Arial" w:hAnsi="Arial" w:cs="Arial"/>
          <w:i/>
          <w:color w:val="212121"/>
          <w:sz w:val="24"/>
          <w:szCs w:val="24"/>
        </w:rPr>
        <w:t xml:space="preserve">. Praktik </w:t>
      </w:r>
      <w:r>
        <w:rPr>
          <w:rFonts w:ascii="Arial" w:eastAsia="Arial" w:hAnsi="Arial" w:cs="Arial"/>
          <w:i/>
          <w:color w:val="212121"/>
          <w:spacing w:val="17"/>
          <w:sz w:val="24"/>
          <w:szCs w:val="24"/>
        </w:rPr>
        <w:t xml:space="preserve"> </w:t>
      </w:r>
      <w:r>
        <w:rPr>
          <w:rFonts w:ascii="Arial" w:eastAsia="Arial" w:hAnsi="Arial" w:cs="Arial"/>
          <w:i/>
          <w:color w:val="212121"/>
          <w:sz w:val="24"/>
          <w:szCs w:val="24"/>
        </w:rPr>
        <w:t xml:space="preserve">ini </w:t>
      </w:r>
      <w:r>
        <w:rPr>
          <w:rFonts w:ascii="Arial" w:eastAsia="Arial" w:hAnsi="Arial" w:cs="Arial"/>
          <w:i/>
          <w:color w:val="212121"/>
          <w:spacing w:val="18"/>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1"/>
          <w:sz w:val="24"/>
          <w:szCs w:val="24"/>
        </w:rPr>
        <w:t>n</w:t>
      </w:r>
      <w:r>
        <w:rPr>
          <w:rFonts w:ascii="Arial" w:eastAsia="Arial" w:hAnsi="Arial" w:cs="Arial"/>
          <w:i/>
          <w:color w:val="212121"/>
          <w:spacing w:val="1"/>
          <w:sz w:val="24"/>
          <w:szCs w:val="24"/>
        </w:rPr>
        <w:t>do</w:t>
      </w:r>
      <w:r>
        <w:rPr>
          <w:rFonts w:ascii="Arial" w:eastAsia="Arial" w:hAnsi="Arial" w:cs="Arial"/>
          <w:i/>
          <w:color w:val="212121"/>
          <w:sz w:val="24"/>
          <w:szCs w:val="24"/>
        </w:rPr>
        <w:t>r</w:t>
      </w:r>
      <w:r>
        <w:rPr>
          <w:rFonts w:ascii="Arial" w:eastAsia="Arial" w:hAnsi="Arial" w:cs="Arial"/>
          <w:i/>
          <w:color w:val="212121"/>
          <w:spacing w:val="-2"/>
          <w:sz w:val="24"/>
          <w:szCs w:val="24"/>
        </w:rPr>
        <w:t>o</w:t>
      </w:r>
      <w:r>
        <w:rPr>
          <w:rFonts w:ascii="Arial" w:eastAsia="Arial" w:hAnsi="Arial" w:cs="Arial"/>
          <w:i/>
          <w:color w:val="212121"/>
          <w:spacing w:val="-1"/>
          <w:sz w:val="24"/>
          <w:szCs w:val="24"/>
        </w:rPr>
        <w:t>n</w:t>
      </w:r>
      <w:r>
        <w:rPr>
          <w:rFonts w:ascii="Arial" w:eastAsia="Arial" w:hAnsi="Arial" w:cs="Arial"/>
          <w:i/>
          <w:color w:val="212121"/>
          <w:sz w:val="24"/>
          <w:szCs w:val="24"/>
        </w:rPr>
        <w:t xml:space="preserve">g </w:t>
      </w:r>
      <w:r>
        <w:rPr>
          <w:rFonts w:ascii="Arial" w:eastAsia="Arial" w:hAnsi="Arial" w:cs="Arial"/>
          <w:i/>
          <w:color w:val="212121"/>
          <w:spacing w:val="19"/>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u</w:t>
      </w:r>
      <w:r>
        <w:rPr>
          <w:rFonts w:ascii="Arial" w:eastAsia="Arial" w:hAnsi="Arial" w:cs="Arial"/>
          <w:i/>
          <w:color w:val="212121"/>
          <w:sz w:val="24"/>
          <w:szCs w:val="24"/>
        </w:rPr>
        <w:t>r</w:t>
      </w:r>
      <w:r>
        <w:rPr>
          <w:rFonts w:ascii="Arial" w:eastAsia="Arial" w:hAnsi="Arial" w:cs="Arial"/>
          <w:i/>
          <w:color w:val="212121"/>
          <w:spacing w:val="-1"/>
          <w:sz w:val="24"/>
          <w:szCs w:val="24"/>
        </w:rPr>
        <w:t>i</w:t>
      </w:r>
      <w:r>
        <w:rPr>
          <w:rFonts w:ascii="Arial" w:eastAsia="Arial" w:hAnsi="Arial" w:cs="Arial"/>
          <w:i/>
          <w:color w:val="212121"/>
          <w:sz w:val="24"/>
          <w:szCs w:val="24"/>
        </w:rPr>
        <w:t xml:space="preserve">d </w:t>
      </w:r>
      <w:r>
        <w:rPr>
          <w:rFonts w:ascii="Arial" w:eastAsia="Arial" w:hAnsi="Arial" w:cs="Arial"/>
          <w:i/>
          <w:color w:val="212121"/>
          <w:spacing w:val="19"/>
          <w:sz w:val="24"/>
          <w:szCs w:val="24"/>
        </w:rPr>
        <w:t xml:space="preserve"> </w:t>
      </w:r>
      <w:r>
        <w:rPr>
          <w:rFonts w:ascii="Arial" w:eastAsia="Arial" w:hAnsi="Arial" w:cs="Arial"/>
          <w:i/>
          <w:color w:val="212121"/>
          <w:spacing w:val="-1"/>
          <w:sz w:val="24"/>
          <w:szCs w:val="24"/>
        </w:rPr>
        <w:t>u</w:t>
      </w:r>
      <w:r>
        <w:rPr>
          <w:rFonts w:ascii="Arial" w:eastAsia="Arial" w:hAnsi="Arial" w:cs="Arial"/>
          <w:i/>
          <w:color w:val="212121"/>
          <w:spacing w:val="1"/>
          <w:sz w:val="24"/>
          <w:szCs w:val="24"/>
        </w:rPr>
        <w:t>n</w:t>
      </w:r>
      <w:r>
        <w:rPr>
          <w:rFonts w:ascii="Arial" w:eastAsia="Arial" w:hAnsi="Arial" w:cs="Arial"/>
          <w:i/>
          <w:color w:val="212121"/>
          <w:sz w:val="24"/>
          <w:szCs w:val="24"/>
        </w:rPr>
        <w:t>t</w:t>
      </w:r>
      <w:r>
        <w:rPr>
          <w:rFonts w:ascii="Arial" w:eastAsia="Arial" w:hAnsi="Arial" w:cs="Arial"/>
          <w:i/>
          <w:color w:val="212121"/>
          <w:spacing w:val="1"/>
          <w:sz w:val="24"/>
          <w:szCs w:val="24"/>
        </w:rPr>
        <w:t>u</w:t>
      </w:r>
      <w:r>
        <w:rPr>
          <w:rFonts w:ascii="Arial" w:eastAsia="Arial" w:hAnsi="Arial" w:cs="Arial"/>
          <w:i/>
          <w:color w:val="212121"/>
          <w:sz w:val="24"/>
          <w:szCs w:val="24"/>
        </w:rPr>
        <w:t xml:space="preserve">k </w:t>
      </w:r>
      <w:r>
        <w:rPr>
          <w:rFonts w:ascii="Arial" w:eastAsia="Arial" w:hAnsi="Arial" w:cs="Arial"/>
          <w:i/>
          <w:color w:val="212121"/>
          <w:spacing w:val="16"/>
          <w:sz w:val="24"/>
          <w:szCs w:val="24"/>
        </w:rPr>
        <w:t xml:space="preserve"> </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pacing w:val="-1"/>
          <w:sz w:val="24"/>
          <w:szCs w:val="24"/>
        </w:rPr>
        <w:t>nd</w:t>
      </w:r>
      <w:r>
        <w:rPr>
          <w:rFonts w:ascii="Arial" w:eastAsia="Arial" w:hAnsi="Arial" w:cs="Arial"/>
          <w:i/>
          <w:color w:val="212121"/>
          <w:spacing w:val="1"/>
          <w:sz w:val="24"/>
          <w:szCs w:val="24"/>
        </w:rPr>
        <w:t>apa</w:t>
      </w:r>
      <w:r>
        <w:rPr>
          <w:rFonts w:ascii="Arial" w:eastAsia="Arial" w:hAnsi="Arial" w:cs="Arial"/>
          <w:i/>
          <w:color w:val="212121"/>
          <w:sz w:val="24"/>
          <w:szCs w:val="24"/>
        </w:rPr>
        <w:t>t</w:t>
      </w:r>
      <w:r>
        <w:rPr>
          <w:rFonts w:ascii="Arial" w:eastAsia="Arial" w:hAnsi="Arial" w:cs="Arial"/>
          <w:i/>
          <w:color w:val="212121"/>
          <w:spacing w:val="-2"/>
          <w:sz w:val="24"/>
          <w:szCs w:val="24"/>
        </w:rPr>
        <w:t>k</w:t>
      </w:r>
      <w:r>
        <w:rPr>
          <w:rFonts w:ascii="Arial" w:eastAsia="Arial" w:hAnsi="Arial" w:cs="Arial"/>
          <w:i/>
          <w:color w:val="212121"/>
          <w:spacing w:val="1"/>
          <w:sz w:val="24"/>
          <w:szCs w:val="24"/>
        </w:rPr>
        <w:t>a</w:t>
      </w:r>
      <w:r>
        <w:rPr>
          <w:rFonts w:ascii="Arial" w:eastAsia="Arial" w:hAnsi="Arial" w:cs="Arial"/>
          <w:i/>
          <w:color w:val="212121"/>
          <w:sz w:val="24"/>
          <w:szCs w:val="24"/>
        </w:rPr>
        <w:t xml:space="preserve">n </w:t>
      </w:r>
      <w:r>
        <w:rPr>
          <w:rFonts w:ascii="Arial" w:eastAsia="Arial" w:hAnsi="Arial" w:cs="Arial"/>
          <w:i/>
          <w:color w:val="212121"/>
          <w:spacing w:val="16"/>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pacing w:val="-1"/>
          <w:sz w:val="24"/>
          <w:szCs w:val="24"/>
        </w:rPr>
        <w:t>e</w:t>
      </w:r>
      <w:r>
        <w:rPr>
          <w:rFonts w:ascii="Arial" w:eastAsia="Arial" w:hAnsi="Arial" w:cs="Arial"/>
          <w:i/>
          <w:color w:val="212121"/>
          <w:spacing w:val="1"/>
          <w:sz w:val="24"/>
          <w:szCs w:val="24"/>
        </w:rPr>
        <w:t>ng</w:t>
      </w:r>
      <w:r>
        <w:rPr>
          <w:rFonts w:ascii="Arial" w:eastAsia="Arial" w:hAnsi="Arial" w:cs="Arial"/>
          <w:i/>
          <w:color w:val="212121"/>
          <w:spacing w:val="-1"/>
          <w:sz w:val="24"/>
          <w:szCs w:val="24"/>
        </w:rPr>
        <w:t>e</w:t>
      </w:r>
      <w:r>
        <w:rPr>
          <w:rFonts w:ascii="Arial" w:eastAsia="Arial" w:hAnsi="Arial" w:cs="Arial"/>
          <w:i/>
          <w:color w:val="212121"/>
          <w:sz w:val="24"/>
          <w:szCs w:val="24"/>
        </w:rPr>
        <w:t>t</w:t>
      </w:r>
      <w:r>
        <w:rPr>
          <w:rFonts w:ascii="Arial" w:eastAsia="Arial" w:hAnsi="Arial" w:cs="Arial"/>
          <w:i/>
          <w:color w:val="212121"/>
          <w:spacing w:val="1"/>
          <w:sz w:val="24"/>
          <w:szCs w:val="24"/>
        </w:rPr>
        <w:t>a</w:t>
      </w:r>
      <w:r>
        <w:rPr>
          <w:rFonts w:ascii="Arial" w:eastAsia="Arial" w:hAnsi="Arial" w:cs="Arial"/>
          <w:i/>
          <w:color w:val="212121"/>
          <w:spacing w:val="-1"/>
          <w:sz w:val="24"/>
          <w:szCs w:val="24"/>
        </w:rPr>
        <w:t>h</w:t>
      </w:r>
      <w:r>
        <w:rPr>
          <w:rFonts w:ascii="Arial" w:eastAsia="Arial" w:hAnsi="Arial" w:cs="Arial"/>
          <w:i/>
          <w:color w:val="212121"/>
          <w:spacing w:val="1"/>
          <w:sz w:val="24"/>
          <w:szCs w:val="24"/>
        </w:rPr>
        <w:t>ua</w:t>
      </w:r>
      <w:r>
        <w:rPr>
          <w:rFonts w:ascii="Arial" w:eastAsia="Arial" w:hAnsi="Arial" w:cs="Arial"/>
          <w:i/>
          <w:color w:val="212121"/>
          <w:sz w:val="24"/>
          <w:szCs w:val="24"/>
        </w:rPr>
        <w:t xml:space="preserve">n </w:t>
      </w:r>
      <w:r>
        <w:rPr>
          <w:rFonts w:ascii="Arial" w:eastAsia="Arial" w:hAnsi="Arial" w:cs="Arial"/>
          <w:i/>
          <w:color w:val="212121"/>
          <w:spacing w:val="17"/>
          <w:sz w:val="24"/>
          <w:szCs w:val="24"/>
        </w:rPr>
        <w:t xml:space="preserve"> </w:t>
      </w:r>
      <w:r>
        <w:rPr>
          <w:rFonts w:ascii="Arial" w:eastAsia="Arial" w:hAnsi="Arial" w:cs="Arial"/>
          <w:i/>
          <w:color w:val="212121"/>
          <w:sz w:val="24"/>
          <w:szCs w:val="24"/>
        </w:rPr>
        <w:t>t</w:t>
      </w:r>
      <w:r>
        <w:rPr>
          <w:rFonts w:ascii="Arial" w:eastAsia="Arial" w:hAnsi="Arial" w:cs="Arial"/>
          <w:i/>
          <w:color w:val="212121"/>
          <w:spacing w:val="1"/>
          <w:sz w:val="24"/>
          <w:szCs w:val="24"/>
        </w:rPr>
        <w:t>e</w:t>
      </w:r>
      <w:r>
        <w:rPr>
          <w:rFonts w:ascii="Arial" w:eastAsia="Arial" w:hAnsi="Arial" w:cs="Arial"/>
          <w:i/>
          <w:color w:val="212121"/>
          <w:sz w:val="24"/>
          <w:szCs w:val="24"/>
        </w:rPr>
        <w:t xml:space="preserve">rkait </w:t>
      </w:r>
      <w:r>
        <w:rPr>
          <w:rFonts w:ascii="Arial" w:eastAsia="Arial" w:hAnsi="Arial" w:cs="Arial"/>
          <w:i/>
          <w:color w:val="212121"/>
          <w:spacing w:val="1"/>
          <w:sz w:val="24"/>
          <w:szCs w:val="24"/>
        </w:rPr>
        <w:t>ho</w:t>
      </w:r>
      <w:r>
        <w:rPr>
          <w:rFonts w:ascii="Arial" w:eastAsia="Arial" w:hAnsi="Arial" w:cs="Arial"/>
          <w:i/>
          <w:color w:val="212121"/>
          <w:spacing w:val="-1"/>
          <w:sz w:val="24"/>
          <w:szCs w:val="24"/>
        </w:rPr>
        <w:t>m</w:t>
      </w:r>
      <w:r>
        <w:rPr>
          <w:rFonts w:ascii="Arial" w:eastAsia="Arial" w:hAnsi="Arial" w:cs="Arial"/>
          <w:i/>
          <w:color w:val="212121"/>
          <w:spacing w:val="1"/>
          <w:sz w:val="24"/>
          <w:szCs w:val="24"/>
        </w:rPr>
        <w:t>e</w:t>
      </w:r>
      <w:r>
        <w:rPr>
          <w:rFonts w:ascii="Arial" w:eastAsia="Arial" w:hAnsi="Arial" w:cs="Arial"/>
          <w:i/>
          <w:color w:val="212121"/>
          <w:sz w:val="24"/>
          <w:szCs w:val="24"/>
        </w:rPr>
        <w:t>st</w:t>
      </w:r>
      <w:r>
        <w:rPr>
          <w:rFonts w:ascii="Arial" w:eastAsia="Arial" w:hAnsi="Arial" w:cs="Arial"/>
          <w:i/>
          <w:color w:val="212121"/>
          <w:spacing w:val="-1"/>
          <w:sz w:val="24"/>
          <w:szCs w:val="24"/>
        </w:rPr>
        <w:t>e</w:t>
      </w:r>
      <w:r>
        <w:rPr>
          <w:rFonts w:ascii="Arial" w:eastAsia="Arial" w:hAnsi="Arial" w:cs="Arial"/>
          <w:i/>
          <w:color w:val="212121"/>
          <w:spacing w:val="1"/>
          <w:sz w:val="24"/>
          <w:szCs w:val="24"/>
        </w:rPr>
        <w:t>ad</w:t>
      </w:r>
      <w:r>
        <w:rPr>
          <w:rFonts w:ascii="Arial" w:eastAsia="Arial" w:hAnsi="Arial" w:cs="Arial"/>
          <w:i/>
          <w:color w:val="212121"/>
          <w:sz w:val="24"/>
          <w:szCs w:val="24"/>
        </w:rPr>
        <w:t>i</w:t>
      </w:r>
      <w:r>
        <w:rPr>
          <w:rFonts w:ascii="Arial" w:eastAsia="Arial" w:hAnsi="Arial" w:cs="Arial"/>
          <w:i/>
          <w:color w:val="212121"/>
          <w:spacing w:val="-2"/>
          <w:sz w:val="24"/>
          <w:szCs w:val="24"/>
        </w:rPr>
        <w:t>n</w:t>
      </w:r>
      <w:r>
        <w:rPr>
          <w:rFonts w:ascii="Arial" w:eastAsia="Arial" w:hAnsi="Arial" w:cs="Arial"/>
          <w:i/>
          <w:color w:val="212121"/>
          <w:sz w:val="24"/>
          <w:szCs w:val="24"/>
        </w:rPr>
        <w:t xml:space="preserve">g </w:t>
      </w:r>
      <w:r>
        <w:rPr>
          <w:rFonts w:ascii="Arial" w:eastAsia="Arial" w:hAnsi="Arial" w:cs="Arial"/>
          <w:i/>
          <w:color w:val="212121"/>
          <w:spacing w:val="19"/>
          <w:sz w:val="24"/>
          <w:szCs w:val="24"/>
        </w:rPr>
        <w:t xml:space="preserve"> </w:t>
      </w:r>
      <w:r>
        <w:rPr>
          <w:rFonts w:ascii="Arial" w:eastAsia="Arial" w:hAnsi="Arial" w:cs="Arial"/>
          <w:i/>
          <w:color w:val="212121"/>
          <w:spacing w:val="-1"/>
          <w:sz w:val="24"/>
          <w:szCs w:val="24"/>
        </w:rPr>
        <w:t>d</w:t>
      </w:r>
      <w:r>
        <w:rPr>
          <w:rFonts w:ascii="Arial" w:eastAsia="Arial" w:hAnsi="Arial" w:cs="Arial"/>
          <w:i/>
          <w:color w:val="212121"/>
          <w:spacing w:val="1"/>
          <w:sz w:val="24"/>
          <w:szCs w:val="24"/>
        </w:rPr>
        <w:t>a</w:t>
      </w:r>
      <w:r>
        <w:rPr>
          <w:rFonts w:ascii="Arial" w:eastAsia="Arial" w:hAnsi="Arial" w:cs="Arial"/>
          <w:i/>
          <w:color w:val="212121"/>
          <w:sz w:val="24"/>
          <w:szCs w:val="24"/>
        </w:rPr>
        <w:t xml:space="preserve">n </w:t>
      </w:r>
      <w:r>
        <w:rPr>
          <w:rFonts w:ascii="Arial" w:eastAsia="Arial" w:hAnsi="Arial" w:cs="Arial"/>
          <w:i/>
          <w:color w:val="212121"/>
          <w:spacing w:val="17"/>
          <w:sz w:val="24"/>
          <w:szCs w:val="24"/>
        </w:rPr>
        <w:t xml:space="preserve"> </w:t>
      </w:r>
      <w:r>
        <w:rPr>
          <w:rFonts w:ascii="Arial" w:eastAsia="Arial" w:hAnsi="Arial" w:cs="Arial"/>
          <w:i/>
          <w:color w:val="212121"/>
          <w:sz w:val="24"/>
          <w:szCs w:val="24"/>
        </w:rPr>
        <w:t>j</w:t>
      </w:r>
      <w:r>
        <w:rPr>
          <w:rFonts w:ascii="Arial" w:eastAsia="Arial" w:hAnsi="Arial" w:cs="Arial"/>
          <w:i/>
          <w:color w:val="212121"/>
          <w:spacing w:val="-2"/>
          <w:sz w:val="24"/>
          <w:szCs w:val="24"/>
        </w:rPr>
        <w:t>u</w:t>
      </w:r>
      <w:r>
        <w:rPr>
          <w:rFonts w:ascii="Arial" w:eastAsia="Arial" w:hAnsi="Arial" w:cs="Arial"/>
          <w:i/>
          <w:color w:val="212121"/>
          <w:spacing w:val="1"/>
          <w:sz w:val="24"/>
          <w:szCs w:val="24"/>
        </w:rPr>
        <w:t>g</w:t>
      </w:r>
      <w:r>
        <w:rPr>
          <w:rFonts w:ascii="Arial" w:eastAsia="Arial" w:hAnsi="Arial" w:cs="Arial"/>
          <w:i/>
          <w:color w:val="212121"/>
          <w:sz w:val="24"/>
          <w:szCs w:val="24"/>
        </w:rPr>
        <w:t xml:space="preserve">a </w:t>
      </w:r>
      <w:r>
        <w:rPr>
          <w:rFonts w:ascii="Arial" w:eastAsia="Arial" w:hAnsi="Arial" w:cs="Arial"/>
          <w:i/>
          <w:color w:val="212121"/>
          <w:spacing w:val="19"/>
          <w:sz w:val="24"/>
          <w:szCs w:val="24"/>
        </w:rPr>
        <w:t xml:space="preserve"> </w:t>
      </w:r>
      <w:r>
        <w:rPr>
          <w:rFonts w:ascii="Arial" w:eastAsia="Arial" w:hAnsi="Arial" w:cs="Arial"/>
          <w:i/>
          <w:color w:val="212121"/>
          <w:spacing w:val="-1"/>
          <w:sz w:val="24"/>
          <w:szCs w:val="24"/>
        </w:rPr>
        <w:t>me</w:t>
      </w:r>
      <w:r>
        <w:rPr>
          <w:rFonts w:ascii="Arial" w:eastAsia="Arial" w:hAnsi="Arial" w:cs="Arial"/>
          <w:i/>
          <w:color w:val="212121"/>
          <w:spacing w:val="1"/>
          <w:sz w:val="24"/>
          <w:szCs w:val="24"/>
        </w:rPr>
        <w:t>nga</w:t>
      </w:r>
      <w:r>
        <w:rPr>
          <w:rFonts w:ascii="Arial" w:eastAsia="Arial" w:hAnsi="Arial" w:cs="Arial"/>
          <w:i/>
          <w:color w:val="212121"/>
          <w:sz w:val="24"/>
          <w:szCs w:val="24"/>
        </w:rPr>
        <w:t xml:space="preserve">lami </w:t>
      </w:r>
      <w:r>
        <w:rPr>
          <w:rFonts w:ascii="Arial" w:eastAsia="Arial" w:hAnsi="Arial" w:cs="Arial"/>
          <w:i/>
          <w:color w:val="212121"/>
          <w:spacing w:val="15"/>
          <w:sz w:val="24"/>
          <w:szCs w:val="24"/>
        </w:rPr>
        <w:t xml:space="preserve"> </w:t>
      </w:r>
      <w:r>
        <w:rPr>
          <w:rFonts w:ascii="Arial" w:eastAsia="Arial" w:hAnsi="Arial" w:cs="Arial"/>
          <w:i/>
          <w:color w:val="212121"/>
          <w:spacing w:val="1"/>
          <w:sz w:val="24"/>
          <w:szCs w:val="24"/>
        </w:rPr>
        <w:t>p</w:t>
      </w:r>
      <w:r>
        <w:rPr>
          <w:rFonts w:ascii="Arial" w:eastAsia="Arial" w:hAnsi="Arial" w:cs="Arial"/>
          <w:i/>
          <w:color w:val="212121"/>
          <w:sz w:val="24"/>
          <w:szCs w:val="24"/>
        </w:rPr>
        <w:t>ros</w:t>
      </w:r>
      <w:r>
        <w:rPr>
          <w:rFonts w:ascii="Arial" w:eastAsia="Arial" w:hAnsi="Arial" w:cs="Arial"/>
          <w:i/>
          <w:color w:val="212121"/>
          <w:spacing w:val="-1"/>
          <w:sz w:val="24"/>
          <w:szCs w:val="24"/>
        </w:rPr>
        <w:t>e</w:t>
      </w:r>
      <w:r>
        <w:rPr>
          <w:rFonts w:ascii="Arial" w:eastAsia="Arial" w:hAnsi="Arial" w:cs="Arial"/>
          <w:i/>
          <w:color w:val="212121"/>
          <w:sz w:val="24"/>
          <w:szCs w:val="24"/>
        </w:rPr>
        <w:t xml:space="preserve">s </w:t>
      </w:r>
      <w:r>
        <w:rPr>
          <w:rFonts w:ascii="Arial" w:eastAsia="Arial" w:hAnsi="Arial" w:cs="Arial"/>
          <w:i/>
          <w:color w:val="212121"/>
          <w:spacing w:val="18"/>
          <w:sz w:val="24"/>
          <w:szCs w:val="24"/>
        </w:rPr>
        <w:t xml:space="preserve"> </w:t>
      </w:r>
      <w:r>
        <w:rPr>
          <w:rFonts w:ascii="Arial" w:eastAsia="Arial" w:hAnsi="Arial" w:cs="Arial"/>
          <w:i/>
          <w:color w:val="212121"/>
          <w:spacing w:val="1"/>
          <w:sz w:val="24"/>
          <w:szCs w:val="24"/>
        </w:rPr>
        <w:t>pe</w:t>
      </w:r>
      <w:r>
        <w:rPr>
          <w:rFonts w:ascii="Arial" w:eastAsia="Arial" w:hAnsi="Arial" w:cs="Arial"/>
          <w:i/>
          <w:color w:val="212121"/>
          <w:spacing w:val="-1"/>
          <w:sz w:val="24"/>
          <w:szCs w:val="24"/>
        </w:rPr>
        <w:t>mb</w:t>
      </w:r>
      <w:r>
        <w:rPr>
          <w:rFonts w:ascii="Arial" w:eastAsia="Arial" w:hAnsi="Arial" w:cs="Arial"/>
          <w:i/>
          <w:color w:val="212121"/>
          <w:spacing w:val="1"/>
          <w:sz w:val="24"/>
          <w:szCs w:val="24"/>
        </w:rPr>
        <w:t>ua</w:t>
      </w:r>
      <w:r>
        <w:rPr>
          <w:rFonts w:ascii="Arial" w:eastAsia="Arial" w:hAnsi="Arial" w:cs="Arial"/>
          <w:i/>
          <w:color w:val="212121"/>
          <w:spacing w:val="-2"/>
          <w:sz w:val="24"/>
          <w:szCs w:val="24"/>
        </w:rPr>
        <w:t>t</w:t>
      </w:r>
      <w:r>
        <w:rPr>
          <w:rFonts w:ascii="Arial" w:eastAsia="Arial" w:hAnsi="Arial" w:cs="Arial"/>
          <w:i/>
          <w:color w:val="212121"/>
          <w:spacing w:val="1"/>
          <w:sz w:val="24"/>
          <w:szCs w:val="24"/>
        </w:rPr>
        <w:t>a</w:t>
      </w:r>
      <w:r>
        <w:rPr>
          <w:rFonts w:ascii="Arial" w:eastAsia="Arial" w:hAnsi="Arial" w:cs="Arial"/>
          <w:i/>
          <w:color w:val="212121"/>
          <w:sz w:val="24"/>
          <w:szCs w:val="24"/>
        </w:rPr>
        <w:t xml:space="preserve">n </w:t>
      </w:r>
      <w:r>
        <w:rPr>
          <w:rFonts w:ascii="Arial" w:eastAsia="Arial" w:hAnsi="Arial" w:cs="Arial"/>
          <w:i/>
          <w:color w:val="212121"/>
          <w:spacing w:val="19"/>
          <w:sz w:val="24"/>
          <w:szCs w:val="24"/>
        </w:rPr>
        <w:t xml:space="preserve"> </w:t>
      </w:r>
      <w:r>
        <w:rPr>
          <w:rFonts w:ascii="Arial" w:eastAsia="Arial" w:hAnsi="Arial" w:cs="Arial"/>
          <w:i/>
          <w:color w:val="212121"/>
          <w:spacing w:val="-2"/>
          <w:sz w:val="24"/>
          <w:szCs w:val="24"/>
        </w:rPr>
        <w:t>k</w:t>
      </w:r>
      <w:r>
        <w:rPr>
          <w:rFonts w:ascii="Arial" w:eastAsia="Arial" w:hAnsi="Arial" w:cs="Arial"/>
          <w:i/>
          <w:color w:val="212121"/>
          <w:spacing w:val="1"/>
          <w:sz w:val="24"/>
          <w:szCs w:val="24"/>
        </w:rPr>
        <w:t>eb</w:t>
      </w:r>
      <w:r>
        <w:rPr>
          <w:rFonts w:ascii="Arial" w:eastAsia="Arial" w:hAnsi="Arial" w:cs="Arial"/>
          <w:i/>
          <w:color w:val="212121"/>
          <w:spacing w:val="-1"/>
          <w:sz w:val="24"/>
          <w:szCs w:val="24"/>
        </w:rPr>
        <w:t>u</w:t>
      </w:r>
      <w:r>
        <w:rPr>
          <w:rFonts w:ascii="Arial" w:eastAsia="Arial" w:hAnsi="Arial" w:cs="Arial"/>
          <w:i/>
          <w:color w:val="212121"/>
          <w:sz w:val="24"/>
          <w:szCs w:val="24"/>
        </w:rPr>
        <w:t xml:space="preserve">n </w:t>
      </w:r>
      <w:r>
        <w:rPr>
          <w:rFonts w:ascii="Arial" w:eastAsia="Arial" w:hAnsi="Arial" w:cs="Arial"/>
          <w:i/>
          <w:color w:val="212121"/>
          <w:spacing w:val="16"/>
          <w:sz w:val="24"/>
          <w:szCs w:val="24"/>
        </w:rPr>
        <w:t xml:space="preserve"> </w:t>
      </w:r>
      <w:r>
        <w:rPr>
          <w:rFonts w:ascii="Arial" w:eastAsia="Arial" w:hAnsi="Arial" w:cs="Arial"/>
          <w:i/>
          <w:color w:val="212121"/>
          <w:sz w:val="24"/>
          <w:szCs w:val="24"/>
        </w:rPr>
        <w:t>s</w:t>
      </w:r>
      <w:r>
        <w:rPr>
          <w:rFonts w:ascii="Arial" w:eastAsia="Arial" w:hAnsi="Arial" w:cs="Arial"/>
          <w:i/>
          <w:color w:val="212121"/>
          <w:spacing w:val="1"/>
          <w:sz w:val="24"/>
          <w:szCs w:val="24"/>
        </w:rPr>
        <w:t>end</w:t>
      </w:r>
      <w:r>
        <w:rPr>
          <w:rFonts w:ascii="Arial" w:eastAsia="Arial" w:hAnsi="Arial" w:cs="Arial"/>
          <w:i/>
          <w:color w:val="212121"/>
          <w:sz w:val="24"/>
          <w:szCs w:val="24"/>
        </w:rPr>
        <w:t>i</w:t>
      </w:r>
      <w:r>
        <w:rPr>
          <w:rFonts w:ascii="Arial" w:eastAsia="Arial" w:hAnsi="Arial" w:cs="Arial"/>
          <w:i/>
          <w:color w:val="212121"/>
          <w:spacing w:val="-1"/>
          <w:sz w:val="24"/>
          <w:szCs w:val="24"/>
        </w:rPr>
        <w:t>r</w:t>
      </w:r>
      <w:r>
        <w:rPr>
          <w:rFonts w:ascii="Arial" w:eastAsia="Arial" w:hAnsi="Arial" w:cs="Arial"/>
          <w:i/>
          <w:color w:val="212121"/>
          <w:sz w:val="24"/>
          <w:szCs w:val="24"/>
        </w:rPr>
        <w:t>i. (S</w:t>
      </w:r>
      <w:r>
        <w:rPr>
          <w:rFonts w:ascii="Arial" w:eastAsia="Arial" w:hAnsi="Arial" w:cs="Arial"/>
          <w:i/>
          <w:color w:val="212121"/>
          <w:spacing w:val="1"/>
          <w:sz w:val="24"/>
          <w:szCs w:val="24"/>
        </w:rPr>
        <w:t>u</w:t>
      </w:r>
      <w:r>
        <w:rPr>
          <w:rFonts w:ascii="Arial" w:eastAsia="Arial" w:hAnsi="Arial" w:cs="Arial"/>
          <w:i/>
          <w:color w:val="212121"/>
          <w:spacing w:val="-1"/>
          <w:sz w:val="24"/>
          <w:szCs w:val="24"/>
        </w:rPr>
        <w:t>m</w:t>
      </w:r>
      <w:r>
        <w:rPr>
          <w:rFonts w:ascii="Arial" w:eastAsia="Arial" w:hAnsi="Arial" w:cs="Arial"/>
          <w:i/>
          <w:color w:val="212121"/>
          <w:spacing w:val="1"/>
          <w:sz w:val="24"/>
          <w:szCs w:val="24"/>
        </w:rPr>
        <w:t>be</w:t>
      </w:r>
      <w:r>
        <w:rPr>
          <w:rFonts w:ascii="Arial" w:eastAsia="Arial" w:hAnsi="Arial" w:cs="Arial"/>
          <w:i/>
          <w:color w:val="212121"/>
          <w:sz w:val="24"/>
          <w:szCs w:val="24"/>
        </w:rPr>
        <w:t xml:space="preserve">r: </w:t>
      </w:r>
      <w:hyperlink r:id="rId8">
        <w:r>
          <w:rPr>
            <w:rFonts w:ascii="Arial" w:eastAsia="Arial" w:hAnsi="Arial" w:cs="Arial"/>
            <w:color w:val="0000FF"/>
            <w:spacing w:val="1"/>
            <w:sz w:val="24"/>
            <w:szCs w:val="24"/>
            <w:u w:val="single" w:color="0000FF"/>
          </w:rPr>
          <w:t>h</w:t>
        </w:r>
        <w:r>
          <w:rPr>
            <w:rFonts w:ascii="Arial" w:eastAsia="Arial" w:hAnsi="Arial" w:cs="Arial"/>
            <w:color w:val="0000FF"/>
            <w:sz w:val="24"/>
            <w:szCs w:val="24"/>
            <w:u w:val="single" w:color="0000FF"/>
          </w:rPr>
          <w:t>t</w:t>
        </w:r>
        <w:r>
          <w:rPr>
            <w:rFonts w:ascii="Arial" w:eastAsia="Arial" w:hAnsi="Arial" w:cs="Arial"/>
            <w:color w:val="0000FF"/>
            <w:spacing w:val="1"/>
            <w:sz w:val="24"/>
            <w:szCs w:val="24"/>
            <w:u w:val="single" w:color="0000FF"/>
          </w:rPr>
          <w:t>tp</w:t>
        </w:r>
        <w:r>
          <w:rPr>
            <w:rFonts w:ascii="Arial" w:eastAsia="Arial" w:hAnsi="Arial" w:cs="Arial"/>
            <w:color w:val="0000FF"/>
            <w:sz w:val="24"/>
            <w:szCs w:val="24"/>
            <w:u w:val="single" w:color="0000FF"/>
          </w:rPr>
          <w:t>s</w:t>
        </w:r>
        <w:r>
          <w:rPr>
            <w:rFonts w:ascii="Arial" w:eastAsia="Arial" w:hAnsi="Arial" w:cs="Arial"/>
            <w:color w:val="0000FF"/>
            <w:spacing w:val="-2"/>
            <w:sz w:val="24"/>
            <w:szCs w:val="24"/>
            <w:u w:val="single" w:color="0000FF"/>
          </w:rPr>
          <w:t>:</w:t>
        </w:r>
        <w:r>
          <w:rPr>
            <w:rFonts w:ascii="Arial" w:eastAsia="Arial" w:hAnsi="Arial" w:cs="Arial"/>
            <w:color w:val="0000FF"/>
            <w:sz w:val="24"/>
            <w:szCs w:val="24"/>
            <w:u w:val="single" w:color="0000FF"/>
          </w:rPr>
          <w:t>/</w:t>
        </w:r>
        <w:r>
          <w:rPr>
            <w:rFonts w:ascii="Arial" w:eastAsia="Arial" w:hAnsi="Arial" w:cs="Arial"/>
            <w:color w:val="0000FF"/>
            <w:spacing w:val="-1"/>
            <w:sz w:val="24"/>
            <w:szCs w:val="24"/>
            <w:u w:val="single" w:color="0000FF"/>
          </w:rPr>
          <w:t>/</w:t>
        </w:r>
        <w:r>
          <w:rPr>
            <w:rFonts w:ascii="Arial" w:eastAsia="Arial" w:hAnsi="Arial" w:cs="Arial"/>
            <w:color w:val="0000FF"/>
            <w:spacing w:val="1"/>
            <w:sz w:val="24"/>
            <w:szCs w:val="24"/>
            <w:u w:val="single" w:color="0000FF"/>
          </w:rPr>
          <w:t>ma</w:t>
        </w:r>
        <w:r>
          <w:rPr>
            <w:rFonts w:ascii="Arial" w:eastAsia="Arial" w:hAnsi="Arial" w:cs="Arial"/>
            <w:color w:val="0000FF"/>
            <w:spacing w:val="-1"/>
            <w:sz w:val="24"/>
            <w:szCs w:val="24"/>
            <w:u w:val="single" w:color="0000FF"/>
          </w:rPr>
          <w:t>n</w:t>
        </w:r>
        <w:r>
          <w:rPr>
            <w:rFonts w:ascii="Arial" w:eastAsia="Arial" w:hAnsi="Arial" w:cs="Arial"/>
            <w:color w:val="0000FF"/>
            <w:spacing w:val="1"/>
            <w:sz w:val="24"/>
            <w:szCs w:val="24"/>
            <w:u w:val="single" w:color="0000FF"/>
          </w:rPr>
          <w:t>gga</w:t>
        </w:r>
        <w:r>
          <w:rPr>
            <w:rFonts w:ascii="Arial" w:eastAsia="Arial" w:hAnsi="Arial" w:cs="Arial"/>
            <w:color w:val="0000FF"/>
            <w:spacing w:val="-3"/>
            <w:sz w:val="24"/>
            <w:szCs w:val="24"/>
            <w:u w:val="single" w:color="0000FF"/>
          </w:rPr>
          <w:t>l</w:t>
        </w:r>
        <w:r>
          <w:rPr>
            <w:rFonts w:ascii="Arial" w:eastAsia="Arial" w:hAnsi="Arial" w:cs="Arial"/>
            <w:color w:val="0000FF"/>
            <w:spacing w:val="1"/>
            <w:sz w:val="24"/>
            <w:szCs w:val="24"/>
            <w:u w:val="single" w:color="0000FF"/>
          </w:rPr>
          <w:t>a</w:t>
        </w:r>
        <w:r>
          <w:rPr>
            <w:rFonts w:ascii="Arial" w:eastAsia="Arial" w:hAnsi="Arial" w:cs="Arial"/>
            <w:color w:val="0000FF"/>
            <w:sz w:val="24"/>
            <w:szCs w:val="24"/>
            <w:u w:val="single" w:color="0000FF"/>
          </w:rPr>
          <w:t>jo</w:t>
        </w:r>
        <w:r>
          <w:rPr>
            <w:rFonts w:ascii="Arial" w:eastAsia="Arial" w:hAnsi="Arial" w:cs="Arial"/>
            <w:color w:val="0000FF"/>
            <w:spacing w:val="1"/>
            <w:sz w:val="24"/>
            <w:szCs w:val="24"/>
            <w:u w:val="single" w:color="0000FF"/>
          </w:rPr>
          <w:t>u</w:t>
        </w:r>
        <w:r>
          <w:rPr>
            <w:rFonts w:ascii="Arial" w:eastAsia="Arial" w:hAnsi="Arial" w:cs="Arial"/>
            <w:color w:val="0000FF"/>
            <w:sz w:val="24"/>
            <w:szCs w:val="24"/>
            <w:u w:val="single" w:color="0000FF"/>
          </w:rPr>
          <w:t>r</w:t>
        </w:r>
        <w:r>
          <w:rPr>
            <w:rFonts w:ascii="Arial" w:eastAsia="Arial" w:hAnsi="Arial" w:cs="Arial"/>
            <w:color w:val="0000FF"/>
            <w:spacing w:val="-2"/>
            <w:sz w:val="24"/>
            <w:szCs w:val="24"/>
            <w:u w:val="single" w:color="0000FF"/>
          </w:rPr>
          <w:t>n</w:t>
        </w:r>
        <w:r>
          <w:rPr>
            <w:rFonts w:ascii="Arial" w:eastAsia="Arial" w:hAnsi="Arial" w:cs="Arial"/>
            <w:color w:val="0000FF"/>
            <w:spacing w:val="-1"/>
            <w:sz w:val="24"/>
            <w:szCs w:val="24"/>
            <w:u w:val="single" w:color="0000FF"/>
          </w:rPr>
          <w:t>a</w:t>
        </w:r>
        <w:r>
          <w:rPr>
            <w:rFonts w:ascii="Arial" w:eastAsia="Arial" w:hAnsi="Arial" w:cs="Arial"/>
            <w:color w:val="0000FF"/>
            <w:sz w:val="24"/>
            <w:szCs w:val="24"/>
            <w:u w:val="single" w:color="0000FF"/>
          </w:rPr>
          <w:t>l.</w:t>
        </w:r>
        <w:r>
          <w:rPr>
            <w:rFonts w:ascii="Arial" w:eastAsia="Arial" w:hAnsi="Arial" w:cs="Arial"/>
            <w:color w:val="0000FF"/>
            <w:spacing w:val="1"/>
            <w:sz w:val="24"/>
            <w:szCs w:val="24"/>
            <w:u w:val="single" w:color="0000FF"/>
          </w:rPr>
          <w:t>o</w:t>
        </w:r>
        <w:r>
          <w:rPr>
            <w:rFonts w:ascii="Arial" w:eastAsia="Arial" w:hAnsi="Arial" w:cs="Arial"/>
            <w:color w:val="0000FF"/>
            <w:sz w:val="24"/>
            <w:szCs w:val="24"/>
            <w:u w:val="single" w:color="0000FF"/>
          </w:rPr>
          <w:t>rg/i</w:t>
        </w:r>
        <w:r>
          <w:rPr>
            <w:rFonts w:ascii="Arial" w:eastAsia="Arial" w:hAnsi="Arial" w:cs="Arial"/>
            <w:color w:val="0000FF"/>
            <w:spacing w:val="1"/>
            <w:sz w:val="24"/>
            <w:szCs w:val="24"/>
            <w:u w:val="single" w:color="0000FF"/>
          </w:rPr>
          <w:t>n</w:t>
        </w:r>
        <w:r>
          <w:rPr>
            <w:rFonts w:ascii="Arial" w:eastAsia="Arial" w:hAnsi="Arial" w:cs="Arial"/>
            <w:color w:val="0000FF"/>
            <w:spacing w:val="-1"/>
            <w:sz w:val="24"/>
            <w:szCs w:val="24"/>
            <w:u w:val="single" w:color="0000FF"/>
          </w:rPr>
          <w:t>d</w:t>
        </w:r>
        <w:r>
          <w:rPr>
            <w:rFonts w:ascii="Arial" w:eastAsia="Arial" w:hAnsi="Arial" w:cs="Arial"/>
            <w:color w:val="0000FF"/>
            <w:spacing w:val="1"/>
            <w:sz w:val="24"/>
            <w:szCs w:val="24"/>
            <w:u w:val="single" w:color="0000FF"/>
          </w:rPr>
          <w:t>e</w:t>
        </w:r>
        <w:r>
          <w:rPr>
            <w:rFonts w:ascii="Arial" w:eastAsia="Arial" w:hAnsi="Arial" w:cs="Arial"/>
            <w:color w:val="0000FF"/>
            <w:sz w:val="24"/>
            <w:szCs w:val="24"/>
            <w:u w:val="single" w:color="0000FF"/>
          </w:rPr>
          <w:t>x.</w:t>
        </w:r>
        <w:r>
          <w:rPr>
            <w:rFonts w:ascii="Arial" w:eastAsia="Arial" w:hAnsi="Arial" w:cs="Arial"/>
            <w:color w:val="0000FF"/>
            <w:spacing w:val="-1"/>
            <w:sz w:val="24"/>
            <w:szCs w:val="24"/>
            <w:u w:val="single" w:color="0000FF"/>
          </w:rPr>
          <w:t>p</w:t>
        </w:r>
        <w:r>
          <w:rPr>
            <w:rFonts w:ascii="Arial" w:eastAsia="Arial" w:hAnsi="Arial" w:cs="Arial"/>
            <w:color w:val="0000FF"/>
            <w:spacing w:val="1"/>
            <w:sz w:val="24"/>
            <w:szCs w:val="24"/>
            <w:u w:val="single" w:color="0000FF"/>
          </w:rPr>
          <w:t>hp</w:t>
        </w:r>
        <w:r>
          <w:rPr>
            <w:rFonts w:ascii="Arial" w:eastAsia="Arial" w:hAnsi="Arial" w:cs="Arial"/>
            <w:color w:val="0000FF"/>
            <w:sz w:val="24"/>
            <w:szCs w:val="24"/>
            <w:u w:val="single" w:color="0000FF"/>
          </w:rPr>
          <w:t>/</w:t>
        </w:r>
        <w:r>
          <w:rPr>
            <w:rFonts w:ascii="Arial" w:eastAsia="Arial" w:hAnsi="Arial" w:cs="Arial"/>
            <w:color w:val="0000FF"/>
            <w:spacing w:val="-1"/>
            <w:sz w:val="24"/>
            <w:szCs w:val="24"/>
            <w:u w:val="single" w:color="0000FF"/>
          </w:rPr>
          <w:t>B</w:t>
        </w:r>
        <w:r>
          <w:rPr>
            <w:rFonts w:ascii="Arial" w:eastAsia="Arial" w:hAnsi="Arial" w:cs="Arial"/>
            <w:color w:val="0000FF"/>
            <w:sz w:val="24"/>
            <w:szCs w:val="24"/>
            <w:u w:val="single" w:color="0000FF"/>
          </w:rPr>
          <w:t>ESI</w:t>
        </w:r>
        <w:r>
          <w:rPr>
            <w:rFonts w:ascii="Arial" w:eastAsia="Arial" w:hAnsi="Arial" w:cs="Arial"/>
            <w:color w:val="0000FF"/>
            <w:spacing w:val="-2"/>
            <w:sz w:val="24"/>
            <w:szCs w:val="24"/>
            <w:u w:val="single" w:color="0000FF"/>
          </w:rPr>
          <w:t>R</w:t>
        </w:r>
        <w:r>
          <w:rPr>
            <w:rFonts w:ascii="Arial" w:eastAsia="Arial" w:hAnsi="Arial" w:cs="Arial"/>
            <w:color w:val="0000FF"/>
            <w:sz w:val="24"/>
            <w:szCs w:val="24"/>
            <w:u w:val="single" w:color="0000FF"/>
          </w:rPr>
          <w:t>U/</w:t>
        </w:r>
        <w:r>
          <w:rPr>
            <w:rFonts w:ascii="Arial" w:eastAsia="Arial" w:hAnsi="Arial" w:cs="Arial"/>
            <w:color w:val="0000FF"/>
            <w:spacing w:val="1"/>
            <w:sz w:val="24"/>
            <w:szCs w:val="24"/>
            <w:u w:val="single" w:color="0000FF"/>
          </w:rPr>
          <w:t>a</w:t>
        </w:r>
        <w:r>
          <w:rPr>
            <w:rFonts w:ascii="Arial" w:eastAsia="Arial" w:hAnsi="Arial" w:cs="Arial"/>
            <w:color w:val="0000FF"/>
            <w:sz w:val="24"/>
            <w:szCs w:val="24"/>
            <w:u w:val="single" w:color="0000FF"/>
          </w:rPr>
          <w:t>rt</w:t>
        </w:r>
        <w:r>
          <w:rPr>
            <w:rFonts w:ascii="Arial" w:eastAsia="Arial" w:hAnsi="Arial" w:cs="Arial"/>
            <w:color w:val="0000FF"/>
            <w:spacing w:val="-1"/>
            <w:sz w:val="24"/>
            <w:szCs w:val="24"/>
            <w:u w:val="single" w:color="0000FF"/>
          </w:rPr>
          <w:t>i</w:t>
        </w:r>
        <w:r>
          <w:rPr>
            <w:rFonts w:ascii="Arial" w:eastAsia="Arial" w:hAnsi="Arial" w:cs="Arial"/>
            <w:color w:val="0000FF"/>
            <w:sz w:val="24"/>
            <w:szCs w:val="24"/>
            <w:u w:val="single" w:color="0000FF"/>
          </w:rPr>
          <w:t>cle</w:t>
        </w:r>
        <w:r>
          <w:rPr>
            <w:rFonts w:ascii="Arial" w:eastAsia="Arial" w:hAnsi="Arial" w:cs="Arial"/>
            <w:color w:val="0000FF"/>
            <w:spacing w:val="1"/>
            <w:sz w:val="24"/>
            <w:szCs w:val="24"/>
            <w:u w:val="single" w:color="0000FF"/>
          </w:rPr>
          <w:t>/</w:t>
        </w:r>
        <w:r>
          <w:rPr>
            <w:rFonts w:ascii="Arial" w:eastAsia="Arial" w:hAnsi="Arial" w:cs="Arial"/>
            <w:color w:val="0000FF"/>
            <w:sz w:val="24"/>
            <w:szCs w:val="24"/>
            <w:u w:val="single" w:color="0000FF"/>
          </w:rPr>
          <w:t>view/</w:t>
        </w:r>
        <w:r>
          <w:rPr>
            <w:rFonts w:ascii="Arial" w:eastAsia="Arial" w:hAnsi="Arial" w:cs="Arial"/>
            <w:color w:val="0000FF"/>
            <w:spacing w:val="1"/>
            <w:sz w:val="24"/>
            <w:szCs w:val="24"/>
            <w:u w:val="single" w:color="0000FF"/>
          </w:rPr>
          <w:t>8</w:t>
        </w:r>
        <w:r>
          <w:rPr>
            <w:rFonts w:ascii="Arial" w:eastAsia="Arial" w:hAnsi="Arial" w:cs="Arial"/>
            <w:color w:val="0000FF"/>
            <w:spacing w:val="-1"/>
            <w:sz w:val="24"/>
            <w:szCs w:val="24"/>
            <w:u w:val="single" w:color="0000FF"/>
          </w:rPr>
          <w:t>3</w:t>
        </w:r>
        <w:r>
          <w:rPr>
            <w:rFonts w:ascii="Arial" w:eastAsia="Arial" w:hAnsi="Arial" w:cs="Arial"/>
            <w:color w:val="0000FF"/>
            <w:spacing w:val="1"/>
            <w:sz w:val="24"/>
            <w:szCs w:val="24"/>
            <w:u w:val="single" w:color="0000FF"/>
          </w:rPr>
          <w:t>3?a</w:t>
        </w:r>
        <w:r>
          <w:rPr>
            <w:rFonts w:ascii="Arial" w:eastAsia="Arial" w:hAnsi="Arial" w:cs="Arial"/>
            <w:color w:val="0000FF"/>
            <w:sz w:val="24"/>
            <w:szCs w:val="24"/>
            <w:u w:val="single" w:color="0000FF"/>
          </w:rPr>
          <w:t>rt</w:t>
        </w:r>
        <w:r>
          <w:rPr>
            <w:rFonts w:ascii="Arial" w:eastAsia="Arial" w:hAnsi="Arial" w:cs="Arial"/>
            <w:color w:val="0000FF"/>
            <w:spacing w:val="-3"/>
            <w:sz w:val="24"/>
            <w:szCs w:val="24"/>
            <w:u w:val="single" w:color="0000FF"/>
          </w:rPr>
          <w:t>i</w:t>
        </w:r>
        <w:r>
          <w:rPr>
            <w:rFonts w:ascii="Arial" w:eastAsia="Arial" w:hAnsi="Arial" w:cs="Arial"/>
            <w:color w:val="0000FF"/>
            <w:sz w:val="24"/>
            <w:szCs w:val="24"/>
            <w:u w:val="single" w:color="0000FF"/>
          </w:rPr>
          <w:t>cles</w:t>
        </w:r>
        <w:r>
          <w:rPr>
            <w:rFonts w:ascii="Arial" w:eastAsia="Arial" w:hAnsi="Arial" w:cs="Arial"/>
            <w:color w:val="0000FF"/>
            <w:spacing w:val="1"/>
            <w:sz w:val="24"/>
            <w:szCs w:val="24"/>
            <w:u w:val="single" w:color="0000FF"/>
          </w:rPr>
          <w:t>B</w:t>
        </w:r>
        <w:r>
          <w:rPr>
            <w:rFonts w:ascii="Arial" w:eastAsia="Arial" w:hAnsi="Arial" w:cs="Arial"/>
            <w:color w:val="0000FF"/>
            <w:sz w:val="24"/>
            <w:szCs w:val="24"/>
            <w:u w:val="single" w:color="0000FF"/>
          </w:rPr>
          <w:t>y</w:t>
        </w:r>
      </w:hyperlink>
    </w:p>
    <w:p w:rsidR="00366EEA" w:rsidRDefault="00000000">
      <w:pPr>
        <w:spacing w:before="2" w:line="260" w:lineRule="exact"/>
        <w:ind w:left="2268"/>
        <w:rPr>
          <w:rFonts w:ascii="Arial" w:eastAsia="Arial" w:hAnsi="Arial" w:cs="Arial"/>
          <w:sz w:val="24"/>
          <w:szCs w:val="24"/>
        </w:rPr>
      </w:pPr>
      <w:hyperlink r:id="rId9">
        <w:r>
          <w:rPr>
            <w:rFonts w:ascii="Arial" w:eastAsia="Arial" w:hAnsi="Arial" w:cs="Arial"/>
            <w:color w:val="0000FF"/>
            <w:position w:val="-1"/>
            <w:sz w:val="24"/>
            <w:szCs w:val="24"/>
            <w:u w:val="single" w:color="0000FF"/>
          </w:rPr>
          <w:t>S</w:t>
        </w:r>
        <w:r>
          <w:rPr>
            <w:rFonts w:ascii="Arial" w:eastAsia="Arial" w:hAnsi="Arial" w:cs="Arial"/>
            <w:color w:val="0000FF"/>
            <w:spacing w:val="1"/>
            <w:position w:val="-1"/>
            <w:sz w:val="24"/>
            <w:szCs w:val="24"/>
            <w:u w:val="single" w:color="0000FF"/>
          </w:rPr>
          <w:t>a</w:t>
        </w:r>
        <w:r>
          <w:rPr>
            <w:rFonts w:ascii="Arial" w:eastAsia="Arial" w:hAnsi="Arial" w:cs="Arial"/>
            <w:color w:val="0000FF"/>
            <w:spacing w:val="-1"/>
            <w:position w:val="-1"/>
            <w:sz w:val="24"/>
            <w:szCs w:val="24"/>
            <w:u w:val="single" w:color="0000FF"/>
          </w:rPr>
          <w:t>m</w:t>
        </w:r>
        <w:r>
          <w:rPr>
            <w:rFonts w:ascii="Arial" w:eastAsia="Arial" w:hAnsi="Arial" w:cs="Arial"/>
            <w:color w:val="0000FF"/>
            <w:spacing w:val="1"/>
            <w:position w:val="-1"/>
            <w:sz w:val="24"/>
            <w:szCs w:val="24"/>
            <w:u w:val="single" w:color="0000FF"/>
          </w:rPr>
          <w:t>e</w:t>
        </w:r>
        <w:r>
          <w:rPr>
            <w:rFonts w:ascii="Arial" w:eastAsia="Arial" w:hAnsi="Arial" w:cs="Arial"/>
            <w:color w:val="0000FF"/>
            <w:position w:val="-1"/>
            <w:sz w:val="24"/>
            <w:szCs w:val="24"/>
            <w:u w:val="single" w:color="0000FF"/>
          </w:rPr>
          <w:t>A</w:t>
        </w:r>
        <w:r>
          <w:rPr>
            <w:rFonts w:ascii="Arial" w:eastAsia="Arial" w:hAnsi="Arial" w:cs="Arial"/>
            <w:color w:val="0000FF"/>
            <w:spacing w:val="-1"/>
            <w:position w:val="-1"/>
            <w:sz w:val="24"/>
            <w:szCs w:val="24"/>
            <w:u w:val="single" w:color="0000FF"/>
          </w:rPr>
          <w:t>u</w:t>
        </w:r>
        <w:r>
          <w:rPr>
            <w:rFonts w:ascii="Arial" w:eastAsia="Arial" w:hAnsi="Arial" w:cs="Arial"/>
            <w:color w:val="0000FF"/>
            <w:position w:val="-1"/>
            <w:sz w:val="24"/>
            <w:szCs w:val="24"/>
            <w:u w:val="single" w:color="0000FF"/>
          </w:rPr>
          <w:t>t</w:t>
        </w:r>
        <w:r>
          <w:rPr>
            <w:rFonts w:ascii="Arial" w:eastAsia="Arial" w:hAnsi="Arial" w:cs="Arial"/>
            <w:color w:val="0000FF"/>
            <w:spacing w:val="1"/>
            <w:position w:val="-1"/>
            <w:sz w:val="24"/>
            <w:szCs w:val="24"/>
            <w:u w:val="single" w:color="0000FF"/>
          </w:rPr>
          <w:t>ho</w:t>
        </w:r>
        <w:r>
          <w:rPr>
            <w:rFonts w:ascii="Arial" w:eastAsia="Arial" w:hAnsi="Arial" w:cs="Arial"/>
            <w:color w:val="0000FF"/>
            <w:position w:val="-1"/>
            <w:sz w:val="24"/>
            <w:szCs w:val="24"/>
            <w:u w:val="single" w:color="0000FF"/>
          </w:rPr>
          <w:t>r</w:t>
        </w:r>
        <w:r>
          <w:rPr>
            <w:rFonts w:ascii="Arial" w:eastAsia="Arial" w:hAnsi="Arial" w:cs="Arial"/>
            <w:color w:val="0000FF"/>
            <w:spacing w:val="-2"/>
            <w:position w:val="-1"/>
            <w:sz w:val="24"/>
            <w:szCs w:val="24"/>
            <w:u w:val="single" w:color="0000FF"/>
          </w:rPr>
          <w:t>P</w:t>
        </w:r>
        <w:r>
          <w:rPr>
            <w:rFonts w:ascii="Arial" w:eastAsia="Arial" w:hAnsi="Arial" w:cs="Arial"/>
            <w:color w:val="0000FF"/>
            <w:spacing w:val="1"/>
            <w:position w:val="-1"/>
            <w:sz w:val="24"/>
            <w:szCs w:val="24"/>
            <w:u w:val="single" w:color="0000FF"/>
          </w:rPr>
          <w:t>a</w:t>
        </w:r>
        <w:r>
          <w:rPr>
            <w:rFonts w:ascii="Arial" w:eastAsia="Arial" w:hAnsi="Arial" w:cs="Arial"/>
            <w:color w:val="0000FF"/>
            <w:spacing w:val="-1"/>
            <w:position w:val="-1"/>
            <w:sz w:val="24"/>
            <w:szCs w:val="24"/>
            <w:u w:val="single" w:color="0000FF"/>
          </w:rPr>
          <w:t>g</w:t>
        </w:r>
        <w:r>
          <w:rPr>
            <w:rFonts w:ascii="Arial" w:eastAsia="Arial" w:hAnsi="Arial" w:cs="Arial"/>
            <w:color w:val="0000FF"/>
            <w:spacing w:val="1"/>
            <w:position w:val="-1"/>
            <w:sz w:val="24"/>
            <w:szCs w:val="24"/>
            <w:u w:val="single" w:color="0000FF"/>
          </w:rPr>
          <w:t>e</w:t>
        </w:r>
        <w:r>
          <w:rPr>
            <w:rFonts w:ascii="Arial" w:eastAsia="Arial" w:hAnsi="Arial" w:cs="Arial"/>
            <w:color w:val="0000FF"/>
            <w:spacing w:val="-1"/>
            <w:position w:val="-1"/>
            <w:sz w:val="24"/>
            <w:szCs w:val="24"/>
            <w:u w:val="single" w:color="0000FF"/>
          </w:rPr>
          <w:t>=</w:t>
        </w:r>
        <w:r>
          <w:rPr>
            <w:rFonts w:ascii="Arial" w:eastAsia="Arial" w:hAnsi="Arial" w:cs="Arial"/>
            <w:color w:val="0000FF"/>
            <w:spacing w:val="1"/>
            <w:position w:val="-1"/>
            <w:sz w:val="24"/>
            <w:szCs w:val="24"/>
            <w:u w:val="single" w:color="0000FF"/>
          </w:rPr>
          <w:t>2</w:t>
        </w:r>
        <w:r>
          <w:rPr>
            <w:rFonts w:ascii="Arial" w:eastAsia="Arial" w:hAnsi="Arial" w:cs="Arial"/>
            <w:color w:val="0000FF"/>
            <w:position w:val="-1"/>
            <w:sz w:val="24"/>
            <w:szCs w:val="24"/>
            <w:u w:val="single" w:color="0000FF"/>
          </w:rPr>
          <w:t>3</w:t>
        </w:r>
      </w:hyperlink>
    </w:p>
    <w:p w:rsidR="00366EEA" w:rsidRDefault="00366EEA">
      <w:pPr>
        <w:spacing w:before="1" w:line="180" w:lineRule="exact"/>
        <w:rPr>
          <w:sz w:val="19"/>
          <w:szCs w:val="19"/>
        </w:rPr>
      </w:pPr>
    </w:p>
    <w:p w:rsidR="00366EEA" w:rsidRDefault="00366EEA">
      <w:pPr>
        <w:spacing w:line="200" w:lineRule="exact"/>
      </w:pPr>
    </w:p>
    <w:p w:rsidR="00366EEA" w:rsidRDefault="00000000">
      <w:pPr>
        <w:spacing w:before="29"/>
        <w:ind w:left="2268" w:right="2846"/>
        <w:jc w:val="both"/>
        <w:rPr>
          <w:rFonts w:ascii="Arial" w:eastAsia="Arial" w:hAnsi="Arial" w:cs="Arial"/>
          <w:sz w:val="24"/>
          <w:szCs w:val="24"/>
        </w:rPr>
      </w:pPr>
      <w:r>
        <w:rPr>
          <w:rFonts w:ascii="Arial" w:eastAsia="Arial" w:hAnsi="Arial" w:cs="Arial"/>
          <w:b/>
          <w:sz w:val="24"/>
          <w:szCs w:val="24"/>
        </w:rPr>
        <w:t>Pr</w:t>
      </w:r>
      <w:r>
        <w:rPr>
          <w:rFonts w:ascii="Arial" w:eastAsia="Arial" w:hAnsi="Arial" w:cs="Arial"/>
          <w:b/>
          <w:spacing w:val="1"/>
          <w:sz w:val="24"/>
          <w:szCs w:val="24"/>
        </w:rPr>
        <w:t>ak</w:t>
      </w:r>
      <w:r>
        <w:rPr>
          <w:rFonts w:ascii="Arial" w:eastAsia="Arial" w:hAnsi="Arial" w:cs="Arial"/>
          <w:b/>
          <w:sz w:val="24"/>
          <w:szCs w:val="24"/>
        </w:rPr>
        <w:t xml:space="preserve">tik </w:t>
      </w:r>
      <w:r>
        <w:rPr>
          <w:rFonts w:ascii="Arial" w:eastAsia="Arial" w:hAnsi="Arial" w:cs="Arial"/>
          <w:b/>
          <w:i/>
          <w:spacing w:val="1"/>
          <w:sz w:val="24"/>
          <w:szCs w:val="24"/>
        </w:rPr>
        <w:t>ex</w:t>
      </w:r>
      <w:r>
        <w:rPr>
          <w:rFonts w:ascii="Arial" w:eastAsia="Arial" w:hAnsi="Arial" w:cs="Arial"/>
          <w:b/>
          <w:i/>
          <w:spacing w:val="-3"/>
          <w:sz w:val="24"/>
          <w:szCs w:val="24"/>
        </w:rPr>
        <w:t>p</w:t>
      </w:r>
      <w:r>
        <w:rPr>
          <w:rFonts w:ascii="Arial" w:eastAsia="Arial" w:hAnsi="Arial" w:cs="Arial"/>
          <w:b/>
          <w:i/>
          <w:spacing w:val="1"/>
          <w:sz w:val="24"/>
          <w:szCs w:val="24"/>
        </w:rPr>
        <w:t>e</w:t>
      </w:r>
      <w:r>
        <w:rPr>
          <w:rFonts w:ascii="Arial" w:eastAsia="Arial" w:hAnsi="Arial" w:cs="Arial"/>
          <w:b/>
          <w:i/>
          <w:sz w:val="24"/>
          <w:szCs w:val="24"/>
        </w:rPr>
        <w:t>ri</w:t>
      </w:r>
      <w:r>
        <w:rPr>
          <w:rFonts w:ascii="Arial" w:eastAsia="Arial" w:hAnsi="Arial" w:cs="Arial"/>
          <w:b/>
          <w:i/>
          <w:spacing w:val="1"/>
          <w:sz w:val="24"/>
          <w:szCs w:val="24"/>
        </w:rPr>
        <w:t>e</w:t>
      </w:r>
      <w:r>
        <w:rPr>
          <w:rFonts w:ascii="Arial" w:eastAsia="Arial" w:hAnsi="Arial" w:cs="Arial"/>
          <w:b/>
          <w:i/>
          <w:sz w:val="24"/>
          <w:szCs w:val="24"/>
        </w:rPr>
        <w:t>n</w:t>
      </w:r>
      <w:r>
        <w:rPr>
          <w:rFonts w:ascii="Arial" w:eastAsia="Arial" w:hAnsi="Arial" w:cs="Arial"/>
          <w:b/>
          <w:i/>
          <w:spacing w:val="-1"/>
          <w:sz w:val="24"/>
          <w:szCs w:val="24"/>
        </w:rPr>
        <w:t>t</w:t>
      </w:r>
      <w:r>
        <w:rPr>
          <w:rFonts w:ascii="Arial" w:eastAsia="Arial" w:hAnsi="Arial" w:cs="Arial"/>
          <w:b/>
          <w:i/>
          <w:spacing w:val="-2"/>
          <w:sz w:val="24"/>
          <w:szCs w:val="24"/>
        </w:rPr>
        <w:t>i</w:t>
      </w:r>
      <w:r>
        <w:rPr>
          <w:rFonts w:ascii="Arial" w:eastAsia="Arial" w:hAnsi="Arial" w:cs="Arial"/>
          <w:b/>
          <w:i/>
          <w:spacing w:val="1"/>
          <w:sz w:val="24"/>
          <w:szCs w:val="24"/>
        </w:rPr>
        <w:t>a</w:t>
      </w:r>
      <w:r>
        <w:rPr>
          <w:rFonts w:ascii="Arial" w:eastAsia="Arial" w:hAnsi="Arial" w:cs="Arial"/>
          <w:b/>
          <w:i/>
          <w:sz w:val="24"/>
          <w:szCs w:val="24"/>
        </w:rPr>
        <w:t>l</w:t>
      </w:r>
      <w:r>
        <w:rPr>
          <w:rFonts w:ascii="Arial" w:eastAsia="Arial" w:hAnsi="Arial" w:cs="Arial"/>
          <w:b/>
          <w:i/>
          <w:spacing w:val="1"/>
          <w:sz w:val="24"/>
          <w:szCs w:val="24"/>
        </w:rPr>
        <w:t xml:space="preserve"> </w:t>
      </w:r>
      <w:r>
        <w:rPr>
          <w:rFonts w:ascii="Arial" w:eastAsia="Arial" w:hAnsi="Arial" w:cs="Arial"/>
          <w:b/>
          <w:i/>
          <w:spacing w:val="-2"/>
          <w:sz w:val="24"/>
          <w:szCs w:val="24"/>
        </w:rPr>
        <w:t>l</w:t>
      </w:r>
      <w:r>
        <w:rPr>
          <w:rFonts w:ascii="Arial" w:eastAsia="Arial" w:hAnsi="Arial" w:cs="Arial"/>
          <w:b/>
          <w:i/>
          <w:spacing w:val="1"/>
          <w:sz w:val="24"/>
          <w:szCs w:val="24"/>
        </w:rPr>
        <w:t>ea</w:t>
      </w:r>
      <w:r>
        <w:rPr>
          <w:rFonts w:ascii="Arial" w:eastAsia="Arial" w:hAnsi="Arial" w:cs="Arial"/>
          <w:b/>
          <w:i/>
          <w:sz w:val="24"/>
          <w:szCs w:val="24"/>
        </w:rPr>
        <w:t>rning</w:t>
      </w:r>
      <w:r>
        <w:rPr>
          <w:rFonts w:ascii="Arial" w:eastAsia="Arial" w:hAnsi="Arial" w:cs="Arial"/>
          <w:b/>
          <w:i/>
          <w:spacing w:val="3"/>
          <w:sz w:val="24"/>
          <w:szCs w:val="24"/>
        </w:rPr>
        <w:t xml:space="preserve"> </w:t>
      </w:r>
      <w:r>
        <w:rPr>
          <w:rFonts w:ascii="Arial" w:eastAsia="Arial" w:hAnsi="Arial" w:cs="Arial"/>
          <w:b/>
          <w:spacing w:val="1"/>
          <w:sz w:val="24"/>
          <w:szCs w:val="24"/>
        </w:rPr>
        <w:t>2</w:t>
      </w:r>
      <w:r>
        <w:rPr>
          <w:rFonts w:ascii="Arial" w:eastAsia="Arial" w:hAnsi="Arial" w:cs="Arial"/>
          <w:b/>
          <w:spacing w:val="-1"/>
          <w:sz w:val="24"/>
          <w:szCs w:val="24"/>
        </w:rPr>
        <w:t>:</w:t>
      </w:r>
      <w:r>
        <w:rPr>
          <w:rFonts w:ascii="Arial" w:eastAsia="Arial" w:hAnsi="Arial" w:cs="Arial"/>
          <w:b/>
          <w:sz w:val="24"/>
          <w:szCs w:val="24"/>
        </w:rPr>
        <w:t>Prog</w:t>
      </w:r>
      <w:r>
        <w:rPr>
          <w:rFonts w:ascii="Arial" w:eastAsia="Arial" w:hAnsi="Arial" w:cs="Arial"/>
          <w:b/>
          <w:spacing w:val="-2"/>
          <w:sz w:val="24"/>
          <w:szCs w:val="24"/>
        </w:rPr>
        <w:t>r</w:t>
      </w:r>
      <w:r>
        <w:rPr>
          <w:rFonts w:ascii="Arial" w:eastAsia="Arial" w:hAnsi="Arial" w:cs="Arial"/>
          <w:b/>
          <w:spacing w:val="1"/>
          <w:sz w:val="24"/>
          <w:szCs w:val="24"/>
        </w:rPr>
        <w:t>a</w:t>
      </w:r>
      <w:r>
        <w:rPr>
          <w:rFonts w:ascii="Arial" w:eastAsia="Arial" w:hAnsi="Arial" w:cs="Arial"/>
          <w:b/>
          <w:sz w:val="24"/>
          <w:szCs w:val="24"/>
        </w:rPr>
        <w:t xml:space="preserve">m </w:t>
      </w:r>
      <w:r>
        <w:rPr>
          <w:rFonts w:ascii="Arial" w:eastAsia="Arial" w:hAnsi="Arial" w:cs="Arial"/>
          <w:b/>
          <w:spacing w:val="-2"/>
          <w:sz w:val="24"/>
          <w:szCs w:val="24"/>
        </w:rPr>
        <w:t>“</w:t>
      </w:r>
      <w:r>
        <w:rPr>
          <w:rFonts w:ascii="Arial" w:eastAsia="Arial" w:hAnsi="Arial" w:cs="Arial"/>
          <w:b/>
          <w:sz w:val="24"/>
          <w:szCs w:val="24"/>
        </w:rPr>
        <w:t xml:space="preserve">Kampung </w:t>
      </w:r>
      <w:r>
        <w:rPr>
          <w:rFonts w:ascii="Arial" w:eastAsia="Arial" w:hAnsi="Arial" w:cs="Arial"/>
          <w:b/>
          <w:spacing w:val="1"/>
          <w:sz w:val="24"/>
          <w:szCs w:val="24"/>
        </w:rPr>
        <w:t>E</w:t>
      </w:r>
      <w:r>
        <w:rPr>
          <w:rFonts w:ascii="Arial" w:eastAsia="Arial" w:hAnsi="Arial" w:cs="Arial"/>
          <w:b/>
          <w:sz w:val="24"/>
          <w:szCs w:val="24"/>
        </w:rPr>
        <w:t>duk</w:t>
      </w:r>
      <w:r>
        <w:rPr>
          <w:rFonts w:ascii="Arial" w:eastAsia="Arial" w:hAnsi="Arial" w:cs="Arial"/>
          <w:b/>
          <w:spacing w:val="1"/>
          <w:sz w:val="24"/>
          <w:szCs w:val="24"/>
        </w:rPr>
        <w:t>a</w:t>
      </w:r>
      <w:r>
        <w:rPr>
          <w:rFonts w:ascii="Arial" w:eastAsia="Arial" w:hAnsi="Arial" w:cs="Arial"/>
          <w:b/>
          <w:spacing w:val="-1"/>
          <w:sz w:val="24"/>
          <w:szCs w:val="24"/>
        </w:rPr>
        <w:t>s</w:t>
      </w:r>
      <w:r>
        <w:rPr>
          <w:rFonts w:ascii="Arial" w:eastAsia="Arial" w:hAnsi="Arial" w:cs="Arial"/>
          <w:b/>
          <w:sz w:val="24"/>
          <w:szCs w:val="24"/>
        </w:rPr>
        <w:t>i</w:t>
      </w:r>
    </w:p>
    <w:p w:rsidR="00366EEA" w:rsidRDefault="00366EEA">
      <w:pPr>
        <w:spacing w:before="7" w:line="120" w:lineRule="exact"/>
        <w:rPr>
          <w:sz w:val="13"/>
          <w:szCs w:val="13"/>
        </w:rPr>
      </w:pPr>
    </w:p>
    <w:p w:rsidR="00366EEA" w:rsidRDefault="00000000">
      <w:pPr>
        <w:ind w:left="2268" w:right="6736"/>
        <w:jc w:val="both"/>
        <w:rPr>
          <w:rFonts w:ascii="Arial" w:eastAsia="Arial" w:hAnsi="Arial" w:cs="Arial"/>
          <w:sz w:val="24"/>
          <w:szCs w:val="24"/>
        </w:rPr>
      </w:pPr>
      <w:r>
        <w:rPr>
          <w:rFonts w:ascii="Arial" w:eastAsia="Arial" w:hAnsi="Arial" w:cs="Arial"/>
          <w:b/>
          <w:sz w:val="24"/>
          <w:szCs w:val="24"/>
        </w:rPr>
        <w:t>Lingkungan” di</w:t>
      </w:r>
      <w:r>
        <w:rPr>
          <w:rFonts w:ascii="Arial" w:eastAsia="Arial" w:hAnsi="Arial" w:cs="Arial"/>
          <w:b/>
          <w:spacing w:val="1"/>
          <w:sz w:val="24"/>
          <w:szCs w:val="24"/>
        </w:rPr>
        <w:t xml:space="preserve"> </w:t>
      </w:r>
      <w:r>
        <w:rPr>
          <w:rFonts w:ascii="Arial" w:eastAsia="Arial" w:hAnsi="Arial" w:cs="Arial"/>
          <w:b/>
          <w:sz w:val="24"/>
          <w:szCs w:val="24"/>
        </w:rPr>
        <w:t>B</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3"/>
          <w:sz w:val="24"/>
          <w:szCs w:val="24"/>
        </w:rPr>
        <w:t>d</w:t>
      </w:r>
      <w:r>
        <w:rPr>
          <w:rFonts w:ascii="Arial" w:eastAsia="Arial" w:hAnsi="Arial" w:cs="Arial"/>
          <w:b/>
          <w:sz w:val="24"/>
          <w:szCs w:val="24"/>
        </w:rPr>
        <w:t>ung</w:t>
      </w:r>
    </w:p>
    <w:p w:rsidR="00366EEA" w:rsidRDefault="00366EEA">
      <w:pPr>
        <w:spacing w:before="9" w:line="120" w:lineRule="exact"/>
        <w:rPr>
          <w:sz w:val="13"/>
          <w:szCs w:val="13"/>
        </w:rPr>
      </w:pPr>
    </w:p>
    <w:p w:rsidR="00366EEA" w:rsidRDefault="00000000">
      <w:pPr>
        <w:spacing w:line="360" w:lineRule="auto"/>
        <w:ind w:left="2268" w:right="1657"/>
        <w:jc w:val="both"/>
        <w:rPr>
          <w:rFonts w:ascii="Arial" w:eastAsia="Arial" w:hAnsi="Arial" w:cs="Arial"/>
          <w:sz w:val="24"/>
          <w:szCs w:val="24"/>
        </w:rPr>
        <w:sectPr w:rsidR="00366EEA" w:rsidSect="003C18D2">
          <w:pgSz w:w="11920" w:h="16840"/>
          <w:pgMar w:top="1400" w:right="0" w:bottom="280" w:left="0" w:header="0" w:footer="720" w:gutter="0"/>
          <w:cols w:space="720"/>
          <w:titlePg/>
          <w:docGrid w:linePitch="272"/>
        </w:sectPr>
      </w:pPr>
      <w:r>
        <w:rPr>
          <w:rFonts w:ascii="Arial" w:eastAsia="Arial" w:hAnsi="Arial" w:cs="Arial"/>
          <w:sz w:val="24"/>
          <w:szCs w:val="24"/>
        </w:rPr>
        <w:t>Di</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tu</w:t>
      </w:r>
      <w:r>
        <w:rPr>
          <w:rFonts w:ascii="Arial" w:eastAsia="Arial" w:hAnsi="Arial" w:cs="Arial"/>
          <w:spacing w:val="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B</w:t>
      </w:r>
      <w:r>
        <w:rPr>
          <w:rFonts w:ascii="Arial" w:eastAsia="Arial" w:hAnsi="Arial" w:cs="Arial"/>
          <w:spacing w:val="1"/>
          <w:sz w:val="24"/>
          <w:szCs w:val="24"/>
        </w:rPr>
        <w:t>an</w:t>
      </w:r>
      <w:r>
        <w:rPr>
          <w:rFonts w:ascii="Arial" w:eastAsia="Arial" w:hAnsi="Arial" w:cs="Arial"/>
          <w:spacing w:val="-1"/>
          <w:sz w:val="24"/>
          <w:szCs w:val="24"/>
        </w:rPr>
        <w:t>d</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o</w:t>
      </w:r>
      <w:r>
        <w:rPr>
          <w:rFonts w:ascii="Arial" w:eastAsia="Arial" w:hAnsi="Arial" w:cs="Arial"/>
          <w:sz w:val="24"/>
          <w:szCs w:val="24"/>
        </w:rPr>
        <w:t>ra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gu</w:t>
      </w:r>
      <w:r>
        <w:rPr>
          <w:rFonts w:ascii="Arial" w:eastAsia="Arial" w:hAnsi="Arial" w:cs="Arial"/>
          <w:sz w:val="24"/>
          <w:szCs w:val="24"/>
        </w:rPr>
        <w:t>ru</w:t>
      </w:r>
      <w:r>
        <w:rPr>
          <w:rFonts w:ascii="Arial" w:eastAsia="Arial" w:hAnsi="Arial" w:cs="Arial"/>
          <w:spacing w:val="2"/>
          <w:sz w:val="24"/>
          <w:szCs w:val="24"/>
        </w:rPr>
        <w:t xml:space="preserve"> </w:t>
      </w:r>
      <w:r>
        <w:rPr>
          <w:rFonts w:ascii="Arial" w:eastAsia="Arial" w:hAnsi="Arial" w:cs="Arial"/>
          <w:spacing w:val="1"/>
          <w:sz w:val="24"/>
          <w:szCs w:val="24"/>
        </w:rPr>
        <w:t>gu</w:t>
      </w:r>
      <w:r>
        <w:rPr>
          <w:rFonts w:ascii="Arial" w:eastAsia="Arial" w:hAnsi="Arial" w:cs="Arial"/>
          <w:spacing w:val="-3"/>
          <w:sz w:val="24"/>
          <w:szCs w:val="24"/>
        </w:rPr>
        <w:t>r</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I</w:t>
      </w:r>
      <w:r>
        <w:rPr>
          <w:rFonts w:ascii="Arial" w:eastAsia="Arial" w:hAnsi="Arial" w:cs="Arial"/>
          <w:spacing w:val="1"/>
          <w:sz w:val="24"/>
          <w:szCs w:val="24"/>
        </w:rPr>
        <w:t>P</w:t>
      </w:r>
      <w:r>
        <w:rPr>
          <w:rFonts w:ascii="Arial" w:eastAsia="Arial" w:hAnsi="Arial" w:cs="Arial"/>
          <w:sz w:val="24"/>
          <w:szCs w:val="24"/>
        </w:rPr>
        <w:t xml:space="preserve">A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ha</w:t>
      </w:r>
      <w:r>
        <w:rPr>
          <w:rFonts w:ascii="Arial" w:eastAsia="Arial" w:hAnsi="Arial" w:cs="Arial"/>
          <w:spacing w:val="-1"/>
          <w:sz w:val="24"/>
          <w:szCs w:val="24"/>
        </w:rPr>
        <w:t>d</w:t>
      </w:r>
      <w:r>
        <w:rPr>
          <w:rFonts w:ascii="Arial" w:eastAsia="Arial" w:hAnsi="Arial" w:cs="Arial"/>
          <w:spacing w:val="1"/>
          <w:sz w:val="24"/>
          <w:szCs w:val="24"/>
        </w:rPr>
        <w:t>ap</w:t>
      </w:r>
      <w:r>
        <w:rPr>
          <w:rFonts w:ascii="Arial" w:eastAsia="Arial" w:hAnsi="Arial" w:cs="Arial"/>
          <w:sz w:val="24"/>
          <w:szCs w:val="24"/>
        </w:rPr>
        <w:t>i t</w:t>
      </w:r>
      <w:r>
        <w:rPr>
          <w:rFonts w:ascii="Arial" w:eastAsia="Arial" w:hAnsi="Arial" w:cs="Arial"/>
          <w:spacing w:val="1"/>
          <w:sz w:val="24"/>
          <w:szCs w:val="24"/>
        </w:rPr>
        <w:t>an</w:t>
      </w:r>
      <w:r>
        <w:rPr>
          <w:rFonts w:ascii="Arial" w:eastAsia="Arial" w:hAnsi="Arial" w:cs="Arial"/>
          <w:spacing w:val="-2"/>
          <w:sz w:val="24"/>
          <w:szCs w:val="24"/>
        </w:rPr>
        <w:t>t</w:t>
      </w:r>
      <w:r>
        <w:rPr>
          <w:rFonts w:ascii="Arial" w:eastAsia="Arial" w:hAnsi="Arial" w:cs="Arial"/>
          <w:spacing w:val="1"/>
          <w:sz w:val="24"/>
          <w:szCs w:val="24"/>
        </w:rPr>
        <w:t>an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3"/>
          <w:sz w:val="24"/>
          <w:szCs w:val="24"/>
        </w:rPr>
        <w:t>r</w:t>
      </w:r>
      <w:r>
        <w:rPr>
          <w:rFonts w:ascii="Arial" w:eastAsia="Arial" w:hAnsi="Arial" w:cs="Arial"/>
          <w:spacing w:val="1"/>
          <w:sz w:val="24"/>
          <w:szCs w:val="24"/>
        </w:rPr>
        <w:t>en</w:t>
      </w:r>
      <w:r>
        <w:rPr>
          <w:rFonts w:ascii="Arial" w:eastAsia="Arial" w:hAnsi="Arial" w:cs="Arial"/>
          <w:spacing w:val="-1"/>
          <w:sz w:val="24"/>
          <w:szCs w:val="24"/>
        </w:rPr>
        <w:t>d</w:t>
      </w:r>
      <w:r>
        <w:rPr>
          <w:rFonts w:ascii="Arial" w:eastAsia="Arial" w:hAnsi="Arial" w:cs="Arial"/>
          <w:spacing w:val="1"/>
          <w:sz w:val="24"/>
          <w:szCs w:val="24"/>
        </w:rPr>
        <w:t>ahn</w:t>
      </w:r>
      <w:r>
        <w:rPr>
          <w:rFonts w:ascii="Arial" w:eastAsia="Arial" w:hAnsi="Arial" w:cs="Arial"/>
          <w:spacing w:val="-2"/>
          <w:sz w:val="24"/>
          <w:szCs w:val="24"/>
        </w:rPr>
        <w:t>y</w:t>
      </w:r>
      <w:r>
        <w:rPr>
          <w:rFonts w:ascii="Arial" w:eastAsia="Arial" w:hAnsi="Arial" w:cs="Arial"/>
          <w:sz w:val="24"/>
          <w:szCs w:val="24"/>
        </w:rPr>
        <w:t>a</w:t>
      </w:r>
      <w:r>
        <w:rPr>
          <w:rFonts w:ascii="Arial" w:eastAsia="Arial" w:hAnsi="Arial" w:cs="Arial"/>
          <w:spacing w:val="1"/>
          <w:sz w:val="24"/>
          <w:szCs w:val="24"/>
        </w:rPr>
        <w:t xml:space="preserve"> 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 xml:space="preserve">t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em</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ri</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p</w:t>
      </w:r>
      <w:r>
        <w:rPr>
          <w:rFonts w:ascii="Arial" w:eastAsia="Arial" w:hAnsi="Arial" w:cs="Arial"/>
          <w:spacing w:val="1"/>
          <w:sz w:val="24"/>
          <w:szCs w:val="24"/>
        </w:rPr>
        <w:t xml:space="preserve"> e</w:t>
      </w:r>
      <w:r>
        <w:rPr>
          <w:rFonts w:ascii="Arial" w:eastAsia="Arial" w:hAnsi="Arial" w:cs="Arial"/>
          <w:spacing w:val="-2"/>
          <w:sz w:val="24"/>
          <w:szCs w:val="24"/>
        </w:rPr>
        <w:t>k</w:t>
      </w:r>
      <w:r>
        <w:rPr>
          <w:rFonts w:ascii="Arial" w:eastAsia="Arial" w:hAnsi="Arial" w:cs="Arial"/>
          <w:spacing w:val="1"/>
          <w:sz w:val="24"/>
          <w:szCs w:val="24"/>
        </w:rPr>
        <w:t>o</w:t>
      </w:r>
      <w:r>
        <w:rPr>
          <w:rFonts w:ascii="Arial" w:eastAsia="Arial" w:hAnsi="Arial" w:cs="Arial"/>
          <w:sz w:val="24"/>
          <w:szCs w:val="24"/>
        </w:rPr>
        <w:t>sist</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z w:val="24"/>
          <w:szCs w:val="24"/>
        </w:rPr>
        <w:t>. S</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pacing w:val="-3"/>
          <w:sz w:val="24"/>
          <w:szCs w:val="24"/>
        </w:rPr>
        <w:t>i</w:t>
      </w:r>
      <w:r>
        <w:rPr>
          <w:rFonts w:ascii="Arial" w:eastAsia="Arial" w:hAnsi="Arial" w:cs="Arial"/>
          <w:spacing w:val="1"/>
          <w:sz w:val="24"/>
          <w:szCs w:val="24"/>
        </w:rPr>
        <w:t>n</w:t>
      </w:r>
      <w:r>
        <w:rPr>
          <w:rFonts w:ascii="Arial" w:eastAsia="Arial" w:hAnsi="Arial" w:cs="Arial"/>
          <w:sz w:val="24"/>
          <w:szCs w:val="24"/>
        </w:rPr>
        <w:t>i,</w:t>
      </w:r>
      <w:r>
        <w:rPr>
          <w:rFonts w:ascii="Arial" w:eastAsia="Arial" w:hAnsi="Arial" w:cs="Arial"/>
          <w:spacing w:val="4"/>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ran</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 xml:space="preserve">las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jar</w:t>
      </w:r>
      <w:r>
        <w:rPr>
          <w:rFonts w:ascii="Arial" w:eastAsia="Arial" w:hAnsi="Arial" w:cs="Arial"/>
          <w:spacing w:val="4"/>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c</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2"/>
          <w:sz w:val="24"/>
          <w:szCs w:val="24"/>
        </w:rPr>
        <w:t>m</w:t>
      </w:r>
      <w:r>
        <w:rPr>
          <w:rFonts w:ascii="Arial" w:eastAsia="Arial" w:hAnsi="Arial" w:cs="Arial"/>
          <w:spacing w:val="-1"/>
          <w:sz w:val="24"/>
          <w:szCs w:val="24"/>
        </w:rPr>
        <w:t>a</w:t>
      </w:r>
      <w:r>
        <w:rPr>
          <w:rFonts w:ascii="Arial" w:eastAsia="Arial" w:hAnsi="Arial" w:cs="Arial"/>
          <w:sz w:val="24"/>
          <w:szCs w:val="24"/>
        </w:rPr>
        <w:t xml:space="preserve">h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0"/>
          <w:sz w:val="24"/>
          <w:szCs w:val="24"/>
        </w:rPr>
        <w:t xml:space="preserve"> </w:t>
      </w:r>
      <w:r>
        <w:rPr>
          <w:rFonts w:ascii="Arial" w:eastAsia="Arial" w:hAnsi="Arial" w:cs="Arial"/>
          <w:spacing w:val="1"/>
          <w:sz w:val="24"/>
          <w:szCs w:val="24"/>
        </w:rPr>
        <w:t>me</w:t>
      </w:r>
      <w:r>
        <w:rPr>
          <w:rFonts w:ascii="Arial" w:eastAsia="Arial" w:hAnsi="Arial" w:cs="Arial"/>
          <w:sz w:val="24"/>
          <w:szCs w:val="24"/>
        </w:rPr>
        <w:t>lal</w:t>
      </w:r>
      <w:r>
        <w:rPr>
          <w:rFonts w:ascii="Arial" w:eastAsia="Arial" w:hAnsi="Arial" w:cs="Arial"/>
          <w:spacing w:val="1"/>
          <w:sz w:val="24"/>
          <w:szCs w:val="24"/>
        </w:rPr>
        <w:t>u</w:t>
      </w:r>
      <w:r>
        <w:rPr>
          <w:rFonts w:ascii="Arial" w:eastAsia="Arial" w:hAnsi="Arial" w:cs="Arial"/>
          <w:sz w:val="24"/>
          <w:szCs w:val="24"/>
        </w:rPr>
        <w:t>i</w:t>
      </w:r>
      <w:r>
        <w:rPr>
          <w:rFonts w:ascii="Arial" w:eastAsia="Arial" w:hAnsi="Arial" w:cs="Arial"/>
          <w:spacing w:val="-9"/>
          <w:sz w:val="24"/>
          <w:szCs w:val="24"/>
        </w:rPr>
        <w:t xml:space="preserve"> </w:t>
      </w:r>
      <w:r>
        <w:rPr>
          <w:rFonts w:ascii="Arial" w:eastAsia="Arial" w:hAnsi="Arial" w:cs="Arial"/>
          <w:spacing w:val="1"/>
          <w:sz w:val="24"/>
          <w:szCs w:val="24"/>
        </w:rPr>
        <w:t>bu</w:t>
      </w:r>
      <w:r>
        <w:rPr>
          <w:rFonts w:ascii="Arial" w:eastAsia="Arial" w:hAnsi="Arial" w:cs="Arial"/>
          <w:spacing w:val="-2"/>
          <w:sz w:val="24"/>
          <w:szCs w:val="24"/>
        </w:rPr>
        <w:t>k</w:t>
      </w:r>
      <w:r>
        <w:rPr>
          <w:rFonts w:ascii="Arial" w:eastAsia="Arial" w:hAnsi="Arial" w:cs="Arial"/>
          <w:sz w:val="24"/>
          <w:szCs w:val="24"/>
        </w:rPr>
        <w:t>u</w:t>
      </w:r>
      <w:r>
        <w:rPr>
          <w:rFonts w:ascii="Arial" w:eastAsia="Arial" w:hAnsi="Arial" w:cs="Arial"/>
          <w:spacing w:val="-8"/>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8"/>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8"/>
          <w:sz w:val="24"/>
          <w:szCs w:val="24"/>
        </w:rPr>
        <w:t xml:space="preserve"> </w:t>
      </w:r>
      <w:r>
        <w:rPr>
          <w:rFonts w:ascii="Arial" w:eastAsia="Arial" w:hAnsi="Arial" w:cs="Arial"/>
          <w:spacing w:val="1"/>
          <w:sz w:val="24"/>
          <w:szCs w:val="24"/>
        </w:rPr>
        <w:t>me</w:t>
      </w:r>
      <w:r>
        <w:rPr>
          <w:rFonts w:ascii="Arial" w:eastAsia="Arial" w:hAnsi="Arial" w:cs="Arial"/>
          <w:spacing w:val="-3"/>
          <w:sz w:val="24"/>
          <w:szCs w:val="24"/>
        </w:rPr>
        <w:t>r</w:t>
      </w:r>
      <w:r>
        <w:rPr>
          <w:rFonts w:ascii="Arial" w:eastAsia="Arial" w:hAnsi="Arial" w:cs="Arial"/>
          <w:spacing w:val="1"/>
          <w:sz w:val="24"/>
          <w:szCs w:val="24"/>
        </w:rPr>
        <w:t>a</w:t>
      </w:r>
      <w:r>
        <w:rPr>
          <w:rFonts w:ascii="Arial" w:eastAsia="Arial" w:hAnsi="Arial" w:cs="Arial"/>
          <w:sz w:val="24"/>
          <w:szCs w:val="24"/>
        </w:rPr>
        <w:t>sa</w:t>
      </w:r>
      <w:r>
        <w:rPr>
          <w:rFonts w:ascii="Arial" w:eastAsia="Arial" w:hAnsi="Arial" w:cs="Arial"/>
          <w:spacing w:val="-8"/>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pacing w:val="1"/>
          <w:sz w:val="24"/>
          <w:szCs w:val="24"/>
        </w:rPr>
        <w:t>am</w:t>
      </w:r>
      <w:r>
        <w:rPr>
          <w:rFonts w:ascii="Arial" w:eastAsia="Arial" w:hAnsi="Arial" w:cs="Arial"/>
          <w:sz w:val="24"/>
          <w:szCs w:val="24"/>
        </w:rPr>
        <w:t>i</w:t>
      </w:r>
      <w:r>
        <w:rPr>
          <w:rFonts w:ascii="Arial" w:eastAsia="Arial" w:hAnsi="Arial" w:cs="Arial"/>
          <w:spacing w:val="-9"/>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rkait</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an</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r k</w:t>
      </w:r>
      <w:r>
        <w:rPr>
          <w:rFonts w:ascii="Arial" w:eastAsia="Arial" w:hAnsi="Arial" w:cs="Arial"/>
          <w:spacing w:val="-1"/>
          <w:sz w:val="24"/>
          <w:szCs w:val="24"/>
        </w:rPr>
        <w:t>o</w:t>
      </w:r>
      <w:r>
        <w:rPr>
          <w:rFonts w:ascii="Arial" w:eastAsia="Arial" w:hAnsi="Arial" w:cs="Arial"/>
          <w:spacing w:val="1"/>
          <w:sz w:val="24"/>
          <w:szCs w:val="24"/>
        </w:rPr>
        <w:t>mp</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pacing w:val="1"/>
          <w:sz w:val="24"/>
          <w:szCs w:val="24"/>
        </w:rPr>
        <w:t>o</w:t>
      </w:r>
      <w:r>
        <w:rPr>
          <w:rFonts w:ascii="Arial" w:eastAsia="Arial" w:hAnsi="Arial" w:cs="Arial"/>
          <w:spacing w:val="-2"/>
          <w:sz w:val="24"/>
          <w:szCs w:val="24"/>
        </w:rPr>
        <w:t>s</w:t>
      </w:r>
      <w:r>
        <w:rPr>
          <w:rFonts w:ascii="Arial" w:eastAsia="Arial" w:hAnsi="Arial" w:cs="Arial"/>
          <w:sz w:val="24"/>
          <w:szCs w:val="24"/>
        </w:rPr>
        <w:t>ist</w:t>
      </w:r>
      <w:r>
        <w:rPr>
          <w:rFonts w:ascii="Arial" w:eastAsia="Arial" w:hAnsi="Arial" w:cs="Arial"/>
          <w:spacing w:val="1"/>
          <w:sz w:val="24"/>
          <w:szCs w:val="24"/>
        </w:rPr>
        <w:t>em</w:t>
      </w:r>
      <w:r>
        <w:rPr>
          <w:rFonts w:ascii="Arial" w:eastAsia="Arial" w:hAnsi="Arial" w:cs="Arial"/>
          <w:sz w:val="24"/>
          <w:szCs w:val="24"/>
        </w:rPr>
        <w:t>.</w:t>
      </w:r>
      <w:r>
        <w:rPr>
          <w:rFonts w:ascii="Arial" w:eastAsia="Arial" w:hAnsi="Arial" w:cs="Arial"/>
          <w:spacing w:val="5"/>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upa</w:t>
      </w:r>
      <w:r>
        <w:rPr>
          <w:rFonts w:ascii="Arial" w:eastAsia="Arial" w:hAnsi="Arial" w:cs="Arial"/>
          <w:spacing w:val="-2"/>
          <w:sz w:val="24"/>
          <w:szCs w:val="24"/>
        </w:rPr>
        <w:t>y</w:t>
      </w:r>
      <w:r>
        <w:rPr>
          <w:rFonts w:ascii="Arial" w:eastAsia="Arial" w:hAnsi="Arial" w:cs="Arial"/>
          <w:sz w:val="24"/>
          <w:szCs w:val="24"/>
        </w:rPr>
        <w:t>a</w:t>
      </w:r>
      <w:r>
        <w:rPr>
          <w:rFonts w:ascii="Arial" w:eastAsia="Arial" w:hAnsi="Arial" w:cs="Arial"/>
          <w:spacing w:val="4"/>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las</w:t>
      </w:r>
      <w:r>
        <w:rPr>
          <w:rFonts w:ascii="Arial" w:eastAsia="Arial" w:hAnsi="Arial" w:cs="Arial"/>
          <w:spacing w:val="1"/>
          <w:sz w:val="24"/>
          <w:szCs w:val="24"/>
        </w:rPr>
        <w:t xml:space="preserve"> men</w:t>
      </w:r>
      <w:r>
        <w:rPr>
          <w:rFonts w:ascii="Arial" w:eastAsia="Arial" w:hAnsi="Arial" w:cs="Arial"/>
          <w:spacing w:val="-3"/>
          <w:sz w:val="24"/>
          <w:szCs w:val="24"/>
        </w:rPr>
        <w:t>j</w:t>
      </w:r>
      <w:r>
        <w:rPr>
          <w:rFonts w:ascii="Arial" w:eastAsia="Arial" w:hAnsi="Arial" w:cs="Arial"/>
          <w:spacing w:val="1"/>
          <w:sz w:val="24"/>
          <w:szCs w:val="24"/>
        </w:rPr>
        <w:t>ad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pacing w:val="1"/>
          <w:sz w:val="24"/>
          <w:szCs w:val="24"/>
        </w:rPr>
        <w:t>b</w:t>
      </w:r>
      <w:r>
        <w:rPr>
          <w:rFonts w:ascii="Arial" w:eastAsia="Arial" w:hAnsi="Arial" w:cs="Arial"/>
          <w:sz w:val="24"/>
          <w:szCs w:val="24"/>
        </w:rPr>
        <w:t>ih</w:t>
      </w:r>
      <w:r>
        <w:rPr>
          <w:rFonts w:ascii="Arial" w:eastAsia="Arial" w:hAnsi="Arial" w:cs="Arial"/>
          <w:spacing w:val="1"/>
          <w:sz w:val="24"/>
          <w:szCs w:val="24"/>
        </w:rPr>
        <w:t xml:space="preserve"> </w:t>
      </w:r>
      <w:r>
        <w:rPr>
          <w:rFonts w:ascii="Arial" w:eastAsia="Arial" w:hAnsi="Arial" w:cs="Arial"/>
          <w:sz w:val="24"/>
          <w:szCs w:val="24"/>
        </w:rPr>
        <w:t>in</w:t>
      </w:r>
      <w:r>
        <w:rPr>
          <w:rFonts w:ascii="Arial" w:eastAsia="Arial" w:hAnsi="Arial" w:cs="Arial"/>
          <w:spacing w:val="1"/>
          <w:sz w:val="24"/>
          <w:szCs w:val="24"/>
        </w:rPr>
        <w:t>te</w:t>
      </w:r>
      <w:r>
        <w:rPr>
          <w:rFonts w:ascii="Arial" w:eastAsia="Arial" w:hAnsi="Arial" w:cs="Arial"/>
          <w:sz w:val="24"/>
          <w:szCs w:val="24"/>
        </w:rPr>
        <w:t>ra</w:t>
      </w:r>
      <w:r>
        <w:rPr>
          <w:rFonts w:ascii="Arial" w:eastAsia="Arial" w:hAnsi="Arial" w:cs="Arial"/>
          <w:spacing w:val="-2"/>
          <w:sz w:val="24"/>
          <w:szCs w:val="24"/>
        </w:rPr>
        <w:t>k</w:t>
      </w:r>
      <w:r>
        <w:rPr>
          <w:rFonts w:ascii="Arial" w:eastAsia="Arial" w:hAnsi="Arial" w:cs="Arial"/>
          <w:sz w:val="24"/>
          <w:szCs w:val="24"/>
        </w:rPr>
        <w:t>tif,</w:t>
      </w:r>
      <w:r>
        <w:rPr>
          <w:rFonts w:ascii="Arial" w:eastAsia="Arial" w:hAnsi="Arial" w:cs="Arial"/>
          <w:spacing w:val="4"/>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ran</w:t>
      </w:r>
      <w:r>
        <w:rPr>
          <w:rFonts w:ascii="Arial" w:eastAsia="Arial" w:hAnsi="Arial" w:cs="Arial"/>
          <w:spacing w:val="48"/>
          <w:sz w:val="24"/>
          <w:szCs w:val="24"/>
        </w:rPr>
        <w:t xml:space="preserve"> </w:t>
      </w:r>
      <w:r>
        <w:rPr>
          <w:rFonts w:ascii="Arial" w:eastAsia="Arial" w:hAnsi="Arial" w:cs="Arial"/>
          <w:spacing w:val="1"/>
          <w:sz w:val="24"/>
          <w:szCs w:val="24"/>
        </w:rPr>
        <w:t>men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47"/>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50"/>
          <w:sz w:val="24"/>
          <w:szCs w:val="24"/>
        </w:rPr>
        <w:t xml:space="preserve"> </w:t>
      </w:r>
      <w:r>
        <w:rPr>
          <w:rFonts w:ascii="Arial" w:eastAsia="Arial" w:hAnsi="Arial" w:cs="Arial"/>
          <w:spacing w:val="1"/>
          <w:sz w:val="24"/>
          <w:szCs w:val="24"/>
        </w:rPr>
        <w:t>gu</w:t>
      </w:r>
      <w:r>
        <w:rPr>
          <w:rFonts w:ascii="Arial" w:eastAsia="Arial" w:hAnsi="Arial" w:cs="Arial"/>
          <w:sz w:val="24"/>
          <w:szCs w:val="24"/>
        </w:rPr>
        <w:t>ru</w:t>
      </w:r>
      <w:r>
        <w:rPr>
          <w:rFonts w:ascii="Arial" w:eastAsia="Arial" w:hAnsi="Arial" w:cs="Arial"/>
          <w:spacing w:val="47"/>
          <w:sz w:val="24"/>
          <w:szCs w:val="24"/>
        </w:rPr>
        <w:t xml:space="preserve"> </w:t>
      </w:r>
      <w:r>
        <w:rPr>
          <w:rFonts w:ascii="Arial" w:eastAsia="Arial" w:hAnsi="Arial" w:cs="Arial"/>
          <w:spacing w:val="1"/>
          <w:sz w:val="24"/>
          <w:szCs w:val="24"/>
        </w:rPr>
        <w:t>men</w:t>
      </w:r>
      <w:r>
        <w:rPr>
          <w:rFonts w:ascii="Arial" w:eastAsia="Arial" w:hAnsi="Arial" w:cs="Arial"/>
          <w:spacing w:val="-2"/>
          <w:sz w:val="24"/>
          <w:szCs w:val="24"/>
        </w:rPr>
        <w:t>c</w:t>
      </w:r>
      <w:r>
        <w:rPr>
          <w:rFonts w:ascii="Arial" w:eastAsia="Arial" w:hAnsi="Arial" w:cs="Arial"/>
          <w:spacing w:val="1"/>
          <w:sz w:val="24"/>
          <w:szCs w:val="24"/>
        </w:rPr>
        <w:t>ob</w:t>
      </w:r>
      <w:r>
        <w:rPr>
          <w:rFonts w:ascii="Arial" w:eastAsia="Arial" w:hAnsi="Arial" w:cs="Arial"/>
          <w:sz w:val="24"/>
          <w:szCs w:val="24"/>
        </w:rPr>
        <w:t>a</w:t>
      </w:r>
      <w:r>
        <w:rPr>
          <w:rFonts w:ascii="Arial" w:eastAsia="Arial" w:hAnsi="Arial" w:cs="Arial"/>
          <w:spacing w:val="48"/>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p</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i/>
          <w:spacing w:val="1"/>
          <w:sz w:val="24"/>
          <w:szCs w:val="24"/>
        </w:rPr>
        <w:t>e</w:t>
      </w:r>
      <w:r>
        <w:rPr>
          <w:rFonts w:ascii="Arial" w:eastAsia="Arial" w:hAnsi="Arial" w:cs="Arial"/>
          <w:i/>
          <w:sz w:val="24"/>
          <w:szCs w:val="24"/>
        </w:rPr>
        <w:t>x</w:t>
      </w:r>
      <w:r>
        <w:rPr>
          <w:rFonts w:ascii="Arial" w:eastAsia="Arial" w:hAnsi="Arial" w:cs="Arial"/>
          <w:i/>
          <w:spacing w:val="1"/>
          <w:sz w:val="24"/>
          <w:szCs w:val="24"/>
        </w:rPr>
        <w:t>p</w:t>
      </w:r>
      <w:r>
        <w:rPr>
          <w:rFonts w:ascii="Arial" w:eastAsia="Arial" w:hAnsi="Arial" w:cs="Arial"/>
          <w:i/>
          <w:spacing w:val="-1"/>
          <w:sz w:val="24"/>
          <w:szCs w:val="24"/>
        </w:rPr>
        <w:t>e</w:t>
      </w:r>
      <w:r>
        <w:rPr>
          <w:rFonts w:ascii="Arial" w:eastAsia="Arial" w:hAnsi="Arial" w:cs="Arial"/>
          <w:i/>
          <w:sz w:val="24"/>
          <w:szCs w:val="24"/>
        </w:rPr>
        <w:t>r</w:t>
      </w:r>
      <w:r>
        <w:rPr>
          <w:rFonts w:ascii="Arial" w:eastAsia="Arial" w:hAnsi="Arial" w:cs="Arial"/>
          <w:i/>
          <w:spacing w:val="-1"/>
          <w:sz w:val="24"/>
          <w:szCs w:val="24"/>
        </w:rPr>
        <w:t>i</w:t>
      </w:r>
      <w:r>
        <w:rPr>
          <w:rFonts w:ascii="Arial" w:eastAsia="Arial" w:hAnsi="Arial" w:cs="Arial"/>
          <w:i/>
          <w:spacing w:val="1"/>
          <w:sz w:val="24"/>
          <w:szCs w:val="24"/>
        </w:rPr>
        <w:t>en</w:t>
      </w:r>
      <w:r>
        <w:rPr>
          <w:rFonts w:ascii="Arial" w:eastAsia="Arial" w:hAnsi="Arial" w:cs="Arial"/>
          <w:i/>
          <w:sz w:val="24"/>
          <w:szCs w:val="24"/>
        </w:rPr>
        <w:t>ti</w:t>
      </w:r>
      <w:r>
        <w:rPr>
          <w:rFonts w:ascii="Arial" w:eastAsia="Arial" w:hAnsi="Arial" w:cs="Arial"/>
          <w:i/>
          <w:spacing w:val="1"/>
          <w:sz w:val="24"/>
          <w:szCs w:val="24"/>
        </w:rPr>
        <w:t>a</w:t>
      </w:r>
      <w:r>
        <w:rPr>
          <w:rFonts w:ascii="Arial" w:eastAsia="Arial" w:hAnsi="Arial" w:cs="Arial"/>
          <w:i/>
          <w:sz w:val="24"/>
          <w:szCs w:val="24"/>
        </w:rPr>
        <w:t>l le</w:t>
      </w:r>
      <w:r>
        <w:rPr>
          <w:rFonts w:ascii="Arial" w:eastAsia="Arial" w:hAnsi="Arial" w:cs="Arial"/>
          <w:i/>
          <w:spacing w:val="1"/>
          <w:sz w:val="24"/>
          <w:szCs w:val="24"/>
        </w:rPr>
        <w:t>a</w:t>
      </w:r>
      <w:r>
        <w:rPr>
          <w:rFonts w:ascii="Arial" w:eastAsia="Arial" w:hAnsi="Arial" w:cs="Arial"/>
          <w:i/>
          <w:sz w:val="24"/>
          <w:szCs w:val="24"/>
        </w:rPr>
        <w:t xml:space="preserve">rning </w:t>
      </w:r>
      <w:r>
        <w:rPr>
          <w:rFonts w:ascii="Arial" w:eastAsia="Arial" w:hAnsi="Arial" w:cs="Arial"/>
          <w:spacing w:val="1"/>
          <w:sz w:val="24"/>
          <w:szCs w:val="24"/>
        </w:rPr>
        <w:t>me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lui   </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un</w:t>
      </w:r>
      <w:r>
        <w:rPr>
          <w:rFonts w:ascii="Arial" w:eastAsia="Arial" w:hAnsi="Arial" w:cs="Arial"/>
          <w:spacing w:val="-3"/>
          <w:sz w:val="24"/>
          <w:szCs w:val="24"/>
        </w:rPr>
        <w:t>j</w:t>
      </w:r>
      <w:r>
        <w:rPr>
          <w:rFonts w:ascii="Arial" w:eastAsia="Arial" w:hAnsi="Arial" w:cs="Arial"/>
          <w:spacing w:val="1"/>
          <w:sz w:val="24"/>
          <w:szCs w:val="24"/>
        </w:rPr>
        <w:t>un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
          <w:sz w:val="24"/>
          <w:szCs w:val="24"/>
        </w:rPr>
        <w:t xml:space="preserve"> </w:t>
      </w:r>
      <w:r>
        <w:rPr>
          <w:rFonts w:ascii="Arial" w:eastAsia="Arial" w:hAnsi="Arial" w:cs="Arial"/>
          <w:sz w:val="24"/>
          <w:szCs w:val="24"/>
        </w:rPr>
        <w:t>la</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 xml:space="preserve">n   </w:t>
      </w:r>
      <w:r>
        <w:rPr>
          <w:rFonts w:ascii="Arial" w:eastAsia="Arial" w:hAnsi="Arial" w:cs="Arial"/>
          <w:spacing w:val="3"/>
          <w:sz w:val="24"/>
          <w:szCs w:val="24"/>
        </w:rPr>
        <w:t xml:space="preserve"> </w:t>
      </w:r>
      <w:r>
        <w:rPr>
          <w:rFonts w:ascii="Arial" w:eastAsia="Arial" w:hAnsi="Arial" w:cs="Arial"/>
          <w:spacing w:val="-2"/>
          <w:sz w:val="24"/>
          <w:szCs w:val="24"/>
        </w:rPr>
        <w:t>k</w:t>
      </w:r>
      <w:r>
        <w:rPr>
          <w:rFonts w:ascii="Arial" w:eastAsia="Arial" w:hAnsi="Arial" w:cs="Arial"/>
          <w:sz w:val="24"/>
          <w:szCs w:val="24"/>
        </w:rPr>
        <w:t xml:space="preserve">e   </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eb</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 xml:space="preserve">h   </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p</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sip</w:t>
      </w:r>
      <w:r>
        <w:rPr>
          <w:rFonts w:ascii="Arial" w:eastAsia="Arial" w:hAnsi="Arial" w:cs="Arial"/>
          <w:spacing w:val="4"/>
          <w:sz w:val="24"/>
          <w:szCs w:val="24"/>
        </w:rPr>
        <w:t xml:space="preserve"> </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ma</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pacing w:val="1"/>
          <w:sz w:val="24"/>
          <w:szCs w:val="24"/>
        </w:rPr>
        <w:t>ng</w:t>
      </w:r>
      <w:r>
        <w:rPr>
          <w:rFonts w:ascii="Arial" w:eastAsia="Arial" w:hAnsi="Arial" w:cs="Arial"/>
          <w:spacing w:val="-2"/>
          <w:sz w:val="24"/>
          <w:szCs w:val="24"/>
        </w:rPr>
        <w:t>k</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6"/>
          <w:sz w:val="24"/>
          <w:szCs w:val="24"/>
        </w:rPr>
        <w:t xml:space="preserve"> </w:t>
      </w:r>
      <w:r>
        <w:rPr>
          <w:rFonts w:ascii="Arial" w:eastAsia="Arial" w:hAnsi="Arial" w:cs="Arial"/>
          <w:sz w:val="24"/>
          <w:szCs w:val="24"/>
        </w:rPr>
        <w:t>D</w:t>
      </w:r>
      <w:r>
        <w:rPr>
          <w:rFonts w:ascii="Arial" w:eastAsia="Arial" w:hAnsi="Arial" w:cs="Arial"/>
          <w:spacing w:val="6"/>
          <w:sz w:val="24"/>
          <w:szCs w:val="24"/>
        </w:rPr>
        <w:t>a</w:t>
      </w:r>
      <w:r>
        <w:rPr>
          <w:rFonts w:ascii="Arial" w:eastAsia="Arial" w:hAnsi="Arial" w:cs="Arial"/>
          <w:sz w:val="24"/>
          <w:szCs w:val="24"/>
        </w:rPr>
        <w:t xml:space="preserve">ri </w:t>
      </w:r>
      <w:r>
        <w:rPr>
          <w:rFonts w:ascii="Arial" w:eastAsia="Arial" w:hAnsi="Arial" w:cs="Arial"/>
          <w:spacing w:val="1"/>
          <w:sz w:val="24"/>
          <w:szCs w:val="24"/>
        </w:rPr>
        <w:t>a</w:t>
      </w:r>
      <w:r>
        <w:rPr>
          <w:rFonts w:ascii="Arial" w:eastAsia="Arial" w:hAnsi="Arial" w:cs="Arial"/>
          <w:sz w:val="24"/>
          <w:szCs w:val="24"/>
        </w:rPr>
        <w:t>ktivit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rse</w:t>
      </w:r>
      <w:r>
        <w:rPr>
          <w:rFonts w:ascii="Arial" w:eastAsia="Arial" w:hAnsi="Arial" w:cs="Arial"/>
          <w:spacing w:val="-1"/>
          <w:sz w:val="24"/>
          <w:szCs w:val="24"/>
        </w:rPr>
        <w:t>b</w:t>
      </w:r>
      <w:r>
        <w:rPr>
          <w:rFonts w:ascii="Arial" w:eastAsia="Arial" w:hAnsi="Arial" w:cs="Arial"/>
          <w:spacing w:val="1"/>
          <w:sz w:val="24"/>
          <w:szCs w:val="24"/>
        </w:rPr>
        <w:t>u</w:t>
      </w:r>
      <w:r>
        <w:rPr>
          <w:rFonts w:ascii="Arial" w:eastAsia="Arial" w:hAnsi="Arial" w:cs="Arial"/>
          <w:sz w:val="24"/>
          <w:szCs w:val="24"/>
        </w:rPr>
        <w:t>t,</w:t>
      </w:r>
      <w:r>
        <w:rPr>
          <w:rFonts w:ascii="Arial" w:eastAsia="Arial" w:hAnsi="Arial" w:cs="Arial"/>
          <w:spacing w:val="2"/>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7"/>
          <w:sz w:val="24"/>
          <w:szCs w:val="24"/>
        </w:rPr>
        <w:t xml:space="preserve"> </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pacing w:val="1"/>
          <w:sz w:val="24"/>
          <w:szCs w:val="24"/>
        </w:rPr>
        <w:t>b</w:t>
      </w:r>
      <w:r>
        <w:rPr>
          <w:rFonts w:ascii="Arial" w:eastAsia="Arial" w:hAnsi="Arial" w:cs="Arial"/>
          <w:sz w:val="24"/>
          <w:szCs w:val="24"/>
        </w:rPr>
        <w:t xml:space="preserve">ih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i</w:t>
      </w:r>
      <w:r>
        <w:rPr>
          <w:rFonts w:ascii="Arial" w:eastAsia="Arial" w:hAnsi="Arial" w:cs="Arial"/>
          <w:spacing w:val="24"/>
          <w:sz w:val="24"/>
          <w:szCs w:val="24"/>
        </w:rPr>
        <w:t xml:space="preserve"> </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z w:val="24"/>
          <w:szCs w:val="24"/>
        </w:rPr>
        <w:t>sis</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4"/>
          <w:sz w:val="24"/>
          <w:szCs w:val="24"/>
        </w:rPr>
        <w:t xml:space="preserve"> </w:t>
      </w:r>
      <w:r>
        <w:rPr>
          <w:rFonts w:ascii="Arial" w:eastAsia="Arial" w:hAnsi="Arial" w:cs="Arial"/>
          <w:spacing w:val="1"/>
          <w:sz w:val="24"/>
          <w:szCs w:val="24"/>
        </w:rPr>
        <w:t>men</w:t>
      </w:r>
      <w:r>
        <w:rPr>
          <w:rFonts w:ascii="Arial" w:eastAsia="Arial" w:hAnsi="Arial" w:cs="Arial"/>
          <w:sz w:val="24"/>
          <w:szCs w:val="24"/>
        </w:rPr>
        <w:t>c</w:t>
      </w:r>
      <w:r>
        <w:rPr>
          <w:rFonts w:ascii="Arial" w:eastAsia="Arial" w:hAnsi="Arial" w:cs="Arial"/>
          <w:spacing w:val="-3"/>
          <w:sz w:val="24"/>
          <w:szCs w:val="24"/>
        </w:rPr>
        <w:t>i</w:t>
      </w:r>
      <w:r>
        <w:rPr>
          <w:rFonts w:ascii="Arial" w:eastAsia="Arial" w:hAnsi="Arial" w:cs="Arial"/>
          <w:spacing w:val="1"/>
          <w:sz w:val="24"/>
          <w:szCs w:val="24"/>
        </w:rPr>
        <w:t>p</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5"/>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laku</w:t>
      </w:r>
      <w:r>
        <w:rPr>
          <w:rFonts w:ascii="Arial" w:eastAsia="Arial" w:hAnsi="Arial" w:cs="Arial"/>
          <w:spacing w:val="23"/>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6"/>
          <w:sz w:val="24"/>
          <w:szCs w:val="24"/>
        </w:rPr>
        <w:t>o</w:t>
      </w:r>
      <w:r>
        <w:rPr>
          <w:rFonts w:ascii="Arial" w:eastAsia="Arial" w:hAnsi="Arial" w:cs="Arial"/>
          <w:spacing w:val="-1"/>
          <w:sz w:val="24"/>
          <w:szCs w:val="24"/>
        </w:rPr>
        <w:t>-</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25"/>
          <w:sz w:val="24"/>
          <w:szCs w:val="24"/>
        </w:rPr>
        <w:t xml:space="preserve"> </w:t>
      </w:r>
      <w:r>
        <w:rPr>
          <w:rFonts w:ascii="Arial" w:eastAsia="Arial" w:hAnsi="Arial" w:cs="Arial"/>
          <w:sz w:val="24"/>
          <w:szCs w:val="24"/>
        </w:rPr>
        <w:t>N</w:t>
      </w:r>
      <w:r>
        <w:rPr>
          <w:rFonts w:ascii="Arial" w:eastAsia="Arial" w:hAnsi="Arial" w:cs="Arial"/>
          <w:spacing w:val="-1"/>
          <w:sz w:val="24"/>
          <w:szCs w:val="24"/>
        </w:rPr>
        <w:t>i</w:t>
      </w:r>
      <w:r>
        <w:rPr>
          <w:rFonts w:ascii="Arial" w:eastAsia="Arial" w:hAnsi="Arial" w:cs="Arial"/>
          <w:sz w:val="24"/>
          <w:szCs w:val="24"/>
        </w:rPr>
        <w:t>lai</w:t>
      </w:r>
      <w:r>
        <w:rPr>
          <w:rFonts w:ascii="Arial" w:eastAsia="Arial" w:hAnsi="Arial" w:cs="Arial"/>
          <w:spacing w:val="24"/>
          <w:sz w:val="24"/>
          <w:szCs w:val="24"/>
        </w:rPr>
        <w:t xml:space="preserve"> </w:t>
      </w:r>
      <w:r>
        <w:rPr>
          <w:rFonts w:ascii="Arial" w:eastAsia="Arial" w:hAnsi="Arial" w:cs="Arial"/>
          <w:sz w:val="24"/>
          <w:szCs w:val="24"/>
        </w:rPr>
        <w:t>t</w:t>
      </w:r>
      <w:r>
        <w:rPr>
          <w:rFonts w:ascii="Arial" w:eastAsia="Arial" w:hAnsi="Arial" w:cs="Arial"/>
          <w:spacing w:val="1"/>
          <w:sz w:val="24"/>
          <w:szCs w:val="24"/>
        </w:rPr>
        <w:t>am</w:t>
      </w:r>
      <w:r>
        <w:rPr>
          <w:rFonts w:ascii="Arial" w:eastAsia="Arial" w:hAnsi="Arial" w:cs="Arial"/>
          <w:spacing w:val="-1"/>
          <w:sz w:val="24"/>
          <w:szCs w:val="24"/>
        </w:rPr>
        <w:t>ba</w:t>
      </w:r>
      <w:r>
        <w:rPr>
          <w:rFonts w:ascii="Arial" w:eastAsia="Arial" w:hAnsi="Arial" w:cs="Arial"/>
          <w:sz w:val="24"/>
          <w:szCs w:val="24"/>
        </w:rPr>
        <w:t>h</w:t>
      </w:r>
    </w:p>
    <w:p w:rsidR="00366EEA" w:rsidRDefault="00366EEA">
      <w:pPr>
        <w:spacing w:line="200" w:lineRule="exact"/>
      </w:pPr>
    </w:p>
    <w:p w:rsidR="00366EEA" w:rsidRDefault="00366EEA">
      <w:pPr>
        <w:spacing w:line="200" w:lineRule="exact"/>
      </w:pPr>
    </w:p>
    <w:p w:rsidR="00366EEA" w:rsidRDefault="00366EEA">
      <w:pPr>
        <w:spacing w:line="200" w:lineRule="exact"/>
      </w:pPr>
    </w:p>
    <w:p w:rsidR="00366EEA" w:rsidRDefault="00366EEA">
      <w:pPr>
        <w:spacing w:before="1" w:line="220" w:lineRule="exact"/>
        <w:rPr>
          <w:sz w:val="22"/>
          <w:szCs w:val="22"/>
        </w:rPr>
      </w:pPr>
    </w:p>
    <w:p w:rsidR="00366EEA" w:rsidRDefault="00000000">
      <w:pPr>
        <w:spacing w:before="29" w:line="359" w:lineRule="auto"/>
        <w:ind w:left="2268" w:right="1664"/>
        <w:jc w:val="both"/>
        <w:rPr>
          <w:rFonts w:ascii="Arial" w:eastAsia="Arial" w:hAnsi="Arial" w:cs="Arial"/>
          <w:sz w:val="24"/>
          <w:szCs w:val="24"/>
        </w:rPr>
      </w:pPr>
      <w:r>
        <w:rPr>
          <w:rFonts w:ascii="Arial" w:eastAsia="Arial" w:hAnsi="Arial" w:cs="Arial"/>
          <w:sz w:val="24"/>
          <w:szCs w:val="24"/>
        </w:rPr>
        <w:t>lain</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ri</w:t>
      </w:r>
      <w:r>
        <w:rPr>
          <w:rFonts w:ascii="Arial" w:eastAsia="Arial" w:hAnsi="Arial" w:cs="Arial"/>
          <w:spacing w:val="1"/>
          <w:sz w:val="24"/>
          <w:szCs w:val="24"/>
        </w:rPr>
        <w:t xml:space="preserve"> a</w:t>
      </w:r>
      <w:r>
        <w:rPr>
          <w:rFonts w:ascii="Arial" w:eastAsia="Arial" w:hAnsi="Arial" w:cs="Arial"/>
          <w:sz w:val="24"/>
          <w:szCs w:val="24"/>
        </w:rPr>
        <w:t>ktivit</w:t>
      </w:r>
      <w:r>
        <w:rPr>
          <w:rFonts w:ascii="Arial" w:eastAsia="Arial" w:hAnsi="Arial" w:cs="Arial"/>
          <w:spacing w:val="1"/>
          <w:sz w:val="24"/>
          <w:szCs w:val="24"/>
        </w:rPr>
        <w:t>a</w:t>
      </w:r>
      <w:r>
        <w:rPr>
          <w:rFonts w:ascii="Arial" w:eastAsia="Arial" w:hAnsi="Arial" w:cs="Arial"/>
          <w:sz w:val="24"/>
          <w:szCs w:val="24"/>
        </w:rPr>
        <w:t xml:space="preserve">s itu </w:t>
      </w:r>
      <w:r>
        <w:rPr>
          <w:rFonts w:ascii="Arial" w:eastAsia="Arial" w:hAnsi="Arial" w:cs="Arial"/>
          <w:spacing w:val="1"/>
          <w:sz w:val="24"/>
          <w:szCs w:val="24"/>
        </w:rPr>
        <w:t>ada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 xml:space="preserve">h </w:t>
      </w:r>
      <w:r>
        <w:rPr>
          <w:rFonts w:ascii="Arial" w:eastAsia="Arial" w:hAnsi="Arial" w:cs="Arial"/>
          <w:spacing w:val="1"/>
          <w:sz w:val="24"/>
          <w:szCs w:val="24"/>
        </w:rPr>
        <w:t>me</w:t>
      </w:r>
      <w:r>
        <w:rPr>
          <w:rFonts w:ascii="Arial" w:eastAsia="Arial" w:hAnsi="Arial" w:cs="Arial"/>
          <w:sz w:val="24"/>
          <w:szCs w:val="24"/>
        </w:rPr>
        <w:t>re</w:t>
      </w:r>
      <w:r>
        <w:rPr>
          <w:rFonts w:ascii="Arial" w:eastAsia="Arial" w:hAnsi="Arial" w:cs="Arial"/>
          <w:spacing w:val="-2"/>
          <w:sz w:val="24"/>
          <w:szCs w:val="24"/>
        </w:rPr>
        <w:t>k</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4"/>
          <w:sz w:val="24"/>
          <w:szCs w:val="24"/>
        </w:rPr>
        <w:t>j</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1"/>
          <w:sz w:val="24"/>
          <w:szCs w:val="24"/>
        </w:rPr>
        <w:t xml:space="preserve"> 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ti</w:t>
      </w:r>
      <w:r>
        <w:rPr>
          <w:rFonts w:ascii="Arial" w:eastAsia="Arial" w:hAnsi="Arial" w:cs="Arial"/>
          <w:spacing w:val="-1"/>
          <w:sz w:val="24"/>
          <w:szCs w:val="24"/>
        </w:rPr>
        <w:t>m</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 xml:space="preserve">raksi </w:t>
      </w:r>
      <w:r>
        <w:rPr>
          <w:rFonts w:ascii="Arial" w:eastAsia="Arial" w:hAnsi="Arial" w:cs="Arial"/>
          <w:spacing w:val="1"/>
          <w:sz w:val="24"/>
          <w:szCs w:val="24"/>
        </w:rPr>
        <w:t>de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n</w:t>
      </w:r>
      <w:r>
        <w:rPr>
          <w:rFonts w:ascii="Arial" w:eastAsia="Arial" w:hAnsi="Arial" w:cs="Arial"/>
          <w:spacing w:val="-1"/>
          <w:sz w:val="24"/>
          <w:szCs w:val="24"/>
        </w:rPr>
        <w:t xml:space="preserve"> 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rak</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kit</w:t>
      </w:r>
      <w:r>
        <w:rPr>
          <w:rFonts w:ascii="Arial" w:eastAsia="Arial" w:hAnsi="Arial" w:cs="Arial"/>
          <w:spacing w:val="1"/>
          <w:sz w:val="24"/>
          <w:szCs w:val="24"/>
        </w:rPr>
        <w:t>a</w:t>
      </w:r>
      <w:r>
        <w:rPr>
          <w:rFonts w:ascii="Arial" w:eastAsia="Arial" w:hAnsi="Arial" w:cs="Arial"/>
          <w:sz w:val="24"/>
          <w:szCs w:val="24"/>
        </w:rPr>
        <w:t xml:space="preserve">r,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em</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ah</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ma</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1"/>
          <w:sz w:val="24"/>
          <w:szCs w:val="24"/>
        </w:rPr>
        <w:t>h</w:t>
      </w:r>
      <w:r>
        <w:rPr>
          <w:rFonts w:ascii="Arial" w:eastAsia="Arial" w:hAnsi="Arial" w:cs="Arial"/>
          <w:sz w:val="24"/>
          <w:szCs w:val="24"/>
        </w:rPr>
        <w:t>.</w:t>
      </w:r>
    </w:p>
    <w:p w:rsidR="00366EEA" w:rsidRDefault="00366EEA">
      <w:pPr>
        <w:spacing w:line="200" w:lineRule="exact"/>
      </w:pPr>
    </w:p>
    <w:p w:rsidR="00366EEA" w:rsidRDefault="00366EEA">
      <w:pPr>
        <w:spacing w:before="19" w:line="200" w:lineRule="exact"/>
      </w:pPr>
    </w:p>
    <w:p w:rsidR="00366EEA" w:rsidRDefault="00000000">
      <w:pPr>
        <w:ind w:left="2268" w:right="6772"/>
        <w:jc w:val="both"/>
        <w:rPr>
          <w:rFonts w:ascii="Arial" w:eastAsia="Arial" w:hAnsi="Arial" w:cs="Arial"/>
          <w:sz w:val="24"/>
          <w:szCs w:val="24"/>
        </w:rPr>
      </w:pP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rtan</w:t>
      </w:r>
      <w:r>
        <w:rPr>
          <w:rFonts w:ascii="Arial" w:eastAsia="Arial" w:hAnsi="Arial" w:cs="Arial"/>
          <w:b/>
          <w:spacing w:val="-1"/>
          <w:sz w:val="24"/>
          <w:szCs w:val="24"/>
        </w:rPr>
        <w:t>y</w:t>
      </w:r>
      <w:r>
        <w:rPr>
          <w:rFonts w:ascii="Arial" w:eastAsia="Arial" w:hAnsi="Arial" w:cs="Arial"/>
          <w:b/>
          <w:spacing w:val="1"/>
          <w:sz w:val="24"/>
          <w:szCs w:val="24"/>
        </w:rPr>
        <w:t>aa</w:t>
      </w:r>
      <w:r>
        <w:rPr>
          <w:rFonts w:ascii="Arial" w:eastAsia="Arial" w:hAnsi="Arial" w:cs="Arial"/>
          <w:b/>
          <w:sz w:val="24"/>
          <w:szCs w:val="24"/>
        </w:rPr>
        <w:t>n p</w:t>
      </w:r>
      <w:r>
        <w:rPr>
          <w:rFonts w:ascii="Arial" w:eastAsia="Arial" w:hAnsi="Arial" w:cs="Arial"/>
          <w:b/>
          <w:spacing w:val="1"/>
          <w:sz w:val="24"/>
          <w:szCs w:val="24"/>
        </w:rPr>
        <w:t>e</w:t>
      </w:r>
      <w:r>
        <w:rPr>
          <w:rFonts w:ascii="Arial" w:eastAsia="Arial" w:hAnsi="Arial" w:cs="Arial"/>
          <w:b/>
          <w:spacing w:val="-2"/>
          <w:sz w:val="24"/>
          <w:szCs w:val="24"/>
        </w:rPr>
        <w:t>m</w:t>
      </w:r>
      <w:r>
        <w:rPr>
          <w:rFonts w:ascii="Arial" w:eastAsia="Arial" w:hAnsi="Arial" w:cs="Arial"/>
          <w:b/>
          <w:spacing w:val="1"/>
          <w:sz w:val="24"/>
          <w:szCs w:val="24"/>
        </w:rPr>
        <w:t>a</w:t>
      </w:r>
      <w:r>
        <w:rPr>
          <w:rFonts w:ascii="Arial" w:eastAsia="Arial" w:hAnsi="Arial" w:cs="Arial"/>
          <w:b/>
          <w:sz w:val="24"/>
          <w:szCs w:val="24"/>
        </w:rPr>
        <w:t>h</w:t>
      </w:r>
      <w:r>
        <w:rPr>
          <w:rFonts w:ascii="Arial" w:eastAsia="Arial" w:hAnsi="Arial" w:cs="Arial"/>
          <w:b/>
          <w:spacing w:val="-2"/>
          <w:sz w:val="24"/>
          <w:szCs w:val="24"/>
        </w:rPr>
        <w:t>a</w:t>
      </w:r>
      <w:r>
        <w:rPr>
          <w:rFonts w:ascii="Arial" w:eastAsia="Arial" w:hAnsi="Arial" w:cs="Arial"/>
          <w:b/>
          <w:sz w:val="24"/>
          <w:szCs w:val="24"/>
        </w:rPr>
        <w:t>m</w:t>
      </w:r>
      <w:r>
        <w:rPr>
          <w:rFonts w:ascii="Arial" w:eastAsia="Arial" w:hAnsi="Arial" w:cs="Arial"/>
          <w:b/>
          <w:spacing w:val="1"/>
          <w:sz w:val="24"/>
          <w:szCs w:val="24"/>
        </w:rPr>
        <w:t>a</w:t>
      </w:r>
      <w:r>
        <w:rPr>
          <w:rFonts w:ascii="Arial" w:eastAsia="Arial" w:hAnsi="Arial" w:cs="Arial"/>
          <w:b/>
          <w:spacing w:val="2"/>
          <w:sz w:val="24"/>
          <w:szCs w:val="24"/>
        </w:rPr>
        <w:t>n</w:t>
      </w:r>
      <w:r>
        <w:rPr>
          <w:rFonts w:ascii="Arial" w:eastAsia="Arial" w:hAnsi="Arial" w:cs="Arial"/>
          <w:sz w:val="24"/>
          <w:szCs w:val="24"/>
        </w:rPr>
        <w:t>:</w:t>
      </w:r>
    </w:p>
    <w:p w:rsidR="00366EEA" w:rsidRDefault="00366EEA">
      <w:pPr>
        <w:spacing w:before="9" w:line="120" w:lineRule="exact"/>
        <w:rPr>
          <w:sz w:val="13"/>
          <w:szCs w:val="13"/>
        </w:rPr>
      </w:pPr>
    </w:p>
    <w:p w:rsidR="00366EEA" w:rsidRDefault="00000000">
      <w:pPr>
        <w:spacing w:line="360" w:lineRule="auto"/>
        <w:ind w:left="2268" w:right="1655"/>
        <w:jc w:val="both"/>
        <w:rPr>
          <w:rFonts w:ascii="Arial" w:eastAsia="Arial" w:hAnsi="Arial" w:cs="Arial"/>
          <w:sz w:val="24"/>
          <w:szCs w:val="24"/>
        </w:rPr>
      </w:pPr>
      <w:r>
        <w:rPr>
          <w:rFonts w:ascii="Arial" w:eastAsia="Arial" w:hAnsi="Arial" w:cs="Arial"/>
          <w:spacing w:val="-1"/>
          <w:sz w:val="24"/>
          <w:szCs w:val="24"/>
        </w:rPr>
        <w:t>M</w:t>
      </w:r>
      <w:r>
        <w:rPr>
          <w:rFonts w:ascii="Arial" w:eastAsia="Arial" w:hAnsi="Arial" w:cs="Arial"/>
          <w:spacing w:val="1"/>
          <w:sz w:val="24"/>
          <w:szCs w:val="24"/>
        </w:rPr>
        <w:t>eng</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 xml:space="preserve">a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2"/>
          <w:sz w:val="24"/>
          <w:szCs w:val="24"/>
        </w:rPr>
        <w:t>b</w:t>
      </w:r>
      <w:r>
        <w:rPr>
          <w:rFonts w:ascii="Arial" w:eastAsia="Arial" w:hAnsi="Arial" w:cs="Arial"/>
          <w:spacing w:val="1"/>
          <w:sz w:val="24"/>
          <w:szCs w:val="24"/>
        </w:rPr>
        <w:t>a</w:t>
      </w:r>
      <w:r>
        <w:rPr>
          <w:rFonts w:ascii="Arial" w:eastAsia="Arial" w:hAnsi="Arial" w:cs="Arial"/>
          <w:sz w:val="24"/>
          <w:szCs w:val="24"/>
        </w:rPr>
        <w:t>sis</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ma</w:t>
      </w:r>
      <w:r>
        <w:rPr>
          <w:rFonts w:ascii="Arial" w:eastAsia="Arial" w:hAnsi="Arial" w:cs="Arial"/>
          <w:sz w:val="24"/>
          <w:szCs w:val="24"/>
        </w:rPr>
        <w:t xml:space="preserve">n </w:t>
      </w:r>
      <w:r>
        <w:rPr>
          <w:rFonts w:ascii="Arial" w:eastAsia="Arial" w:hAnsi="Arial" w:cs="Arial"/>
          <w:spacing w:val="6"/>
          <w:sz w:val="24"/>
          <w:szCs w:val="24"/>
        </w:rPr>
        <w:t>(</w:t>
      </w:r>
      <w:r>
        <w:rPr>
          <w:rFonts w:ascii="Arial" w:eastAsia="Arial" w:hAnsi="Arial" w:cs="Arial"/>
          <w:i/>
          <w:spacing w:val="1"/>
          <w:sz w:val="24"/>
          <w:szCs w:val="24"/>
        </w:rPr>
        <w:t>e</w:t>
      </w:r>
      <w:r>
        <w:rPr>
          <w:rFonts w:ascii="Arial" w:eastAsia="Arial" w:hAnsi="Arial" w:cs="Arial"/>
          <w:i/>
          <w:spacing w:val="-2"/>
          <w:sz w:val="24"/>
          <w:szCs w:val="24"/>
        </w:rPr>
        <w:t>x</w:t>
      </w:r>
      <w:r>
        <w:rPr>
          <w:rFonts w:ascii="Arial" w:eastAsia="Arial" w:hAnsi="Arial" w:cs="Arial"/>
          <w:i/>
          <w:spacing w:val="1"/>
          <w:sz w:val="24"/>
          <w:szCs w:val="24"/>
        </w:rPr>
        <w:t>pe</w:t>
      </w:r>
      <w:r>
        <w:rPr>
          <w:rFonts w:ascii="Arial" w:eastAsia="Arial" w:hAnsi="Arial" w:cs="Arial"/>
          <w:i/>
          <w:sz w:val="24"/>
          <w:szCs w:val="24"/>
        </w:rPr>
        <w:t>r</w:t>
      </w:r>
      <w:r>
        <w:rPr>
          <w:rFonts w:ascii="Arial" w:eastAsia="Arial" w:hAnsi="Arial" w:cs="Arial"/>
          <w:i/>
          <w:spacing w:val="-1"/>
          <w:sz w:val="24"/>
          <w:szCs w:val="24"/>
        </w:rPr>
        <w:t>i</w:t>
      </w:r>
      <w:r>
        <w:rPr>
          <w:rFonts w:ascii="Arial" w:eastAsia="Arial" w:hAnsi="Arial" w:cs="Arial"/>
          <w:i/>
          <w:spacing w:val="1"/>
          <w:sz w:val="24"/>
          <w:szCs w:val="24"/>
        </w:rPr>
        <w:t>en</w:t>
      </w:r>
      <w:r>
        <w:rPr>
          <w:rFonts w:ascii="Arial" w:eastAsia="Arial" w:hAnsi="Arial" w:cs="Arial"/>
          <w:i/>
          <w:sz w:val="24"/>
          <w:szCs w:val="24"/>
        </w:rPr>
        <w:t>t</w:t>
      </w:r>
      <w:r>
        <w:rPr>
          <w:rFonts w:ascii="Arial" w:eastAsia="Arial" w:hAnsi="Arial" w:cs="Arial"/>
          <w:i/>
          <w:spacing w:val="-2"/>
          <w:sz w:val="24"/>
          <w:szCs w:val="24"/>
        </w:rPr>
        <w:t>i</w:t>
      </w:r>
      <w:r>
        <w:rPr>
          <w:rFonts w:ascii="Arial" w:eastAsia="Arial" w:hAnsi="Arial" w:cs="Arial"/>
          <w:i/>
          <w:spacing w:val="1"/>
          <w:sz w:val="24"/>
          <w:szCs w:val="24"/>
        </w:rPr>
        <w:t>a</w:t>
      </w:r>
      <w:r>
        <w:rPr>
          <w:rFonts w:ascii="Arial" w:eastAsia="Arial" w:hAnsi="Arial" w:cs="Arial"/>
          <w:i/>
          <w:sz w:val="24"/>
          <w:szCs w:val="24"/>
        </w:rPr>
        <w:t>l</w:t>
      </w:r>
      <w:r>
        <w:rPr>
          <w:rFonts w:ascii="Arial" w:eastAsia="Arial" w:hAnsi="Arial" w:cs="Arial"/>
          <w:i/>
          <w:spacing w:val="1"/>
          <w:sz w:val="24"/>
          <w:szCs w:val="24"/>
        </w:rPr>
        <w:t xml:space="preserve"> </w:t>
      </w:r>
      <w:r>
        <w:rPr>
          <w:rFonts w:ascii="Arial" w:eastAsia="Arial" w:hAnsi="Arial" w:cs="Arial"/>
          <w:i/>
          <w:sz w:val="24"/>
          <w:szCs w:val="24"/>
        </w:rPr>
        <w:t>l</w:t>
      </w:r>
      <w:r>
        <w:rPr>
          <w:rFonts w:ascii="Arial" w:eastAsia="Arial" w:hAnsi="Arial" w:cs="Arial"/>
          <w:i/>
          <w:spacing w:val="-2"/>
          <w:sz w:val="24"/>
          <w:szCs w:val="24"/>
        </w:rPr>
        <w:t>e</w:t>
      </w:r>
      <w:r>
        <w:rPr>
          <w:rFonts w:ascii="Arial" w:eastAsia="Arial" w:hAnsi="Arial" w:cs="Arial"/>
          <w:i/>
          <w:spacing w:val="1"/>
          <w:sz w:val="24"/>
          <w:szCs w:val="24"/>
        </w:rPr>
        <w:t>a</w:t>
      </w:r>
      <w:r>
        <w:rPr>
          <w:rFonts w:ascii="Arial" w:eastAsia="Arial" w:hAnsi="Arial" w:cs="Arial"/>
          <w:i/>
          <w:sz w:val="24"/>
          <w:szCs w:val="24"/>
        </w:rPr>
        <w:t>rnin</w:t>
      </w:r>
      <w:r>
        <w:rPr>
          <w:rFonts w:ascii="Arial" w:eastAsia="Arial" w:hAnsi="Arial" w:cs="Arial"/>
          <w:i/>
          <w:spacing w:val="4"/>
          <w:sz w:val="24"/>
          <w:szCs w:val="24"/>
        </w:rPr>
        <w:t>g</w:t>
      </w:r>
      <w:r>
        <w:rPr>
          <w:rFonts w:ascii="Arial" w:eastAsia="Arial" w:hAnsi="Arial" w:cs="Arial"/>
          <w:sz w:val="24"/>
          <w:szCs w:val="24"/>
        </w:rPr>
        <w:t xml:space="preserve">) </w:t>
      </w:r>
      <w:r>
        <w:rPr>
          <w:rFonts w:ascii="Arial" w:eastAsia="Arial" w:hAnsi="Arial" w:cs="Arial"/>
          <w:spacing w:val="1"/>
          <w:sz w:val="24"/>
          <w:szCs w:val="24"/>
        </w:rPr>
        <w:t>pen</w:t>
      </w:r>
      <w:r>
        <w:rPr>
          <w:rFonts w:ascii="Arial" w:eastAsia="Arial" w:hAnsi="Arial" w:cs="Arial"/>
          <w:sz w:val="24"/>
          <w:szCs w:val="24"/>
        </w:rPr>
        <w:t>t</w:t>
      </w:r>
      <w:r>
        <w:rPr>
          <w:rFonts w:ascii="Arial" w:eastAsia="Arial" w:hAnsi="Arial" w:cs="Arial"/>
          <w:spacing w:val="-2"/>
          <w:sz w:val="24"/>
          <w:szCs w:val="24"/>
        </w:rPr>
        <w:t>i</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z w:val="24"/>
          <w:szCs w:val="24"/>
        </w:rPr>
        <w:t>ros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 xml:space="preserve"> p</w:t>
      </w:r>
      <w:r>
        <w:rPr>
          <w:rFonts w:ascii="Arial" w:eastAsia="Arial" w:hAnsi="Arial" w:cs="Arial"/>
          <w:spacing w:val="-1"/>
          <w:sz w:val="24"/>
          <w:szCs w:val="24"/>
        </w:rPr>
        <w:t>e</w:t>
      </w:r>
      <w:r>
        <w:rPr>
          <w:rFonts w:ascii="Arial" w:eastAsia="Arial" w:hAnsi="Arial" w:cs="Arial"/>
          <w:spacing w:val="1"/>
          <w:sz w:val="24"/>
          <w:szCs w:val="24"/>
        </w:rPr>
        <w:t>nd</w:t>
      </w:r>
      <w:r>
        <w:rPr>
          <w:rFonts w:ascii="Arial" w:eastAsia="Arial" w:hAnsi="Arial" w:cs="Arial"/>
          <w:sz w:val="24"/>
          <w:szCs w:val="24"/>
        </w:rPr>
        <w:t>idik</w:t>
      </w:r>
      <w:r>
        <w:rPr>
          <w:rFonts w:ascii="Arial" w:eastAsia="Arial" w:hAnsi="Arial" w:cs="Arial"/>
          <w:spacing w:val="-2"/>
          <w:sz w:val="24"/>
          <w:szCs w:val="24"/>
        </w:rPr>
        <w:t>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1"/>
          <w:sz w:val="24"/>
          <w:szCs w:val="24"/>
        </w:rPr>
        <w:t xml:space="preserve"> da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pacing w:val="-3"/>
          <w:sz w:val="24"/>
          <w:szCs w:val="24"/>
        </w:rPr>
        <w:t>i</w:t>
      </w:r>
      <w:r>
        <w:rPr>
          <w:rFonts w:ascii="Arial" w:eastAsia="Arial" w:hAnsi="Arial" w:cs="Arial"/>
          <w:spacing w:val="1"/>
          <w:sz w:val="24"/>
          <w:szCs w:val="24"/>
        </w:rPr>
        <w:t>ma</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pacing w:val="1"/>
          <w:sz w:val="24"/>
          <w:szCs w:val="24"/>
        </w:rPr>
        <w:t>ha</w:t>
      </w:r>
      <w:r>
        <w:rPr>
          <w:rFonts w:ascii="Arial" w:eastAsia="Arial" w:hAnsi="Arial" w:cs="Arial"/>
          <w:sz w:val="24"/>
          <w:szCs w:val="24"/>
        </w:rPr>
        <w:t>l t</w:t>
      </w:r>
      <w:r>
        <w:rPr>
          <w:rFonts w:ascii="Arial" w:eastAsia="Arial" w:hAnsi="Arial" w:cs="Arial"/>
          <w:spacing w:val="-1"/>
          <w:sz w:val="24"/>
          <w:szCs w:val="24"/>
        </w:rPr>
        <w:t>e</w:t>
      </w:r>
      <w:r>
        <w:rPr>
          <w:rFonts w:ascii="Arial" w:eastAsia="Arial" w:hAnsi="Arial" w:cs="Arial"/>
          <w:sz w:val="24"/>
          <w:szCs w:val="24"/>
        </w:rPr>
        <w:t>rse</w:t>
      </w:r>
      <w:r>
        <w:rPr>
          <w:rFonts w:ascii="Arial" w:eastAsia="Arial" w:hAnsi="Arial" w:cs="Arial"/>
          <w:spacing w:val="1"/>
          <w:sz w:val="24"/>
          <w:szCs w:val="24"/>
        </w:rPr>
        <w:t>b</w:t>
      </w:r>
      <w:r>
        <w:rPr>
          <w:rFonts w:ascii="Arial" w:eastAsia="Arial" w:hAnsi="Arial" w:cs="Arial"/>
          <w:spacing w:val="-1"/>
          <w:sz w:val="24"/>
          <w:szCs w:val="24"/>
        </w:rPr>
        <w:t>u</w:t>
      </w:r>
      <w:r>
        <w:rPr>
          <w:rFonts w:ascii="Arial" w:eastAsia="Arial" w:hAnsi="Arial" w:cs="Arial"/>
          <w:sz w:val="24"/>
          <w:szCs w:val="24"/>
        </w:rPr>
        <w:t xml:space="preserve">t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ru</w:t>
      </w:r>
      <w:r>
        <w:rPr>
          <w:rFonts w:ascii="Arial" w:eastAsia="Arial" w:hAnsi="Arial" w:cs="Arial"/>
          <w:spacing w:val="1"/>
          <w:sz w:val="24"/>
          <w:szCs w:val="24"/>
        </w:rPr>
        <w:t>h</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ma</w:t>
      </w:r>
      <w:r>
        <w:rPr>
          <w:rFonts w:ascii="Arial" w:eastAsia="Arial" w:hAnsi="Arial" w:cs="Arial"/>
          <w:spacing w:val="-1"/>
          <w:sz w:val="24"/>
          <w:szCs w:val="24"/>
        </w:rPr>
        <w:t>h</w:t>
      </w:r>
      <w:r>
        <w:rPr>
          <w:rFonts w:ascii="Arial" w:eastAsia="Arial" w:hAnsi="Arial" w:cs="Arial"/>
          <w:spacing w:val="1"/>
          <w:sz w:val="24"/>
          <w:szCs w:val="24"/>
        </w:rPr>
        <w:t>am</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t</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z w:val="24"/>
          <w:szCs w:val="24"/>
        </w:rPr>
        <w:t>i</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d</w:t>
      </w:r>
      <w:r>
        <w:rPr>
          <w:rFonts w:ascii="Arial" w:eastAsia="Arial" w:hAnsi="Arial" w:cs="Arial"/>
          <w:sz w:val="24"/>
          <w:szCs w:val="24"/>
        </w:rPr>
        <w:t>?</w:t>
      </w:r>
    </w:p>
    <w:sectPr w:rsidR="00366EEA">
      <w:pgSz w:w="11920" w:h="16840"/>
      <w:pgMar w:top="140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2975" w:rsidRDefault="00122975">
      <w:r>
        <w:separator/>
      </w:r>
    </w:p>
  </w:endnote>
  <w:endnote w:type="continuationSeparator" w:id="0">
    <w:p w:rsidR="00122975" w:rsidRDefault="00122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2975" w:rsidRDefault="00122975">
      <w:r>
        <w:separator/>
      </w:r>
    </w:p>
  </w:footnote>
  <w:footnote w:type="continuationSeparator" w:id="0">
    <w:p w:rsidR="00122975" w:rsidRDefault="00122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6EEA" w:rsidRDefault="003C18D2">
    <w:pPr>
      <w:spacing w:line="200" w:lineRule="exact"/>
    </w:pPr>
    <w:r>
      <w:rPr>
        <w:noProof/>
      </w:rPr>
      <w:drawing>
        <wp:anchor distT="0" distB="0" distL="114300" distR="114300" simplePos="0" relativeHeight="251657728" behindDoc="1" locked="0" layoutInCell="1" allowOverlap="1">
          <wp:simplePos x="0" y="0"/>
          <wp:positionH relativeFrom="page">
            <wp:posOffset>635</wp:posOffset>
          </wp:positionH>
          <wp:positionV relativeFrom="page">
            <wp:posOffset>0</wp:posOffset>
          </wp:positionV>
          <wp:extent cx="5408930" cy="644525"/>
          <wp:effectExtent l="0" t="0" r="1270" b="3175"/>
          <wp:wrapNone/>
          <wp:docPr id="19587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8930" cy="6445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05BFE"/>
    <w:multiLevelType w:val="multilevel"/>
    <w:tmpl w:val="C13E034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761418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EEA"/>
    <w:rsid w:val="00122975"/>
    <w:rsid w:val="00366EEA"/>
    <w:rsid w:val="003C18D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4646A5A-1C5E-4962-958A-83C3733CB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3C18D2"/>
    <w:pPr>
      <w:tabs>
        <w:tab w:val="center" w:pos="4513"/>
        <w:tab w:val="right" w:pos="9026"/>
      </w:tabs>
    </w:pPr>
  </w:style>
  <w:style w:type="character" w:customStyle="1" w:styleId="HeaderChar">
    <w:name w:val="Header Char"/>
    <w:basedOn w:val="DefaultParagraphFont"/>
    <w:link w:val="Header"/>
    <w:uiPriority w:val="99"/>
    <w:rsid w:val="003C18D2"/>
  </w:style>
  <w:style w:type="paragraph" w:styleId="Footer">
    <w:name w:val="footer"/>
    <w:basedOn w:val="Normal"/>
    <w:link w:val="FooterChar"/>
    <w:uiPriority w:val="99"/>
    <w:unhideWhenUsed/>
    <w:rsid w:val="003C18D2"/>
    <w:pPr>
      <w:tabs>
        <w:tab w:val="center" w:pos="4513"/>
        <w:tab w:val="right" w:pos="9026"/>
      </w:tabs>
    </w:pPr>
  </w:style>
  <w:style w:type="character" w:customStyle="1" w:styleId="FooterChar">
    <w:name w:val="Footer Char"/>
    <w:basedOn w:val="DefaultParagraphFont"/>
    <w:link w:val="Footer"/>
    <w:uiPriority w:val="99"/>
    <w:rsid w:val="003C18D2"/>
  </w:style>
  <w:style w:type="paragraph" w:styleId="NormalWeb">
    <w:name w:val="Normal (Web)"/>
    <w:basedOn w:val="Normal"/>
    <w:uiPriority w:val="99"/>
    <w:semiHidden/>
    <w:unhideWhenUsed/>
    <w:rsid w:val="003C18D2"/>
    <w:pPr>
      <w:spacing w:before="100" w:beforeAutospacing="1" w:after="100" w:afterAutospacing="1"/>
    </w:pPr>
    <w:rPr>
      <w:sz w:val="24"/>
      <w:szCs w:val="24"/>
      <w:lang w:val="id-ID" w:eastAsia="id-ID"/>
    </w:rPr>
  </w:style>
  <w:style w:type="character" w:styleId="Emphasis">
    <w:name w:val="Emphasis"/>
    <w:basedOn w:val="DefaultParagraphFont"/>
    <w:uiPriority w:val="20"/>
    <w:qFormat/>
    <w:rsid w:val="003C18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202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nggalajournal.org/index.php/BESIRU/article/view/833?articlesBySameAuthorPage=23"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nggalajournal.org/index.php/BESIRU/article/view/833?articlesBySameAuthorPage=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2026-08-09T10:57:00Z</dcterms:created>
  <dcterms:modified xsi:type="dcterms:W3CDTF">2026-08-09T10:59:00Z</dcterms:modified>
</cp:coreProperties>
</file>