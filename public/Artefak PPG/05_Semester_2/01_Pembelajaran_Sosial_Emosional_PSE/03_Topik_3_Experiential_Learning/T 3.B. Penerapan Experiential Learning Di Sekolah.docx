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13DBB1" w14:textId="77777777" w:rsidR="009010A1" w:rsidRDefault="009010A1">
      <w:pPr>
        <w:spacing w:line="200" w:lineRule="exact"/>
      </w:pPr>
    </w:p>
    <w:p w14:paraId="61DFD596" w14:textId="77777777" w:rsidR="009010A1" w:rsidRDefault="009010A1">
      <w:pPr>
        <w:spacing w:line="200" w:lineRule="exact"/>
      </w:pPr>
    </w:p>
    <w:p w14:paraId="6311D5D9" w14:textId="77777777" w:rsidR="009010A1" w:rsidRDefault="009010A1">
      <w:pPr>
        <w:spacing w:line="200" w:lineRule="exact"/>
      </w:pPr>
    </w:p>
    <w:p w14:paraId="3E45D76C" w14:textId="77777777" w:rsidR="009010A1" w:rsidRDefault="009010A1">
      <w:pPr>
        <w:spacing w:before="1" w:line="220" w:lineRule="exact"/>
        <w:rPr>
          <w:sz w:val="22"/>
          <w:szCs w:val="22"/>
        </w:rPr>
      </w:pPr>
    </w:p>
    <w:p w14:paraId="1866322A" w14:textId="77777777" w:rsidR="009010A1" w:rsidRDefault="00000000">
      <w:pPr>
        <w:spacing w:before="29" w:line="359" w:lineRule="auto"/>
        <w:ind w:left="1702" w:right="1660" w:firstLine="566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ah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pacing w:val="-1"/>
          <w:sz w:val="24"/>
          <w:szCs w:val="24"/>
        </w:rPr>
        <w:t>e</w:t>
      </w:r>
      <w:r>
        <w:rPr>
          <w:rFonts w:ascii="Arial" w:eastAsia="Arial" w:hAnsi="Arial" w:cs="Arial"/>
          <w:i/>
          <w:sz w:val="24"/>
          <w:szCs w:val="24"/>
        </w:rPr>
        <w:t>x</w:t>
      </w:r>
      <w:r>
        <w:rPr>
          <w:rFonts w:ascii="Arial" w:eastAsia="Arial" w:hAnsi="Arial" w:cs="Arial"/>
          <w:i/>
          <w:spacing w:val="1"/>
          <w:sz w:val="24"/>
          <w:szCs w:val="24"/>
        </w:rPr>
        <w:t>pe</w:t>
      </w:r>
      <w:r>
        <w:rPr>
          <w:rFonts w:ascii="Arial" w:eastAsia="Arial" w:hAnsi="Arial" w:cs="Arial"/>
          <w:i/>
          <w:sz w:val="24"/>
          <w:szCs w:val="24"/>
        </w:rPr>
        <w:t>r</w:t>
      </w:r>
      <w:r>
        <w:rPr>
          <w:rFonts w:ascii="Arial" w:eastAsia="Arial" w:hAnsi="Arial" w:cs="Arial"/>
          <w:i/>
          <w:spacing w:val="-1"/>
          <w:sz w:val="24"/>
          <w:szCs w:val="24"/>
        </w:rPr>
        <w:t>i</w:t>
      </w:r>
      <w:r>
        <w:rPr>
          <w:rFonts w:ascii="Arial" w:eastAsia="Arial" w:hAnsi="Arial" w:cs="Arial"/>
          <w:i/>
          <w:spacing w:val="1"/>
          <w:sz w:val="24"/>
          <w:szCs w:val="24"/>
        </w:rPr>
        <w:t>en</w:t>
      </w:r>
      <w:r>
        <w:rPr>
          <w:rFonts w:ascii="Arial" w:eastAsia="Arial" w:hAnsi="Arial" w:cs="Arial"/>
          <w:i/>
          <w:sz w:val="24"/>
          <w:szCs w:val="24"/>
        </w:rPr>
        <w:t>ti</w:t>
      </w:r>
      <w:r>
        <w:rPr>
          <w:rFonts w:ascii="Arial" w:eastAsia="Arial" w:hAnsi="Arial" w:cs="Arial"/>
          <w:i/>
          <w:spacing w:val="1"/>
          <w:sz w:val="24"/>
          <w:szCs w:val="24"/>
        </w:rPr>
        <w:t>a</w:t>
      </w:r>
      <w:r>
        <w:rPr>
          <w:rFonts w:ascii="Arial" w:eastAsia="Arial" w:hAnsi="Arial" w:cs="Arial"/>
          <w:i/>
          <w:sz w:val="24"/>
          <w:szCs w:val="24"/>
        </w:rPr>
        <w:t>l le</w:t>
      </w:r>
      <w:r>
        <w:rPr>
          <w:rFonts w:ascii="Arial" w:eastAsia="Arial" w:hAnsi="Arial" w:cs="Arial"/>
          <w:i/>
          <w:spacing w:val="1"/>
          <w:sz w:val="24"/>
          <w:szCs w:val="24"/>
        </w:rPr>
        <w:t>a</w:t>
      </w:r>
      <w:r>
        <w:rPr>
          <w:rFonts w:ascii="Arial" w:eastAsia="Arial" w:hAnsi="Arial" w:cs="Arial"/>
          <w:i/>
          <w:sz w:val="24"/>
          <w:szCs w:val="24"/>
        </w:rPr>
        <w:t>rn</w:t>
      </w:r>
      <w:r>
        <w:rPr>
          <w:rFonts w:ascii="Arial" w:eastAsia="Arial" w:hAnsi="Arial" w:cs="Arial"/>
          <w:i/>
          <w:spacing w:val="-3"/>
          <w:sz w:val="24"/>
          <w:szCs w:val="24"/>
        </w:rPr>
        <w:t>i</w:t>
      </w:r>
      <w:r>
        <w:rPr>
          <w:rFonts w:ascii="Arial" w:eastAsia="Arial" w:hAnsi="Arial" w:cs="Arial"/>
          <w:i/>
          <w:spacing w:val="1"/>
          <w:sz w:val="24"/>
          <w:szCs w:val="24"/>
        </w:rPr>
        <w:t>n</w:t>
      </w:r>
      <w:r>
        <w:rPr>
          <w:rFonts w:ascii="Arial" w:eastAsia="Arial" w:hAnsi="Arial" w:cs="Arial"/>
          <w:i/>
          <w:sz w:val="24"/>
          <w:szCs w:val="24"/>
        </w:rPr>
        <w:t>g</w:t>
      </w:r>
      <w:r>
        <w:rPr>
          <w:rFonts w:ascii="Arial" w:eastAsia="Arial" w:hAnsi="Arial" w:cs="Arial"/>
          <w:i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 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3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ah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s </w:t>
      </w:r>
      <w:r>
        <w:rPr>
          <w:rFonts w:ascii="Arial" w:eastAsia="Arial" w:hAnsi="Arial" w:cs="Arial"/>
          <w:spacing w:val="1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ag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SE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3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lui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pacing w:val="1"/>
          <w:sz w:val="24"/>
          <w:szCs w:val="24"/>
        </w:rPr>
        <w:t>e</w:t>
      </w:r>
      <w:r>
        <w:rPr>
          <w:rFonts w:ascii="Arial" w:eastAsia="Arial" w:hAnsi="Arial" w:cs="Arial"/>
          <w:i/>
          <w:sz w:val="24"/>
          <w:szCs w:val="24"/>
        </w:rPr>
        <w:t>x</w:t>
      </w:r>
      <w:r>
        <w:rPr>
          <w:rFonts w:ascii="Arial" w:eastAsia="Arial" w:hAnsi="Arial" w:cs="Arial"/>
          <w:i/>
          <w:spacing w:val="1"/>
          <w:sz w:val="24"/>
          <w:szCs w:val="24"/>
        </w:rPr>
        <w:t>pe</w:t>
      </w:r>
      <w:r>
        <w:rPr>
          <w:rFonts w:ascii="Arial" w:eastAsia="Arial" w:hAnsi="Arial" w:cs="Arial"/>
          <w:i/>
          <w:sz w:val="24"/>
          <w:szCs w:val="24"/>
        </w:rPr>
        <w:t>r</w:t>
      </w:r>
      <w:r>
        <w:rPr>
          <w:rFonts w:ascii="Arial" w:eastAsia="Arial" w:hAnsi="Arial" w:cs="Arial"/>
          <w:i/>
          <w:spacing w:val="-2"/>
          <w:sz w:val="24"/>
          <w:szCs w:val="24"/>
        </w:rPr>
        <w:t>e</w:t>
      </w:r>
      <w:r>
        <w:rPr>
          <w:rFonts w:ascii="Arial" w:eastAsia="Arial" w:hAnsi="Arial" w:cs="Arial"/>
          <w:i/>
          <w:spacing w:val="1"/>
          <w:sz w:val="24"/>
          <w:szCs w:val="24"/>
        </w:rPr>
        <w:t>n</w:t>
      </w:r>
      <w:r>
        <w:rPr>
          <w:rFonts w:ascii="Arial" w:eastAsia="Arial" w:hAnsi="Arial" w:cs="Arial"/>
          <w:i/>
          <w:sz w:val="24"/>
          <w:szCs w:val="24"/>
        </w:rPr>
        <w:t>ti</w:t>
      </w:r>
      <w:r>
        <w:rPr>
          <w:rFonts w:ascii="Arial" w:eastAsia="Arial" w:hAnsi="Arial" w:cs="Arial"/>
          <w:i/>
          <w:spacing w:val="1"/>
          <w:sz w:val="24"/>
          <w:szCs w:val="24"/>
        </w:rPr>
        <w:t>a</w:t>
      </w:r>
      <w:r>
        <w:rPr>
          <w:rFonts w:ascii="Arial" w:eastAsia="Arial" w:hAnsi="Arial" w:cs="Arial"/>
          <w:i/>
          <w:sz w:val="24"/>
          <w:szCs w:val="24"/>
        </w:rPr>
        <w:t>l</w:t>
      </w:r>
      <w:r>
        <w:rPr>
          <w:rFonts w:ascii="Arial" w:eastAsia="Arial" w:hAnsi="Arial" w:cs="Arial"/>
          <w:i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le</w:t>
      </w:r>
      <w:r>
        <w:rPr>
          <w:rFonts w:ascii="Arial" w:eastAsia="Arial" w:hAnsi="Arial" w:cs="Arial"/>
          <w:i/>
          <w:spacing w:val="1"/>
          <w:sz w:val="24"/>
          <w:szCs w:val="24"/>
        </w:rPr>
        <w:t>a</w:t>
      </w:r>
      <w:r>
        <w:rPr>
          <w:rFonts w:ascii="Arial" w:eastAsia="Arial" w:hAnsi="Arial" w:cs="Arial"/>
          <w:i/>
          <w:spacing w:val="-3"/>
          <w:sz w:val="24"/>
          <w:szCs w:val="24"/>
        </w:rPr>
        <w:t>r</w:t>
      </w:r>
      <w:r>
        <w:rPr>
          <w:rFonts w:ascii="Arial" w:eastAsia="Arial" w:hAnsi="Arial" w:cs="Arial"/>
          <w:i/>
          <w:spacing w:val="1"/>
          <w:sz w:val="24"/>
          <w:szCs w:val="24"/>
        </w:rPr>
        <w:t>n</w:t>
      </w:r>
      <w:r>
        <w:rPr>
          <w:rFonts w:ascii="Arial" w:eastAsia="Arial" w:hAnsi="Arial" w:cs="Arial"/>
          <w:i/>
          <w:sz w:val="24"/>
          <w:szCs w:val="24"/>
        </w:rPr>
        <w:t>i</w:t>
      </w:r>
      <w:r>
        <w:rPr>
          <w:rFonts w:ascii="Arial" w:eastAsia="Arial" w:hAnsi="Arial" w:cs="Arial"/>
          <w:i/>
          <w:spacing w:val="-2"/>
          <w:sz w:val="24"/>
          <w:szCs w:val="24"/>
        </w:rPr>
        <w:t>n</w:t>
      </w:r>
      <w:r>
        <w:rPr>
          <w:rFonts w:ascii="Arial" w:eastAsia="Arial" w:hAnsi="Arial" w:cs="Arial"/>
          <w:i/>
          <w:sz w:val="24"/>
          <w:szCs w:val="24"/>
        </w:rPr>
        <w:t>g</w:t>
      </w:r>
      <w:r>
        <w:rPr>
          <w:rFonts w:ascii="Arial" w:eastAsia="Arial" w:hAnsi="Arial" w:cs="Arial"/>
          <w:i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 xml:space="preserve"> ma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nd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? G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ru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rus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m</w:t>
      </w:r>
      <w:r>
        <w:rPr>
          <w:rFonts w:ascii="Arial" w:eastAsia="Arial" w:hAnsi="Arial" w:cs="Arial"/>
          <w:spacing w:val="-1"/>
          <w:sz w:val="24"/>
          <w:szCs w:val="24"/>
        </w:rPr>
        <w:t>am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men</w:t>
      </w:r>
      <w:r>
        <w:rPr>
          <w:rFonts w:ascii="Arial" w:eastAsia="Arial" w:hAnsi="Arial" w:cs="Arial"/>
          <w:spacing w:val="-3"/>
          <w:sz w:val="24"/>
          <w:szCs w:val="24"/>
        </w:rPr>
        <w:t>j</w:t>
      </w:r>
      <w:r>
        <w:rPr>
          <w:rFonts w:ascii="Arial" w:eastAsia="Arial" w:hAnsi="Arial" w:cs="Arial"/>
          <w:spacing w:val="1"/>
          <w:sz w:val="24"/>
          <w:szCs w:val="24"/>
        </w:rPr>
        <w:t>ad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lam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ge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ng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4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pe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lb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(1</w:t>
      </w:r>
      <w:r>
        <w:rPr>
          <w:rFonts w:ascii="Arial" w:eastAsia="Arial" w:hAnsi="Arial" w:cs="Arial"/>
          <w:spacing w:val="1"/>
          <w:sz w:val="24"/>
          <w:szCs w:val="24"/>
        </w:rPr>
        <w:t>9</w:t>
      </w:r>
      <w:r>
        <w:rPr>
          <w:rFonts w:ascii="Arial" w:eastAsia="Arial" w:hAnsi="Arial" w:cs="Arial"/>
          <w:spacing w:val="-1"/>
          <w:sz w:val="24"/>
          <w:szCs w:val="24"/>
        </w:rPr>
        <w:t>8</w:t>
      </w:r>
      <w:r>
        <w:rPr>
          <w:rFonts w:ascii="Arial" w:eastAsia="Arial" w:hAnsi="Arial" w:cs="Arial"/>
          <w:spacing w:val="1"/>
          <w:sz w:val="24"/>
          <w:szCs w:val="24"/>
        </w:rPr>
        <w:t>4</w:t>
      </w:r>
      <w:r>
        <w:rPr>
          <w:rFonts w:ascii="Arial" w:eastAsia="Arial" w:hAnsi="Arial" w:cs="Arial"/>
          <w:sz w:val="24"/>
          <w:szCs w:val="24"/>
        </w:rPr>
        <w:t>)</w:t>
      </w:r>
      <w:r>
        <w:rPr>
          <w:rFonts w:ascii="Arial" w:eastAsia="Arial" w:hAnsi="Arial" w:cs="Arial"/>
          <w:spacing w:val="1"/>
          <w:sz w:val="24"/>
          <w:szCs w:val="24"/>
        </w:rPr>
        <w:t xml:space="preserve"> me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mu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de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 xml:space="preserve"> ho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stik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1"/>
          <w:sz w:val="24"/>
          <w:szCs w:val="24"/>
        </w:rPr>
        <w:t>men</w:t>
      </w:r>
      <w:r>
        <w:rPr>
          <w:rFonts w:ascii="Arial" w:eastAsia="Arial" w:hAnsi="Arial" w:cs="Arial"/>
          <w:spacing w:val="-2"/>
          <w:sz w:val="24"/>
          <w:szCs w:val="24"/>
        </w:rPr>
        <w:t>y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lur</w:t>
      </w:r>
      <w:r>
        <w:rPr>
          <w:rFonts w:ascii="Arial" w:eastAsia="Arial" w:hAnsi="Arial" w:cs="Arial"/>
          <w:spacing w:val="-2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p</w:t>
      </w:r>
      <w:r>
        <w:rPr>
          <w:rFonts w:ascii="Arial" w:eastAsia="Arial" w:hAnsi="Arial" w:cs="Arial"/>
          <w:sz w:val="24"/>
          <w:szCs w:val="24"/>
        </w:rPr>
        <w:t>ro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p</w:t>
      </w:r>
      <w:r>
        <w:rPr>
          <w:rFonts w:ascii="Arial" w:eastAsia="Arial" w:hAnsi="Arial" w:cs="Arial"/>
          <w:spacing w:val="-1"/>
          <w:sz w:val="24"/>
          <w:szCs w:val="24"/>
        </w:rPr>
        <w:t>em</w:t>
      </w:r>
      <w:r>
        <w:rPr>
          <w:rFonts w:ascii="Arial" w:eastAsia="Arial" w:hAnsi="Arial" w:cs="Arial"/>
          <w:spacing w:val="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laj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rk</w:t>
      </w:r>
      <w:r>
        <w:rPr>
          <w:rFonts w:ascii="Arial" w:eastAsia="Arial" w:hAnsi="Arial" w:cs="Arial"/>
          <w:spacing w:val="-2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1"/>
          <w:sz w:val="24"/>
          <w:szCs w:val="24"/>
        </w:rPr>
        <w:t>de</w:t>
      </w:r>
      <w:r>
        <w:rPr>
          <w:rFonts w:ascii="Arial" w:eastAsia="Arial" w:hAnsi="Arial" w:cs="Arial"/>
          <w:sz w:val="24"/>
          <w:szCs w:val="24"/>
        </w:rPr>
        <w:t>w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Terd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pacing w:val="-3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opo</w:t>
      </w:r>
      <w:r>
        <w:rPr>
          <w:rFonts w:ascii="Arial" w:eastAsia="Arial" w:hAnsi="Arial" w:cs="Arial"/>
          <w:sz w:val="24"/>
          <w:szCs w:val="24"/>
        </w:rPr>
        <w:t>sisi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d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ri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pacing w:val="-3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s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la</w:t>
      </w:r>
      <w:r>
        <w:rPr>
          <w:rFonts w:ascii="Arial" w:eastAsia="Arial" w:hAnsi="Arial" w:cs="Arial"/>
          <w:spacing w:val="-3"/>
          <w:sz w:val="24"/>
          <w:szCs w:val="24"/>
        </w:rPr>
        <w:t>j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ran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i:</w:t>
      </w:r>
    </w:p>
    <w:p w14:paraId="239F2643" w14:textId="77777777" w:rsidR="009010A1" w:rsidRDefault="00000000">
      <w:pPr>
        <w:spacing w:before="5" w:line="360" w:lineRule="auto"/>
        <w:ind w:left="1985" w:right="1666" w:hanging="283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laj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pacing w:val="-2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ih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ri </w:t>
      </w:r>
      <w:r>
        <w:rPr>
          <w:rFonts w:ascii="Arial" w:eastAsia="Arial" w:hAnsi="Arial" w:cs="Arial"/>
          <w:spacing w:val="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 xml:space="preserve">sil 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ir 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ja.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Dal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be</w:t>
      </w:r>
      <w:r>
        <w:rPr>
          <w:rFonts w:ascii="Arial" w:eastAsia="Arial" w:hAnsi="Arial" w:cs="Arial"/>
          <w:spacing w:val="-3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jara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ru s</w:t>
      </w:r>
      <w:r>
        <w:rPr>
          <w:rFonts w:ascii="Arial" w:eastAsia="Arial" w:hAnsi="Arial" w:cs="Arial"/>
          <w:spacing w:val="1"/>
          <w:sz w:val="24"/>
          <w:szCs w:val="24"/>
        </w:rPr>
        <w:t>eha</w:t>
      </w:r>
      <w:r>
        <w:rPr>
          <w:rFonts w:ascii="Arial" w:eastAsia="Arial" w:hAnsi="Arial" w:cs="Arial"/>
          <w:sz w:val="24"/>
          <w:szCs w:val="24"/>
        </w:rPr>
        <w:t>ru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ya</w:t>
      </w:r>
      <w:r>
        <w:rPr>
          <w:rFonts w:ascii="Arial" w:eastAsia="Arial" w:hAnsi="Arial" w:cs="Arial"/>
          <w:spacing w:val="1"/>
          <w:sz w:val="24"/>
          <w:szCs w:val="24"/>
        </w:rPr>
        <w:t xml:space="preserve"> be</w:t>
      </w:r>
      <w:r>
        <w:rPr>
          <w:rFonts w:ascii="Arial" w:eastAsia="Arial" w:hAnsi="Arial" w:cs="Arial"/>
          <w:sz w:val="24"/>
          <w:szCs w:val="24"/>
        </w:rPr>
        <w:t>rfo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s </w:t>
      </w:r>
      <w:r>
        <w:rPr>
          <w:rFonts w:ascii="Arial" w:eastAsia="Arial" w:hAnsi="Arial" w:cs="Arial"/>
          <w:spacing w:val="1"/>
          <w:sz w:val="24"/>
          <w:szCs w:val="24"/>
        </w:rPr>
        <w:t>pa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ro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s,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3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ma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um</w:t>
      </w:r>
      <w:r>
        <w:rPr>
          <w:rFonts w:ascii="Arial" w:eastAsia="Arial" w:hAnsi="Arial" w:cs="Arial"/>
          <w:spacing w:val="1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ba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1"/>
          <w:sz w:val="24"/>
          <w:szCs w:val="24"/>
        </w:rPr>
        <w:t>mu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lam </w:t>
      </w:r>
      <w:r>
        <w:rPr>
          <w:rFonts w:ascii="Arial" w:eastAsia="Arial" w:hAnsi="Arial" w:cs="Arial"/>
          <w:spacing w:val="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 xml:space="preserve"> ha</w:t>
      </w:r>
      <w:r>
        <w:rPr>
          <w:rFonts w:ascii="Arial" w:eastAsia="Arial" w:hAnsi="Arial" w:cs="Arial"/>
          <w:sz w:val="24"/>
          <w:szCs w:val="24"/>
        </w:rPr>
        <w:t>rus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>isa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ik</w:t>
      </w:r>
      <w:r>
        <w:rPr>
          <w:rFonts w:ascii="Arial" w:eastAsia="Arial" w:hAnsi="Arial" w:cs="Arial"/>
          <w:spacing w:val="1"/>
          <w:sz w:val="24"/>
          <w:szCs w:val="24"/>
        </w:rPr>
        <w:t>ma</w:t>
      </w:r>
      <w:r>
        <w:rPr>
          <w:rFonts w:ascii="Arial" w:eastAsia="Arial" w:hAnsi="Arial" w:cs="Arial"/>
          <w:sz w:val="24"/>
          <w:szCs w:val="24"/>
        </w:rPr>
        <w:t>ti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ros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s </w:t>
      </w:r>
      <w:r>
        <w:rPr>
          <w:rFonts w:ascii="Arial" w:eastAsia="Arial" w:hAnsi="Arial" w:cs="Arial"/>
          <w:spacing w:val="-2"/>
          <w:sz w:val="24"/>
          <w:szCs w:val="24"/>
        </w:rPr>
        <w:t>y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.</w:t>
      </w:r>
    </w:p>
    <w:p w14:paraId="2B8BAA3D" w14:textId="77777777" w:rsidR="009010A1" w:rsidRDefault="00000000">
      <w:pPr>
        <w:spacing w:before="2" w:line="360" w:lineRule="auto"/>
        <w:ind w:left="1985" w:right="1661" w:hanging="283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laj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 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ru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p</w:t>
      </w:r>
      <w:r>
        <w:rPr>
          <w:rFonts w:ascii="Arial" w:eastAsia="Arial" w:hAnsi="Arial" w:cs="Arial"/>
          <w:sz w:val="24"/>
          <w:szCs w:val="24"/>
        </w:rPr>
        <w:t>ros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3"/>
          <w:sz w:val="24"/>
          <w:szCs w:val="24"/>
        </w:rPr>
        <w:t>“</w:t>
      </w:r>
      <w:r>
        <w:rPr>
          <w:rFonts w:ascii="Arial" w:eastAsia="Arial" w:hAnsi="Arial" w:cs="Arial"/>
          <w:i/>
          <w:spacing w:val="-1"/>
          <w:sz w:val="24"/>
          <w:szCs w:val="24"/>
        </w:rPr>
        <w:t>r</w:t>
      </w:r>
      <w:r>
        <w:rPr>
          <w:rFonts w:ascii="Arial" w:eastAsia="Arial" w:hAnsi="Arial" w:cs="Arial"/>
          <w:i/>
          <w:spacing w:val="1"/>
          <w:sz w:val="24"/>
          <w:szCs w:val="24"/>
        </w:rPr>
        <w:t>e</w:t>
      </w:r>
      <w:r>
        <w:rPr>
          <w:rFonts w:ascii="Arial" w:eastAsia="Arial" w:hAnsi="Arial" w:cs="Arial"/>
          <w:i/>
          <w:spacing w:val="-1"/>
          <w:sz w:val="24"/>
          <w:szCs w:val="24"/>
        </w:rPr>
        <w:t>-</w:t>
      </w:r>
      <w:r>
        <w:rPr>
          <w:rFonts w:ascii="Arial" w:eastAsia="Arial" w:hAnsi="Arial" w:cs="Arial"/>
          <w:i/>
          <w:sz w:val="24"/>
          <w:szCs w:val="24"/>
        </w:rPr>
        <w:t>le</w:t>
      </w:r>
      <w:r>
        <w:rPr>
          <w:rFonts w:ascii="Arial" w:eastAsia="Arial" w:hAnsi="Arial" w:cs="Arial"/>
          <w:i/>
          <w:spacing w:val="1"/>
          <w:sz w:val="24"/>
          <w:szCs w:val="24"/>
        </w:rPr>
        <w:t>a</w:t>
      </w:r>
      <w:r>
        <w:rPr>
          <w:rFonts w:ascii="Arial" w:eastAsia="Arial" w:hAnsi="Arial" w:cs="Arial"/>
          <w:i/>
          <w:sz w:val="24"/>
          <w:szCs w:val="24"/>
        </w:rPr>
        <w:t>rnin</w:t>
      </w:r>
      <w:r>
        <w:rPr>
          <w:rFonts w:ascii="Arial" w:eastAsia="Arial" w:hAnsi="Arial" w:cs="Arial"/>
          <w:i/>
          <w:spacing w:val="-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 xml:space="preserve">” 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 xml:space="preserve"> be</w:t>
      </w:r>
      <w:r>
        <w:rPr>
          <w:rFonts w:ascii="Arial" w:eastAsia="Arial" w:hAnsi="Arial" w:cs="Arial"/>
          <w:sz w:val="24"/>
          <w:szCs w:val="24"/>
        </w:rPr>
        <w:t>la</w:t>
      </w:r>
      <w:r>
        <w:rPr>
          <w:rFonts w:ascii="Arial" w:eastAsia="Arial" w:hAnsi="Arial" w:cs="Arial"/>
          <w:spacing w:val="-2"/>
          <w:sz w:val="24"/>
          <w:szCs w:val="24"/>
        </w:rPr>
        <w:t>j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 k</w:t>
      </w:r>
      <w:r>
        <w:rPr>
          <w:rFonts w:ascii="Arial" w:eastAsia="Arial" w:hAnsi="Arial" w:cs="Arial"/>
          <w:spacing w:val="1"/>
          <w:sz w:val="24"/>
          <w:szCs w:val="24"/>
        </w:rPr>
        <w:t>em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De</w:t>
      </w:r>
      <w:r>
        <w:rPr>
          <w:rFonts w:ascii="Arial" w:eastAsia="Arial" w:hAnsi="Arial" w:cs="Arial"/>
          <w:spacing w:val="1"/>
          <w:sz w:val="24"/>
          <w:szCs w:val="24"/>
        </w:rPr>
        <w:t>ng</w:t>
      </w:r>
      <w:r>
        <w:rPr>
          <w:rFonts w:ascii="Arial" w:eastAsia="Arial" w:hAnsi="Arial" w:cs="Arial"/>
          <w:spacing w:val="-4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rpros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kita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ge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am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mu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up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pem</w:t>
      </w:r>
      <w:r>
        <w:rPr>
          <w:rFonts w:ascii="Arial" w:eastAsia="Arial" w:hAnsi="Arial" w:cs="Arial"/>
          <w:sz w:val="24"/>
          <w:szCs w:val="24"/>
        </w:rPr>
        <w:t>ik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ran 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z w:val="24"/>
          <w:szCs w:val="24"/>
        </w:rPr>
        <w:t>re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1"/>
          <w:sz w:val="24"/>
          <w:szCs w:val="24"/>
        </w:rPr>
        <w:t>bah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ag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reka 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itk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la</w:t>
      </w:r>
      <w:r>
        <w:rPr>
          <w:rFonts w:ascii="Arial" w:eastAsia="Arial" w:hAnsi="Arial" w:cs="Arial"/>
          <w:spacing w:val="-3"/>
          <w:sz w:val="24"/>
          <w:szCs w:val="24"/>
        </w:rPr>
        <w:t>j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ran 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rs</w:t>
      </w:r>
      <w:r>
        <w:rPr>
          <w:rFonts w:ascii="Arial" w:eastAsia="Arial" w:hAnsi="Arial" w:cs="Arial"/>
          <w:spacing w:val="-2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bu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1"/>
          <w:sz w:val="24"/>
          <w:szCs w:val="24"/>
        </w:rPr>
        <w:t>de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laj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ran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in.</w:t>
      </w:r>
    </w:p>
    <w:p w14:paraId="280EAE18" w14:textId="77777777" w:rsidR="009010A1" w:rsidRDefault="00000000">
      <w:pPr>
        <w:spacing w:before="2"/>
        <w:ind w:left="170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1"/>
          <w:sz w:val="24"/>
          <w:szCs w:val="24"/>
        </w:rPr>
        <w:t>3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laj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z w:val="24"/>
          <w:szCs w:val="24"/>
        </w:rPr>
        <w:t>ru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ros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ap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si</w:t>
      </w:r>
      <w:r>
        <w:rPr>
          <w:rFonts w:ascii="Arial" w:eastAsia="Arial" w:hAnsi="Arial" w:cs="Arial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j</w:t>
      </w:r>
      <w:r>
        <w:rPr>
          <w:rFonts w:ascii="Arial" w:eastAsia="Arial" w:hAnsi="Arial" w:cs="Arial"/>
          <w:spacing w:val="-2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3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ikan</w:t>
      </w:r>
      <w:r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on</w:t>
      </w:r>
      <w:r>
        <w:rPr>
          <w:rFonts w:ascii="Arial" w:eastAsia="Arial" w:hAnsi="Arial" w:cs="Arial"/>
          <w:spacing w:val="-2"/>
          <w:sz w:val="24"/>
          <w:szCs w:val="24"/>
        </w:rPr>
        <w:t>f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ad</w:t>
      </w:r>
      <w:r>
        <w:rPr>
          <w:rFonts w:ascii="Arial" w:eastAsia="Arial" w:hAnsi="Arial" w:cs="Arial"/>
          <w:spacing w:val="-4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.</w:t>
      </w:r>
    </w:p>
    <w:p w14:paraId="56399094" w14:textId="77777777" w:rsidR="009010A1" w:rsidRDefault="009010A1">
      <w:pPr>
        <w:spacing w:before="9" w:line="120" w:lineRule="exact"/>
        <w:rPr>
          <w:sz w:val="13"/>
          <w:szCs w:val="13"/>
        </w:rPr>
      </w:pPr>
    </w:p>
    <w:p w14:paraId="796C7101" w14:textId="77777777" w:rsidR="009010A1" w:rsidRDefault="00000000">
      <w:pPr>
        <w:spacing w:line="359" w:lineRule="auto"/>
        <w:ind w:left="1985" w:right="165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dan</w:t>
      </w:r>
      <w:r>
        <w:rPr>
          <w:rFonts w:ascii="Arial" w:eastAsia="Arial" w:hAnsi="Arial" w:cs="Arial"/>
          <w:spacing w:val="-2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on</w:t>
      </w:r>
      <w:r>
        <w:rPr>
          <w:rFonts w:ascii="Arial" w:eastAsia="Arial" w:hAnsi="Arial" w:cs="Arial"/>
          <w:sz w:val="24"/>
          <w:szCs w:val="24"/>
        </w:rPr>
        <w:t>flik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do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un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la</w:t>
      </w:r>
      <w:r>
        <w:rPr>
          <w:rFonts w:ascii="Arial" w:eastAsia="Arial" w:hAnsi="Arial" w:cs="Arial"/>
          <w:spacing w:val="-3"/>
          <w:sz w:val="24"/>
          <w:szCs w:val="24"/>
        </w:rPr>
        <w:t>j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ri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ba</w:t>
      </w:r>
      <w:r>
        <w:rPr>
          <w:rFonts w:ascii="Arial" w:eastAsia="Arial" w:hAnsi="Arial" w:cs="Arial"/>
          <w:sz w:val="24"/>
          <w:szCs w:val="24"/>
        </w:rPr>
        <w:t xml:space="preserve">ru 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3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refl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ksi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ri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rse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t.</w:t>
      </w:r>
    </w:p>
    <w:p w14:paraId="50381B23" w14:textId="77777777" w:rsidR="009010A1" w:rsidRDefault="00000000">
      <w:pPr>
        <w:spacing w:before="6" w:line="360" w:lineRule="auto"/>
        <w:ind w:left="1985" w:right="1666" w:hanging="283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1"/>
          <w:sz w:val="24"/>
          <w:szCs w:val="24"/>
        </w:rPr>
        <w:t>4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laj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lah</w:t>
      </w:r>
      <w:r>
        <w:rPr>
          <w:rFonts w:ascii="Arial" w:eastAsia="Arial" w:hAnsi="Arial" w:cs="Arial"/>
          <w:spacing w:val="1"/>
          <w:sz w:val="24"/>
          <w:szCs w:val="24"/>
        </w:rPr>
        <w:t xml:space="preserve"> p</w:t>
      </w:r>
      <w:r>
        <w:rPr>
          <w:rFonts w:ascii="Arial" w:eastAsia="Arial" w:hAnsi="Arial" w:cs="Arial"/>
          <w:sz w:val="24"/>
          <w:szCs w:val="24"/>
        </w:rPr>
        <w:t>ro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3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ruh</w:t>
      </w:r>
      <w:r>
        <w:rPr>
          <w:rFonts w:ascii="Arial" w:eastAsia="Arial" w:hAnsi="Arial" w:cs="Arial"/>
          <w:spacing w:val="1"/>
          <w:sz w:val="24"/>
          <w:szCs w:val="24"/>
        </w:rPr>
        <w:t xml:space="preserve"> da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p</w:t>
      </w:r>
      <w:r>
        <w:rPr>
          <w:rFonts w:ascii="Arial" w:eastAsia="Arial" w:hAnsi="Arial" w:cs="Arial"/>
          <w:spacing w:val="-3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si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ng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gan</w:t>
      </w:r>
      <w:r>
        <w:rPr>
          <w:rFonts w:ascii="Arial" w:eastAsia="Arial" w:hAnsi="Arial" w:cs="Arial"/>
          <w:sz w:val="24"/>
          <w:szCs w:val="24"/>
        </w:rPr>
        <w:t>. 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la</w:t>
      </w:r>
      <w:r>
        <w:rPr>
          <w:rFonts w:ascii="Arial" w:eastAsia="Arial" w:hAnsi="Arial" w:cs="Arial"/>
          <w:spacing w:val="-3"/>
          <w:sz w:val="24"/>
          <w:szCs w:val="24"/>
        </w:rPr>
        <w:t>j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 ti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ya</w:t>
      </w:r>
      <w:r>
        <w:rPr>
          <w:rFonts w:ascii="Arial" w:eastAsia="Arial" w:hAnsi="Arial" w:cs="Arial"/>
          <w:spacing w:val="1"/>
          <w:sz w:val="24"/>
          <w:szCs w:val="24"/>
        </w:rPr>
        <w:t xml:space="preserve"> me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ib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si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is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ap</w:t>
      </w:r>
      <w:r>
        <w:rPr>
          <w:rFonts w:ascii="Arial" w:eastAsia="Arial" w:hAnsi="Arial" w:cs="Arial"/>
          <w:sz w:val="24"/>
          <w:szCs w:val="24"/>
        </w:rPr>
        <w:t>i ju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s </w:t>
      </w:r>
      <w:r>
        <w:rPr>
          <w:rFonts w:ascii="Arial" w:eastAsia="Arial" w:hAnsi="Arial" w:cs="Arial"/>
          <w:spacing w:val="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rpik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r, </w:t>
      </w:r>
      <w:r>
        <w:rPr>
          <w:rFonts w:ascii="Arial" w:eastAsia="Arial" w:hAnsi="Arial" w:cs="Arial"/>
          <w:spacing w:val="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mo</w:t>
      </w:r>
      <w:r>
        <w:rPr>
          <w:rFonts w:ascii="Arial" w:eastAsia="Arial" w:hAnsi="Arial" w:cs="Arial"/>
          <w:sz w:val="24"/>
          <w:szCs w:val="24"/>
        </w:rPr>
        <w:t xml:space="preserve">si, </w:t>
      </w:r>
      <w:r>
        <w:rPr>
          <w:rFonts w:ascii="Arial" w:eastAsia="Arial" w:hAnsi="Arial" w:cs="Arial"/>
          <w:spacing w:val="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rse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si,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rp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.</w:t>
      </w:r>
    </w:p>
    <w:p w14:paraId="1375FD96" w14:textId="77777777" w:rsidR="009010A1" w:rsidRDefault="00000000">
      <w:pPr>
        <w:spacing w:before="2" w:line="360" w:lineRule="auto"/>
        <w:ind w:left="1985" w:right="1666" w:hanging="283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1"/>
          <w:sz w:val="24"/>
          <w:szCs w:val="24"/>
        </w:rPr>
        <w:t>5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la</w:t>
      </w:r>
      <w:r>
        <w:rPr>
          <w:rFonts w:ascii="Arial" w:eastAsia="Arial" w:hAnsi="Arial" w:cs="Arial"/>
          <w:spacing w:val="-3"/>
          <w:sz w:val="24"/>
          <w:szCs w:val="24"/>
        </w:rPr>
        <w:t>j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 </w:t>
      </w:r>
      <w:r>
        <w:rPr>
          <w:rFonts w:ascii="Arial" w:eastAsia="Arial" w:hAnsi="Arial" w:cs="Arial"/>
          <w:spacing w:val="1"/>
          <w:sz w:val="24"/>
          <w:szCs w:val="24"/>
        </w:rPr>
        <w:t>ada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tra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ksi sin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rgis 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nd</w:t>
      </w:r>
      <w:r>
        <w:rPr>
          <w:rFonts w:ascii="Arial" w:eastAsia="Arial" w:hAnsi="Arial" w:cs="Arial"/>
          <w:sz w:val="24"/>
          <w:szCs w:val="24"/>
        </w:rPr>
        <w:t>iv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ng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3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jar ju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ba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ro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si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si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mbe</w:t>
      </w:r>
      <w:r>
        <w:rPr>
          <w:rFonts w:ascii="Arial" w:eastAsia="Arial" w:hAnsi="Arial" w:cs="Arial"/>
          <w:spacing w:val="-3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jaran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ba</w:t>
      </w:r>
      <w:r>
        <w:rPr>
          <w:rFonts w:ascii="Arial" w:eastAsia="Arial" w:hAnsi="Arial" w:cs="Arial"/>
          <w:sz w:val="24"/>
          <w:szCs w:val="24"/>
        </w:rPr>
        <w:t xml:space="preserve">ru </w:t>
      </w:r>
      <w:r>
        <w:rPr>
          <w:rFonts w:ascii="Arial" w:eastAsia="Arial" w:hAnsi="Arial" w:cs="Arial"/>
          <w:spacing w:val="1"/>
          <w:sz w:val="24"/>
          <w:szCs w:val="24"/>
        </w:rPr>
        <w:t>de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em</w:t>
      </w:r>
      <w:r>
        <w:rPr>
          <w:rFonts w:ascii="Arial" w:eastAsia="Arial" w:hAnsi="Arial" w:cs="Arial"/>
          <w:spacing w:val="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laj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s</w:t>
      </w:r>
      <w:r>
        <w:rPr>
          <w:rFonts w:ascii="Arial" w:eastAsia="Arial" w:hAnsi="Arial" w:cs="Arial"/>
          <w:spacing w:val="1"/>
          <w:sz w:val="24"/>
          <w:szCs w:val="24"/>
        </w:rPr>
        <w:t>ebe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mn</w:t>
      </w:r>
      <w:r>
        <w:rPr>
          <w:rFonts w:ascii="Arial" w:eastAsia="Arial" w:hAnsi="Arial" w:cs="Arial"/>
          <w:spacing w:val="-2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ib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raksi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lin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.</w:t>
      </w:r>
    </w:p>
    <w:p w14:paraId="308E1E3D" w14:textId="77777777" w:rsidR="009010A1" w:rsidRDefault="00000000">
      <w:pPr>
        <w:spacing w:before="5" w:line="359" w:lineRule="auto"/>
        <w:ind w:left="1985" w:right="1665" w:hanging="283"/>
        <w:jc w:val="both"/>
        <w:rPr>
          <w:rFonts w:ascii="Arial" w:eastAsia="Arial" w:hAnsi="Arial" w:cs="Arial"/>
          <w:sz w:val="24"/>
          <w:szCs w:val="24"/>
        </w:rPr>
        <w:sectPr w:rsidR="009010A1">
          <w:headerReference w:type="default" r:id="rId7"/>
          <w:type w:val="continuous"/>
          <w:pgSz w:w="11920" w:h="16840"/>
          <w:pgMar w:top="1400" w:right="0" w:bottom="280" w:left="0" w:header="0" w:footer="720" w:gutter="0"/>
          <w:cols w:space="720"/>
        </w:sectPr>
      </w:pPr>
      <w:r>
        <w:rPr>
          <w:rFonts w:ascii="Arial" w:eastAsia="Arial" w:hAnsi="Arial" w:cs="Arial"/>
          <w:spacing w:val="1"/>
          <w:sz w:val="24"/>
          <w:szCs w:val="24"/>
        </w:rPr>
        <w:t>6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3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jar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lah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ros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pe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ge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ah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od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/c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ra,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lah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un</w:t>
      </w:r>
      <w:r>
        <w:rPr>
          <w:rFonts w:ascii="Arial" w:eastAsia="Arial" w:hAnsi="Arial" w:cs="Arial"/>
          <w:sz w:val="24"/>
          <w:szCs w:val="24"/>
        </w:rPr>
        <w:t>ya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x</w:t>
      </w:r>
      <w:r>
        <w:rPr>
          <w:rFonts w:ascii="Arial" w:eastAsia="Arial" w:hAnsi="Arial" w:cs="Arial"/>
          <w:spacing w:val="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ie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ti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 l</w:t>
      </w:r>
      <w:r>
        <w:rPr>
          <w:rFonts w:ascii="Arial" w:eastAsia="Arial" w:hAnsi="Arial" w:cs="Arial"/>
          <w:spacing w:val="-2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.</w:t>
      </w:r>
    </w:p>
    <w:p w14:paraId="572ACD38" w14:textId="77777777" w:rsidR="009010A1" w:rsidRDefault="009010A1">
      <w:pPr>
        <w:spacing w:line="200" w:lineRule="exact"/>
      </w:pPr>
    </w:p>
    <w:p w14:paraId="200FCCFD" w14:textId="77777777" w:rsidR="009010A1" w:rsidRDefault="009010A1">
      <w:pPr>
        <w:spacing w:line="200" w:lineRule="exact"/>
      </w:pPr>
    </w:p>
    <w:p w14:paraId="1937D21D" w14:textId="77777777" w:rsidR="009010A1" w:rsidRDefault="009010A1">
      <w:pPr>
        <w:spacing w:line="200" w:lineRule="exact"/>
      </w:pPr>
    </w:p>
    <w:p w14:paraId="0D8471F6" w14:textId="77777777" w:rsidR="009010A1" w:rsidRDefault="009010A1">
      <w:pPr>
        <w:spacing w:before="9" w:line="240" w:lineRule="exact"/>
        <w:rPr>
          <w:sz w:val="24"/>
          <w:szCs w:val="24"/>
        </w:rPr>
      </w:pPr>
    </w:p>
    <w:p w14:paraId="2D14B286" w14:textId="77777777" w:rsidR="009010A1" w:rsidRDefault="008473C3">
      <w:pPr>
        <w:ind w:left="2552"/>
      </w:pPr>
      <w:r>
        <w:pict w14:anchorId="2527BDA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3.8pt;height:229.2pt">
            <v:imagedata r:id="rId8" o:title=""/>
          </v:shape>
        </w:pict>
      </w:r>
    </w:p>
    <w:p w14:paraId="0E119573" w14:textId="77777777" w:rsidR="009010A1" w:rsidRDefault="009010A1">
      <w:pPr>
        <w:spacing w:before="4" w:line="100" w:lineRule="exact"/>
        <w:rPr>
          <w:sz w:val="10"/>
          <w:szCs w:val="10"/>
        </w:rPr>
      </w:pPr>
    </w:p>
    <w:p w14:paraId="539F1D4A" w14:textId="77777777" w:rsidR="009010A1" w:rsidRDefault="00000000">
      <w:pPr>
        <w:spacing w:before="34"/>
        <w:ind w:left="4067"/>
        <w:rPr>
          <w:rFonts w:ascii="Arial" w:eastAsia="Arial" w:hAnsi="Arial" w:cs="Arial"/>
        </w:rPr>
      </w:pPr>
      <w:r>
        <w:rPr>
          <w:rFonts w:ascii="Arial" w:eastAsia="Arial" w:hAnsi="Arial" w:cs="Arial"/>
          <w:i/>
          <w:spacing w:val="1"/>
        </w:rPr>
        <w:t>G</w:t>
      </w:r>
      <w:r>
        <w:rPr>
          <w:rFonts w:ascii="Arial" w:eastAsia="Arial" w:hAnsi="Arial" w:cs="Arial"/>
          <w:i/>
        </w:rPr>
        <w:t>a</w:t>
      </w:r>
      <w:r>
        <w:rPr>
          <w:rFonts w:ascii="Arial" w:eastAsia="Arial" w:hAnsi="Arial" w:cs="Arial"/>
          <w:i/>
          <w:spacing w:val="-1"/>
        </w:rPr>
        <w:t>m</w:t>
      </w:r>
      <w:r>
        <w:rPr>
          <w:rFonts w:ascii="Arial" w:eastAsia="Arial" w:hAnsi="Arial" w:cs="Arial"/>
          <w:i/>
        </w:rPr>
        <w:t>b</w:t>
      </w:r>
      <w:r>
        <w:rPr>
          <w:rFonts w:ascii="Arial" w:eastAsia="Arial" w:hAnsi="Arial" w:cs="Arial"/>
          <w:i/>
          <w:spacing w:val="-1"/>
        </w:rPr>
        <w:t>a</w:t>
      </w:r>
      <w:r>
        <w:rPr>
          <w:rFonts w:ascii="Arial" w:eastAsia="Arial" w:hAnsi="Arial" w:cs="Arial"/>
          <w:i/>
        </w:rPr>
        <w:t>r</w:t>
      </w:r>
      <w:r>
        <w:rPr>
          <w:rFonts w:ascii="Arial" w:eastAsia="Arial" w:hAnsi="Arial" w:cs="Arial"/>
          <w:i/>
          <w:spacing w:val="-4"/>
        </w:rPr>
        <w:t xml:space="preserve"> </w:t>
      </w:r>
      <w:r>
        <w:rPr>
          <w:rFonts w:ascii="Arial" w:eastAsia="Arial" w:hAnsi="Arial" w:cs="Arial"/>
          <w:i/>
        </w:rPr>
        <w:t>1</w:t>
      </w:r>
      <w:r>
        <w:rPr>
          <w:rFonts w:ascii="Arial" w:eastAsia="Arial" w:hAnsi="Arial" w:cs="Arial"/>
          <w:i/>
          <w:spacing w:val="-1"/>
        </w:rPr>
        <w:t>2</w:t>
      </w:r>
      <w:r>
        <w:rPr>
          <w:rFonts w:ascii="Arial" w:eastAsia="Arial" w:hAnsi="Arial" w:cs="Arial"/>
          <w:i/>
        </w:rPr>
        <w:t>.</w:t>
      </w:r>
      <w:r>
        <w:rPr>
          <w:rFonts w:ascii="Arial" w:eastAsia="Arial" w:hAnsi="Arial" w:cs="Arial"/>
          <w:i/>
          <w:spacing w:val="-1"/>
        </w:rPr>
        <w:t xml:space="preserve"> Si</w:t>
      </w:r>
      <w:r>
        <w:rPr>
          <w:rFonts w:ascii="Arial" w:eastAsia="Arial" w:hAnsi="Arial" w:cs="Arial"/>
          <w:i/>
          <w:spacing w:val="1"/>
        </w:rPr>
        <w:t>kl</w:t>
      </w:r>
      <w:r>
        <w:rPr>
          <w:rFonts w:ascii="Arial" w:eastAsia="Arial" w:hAnsi="Arial" w:cs="Arial"/>
          <w:i/>
        </w:rPr>
        <w:t>us</w:t>
      </w:r>
      <w:r>
        <w:rPr>
          <w:rFonts w:ascii="Arial" w:eastAsia="Arial" w:hAnsi="Arial" w:cs="Arial"/>
          <w:i/>
          <w:spacing w:val="-5"/>
        </w:rPr>
        <w:t xml:space="preserve"> </w:t>
      </w:r>
      <w:r>
        <w:rPr>
          <w:rFonts w:ascii="Arial" w:eastAsia="Arial" w:hAnsi="Arial" w:cs="Arial"/>
          <w:i/>
        </w:rPr>
        <w:t>exp</w:t>
      </w:r>
      <w:r>
        <w:rPr>
          <w:rFonts w:ascii="Arial" w:eastAsia="Arial" w:hAnsi="Arial" w:cs="Arial"/>
          <w:i/>
          <w:spacing w:val="-1"/>
        </w:rPr>
        <w:t>e</w:t>
      </w:r>
      <w:r>
        <w:rPr>
          <w:rFonts w:ascii="Arial" w:eastAsia="Arial" w:hAnsi="Arial" w:cs="Arial"/>
          <w:i/>
          <w:spacing w:val="3"/>
        </w:rPr>
        <w:t>r</w:t>
      </w:r>
      <w:r>
        <w:rPr>
          <w:rFonts w:ascii="Arial" w:eastAsia="Arial" w:hAnsi="Arial" w:cs="Arial"/>
          <w:i/>
          <w:spacing w:val="-1"/>
        </w:rPr>
        <w:t>i</w:t>
      </w:r>
      <w:r>
        <w:rPr>
          <w:rFonts w:ascii="Arial" w:eastAsia="Arial" w:hAnsi="Arial" w:cs="Arial"/>
          <w:i/>
          <w:spacing w:val="2"/>
        </w:rPr>
        <w:t>e</w:t>
      </w:r>
      <w:r>
        <w:rPr>
          <w:rFonts w:ascii="Arial" w:eastAsia="Arial" w:hAnsi="Arial" w:cs="Arial"/>
          <w:i/>
        </w:rPr>
        <w:t>nt</w:t>
      </w:r>
      <w:r>
        <w:rPr>
          <w:rFonts w:ascii="Arial" w:eastAsia="Arial" w:hAnsi="Arial" w:cs="Arial"/>
          <w:i/>
          <w:spacing w:val="-2"/>
        </w:rPr>
        <w:t>i</w:t>
      </w:r>
      <w:r>
        <w:rPr>
          <w:rFonts w:ascii="Arial" w:eastAsia="Arial" w:hAnsi="Arial" w:cs="Arial"/>
          <w:i/>
          <w:spacing w:val="2"/>
        </w:rPr>
        <w:t>a</w:t>
      </w:r>
      <w:r>
        <w:rPr>
          <w:rFonts w:ascii="Arial" w:eastAsia="Arial" w:hAnsi="Arial" w:cs="Arial"/>
          <w:i/>
        </w:rPr>
        <w:t>l</w:t>
      </w:r>
      <w:r>
        <w:rPr>
          <w:rFonts w:ascii="Arial" w:eastAsia="Arial" w:hAnsi="Arial" w:cs="Arial"/>
          <w:i/>
          <w:spacing w:val="-9"/>
        </w:rPr>
        <w:t xml:space="preserve"> </w:t>
      </w:r>
      <w:r>
        <w:rPr>
          <w:rFonts w:ascii="Arial" w:eastAsia="Arial" w:hAnsi="Arial" w:cs="Arial"/>
          <w:i/>
          <w:spacing w:val="-1"/>
        </w:rPr>
        <w:t>l</w:t>
      </w:r>
      <w:r>
        <w:rPr>
          <w:rFonts w:ascii="Arial" w:eastAsia="Arial" w:hAnsi="Arial" w:cs="Arial"/>
          <w:i/>
        </w:rPr>
        <w:t>e</w:t>
      </w:r>
      <w:r>
        <w:rPr>
          <w:rFonts w:ascii="Arial" w:eastAsia="Arial" w:hAnsi="Arial" w:cs="Arial"/>
          <w:i/>
          <w:spacing w:val="-1"/>
        </w:rPr>
        <w:t>a</w:t>
      </w:r>
      <w:r>
        <w:rPr>
          <w:rFonts w:ascii="Arial" w:eastAsia="Arial" w:hAnsi="Arial" w:cs="Arial"/>
          <w:i/>
          <w:spacing w:val="1"/>
        </w:rPr>
        <w:t>r</w:t>
      </w:r>
      <w:r>
        <w:rPr>
          <w:rFonts w:ascii="Arial" w:eastAsia="Arial" w:hAnsi="Arial" w:cs="Arial"/>
          <w:i/>
          <w:spacing w:val="2"/>
        </w:rPr>
        <w:t>n</w:t>
      </w:r>
      <w:r>
        <w:rPr>
          <w:rFonts w:ascii="Arial" w:eastAsia="Arial" w:hAnsi="Arial" w:cs="Arial"/>
          <w:i/>
          <w:spacing w:val="-1"/>
        </w:rPr>
        <w:t>i</w:t>
      </w:r>
      <w:r>
        <w:rPr>
          <w:rFonts w:ascii="Arial" w:eastAsia="Arial" w:hAnsi="Arial" w:cs="Arial"/>
          <w:i/>
          <w:spacing w:val="2"/>
        </w:rPr>
        <w:t>n</w:t>
      </w:r>
      <w:r>
        <w:rPr>
          <w:rFonts w:ascii="Arial" w:eastAsia="Arial" w:hAnsi="Arial" w:cs="Arial"/>
          <w:i/>
        </w:rPr>
        <w:t>g</w:t>
      </w:r>
      <w:r>
        <w:rPr>
          <w:rFonts w:ascii="Arial" w:eastAsia="Arial" w:hAnsi="Arial" w:cs="Arial"/>
          <w:i/>
          <w:spacing w:val="-7"/>
        </w:rPr>
        <w:t xml:space="preserve"> </w:t>
      </w:r>
      <w:r>
        <w:rPr>
          <w:rFonts w:ascii="Arial" w:eastAsia="Arial" w:hAnsi="Arial" w:cs="Arial"/>
          <w:i/>
          <w:spacing w:val="-1"/>
        </w:rPr>
        <w:t>d</w:t>
      </w:r>
      <w:r>
        <w:rPr>
          <w:rFonts w:ascii="Arial" w:eastAsia="Arial" w:hAnsi="Arial" w:cs="Arial"/>
          <w:i/>
        </w:rPr>
        <w:t>a</w:t>
      </w:r>
      <w:r>
        <w:rPr>
          <w:rFonts w:ascii="Arial" w:eastAsia="Arial" w:hAnsi="Arial" w:cs="Arial"/>
          <w:i/>
          <w:spacing w:val="3"/>
        </w:rPr>
        <w:t>r</w:t>
      </w:r>
      <w:r>
        <w:rPr>
          <w:rFonts w:ascii="Arial" w:eastAsia="Arial" w:hAnsi="Arial" w:cs="Arial"/>
          <w:i/>
        </w:rPr>
        <w:t>i</w:t>
      </w:r>
      <w:r>
        <w:rPr>
          <w:rFonts w:ascii="Arial" w:eastAsia="Arial" w:hAnsi="Arial" w:cs="Arial"/>
          <w:i/>
          <w:spacing w:val="-4"/>
        </w:rPr>
        <w:t xml:space="preserve"> </w:t>
      </w:r>
      <w:r>
        <w:rPr>
          <w:rFonts w:ascii="Arial" w:eastAsia="Arial" w:hAnsi="Arial" w:cs="Arial"/>
          <w:i/>
          <w:spacing w:val="1"/>
        </w:rPr>
        <w:t>K</w:t>
      </w:r>
      <w:r>
        <w:rPr>
          <w:rFonts w:ascii="Arial" w:eastAsia="Arial" w:hAnsi="Arial" w:cs="Arial"/>
          <w:i/>
        </w:rPr>
        <w:t>o</w:t>
      </w:r>
      <w:r>
        <w:rPr>
          <w:rFonts w:ascii="Arial" w:eastAsia="Arial" w:hAnsi="Arial" w:cs="Arial"/>
          <w:i/>
          <w:spacing w:val="1"/>
        </w:rPr>
        <w:t>l</w:t>
      </w:r>
      <w:r>
        <w:rPr>
          <w:rFonts w:ascii="Arial" w:eastAsia="Arial" w:hAnsi="Arial" w:cs="Arial"/>
          <w:i/>
        </w:rPr>
        <w:t>b</w:t>
      </w:r>
    </w:p>
    <w:p w14:paraId="1A3388C9" w14:textId="77777777" w:rsidR="009010A1" w:rsidRDefault="009010A1">
      <w:pPr>
        <w:spacing w:before="3" w:line="100" w:lineRule="exact"/>
        <w:rPr>
          <w:sz w:val="11"/>
          <w:szCs w:val="11"/>
        </w:rPr>
      </w:pPr>
    </w:p>
    <w:p w14:paraId="461345E2" w14:textId="77777777" w:rsidR="009010A1" w:rsidRDefault="009010A1">
      <w:pPr>
        <w:spacing w:line="200" w:lineRule="exact"/>
      </w:pPr>
    </w:p>
    <w:p w14:paraId="6C6CD826" w14:textId="77777777" w:rsidR="009010A1" w:rsidRDefault="00000000">
      <w:pPr>
        <w:ind w:left="4050" w:right="1961" w:hanging="2158"/>
      </w:pPr>
      <w:r>
        <w:rPr>
          <w:i/>
          <w:spacing w:val="1"/>
        </w:rPr>
        <w:t>Su</w:t>
      </w:r>
      <w:r>
        <w:rPr>
          <w:i/>
        </w:rPr>
        <w:t>m</w:t>
      </w:r>
      <w:r>
        <w:rPr>
          <w:i/>
          <w:spacing w:val="1"/>
        </w:rPr>
        <w:t>b</w:t>
      </w:r>
      <w:r>
        <w:rPr>
          <w:i/>
        </w:rPr>
        <w:t>er:</w:t>
      </w:r>
      <w:r>
        <w:rPr>
          <w:i/>
          <w:spacing w:val="-6"/>
        </w:rPr>
        <w:t xml:space="preserve"> </w:t>
      </w:r>
      <w:hyperlink r:id="rId9">
        <w:r>
          <w:rPr>
            <w:i/>
            <w:spacing w:val="1"/>
          </w:rPr>
          <w:t>h</w:t>
        </w:r>
        <w:r>
          <w:rPr>
            <w:i/>
          </w:rPr>
          <w:t>tt</w:t>
        </w:r>
        <w:r>
          <w:rPr>
            <w:i/>
            <w:spacing w:val="1"/>
          </w:rPr>
          <w:t>p</w:t>
        </w:r>
        <w:r>
          <w:rPr>
            <w:i/>
            <w:spacing w:val="-1"/>
          </w:rPr>
          <w:t>s</w:t>
        </w:r>
        <w:r>
          <w:rPr>
            <w:i/>
            <w:spacing w:val="1"/>
          </w:rPr>
          <w:t>:</w:t>
        </w:r>
        <w:r>
          <w:rPr>
            <w:i/>
          </w:rPr>
          <w:t>//</w:t>
        </w:r>
        <w:r>
          <w:rPr>
            <w:i/>
            <w:spacing w:val="-1"/>
          </w:rPr>
          <w:t>www</w:t>
        </w:r>
        <w:r>
          <w:rPr>
            <w:i/>
          </w:rPr>
          <w:t>.k</w:t>
        </w:r>
        <w:r>
          <w:rPr>
            <w:i/>
            <w:spacing w:val="1"/>
          </w:rPr>
          <w:t>o</w:t>
        </w:r>
        <w:r>
          <w:rPr>
            <w:i/>
          </w:rPr>
          <w:t>m</w:t>
        </w:r>
        <w:r>
          <w:rPr>
            <w:i/>
            <w:spacing w:val="1"/>
          </w:rPr>
          <w:t>pa</w:t>
        </w:r>
        <w:r>
          <w:rPr>
            <w:i/>
            <w:spacing w:val="-1"/>
          </w:rPr>
          <w:t>s</w:t>
        </w:r>
        <w:r>
          <w:rPr>
            <w:i/>
            <w:spacing w:val="2"/>
          </w:rPr>
          <w:t>i</w:t>
        </w:r>
        <w:r>
          <w:rPr>
            <w:i/>
            <w:spacing w:val="1"/>
          </w:rPr>
          <w:t>ana</w:t>
        </w:r>
        <w:r>
          <w:rPr>
            <w:i/>
          </w:rPr>
          <w:t>.c</w:t>
        </w:r>
        <w:r>
          <w:rPr>
            <w:i/>
            <w:spacing w:val="1"/>
          </w:rPr>
          <w:t>o</w:t>
        </w:r>
        <w:r>
          <w:rPr>
            <w:i/>
          </w:rPr>
          <w:t>m/</w:t>
        </w:r>
        <w:r>
          <w:rPr>
            <w:i/>
            <w:spacing w:val="-1"/>
          </w:rPr>
          <w:t>s</w:t>
        </w:r>
        <w:r>
          <w:rPr>
            <w:i/>
            <w:spacing w:val="1"/>
          </w:rPr>
          <w:t>h</w:t>
        </w:r>
        <w:r>
          <w:rPr>
            <w:i/>
          </w:rPr>
          <w:t>i</w:t>
        </w:r>
        <w:r>
          <w:rPr>
            <w:i/>
            <w:spacing w:val="1"/>
          </w:rPr>
          <w:t>n</w:t>
        </w:r>
        <w:r>
          <w:rPr>
            <w:i/>
          </w:rPr>
          <w:t>t</w:t>
        </w:r>
        <w:r>
          <w:rPr>
            <w:i/>
            <w:spacing w:val="1"/>
          </w:rPr>
          <w:t>a</w:t>
        </w:r>
        <w:r>
          <w:rPr>
            <w:i/>
            <w:spacing w:val="-3"/>
          </w:rPr>
          <w:t>t</w:t>
        </w:r>
        <w:r>
          <w:rPr>
            <w:i/>
            <w:spacing w:val="1"/>
          </w:rPr>
          <w:t>a</w:t>
        </w:r>
        <w:r>
          <w:rPr>
            <w:i/>
          </w:rPr>
          <w:t>m</w:t>
        </w:r>
        <w:r>
          <w:rPr>
            <w:i/>
            <w:spacing w:val="1"/>
          </w:rPr>
          <w:t>bu</w:t>
        </w:r>
        <w:r>
          <w:rPr>
            <w:i/>
            <w:spacing w:val="-1"/>
          </w:rPr>
          <w:t>n</w:t>
        </w:r>
        <w:r>
          <w:rPr>
            <w:i/>
            <w:spacing w:val="1"/>
          </w:rPr>
          <w:t>an</w:t>
        </w:r>
        <w:r>
          <w:rPr>
            <w:i/>
          </w:rPr>
          <w:t>/</w:t>
        </w:r>
        <w:r>
          <w:rPr>
            <w:i/>
            <w:spacing w:val="-1"/>
          </w:rPr>
          <w:t>6</w:t>
        </w:r>
        <w:r>
          <w:rPr>
            <w:i/>
            <w:spacing w:val="1"/>
          </w:rPr>
          <w:t>1</w:t>
        </w:r>
        <w:r>
          <w:rPr>
            <w:i/>
            <w:spacing w:val="-1"/>
          </w:rPr>
          <w:t>9</w:t>
        </w:r>
        <w:r>
          <w:rPr>
            <w:i/>
          </w:rPr>
          <w:t>cff</w:t>
        </w:r>
        <w:r>
          <w:rPr>
            <w:i/>
            <w:spacing w:val="1"/>
          </w:rPr>
          <w:t>9d06</w:t>
        </w:r>
        <w:r>
          <w:rPr>
            <w:i/>
            <w:spacing w:val="-1"/>
          </w:rPr>
          <w:t>3</w:t>
        </w:r>
        <w:r>
          <w:rPr>
            <w:i/>
            <w:spacing w:val="1"/>
          </w:rPr>
          <w:t>10</w:t>
        </w:r>
        <w:r>
          <w:rPr>
            <w:i/>
          </w:rPr>
          <w:t>e</w:t>
        </w:r>
        <w:r>
          <w:rPr>
            <w:i/>
            <w:spacing w:val="-1"/>
          </w:rPr>
          <w:t>1</w:t>
        </w:r>
        <w:r>
          <w:rPr>
            <w:i/>
            <w:spacing w:val="1"/>
          </w:rPr>
          <w:t>36</w:t>
        </w:r>
        <w:r>
          <w:rPr>
            <w:i/>
            <w:spacing w:val="-1"/>
          </w:rPr>
          <w:t>6</w:t>
        </w:r>
        <w:r>
          <w:rPr>
            <w:i/>
            <w:spacing w:val="1"/>
          </w:rPr>
          <w:t>1</w:t>
        </w:r>
        <w:r>
          <w:rPr>
            <w:i/>
          </w:rPr>
          <w:t>c</w:t>
        </w:r>
        <w:r>
          <w:rPr>
            <w:i/>
            <w:spacing w:val="1"/>
          </w:rPr>
          <w:t>3</w:t>
        </w:r>
        <w:r>
          <w:rPr>
            <w:i/>
            <w:spacing w:val="-1"/>
          </w:rPr>
          <w:t>5</w:t>
        </w:r>
        <w:r>
          <w:rPr>
            <w:i/>
            <w:spacing w:val="1"/>
          </w:rPr>
          <w:t>32</w:t>
        </w:r>
        <w:r>
          <w:rPr>
            <w:i/>
          </w:rPr>
          <w:t>/</w:t>
        </w:r>
        <w:r>
          <w:rPr>
            <w:i/>
            <w:spacing w:val="-1"/>
          </w:rPr>
          <w:t>1</w:t>
        </w:r>
        <w:r>
          <w:rPr>
            <w:i/>
            <w:spacing w:val="9"/>
          </w:rPr>
          <w:t>2</w:t>
        </w:r>
        <w:r>
          <w:rPr>
            <w:i/>
            <w:spacing w:val="1"/>
          </w:rPr>
          <w:t>-</w:t>
        </w:r>
        <w:r>
          <w:rPr>
            <w:i/>
            <w:spacing w:val="-1"/>
          </w:rPr>
          <w:t>d</w:t>
        </w:r>
        <w:r>
          <w:rPr>
            <w:i/>
            <w:spacing w:val="1"/>
          </w:rPr>
          <w:t>a</w:t>
        </w:r>
        <w:r>
          <w:rPr>
            <w:i/>
          </w:rPr>
          <w:t>vi</w:t>
        </w:r>
        <w:r>
          <w:rPr>
            <w:i/>
            <w:spacing w:val="2"/>
          </w:rPr>
          <w:t>d</w:t>
        </w:r>
        <w:r>
          <w:rPr>
            <w:i/>
            <w:spacing w:val="1"/>
          </w:rPr>
          <w:t>-</w:t>
        </w:r>
        <w:r>
          <w:rPr>
            <w:i/>
          </w:rPr>
          <w:t>k</w:t>
        </w:r>
        <w:r>
          <w:rPr>
            <w:i/>
            <w:spacing w:val="1"/>
          </w:rPr>
          <w:t>o</w:t>
        </w:r>
        <w:r>
          <w:rPr>
            <w:i/>
          </w:rPr>
          <w:t>l</w:t>
        </w:r>
        <w:r>
          <w:rPr>
            <w:i/>
            <w:spacing w:val="-1"/>
          </w:rPr>
          <w:t>b</w:t>
        </w:r>
        <w:r>
          <w:rPr>
            <w:i/>
          </w:rPr>
          <w:t>-</w:t>
        </w:r>
      </w:hyperlink>
      <w:hyperlink r:id="rId10">
        <w:r>
          <w:rPr>
            <w:i/>
          </w:rPr>
          <w:t xml:space="preserve"> e</w:t>
        </w:r>
        <w:r>
          <w:rPr>
            <w:i/>
            <w:spacing w:val="1"/>
          </w:rPr>
          <w:t>xp</w:t>
        </w:r>
        <w:r>
          <w:rPr>
            <w:i/>
          </w:rPr>
          <w:t>erie</w:t>
        </w:r>
        <w:r>
          <w:rPr>
            <w:i/>
            <w:spacing w:val="1"/>
          </w:rPr>
          <w:t>n</w:t>
        </w:r>
        <w:r>
          <w:rPr>
            <w:i/>
          </w:rPr>
          <w:t>ti</w:t>
        </w:r>
        <w:r>
          <w:rPr>
            <w:i/>
            <w:spacing w:val="1"/>
          </w:rPr>
          <w:t>al-</w:t>
        </w:r>
        <w:r>
          <w:rPr>
            <w:i/>
          </w:rPr>
          <w:t>t</w:t>
        </w:r>
        <w:r>
          <w:rPr>
            <w:i/>
            <w:spacing w:val="1"/>
          </w:rPr>
          <w:t>h</w:t>
        </w:r>
        <w:r>
          <w:rPr>
            <w:i/>
          </w:rPr>
          <w:t>e</w:t>
        </w:r>
        <w:r>
          <w:rPr>
            <w:i/>
            <w:spacing w:val="1"/>
          </w:rPr>
          <w:t>o</w:t>
        </w:r>
        <w:r>
          <w:rPr>
            <w:i/>
            <w:spacing w:val="-1"/>
          </w:rPr>
          <w:t>r</w:t>
        </w:r>
        <w:r>
          <w:rPr>
            <w:i/>
          </w:rPr>
          <w:t>y</w:t>
        </w:r>
        <w:r>
          <w:rPr>
            <w:i/>
            <w:spacing w:val="1"/>
          </w:rPr>
          <w:t>?p</w:t>
        </w:r>
        <w:r>
          <w:rPr>
            <w:i/>
            <w:spacing w:val="-1"/>
          </w:rPr>
          <w:t>a</w:t>
        </w:r>
        <w:r>
          <w:rPr>
            <w:i/>
            <w:spacing w:val="1"/>
          </w:rPr>
          <w:t>g</w:t>
        </w:r>
        <w:r>
          <w:rPr>
            <w:i/>
          </w:rPr>
          <w:t>e=</w:t>
        </w:r>
        <w:r>
          <w:rPr>
            <w:i/>
            <w:spacing w:val="1"/>
          </w:rPr>
          <w:t>3</w:t>
        </w:r>
        <w:r>
          <w:rPr>
            <w:i/>
            <w:spacing w:val="-1"/>
          </w:rPr>
          <w:t>&amp;</w:t>
        </w:r>
        <w:r>
          <w:rPr>
            <w:i/>
            <w:spacing w:val="1"/>
          </w:rPr>
          <w:t>pag</w:t>
        </w:r>
        <w:r>
          <w:rPr>
            <w:i/>
          </w:rPr>
          <w:t>e</w:t>
        </w:r>
        <w:r>
          <w:rPr>
            <w:i/>
            <w:spacing w:val="1"/>
          </w:rPr>
          <w:t>_</w:t>
        </w:r>
        <w:r>
          <w:rPr>
            <w:i/>
          </w:rPr>
          <w:t>im</w:t>
        </w:r>
        <w:r>
          <w:rPr>
            <w:i/>
            <w:spacing w:val="-1"/>
          </w:rPr>
          <w:t>a</w:t>
        </w:r>
        <w:r>
          <w:rPr>
            <w:i/>
            <w:spacing w:val="1"/>
          </w:rPr>
          <w:t>g</w:t>
        </w:r>
        <w:r>
          <w:rPr>
            <w:i/>
          </w:rPr>
          <w:t>es=1</w:t>
        </w:r>
      </w:hyperlink>
    </w:p>
    <w:p w14:paraId="26AD1CF9" w14:textId="77777777" w:rsidR="009010A1" w:rsidRDefault="009010A1">
      <w:pPr>
        <w:spacing w:line="200" w:lineRule="exact"/>
      </w:pPr>
    </w:p>
    <w:p w14:paraId="5A3D36FA" w14:textId="77777777" w:rsidR="009010A1" w:rsidRDefault="009010A1">
      <w:pPr>
        <w:spacing w:before="16" w:line="260" w:lineRule="exact"/>
        <w:rPr>
          <w:sz w:val="26"/>
          <w:szCs w:val="26"/>
        </w:rPr>
      </w:pPr>
    </w:p>
    <w:p w14:paraId="7972E956" w14:textId="77777777" w:rsidR="009010A1" w:rsidRDefault="00000000">
      <w:pPr>
        <w:spacing w:line="359" w:lineRule="auto"/>
        <w:ind w:left="1702" w:right="176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Pros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pacing w:val="1"/>
          <w:sz w:val="24"/>
          <w:szCs w:val="24"/>
        </w:rPr>
        <w:t>e</w:t>
      </w:r>
      <w:r>
        <w:rPr>
          <w:rFonts w:ascii="Arial" w:eastAsia="Arial" w:hAnsi="Arial" w:cs="Arial"/>
          <w:i/>
          <w:spacing w:val="-2"/>
          <w:sz w:val="24"/>
          <w:szCs w:val="24"/>
        </w:rPr>
        <w:t>x</w:t>
      </w:r>
      <w:r>
        <w:rPr>
          <w:rFonts w:ascii="Arial" w:eastAsia="Arial" w:hAnsi="Arial" w:cs="Arial"/>
          <w:i/>
          <w:spacing w:val="1"/>
          <w:sz w:val="24"/>
          <w:szCs w:val="24"/>
        </w:rPr>
        <w:t>pe</w:t>
      </w:r>
      <w:r>
        <w:rPr>
          <w:rFonts w:ascii="Arial" w:eastAsia="Arial" w:hAnsi="Arial" w:cs="Arial"/>
          <w:i/>
          <w:sz w:val="24"/>
          <w:szCs w:val="24"/>
        </w:rPr>
        <w:t>r</w:t>
      </w:r>
      <w:r>
        <w:rPr>
          <w:rFonts w:ascii="Arial" w:eastAsia="Arial" w:hAnsi="Arial" w:cs="Arial"/>
          <w:i/>
          <w:spacing w:val="-1"/>
          <w:sz w:val="24"/>
          <w:szCs w:val="24"/>
        </w:rPr>
        <w:t>i</w:t>
      </w:r>
      <w:r>
        <w:rPr>
          <w:rFonts w:ascii="Arial" w:eastAsia="Arial" w:hAnsi="Arial" w:cs="Arial"/>
          <w:i/>
          <w:spacing w:val="1"/>
          <w:sz w:val="24"/>
          <w:szCs w:val="24"/>
        </w:rPr>
        <w:t>en</w:t>
      </w:r>
      <w:r>
        <w:rPr>
          <w:rFonts w:ascii="Arial" w:eastAsia="Arial" w:hAnsi="Arial" w:cs="Arial"/>
          <w:i/>
          <w:sz w:val="24"/>
          <w:szCs w:val="24"/>
        </w:rPr>
        <w:t>t</w:t>
      </w:r>
      <w:r>
        <w:rPr>
          <w:rFonts w:ascii="Arial" w:eastAsia="Arial" w:hAnsi="Arial" w:cs="Arial"/>
          <w:i/>
          <w:spacing w:val="-2"/>
          <w:sz w:val="24"/>
          <w:szCs w:val="24"/>
        </w:rPr>
        <w:t>i</w:t>
      </w:r>
      <w:r>
        <w:rPr>
          <w:rFonts w:ascii="Arial" w:eastAsia="Arial" w:hAnsi="Arial" w:cs="Arial"/>
          <w:i/>
          <w:spacing w:val="1"/>
          <w:sz w:val="24"/>
          <w:szCs w:val="24"/>
        </w:rPr>
        <w:t>a</w:t>
      </w:r>
      <w:r>
        <w:rPr>
          <w:rFonts w:ascii="Arial" w:eastAsia="Arial" w:hAnsi="Arial" w:cs="Arial"/>
          <w:i/>
          <w:sz w:val="24"/>
          <w:szCs w:val="24"/>
        </w:rPr>
        <w:t>l</w:t>
      </w:r>
      <w:r>
        <w:rPr>
          <w:rFonts w:ascii="Arial" w:eastAsia="Arial" w:hAnsi="Arial" w:cs="Arial"/>
          <w:i/>
          <w:spacing w:val="-14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le</w:t>
      </w:r>
      <w:r>
        <w:rPr>
          <w:rFonts w:ascii="Arial" w:eastAsia="Arial" w:hAnsi="Arial" w:cs="Arial"/>
          <w:i/>
          <w:spacing w:val="-1"/>
          <w:sz w:val="24"/>
          <w:szCs w:val="24"/>
        </w:rPr>
        <w:t>a</w:t>
      </w:r>
      <w:r>
        <w:rPr>
          <w:rFonts w:ascii="Arial" w:eastAsia="Arial" w:hAnsi="Arial" w:cs="Arial"/>
          <w:i/>
          <w:sz w:val="24"/>
          <w:szCs w:val="24"/>
        </w:rPr>
        <w:t>rning</w:t>
      </w:r>
      <w:r>
        <w:rPr>
          <w:rFonts w:ascii="Arial" w:eastAsia="Arial" w:hAnsi="Arial" w:cs="Arial"/>
          <w:i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ri</w:t>
      </w:r>
      <w:r>
        <w:rPr>
          <w:rFonts w:ascii="Arial" w:eastAsia="Arial" w:hAnsi="Arial" w:cs="Arial"/>
          <w:spacing w:val="-1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lb</w:t>
      </w:r>
      <w:r>
        <w:rPr>
          <w:rFonts w:ascii="Arial" w:eastAsia="Arial" w:hAnsi="Arial" w:cs="Arial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rse</w:t>
      </w:r>
      <w:r>
        <w:rPr>
          <w:rFonts w:ascii="Arial" w:eastAsia="Arial" w:hAnsi="Arial" w:cs="Arial"/>
          <w:spacing w:val="1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ib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1"/>
          <w:sz w:val="24"/>
          <w:szCs w:val="24"/>
        </w:rPr>
        <w:t>ap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ge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hu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ah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rse</w:t>
      </w:r>
      <w:r>
        <w:rPr>
          <w:rFonts w:ascii="Arial" w:eastAsia="Arial" w:hAnsi="Arial" w:cs="Arial"/>
          <w:spacing w:val="1"/>
          <w:sz w:val="24"/>
          <w:szCs w:val="24"/>
        </w:rPr>
        <w:t>bu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:</w:t>
      </w:r>
    </w:p>
    <w:p w14:paraId="486E8440" w14:textId="77777777" w:rsidR="009010A1" w:rsidRDefault="009010A1">
      <w:pPr>
        <w:spacing w:before="7" w:line="160" w:lineRule="exact"/>
        <w:rPr>
          <w:sz w:val="16"/>
          <w:szCs w:val="16"/>
        </w:rPr>
      </w:pPr>
    </w:p>
    <w:p w14:paraId="52D45667" w14:textId="77777777" w:rsidR="009010A1" w:rsidRDefault="00000000">
      <w:pPr>
        <w:ind w:left="170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pacing w:val="1"/>
          <w:sz w:val="24"/>
          <w:szCs w:val="24"/>
        </w:rPr>
        <w:t>1</w:t>
      </w:r>
      <w:r>
        <w:rPr>
          <w:rFonts w:ascii="Arial" w:eastAsia="Arial" w:hAnsi="Arial" w:cs="Arial"/>
          <w:b/>
          <w:sz w:val="24"/>
          <w:szCs w:val="24"/>
        </w:rPr>
        <w:t>.</w:t>
      </w:r>
      <w:r>
        <w:rPr>
          <w:rFonts w:ascii="Arial" w:eastAsia="Arial" w:hAnsi="Arial" w:cs="Arial"/>
          <w:b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2"/>
          <w:sz w:val="24"/>
          <w:szCs w:val="24"/>
        </w:rPr>
        <w:t>T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hap</w:t>
      </w:r>
      <w:r>
        <w:rPr>
          <w:rFonts w:ascii="Arial" w:eastAsia="Arial" w:hAnsi="Arial" w:cs="Arial"/>
          <w:b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1"/>
          <w:sz w:val="24"/>
          <w:szCs w:val="24"/>
        </w:rPr>
        <w:t>Pe</w:t>
      </w:r>
      <w:r>
        <w:rPr>
          <w:rFonts w:ascii="Arial" w:eastAsia="Arial" w:hAnsi="Arial" w:cs="Arial"/>
          <w:b/>
          <w:sz w:val="24"/>
          <w:szCs w:val="24"/>
        </w:rPr>
        <w:t>ng</w:t>
      </w:r>
      <w:r>
        <w:rPr>
          <w:rFonts w:ascii="Arial" w:eastAsia="Arial" w:hAnsi="Arial" w:cs="Arial"/>
          <w:b/>
          <w:spacing w:val="-2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l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m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</w:t>
      </w:r>
      <w:r>
        <w:rPr>
          <w:rFonts w:ascii="Arial" w:eastAsia="Arial" w:hAnsi="Arial" w:cs="Arial"/>
          <w:b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N</w:t>
      </w:r>
      <w:r>
        <w:rPr>
          <w:rFonts w:ascii="Arial" w:eastAsia="Arial" w:hAnsi="Arial" w:cs="Arial"/>
          <w:b/>
          <w:spacing w:val="1"/>
          <w:sz w:val="24"/>
          <w:szCs w:val="24"/>
        </w:rPr>
        <w:t>ya</w:t>
      </w:r>
      <w:r>
        <w:rPr>
          <w:rFonts w:ascii="Arial" w:eastAsia="Arial" w:hAnsi="Arial" w:cs="Arial"/>
          <w:b/>
          <w:sz w:val="24"/>
          <w:szCs w:val="24"/>
        </w:rPr>
        <w:t xml:space="preserve">ta </w:t>
      </w:r>
      <w:r>
        <w:rPr>
          <w:rFonts w:ascii="Arial" w:eastAsia="Arial" w:hAnsi="Arial" w:cs="Arial"/>
          <w:b/>
          <w:spacing w:val="3"/>
          <w:sz w:val="24"/>
          <w:szCs w:val="24"/>
        </w:rPr>
        <w:t>(</w:t>
      </w:r>
      <w:r>
        <w:rPr>
          <w:rFonts w:ascii="Arial" w:eastAsia="Arial" w:hAnsi="Arial" w:cs="Arial"/>
          <w:b/>
          <w:i/>
          <w:sz w:val="24"/>
          <w:szCs w:val="24"/>
        </w:rPr>
        <w:t>C</w:t>
      </w:r>
      <w:r>
        <w:rPr>
          <w:rFonts w:ascii="Arial" w:eastAsia="Arial" w:hAnsi="Arial" w:cs="Arial"/>
          <w:b/>
          <w:i/>
          <w:spacing w:val="-1"/>
          <w:sz w:val="24"/>
          <w:szCs w:val="24"/>
        </w:rPr>
        <w:t>o</w:t>
      </w:r>
      <w:r>
        <w:rPr>
          <w:rFonts w:ascii="Arial" w:eastAsia="Arial" w:hAnsi="Arial" w:cs="Arial"/>
          <w:b/>
          <w:i/>
          <w:sz w:val="24"/>
          <w:szCs w:val="24"/>
        </w:rPr>
        <w:t>ncr</w:t>
      </w:r>
      <w:r>
        <w:rPr>
          <w:rFonts w:ascii="Arial" w:eastAsia="Arial" w:hAnsi="Arial" w:cs="Arial"/>
          <w:b/>
          <w:i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i/>
          <w:sz w:val="24"/>
          <w:szCs w:val="24"/>
        </w:rPr>
        <w:t>te</w:t>
      </w:r>
      <w:r>
        <w:rPr>
          <w:rFonts w:ascii="Arial" w:eastAsia="Arial" w:hAnsi="Arial" w:cs="Arial"/>
          <w:b/>
          <w:i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i/>
          <w:sz w:val="24"/>
          <w:szCs w:val="24"/>
        </w:rPr>
        <w:t>E</w:t>
      </w:r>
      <w:r>
        <w:rPr>
          <w:rFonts w:ascii="Arial" w:eastAsia="Arial" w:hAnsi="Arial" w:cs="Arial"/>
          <w:b/>
          <w:i/>
          <w:spacing w:val="1"/>
          <w:sz w:val="24"/>
          <w:szCs w:val="24"/>
        </w:rPr>
        <w:t>x</w:t>
      </w:r>
      <w:r>
        <w:rPr>
          <w:rFonts w:ascii="Arial" w:eastAsia="Arial" w:hAnsi="Arial" w:cs="Arial"/>
          <w:b/>
          <w:i/>
          <w:spacing w:val="-3"/>
          <w:sz w:val="24"/>
          <w:szCs w:val="24"/>
        </w:rPr>
        <w:t>p</w:t>
      </w:r>
      <w:r>
        <w:rPr>
          <w:rFonts w:ascii="Arial" w:eastAsia="Arial" w:hAnsi="Arial" w:cs="Arial"/>
          <w:b/>
          <w:i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i/>
          <w:sz w:val="24"/>
          <w:szCs w:val="24"/>
        </w:rPr>
        <w:t>ri</w:t>
      </w:r>
      <w:r>
        <w:rPr>
          <w:rFonts w:ascii="Arial" w:eastAsia="Arial" w:hAnsi="Arial" w:cs="Arial"/>
          <w:b/>
          <w:i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i/>
          <w:sz w:val="24"/>
          <w:szCs w:val="24"/>
        </w:rPr>
        <w:t>n</w:t>
      </w:r>
      <w:r>
        <w:rPr>
          <w:rFonts w:ascii="Arial" w:eastAsia="Arial" w:hAnsi="Arial" w:cs="Arial"/>
          <w:b/>
          <w:i/>
          <w:spacing w:val="-2"/>
          <w:sz w:val="24"/>
          <w:szCs w:val="24"/>
        </w:rPr>
        <w:t>c</w:t>
      </w:r>
      <w:r>
        <w:rPr>
          <w:rFonts w:ascii="Arial" w:eastAsia="Arial" w:hAnsi="Arial" w:cs="Arial"/>
          <w:b/>
          <w:i/>
          <w:spacing w:val="3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)</w:t>
      </w:r>
    </w:p>
    <w:p w14:paraId="37038E60" w14:textId="77777777" w:rsidR="009010A1" w:rsidRDefault="009010A1">
      <w:pPr>
        <w:spacing w:before="18" w:line="280" w:lineRule="exact"/>
        <w:rPr>
          <w:sz w:val="28"/>
          <w:szCs w:val="28"/>
        </w:rPr>
      </w:pPr>
    </w:p>
    <w:p w14:paraId="1E79D45D" w14:textId="77777777" w:rsidR="009010A1" w:rsidRDefault="00000000">
      <w:pPr>
        <w:spacing w:line="360" w:lineRule="auto"/>
        <w:ind w:left="1702" w:right="1661" w:firstLine="566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rta </w:t>
      </w:r>
      <w:r>
        <w:rPr>
          <w:rFonts w:ascii="Arial" w:eastAsia="Arial" w:hAnsi="Arial" w:cs="Arial"/>
          <w:spacing w:val="2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nga</w:t>
      </w:r>
      <w:r>
        <w:rPr>
          <w:rFonts w:ascii="Arial" w:eastAsia="Arial" w:hAnsi="Arial" w:cs="Arial"/>
          <w:spacing w:val="-3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am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la</w:t>
      </w:r>
      <w:r>
        <w:rPr>
          <w:rFonts w:ascii="Arial" w:eastAsia="Arial" w:hAnsi="Arial" w:cs="Arial"/>
          <w:spacing w:val="1"/>
          <w:sz w:val="24"/>
          <w:szCs w:val="24"/>
        </w:rPr>
        <w:t>ng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un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stiwa,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ktivit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u sit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 xml:space="preserve">si 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 xml:space="preserve">p  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ini  </w:t>
      </w:r>
      <w:r>
        <w:rPr>
          <w:rFonts w:ascii="Arial" w:eastAsia="Arial" w:hAnsi="Arial" w:cs="Arial"/>
          <w:spacing w:val="1"/>
          <w:sz w:val="24"/>
          <w:szCs w:val="24"/>
        </w:rPr>
        <w:t xml:space="preserve"> me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in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ra  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em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si,  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 </w:t>
      </w:r>
      <w:r>
        <w:rPr>
          <w:rFonts w:ascii="Arial" w:eastAsia="Arial" w:hAnsi="Arial" w:cs="Arial"/>
          <w:spacing w:val="1"/>
          <w:sz w:val="24"/>
          <w:szCs w:val="24"/>
        </w:rPr>
        <w:t>han</w:t>
      </w:r>
      <w:r>
        <w:rPr>
          <w:rFonts w:ascii="Arial" w:eastAsia="Arial" w:hAnsi="Arial" w:cs="Arial"/>
          <w:spacing w:val="-2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 xml:space="preserve">a  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. Co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: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z w:val="24"/>
          <w:szCs w:val="24"/>
        </w:rPr>
        <w:t>la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rco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aa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ins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d</w:t>
      </w:r>
      <w:r>
        <w:rPr>
          <w:rFonts w:ascii="Arial" w:eastAsia="Arial" w:hAnsi="Arial" w:cs="Arial"/>
          <w:sz w:val="24"/>
          <w:szCs w:val="24"/>
        </w:rPr>
        <w:t>i la</w:t>
      </w:r>
      <w:r>
        <w:rPr>
          <w:rFonts w:ascii="Arial" w:eastAsia="Arial" w:hAnsi="Arial" w:cs="Arial"/>
          <w:spacing w:val="1"/>
          <w:sz w:val="24"/>
          <w:szCs w:val="24"/>
        </w:rPr>
        <w:t>bo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um</w:t>
      </w:r>
      <w:r>
        <w:rPr>
          <w:rFonts w:ascii="Arial" w:eastAsia="Arial" w:hAnsi="Arial" w:cs="Arial"/>
          <w:sz w:val="24"/>
          <w:szCs w:val="24"/>
        </w:rPr>
        <w:t>.</w:t>
      </w:r>
    </w:p>
    <w:p w14:paraId="42D4C54F" w14:textId="77777777" w:rsidR="009010A1" w:rsidRDefault="009010A1">
      <w:pPr>
        <w:spacing w:before="1" w:line="160" w:lineRule="exact"/>
        <w:rPr>
          <w:sz w:val="16"/>
          <w:szCs w:val="16"/>
        </w:rPr>
      </w:pPr>
    </w:p>
    <w:p w14:paraId="77A23326" w14:textId="77777777" w:rsidR="009010A1" w:rsidRDefault="00000000">
      <w:pPr>
        <w:ind w:left="170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pacing w:val="1"/>
          <w:sz w:val="24"/>
          <w:szCs w:val="24"/>
        </w:rPr>
        <w:t>2</w:t>
      </w:r>
      <w:r>
        <w:rPr>
          <w:rFonts w:ascii="Arial" w:eastAsia="Arial" w:hAnsi="Arial" w:cs="Arial"/>
          <w:b/>
          <w:sz w:val="24"/>
          <w:szCs w:val="24"/>
        </w:rPr>
        <w:t>.</w:t>
      </w:r>
      <w:r>
        <w:rPr>
          <w:rFonts w:ascii="Arial" w:eastAsia="Arial" w:hAnsi="Arial" w:cs="Arial"/>
          <w:b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2"/>
          <w:sz w:val="24"/>
          <w:szCs w:val="24"/>
        </w:rPr>
        <w:t>T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hap</w:t>
      </w:r>
      <w:r>
        <w:rPr>
          <w:rFonts w:ascii="Arial" w:eastAsia="Arial" w:hAnsi="Arial" w:cs="Arial"/>
          <w:b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1"/>
          <w:sz w:val="24"/>
          <w:szCs w:val="24"/>
        </w:rPr>
        <w:t>O</w:t>
      </w:r>
      <w:r>
        <w:rPr>
          <w:rFonts w:ascii="Arial" w:eastAsia="Arial" w:hAnsi="Arial" w:cs="Arial"/>
          <w:b/>
          <w:sz w:val="24"/>
          <w:szCs w:val="24"/>
        </w:rPr>
        <w:t>bs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pacing w:val="-2"/>
          <w:sz w:val="24"/>
          <w:szCs w:val="24"/>
        </w:rPr>
        <w:t>r</w:t>
      </w:r>
      <w:r>
        <w:rPr>
          <w:rFonts w:ascii="Arial" w:eastAsia="Arial" w:hAnsi="Arial" w:cs="Arial"/>
          <w:b/>
          <w:spacing w:val="1"/>
          <w:sz w:val="24"/>
          <w:szCs w:val="24"/>
        </w:rPr>
        <w:t>v</w:t>
      </w:r>
      <w:r>
        <w:rPr>
          <w:rFonts w:ascii="Arial" w:eastAsia="Arial" w:hAnsi="Arial" w:cs="Arial"/>
          <w:b/>
          <w:spacing w:val="-1"/>
          <w:sz w:val="24"/>
          <w:szCs w:val="24"/>
        </w:rPr>
        <w:t>a</w:t>
      </w:r>
      <w:r>
        <w:rPr>
          <w:rFonts w:ascii="Arial" w:eastAsia="Arial" w:hAnsi="Arial" w:cs="Arial"/>
          <w:b/>
          <w:spacing w:val="1"/>
          <w:sz w:val="24"/>
          <w:szCs w:val="24"/>
        </w:rPr>
        <w:t>s</w:t>
      </w:r>
      <w:r>
        <w:rPr>
          <w:rFonts w:ascii="Arial" w:eastAsia="Arial" w:hAnsi="Arial" w:cs="Arial"/>
          <w:b/>
          <w:sz w:val="24"/>
          <w:szCs w:val="24"/>
        </w:rPr>
        <w:t>i</w:t>
      </w:r>
      <w:r>
        <w:rPr>
          <w:rFonts w:ascii="Arial" w:eastAsia="Arial" w:hAnsi="Arial" w:cs="Arial"/>
          <w:b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3"/>
          <w:sz w:val="24"/>
          <w:szCs w:val="24"/>
        </w:rPr>
        <w:t>R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fle</w:t>
      </w:r>
      <w:r>
        <w:rPr>
          <w:rFonts w:ascii="Arial" w:eastAsia="Arial" w:hAnsi="Arial" w:cs="Arial"/>
          <w:b/>
          <w:spacing w:val="1"/>
          <w:sz w:val="24"/>
          <w:szCs w:val="24"/>
        </w:rPr>
        <w:t>k</w:t>
      </w:r>
      <w:r>
        <w:rPr>
          <w:rFonts w:ascii="Arial" w:eastAsia="Arial" w:hAnsi="Arial" w:cs="Arial"/>
          <w:b/>
          <w:spacing w:val="-1"/>
          <w:sz w:val="24"/>
          <w:szCs w:val="24"/>
        </w:rPr>
        <w:t>s</w:t>
      </w:r>
      <w:r>
        <w:rPr>
          <w:rFonts w:ascii="Arial" w:eastAsia="Arial" w:hAnsi="Arial" w:cs="Arial"/>
          <w:b/>
          <w:sz w:val="24"/>
          <w:szCs w:val="24"/>
        </w:rPr>
        <w:t>i</w:t>
      </w:r>
      <w:r>
        <w:rPr>
          <w:rFonts w:ascii="Arial" w:eastAsia="Arial" w:hAnsi="Arial" w:cs="Arial"/>
          <w:b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3"/>
          <w:sz w:val="24"/>
          <w:szCs w:val="24"/>
        </w:rPr>
        <w:t>(</w:t>
      </w:r>
      <w:r>
        <w:rPr>
          <w:rFonts w:ascii="Arial" w:eastAsia="Arial" w:hAnsi="Arial" w:cs="Arial"/>
          <w:b/>
          <w:i/>
          <w:sz w:val="24"/>
          <w:szCs w:val="24"/>
        </w:rPr>
        <w:t>Refl</w:t>
      </w:r>
      <w:r>
        <w:rPr>
          <w:rFonts w:ascii="Arial" w:eastAsia="Arial" w:hAnsi="Arial" w:cs="Arial"/>
          <w:b/>
          <w:i/>
          <w:spacing w:val="1"/>
          <w:sz w:val="24"/>
          <w:szCs w:val="24"/>
        </w:rPr>
        <w:t>ec</w:t>
      </w:r>
      <w:r>
        <w:rPr>
          <w:rFonts w:ascii="Arial" w:eastAsia="Arial" w:hAnsi="Arial" w:cs="Arial"/>
          <w:b/>
          <w:i/>
          <w:sz w:val="24"/>
          <w:szCs w:val="24"/>
        </w:rPr>
        <w:t>t</w:t>
      </w:r>
      <w:r>
        <w:rPr>
          <w:rFonts w:ascii="Arial" w:eastAsia="Arial" w:hAnsi="Arial" w:cs="Arial"/>
          <w:b/>
          <w:i/>
          <w:spacing w:val="-3"/>
          <w:sz w:val="24"/>
          <w:szCs w:val="24"/>
        </w:rPr>
        <w:t>i</w:t>
      </w:r>
      <w:r>
        <w:rPr>
          <w:rFonts w:ascii="Arial" w:eastAsia="Arial" w:hAnsi="Arial" w:cs="Arial"/>
          <w:b/>
          <w:i/>
          <w:spacing w:val="1"/>
          <w:sz w:val="24"/>
          <w:szCs w:val="24"/>
        </w:rPr>
        <w:t>v</w:t>
      </w:r>
      <w:r>
        <w:rPr>
          <w:rFonts w:ascii="Arial" w:eastAsia="Arial" w:hAnsi="Arial" w:cs="Arial"/>
          <w:b/>
          <w:i/>
          <w:sz w:val="24"/>
          <w:szCs w:val="24"/>
        </w:rPr>
        <w:t>e</w:t>
      </w:r>
      <w:r>
        <w:rPr>
          <w:rFonts w:ascii="Arial" w:eastAsia="Arial" w:hAnsi="Arial" w:cs="Arial"/>
          <w:b/>
          <w:i/>
          <w:spacing w:val="1"/>
          <w:sz w:val="24"/>
          <w:szCs w:val="24"/>
        </w:rPr>
        <w:t xml:space="preserve"> O</w:t>
      </w:r>
      <w:r>
        <w:rPr>
          <w:rFonts w:ascii="Arial" w:eastAsia="Arial" w:hAnsi="Arial" w:cs="Arial"/>
          <w:b/>
          <w:i/>
          <w:spacing w:val="-3"/>
          <w:sz w:val="24"/>
          <w:szCs w:val="24"/>
        </w:rPr>
        <w:t>b</w:t>
      </w:r>
      <w:r>
        <w:rPr>
          <w:rFonts w:ascii="Arial" w:eastAsia="Arial" w:hAnsi="Arial" w:cs="Arial"/>
          <w:b/>
          <w:i/>
          <w:spacing w:val="1"/>
          <w:sz w:val="24"/>
          <w:szCs w:val="24"/>
        </w:rPr>
        <w:t>se</w:t>
      </w:r>
      <w:r>
        <w:rPr>
          <w:rFonts w:ascii="Arial" w:eastAsia="Arial" w:hAnsi="Arial" w:cs="Arial"/>
          <w:b/>
          <w:i/>
          <w:sz w:val="24"/>
          <w:szCs w:val="24"/>
        </w:rPr>
        <w:t>r</w:t>
      </w:r>
      <w:r>
        <w:rPr>
          <w:rFonts w:ascii="Arial" w:eastAsia="Arial" w:hAnsi="Arial" w:cs="Arial"/>
          <w:b/>
          <w:i/>
          <w:spacing w:val="-1"/>
          <w:sz w:val="24"/>
          <w:szCs w:val="24"/>
        </w:rPr>
        <w:t>v</w:t>
      </w:r>
      <w:r>
        <w:rPr>
          <w:rFonts w:ascii="Arial" w:eastAsia="Arial" w:hAnsi="Arial" w:cs="Arial"/>
          <w:b/>
          <w:i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i/>
          <w:sz w:val="24"/>
          <w:szCs w:val="24"/>
        </w:rPr>
        <w:t>tio</w:t>
      </w:r>
      <w:r>
        <w:rPr>
          <w:rFonts w:ascii="Arial" w:eastAsia="Arial" w:hAnsi="Arial" w:cs="Arial"/>
          <w:b/>
          <w:i/>
          <w:spacing w:val="2"/>
          <w:sz w:val="24"/>
          <w:szCs w:val="24"/>
        </w:rPr>
        <w:t>n</w:t>
      </w:r>
      <w:r>
        <w:rPr>
          <w:rFonts w:ascii="Arial" w:eastAsia="Arial" w:hAnsi="Arial" w:cs="Arial"/>
          <w:b/>
          <w:sz w:val="24"/>
          <w:szCs w:val="24"/>
        </w:rPr>
        <w:t>)</w:t>
      </w:r>
    </w:p>
    <w:p w14:paraId="249135A3" w14:textId="77777777" w:rsidR="009010A1" w:rsidRDefault="009010A1">
      <w:pPr>
        <w:spacing w:before="3" w:line="100" w:lineRule="exact"/>
        <w:rPr>
          <w:sz w:val="10"/>
          <w:szCs w:val="10"/>
        </w:rPr>
      </w:pPr>
    </w:p>
    <w:p w14:paraId="71C3795D" w14:textId="77777777" w:rsidR="009010A1" w:rsidRDefault="009010A1">
      <w:pPr>
        <w:spacing w:line="200" w:lineRule="exact"/>
      </w:pPr>
    </w:p>
    <w:p w14:paraId="7313EC1A" w14:textId="77777777" w:rsidR="009010A1" w:rsidRDefault="00000000">
      <w:pPr>
        <w:spacing w:line="359" w:lineRule="auto"/>
        <w:ind w:left="1702" w:right="1659" w:firstLine="566"/>
        <w:jc w:val="both"/>
        <w:rPr>
          <w:rFonts w:ascii="Arial" w:eastAsia="Arial" w:hAnsi="Arial" w:cs="Arial"/>
          <w:sz w:val="24"/>
          <w:szCs w:val="24"/>
        </w:rPr>
        <w:sectPr w:rsidR="009010A1">
          <w:headerReference w:type="default" r:id="rId11"/>
          <w:pgSz w:w="11920" w:h="16840"/>
          <w:pgMar w:top="1400" w:right="0" w:bottom="280" w:left="0" w:header="0" w:footer="0" w:gutter="0"/>
          <w:cols w:space="720"/>
        </w:sectPr>
      </w:pP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rta 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refl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ksik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pe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y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z w:val="24"/>
          <w:szCs w:val="24"/>
        </w:rPr>
        <w:t xml:space="preserve">ru </w:t>
      </w:r>
      <w:r>
        <w:rPr>
          <w:rFonts w:ascii="Arial" w:eastAsia="Arial" w:hAnsi="Arial" w:cs="Arial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ial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 xml:space="preserve">i, </w:t>
      </w:r>
      <w:r>
        <w:rPr>
          <w:rFonts w:ascii="Arial" w:eastAsia="Arial" w:hAnsi="Arial" w:cs="Arial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ti </w:t>
      </w:r>
      <w:r>
        <w:rPr>
          <w:rFonts w:ascii="Arial" w:eastAsia="Arial" w:hAnsi="Arial" w:cs="Arial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a y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j</w:t>
      </w:r>
      <w:r>
        <w:rPr>
          <w:rFonts w:ascii="Arial" w:eastAsia="Arial" w:hAnsi="Arial" w:cs="Arial"/>
          <w:spacing w:val="1"/>
          <w:sz w:val="24"/>
          <w:szCs w:val="24"/>
        </w:rPr>
        <w:t>ad</w:t>
      </w:r>
      <w:r>
        <w:rPr>
          <w:rFonts w:ascii="Arial" w:eastAsia="Arial" w:hAnsi="Arial" w:cs="Arial"/>
          <w:sz w:val="24"/>
          <w:szCs w:val="24"/>
        </w:rPr>
        <w:t>i.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>ann</w:t>
      </w:r>
      <w:r>
        <w:rPr>
          <w:rFonts w:ascii="Arial" w:eastAsia="Arial" w:hAnsi="Arial" w:cs="Arial"/>
          <w:spacing w:val="-2"/>
          <w:sz w:val="24"/>
          <w:szCs w:val="24"/>
        </w:rPr>
        <w:t>y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rh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sil</w:t>
      </w:r>
      <w:r>
        <w:rPr>
          <w:rFonts w:ascii="Arial" w:eastAsia="Arial" w:hAnsi="Arial" w:cs="Arial"/>
          <w:spacing w:val="1"/>
          <w:sz w:val="24"/>
          <w:szCs w:val="24"/>
        </w:rPr>
        <w:t xml:space="preserve"> a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ti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a</w:t>
      </w:r>
      <w:r>
        <w:rPr>
          <w:rFonts w:ascii="Arial" w:eastAsia="Arial" w:hAnsi="Arial" w:cs="Arial"/>
          <w:sz w:val="24"/>
          <w:szCs w:val="24"/>
        </w:rPr>
        <w:t>las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Tuju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 t</w:t>
      </w:r>
      <w:r>
        <w:rPr>
          <w:rFonts w:ascii="Arial" w:eastAsia="Arial" w:hAnsi="Arial" w:cs="Arial"/>
          <w:spacing w:val="1"/>
          <w:sz w:val="24"/>
          <w:szCs w:val="24"/>
        </w:rPr>
        <w:t>ah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ini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pacing w:val="-3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1"/>
          <w:sz w:val="24"/>
          <w:szCs w:val="24"/>
        </w:rPr>
        <w:t>pe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2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: </w:t>
      </w:r>
      <w:r>
        <w:rPr>
          <w:rFonts w:ascii="Arial" w:eastAsia="Arial" w:hAnsi="Arial" w:cs="Arial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lah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rc</w:t>
      </w:r>
      <w:r>
        <w:rPr>
          <w:rFonts w:ascii="Arial" w:eastAsia="Arial" w:hAnsi="Arial" w:cs="Arial"/>
          <w:spacing w:val="-2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1"/>
          <w:sz w:val="24"/>
          <w:szCs w:val="24"/>
        </w:rPr>
        <w:t>mu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nd</w:t>
      </w:r>
      <w:r>
        <w:rPr>
          <w:rFonts w:ascii="Arial" w:eastAsia="Arial" w:hAnsi="Arial" w:cs="Arial"/>
          <w:sz w:val="24"/>
          <w:szCs w:val="24"/>
        </w:rPr>
        <w:t>iskusik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sil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3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ih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dap</w:t>
      </w:r>
      <w:r>
        <w:rPr>
          <w:rFonts w:ascii="Arial" w:eastAsia="Arial" w:hAnsi="Arial" w:cs="Arial"/>
          <w:sz w:val="24"/>
          <w:szCs w:val="24"/>
        </w:rPr>
        <w:t>i.</w:t>
      </w:r>
    </w:p>
    <w:p w14:paraId="5E55A372" w14:textId="77777777" w:rsidR="009010A1" w:rsidRDefault="009010A1">
      <w:pPr>
        <w:spacing w:line="200" w:lineRule="exact"/>
      </w:pPr>
    </w:p>
    <w:p w14:paraId="166C2BF3" w14:textId="77777777" w:rsidR="009010A1" w:rsidRDefault="009010A1">
      <w:pPr>
        <w:spacing w:line="200" w:lineRule="exact"/>
      </w:pPr>
    </w:p>
    <w:p w14:paraId="4EDED375" w14:textId="77777777" w:rsidR="009010A1" w:rsidRDefault="009010A1">
      <w:pPr>
        <w:spacing w:line="200" w:lineRule="exact"/>
      </w:pPr>
    </w:p>
    <w:p w14:paraId="55630299" w14:textId="77777777" w:rsidR="009010A1" w:rsidRDefault="009010A1">
      <w:pPr>
        <w:spacing w:before="1" w:line="220" w:lineRule="exact"/>
        <w:rPr>
          <w:sz w:val="22"/>
          <w:szCs w:val="22"/>
        </w:rPr>
      </w:pPr>
    </w:p>
    <w:p w14:paraId="52679247" w14:textId="77777777" w:rsidR="009010A1" w:rsidRDefault="00000000">
      <w:pPr>
        <w:spacing w:before="29"/>
        <w:ind w:left="170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1"/>
          <w:sz w:val="24"/>
          <w:szCs w:val="24"/>
        </w:rPr>
        <w:t>3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2"/>
          <w:sz w:val="24"/>
          <w:szCs w:val="24"/>
        </w:rPr>
        <w:t>T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hap</w:t>
      </w:r>
      <w:r>
        <w:rPr>
          <w:rFonts w:ascii="Arial" w:eastAsia="Arial" w:hAnsi="Arial" w:cs="Arial"/>
          <w:b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Kons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t</w:t>
      </w:r>
      <w:r>
        <w:rPr>
          <w:rFonts w:ascii="Arial" w:eastAsia="Arial" w:hAnsi="Arial" w:cs="Arial"/>
          <w:b/>
          <w:sz w:val="24"/>
          <w:szCs w:val="24"/>
        </w:rPr>
        <w:t>ual</w:t>
      </w:r>
      <w:r>
        <w:rPr>
          <w:rFonts w:ascii="Arial" w:eastAsia="Arial" w:hAnsi="Arial" w:cs="Arial"/>
          <w:b/>
          <w:spacing w:val="-1"/>
          <w:sz w:val="24"/>
          <w:szCs w:val="24"/>
        </w:rPr>
        <w:t>i</w:t>
      </w:r>
      <w:r>
        <w:rPr>
          <w:rFonts w:ascii="Arial" w:eastAsia="Arial" w:hAnsi="Arial" w:cs="Arial"/>
          <w:b/>
          <w:spacing w:val="1"/>
          <w:sz w:val="24"/>
          <w:szCs w:val="24"/>
        </w:rPr>
        <w:t>sas</w:t>
      </w:r>
      <w:r>
        <w:rPr>
          <w:rFonts w:ascii="Arial" w:eastAsia="Arial" w:hAnsi="Arial" w:cs="Arial"/>
          <w:b/>
          <w:sz w:val="24"/>
          <w:szCs w:val="24"/>
        </w:rPr>
        <w:t>i</w:t>
      </w:r>
      <w:r>
        <w:rPr>
          <w:rFonts w:ascii="Arial" w:eastAsia="Arial" w:hAnsi="Arial" w:cs="Arial"/>
          <w:b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2"/>
          <w:sz w:val="24"/>
          <w:szCs w:val="24"/>
        </w:rPr>
        <w:t>(</w:t>
      </w:r>
      <w:r>
        <w:rPr>
          <w:rFonts w:ascii="Arial" w:eastAsia="Arial" w:hAnsi="Arial" w:cs="Arial"/>
          <w:b/>
          <w:i/>
          <w:sz w:val="24"/>
          <w:szCs w:val="24"/>
        </w:rPr>
        <w:t>A</w:t>
      </w:r>
      <w:r>
        <w:rPr>
          <w:rFonts w:ascii="Arial" w:eastAsia="Arial" w:hAnsi="Arial" w:cs="Arial"/>
          <w:b/>
          <w:i/>
          <w:spacing w:val="-1"/>
          <w:sz w:val="24"/>
          <w:szCs w:val="24"/>
        </w:rPr>
        <w:t>b</w:t>
      </w:r>
      <w:r>
        <w:rPr>
          <w:rFonts w:ascii="Arial" w:eastAsia="Arial" w:hAnsi="Arial" w:cs="Arial"/>
          <w:b/>
          <w:i/>
          <w:spacing w:val="1"/>
          <w:sz w:val="24"/>
          <w:szCs w:val="24"/>
        </w:rPr>
        <w:t>s</w:t>
      </w:r>
      <w:r>
        <w:rPr>
          <w:rFonts w:ascii="Arial" w:eastAsia="Arial" w:hAnsi="Arial" w:cs="Arial"/>
          <w:b/>
          <w:i/>
          <w:sz w:val="24"/>
          <w:szCs w:val="24"/>
        </w:rPr>
        <w:t>tra</w:t>
      </w:r>
      <w:r>
        <w:rPr>
          <w:rFonts w:ascii="Arial" w:eastAsia="Arial" w:hAnsi="Arial" w:cs="Arial"/>
          <w:b/>
          <w:i/>
          <w:spacing w:val="1"/>
          <w:sz w:val="24"/>
          <w:szCs w:val="24"/>
        </w:rPr>
        <w:t>c</w:t>
      </w:r>
      <w:r>
        <w:rPr>
          <w:rFonts w:ascii="Arial" w:eastAsia="Arial" w:hAnsi="Arial" w:cs="Arial"/>
          <w:b/>
          <w:i/>
          <w:sz w:val="24"/>
          <w:szCs w:val="24"/>
        </w:rPr>
        <w:t xml:space="preserve">t </w:t>
      </w:r>
      <w:r>
        <w:rPr>
          <w:rFonts w:ascii="Arial" w:eastAsia="Arial" w:hAnsi="Arial" w:cs="Arial"/>
          <w:b/>
          <w:i/>
          <w:spacing w:val="-1"/>
          <w:sz w:val="24"/>
          <w:szCs w:val="24"/>
        </w:rPr>
        <w:t>C</w:t>
      </w:r>
      <w:r>
        <w:rPr>
          <w:rFonts w:ascii="Arial" w:eastAsia="Arial" w:hAnsi="Arial" w:cs="Arial"/>
          <w:b/>
          <w:i/>
          <w:sz w:val="24"/>
          <w:szCs w:val="24"/>
        </w:rPr>
        <w:t>onc</w:t>
      </w:r>
      <w:r>
        <w:rPr>
          <w:rFonts w:ascii="Arial" w:eastAsia="Arial" w:hAnsi="Arial" w:cs="Arial"/>
          <w:b/>
          <w:i/>
          <w:spacing w:val="-1"/>
          <w:sz w:val="24"/>
          <w:szCs w:val="24"/>
        </w:rPr>
        <w:t>e</w:t>
      </w:r>
      <w:r>
        <w:rPr>
          <w:rFonts w:ascii="Arial" w:eastAsia="Arial" w:hAnsi="Arial" w:cs="Arial"/>
          <w:b/>
          <w:i/>
          <w:sz w:val="24"/>
          <w:szCs w:val="24"/>
        </w:rPr>
        <w:t>p</w:t>
      </w:r>
      <w:r>
        <w:rPr>
          <w:rFonts w:ascii="Arial" w:eastAsia="Arial" w:hAnsi="Arial" w:cs="Arial"/>
          <w:b/>
          <w:i/>
          <w:spacing w:val="-1"/>
          <w:sz w:val="24"/>
          <w:szCs w:val="24"/>
        </w:rPr>
        <w:t>t</w:t>
      </w:r>
      <w:r>
        <w:rPr>
          <w:rFonts w:ascii="Arial" w:eastAsia="Arial" w:hAnsi="Arial" w:cs="Arial"/>
          <w:b/>
          <w:i/>
          <w:sz w:val="24"/>
          <w:szCs w:val="24"/>
        </w:rPr>
        <w:t>ual</w:t>
      </w:r>
      <w:r>
        <w:rPr>
          <w:rFonts w:ascii="Arial" w:eastAsia="Arial" w:hAnsi="Arial" w:cs="Arial"/>
          <w:b/>
          <w:i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i/>
          <w:sz w:val="24"/>
          <w:szCs w:val="24"/>
        </w:rPr>
        <w:t>z</w:t>
      </w:r>
      <w:r>
        <w:rPr>
          <w:rFonts w:ascii="Arial" w:eastAsia="Arial" w:hAnsi="Arial" w:cs="Arial"/>
          <w:b/>
          <w:i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i/>
          <w:sz w:val="24"/>
          <w:szCs w:val="24"/>
        </w:rPr>
        <w:t>tio</w:t>
      </w:r>
      <w:r>
        <w:rPr>
          <w:rFonts w:ascii="Arial" w:eastAsia="Arial" w:hAnsi="Arial" w:cs="Arial"/>
          <w:b/>
          <w:i/>
          <w:spacing w:val="1"/>
          <w:sz w:val="24"/>
          <w:szCs w:val="24"/>
        </w:rPr>
        <w:t>n</w:t>
      </w:r>
      <w:r>
        <w:rPr>
          <w:rFonts w:ascii="Arial" w:eastAsia="Arial" w:hAnsi="Arial" w:cs="Arial"/>
          <w:b/>
          <w:sz w:val="24"/>
          <w:szCs w:val="24"/>
        </w:rPr>
        <w:t>)</w:t>
      </w:r>
    </w:p>
    <w:p w14:paraId="6A63A0CE" w14:textId="77777777" w:rsidR="009010A1" w:rsidRDefault="009010A1">
      <w:pPr>
        <w:spacing w:line="200" w:lineRule="exact"/>
      </w:pPr>
    </w:p>
    <w:p w14:paraId="0B1CF813" w14:textId="77777777" w:rsidR="009010A1" w:rsidRDefault="009010A1">
      <w:pPr>
        <w:spacing w:line="220" w:lineRule="exact"/>
        <w:rPr>
          <w:sz w:val="22"/>
          <w:szCs w:val="22"/>
        </w:rPr>
      </w:pPr>
    </w:p>
    <w:p w14:paraId="7165A054" w14:textId="77777777" w:rsidR="009010A1" w:rsidRDefault="00000000">
      <w:pPr>
        <w:spacing w:line="359" w:lineRule="auto"/>
        <w:ind w:left="1702" w:right="1658" w:firstLine="566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rta </w:t>
      </w:r>
      <w:r>
        <w:rPr>
          <w:rFonts w:ascii="Arial" w:eastAsia="Arial" w:hAnsi="Arial" w:cs="Arial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gh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bu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ref</w:t>
      </w:r>
      <w:r>
        <w:rPr>
          <w:rFonts w:ascii="Arial" w:eastAsia="Arial" w:hAnsi="Arial" w:cs="Arial"/>
          <w:spacing w:val="-2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ksi </w:t>
      </w:r>
      <w:r>
        <w:rPr>
          <w:rFonts w:ascii="Arial" w:eastAsia="Arial" w:hAnsi="Arial" w:cs="Arial"/>
          <w:spacing w:val="2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b/>
          <w:spacing w:val="-3"/>
          <w:sz w:val="24"/>
          <w:szCs w:val="24"/>
        </w:rPr>
        <w:t>t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 xml:space="preserve">ori </w:t>
      </w:r>
      <w:r>
        <w:rPr>
          <w:rFonts w:ascii="Arial" w:eastAsia="Arial" w:hAnsi="Arial" w:cs="Arial"/>
          <w:b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 xml:space="preserve">tau </w:t>
      </w:r>
      <w:r>
        <w:rPr>
          <w:rFonts w:ascii="Arial" w:eastAsia="Arial" w:hAnsi="Arial" w:cs="Arial"/>
          <w:b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1"/>
          <w:sz w:val="24"/>
          <w:szCs w:val="24"/>
        </w:rPr>
        <w:t>k</w:t>
      </w:r>
      <w:r>
        <w:rPr>
          <w:rFonts w:ascii="Arial" w:eastAsia="Arial" w:hAnsi="Arial" w:cs="Arial"/>
          <w:b/>
          <w:sz w:val="24"/>
          <w:szCs w:val="24"/>
        </w:rPr>
        <w:t>on</w:t>
      </w:r>
      <w:r>
        <w:rPr>
          <w:rFonts w:ascii="Arial" w:eastAsia="Arial" w:hAnsi="Arial" w:cs="Arial"/>
          <w:b/>
          <w:spacing w:val="-2"/>
          <w:sz w:val="24"/>
          <w:szCs w:val="24"/>
        </w:rPr>
        <w:t>s</w:t>
      </w:r>
      <w:r>
        <w:rPr>
          <w:rFonts w:ascii="Arial" w:eastAsia="Arial" w:hAnsi="Arial" w:cs="Arial"/>
          <w:b/>
          <w:spacing w:val="1"/>
          <w:sz w:val="24"/>
          <w:szCs w:val="24"/>
        </w:rPr>
        <w:t>ep</w:t>
      </w:r>
      <w:r>
        <w:rPr>
          <w:rFonts w:ascii="Arial" w:eastAsia="Arial" w:hAnsi="Arial" w:cs="Arial"/>
          <w:sz w:val="24"/>
          <w:szCs w:val="24"/>
        </w:rPr>
        <w:t xml:space="preserve">. </w:t>
      </w:r>
      <w:r>
        <w:rPr>
          <w:rFonts w:ascii="Arial" w:eastAsia="Arial" w:hAnsi="Arial" w:cs="Arial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reka </w:t>
      </w:r>
      <w:r>
        <w:rPr>
          <w:rFonts w:ascii="Arial" w:eastAsia="Arial" w:hAnsi="Arial" w:cs="Arial"/>
          <w:spacing w:val="1"/>
          <w:sz w:val="24"/>
          <w:szCs w:val="24"/>
        </w:rPr>
        <w:t>men</w:t>
      </w:r>
      <w:r>
        <w:rPr>
          <w:rFonts w:ascii="Arial" w:eastAsia="Arial" w:hAnsi="Arial" w:cs="Arial"/>
          <w:spacing w:val="-2"/>
          <w:sz w:val="24"/>
          <w:szCs w:val="24"/>
        </w:rPr>
        <w:t>y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n   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em</w:t>
      </w:r>
      <w:r>
        <w:rPr>
          <w:rFonts w:ascii="Arial" w:eastAsia="Arial" w:hAnsi="Arial" w:cs="Arial"/>
          <w:spacing w:val="1"/>
          <w:sz w:val="24"/>
          <w:szCs w:val="24"/>
        </w:rPr>
        <w:t>ah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ma</w:t>
      </w:r>
      <w:r>
        <w:rPr>
          <w:rFonts w:ascii="Arial" w:eastAsia="Arial" w:hAnsi="Arial" w:cs="Arial"/>
          <w:sz w:val="24"/>
          <w:szCs w:val="24"/>
        </w:rPr>
        <w:t xml:space="preserve">n    </w:t>
      </w:r>
      <w:r>
        <w:rPr>
          <w:rFonts w:ascii="Arial" w:eastAsia="Arial" w:hAnsi="Arial" w:cs="Arial"/>
          <w:spacing w:val="1"/>
          <w:sz w:val="24"/>
          <w:szCs w:val="24"/>
        </w:rPr>
        <w:t>ba</w:t>
      </w:r>
      <w:r>
        <w:rPr>
          <w:rFonts w:ascii="Arial" w:eastAsia="Arial" w:hAnsi="Arial" w:cs="Arial"/>
          <w:sz w:val="24"/>
          <w:szCs w:val="24"/>
        </w:rPr>
        <w:t xml:space="preserve">ru    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   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ifikasi   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ah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 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ma</w:t>
      </w:r>
      <w:r>
        <w:rPr>
          <w:rFonts w:ascii="Arial" w:eastAsia="Arial" w:hAnsi="Arial" w:cs="Arial"/>
          <w:sz w:val="24"/>
          <w:szCs w:val="24"/>
        </w:rPr>
        <w:t xml:space="preserve">. </w:t>
      </w:r>
      <w:r>
        <w:rPr>
          <w:rFonts w:ascii="Arial" w:eastAsia="Arial" w:hAnsi="Arial" w:cs="Arial"/>
          <w:b/>
          <w:sz w:val="24"/>
          <w:szCs w:val="24"/>
        </w:rPr>
        <w:t>C</w:t>
      </w:r>
      <w:r>
        <w:rPr>
          <w:rFonts w:ascii="Arial" w:eastAsia="Arial" w:hAnsi="Arial" w:cs="Arial"/>
          <w:b/>
          <w:spacing w:val="-1"/>
          <w:sz w:val="24"/>
          <w:szCs w:val="24"/>
        </w:rPr>
        <w:t>o</w:t>
      </w:r>
      <w:r>
        <w:rPr>
          <w:rFonts w:ascii="Arial" w:eastAsia="Arial" w:hAnsi="Arial" w:cs="Arial"/>
          <w:b/>
          <w:sz w:val="24"/>
          <w:szCs w:val="24"/>
        </w:rPr>
        <w:t>n</w:t>
      </w:r>
      <w:r>
        <w:rPr>
          <w:rFonts w:ascii="Arial" w:eastAsia="Arial" w:hAnsi="Arial" w:cs="Arial"/>
          <w:b/>
          <w:spacing w:val="-1"/>
          <w:sz w:val="24"/>
          <w:szCs w:val="24"/>
        </w:rPr>
        <w:t>t</w:t>
      </w:r>
      <w:r>
        <w:rPr>
          <w:rFonts w:ascii="Arial" w:eastAsia="Arial" w:hAnsi="Arial" w:cs="Arial"/>
          <w:b/>
          <w:sz w:val="24"/>
          <w:szCs w:val="24"/>
        </w:rPr>
        <w:t>oh:</w:t>
      </w:r>
      <w:r>
        <w:rPr>
          <w:rFonts w:ascii="Arial" w:eastAsia="Arial" w:hAnsi="Arial" w:cs="Arial"/>
          <w:b/>
          <w:spacing w:val="6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men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itk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sil</w:t>
      </w:r>
      <w:r>
        <w:rPr>
          <w:rFonts w:ascii="Arial" w:eastAsia="Arial" w:hAnsi="Arial" w:cs="Arial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rco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aa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hu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fisika</w:t>
      </w:r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ip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laj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ri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1"/>
          <w:sz w:val="24"/>
          <w:szCs w:val="24"/>
        </w:rPr>
        <w:t>bu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.</w:t>
      </w:r>
    </w:p>
    <w:p w14:paraId="62C4B5E4" w14:textId="77777777" w:rsidR="009010A1" w:rsidRDefault="009010A1">
      <w:pPr>
        <w:spacing w:before="4" w:line="280" w:lineRule="exact"/>
        <w:rPr>
          <w:sz w:val="28"/>
          <w:szCs w:val="28"/>
        </w:rPr>
      </w:pPr>
    </w:p>
    <w:p w14:paraId="2F82E3F1" w14:textId="77777777" w:rsidR="009010A1" w:rsidRDefault="00000000">
      <w:pPr>
        <w:ind w:left="170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pacing w:val="1"/>
          <w:sz w:val="24"/>
          <w:szCs w:val="24"/>
        </w:rPr>
        <w:t>4</w:t>
      </w:r>
      <w:r>
        <w:rPr>
          <w:rFonts w:ascii="Arial" w:eastAsia="Arial" w:hAnsi="Arial" w:cs="Arial"/>
          <w:b/>
          <w:sz w:val="24"/>
          <w:szCs w:val="24"/>
        </w:rPr>
        <w:t>.</w:t>
      </w:r>
      <w:r>
        <w:rPr>
          <w:rFonts w:ascii="Arial" w:eastAsia="Arial" w:hAnsi="Arial" w:cs="Arial"/>
          <w:b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2"/>
          <w:sz w:val="24"/>
          <w:szCs w:val="24"/>
        </w:rPr>
        <w:t>T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hap</w:t>
      </w:r>
      <w:r>
        <w:rPr>
          <w:rFonts w:ascii="Arial" w:eastAsia="Arial" w:hAnsi="Arial" w:cs="Arial"/>
          <w:b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sz w:val="24"/>
          <w:szCs w:val="24"/>
        </w:rPr>
        <w:t>mpl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pacing w:val="-2"/>
          <w:sz w:val="24"/>
          <w:szCs w:val="24"/>
        </w:rPr>
        <w:t>m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n</w:t>
      </w:r>
      <w:r>
        <w:rPr>
          <w:rFonts w:ascii="Arial" w:eastAsia="Arial" w:hAnsi="Arial" w:cs="Arial"/>
          <w:b/>
          <w:spacing w:val="-1"/>
          <w:sz w:val="24"/>
          <w:szCs w:val="24"/>
        </w:rPr>
        <w:t>ta</w:t>
      </w:r>
      <w:r>
        <w:rPr>
          <w:rFonts w:ascii="Arial" w:eastAsia="Arial" w:hAnsi="Arial" w:cs="Arial"/>
          <w:b/>
          <w:spacing w:val="1"/>
          <w:sz w:val="24"/>
          <w:szCs w:val="24"/>
        </w:rPr>
        <w:t>s</w:t>
      </w:r>
      <w:r>
        <w:rPr>
          <w:rFonts w:ascii="Arial" w:eastAsia="Arial" w:hAnsi="Arial" w:cs="Arial"/>
          <w:b/>
          <w:sz w:val="24"/>
          <w:szCs w:val="24"/>
        </w:rPr>
        <w:t>i</w:t>
      </w:r>
      <w:r>
        <w:rPr>
          <w:rFonts w:ascii="Arial" w:eastAsia="Arial" w:hAnsi="Arial" w:cs="Arial"/>
          <w:b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2"/>
          <w:sz w:val="24"/>
          <w:szCs w:val="24"/>
        </w:rPr>
        <w:t>(</w:t>
      </w:r>
      <w:r>
        <w:rPr>
          <w:rFonts w:ascii="Arial" w:eastAsia="Arial" w:hAnsi="Arial" w:cs="Arial"/>
          <w:b/>
          <w:i/>
          <w:sz w:val="24"/>
          <w:szCs w:val="24"/>
        </w:rPr>
        <w:t>Acti</w:t>
      </w:r>
      <w:r>
        <w:rPr>
          <w:rFonts w:ascii="Arial" w:eastAsia="Arial" w:hAnsi="Arial" w:cs="Arial"/>
          <w:b/>
          <w:i/>
          <w:spacing w:val="1"/>
          <w:sz w:val="24"/>
          <w:szCs w:val="24"/>
        </w:rPr>
        <w:t>v</w:t>
      </w:r>
      <w:r>
        <w:rPr>
          <w:rFonts w:ascii="Arial" w:eastAsia="Arial" w:hAnsi="Arial" w:cs="Arial"/>
          <w:b/>
          <w:i/>
          <w:sz w:val="24"/>
          <w:szCs w:val="24"/>
        </w:rPr>
        <w:t>e</w:t>
      </w:r>
      <w:r>
        <w:rPr>
          <w:rFonts w:ascii="Arial" w:eastAsia="Arial" w:hAnsi="Arial" w:cs="Arial"/>
          <w:b/>
          <w:i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i/>
          <w:spacing w:val="1"/>
          <w:sz w:val="24"/>
          <w:szCs w:val="24"/>
        </w:rPr>
        <w:t>Ex</w:t>
      </w:r>
      <w:r>
        <w:rPr>
          <w:rFonts w:ascii="Arial" w:eastAsia="Arial" w:hAnsi="Arial" w:cs="Arial"/>
          <w:b/>
          <w:i/>
          <w:spacing w:val="-3"/>
          <w:sz w:val="24"/>
          <w:szCs w:val="24"/>
        </w:rPr>
        <w:t>p</w:t>
      </w:r>
      <w:r>
        <w:rPr>
          <w:rFonts w:ascii="Arial" w:eastAsia="Arial" w:hAnsi="Arial" w:cs="Arial"/>
          <w:b/>
          <w:i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i/>
          <w:sz w:val="24"/>
          <w:szCs w:val="24"/>
        </w:rPr>
        <w:t>ri</w:t>
      </w:r>
      <w:r>
        <w:rPr>
          <w:rFonts w:ascii="Arial" w:eastAsia="Arial" w:hAnsi="Arial" w:cs="Arial"/>
          <w:b/>
          <w:i/>
          <w:spacing w:val="1"/>
          <w:sz w:val="24"/>
          <w:szCs w:val="24"/>
        </w:rPr>
        <w:t>me</w:t>
      </w:r>
      <w:r>
        <w:rPr>
          <w:rFonts w:ascii="Arial" w:eastAsia="Arial" w:hAnsi="Arial" w:cs="Arial"/>
          <w:b/>
          <w:i/>
          <w:sz w:val="24"/>
          <w:szCs w:val="24"/>
        </w:rPr>
        <w:t>n</w:t>
      </w:r>
      <w:r>
        <w:rPr>
          <w:rFonts w:ascii="Arial" w:eastAsia="Arial" w:hAnsi="Arial" w:cs="Arial"/>
          <w:b/>
          <w:i/>
          <w:spacing w:val="-3"/>
          <w:sz w:val="24"/>
          <w:szCs w:val="24"/>
        </w:rPr>
        <w:t>t</w:t>
      </w:r>
      <w:r>
        <w:rPr>
          <w:rFonts w:ascii="Arial" w:eastAsia="Arial" w:hAnsi="Arial" w:cs="Arial"/>
          <w:b/>
          <w:i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i/>
          <w:sz w:val="24"/>
          <w:szCs w:val="24"/>
        </w:rPr>
        <w:t>tio</w:t>
      </w:r>
      <w:r>
        <w:rPr>
          <w:rFonts w:ascii="Arial" w:eastAsia="Arial" w:hAnsi="Arial" w:cs="Arial"/>
          <w:b/>
          <w:i/>
          <w:spacing w:val="1"/>
          <w:sz w:val="24"/>
          <w:szCs w:val="24"/>
        </w:rPr>
        <w:t>n</w:t>
      </w:r>
      <w:r>
        <w:rPr>
          <w:rFonts w:ascii="Arial" w:eastAsia="Arial" w:hAnsi="Arial" w:cs="Arial"/>
          <w:b/>
          <w:sz w:val="24"/>
          <w:szCs w:val="24"/>
        </w:rPr>
        <w:t>)</w:t>
      </w:r>
    </w:p>
    <w:p w14:paraId="4B6F4E8B" w14:textId="77777777" w:rsidR="009010A1" w:rsidRDefault="009010A1">
      <w:pPr>
        <w:spacing w:line="200" w:lineRule="exact"/>
      </w:pPr>
    </w:p>
    <w:p w14:paraId="08251AF8" w14:textId="77777777" w:rsidR="009010A1" w:rsidRDefault="009010A1">
      <w:pPr>
        <w:spacing w:before="18" w:line="200" w:lineRule="exact"/>
      </w:pPr>
    </w:p>
    <w:p w14:paraId="128841DC" w14:textId="77777777" w:rsidR="009010A1" w:rsidRDefault="00000000">
      <w:pPr>
        <w:spacing w:line="360" w:lineRule="auto"/>
        <w:ind w:left="1702" w:right="1660" w:firstLine="566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rta </w:t>
      </w:r>
      <w:r>
        <w:rPr>
          <w:rFonts w:ascii="Arial" w:eastAsia="Arial" w:hAnsi="Arial" w:cs="Arial"/>
          <w:b/>
          <w:sz w:val="24"/>
          <w:szCs w:val="24"/>
        </w:rPr>
        <w:t>m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nco</w:t>
      </w:r>
      <w:r>
        <w:rPr>
          <w:rFonts w:ascii="Arial" w:eastAsia="Arial" w:hAnsi="Arial" w:cs="Arial"/>
          <w:b/>
          <w:spacing w:val="-3"/>
          <w:sz w:val="24"/>
          <w:szCs w:val="24"/>
        </w:rPr>
        <w:t>b</w:t>
      </w:r>
      <w:r>
        <w:rPr>
          <w:rFonts w:ascii="Arial" w:eastAsia="Arial" w:hAnsi="Arial" w:cs="Arial"/>
          <w:b/>
          <w:sz w:val="24"/>
          <w:szCs w:val="24"/>
        </w:rPr>
        <w:t>a</w:t>
      </w:r>
      <w:r>
        <w:rPr>
          <w:rFonts w:ascii="Arial" w:eastAsia="Arial" w:hAnsi="Arial" w:cs="Arial"/>
          <w:b/>
          <w:spacing w:val="18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m</w:t>
      </w:r>
      <w:r>
        <w:rPr>
          <w:rFonts w:ascii="Arial" w:eastAsia="Arial" w:hAnsi="Arial" w:cs="Arial"/>
          <w:b/>
          <w:spacing w:val="-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ner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pk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 xml:space="preserve">n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on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1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1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lah</w:t>
      </w:r>
      <w:r>
        <w:rPr>
          <w:rFonts w:ascii="Arial" w:eastAsia="Arial" w:hAnsi="Arial" w:cs="Arial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pa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sit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 xml:space="preserve">si </w:t>
      </w:r>
      <w:r>
        <w:rPr>
          <w:rFonts w:ascii="Arial" w:eastAsia="Arial" w:hAnsi="Arial" w:cs="Arial"/>
          <w:spacing w:val="1"/>
          <w:sz w:val="24"/>
          <w:szCs w:val="24"/>
        </w:rPr>
        <w:t>ba</w:t>
      </w:r>
      <w:r>
        <w:rPr>
          <w:rFonts w:ascii="Arial" w:eastAsia="Arial" w:hAnsi="Arial" w:cs="Arial"/>
          <w:sz w:val="24"/>
          <w:szCs w:val="24"/>
        </w:rPr>
        <w:t>ru</w:t>
      </w:r>
      <w:r>
        <w:rPr>
          <w:rFonts w:ascii="Arial" w:eastAsia="Arial" w:hAnsi="Arial" w:cs="Arial"/>
          <w:spacing w:val="4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un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4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gu</w:t>
      </w:r>
      <w:r>
        <w:rPr>
          <w:rFonts w:ascii="Arial" w:eastAsia="Arial" w:hAnsi="Arial" w:cs="Arial"/>
          <w:sz w:val="24"/>
          <w:szCs w:val="24"/>
        </w:rPr>
        <w:t>ji</w:t>
      </w:r>
      <w:r>
        <w:rPr>
          <w:rFonts w:ascii="Arial" w:eastAsia="Arial" w:hAnsi="Arial" w:cs="Arial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eb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C</w:t>
      </w:r>
      <w:r>
        <w:rPr>
          <w:rFonts w:ascii="Arial" w:eastAsia="Arial" w:hAnsi="Arial" w:cs="Arial"/>
          <w:b/>
          <w:spacing w:val="-1"/>
          <w:sz w:val="24"/>
          <w:szCs w:val="24"/>
        </w:rPr>
        <w:t>o</w:t>
      </w:r>
      <w:r>
        <w:rPr>
          <w:rFonts w:ascii="Arial" w:eastAsia="Arial" w:hAnsi="Arial" w:cs="Arial"/>
          <w:b/>
          <w:sz w:val="24"/>
          <w:szCs w:val="24"/>
        </w:rPr>
        <w:t>n</w:t>
      </w:r>
      <w:r>
        <w:rPr>
          <w:rFonts w:ascii="Arial" w:eastAsia="Arial" w:hAnsi="Arial" w:cs="Arial"/>
          <w:b/>
          <w:spacing w:val="-1"/>
          <w:sz w:val="24"/>
          <w:szCs w:val="24"/>
        </w:rPr>
        <w:t>t</w:t>
      </w:r>
      <w:r>
        <w:rPr>
          <w:rFonts w:ascii="Arial" w:eastAsia="Arial" w:hAnsi="Arial" w:cs="Arial"/>
          <w:b/>
          <w:sz w:val="24"/>
          <w:szCs w:val="24"/>
        </w:rPr>
        <w:t xml:space="preserve">oh: 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5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rc</w:t>
      </w:r>
      <w:r>
        <w:rPr>
          <w:rFonts w:ascii="Arial" w:eastAsia="Arial" w:hAnsi="Arial" w:cs="Arial"/>
          <w:spacing w:val="-2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ba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ba</w:t>
      </w:r>
      <w:r>
        <w:rPr>
          <w:rFonts w:ascii="Arial" w:eastAsia="Arial" w:hAnsi="Arial" w:cs="Arial"/>
          <w:sz w:val="24"/>
          <w:szCs w:val="24"/>
        </w:rPr>
        <w:t xml:space="preserve">ru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me</w:t>
      </w:r>
      <w:r>
        <w:rPr>
          <w:rFonts w:ascii="Arial" w:eastAsia="Arial" w:hAnsi="Arial" w:cs="Arial"/>
          <w:spacing w:val="1"/>
          <w:sz w:val="24"/>
          <w:szCs w:val="24"/>
        </w:rPr>
        <w:t>ne</w:t>
      </w:r>
      <w:r>
        <w:rPr>
          <w:rFonts w:ascii="Arial" w:eastAsia="Arial" w:hAnsi="Arial" w:cs="Arial"/>
          <w:spacing w:val="-3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ap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on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 xml:space="preserve"> f</w:t>
      </w:r>
      <w:r>
        <w:rPr>
          <w:rFonts w:ascii="Arial" w:eastAsia="Arial" w:hAnsi="Arial" w:cs="Arial"/>
          <w:sz w:val="24"/>
          <w:szCs w:val="24"/>
        </w:rPr>
        <w:t>is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ka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pa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 xml:space="preserve"> p</w:t>
      </w:r>
      <w:r>
        <w:rPr>
          <w:rFonts w:ascii="Arial" w:eastAsia="Arial" w:hAnsi="Arial" w:cs="Arial"/>
          <w:spacing w:val="-3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rb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.</w:t>
      </w:r>
    </w:p>
    <w:p w14:paraId="10535D61" w14:textId="77777777" w:rsidR="009010A1" w:rsidRDefault="009010A1">
      <w:pPr>
        <w:spacing w:before="4" w:line="280" w:lineRule="exact"/>
        <w:rPr>
          <w:sz w:val="28"/>
          <w:szCs w:val="28"/>
        </w:rPr>
      </w:pPr>
    </w:p>
    <w:p w14:paraId="69321E83" w14:textId="77777777" w:rsidR="009010A1" w:rsidRDefault="00000000">
      <w:pPr>
        <w:spacing w:line="359" w:lineRule="auto"/>
        <w:ind w:left="1702" w:right="1663" w:firstLine="566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i/>
          <w:sz w:val="24"/>
          <w:szCs w:val="24"/>
        </w:rPr>
        <w:t>Ex</w:t>
      </w:r>
      <w:r>
        <w:rPr>
          <w:rFonts w:ascii="Arial" w:eastAsia="Arial" w:hAnsi="Arial" w:cs="Arial"/>
          <w:i/>
          <w:spacing w:val="1"/>
          <w:sz w:val="24"/>
          <w:szCs w:val="24"/>
        </w:rPr>
        <w:t>pe</w:t>
      </w:r>
      <w:r>
        <w:rPr>
          <w:rFonts w:ascii="Arial" w:eastAsia="Arial" w:hAnsi="Arial" w:cs="Arial"/>
          <w:i/>
          <w:sz w:val="24"/>
          <w:szCs w:val="24"/>
        </w:rPr>
        <w:t>r</w:t>
      </w:r>
      <w:r>
        <w:rPr>
          <w:rFonts w:ascii="Arial" w:eastAsia="Arial" w:hAnsi="Arial" w:cs="Arial"/>
          <w:i/>
          <w:spacing w:val="-1"/>
          <w:sz w:val="24"/>
          <w:szCs w:val="24"/>
        </w:rPr>
        <w:t>i</w:t>
      </w:r>
      <w:r>
        <w:rPr>
          <w:rFonts w:ascii="Arial" w:eastAsia="Arial" w:hAnsi="Arial" w:cs="Arial"/>
          <w:i/>
          <w:spacing w:val="1"/>
          <w:sz w:val="24"/>
          <w:szCs w:val="24"/>
        </w:rPr>
        <w:t>e</w:t>
      </w:r>
      <w:r>
        <w:rPr>
          <w:rFonts w:ascii="Arial" w:eastAsia="Arial" w:hAnsi="Arial" w:cs="Arial"/>
          <w:i/>
          <w:spacing w:val="-1"/>
          <w:sz w:val="24"/>
          <w:szCs w:val="24"/>
        </w:rPr>
        <w:t>n</w:t>
      </w:r>
      <w:r>
        <w:rPr>
          <w:rFonts w:ascii="Arial" w:eastAsia="Arial" w:hAnsi="Arial" w:cs="Arial"/>
          <w:i/>
          <w:sz w:val="24"/>
          <w:szCs w:val="24"/>
        </w:rPr>
        <w:t>ti</w:t>
      </w:r>
      <w:r>
        <w:rPr>
          <w:rFonts w:ascii="Arial" w:eastAsia="Arial" w:hAnsi="Arial" w:cs="Arial"/>
          <w:i/>
          <w:spacing w:val="1"/>
          <w:sz w:val="24"/>
          <w:szCs w:val="24"/>
        </w:rPr>
        <w:t>a</w:t>
      </w:r>
      <w:r>
        <w:rPr>
          <w:rFonts w:ascii="Arial" w:eastAsia="Arial" w:hAnsi="Arial" w:cs="Arial"/>
          <w:i/>
          <w:sz w:val="24"/>
          <w:szCs w:val="24"/>
        </w:rPr>
        <w:t>l</w:t>
      </w:r>
      <w:r>
        <w:rPr>
          <w:rFonts w:ascii="Arial" w:eastAsia="Arial" w:hAnsi="Arial" w:cs="Arial"/>
          <w:i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le</w:t>
      </w:r>
      <w:r>
        <w:rPr>
          <w:rFonts w:ascii="Arial" w:eastAsia="Arial" w:hAnsi="Arial" w:cs="Arial"/>
          <w:i/>
          <w:spacing w:val="1"/>
          <w:sz w:val="24"/>
          <w:szCs w:val="24"/>
        </w:rPr>
        <w:t>a</w:t>
      </w:r>
      <w:r>
        <w:rPr>
          <w:rFonts w:ascii="Arial" w:eastAsia="Arial" w:hAnsi="Arial" w:cs="Arial"/>
          <w:i/>
          <w:sz w:val="24"/>
          <w:szCs w:val="24"/>
        </w:rPr>
        <w:t>rni</w:t>
      </w:r>
      <w:r>
        <w:rPr>
          <w:rFonts w:ascii="Arial" w:eastAsia="Arial" w:hAnsi="Arial" w:cs="Arial"/>
          <w:i/>
          <w:spacing w:val="-2"/>
          <w:sz w:val="24"/>
          <w:szCs w:val="24"/>
        </w:rPr>
        <w:t>n</w:t>
      </w:r>
      <w:r>
        <w:rPr>
          <w:rFonts w:ascii="Arial" w:eastAsia="Arial" w:hAnsi="Arial" w:cs="Arial"/>
          <w:i/>
          <w:sz w:val="24"/>
          <w:szCs w:val="24"/>
        </w:rPr>
        <w:t>g</w:t>
      </w:r>
      <w:r>
        <w:rPr>
          <w:rFonts w:ascii="Arial" w:eastAsia="Arial" w:hAnsi="Arial" w:cs="Arial"/>
          <w:i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ada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ro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y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ib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struksi </w:t>
      </w:r>
      <w:r>
        <w:rPr>
          <w:rFonts w:ascii="Arial" w:eastAsia="Arial" w:hAnsi="Arial" w:cs="Arial"/>
          <w:spacing w:val="1"/>
          <w:sz w:val="24"/>
          <w:szCs w:val="24"/>
        </w:rPr>
        <w:t>pe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6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gu</w:t>
      </w:r>
      <w:r>
        <w:rPr>
          <w:rFonts w:ascii="Arial" w:eastAsia="Arial" w:hAnsi="Arial" w:cs="Arial"/>
          <w:sz w:val="24"/>
          <w:szCs w:val="24"/>
        </w:rPr>
        <w:t>ru</w:t>
      </w:r>
      <w:r>
        <w:rPr>
          <w:rFonts w:ascii="Arial" w:eastAsia="Arial" w:hAnsi="Arial" w:cs="Arial"/>
          <w:spacing w:val="6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6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n  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rus</w:t>
      </w:r>
      <w:r>
        <w:rPr>
          <w:rFonts w:ascii="Arial" w:eastAsia="Arial" w:hAnsi="Arial" w:cs="Arial"/>
          <w:spacing w:val="6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kre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tif</w:t>
      </w:r>
      <w:r>
        <w:rPr>
          <w:rFonts w:ascii="Arial" w:eastAsia="Arial" w:hAnsi="Arial" w:cs="Arial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 j</w:t>
      </w:r>
      <w:r>
        <w:rPr>
          <w:rFonts w:ascii="Arial" w:eastAsia="Arial" w:hAnsi="Arial" w:cs="Arial"/>
          <w:spacing w:val="-2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rus</w:t>
      </w:r>
      <w:r>
        <w:rPr>
          <w:rFonts w:ascii="Arial" w:eastAsia="Arial" w:hAnsi="Arial" w:cs="Arial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3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do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3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ea</w:t>
      </w:r>
      <w:r>
        <w:rPr>
          <w:rFonts w:ascii="Arial" w:eastAsia="Arial" w:hAnsi="Arial" w:cs="Arial"/>
          <w:sz w:val="24"/>
          <w:szCs w:val="24"/>
        </w:rPr>
        <w:t>tivit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mu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id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ru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j</w:t>
      </w:r>
      <w:r>
        <w:rPr>
          <w:rFonts w:ascii="Arial" w:eastAsia="Arial" w:hAnsi="Arial" w:cs="Arial"/>
          <w:spacing w:val="-2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ha</w:t>
      </w:r>
      <w:r>
        <w:rPr>
          <w:rFonts w:ascii="Arial" w:eastAsia="Arial" w:hAnsi="Arial" w:cs="Arial"/>
          <w:spacing w:val="-3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>isa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ma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ri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1"/>
          <w:sz w:val="24"/>
          <w:szCs w:val="24"/>
        </w:rPr>
        <w:t>de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z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ma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Dal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 ini,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gu</w:t>
      </w:r>
      <w:r>
        <w:rPr>
          <w:rFonts w:ascii="Arial" w:eastAsia="Arial" w:hAnsi="Arial" w:cs="Arial"/>
          <w:sz w:val="24"/>
          <w:szCs w:val="24"/>
        </w:rPr>
        <w:t>ru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rp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ba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fa</w:t>
      </w:r>
      <w:r>
        <w:rPr>
          <w:rFonts w:ascii="Arial" w:eastAsia="Arial" w:hAnsi="Arial" w:cs="Arial"/>
          <w:b/>
          <w:spacing w:val="1"/>
          <w:sz w:val="24"/>
          <w:szCs w:val="24"/>
        </w:rPr>
        <w:t>s</w:t>
      </w:r>
      <w:r>
        <w:rPr>
          <w:rFonts w:ascii="Arial" w:eastAsia="Arial" w:hAnsi="Arial" w:cs="Arial"/>
          <w:b/>
          <w:spacing w:val="-2"/>
          <w:sz w:val="24"/>
          <w:szCs w:val="24"/>
        </w:rPr>
        <w:t>il</w:t>
      </w:r>
      <w:r>
        <w:rPr>
          <w:rFonts w:ascii="Arial" w:eastAsia="Arial" w:hAnsi="Arial" w:cs="Arial"/>
          <w:b/>
          <w:sz w:val="24"/>
          <w:szCs w:val="24"/>
        </w:rPr>
        <w:t>itat</w:t>
      </w:r>
      <w:r>
        <w:rPr>
          <w:rFonts w:ascii="Arial" w:eastAsia="Arial" w:hAnsi="Arial" w:cs="Arial"/>
          <w:b/>
          <w:spacing w:val="-1"/>
          <w:sz w:val="24"/>
          <w:szCs w:val="24"/>
        </w:rPr>
        <w:t>o</w:t>
      </w:r>
      <w:r>
        <w:rPr>
          <w:rFonts w:ascii="Arial" w:eastAsia="Arial" w:hAnsi="Arial" w:cs="Arial"/>
          <w:b/>
          <w:spacing w:val="1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.</w:t>
      </w:r>
    </w:p>
    <w:p w14:paraId="42C98458" w14:textId="77777777" w:rsidR="009010A1" w:rsidRDefault="009010A1">
      <w:pPr>
        <w:spacing w:before="4" w:line="100" w:lineRule="exact"/>
        <w:rPr>
          <w:sz w:val="11"/>
          <w:szCs w:val="11"/>
        </w:rPr>
      </w:pPr>
    </w:p>
    <w:p w14:paraId="47E70E5E" w14:textId="77777777" w:rsidR="009010A1" w:rsidRDefault="009010A1">
      <w:pPr>
        <w:spacing w:line="200" w:lineRule="exact"/>
      </w:pPr>
    </w:p>
    <w:p w14:paraId="061F034B" w14:textId="77777777" w:rsidR="009010A1" w:rsidRDefault="009010A1">
      <w:pPr>
        <w:spacing w:line="200" w:lineRule="exact"/>
      </w:pPr>
    </w:p>
    <w:p w14:paraId="6ECE113C" w14:textId="77777777" w:rsidR="009010A1" w:rsidRDefault="009010A1">
      <w:pPr>
        <w:spacing w:line="200" w:lineRule="exact"/>
      </w:pPr>
    </w:p>
    <w:p w14:paraId="72782574" w14:textId="77777777" w:rsidR="009010A1" w:rsidRDefault="009010A1">
      <w:pPr>
        <w:spacing w:line="200" w:lineRule="exact"/>
      </w:pPr>
    </w:p>
    <w:p w14:paraId="0641BA52" w14:textId="77777777" w:rsidR="009010A1" w:rsidRDefault="009010A1">
      <w:pPr>
        <w:spacing w:line="200" w:lineRule="exact"/>
      </w:pPr>
    </w:p>
    <w:p w14:paraId="229593EA" w14:textId="77777777" w:rsidR="009010A1" w:rsidRDefault="00000000">
      <w:pPr>
        <w:ind w:left="170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on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sik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ene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pacing w:val="1"/>
          <w:sz w:val="24"/>
          <w:szCs w:val="24"/>
        </w:rPr>
        <w:t>e</w:t>
      </w:r>
      <w:r>
        <w:rPr>
          <w:rFonts w:ascii="Arial" w:eastAsia="Arial" w:hAnsi="Arial" w:cs="Arial"/>
          <w:i/>
          <w:spacing w:val="-2"/>
          <w:sz w:val="24"/>
          <w:szCs w:val="24"/>
        </w:rPr>
        <w:t>x</w:t>
      </w:r>
      <w:r>
        <w:rPr>
          <w:rFonts w:ascii="Arial" w:eastAsia="Arial" w:hAnsi="Arial" w:cs="Arial"/>
          <w:i/>
          <w:spacing w:val="1"/>
          <w:sz w:val="24"/>
          <w:szCs w:val="24"/>
        </w:rPr>
        <w:t>pe</w:t>
      </w:r>
      <w:r>
        <w:rPr>
          <w:rFonts w:ascii="Arial" w:eastAsia="Arial" w:hAnsi="Arial" w:cs="Arial"/>
          <w:i/>
          <w:sz w:val="24"/>
          <w:szCs w:val="24"/>
        </w:rPr>
        <w:t>r</w:t>
      </w:r>
      <w:r>
        <w:rPr>
          <w:rFonts w:ascii="Arial" w:eastAsia="Arial" w:hAnsi="Arial" w:cs="Arial"/>
          <w:i/>
          <w:spacing w:val="-1"/>
          <w:sz w:val="24"/>
          <w:szCs w:val="24"/>
        </w:rPr>
        <w:t>i</w:t>
      </w:r>
      <w:r>
        <w:rPr>
          <w:rFonts w:ascii="Arial" w:eastAsia="Arial" w:hAnsi="Arial" w:cs="Arial"/>
          <w:i/>
          <w:spacing w:val="1"/>
          <w:sz w:val="24"/>
          <w:szCs w:val="24"/>
        </w:rPr>
        <w:t>en</w:t>
      </w:r>
      <w:r>
        <w:rPr>
          <w:rFonts w:ascii="Arial" w:eastAsia="Arial" w:hAnsi="Arial" w:cs="Arial"/>
          <w:i/>
          <w:sz w:val="24"/>
          <w:szCs w:val="24"/>
        </w:rPr>
        <w:t>t</w:t>
      </w:r>
      <w:r>
        <w:rPr>
          <w:rFonts w:ascii="Arial" w:eastAsia="Arial" w:hAnsi="Arial" w:cs="Arial"/>
          <w:i/>
          <w:spacing w:val="-2"/>
          <w:sz w:val="24"/>
          <w:szCs w:val="24"/>
        </w:rPr>
        <w:t>i</w:t>
      </w:r>
      <w:r>
        <w:rPr>
          <w:rFonts w:ascii="Arial" w:eastAsia="Arial" w:hAnsi="Arial" w:cs="Arial"/>
          <w:i/>
          <w:spacing w:val="1"/>
          <w:sz w:val="24"/>
          <w:szCs w:val="24"/>
        </w:rPr>
        <w:t>a</w:t>
      </w:r>
      <w:r>
        <w:rPr>
          <w:rFonts w:ascii="Arial" w:eastAsia="Arial" w:hAnsi="Arial" w:cs="Arial"/>
          <w:i/>
          <w:sz w:val="24"/>
          <w:szCs w:val="24"/>
        </w:rPr>
        <w:t>l</w:t>
      </w:r>
      <w:r>
        <w:rPr>
          <w:rFonts w:ascii="Arial" w:eastAsia="Arial" w:hAnsi="Arial" w:cs="Arial"/>
          <w:i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pacing w:val="-3"/>
          <w:sz w:val="24"/>
          <w:szCs w:val="24"/>
        </w:rPr>
        <w:t>l</w:t>
      </w:r>
      <w:r>
        <w:rPr>
          <w:rFonts w:ascii="Arial" w:eastAsia="Arial" w:hAnsi="Arial" w:cs="Arial"/>
          <w:i/>
          <w:spacing w:val="1"/>
          <w:sz w:val="24"/>
          <w:szCs w:val="24"/>
        </w:rPr>
        <w:t>ea</w:t>
      </w:r>
      <w:r>
        <w:rPr>
          <w:rFonts w:ascii="Arial" w:eastAsia="Arial" w:hAnsi="Arial" w:cs="Arial"/>
          <w:i/>
          <w:sz w:val="24"/>
          <w:szCs w:val="24"/>
        </w:rPr>
        <w:t>rning</w:t>
      </w:r>
      <w:r>
        <w:rPr>
          <w:rFonts w:ascii="Arial" w:eastAsia="Arial" w:hAnsi="Arial" w:cs="Arial"/>
          <w:i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(K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lb)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pa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ta</w:t>
      </w:r>
      <w:r>
        <w:rPr>
          <w:rFonts w:ascii="Arial" w:eastAsia="Arial" w:hAnsi="Arial" w:cs="Arial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la</w:t>
      </w:r>
      <w:r>
        <w:rPr>
          <w:rFonts w:ascii="Arial" w:eastAsia="Arial" w:hAnsi="Arial" w:cs="Arial"/>
          <w:spacing w:val="-3"/>
          <w:sz w:val="24"/>
          <w:szCs w:val="24"/>
        </w:rPr>
        <w:t>j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ran</w:t>
      </w:r>
    </w:p>
    <w:p w14:paraId="5F582D5B" w14:textId="77777777" w:rsidR="009010A1" w:rsidRDefault="009010A1">
      <w:pPr>
        <w:spacing w:before="7" w:line="120" w:lineRule="exact"/>
        <w:rPr>
          <w:sz w:val="13"/>
          <w:szCs w:val="13"/>
        </w:rPr>
      </w:pPr>
    </w:p>
    <w:p w14:paraId="54D0E27C" w14:textId="77777777" w:rsidR="009010A1" w:rsidRDefault="00000000">
      <w:pPr>
        <w:ind w:left="170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(Il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) d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op</w:t>
      </w:r>
      <w:r>
        <w:rPr>
          <w:rFonts w:ascii="Arial" w:eastAsia="Arial" w:hAnsi="Arial" w:cs="Arial"/>
          <w:sz w:val="24"/>
          <w:szCs w:val="24"/>
        </w:rPr>
        <w:t>ik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dau</w:t>
      </w:r>
      <w:r>
        <w:rPr>
          <w:rFonts w:ascii="Arial" w:eastAsia="Arial" w:hAnsi="Arial" w:cs="Arial"/>
          <w:sz w:val="24"/>
          <w:szCs w:val="24"/>
        </w:rPr>
        <w:t>r air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 ti</w:t>
      </w:r>
      <w:r>
        <w:rPr>
          <w:rFonts w:ascii="Arial" w:eastAsia="Arial" w:hAnsi="Arial" w:cs="Arial"/>
          <w:spacing w:val="1"/>
          <w:sz w:val="24"/>
          <w:szCs w:val="24"/>
        </w:rPr>
        <w:t>ng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-2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:</w:t>
      </w:r>
    </w:p>
    <w:p w14:paraId="6C8D947F" w14:textId="77777777" w:rsidR="009010A1" w:rsidRDefault="009010A1">
      <w:pPr>
        <w:spacing w:line="200" w:lineRule="exact"/>
      </w:pPr>
    </w:p>
    <w:p w14:paraId="0E86CA18" w14:textId="77777777" w:rsidR="009010A1" w:rsidRDefault="009010A1">
      <w:pPr>
        <w:spacing w:before="18" w:line="200" w:lineRule="exact"/>
      </w:pPr>
    </w:p>
    <w:p w14:paraId="6403BB3B" w14:textId="77777777" w:rsidR="009010A1" w:rsidRDefault="00000000">
      <w:pPr>
        <w:ind w:left="170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nd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me</w:t>
      </w:r>
      <w:r>
        <w:rPr>
          <w:rFonts w:ascii="Arial" w:eastAsia="Arial" w:hAnsi="Arial" w:cs="Arial"/>
          <w:spacing w:val="1"/>
          <w:sz w:val="24"/>
          <w:szCs w:val="24"/>
        </w:rPr>
        <w:t>ng</w:t>
      </w:r>
      <w:r>
        <w:rPr>
          <w:rFonts w:ascii="Arial" w:eastAsia="Arial" w:hAnsi="Arial" w:cs="Arial"/>
          <w:sz w:val="24"/>
          <w:szCs w:val="24"/>
        </w:rPr>
        <w:t>isi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ta</w:t>
      </w:r>
      <w:r>
        <w:rPr>
          <w:rFonts w:ascii="Arial" w:eastAsia="Arial" w:hAnsi="Arial" w:cs="Arial"/>
          <w:spacing w:val="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t:</w:t>
      </w:r>
    </w:p>
    <w:p w14:paraId="7E32AF54" w14:textId="77777777" w:rsidR="009010A1" w:rsidRDefault="009010A1">
      <w:pPr>
        <w:spacing w:before="9" w:line="120" w:lineRule="exact"/>
        <w:rPr>
          <w:sz w:val="13"/>
          <w:szCs w:val="13"/>
        </w:rPr>
      </w:pPr>
    </w:p>
    <w:p w14:paraId="797D351B" w14:textId="77777777" w:rsidR="009010A1" w:rsidRDefault="00000000">
      <w:pPr>
        <w:ind w:left="170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Ta</w:t>
      </w:r>
      <w:r>
        <w:rPr>
          <w:rFonts w:ascii="Arial" w:eastAsia="Arial" w:hAnsi="Arial" w:cs="Arial"/>
          <w:spacing w:val="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-1"/>
          <w:sz w:val="24"/>
          <w:szCs w:val="24"/>
        </w:rPr>
        <w:t>3</w:t>
      </w:r>
      <w:r>
        <w:rPr>
          <w:rFonts w:ascii="Arial" w:eastAsia="Arial" w:hAnsi="Arial" w:cs="Arial"/>
          <w:sz w:val="24"/>
          <w:szCs w:val="24"/>
        </w:rPr>
        <w:t>.1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ah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/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ro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s 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ktivit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Ex</w:t>
      </w:r>
      <w:r>
        <w:rPr>
          <w:rFonts w:ascii="Arial" w:eastAsia="Arial" w:hAnsi="Arial" w:cs="Arial"/>
          <w:i/>
          <w:spacing w:val="1"/>
          <w:sz w:val="24"/>
          <w:szCs w:val="24"/>
        </w:rPr>
        <w:t>pe</w:t>
      </w:r>
      <w:r>
        <w:rPr>
          <w:rFonts w:ascii="Arial" w:eastAsia="Arial" w:hAnsi="Arial" w:cs="Arial"/>
          <w:i/>
          <w:sz w:val="24"/>
          <w:szCs w:val="24"/>
        </w:rPr>
        <w:t>r</w:t>
      </w:r>
      <w:r>
        <w:rPr>
          <w:rFonts w:ascii="Arial" w:eastAsia="Arial" w:hAnsi="Arial" w:cs="Arial"/>
          <w:i/>
          <w:spacing w:val="-1"/>
          <w:sz w:val="24"/>
          <w:szCs w:val="24"/>
        </w:rPr>
        <w:t>ie</w:t>
      </w:r>
      <w:r>
        <w:rPr>
          <w:rFonts w:ascii="Arial" w:eastAsia="Arial" w:hAnsi="Arial" w:cs="Arial"/>
          <w:i/>
          <w:spacing w:val="1"/>
          <w:sz w:val="24"/>
          <w:szCs w:val="24"/>
        </w:rPr>
        <w:t>n</w:t>
      </w:r>
      <w:r>
        <w:rPr>
          <w:rFonts w:ascii="Arial" w:eastAsia="Arial" w:hAnsi="Arial" w:cs="Arial"/>
          <w:i/>
          <w:sz w:val="24"/>
          <w:szCs w:val="24"/>
        </w:rPr>
        <w:t>ti</w:t>
      </w:r>
      <w:r>
        <w:rPr>
          <w:rFonts w:ascii="Arial" w:eastAsia="Arial" w:hAnsi="Arial" w:cs="Arial"/>
          <w:i/>
          <w:spacing w:val="1"/>
          <w:sz w:val="24"/>
          <w:szCs w:val="24"/>
        </w:rPr>
        <w:t>a</w:t>
      </w:r>
      <w:r>
        <w:rPr>
          <w:rFonts w:ascii="Arial" w:eastAsia="Arial" w:hAnsi="Arial" w:cs="Arial"/>
          <w:i/>
          <w:sz w:val="24"/>
          <w:szCs w:val="24"/>
        </w:rPr>
        <w:t xml:space="preserve">l </w:t>
      </w:r>
      <w:r>
        <w:rPr>
          <w:rFonts w:ascii="Arial" w:eastAsia="Arial" w:hAnsi="Arial" w:cs="Arial"/>
          <w:i/>
          <w:spacing w:val="-1"/>
          <w:sz w:val="24"/>
          <w:szCs w:val="24"/>
        </w:rPr>
        <w:t>L</w:t>
      </w:r>
      <w:r>
        <w:rPr>
          <w:rFonts w:ascii="Arial" w:eastAsia="Arial" w:hAnsi="Arial" w:cs="Arial"/>
          <w:i/>
          <w:spacing w:val="1"/>
          <w:sz w:val="24"/>
          <w:szCs w:val="24"/>
        </w:rPr>
        <w:t>ea</w:t>
      </w:r>
      <w:r>
        <w:rPr>
          <w:rFonts w:ascii="Arial" w:eastAsia="Arial" w:hAnsi="Arial" w:cs="Arial"/>
          <w:i/>
          <w:sz w:val="24"/>
          <w:szCs w:val="24"/>
        </w:rPr>
        <w:t>rni</w:t>
      </w:r>
      <w:r>
        <w:rPr>
          <w:rFonts w:ascii="Arial" w:eastAsia="Arial" w:hAnsi="Arial" w:cs="Arial"/>
          <w:i/>
          <w:spacing w:val="-2"/>
          <w:sz w:val="24"/>
          <w:szCs w:val="24"/>
        </w:rPr>
        <w:t>n</w:t>
      </w:r>
      <w:r>
        <w:rPr>
          <w:rFonts w:ascii="Arial" w:eastAsia="Arial" w:hAnsi="Arial" w:cs="Arial"/>
          <w:i/>
          <w:sz w:val="24"/>
          <w:szCs w:val="24"/>
        </w:rPr>
        <w:t>g</w:t>
      </w:r>
      <w:r>
        <w:rPr>
          <w:rFonts w:ascii="Arial" w:eastAsia="Arial" w:hAnsi="Arial" w:cs="Arial"/>
          <w:i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las</w:t>
      </w:r>
    </w:p>
    <w:p w14:paraId="536B35EF" w14:textId="77777777" w:rsidR="009010A1" w:rsidRDefault="009010A1">
      <w:pPr>
        <w:spacing w:before="6" w:line="140" w:lineRule="exact"/>
        <w:rPr>
          <w:sz w:val="14"/>
          <w:szCs w:val="14"/>
        </w:rPr>
      </w:pPr>
    </w:p>
    <w:p w14:paraId="5300E5AB" w14:textId="77777777" w:rsidR="009010A1" w:rsidRDefault="009010A1">
      <w:pPr>
        <w:spacing w:line="200" w:lineRule="exact"/>
      </w:pPr>
    </w:p>
    <w:p w14:paraId="6477B4C6" w14:textId="77777777" w:rsidR="009010A1" w:rsidRDefault="009010A1">
      <w:pPr>
        <w:spacing w:line="200" w:lineRule="exact"/>
      </w:pPr>
    </w:p>
    <w:tbl>
      <w:tblPr>
        <w:tblW w:w="0" w:type="auto"/>
        <w:tblInd w:w="17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65"/>
        <w:gridCol w:w="4962"/>
      </w:tblGrid>
      <w:tr w:rsidR="009010A1" w14:paraId="6AE2CCF7" w14:textId="77777777">
        <w:trPr>
          <w:trHeight w:hRule="exact" w:val="422"/>
        </w:trPr>
        <w:tc>
          <w:tcPr>
            <w:tcW w:w="39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5F0019" w14:textId="77777777" w:rsidR="009010A1" w:rsidRDefault="00000000">
            <w:pPr>
              <w:spacing w:line="240" w:lineRule="exact"/>
              <w:ind w:left="11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b/>
                <w:spacing w:val="-3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/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ros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i/>
                <w:sz w:val="22"/>
                <w:szCs w:val="22"/>
              </w:rPr>
              <w:t>x</w:t>
            </w:r>
            <w:r>
              <w:rPr>
                <w:rFonts w:ascii="Arial" w:eastAsia="Arial" w:hAnsi="Arial" w:cs="Arial"/>
                <w:b/>
                <w:i/>
                <w:spacing w:val="-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b/>
                <w:i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i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b/>
                <w:i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i/>
                <w:spacing w:val="-3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b/>
                <w:i/>
                <w:spacing w:val="1"/>
                <w:sz w:val="22"/>
                <w:szCs w:val="22"/>
              </w:rPr>
              <w:t>ti</w:t>
            </w:r>
            <w:r>
              <w:rPr>
                <w:rFonts w:ascii="Arial" w:eastAsia="Arial" w:hAnsi="Arial" w:cs="Arial"/>
                <w:b/>
                <w:i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b/>
                <w:i/>
                <w:sz w:val="22"/>
                <w:szCs w:val="22"/>
              </w:rPr>
              <w:t xml:space="preserve">l </w:t>
            </w:r>
            <w:r>
              <w:rPr>
                <w:rFonts w:ascii="Arial" w:eastAsia="Arial" w:hAnsi="Arial" w:cs="Arial"/>
                <w:b/>
                <w:i/>
                <w:spacing w:val="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b/>
                <w:i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i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b/>
                <w:i/>
                <w:sz w:val="22"/>
                <w:szCs w:val="22"/>
              </w:rPr>
              <w:t>rn</w:t>
            </w:r>
            <w:r>
              <w:rPr>
                <w:rFonts w:ascii="Arial" w:eastAsia="Arial" w:hAnsi="Arial" w:cs="Arial"/>
                <w:b/>
                <w:i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b/>
                <w:i/>
                <w:sz w:val="22"/>
                <w:szCs w:val="22"/>
              </w:rPr>
              <w:t>ng</w:t>
            </w:r>
          </w:p>
        </w:tc>
        <w:tc>
          <w:tcPr>
            <w:tcW w:w="49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9395B3" w14:textId="77777777" w:rsidR="009010A1" w:rsidRDefault="00000000">
            <w:pPr>
              <w:spacing w:before="1"/>
              <w:ind w:left="57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oh</w:t>
            </w:r>
            <w:r>
              <w:rPr>
                <w:rFonts w:ascii="Arial" w:eastAsia="Arial" w:hAnsi="Arial" w:cs="Arial"/>
                <w:b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k</w:t>
            </w:r>
            <w:r>
              <w:rPr>
                <w:rFonts w:ascii="Arial" w:eastAsia="Arial" w:hAnsi="Arial" w:cs="Arial"/>
                <w:b/>
                <w:spacing w:val="-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b/>
                <w:spacing w:val="-2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as </w:t>
            </w:r>
            <w:r>
              <w:rPr>
                <w:rFonts w:ascii="Arial" w:eastAsia="Arial" w:hAnsi="Arial" w:cs="Arial"/>
                <w:b/>
                <w:spacing w:val="-3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b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K</w:t>
            </w:r>
            <w:r>
              <w:rPr>
                <w:rFonts w:ascii="Arial" w:eastAsia="Arial" w:hAnsi="Arial" w:cs="Arial"/>
                <w:b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as</w:t>
            </w:r>
          </w:p>
        </w:tc>
      </w:tr>
      <w:tr w:rsidR="009010A1" w14:paraId="2C156E72" w14:textId="77777777">
        <w:trPr>
          <w:trHeight w:hRule="exact" w:val="329"/>
        </w:trPr>
        <w:tc>
          <w:tcPr>
            <w:tcW w:w="3965" w:type="dxa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19DE10E0" w14:textId="77777777" w:rsidR="009010A1" w:rsidRDefault="00000000">
            <w:pPr>
              <w:spacing w:before="1"/>
              <w:ind w:left="35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b/>
                <w:i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i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b/>
                <w:i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b/>
                <w:i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b/>
                <w:i/>
                <w:spacing w:val="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b/>
                <w:i/>
                <w:sz w:val="22"/>
                <w:szCs w:val="22"/>
              </w:rPr>
              <w:t xml:space="preserve">aman   </w:t>
            </w:r>
            <w:r>
              <w:rPr>
                <w:rFonts w:ascii="Arial" w:eastAsia="Arial" w:hAnsi="Arial" w:cs="Arial"/>
                <w:b/>
                <w:i/>
                <w:spacing w:val="4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b/>
                <w:i/>
                <w:spacing w:val="-1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b/>
                <w:i/>
                <w:sz w:val="22"/>
                <w:szCs w:val="22"/>
              </w:rPr>
              <w:t xml:space="preserve">ata   </w:t>
            </w:r>
            <w:r>
              <w:rPr>
                <w:rFonts w:ascii="Arial" w:eastAsia="Arial" w:hAnsi="Arial" w:cs="Arial"/>
                <w:b/>
                <w:i/>
                <w:spacing w:val="3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sz w:val="22"/>
                <w:szCs w:val="22"/>
              </w:rPr>
              <w:t>(</w:t>
            </w:r>
            <w:r>
              <w:rPr>
                <w:rFonts w:ascii="Arial" w:eastAsia="Arial" w:hAnsi="Arial" w:cs="Arial"/>
                <w:b/>
                <w:i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b/>
                <w:i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b/>
                <w:i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b/>
                <w:i/>
                <w:spacing w:val="-1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b/>
                <w:i/>
                <w:sz w:val="22"/>
                <w:szCs w:val="22"/>
              </w:rPr>
              <w:t>re</w:t>
            </w:r>
            <w:r>
              <w:rPr>
                <w:rFonts w:ascii="Arial" w:eastAsia="Arial" w:hAnsi="Arial" w:cs="Arial"/>
                <w:b/>
                <w:i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b/>
                <w:i/>
                <w:sz w:val="22"/>
                <w:szCs w:val="22"/>
              </w:rPr>
              <w:t>e</w:t>
            </w:r>
          </w:p>
        </w:tc>
        <w:tc>
          <w:tcPr>
            <w:tcW w:w="496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73A1FA3" w14:textId="77777777" w:rsidR="009010A1" w:rsidRDefault="00000000">
            <w:pPr>
              <w:spacing w:before="1" w:line="360" w:lineRule="auto"/>
              <w:ind w:left="354" w:right="16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z w:val="22"/>
                <w:szCs w:val="22"/>
              </w:rPr>
              <w:t>uru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j</w:t>
            </w:r>
            <w:r>
              <w:rPr>
                <w:rFonts w:ascii="Arial" w:eastAsia="Arial" w:hAnsi="Arial" w:cs="Arial"/>
                <w:sz w:val="22"/>
                <w:szCs w:val="22"/>
              </w:rPr>
              <w:t>ak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ak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z w:val="22"/>
                <w:szCs w:val="22"/>
              </w:rPr>
              <w:t>kan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co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b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n 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asi 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ur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ya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emanask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r 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ga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z w:val="22"/>
                <w:szCs w:val="22"/>
              </w:rPr>
              <w:t>, k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an 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p 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gk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di 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rm</w:t>
            </w:r>
            <w:r>
              <w:rPr>
                <w:rFonts w:ascii="Arial" w:eastAsia="Arial" w:hAnsi="Arial" w:cs="Arial"/>
                <w:sz w:val="22"/>
                <w:szCs w:val="22"/>
              </w:rPr>
              <w:t>uk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an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gi</w:t>
            </w:r>
            <w:r>
              <w:rPr>
                <w:rFonts w:ascii="Arial" w:eastAsia="Arial" w:hAnsi="Arial" w:cs="Arial"/>
                <w:sz w:val="22"/>
                <w:szCs w:val="22"/>
              </w:rPr>
              <w:t>n 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ga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b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n dan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etes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k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b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al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i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j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i 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  <w:p w14:paraId="0BDCAE3F" w14:textId="77777777" w:rsidR="009010A1" w:rsidRDefault="00000000">
            <w:pPr>
              <w:spacing w:before="3"/>
              <w:ind w:left="354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b/>
                <w:spacing w:val="-3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j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n:</w:t>
            </w:r>
          </w:p>
        </w:tc>
      </w:tr>
      <w:tr w:rsidR="009010A1" w14:paraId="2BBB9DC2" w14:textId="77777777">
        <w:trPr>
          <w:trHeight w:hRule="exact" w:val="382"/>
        </w:trPr>
        <w:tc>
          <w:tcPr>
            <w:tcW w:w="396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D3AD0CC" w14:textId="77777777" w:rsidR="009010A1" w:rsidRDefault="00000000">
            <w:pPr>
              <w:spacing w:before="51"/>
              <w:ind w:left="35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i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i/>
                <w:spacing w:val="-1"/>
                <w:sz w:val="22"/>
                <w:szCs w:val="22"/>
              </w:rPr>
              <w:t>x</w:t>
            </w:r>
            <w:r>
              <w:rPr>
                <w:rFonts w:ascii="Arial" w:eastAsia="Arial" w:hAnsi="Arial" w:cs="Arial"/>
                <w:b/>
                <w:i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b/>
                <w:i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i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b/>
                <w:i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i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b/>
                <w:i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b/>
                <w:i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i/>
                <w:sz w:val="22"/>
                <w:szCs w:val="22"/>
              </w:rPr>
              <w:t>)</w:t>
            </w:r>
          </w:p>
        </w:tc>
        <w:tc>
          <w:tcPr>
            <w:tcW w:w="496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4690397" w14:textId="77777777" w:rsidR="009010A1" w:rsidRDefault="009010A1"/>
        </w:tc>
      </w:tr>
      <w:tr w:rsidR="009010A1" w14:paraId="3B5E94B9" w14:textId="77777777">
        <w:trPr>
          <w:trHeight w:hRule="exact" w:val="1579"/>
        </w:trPr>
        <w:tc>
          <w:tcPr>
            <w:tcW w:w="39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9FF683" w14:textId="77777777" w:rsidR="009010A1" w:rsidRDefault="00000000">
            <w:pPr>
              <w:spacing w:before="54" w:line="359" w:lineRule="auto"/>
              <w:ind w:left="357" w:right="220" w:firstLine="62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ata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el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j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an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b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kan ko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sep b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z w:val="22"/>
                <w:szCs w:val="22"/>
              </w:rPr>
              <w:t>an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al</w:t>
            </w:r>
            <w:r>
              <w:rPr>
                <w:rFonts w:ascii="Arial" w:eastAsia="Arial" w:hAnsi="Arial" w:cs="Arial"/>
                <w:sz w:val="22"/>
                <w:szCs w:val="22"/>
              </w:rPr>
              <w:t>aman ny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a pada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m</w:t>
            </w:r>
            <w:r>
              <w:rPr>
                <w:rFonts w:ascii="Arial" w:eastAsia="Arial" w:hAnsi="Arial" w:cs="Arial"/>
                <w:sz w:val="22"/>
                <w:szCs w:val="22"/>
              </w:rPr>
              <w:t>uri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  <w:tc>
          <w:tcPr>
            <w:tcW w:w="496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C0F408" w14:textId="77777777" w:rsidR="009010A1" w:rsidRDefault="009010A1"/>
        </w:tc>
      </w:tr>
    </w:tbl>
    <w:p w14:paraId="367C516D" w14:textId="77777777" w:rsidR="009010A1" w:rsidRDefault="009010A1">
      <w:pPr>
        <w:sectPr w:rsidR="009010A1">
          <w:pgSz w:w="11920" w:h="16840"/>
          <w:pgMar w:top="1400" w:right="0" w:bottom="280" w:left="0" w:header="0" w:footer="0" w:gutter="0"/>
          <w:cols w:space="720"/>
        </w:sectPr>
      </w:pPr>
    </w:p>
    <w:p w14:paraId="5A4CA2BB" w14:textId="77777777" w:rsidR="009010A1" w:rsidRDefault="009010A1">
      <w:pPr>
        <w:spacing w:before="10" w:line="140" w:lineRule="exact"/>
        <w:rPr>
          <w:sz w:val="15"/>
          <w:szCs w:val="15"/>
        </w:rPr>
      </w:pPr>
    </w:p>
    <w:p w14:paraId="490BBB7F" w14:textId="77777777" w:rsidR="009010A1" w:rsidRDefault="009010A1">
      <w:pPr>
        <w:spacing w:line="200" w:lineRule="exact"/>
      </w:pPr>
    </w:p>
    <w:p w14:paraId="6224CFA0" w14:textId="77777777" w:rsidR="009010A1" w:rsidRDefault="009010A1">
      <w:pPr>
        <w:spacing w:line="200" w:lineRule="exact"/>
      </w:pPr>
    </w:p>
    <w:p w14:paraId="393E1AD2" w14:textId="77777777" w:rsidR="009010A1" w:rsidRDefault="009010A1">
      <w:pPr>
        <w:spacing w:line="200" w:lineRule="exact"/>
      </w:pPr>
    </w:p>
    <w:p w14:paraId="1E97C122" w14:textId="77777777" w:rsidR="009010A1" w:rsidRDefault="009010A1">
      <w:pPr>
        <w:spacing w:line="200" w:lineRule="exact"/>
      </w:pPr>
    </w:p>
    <w:p w14:paraId="3ED8FCD5" w14:textId="77777777" w:rsidR="009010A1" w:rsidRDefault="009010A1">
      <w:pPr>
        <w:spacing w:line="200" w:lineRule="exact"/>
      </w:pPr>
    </w:p>
    <w:p w14:paraId="25685C29" w14:textId="77777777" w:rsidR="009010A1" w:rsidRDefault="009010A1">
      <w:pPr>
        <w:spacing w:line="200" w:lineRule="exact"/>
      </w:pPr>
    </w:p>
    <w:p w14:paraId="2FA45023" w14:textId="77777777" w:rsidR="009010A1" w:rsidRDefault="009010A1">
      <w:pPr>
        <w:spacing w:line="200" w:lineRule="exact"/>
      </w:pPr>
    </w:p>
    <w:p w14:paraId="4DA30DE1" w14:textId="77777777" w:rsidR="009010A1" w:rsidRDefault="009010A1">
      <w:pPr>
        <w:spacing w:line="200" w:lineRule="exact"/>
      </w:pPr>
    </w:p>
    <w:p w14:paraId="03584F4D" w14:textId="77777777" w:rsidR="009010A1" w:rsidRDefault="009010A1">
      <w:pPr>
        <w:spacing w:line="200" w:lineRule="exact"/>
      </w:pPr>
    </w:p>
    <w:p w14:paraId="6DE6F94A" w14:textId="77777777" w:rsidR="009010A1" w:rsidRDefault="009010A1">
      <w:pPr>
        <w:spacing w:line="200" w:lineRule="exact"/>
      </w:pPr>
    </w:p>
    <w:p w14:paraId="50F66E30" w14:textId="77777777" w:rsidR="009010A1" w:rsidRDefault="009010A1">
      <w:pPr>
        <w:spacing w:line="200" w:lineRule="exact"/>
      </w:pPr>
    </w:p>
    <w:p w14:paraId="18EE0D45" w14:textId="77777777" w:rsidR="009010A1" w:rsidRDefault="009010A1">
      <w:pPr>
        <w:spacing w:line="200" w:lineRule="exact"/>
      </w:pPr>
    </w:p>
    <w:p w14:paraId="7F7FBDC5" w14:textId="77777777" w:rsidR="009010A1" w:rsidRDefault="009010A1">
      <w:pPr>
        <w:spacing w:line="200" w:lineRule="exact"/>
      </w:pPr>
    </w:p>
    <w:p w14:paraId="62A02720" w14:textId="77777777" w:rsidR="009010A1" w:rsidRDefault="009010A1">
      <w:pPr>
        <w:spacing w:line="200" w:lineRule="exact"/>
      </w:pPr>
    </w:p>
    <w:p w14:paraId="3509DA81" w14:textId="77777777" w:rsidR="009010A1" w:rsidRDefault="009010A1">
      <w:pPr>
        <w:spacing w:line="200" w:lineRule="exact"/>
      </w:pPr>
    </w:p>
    <w:p w14:paraId="56106592" w14:textId="77777777" w:rsidR="009010A1" w:rsidRDefault="009010A1">
      <w:pPr>
        <w:spacing w:line="200" w:lineRule="exact"/>
      </w:pPr>
    </w:p>
    <w:p w14:paraId="4E1582A8" w14:textId="77777777" w:rsidR="009010A1" w:rsidRDefault="009010A1">
      <w:pPr>
        <w:spacing w:line="200" w:lineRule="exact"/>
      </w:pPr>
    </w:p>
    <w:p w14:paraId="2A424119" w14:textId="77777777" w:rsidR="009010A1" w:rsidRDefault="009010A1">
      <w:pPr>
        <w:spacing w:line="200" w:lineRule="exact"/>
      </w:pPr>
    </w:p>
    <w:p w14:paraId="4AC81C4C" w14:textId="77777777" w:rsidR="009010A1" w:rsidRDefault="009010A1">
      <w:pPr>
        <w:spacing w:line="200" w:lineRule="exact"/>
      </w:pPr>
    </w:p>
    <w:p w14:paraId="79F25CA2" w14:textId="77777777" w:rsidR="009010A1" w:rsidRDefault="009010A1">
      <w:pPr>
        <w:spacing w:line="200" w:lineRule="exact"/>
      </w:pPr>
    </w:p>
    <w:p w14:paraId="61D8A890" w14:textId="77777777" w:rsidR="009010A1" w:rsidRDefault="009010A1">
      <w:pPr>
        <w:spacing w:line="200" w:lineRule="exact"/>
      </w:pPr>
    </w:p>
    <w:p w14:paraId="4FC783F0" w14:textId="77777777" w:rsidR="009010A1" w:rsidRDefault="009010A1">
      <w:pPr>
        <w:spacing w:line="200" w:lineRule="exact"/>
      </w:pPr>
    </w:p>
    <w:p w14:paraId="341D700B" w14:textId="77777777" w:rsidR="009010A1" w:rsidRDefault="009010A1">
      <w:pPr>
        <w:spacing w:line="200" w:lineRule="exact"/>
      </w:pPr>
    </w:p>
    <w:p w14:paraId="68603860" w14:textId="77777777" w:rsidR="009010A1" w:rsidRDefault="009010A1">
      <w:pPr>
        <w:spacing w:line="200" w:lineRule="exact"/>
      </w:pPr>
    </w:p>
    <w:p w14:paraId="4E5FA7AC" w14:textId="77777777" w:rsidR="009010A1" w:rsidRDefault="00000000">
      <w:pPr>
        <w:spacing w:before="32"/>
        <w:ind w:left="2069"/>
        <w:rPr>
          <w:rFonts w:ascii="Arial" w:eastAsia="Arial" w:hAnsi="Arial" w:cs="Arial"/>
          <w:sz w:val="22"/>
          <w:szCs w:val="22"/>
        </w:rPr>
        <w:sectPr w:rsidR="009010A1">
          <w:pgSz w:w="11920" w:h="16840"/>
          <w:pgMar w:top="1400" w:right="0" w:bottom="280" w:left="0" w:header="0" w:footer="0" w:gutter="0"/>
          <w:cols w:space="720"/>
        </w:sectPr>
      </w:pPr>
      <w:r>
        <w:pict w14:anchorId="00A2A009">
          <v:shapetype id="_x0000_t202" coordsize="21600,21600" o:spt="202" path="m,l,21600r21600,l21600,xe">
            <v:stroke joinstyle="miter"/>
            <v:path gradientshapeok="t" o:connecttype="rect"/>
          </v:shapetype>
          <v:shape id="_x0000_s2099" type="#_x0000_t202" style="position:absolute;left:0;text-align:left;margin-left:85.05pt;margin-top:113.95pt;width:446.95pt;height:629pt;z-index:-251666432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965"/>
                    <w:gridCol w:w="4962"/>
                  </w:tblGrid>
                  <w:tr w:rsidR="009010A1" w14:paraId="68AD7ABE" w14:textId="77777777">
                    <w:trPr>
                      <w:trHeight w:hRule="exact" w:val="1277"/>
                    </w:trPr>
                    <w:tc>
                      <w:tcPr>
                        <w:tcW w:w="396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7E99A34" w14:textId="77777777" w:rsidR="009010A1" w:rsidRDefault="009010A1"/>
                    </w:tc>
                    <w:tc>
                      <w:tcPr>
                        <w:tcW w:w="496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7CD9EAC" w14:textId="77777777" w:rsidR="009010A1" w:rsidRDefault="00000000">
                        <w:pPr>
                          <w:spacing w:line="240" w:lineRule="exact"/>
                          <w:ind w:left="354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M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urid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m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g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al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ami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sec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gs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u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ng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pr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ses</w:t>
                        </w:r>
                      </w:p>
                      <w:p w14:paraId="664D07E5" w14:textId="77777777" w:rsidR="009010A1" w:rsidRDefault="009010A1">
                        <w:pPr>
                          <w:spacing w:before="6" w:line="120" w:lineRule="exact"/>
                          <w:rPr>
                            <w:sz w:val="12"/>
                            <w:szCs w:val="12"/>
                          </w:rPr>
                        </w:pPr>
                      </w:p>
                      <w:p w14:paraId="3434CD1C" w14:textId="77777777" w:rsidR="009010A1" w:rsidRDefault="00000000">
                        <w:pPr>
                          <w:ind w:left="354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penguapan dan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peng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m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bunan.</w:t>
                        </w:r>
                      </w:p>
                    </w:tc>
                  </w:tr>
                  <w:tr w:rsidR="009010A1" w14:paraId="444ED998" w14:textId="77777777">
                    <w:trPr>
                      <w:trHeight w:hRule="exact" w:val="427"/>
                    </w:trPr>
                    <w:tc>
                      <w:tcPr>
                        <w:tcW w:w="3965" w:type="dxa"/>
                        <w:tcBorders>
                          <w:top w:val="single" w:sz="5" w:space="0" w:color="000000"/>
                          <w:left w:val="single" w:sz="5" w:space="0" w:color="000000"/>
                          <w:bottom w:val="nil"/>
                          <w:right w:val="single" w:sz="5" w:space="0" w:color="000000"/>
                        </w:tcBorders>
                      </w:tcPr>
                      <w:p w14:paraId="624AC77A" w14:textId="77777777" w:rsidR="009010A1" w:rsidRDefault="009010A1">
                        <w:pPr>
                          <w:spacing w:before="8" w:line="180" w:lineRule="exact"/>
                          <w:rPr>
                            <w:sz w:val="19"/>
                            <w:szCs w:val="19"/>
                          </w:rPr>
                        </w:pPr>
                      </w:p>
                      <w:p w14:paraId="69D38835" w14:textId="77777777" w:rsidR="009010A1" w:rsidRDefault="00000000">
                        <w:pPr>
                          <w:spacing w:line="220" w:lineRule="exact"/>
                          <w:ind w:left="357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spacing w:val="1"/>
                            <w:position w:val="-2"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Arial" w:eastAsia="Arial" w:hAnsi="Arial" w:cs="Arial"/>
                            <w:b/>
                            <w:position w:val="-2"/>
                            <w:sz w:val="22"/>
                            <w:szCs w:val="22"/>
                          </w:rPr>
                          <w:t>b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1"/>
                            <w:position w:val="-2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b/>
                            <w:position w:val="-2"/>
                            <w:sz w:val="22"/>
                            <w:szCs w:val="22"/>
                          </w:rPr>
                          <w:t>erva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3"/>
                            <w:position w:val="-2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b/>
                            <w:position w:val="-2"/>
                            <w:sz w:val="22"/>
                            <w:szCs w:val="22"/>
                          </w:rPr>
                          <w:t xml:space="preserve">i   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31"/>
                            <w:position w:val="-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position w:val="-2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2"/>
                            <w:position w:val="-2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1"/>
                            <w:position w:val="-2"/>
                            <w:sz w:val="22"/>
                            <w:szCs w:val="22"/>
                          </w:rPr>
                          <w:t>fl</w:t>
                        </w:r>
                        <w:r>
                          <w:rPr>
                            <w:rFonts w:ascii="Arial" w:eastAsia="Arial" w:hAnsi="Arial" w:cs="Arial"/>
                            <w:b/>
                            <w:position w:val="-2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1"/>
                            <w:position w:val="-2"/>
                            <w:sz w:val="22"/>
                            <w:szCs w:val="22"/>
                          </w:rPr>
                          <w:t>k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3"/>
                            <w:position w:val="-2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b/>
                            <w:position w:val="-2"/>
                            <w:sz w:val="22"/>
                            <w:szCs w:val="22"/>
                          </w:rPr>
                          <w:t xml:space="preserve">i   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29"/>
                            <w:position w:val="-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i/>
                            <w:spacing w:val="-2"/>
                            <w:position w:val="-2"/>
                            <w:sz w:val="22"/>
                            <w:szCs w:val="22"/>
                          </w:rPr>
                          <w:t>(</w:t>
                        </w:r>
                        <w:r>
                          <w:rPr>
                            <w:rFonts w:ascii="Arial" w:eastAsia="Arial" w:hAnsi="Arial" w:cs="Arial"/>
                            <w:b/>
                            <w:i/>
                            <w:spacing w:val="-1"/>
                            <w:position w:val="-2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b/>
                            <w:i/>
                            <w:position w:val="-2"/>
                            <w:sz w:val="22"/>
                            <w:szCs w:val="22"/>
                          </w:rPr>
                          <w:t>ef</w:t>
                        </w:r>
                        <w:r>
                          <w:rPr>
                            <w:rFonts w:ascii="Arial" w:eastAsia="Arial" w:hAnsi="Arial" w:cs="Arial"/>
                            <w:b/>
                            <w:i/>
                            <w:spacing w:val="1"/>
                            <w:position w:val="-2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ascii="Arial" w:eastAsia="Arial" w:hAnsi="Arial" w:cs="Arial"/>
                            <w:b/>
                            <w:i/>
                            <w:position w:val="-2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b/>
                            <w:i/>
                            <w:spacing w:val="-1"/>
                            <w:position w:val="-2"/>
                            <w:sz w:val="22"/>
                            <w:szCs w:val="22"/>
                          </w:rPr>
                          <w:t>c</w:t>
                        </w:r>
                        <w:r>
                          <w:rPr>
                            <w:rFonts w:ascii="Arial" w:eastAsia="Arial" w:hAnsi="Arial" w:cs="Arial"/>
                            <w:b/>
                            <w:i/>
                            <w:spacing w:val="-2"/>
                            <w:position w:val="-2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b/>
                            <w:i/>
                            <w:spacing w:val="1"/>
                            <w:position w:val="-2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b/>
                            <w:i/>
                            <w:position w:val="-2"/>
                            <w:sz w:val="22"/>
                            <w:szCs w:val="22"/>
                          </w:rPr>
                          <w:t>ve</w:t>
                        </w:r>
                      </w:p>
                    </w:tc>
                    <w:tc>
                      <w:tcPr>
                        <w:tcW w:w="4962" w:type="dxa"/>
                        <w:tcBorders>
                          <w:top w:val="single" w:sz="5" w:space="0" w:color="000000"/>
                          <w:left w:val="single" w:sz="5" w:space="0" w:color="000000"/>
                          <w:bottom w:val="nil"/>
                          <w:right w:val="single" w:sz="5" w:space="0" w:color="000000"/>
                        </w:tcBorders>
                      </w:tcPr>
                      <w:p w14:paraId="731D40E0" w14:textId="77777777" w:rsidR="009010A1" w:rsidRDefault="00000000">
                        <w:pPr>
                          <w:spacing w:line="240" w:lineRule="exact"/>
                          <w:ind w:left="100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spacing w:val="-1"/>
                            <w:sz w:val="22"/>
                            <w:szCs w:val="22"/>
                          </w:rPr>
                          <w:t>K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1"/>
                            <w:sz w:val="22"/>
                            <w:szCs w:val="22"/>
                          </w:rPr>
                          <w:t>g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22"/>
                            <w:szCs w:val="22"/>
                          </w:rPr>
                          <w:t>atan:</w:t>
                        </w:r>
                      </w:p>
                    </w:tc>
                  </w:tr>
                  <w:tr w:rsidR="009010A1" w14:paraId="4352996A" w14:textId="77777777">
                    <w:trPr>
                      <w:trHeight w:hRule="exact" w:val="478"/>
                    </w:trPr>
                    <w:tc>
                      <w:tcPr>
                        <w:tcW w:w="3965" w:type="dxa"/>
                        <w:tcBorders>
                          <w:top w:val="nil"/>
                          <w:left w:val="single" w:sz="5" w:space="0" w:color="000000"/>
                          <w:bottom w:val="nil"/>
                          <w:right w:val="single" w:sz="5" w:space="0" w:color="000000"/>
                        </w:tcBorders>
                      </w:tcPr>
                      <w:p w14:paraId="1FFE7EC0" w14:textId="77777777" w:rsidR="009010A1" w:rsidRDefault="009010A1">
                        <w:pPr>
                          <w:spacing w:before="8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01516020" w14:textId="77777777" w:rsidR="009010A1" w:rsidRDefault="00000000">
                        <w:pPr>
                          <w:ind w:left="357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Arial" w:eastAsia="Arial" w:hAnsi="Arial" w:cs="Arial"/>
                            <w:b/>
                            <w:i/>
                            <w:spacing w:val="-1"/>
                            <w:sz w:val="22"/>
                            <w:szCs w:val="22"/>
                          </w:rPr>
                          <w:t>b</w:t>
                        </w:r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b/>
                            <w:i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22"/>
                            <w:szCs w:val="22"/>
                          </w:rPr>
                          <w:t>rvat</w:t>
                        </w:r>
                        <w:r>
                          <w:rPr>
                            <w:rFonts w:ascii="Arial" w:eastAsia="Arial" w:hAnsi="Arial" w:cs="Arial"/>
                            <w:b/>
                            <w:i/>
                            <w:spacing w:val="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Arial" w:eastAsia="Arial" w:hAnsi="Arial" w:cs="Arial"/>
                            <w:b/>
                            <w:i/>
                            <w:spacing w:val="-3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22"/>
                            <w:szCs w:val="22"/>
                          </w:rPr>
                          <w:t>)</w:t>
                        </w:r>
                      </w:p>
                    </w:tc>
                    <w:tc>
                      <w:tcPr>
                        <w:tcW w:w="4962" w:type="dxa"/>
                        <w:tcBorders>
                          <w:top w:val="nil"/>
                          <w:left w:val="single" w:sz="5" w:space="0" w:color="000000"/>
                          <w:bottom w:val="nil"/>
                          <w:right w:val="single" w:sz="5" w:space="0" w:color="000000"/>
                        </w:tcBorders>
                      </w:tcPr>
                      <w:p w14:paraId="29E14CF8" w14:textId="77777777" w:rsidR="009010A1" w:rsidRDefault="00000000">
                        <w:pPr>
                          <w:spacing w:line="200" w:lineRule="exact"/>
                          <w:ind w:left="100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pacing w:val="1"/>
                            <w:position w:val="1"/>
                            <w:sz w:val="22"/>
                            <w:szCs w:val="22"/>
                          </w:rPr>
                          <w:t>M</w:t>
                        </w:r>
                        <w:r>
                          <w:rPr>
                            <w:rFonts w:ascii="Arial" w:eastAsia="Arial" w:hAnsi="Arial" w:cs="Arial"/>
                            <w:position w:val="1"/>
                            <w:sz w:val="22"/>
                            <w:szCs w:val="22"/>
                          </w:rPr>
                          <w:t>urid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position w:val="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position w:val="1"/>
                            <w:sz w:val="22"/>
                            <w:szCs w:val="22"/>
                          </w:rPr>
                          <w:t>men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1"/>
                            <w:position w:val="1"/>
                            <w:sz w:val="22"/>
                            <w:szCs w:val="22"/>
                          </w:rPr>
                          <w:t>c</w:t>
                        </w:r>
                        <w:r>
                          <w:rPr>
                            <w:rFonts w:ascii="Arial" w:eastAsia="Arial" w:hAnsi="Arial" w:cs="Arial"/>
                            <w:b/>
                            <w:position w:val="1"/>
                            <w:sz w:val="22"/>
                            <w:szCs w:val="22"/>
                          </w:rPr>
                          <w:t>at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2"/>
                            <w:position w:val="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b/>
                            <w:position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2"/>
                            <w:position w:val="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position w:val="1"/>
                            <w:sz w:val="22"/>
                            <w:szCs w:val="22"/>
                          </w:rPr>
                          <w:t>p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1"/>
                            <w:position w:val="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b/>
                            <w:position w:val="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1"/>
                            <w:position w:val="1"/>
                            <w:sz w:val="22"/>
                            <w:szCs w:val="22"/>
                          </w:rPr>
                          <w:t>g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3"/>
                            <w:position w:val="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b/>
                            <w:position w:val="1"/>
                            <w:sz w:val="22"/>
                            <w:szCs w:val="22"/>
                          </w:rPr>
                          <w:t>ma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1"/>
                            <w:position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b/>
                            <w:position w:val="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2"/>
                            <w:position w:val="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position w:val="1"/>
                            <w:sz w:val="22"/>
                            <w:szCs w:val="22"/>
                          </w:rPr>
                          <w:t>:</w:t>
                        </w:r>
                      </w:p>
                    </w:tc>
                  </w:tr>
                  <w:tr w:rsidR="009010A1" w14:paraId="3EE87919" w14:textId="77777777">
                    <w:trPr>
                      <w:trHeight w:hRule="exact" w:val="2120"/>
                    </w:trPr>
                    <w:tc>
                      <w:tcPr>
                        <w:tcW w:w="3965" w:type="dxa"/>
                        <w:tcBorders>
                          <w:top w:val="nil"/>
                          <w:left w:val="single" w:sz="5" w:space="0" w:color="000000"/>
                          <w:bottom w:val="nil"/>
                          <w:right w:val="single" w:sz="5" w:space="0" w:color="000000"/>
                        </w:tcBorders>
                      </w:tcPr>
                      <w:p w14:paraId="52D45C40" w14:textId="77777777" w:rsidR="009010A1" w:rsidRDefault="00000000">
                        <w:pPr>
                          <w:spacing w:before="54" w:line="360" w:lineRule="auto"/>
                          <w:ind w:left="357" w:right="132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G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uru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m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g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j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ak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m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u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d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>m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ak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u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kan o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b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servasi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erhad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p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li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g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ku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g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n dan ke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gi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atan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ya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g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d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il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ak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u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ka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. 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p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kah p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b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d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an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m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etode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p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>m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b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el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j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aran</w:t>
                        </w:r>
                      </w:p>
                      <w:p w14:paraId="37E3D23A" w14:textId="77777777" w:rsidR="009010A1" w:rsidRDefault="00000000">
                        <w:pPr>
                          <w:spacing w:before="3"/>
                          <w:ind w:left="357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ni d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g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an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m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d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 l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ai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n?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pa ya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g</w:t>
                        </w:r>
                      </w:p>
                    </w:tc>
                    <w:tc>
                      <w:tcPr>
                        <w:tcW w:w="4962" w:type="dxa"/>
                        <w:tcBorders>
                          <w:top w:val="nil"/>
                          <w:left w:val="single" w:sz="5" w:space="0" w:color="000000"/>
                          <w:bottom w:val="nil"/>
                          <w:right w:val="single" w:sz="5" w:space="0" w:color="000000"/>
                        </w:tcBorders>
                      </w:tcPr>
                      <w:p w14:paraId="3A04BFC8" w14:textId="77777777" w:rsidR="009010A1" w:rsidRDefault="009010A1">
                        <w:pPr>
                          <w:spacing w:before="3" w:line="120" w:lineRule="exact"/>
                          <w:rPr>
                            <w:sz w:val="13"/>
                            <w:szCs w:val="13"/>
                          </w:rPr>
                        </w:pPr>
                      </w:p>
                      <w:p w14:paraId="633E24C9" w14:textId="77777777" w:rsidR="009010A1" w:rsidRDefault="00000000">
                        <w:pPr>
                          <w:ind w:left="460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-    </w:t>
                        </w:r>
                        <w:r>
                          <w:rPr>
                            <w:rFonts w:ascii="Arial" w:eastAsia="Arial" w:hAnsi="Arial" w:cs="Arial"/>
                            <w:spacing w:val="44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pa ya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g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rj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d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ketika</w:t>
                        </w:r>
                        <w:r>
                          <w:rPr>
                            <w:rFonts w:ascii="Arial" w:eastAsia="Arial" w:hAnsi="Arial" w:cs="Arial"/>
                            <w:spacing w:val="-4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d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p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ska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?</w:t>
                        </w:r>
                      </w:p>
                      <w:p w14:paraId="621617A5" w14:textId="77777777" w:rsidR="009010A1" w:rsidRDefault="009010A1">
                        <w:pPr>
                          <w:spacing w:before="7" w:line="120" w:lineRule="exact"/>
                          <w:rPr>
                            <w:sz w:val="12"/>
                            <w:szCs w:val="12"/>
                          </w:rPr>
                        </w:pPr>
                      </w:p>
                      <w:p w14:paraId="049612FA" w14:textId="77777777" w:rsidR="009010A1" w:rsidRDefault="00000000">
                        <w:pPr>
                          <w:tabs>
                            <w:tab w:val="left" w:pos="800"/>
                          </w:tabs>
                          <w:spacing w:line="359" w:lineRule="auto"/>
                          <w:ind w:left="820" w:right="57" w:hanging="360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-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ab/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M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g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pa</w:t>
                        </w:r>
                        <w:r>
                          <w:rPr>
                            <w:rFonts w:ascii="Arial" w:eastAsia="Arial" w:hAnsi="Arial" w:cs="Arial"/>
                            <w:spacing w:val="39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d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39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es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pacing w:val="39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pacing w:val="40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di</w:t>
                        </w:r>
                        <w:r>
                          <w:rPr>
                            <w:rFonts w:ascii="Arial" w:eastAsia="Arial" w:hAnsi="Arial" w:cs="Arial"/>
                            <w:spacing w:val="38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p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rm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uk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an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utup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 xml:space="preserve"> w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d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h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?</w:t>
                        </w:r>
                      </w:p>
                      <w:p w14:paraId="0C62A1DE" w14:textId="77777777" w:rsidR="009010A1" w:rsidRDefault="00000000">
                        <w:pPr>
                          <w:tabs>
                            <w:tab w:val="left" w:pos="800"/>
                          </w:tabs>
                          <w:spacing w:before="3" w:line="361" w:lineRule="auto"/>
                          <w:ind w:left="820" w:right="58" w:hanging="360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-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ab/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B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g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m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a  </w:t>
                        </w:r>
                        <w:r>
                          <w:rPr>
                            <w:rFonts w:ascii="Arial" w:eastAsia="Arial" w:hAnsi="Arial" w:cs="Arial"/>
                            <w:spacing w:val="6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d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g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an  </w:t>
                        </w:r>
                        <w:r>
                          <w:rPr>
                            <w:rFonts w:ascii="Arial" w:eastAsia="Arial" w:hAnsi="Arial" w:cs="Arial"/>
                            <w:spacing w:val="6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p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os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s  </w:t>
                        </w:r>
                        <w:r>
                          <w:rPr>
                            <w:rFonts w:ascii="Arial" w:eastAsia="Arial" w:hAnsi="Arial" w:cs="Arial"/>
                            <w:spacing w:val="7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j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di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nya h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u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j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an di 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m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?</w:t>
                        </w:r>
                      </w:p>
                    </w:tc>
                  </w:tr>
                  <w:tr w:rsidR="009010A1" w14:paraId="660C9173" w14:textId="77777777">
                    <w:trPr>
                      <w:trHeight w:hRule="exact" w:val="1740"/>
                    </w:trPr>
                    <w:tc>
                      <w:tcPr>
                        <w:tcW w:w="3965" w:type="dxa"/>
                        <w:tcBorders>
                          <w:top w:val="nil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77A7771" w14:textId="77777777" w:rsidR="009010A1" w:rsidRDefault="009010A1">
                        <w:pPr>
                          <w:spacing w:before="10" w:line="200" w:lineRule="exact"/>
                        </w:pPr>
                      </w:p>
                      <w:p w14:paraId="30450F35" w14:textId="77777777" w:rsidR="009010A1" w:rsidRDefault="00000000">
                        <w:pPr>
                          <w:spacing w:line="359" w:lineRule="auto"/>
                          <w:ind w:left="357" w:right="647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p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kah 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d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 hal b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u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ya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g d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p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h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? Ap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kah 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d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 xml:space="preserve"> k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an d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g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an pembe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j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aran se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b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umnya?</w:t>
                        </w:r>
                      </w:p>
                    </w:tc>
                    <w:tc>
                      <w:tcPr>
                        <w:tcW w:w="4962" w:type="dxa"/>
                        <w:tcBorders>
                          <w:top w:val="nil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465201F" w14:textId="77777777" w:rsidR="009010A1" w:rsidRDefault="009010A1">
                        <w:pPr>
                          <w:spacing w:before="1" w:line="180" w:lineRule="exact"/>
                          <w:rPr>
                            <w:sz w:val="19"/>
                            <w:szCs w:val="19"/>
                          </w:rPr>
                        </w:pPr>
                      </w:p>
                      <w:p w14:paraId="168E2420" w14:textId="77777777" w:rsidR="009010A1" w:rsidRDefault="00000000">
                        <w:pPr>
                          <w:spacing w:line="359" w:lineRule="auto"/>
                          <w:ind w:left="354" w:right="250"/>
                          <w:jc w:val="both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G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uru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m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m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du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22"/>
                            <w:szCs w:val="22"/>
                          </w:rPr>
                          <w:t>disk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1"/>
                            <w:sz w:val="22"/>
                            <w:szCs w:val="22"/>
                          </w:rPr>
                          <w:t>u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3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22"/>
                            <w:szCs w:val="22"/>
                          </w:rPr>
                          <w:t>i re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1"/>
                            <w:sz w:val="22"/>
                            <w:szCs w:val="22"/>
                          </w:rPr>
                          <w:t>fl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1"/>
                            <w:sz w:val="22"/>
                            <w:szCs w:val="22"/>
                          </w:rPr>
                          <w:t>k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3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: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“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pa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ya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g ka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li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an 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li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d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n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sak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n?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M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g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pa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m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u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ut ka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li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an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ni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er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>j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di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?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”</w:t>
                        </w:r>
                      </w:p>
                    </w:tc>
                  </w:tr>
                  <w:tr w:rsidR="009010A1" w14:paraId="553786A5" w14:textId="77777777">
                    <w:trPr>
                      <w:trHeight w:hRule="exact" w:val="328"/>
                    </w:trPr>
                    <w:tc>
                      <w:tcPr>
                        <w:tcW w:w="3965" w:type="dxa"/>
                        <w:tcBorders>
                          <w:top w:val="single" w:sz="5" w:space="0" w:color="000000"/>
                          <w:left w:val="single" w:sz="5" w:space="0" w:color="000000"/>
                          <w:bottom w:val="nil"/>
                          <w:right w:val="single" w:sz="5" w:space="0" w:color="000000"/>
                        </w:tcBorders>
                      </w:tcPr>
                      <w:p w14:paraId="0B34E0F7" w14:textId="77777777" w:rsidR="009010A1" w:rsidRDefault="009010A1"/>
                    </w:tc>
                    <w:tc>
                      <w:tcPr>
                        <w:tcW w:w="4962" w:type="dxa"/>
                        <w:tcBorders>
                          <w:top w:val="single" w:sz="5" w:space="0" w:color="000000"/>
                          <w:left w:val="single" w:sz="5" w:space="0" w:color="000000"/>
                          <w:bottom w:val="nil"/>
                          <w:right w:val="single" w:sz="5" w:space="0" w:color="000000"/>
                        </w:tcBorders>
                      </w:tcPr>
                      <w:p w14:paraId="06A724B2" w14:textId="77777777" w:rsidR="009010A1" w:rsidRDefault="00000000">
                        <w:pPr>
                          <w:spacing w:before="2"/>
                          <w:ind w:left="354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spacing w:val="-1"/>
                            <w:sz w:val="22"/>
                            <w:szCs w:val="22"/>
                          </w:rPr>
                          <w:t>K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1"/>
                            <w:sz w:val="22"/>
                            <w:szCs w:val="22"/>
                          </w:rPr>
                          <w:t>g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22"/>
                            <w:szCs w:val="22"/>
                          </w:rPr>
                          <w:t>atan:</w:t>
                        </w:r>
                      </w:p>
                    </w:tc>
                  </w:tr>
                  <w:tr w:rsidR="009010A1" w14:paraId="6B4C0262" w14:textId="77777777">
                    <w:trPr>
                      <w:trHeight w:hRule="exact" w:val="379"/>
                    </w:trPr>
                    <w:tc>
                      <w:tcPr>
                        <w:tcW w:w="3965" w:type="dxa"/>
                        <w:tcBorders>
                          <w:top w:val="nil"/>
                          <w:left w:val="single" w:sz="5" w:space="0" w:color="000000"/>
                          <w:bottom w:val="nil"/>
                          <w:right w:val="single" w:sz="5" w:space="0" w:color="000000"/>
                        </w:tcBorders>
                      </w:tcPr>
                      <w:p w14:paraId="4E355ACE" w14:textId="77777777" w:rsidR="009010A1" w:rsidRDefault="00000000">
                        <w:pPr>
                          <w:spacing w:before="50"/>
                          <w:ind w:left="357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spacing w:val="-1"/>
                            <w:sz w:val="22"/>
                            <w:szCs w:val="22"/>
                          </w:rPr>
                          <w:t>K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22"/>
                            <w:szCs w:val="22"/>
                          </w:rPr>
                          <w:t>ptual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3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22"/>
                            <w:szCs w:val="22"/>
                          </w:rPr>
                          <w:t>i</w:t>
                        </w:r>
                      </w:p>
                    </w:tc>
                    <w:tc>
                      <w:tcPr>
                        <w:tcW w:w="4962" w:type="dxa"/>
                        <w:tcBorders>
                          <w:top w:val="nil"/>
                          <w:left w:val="single" w:sz="5" w:space="0" w:color="000000"/>
                          <w:bottom w:val="nil"/>
                          <w:right w:val="single" w:sz="5" w:space="0" w:color="000000"/>
                        </w:tcBorders>
                      </w:tcPr>
                      <w:p w14:paraId="6FE97C21" w14:textId="77777777" w:rsidR="009010A1" w:rsidRDefault="00000000">
                        <w:pPr>
                          <w:spacing w:before="53"/>
                          <w:ind w:left="354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G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uru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m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j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ask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n 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22"/>
                            <w:szCs w:val="22"/>
                          </w:rPr>
                          <w:t>k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1"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3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22"/>
                            <w:szCs w:val="22"/>
                          </w:rPr>
                          <w:t xml:space="preserve">ep 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1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2"/>
                            <w:sz w:val="22"/>
                            <w:szCs w:val="22"/>
                          </w:rPr>
                          <w:t>m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22"/>
                            <w:szCs w:val="22"/>
                          </w:rPr>
                          <w:t>ah d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3"/>
                            <w:sz w:val="22"/>
                            <w:szCs w:val="22"/>
                          </w:rPr>
                          <w:t>u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3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3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1"/>
                            <w:sz w:val="22"/>
                            <w:szCs w:val="22"/>
                          </w:rPr>
                          <w:t>ir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:</w:t>
                        </w:r>
                      </w:p>
                    </w:tc>
                  </w:tr>
                  <w:tr w:rsidR="009010A1" w14:paraId="28066276" w14:textId="77777777">
                    <w:trPr>
                      <w:trHeight w:hRule="exact" w:val="1835"/>
                    </w:trPr>
                    <w:tc>
                      <w:tcPr>
                        <w:tcW w:w="3965" w:type="dxa"/>
                        <w:tcBorders>
                          <w:top w:val="nil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E04684E" w14:textId="77777777" w:rsidR="009010A1" w:rsidRDefault="00000000">
                        <w:pPr>
                          <w:spacing w:before="53" w:line="359" w:lineRule="auto"/>
                          <w:ind w:left="357" w:right="365"/>
                          <w:jc w:val="both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D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g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n be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j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ar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d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i p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g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al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aman atau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p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aktik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di 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p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g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n, h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l 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p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 ya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g b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sa d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p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el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j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i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m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u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d?</w:t>
                        </w:r>
                      </w:p>
                    </w:tc>
                    <w:tc>
                      <w:tcPr>
                        <w:tcW w:w="4962" w:type="dxa"/>
                        <w:tcBorders>
                          <w:top w:val="nil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A22582B" w14:textId="77777777" w:rsidR="009010A1" w:rsidRDefault="00000000">
                        <w:pPr>
                          <w:spacing w:before="53" w:line="359" w:lineRule="auto"/>
                          <w:ind w:left="354" w:right="327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ev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p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as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, ko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d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ns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, 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p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es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p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as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,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f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il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tr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as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.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M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urid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m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yus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u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22"/>
                            <w:szCs w:val="22"/>
                          </w:rPr>
                          <w:t>dia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3"/>
                            <w:sz w:val="22"/>
                            <w:szCs w:val="22"/>
                          </w:rPr>
                          <w:t>g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2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22"/>
                            <w:szCs w:val="22"/>
                          </w:rPr>
                          <w:t>m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22"/>
                            <w:szCs w:val="22"/>
                          </w:rPr>
                          <w:t>d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22"/>
                            <w:szCs w:val="22"/>
                          </w:rPr>
                          <w:t>ur</w:t>
                        </w:r>
                      </w:p>
                      <w:p w14:paraId="429D4FAC" w14:textId="77777777" w:rsidR="009010A1" w:rsidRDefault="00000000">
                        <w:pPr>
                          <w:spacing w:before="3" w:line="359" w:lineRule="auto"/>
                          <w:ind w:left="354" w:right="388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2"/>
                            <w:szCs w:val="22"/>
                          </w:rPr>
                          <w:t>air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3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b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d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kan h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l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ef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eksi d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i d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i b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u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ku 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k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s.</w:t>
                        </w:r>
                      </w:p>
                    </w:tc>
                  </w:tr>
                  <w:tr w:rsidR="009010A1" w14:paraId="051F7C20" w14:textId="77777777">
                    <w:trPr>
                      <w:trHeight w:hRule="exact" w:val="326"/>
                    </w:trPr>
                    <w:tc>
                      <w:tcPr>
                        <w:tcW w:w="3965" w:type="dxa"/>
                        <w:vMerge w:val="restart"/>
                        <w:tcBorders>
                          <w:top w:val="single" w:sz="5" w:space="0" w:color="000000"/>
                          <w:left w:val="single" w:sz="5" w:space="0" w:color="000000"/>
                          <w:right w:val="single" w:sz="5" w:space="0" w:color="000000"/>
                        </w:tcBorders>
                      </w:tcPr>
                      <w:p w14:paraId="17FC0EB4" w14:textId="77777777" w:rsidR="009010A1" w:rsidRDefault="00000000">
                        <w:pPr>
                          <w:spacing w:before="1" w:line="359" w:lineRule="auto"/>
                          <w:ind w:left="357" w:right="207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ksp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m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en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k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f 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j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ak</w:t>
                        </w:r>
                        <w:r>
                          <w:rPr>
                            <w:rFonts w:ascii="Arial" w:eastAsia="Arial" w:hAnsi="Arial" w:cs="Arial"/>
                            <w:spacing w:val="-4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>m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urid u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uk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m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g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el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b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oras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kan p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g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aman b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el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j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ar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d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g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an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ke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hi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d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u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p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n sehari- h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H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al 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p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ya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g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b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sa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>d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erapkan se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b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g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ai p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m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b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el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j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r se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p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j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g h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yat?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b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g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ai g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u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u, 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da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j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u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g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 b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sa be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efl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ks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,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b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g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ai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m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na ke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gi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atan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ni d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p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m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em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>b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u</w:t>
                        </w:r>
                      </w:p>
                      <w:p w14:paraId="3BCCCDF5" w14:textId="77777777" w:rsidR="009010A1" w:rsidRDefault="00000000">
                        <w:pPr>
                          <w:spacing w:before="3" w:line="361" w:lineRule="auto"/>
                          <w:ind w:left="357" w:right="672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m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urid  u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u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k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bi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m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em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m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i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m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ata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p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el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j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.</w:t>
                        </w:r>
                      </w:p>
                    </w:tc>
                    <w:tc>
                      <w:tcPr>
                        <w:tcW w:w="4962" w:type="dxa"/>
                        <w:vMerge w:val="restart"/>
                        <w:tcBorders>
                          <w:top w:val="single" w:sz="5" w:space="0" w:color="000000"/>
                          <w:left w:val="single" w:sz="5" w:space="0" w:color="000000"/>
                          <w:right w:val="single" w:sz="5" w:space="0" w:color="000000"/>
                        </w:tcBorders>
                      </w:tcPr>
                      <w:p w14:paraId="3B05FD2E" w14:textId="77777777" w:rsidR="009010A1" w:rsidRDefault="00000000">
                        <w:pPr>
                          <w:spacing w:line="240" w:lineRule="exact"/>
                          <w:ind w:left="100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spacing w:val="-1"/>
                            <w:sz w:val="22"/>
                            <w:szCs w:val="22"/>
                          </w:rPr>
                          <w:t>K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1"/>
                            <w:sz w:val="22"/>
                            <w:szCs w:val="22"/>
                          </w:rPr>
                          <w:t>g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22"/>
                            <w:szCs w:val="22"/>
                          </w:rPr>
                          <w:t>atan:</w:t>
                        </w:r>
                      </w:p>
                      <w:p w14:paraId="6FCEAAFE" w14:textId="77777777" w:rsidR="009010A1" w:rsidRDefault="009010A1">
                        <w:pPr>
                          <w:spacing w:before="6" w:line="120" w:lineRule="exact"/>
                          <w:rPr>
                            <w:sz w:val="12"/>
                            <w:szCs w:val="12"/>
                          </w:rPr>
                        </w:pPr>
                      </w:p>
                      <w:p w14:paraId="6682D7F2" w14:textId="77777777" w:rsidR="009010A1" w:rsidRDefault="00000000">
                        <w:pPr>
                          <w:ind w:left="100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M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urid d</w:t>
                        </w:r>
                        <w:r>
                          <w:rPr>
                            <w:rFonts w:ascii="Arial" w:eastAsia="Arial" w:hAnsi="Arial" w:cs="Arial"/>
                            <w:spacing w:val="-4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m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nta 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22"/>
                            <w:szCs w:val="22"/>
                          </w:rPr>
                          <w:t>membu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3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22"/>
                            <w:szCs w:val="22"/>
                          </w:rPr>
                          <w:t>t pro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1"/>
                            <w:sz w:val="22"/>
                            <w:szCs w:val="22"/>
                          </w:rPr>
                          <w:t>y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22"/>
                            <w:szCs w:val="22"/>
                          </w:rPr>
                          <w:t xml:space="preserve">ek 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2"/>
                            <w:sz w:val="22"/>
                            <w:szCs w:val="22"/>
                          </w:rPr>
                          <w:t>m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:</w:t>
                        </w:r>
                      </w:p>
                      <w:p w14:paraId="44A33A8D" w14:textId="77777777" w:rsidR="009010A1" w:rsidRDefault="009010A1">
                        <w:pPr>
                          <w:spacing w:line="200" w:lineRule="exact"/>
                        </w:pPr>
                      </w:p>
                      <w:p w14:paraId="450A12AE" w14:textId="77777777" w:rsidR="009010A1" w:rsidRDefault="009010A1">
                        <w:pPr>
                          <w:spacing w:before="8" w:line="200" w:lineRule="exact"/>
                        </w:pPr>
                      </w:p>
                      <w:p w14:paraId="2E7B86C9" w14:textId="77777777" w:rsidR="009010A1" w:rsidRDefault="00000000">
                        <w:pPr>
                          <w:tabs>
                            <w:tab w:val="left" w:pos="800"/>
                          </w:tabs>
                          <w:spacing w:line="359" w:lineRule="auto"/>
                          <w:ind w:left="820" w:right="106" w:hanging="360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-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ab/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M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d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22"/>
                            <w:szCs w:val="22"/>
                          </w:rPr>
                          <w:t>mod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22"/>
                            <w:szCs w:val="22"/>
                          </w:rPr>
                          <w:t>l d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22"/>
                            <w:szCs w:val="22"/>
                          </w:rPr>
                          <w:t>ur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22"/>
                            <w:szCs w:val="22"/>
                          </w:rPr>
                          <w:t>air s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22"/>
                            <w:szCs w:val="22"/>
                          </w:rPr>
                          <w:t>d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22"/>
                            <w:szCs w:val="22"/>
                          </w:rPr>
                          <w:t>rha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di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umah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>(m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g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g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u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ak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n b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ol p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astik,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m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,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-4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, p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astik ben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ng se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b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g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ai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ut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>u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p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>)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.</w:t>
                        </w:r>
                      </w:p>
                      <w:p w14:paraId="53EEA43C" w14:textId="77777777" w:rsidR="009010A1" w:rsidRDefault="00000000">
                        <w:pPr>
                          <w:tabs>
                            <w:tab w:val="left" w:pos="800"/>
                          </w:tabs>
                          <w:spacing w:before="3" w:line="360" w:lineRule="auto"/>
                          <w:ind w:left="820" w:right="180" w:hanging="360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-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ab/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M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u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li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skan pred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ksi 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pa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ya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g akan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j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d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i s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ah d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il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etakkan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di b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aw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ah s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r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m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atah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i se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ama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b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b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pa h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.</w:t>
                        </w:r>
                      </w:p>
                    </w:tc>
                  </w:tr>
                  <w:tr w:rsidR="009010A1" w14:paraId="2CCF9A65" w14:textId="77777777">
                    <w:trPr>
                      <w:trHeight w:hRule="exact" w:val="520"/>
                    </w:trPr>
                    <w:tc>
                      <w:tcPr>
                        <w:tcW w:w="3965" w:type="dxa"/>
                        <w:vMerge/>
                        <w:tcBorders>
                          <w:left w:val="single" w:sz="5" w:space="0" w:color="000000"/>
                          <w:right w:val="single" w:sz="5" w:space="0" w:color="000000"/>
                        </w:tcBorders>
                      </w:tcPr>
                      <w:p w14:paraId="23E98170" w14:textId="77777777" w:rsidR="009010A1" w:rsidRDefault="009010A1"/>
                    </w:tc>
                    <w:tc>
                      <w:tcPr>
                        <w:tcW w:w="4962" w:type="dxa"/>
                        <w:vMerge/>
                        <w:tcBorders>
                          <w:left w:val="single" w:sz="5" w:space="0" w:color="000000"/>
                          <w:right w:val="single" w:sz="5" w:space="0" w:color="000000"/>
                        </w:tcBorders>
                      </w:tcPr>
                      <w:p w14:paraId="501766CD" w14:textId="77777777" w:rsidR="009010A1" w:rsidRDefault="009010A1"/>
                    </w:tc>
                  </w:tr>
                  <w:tr w:rsidR="009010A1" w14:paraId="48DD1D25" w14:textId="77777777">
                    <w:trPr>
                      <w:trHeight w:hRule="exact" w:val="3138"/>
                    </w:trPr>
                    <w:tc>
                      <w:tcPr>
                        <w:tcW w:w="3965" w:type="dxa"/>
                        <w:vMerge/>
                        <w:tcBorders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362D8F4" w14:textId="77777777" w:rsidR="009010A1" w:rsidRDefault="009010A1"/>
                    </w:tc>
                    <w:tc>
                      <w:tcPr>
                        <w:tcW w:w="4962" w:type="dxa"/>
                        <w:vMerge/>
                        <w:tcBorders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229CE52" w14:textId="77777777" w:rsidR="009010A1" w:rsidRDefault="009010A1"/>
                    </w:tc>
                  </w:tr>
                </w:tbl>
                <w:p w14:paraId="65B3E9EF" w14:textId="77777777" w:rsidR="009010A1" w:rsidRDefault="009010A1"/>
              </w:txbxContent>
            </v:textbox>
            <w10:wrap anchorx="page" anchory="page"/>
          </v:shape>
        </w:pic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eh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urid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i </w:t>
      </w:r>
      <w:r>
        <w:rPr>
          <w:rFonts w:ascii="Arial" w:eastAsia="Arial" w:hAnsi="Arial" w:cs="Arial"/>
          <w:spacing w:val="-2"/>
          <w:sz w:val="22"/>
          <w:szCs w:val="22"/>
        </w:rPr>
        <w:t>k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gi</w:t>
      </w:r>
      <w:r>
        <w:rPr>
          <w:rFonts w:ascii="Arial" w:eastAsia="Arial" w:hAnsi="Arial" w:cs="Arial"/>
          <w:sz w:val="22"/>
          <w:szCs w:val="22"/>
        </w:rPr>
        <w:t>atan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?</w:t>
      </w:r>
    </w:p>
    <w:p w14:paraId="46B0416F" w14:textId="77777777" w:rsidR="009010A1" w:rsidRDefault="009010A1">
      <w:pPr>
        <w:spacing w:line="200" w:lineRule="exact"/>
      </w:pPr>
    </w:p>
    <w:p w14:paraId="72CB11E4" w14:textId="77777777" w:rsidR="009010A1" w:rsidRDefault="009010A1">
      <w:pPr>
        <w:spacing w:line="200" w:lineRule="exact"/>
      </w:pPr>
    </w:p>
    <w:p w14:paraId="737A5E79" w14:textId="77777777" w:rsidR="009010A1" w:rsidRDefault="009010A1">
      <w:pPr>
        <w:spacing w:line="200" w:lineRule="exact"/>
      </w:pPr>
    </w:p>
    <w:p w14:paraId="38873188" w14:textId="77777777" w:rsidR="009010A1" w:rsidRDefault="009010A1">
      <w:pPr>
        <w:spacing w:before="6" w:line="220" w:lineRule="exact"/>
        <w:rPr>
          <w:sz w:val="22"/>
          <w:szCs w:val="22"/>
        </w:rPr>
      </w:pPr>
    </w:p>
    <w:p w14:paraId="358405B3" w14:textId="77777777" w:rsidR="009010A1" w:rsidRDefault="00000000">
      <w:pPr>
        <w:spacing w:before="32"/>
        <w:ind w:left="6461" w:right="4576"/>
        <w:jc w:val="center"/>
        <w:rPr>
          <w:rFonts w:ascii="Arial" w:eastAsia="Arial" w:hAnsi="Arial" w:cs="Arial"/>
          <w:sz w:val="22"/>
          <w:szCs w:val="22"/>
        </w:rPr>
      </w:pPr>
      <w:r>
        <w:pict w14:anchorId="79E23BE1">
          <v:group id="_x0000_s2091" style="position:absolute;left:0;text-align:left;margin-left:85.05pt;margin-top:113.15pt;width:446.95pt;height:146.55pt;z-index:-251664384;mso-position-horizontal-relative:page;mso-position-vertical-relative:page" coordorigin="1701,2263" coordsize="8939,2931">
            <v:shape id="_x0000_s2098" style="position:absolute;left:1712;top:2273;width:3956;height:0" coordorigin="1712,2273" coordsize="3956,0" path="m1712,2273r3955,e" filled="f" strokeweight=".58pt">
              <v:path arrowok="t"/>
            </v:shape>
            <v:shape id="_x0000_s2097" style="position:absolute;left:5677;top:2273;width:4952;height:0" coordorigin="5677,2273" coordsize="4952,0" path="m5677,2273r4952,e" filled="f" strokeweight=".58pt">
              <v:path arrowok="t"/>
            </v:shape>
            <v:shape id="_x0000_s2096" style="position:absolute;left:1707;top:2268;width:0;height:2919" coordorigin="1707,2268" coordsize="0,2919" path="m1707,2268r,2919e" filled="f" strokeweight=".58pt">
              <v:path arrowok="t"/>
            </v:shape>
            <v:shape id="_x0000_s2095" style="position:absolute;left:1712;top:5183;width:3956;height:0" coordorigin="1712,5183" coordsize="3956,0" path="m1712,5183r3955,e" filled="f" strokeweight=".58pt">
              <v:path arrowok="t"/>
            </v:shape>
            <v:shape id="_x0000_s2094" style="position:absolute;left:5672;top:2268;width:0;height:2919" coordorigin="5672,2268" coordsize="0,2919" path="m5672,2268r,2919e" filled="f" strokeweight=".58pt">
              <v:path arrowok="t"/>
            </v:shape>
            <v:shape id="_x0000_s2093" style="position:absolute;left:5677;top:5183;width:4952;height:0" coordorigin="5677,5183" coordsize="4952,0" path="m5677,5183r4952,e" filled="f" strokeweight=".58pt">
              <v:path arrowok="t"/>
            </v:shape>
            <v:shape id="_x0000_s2092" style="position:absolute;left:10634;top:2268;width:0;height:2919" coordorigin="10634,2268" coordsize="0,2919" path="m10634,2268r,2919e" filled="f" strokeweight=".58pt">
              <v:path arrowok="t"/>
            </v:shape>
            <w10:wrap anchorx="page" anchory="page"/>
          </v:group>
        </w:pict>
      </w:r>
      <w:r>
        <w:rPr>
          <w:rFonts w:ascii="Arial" w:eastAsia="Arial" w:hAnsi="Arial" w:cs="Arial"/>
          <w:b/>
          <w:spacing w:val="2"/>
          <w:sz w:val="22"/>
          <w:szCs w:val="22"/>
        </w:rPr>
        <w:t>T</w:t>
      </w:r>
      <w:r>
        <w:rPr>
          <w:rFonts w:ascii="Arial" w:eastAsia="Arial" w:hAnsi="Arial" w:cs="Arial"/>
          <w:b/>
          <w:spacing w:val="-3"/>
          <w:sz w:val="22"/>
          <w:szCs w:val="22"/>
        </w:rPr>
        <w:t>u</w:t>
      </w:r>
      <w:r>
        <w:rPr>
          <w:rFonts w:ascii="Arial" w:eastAsia="Arial" w:hAnsi="Arial" w:cs="Arial"/>
          <w:b/>
          <w:spacing w:val="1"/>
          <w:sz w:val="22"/>
          <w:szCs w:val="22"/>
        </w:rPr>
        <w:t>j</w:t>
      </w:r>
      <w:r>
        <w:rPr>
          <w:rFonts w:ascii="Arial" w:eastAsia="Arial" w:hAnsi="Arial" w:cs="Arial"/>
          <w:b/>
          <w:sz w:val="22"/>
          <w:szCs w:val="22"/>
        </w:rPr>
        <w:t>u</w:t>
      </w:r>
      <w:r>
        <w:rPr>
          <w:rFonts w:ascii="Arial" w:eastAsia="Arial" w:hAnsi="Arial" w:cs="Arial"/>
          <w:b/>
          <w:spacing w:val="-1"/>
          <w:sz w:val="22"/>
          <w:szCs w:val="22"/>
        </w:rPr>
        <w:t>a</w:t>
      </w:r>
      <w:r>
        <w:rPr>
          <w:rFonts w:ascii="Arial" w:eastAsia="Arial" w:hAnsi="Arial" w:cs="Arial"/>
          <w:b/>
          <w:sz w:val="22"/>
          <w:szCs w:val="22"/>
        </w:rPr>
        <w:t>n:</w:t>
      </w:r>
    </w:p>
    <w:p w14:paraId="24DB6EF5" w14:textId="77777777" w:rsidR="009010A1" w:rsidRDefault="009010A1">
      <w:pPr>
        <w:spacing w:before="6" w:line="120" w:lineRule="exact"/>
        <w:rPr>
          <w:sz w:val="12"/>
          <w:szCs w:val="12"/>
        </w:rPr>
      </w:pPr>
    </w:p>
    <w:p w14:paraId="113C790F" w14:textId="77777777" w:rsidR="009010A1" w:rsidRDefault="00000000">
      <w:pPr>
        <w:ind w:left="6498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j</w:t>
      </w:r>
      <w:r>
        <w:rPr>
          <w:rFonts w:ascii="Arial" w:eastAsia="Arial" w:hAnsi="Arial" w:cs="Arial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h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an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eka d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</w:p>
    <w:p w14:paraId="57FCF5EF" w14:textId="77777777" w:rsidR="009010A1" w:rsidRDefault="00000000">
      <w:pPr>
        <w:spacing w:before="25" w:line="380" w:lineRule="exact"/>
        <w:ind w:left="6498" w:right="135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pli</w:t>
      </w:r>
      <w:r>
        <w:rPr>
          <w:rFonts w:ascii="Arial" w:eastAsia="Arial" w:hAnsi="Arial" w:cs="Arial"/>
          <w:sz w:val="22"/>
          <w:szCs w:val="22"/>
        </w:rPr>
        <w:t>kasi ko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sep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al</w:t>
      </w:r>
      <w:r>
        <w:rPr>
          <w:rFonts w:ascii="Arial" w:eastAsia="Arial" w:hAnsi="Arial" w:cs="Arial"/>
          <w:sz w:val="22"/>
          <w:szCs w:val="22"/>
        </w:rPr>
        <w:t>am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ke</w:t>
      </w:r>
      <w:r>
        <w:rPr>
          <w:rFonts w:ascii="Arial" w:eastAsia="Arial" w:hAnsi="Arial" w:cs="Arial"/>
          <w:spacing w:val="-1"/>
          <w:sz w:val="22"/>
          <w:szCs w:val="22"/>
        </w:rPr>
        <w:t>hi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 ny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a.</w:t>
      </w:r>
    </w:p>
    <w:p w14:paraId="1E73C897" w14:textId="77777777" w:rsidR="009010A1" w:rsidRDefault="009010A1">
      <w:pPr>
        <w:spacing w:before="6" w:line="120" w:lineRule="exact"/>
        <w:rPr>
          <w:sz w:val="13"/>
          <w:szCs w:val="13"/>
        </w:rPr>
      </w:pPr>
    </w:p>
    <w:p w14:paraId="5AE2F882" w14:textId="77777777" w:rsidR="009010A1" w:rsidRDefault="009010A1">
      <w:pPr>
        <w:spacing w:line="200" w:lineRule="exact"/>
      </w:pPr>
    </w:p>
    <w:p w14:paraId="50648125" w14:textId="77777777" w:rsidR="009010A1" w:rsidRDefault="009010A1">
      <w:pPr>
        <w:spacing w:line="200" w:lineRule="exact"/>
      </w:pPr>
    </w:p>
    <w:p w14:paraId="3ABB5430" w14:textId="77777777" w:rsidR="009010A1" w:rsidRDefault="009010A1">
      <w:pPr>
        <w:spacing w:line="200" w:lineRule="exact"/>
      </w:pPr>
    </w:p>
    <w:p w14:paraId="3F9996EB" w14:textId="77777777" w:rsidR="009010A1" w:rsidRDefault="009010A1">
      <w:pPr>
        <w:spacing w:line="200" w:lineRule="exact"/>
      </w:pPr>
    </w:p>
    <w:p w14:paraId="023F9B47" w14:textId="77777777" w:rsidR="009010A1" w:rsidRDefault="009010A1">
      <w:pPr>
        <w:spacing w:line="200" w:lineRule="exact"/>
      </w:pPr>
    </w:p>
    <w:p w14:paraId="5D34A777" w14:textId="77777777" w:rsidR="009010A1" w:rsidRDefault="009010A1">
      <w:pPr>
        <w:spacing w:line="200" w:lineRule="exact"/>
      </w:pPr>
    </w:p>
    <w:p w14:paraId="480974AC" w14:textId="77777777" w:rsidR="009010A1" w:rsidRDefault="009010A1">
      <w:pPr>
        <w:spacing w:line="200" w:lineRule="exact"/>
      </w:pPr>
    </w:p>
    <w:p w14:paraId="2DCDBF4E" w14:textId="77777777" w:rsidR="009010A1" w:rsidRDefault="009010A1">
      <w:pPr>
        <w:spacing w:line="200" w:lineRule="exact"/>
      </w:pPr>
    </w:p>
    <w:p w14:paraId="4930DE7D" w14:textId="77777777" w:rsidR="009010A1" w:rsidRDefault="00000000">
      <w:pPr>
        <w:spacing w:before="29" w:line="359" w:lineRule="auto"/>
        <w:ind w:left="1702" w:right="166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nd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j</w:t>
      </w:r>
      <w:r>
        <w:rPr>
          <w:rFonts w:ascii="Arial" w:eastAsia="Arial" w:hAnsi="Arial" w:cs="Arial"/>
          <w:spacing w:val="-2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3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ba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j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un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3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 t</w:t>
      </w:r>
      <w:r>
        <w:rPr>
          <w:rFonts w:ascii="Arial" w:eastAsia="Arial" w:hAnsi="Arial" w:cs="Arial"/>
          <w:spacing w:val="1"/>
          <w:sz w:val="24"/>
          <w:szCs w:val="24"/>
        </w:rPr>
        <w:t>ah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i/>
          <w:spacing w:val="1"/>
          <w:sz w:val="24"/>
          <w:szCs w:val="24"/>
        </w:rPr>
        <w:t>e</w:t>
      </w:r>
      <w:r>
        <w:rPr>
          <w:rFonts w:ascii="Arial" w:eastAsia="Arial" w:hAnsi="Arial" w:cs="Arial"/>
          <w:i/>
          <w:sz w:val="24"/>
          <w:szCs w:val="24"/>
        </w:rPr>
        <w:t>x</w:t>
      </w:r>
      <w:r>
        <w:rPr>
          <w:rFonts w:ascii="Arial" w:eastAsia="Arial" w:hAnsi="Arial" w:cs="Arial"/>
          <w:i/>
          <w:spacing w:val="-1"/>
          <w:sz w:val="24"/>
          <w:szCs w:val="24"/>
        </w:rPr>
        <w:t>p</w:t>
      </w:r>
      <w:r>
        <w:rPr>
          <w:rFonts w:ascii="Arial" w:eastAsia="Arial" w:hAnsi="Arial" w:cs="Arial"/>
          <w:i/>
          <w:spacing w:val="1"/>
          <w:sz w:val="24"/>
          <w:szCs w:val="24"/>
        </w:rPr>
        <w:t>e</w:t>
      </w:r>
      <w:r>
        <w:rPr>
          <w:rFonts w:ascii="Arial" w:eastAsia="Arial" w:hAnsi="Arial" w:cs="Arial"/>
          <w:i/>
          <w:sz w:val="24"/>
          <w:szCs w:val="24"/>
        </w:rPr>
        <w:t>r</w:t>
      </w:r>
      <w:r>
        <w:rPr>
          <w:rFonts w:ascii="Arial" w:eastAsia="Arial" w:hAnsi="Arial" w:cs="Arial"/>
          <w:i/>
          <w:spacing w:val="-1"/>
          <w:sz w:val="24"/>
          <w:szCs w:val="24"/>
        </w:rPr>
        <w:t>i</w:t>
      </w:r>
      <w:r>
        <w:rPr>
          <w:rFonts w:ascii="Arial" w:eastAsia="Arial" w:hAnsi="Arial" w:cs="Arial"/>
          <w:i/>
          <w:spacing w:val="1"/>
          <w:sz w:val="24"/>
          <w:szCs w:val="24"/>
        </w:rPr>
        <w:t>en</w:t>
      </w:r>
      <w:r>
        <w:rPr>
          <w:rFonts w:ascii="Arial" w:eastAsia="Arial" w:hAnsi="Arial" w:cs="Arial"/>
          <w:i/>
          <w:sz w:val="24"/>
          <w:szCs w:val="24"/>
        </w:rPr>
        <w:t>ti</w:t>
      </w:r>
      <w:r>
        <w:rPr>
          <w:rFonts w:ascii="Arial" w:eastAsia="Arial" w:hAnsi="Arial" w:cs="Arial"/>
          <w:i/>
          <w:spacing w:val="1"/>
          <w:sz w:val="24"/>
          <w:szCs w:val="24"/>
        </w:rPr>
        <w:t>a</w:t>
      </w:r>
      <w:r>
        <w:rPr>
          <w:rFonts w:ascii="Arial" w:eastAsia="Arial" w:hAnsi="Arial" w:cs="Arial"/>
          <w:i/>
          <w:sz w:val="24"/>
          <w:szCs w:val="24"/>
        </w:rPr>
        <w:t xml:space="preserve">l </w:t>
      </w:r>
      <w:r>
        <w:rPr>
          <w:rFonts w:ascii="Arial" w:eastAsia="Arial" w:hAnsi="Arial" w:cs="Arial"/>
          <w:i/>
          <w:spacing w:val="-3"/>
          <w:sz w:val="24"/>
          <w:szCs w:val="24"/>
        </w:rPr>
        <w:t>l</w:t>
      </w:r>
      <w:r>
        <w:rPr>
          <w:rFonts w:ascii="Arial" w:eastAsia="Arial" w:hAnsi="Arial" w:cs="Arial"/>
          <w:i/>
          <w:spacing w:val="-1"/>
          <w:sz w:val="24"/>
          <w:szCs w:val="24"/>
        </w:rPr>
        <w:t>e</w:t>
      </w:r>
      <w:r>
        <w:rPr>
          <w:rFonts w:ascii="Arial" w:eastAsia="Arial" w:hAnsi="Arial" w:cs="Arial"/>
          <w:i/>
          <w:spacing w:val="1"/>
          <w:sz w:val="24"/>
          <w:szCs w:val="24"/>
        </w:rPr>
        <w:t>a</w:t>
      </w:r>
      <w:r>
        <w:rPr>
          <w:rFonts w:ascii="Arial" w:eastAsia="Arial" w:hAnsi="Arial" w:cs="Arial"/>
          <w:i/>
          <w:sz w:val="24"/>
          <w:szCs w:val="24"/>
        </w:rPr>
        <w:t>rning</w:t>
      </w:r>
      <w:r>
        <w:rPr>
          <w:rFonts w:ascii="Arial" w:eastAsia="Arial" w:hAnsi="Arial" w:cs="Arial"/>
          <w:i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ri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Ko</w:t>
      </w:r>
      <w:r>
        <w:rPr>
          <w:rFonts w:ascii="Arial" w:eastAsia="Arial" w:hAnsi="Arial" w:cs="Arial"/>
          <w:spacing w:val="-3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mba</w:t>
      </w:r>
      <w:r>
        <w:rPr>
          <w:rFonts w:ascii="Arial" w:eastAsia="Arial" w:hAnsi="Arial" w:cs="Arial"/>
          <w:sz w:val="24"/>
          <w:szCs w:val="24"/>
        </w:rPr>
        <w:t xml:space="preserve">r </w:t>
      </w:r>
      <w:r>
        <w:rPr>
          <w:rFonts w:ascii="Arial" w:eastAsia="Arial" w:hAnsi="Arial" w:cs="Arial"/>
          <w:spacing w:val="-3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j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:</w:t>
      </w:r>
    </w:p>
    <w:p w14:paraId="72D4425D" w14:textId="77777777" w:rsidR="009010A1" w:rsidRDefault="009010A1">
      <w:pPr>
        <w:spacing w:before="5" w:line="160" w:lineRule="exact"/>
        <w:rPr>
          <w:sz w:val="17"/>
          <w:szCs w:val="17"/>
        </w:rPr>
      </w:pPr>
    </w:p>
    <w:p w14:paraId="5402EBA3" w14:textId="77777777" w:rsidR="009010A1" w:rsidRDefault="009010A1">
      <w:pPr>
        <w:spacing w:line="200" w:lineRule="exact"/>
      </w:pPr>
    </w:p>
    <w:p w14:paraId="0F169DD1" w14:textId="77777777" w:rsidR="009010A1" w:rsidRDefault="009010A1">
      <w:pPr>
        <w:spacing w:line="200" w:lineRule="exact"/>
      </w:pPr>
    </w:p>
    <w:p w14:paraId="71B106FB" w14:textId="77777777" w:rsidR="009010A1" w:rsidRDefault="00000000">
      <w:pPr>
        <w:spacing w:line="260" w:lineRule="exact"/>
        <w:ind w:left="5154" w:right="4303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position w:val="-1"/>
          <w:sz w:val="24"/>
          <w:szCs w:val="24"/>
        </w:rPr>
        <w:t>LEM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B</w:t>
      </w:r>
      <w:r>
        <w:rPr>
          <w:rFonts w:ascii="Arial" w:eastAsia="Arial" w:hAnsi="Arial" w:cs="Arial"/>
          <w:b/>
          <w:position w:val="-1"/>
          <w:sz w:val="24"/>
          <w:szCs w:val="24"/>
        </w:rPr>
        <w:t>AR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 xml:space="preserve">KERJA </w:t>
      </w:r>
      <w:r>
        <w:rPr>
          <w:rFonts w:ascii="Arial" w:eastAsia="Arial" w:hAnsi="Arial" w:cs="Arial"/>
          <w:b/>
          <w:spacing w:val="1"/>
          <w:position w:val="-1"/>
          <w:sz w:val="24"/>
          <w:szCs w:val="24"/>
        </w:rPr>
        <w:t>I</w:t>
      </w:r>
      <w:r>
        <w:rPr>
          <w:rFonts w:ascii="Arial" w:eastAsia="Arial" w:hAnsi="Arial" w:cs="Arial"/>
          <w:b/>
          <w:position w:val="-1"/>
          <w:sz w:val="24"/>
          <w:szCs w:val="24"/>
        </w:rPr>
        <w:t>PA</w:t>
      </w:r>
    </w:p>
    <w:p w14:paraId="2F65C3E5" w14:textId="77777777" w:rsidR="009010A1" w:rsidRDefault="009010A1">
      <w:pPr>
        <w:spacing w:before="6" w:line="120" w:lineRule="exact"/>
        <w:rPr>
          <w:sz w:val="12"/>
          <w:szCs w:val="12"/>
        </w:rPr>
      </w:pPr>
    </w:p>
    <w:p w14:paraId="6E18F3A4" w14:textId="77777777" w:rsidR="009010A1" w:rsidRDefault="009010A1">
      <w:pPr>
        <w:spacing w:line="200" w:lineRule="exact"/>
      </w:pPr>
    </w:p>
    <w:p w14:paraId="4E47D768" w14:textId="77777777" w:rsidR="009010A1" w:rsidRDefault="00000000">
      <w:pPr>
        <w:spacing w:before="29"/>
        <w:ind w:left="2129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pacing w:val="-1"/>
          <w:sz w:val="24"/>
          <w:szCs w:val="24"/>
        </w:rPr>
        <w:t>M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 xml:space="preserve">ta </w:t>
      </w:r>
      <w:r>
        <w:rPr>
          <w:rFonts w:ascii="Arial" w:eastAsia="Arial" w:hAnsi="Arial" w:cs="Arial"/>
          <w:b/>
          <w:spacing w:val="1"/>
          <w:sz w:val="24"/>
          <w:szCs w:val="24"/>
        </w:rPr>
        <w:t>Pe</w:t>
      </w:r>
      <w:r>
        <w:rPr>
          <w:rFonts w:ascii="Arial" w:eastAsia="Arial" w:hAnsi="Arial" w:cs="Arial"/>
          <w:b/>
          <w:spacing w:val="-2"/>
          <w:sz w:val="24"/>
          <w:szCs w:val="24"/>
        </w:rPr>
        <w:t>l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j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pacing w:val="-2"/>
          <w:sz w:val="24"/>
          <w:szCs w:val="24"/>
        </w:rPr>
        <w:t>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 :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A</w:t>
      </w:r>
    </w:p>
    <w:p w14:paraId="351FA24C" w14:textId="77777777" w:rsidR="009010A1" w:rsidRDefault="009010A1">
      <w:pPr>
        <w:spacing w:before="9" w:line="120" w:lineRule="exact"/>
        <w:rPr>
          <w:sz w:val="13"/>
          <w:szCs w:val="13"/>
        </w:rPr>
      </w:pPr>
    </w:p>
    <w:p w14:paraId="19A21E92" w14:textId="77777777" w:rsidR="009010A1" w:rsidRDefault="00000000">
      <w:pPr>
        <w:ind w:left="2129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pacing w:val="2"/>
          <w:sz w:val="24"/>
          <w:szCs w:val="24"/>
        </w:rPr>
        <w:t>T</w:t>
      </w:r>
      <w:r>
        <w:rPr>
          <w:rFonts w:ascii="Arial" w:eastAsia="Arial" w:hAnsi="Arial" w:cs="Arial"/>
          <w:b/>
          <w:sz w:val="24"/>
          <w:szCs w:val="24"/>
        </w:rPr>
        <w:t>opik</w:t>
      </w:r>
      <w:r>
        <w:rPr>
          <w:rFonts w:ascii="Arial" w:eastAsia="Arial" w:hAnsi="Arial" w:cs="Arial"/>
          <w:b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:</w:t>
      </w:r>
      <w:r>
        <w:rPr>
          <w:rFonts w:ascii="Arial" w:eastAsia="Arial" w:hAnsi="Arial" w:cs="Arial"/>
          <w:b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Da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 Air</w:t>
      </w:r>
    </w:p>
    <w:p w14:paraId="7B7B7C29" w14:textId="77777777" w:rsidR="009010A1" w:rsidRDefault="009010A1">
      <w:pPr>
        <w:spacing w:before="7" w:line="120" w:lineRule="exact"/>
        <w:rPr>
          <w:sz w:val="13"/>
          <w:szCs w:val="13"/>
        </w:rPr>
      </w:pPr>
    </w:p>
    <w:p w14:paraId="4B5728C8" w14:textId="77777777" w:rsidR="009010A1" w:rsidRDefault="00000000">
      <w:pPr>
        <w:ind w:left="2129"/>
        <w:rPr>
          <w:rFonts w:ascii="Arial" w:eastAsia="Arial" w:hAnsi="Arial" w:cs="Arial"/>
          <w:sz w:val="24"/>
          <w:szCs w:val="24"/>
        </w:rPr>
      </w:pPr>
      <w:r>
        <w:pict w14:anchorId="772012EF">
          <v:group id="_x0000_s2089" style="position:absolute;left:0;text-align:left;margin-left:92.2pt;margin-top:-52.1pt;width:453.5pt;height:123.5pt;z-index:-251663360;mso-position-horizontal-relative:page" coordorigin="1844,-1042" coordsize="9070,2470">
            <v:shape id="_x0000_s2090" style="position:absolute;left:1844;top:-1042;width:9070;height:2470" coordorigin="1844,-1042" coordsize="9070,2470" path="m1844,-631r5,-66l1865,-761r25,-59l1923,-874r42,-48l2013,-963r53,-34l2126,-1021r63,-16l2256,-1042r8246,l10569,-1037r63,16l10692,-997r53,34l10793,-922r42,48l10868,-820r25,59l10909,-697r5,66l10914,1016r-5,67l10893,1146r-25,59l10835,1259r-42,48l10745,1348r-53,34l10632,1407r-63,15l10502,1428r-8246,l2189,1422r-63,-15l2066,1382r-53,-34l1965,1307r-42,-48l1890,1205r-25,-59l1849,1083r-5,-67l1844,-631xe" filled="f" strokeweight="2pt">
              <v:path arrowok="t"/>
            </v:shape>
            <w10:wrap anchorx="page"/>
          </v:group>
        </w:pict>
      </w:r>
      <w:r>
        <w:rPr>
          <w:rFonts w:ascii="Arial" w:eastAsia="Arial" w:hAnsi="Arial" w:cs="Arial"/>
          <w:b/>
          <w:spacing w:val="-1"/>
          <w:sz w:val="24"/>
          <w:szCs w:val="24"/>
        </w:rPr>
        <w:t>M</w:t>
      </w:r>
      <w:r>
        <w:rPr>
          <w:rFonts w:ascii="Arial" w:eastAsia="Arial" w:hAnsi="Arial" w:cs="Arial"/>
          <w:b/>
          <w:sz w:val="24"/>
          <w:szCs w:val="24"/>
        </w:rPr>
        <w:t>odel</w:t>
      </w:r>
      <w:r>
        <w:rPr>
          <w:rFonts w:ascii="Arial" w:eastAsia="Arial" w:hAnsi="Arial" w:cs="Arial"/>
          <w:b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:</w:t>
      </w:r>
      <w:r>
        <w:rPr>
          <w:rFonts w:ascii="Arial" w:eastAsia="Arial" w:hAnsi="Arial" w:cs="Arial"/>
          <w:b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Ex</w:t>
      </w:r>
      <w:r>
        <w:rPr>
          <w:rFonts w:ascii="Arial" w:eastAsia="Arial" w:hAnsi="Arial" w:cs="Arial"/>
          <w:spacing w:val="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ie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ti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ea</w:t>
      </w:r>
      <w:r>
        <w:rPr>
          <w:rFonts w:ascii="Arial" w:eastAsia="Arial" w:hAnsi="Arial" w:cs="Arial"/>
          <w:sz w:val="24"/>
          <w:szCs w:val="24"/>
        </w:rPr>
        <w:t>rning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Cycle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(K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lb)</w:t>
      </w:r>
    </w:p>
    <w:p w14:paraId="69C44C1B" w14:textId="77777777" w:rsidR="009010A1" w:rsidRDefault="00000000">
      <w:pPr>
        <w:spacing w:before="5" w:line="400" w:lineRule="atLeast"/>
        <w:ind w:left="2129" w:right="762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Nama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 xml:space="preserve">murid : </w:t>
      </w:r>
      <w:r>
        <w:rPr>
          <w:rFonts w:ascii="Arial" w:eastAsia="Arial" w:hAnsi="Arial" w:cs="Arial"/>
          <w:b/>
          <w:spacing w:val="2"/>
          <w:sz w:val="24"/>
          <w:szCs w:val="24"/>
        </w:rPr>
        <w:t>T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ngg</w:t>
      </w:r>
      <w:r>
        <w:rPr>
          <w:rFonts w:ascii="Arial" w:eastAsia="Arial" w:hAnsi="Arial" w:cs="Arial"/>
          <w:b/>
          <w:spacing w:val="-2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l</w:t>
      </w:r>
      <w:r>
        <w:rPr>
          <w:rFonts w:ascii="Arial" w:eastAsia="Arial" w:hAnsi="Arial" w:cs="Arial"/>
          <w:b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k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gi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tan :</w:t>
      </w:r>
    </w:p>
    <w:p w14:paraId="2AA8A4A4" w14:textId="77777777" w:rsidR="009010A1" w:rsidRDefault="009010A1">
      <w:pPr>
        <w:spacing w:before="5" w:line="100" w:lineRule="exact"/>
        <w:rPr>
          <w:sz w:val="11"/>
          <w:szCs w:val="11"/>
        </w:rPr>
      </w:pPr>
    </w:p>
    <w:p w14:paraId="22C0F295" w14:textId="77777777" w:rsidR="009010A1" w:rsidRDefault="009010A1">
      <w:pPr>
        <w:spacing w:line="200" w:lineRule="exact"/>
      </w:pPr>
    </w:p>
    <w:p w14:paraId="5F271126" w14:textId="77777777" w:rsidR="009010A1" w:rsidRDefault="009010A1">
      <w:pPr>
        <w:spacing w:line="200" w:lineRule="exact"/>
      </w:pPr>
    </w:p>
    <w:p w14:paraId="78C9C288" w14:textId="77777777" w:rsidR="009010A1" w:rsidRDefault="009010A1">
      <w:pPr>
        <w:spacing w:line="200" w:lineRule="exact"/>
      </w:pPr>
    </w:p>
    <w:p w14:paraId="6F38D28A" w14:textId="77777777" w:rsidR="009010A1" w:rsidRDefault="00000000">
      <w:pPr>
        <w:spacing w:before="29"/>
        <w:ind w:left="198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pacing w:val="2"/>
          <w:sz w:val="24"/>
          <w:szCs w:val="24"/>
        </w:rPr>
        <w:t>T</w:t>
      </w:r>
      <w:r>
        <w:rPr>
          <w:rFonts w:ascii="Arial" w:eastAsia="Arial" w:hAnsi="Arial" w:cs="Arial"/>
          <w:b/>
          <w:sz w:val="24"/>
          <w:szCs w:val="24"/>
        </w:rPr>
        <w:t>uju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</w:t>
      </w:r>
      <w:r>
        <w:rPr>
          <w:rFonts w:ascii="Arial" w:eastAsia="Arial" w:hAnsi="Arial" w:cs="Arial"/>
          <w:b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mb</w:t>
      </w:r>
      <w:r>
        <w:rPr>
          <w:rFonts w:ascii="Arial" w:eastAsia="Arial" w:hAnsi="Arial" w:cs="Arial"/>
          <w:b/>
          <w:spacing w:val="-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l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pacing w:val="-2"/>
          <w:sz w:val="24"/>
          <w:szCs w:val="24"/>
        </w:rPr>
        <w:t>j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pacing w:val="-3"/>
          <w:sz w:val="24"/>
          <w:szCs w:val="24"/>
        </w:rPr>
        <w:t>n</w:t>
      </w:r>
      <w:r>
        <w:rPr>
          <w:rFonts w:ascii="Arial" w:eastAsia="Arial" w:hAnsi="Arial" w:cs="Arial"/>
          <w:b/>
          <w:sz w:val="24"/>
          <w:szCs w:val="24"/>
        </w:rPr>
        <w:t>:</w:t>
      </w:r>
    </w:p>
    <w:p w14:paraId="71F1F124" w14:textId="77777777" w:rsidR="009010A1" w:rsidRDefault="009010A1">
      <w:pPr>
        <w:spacing w:before="7" w:line="120" w:lineRule="exact"/>
        <w:rPr>
          <w:sz w:val="13"/>
          <w:szCs w:val="13"/>
        </w:rPr>
      </w:pPr>
    </w:p>
    <w:p w14:paraId="69BCD967" w14:textId="77777777" w:rsidR="009010A1" w:rsidRDefault="00000000">
      <w:pPr>
        <w:ind w:left="2175"/>
        <w:rPr>
          <w:rFonts w:ascii="Arial" w:eastAsia="Arial" w:hAnsi="Arial" w:cs="Arial"/>
          <w:sz w:val="24"/>
          <w:szCs w:val="24"/>
        </w:rPr>
      </w:pPr>
      <w:r>
        <w:pict w14:anchorId="24834B4B">
          <v:group id="_x0000_s2084" style="position:absolute;left:0;text-align:left;margin-left:85.05pt;margin-top:328.45pt;width:467.95pt;height:408.4pt;z-index:-251665408;mso-position-horizontal-relative:page;mso-position-vertical-relative:page" coordorigin="1701,6569" coordsize="9359,8168">
            <v:shape id="_x0000_s2088" style="position:absolute;left:1712;top:6579;width:9337;height:0" coordorigin="1712,6579" coordsize="9337,0" path="m1712,6579r9337,e" filled="f" strokeweight=".58pt">
              <v:path arrowok="t"/>
            </v:shape>
            <v:shape id="_x0000_s2087" style="position:absolute;left:1707;top:6575;width:0;height:8156" coordorigin="1707,6575" coordsize="0,8156" path="m1707,6575r,8156e" filled="f" strokeweight=".58pt">
              <v:path arrowok="t"/>
            </v:shape>
            <v:shape id="_x0000_s2086" style="position:absolute;left:1712;top:14726;width:9337;height:0" coordorigin="1712,14726" coordsize="9337,0" path="m1712,14726r9337,e" filled="f" strokeweight=".58pt">
              <v:path arrowok="t"/>
            </v:shape>
            <v:shape id="_x0000_s2085" style="position:absolute;left:11054;top:6575;width:0;height:8156" coordorigin="11054,6575" coordsize="0,8156" path="m11054,6575r,8156e" filled="f" strokeweight=".20464mm">
              <v:path arrowok="t"/>
            </v:shape>
            <w10:wrap anchorx="page" anchory="page"/>
          </v:group>
        </w:pict>
      </w:r>
      <w:r>
        <w:rPr>
          <w:rFonts w:ascii="Arial" w:eastAsia="Arial" w:hAnsi="Arial" w:cs="Arial"/>
          <w:spacing w:val="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. </w:t>
      </w:r>
      <w:r>
        <w:rPr>
          <w:rFonts w:ascii="Arial" w:eastAsia="Arial" w:hAnsi="Arial" w:cs="Arial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eng</w:t>
      </w:r>
      <w:r>
        <w:rPr>
          <w:rFonts w:ascii="Arial" w:eastAsia="Arial" w:hAnsi="Arial" w:cs="Arial"/>
          <w:sz w:val="24"/>
          <w:szCs w:val="24"/>
        </w:rPr>
        <w:t>id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tifik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si 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ah</w:t>
      </w:r>
      <w:r>
        <w:rPr>
          <w:rFonts w:ascii="Arial" w:eastAsia="Arial" w:hAnsi="Arial" w:cs="Arial"/>
          <w:spacing w:val="-1"/>
          <w:sz w:val="24"/>
          <w:szCs w:val="24"/>
        </w:rPr>
        <w:t>ap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au</w:t>
      </w:r>
      <w:r>
        <w:rPr>
          <w:rFonts w:ascii="Arial" w:eastAsia="Arial" w:hAnsi="Arial" w:cs="Arial"/>
          <w:sz w:val="24"/>
          <w:szCs w:val="24"/>
        </w:rPr>
        <w:t>r air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z w:val="24"/>
          <w:szCs w:val="24"/>
        </w:rPr>
        <w:t>lal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pe</w:t>
      </w:r>
      <w:r>
        <w:rPr>
          <w:rFonts w:ascii="Arial" w:eastAsia="Arial" w:hAnsi="Arial" w:cs="Arial"/>
          <w:spacing w:val="-3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ob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de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>h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.</w:t>
      </w:r>
    </w:p>
    <w:p w14:paraId="0CED30D8" w14:textId="77777777" w:rsidR="009010A1" w:rsidRDefault="009010A1">
      <w:pPr>
        <w:spacing w:before="9" w:line="120" w:lineRule="exact"/>
        <w:rPr>
          <w:sz w:val="13"/>
          <w:szCs w:val="13"/>
        </w:rPr>
      </w:pPr>
    </w:p>
    <w:p w14:paraId="02777B94" w14:textId="77777777" w:rsidR="009010A1" w:rsidRDefault="00000000">
      <w:pPr>
        <w:ind w:left="217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. </w:t>
      </w:r>
      <w:r>
        <w:rPr>
          <w:rFonts w:ascii="Arial" w:eastAsia="Arial" w:hAnsi="Arial" w:cs="Arial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jel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p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den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1"/>
          <w:sz w:val="24"/>
          <w:szCs w:val="24"/>
        </w:rPr>
        <w:t xml:space="preserve"> 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p</w:t>
      </w:r>
      <w:r>
        <w:rPr>
          <w:rFonts w:ascii="Arial" w:eastAsia="Arial" w:hAnsi="Arial" w:cs="Arial"/>
          <w:sz w:val="24"/>
          <w:szCs w:val="24"/>
        </w:rPr>
        <w:t>resipi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si.</w:t>
      </w:r>
    </w:p>
    <w:p w14:paraId="3CCC9D94" w14:textId="77777777" w:rsidR="009010A1" w:rsidRDefault="009010A1">
      <w:pPr>
        <w:spacing w:before="7" w:line="120" w:lineRule="exact"/>
        <w:rPr>
          <w:sz w:val="13"/>
          <w:szCs w:val="13"/>
        </w:rPr>
      </w:pPr>
    </w:p>
    <w:p w14:paraId="10C6152E" w14:textId="77777777" w:rsidR="009010A1" w:rsidRDefault="00000000">
      <w:pPr>
        <w:ind w:left="217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1"/>
          <w:sz w:val="24"/>
          <w:szCs w:val="24"/>
        </w:rPr>
        <w:t>3</w:t>
      </w:r>
      <w:r>
        <w:rPr>
          <w:rFonts w:ascii="Arial" w:eastAsia="Arial" w:hAnsi="Arial" w:cs="Arial"/>
          <w:sz w:val="24"/>
          <w:szCs w:val="24"/>
        </w:rPr>
        <w:t xml:space="preserve">. </w:t>
      </w:r>
      <w:r>
        <w:rPr>
          <w:rFonts w:ascii="Arial" w:eastAsia="Arial" w:hAnsi="Arial" w:cs="Arial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ene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ma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pacing w:val="1"/>
          <w:sz w:val="24"/>
          <w:szCs w:val="24"/>
        </w:rPr>
        <w:t>ma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de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au</w:t>
      </w:r>
      <w:r>
        <w:rPr>
          <w:rFonts w:ascii="Arial" w:eastAsia="Arial" w:hAnsi="Arial" w:cs="Arial"/>
          <w:sz w:val="24"/>
          <w:szCs w:val="24"/>
        </w:rPr>
        <w:t>r ai</w:t>
      </w:r>
      <w:r>
        <w:rPr>
          <w:rFonts w:ascii="Arial" w:eastAsia="Arial" w:hAnsi="Arial" w:cs="Arial"/>
          <w:spacing w:val="-1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.</w:t>
      </w:r>
    </w:p>
    <w:p w14:paraId="1A274B19" w14:textId="77777777" w:rsidR="009010A1" w:rsidRDefault="009010A1">
      <w:pPr>
        <w:spacing w:before="3" w:line="140" w:lineRule="exact"/>
        <w:rPr>
          <w:sz w:val="15"/>
          <w:szCs w:val="15"/>
        </w:rPr>
      </w:pPr>
    </w:p>
    <w:p w14:paraId="7078B933" w14:textId="77777777" w:rsidR="009010A1" w:rsidRDefault="009010A1">
      <w:pPr>
        <w:spacing w:line="200" w:lineRule="exact"/>
      </w:pPr>
    </w:p>
    <w:p w14:paraId="6265BF6E" w14:textId="77777777" w:rsidR="009010A1" w:rsidRDefault="009010A1">
      <w:pPr>
        <w:spacing w:line="200" w:lineRule="exact"/>
      </w:pPr>
    </w:p>
    <w:p w14:paraId="746DB9FF" w14:textId="77777777" w:rsidR="009010A1" w:rsidRDefault="00000000">
      <w:pPr>
        <w:spacing w:line="360" w:lineRule="auto"/>
        <w:ind w:left="1988" w:right="4821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A. Concr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te</w:t>
      </w:r>
      <w:r>
        <w:rPr>
          <w:rFonts w:ascii="Arial" w:eastAsia="Arial" w:hAnsi="Arial" w:cs="Arial"/>
          <w:b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i/>
          <w:spacing w:val="-2"/>
          <w:sz w:val="24"/>
          <w:szCs w:val="24"/>
        </w:rPr>
        <w:t>E</w:t>
      </w:r>
      <w:r>
        <w:rPr>
          <w:rFonts w:ascii="Arial" w:eastAsia="Arial" w:hAnsi="Arial" w:cs="Arial"/>
          <w:b/>
          <w:i/>
          <w:spacing w:val="1"/>
          <w:sz w:val="24"/>
          <w:szCs w:val="24"/>
        </w:rPr>
        <w:t>x</w:t>
      </w:r>
      <w:r>
        <w:rPr>
          <w:rFonts w:ascii="Arial" w:eastAsia="Arial" w:hAnsi="Arial" w:cs="Arial"/>
          <w:b/>
          <w:i/>
          <w:sz w:val="24"/>
          <w:szCs w:val="24"/>
        </w:rPr>
        <w:t>per</w:t>
      </w:r>
      <w:r>
        <w:rPr>
          <w:rFonts w:ascii="Arial" w:eastAsia="Arial" w:hAnsi="Arial" w:cs="Arial"/>
          <w:b/>
          <w:i/>
          <w:spacing w:val="-2"/>
          <w:sz w:val="24"/>
          <w:szCs w:val="24"/>
        </w:rPr>
        <w:t>i</w:t>
      </w:r>
      <w:r>
        <w:rPr>
          <w:rFonts w:ascii="Arial" w:eastAsia="Arial" w:hAnsi="Arial" w:cs="Arial"/>
          <w:b/>
          <w:i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i/>
          <w:sz w:val="24"/>
          <w:szCs w:val="24"/>
        </w:rPr>
        <w:t>nce</w:t>
      </w:r>
      <w:r>
        <w:rPr>
          <w:rFonts w:ascii="Arial" w:eastAsia="Arial" w:hAnsi="Arial" w:cs="Arial"/>
          <w:b/>
          <w:i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(P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n</w:t>
      </w:r>
      <w:r>
        <w:rPr>
          <w:rFonts w:ascii="Arial" w:eastAsia="Arial" w:hAnsi="Arial" w:cs="Arial"/>
          <w:b/>
          <w:spacing w:val="-3"/>
          <w:sz w:val="24"/>
          <w:szCs w:val="24"/>
        </w:rPr>
        <w:t>g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l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pacing w:val="-2"/>
          <w:sz w:val="24"/>
          <w:szCs w:val="24"/>
        </w:rPr>
        <w:t>m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 Ny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pacing w:val="-3"/>
          <w:sz w:val="24"/>
          <w:szCs w:val="24"/>
        </w:rPr>
        <w:t>t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) Kegi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tan:</w:t>
      </w:r>
    </w:p>
    <w:p w14:paraId="30856014" w14:textId="77777777" w:rsidR="009010A1" w:rsidRDefault="00000000">
      <w:pPr>
        <w:spacing w:before="1"/>
        <w:ind w:left="198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1"/>
          <w:sz w:val="24"/>
          <w:szCs w:val="24"/>
        </w:rPr>
        <w:t>La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rco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aa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 xml:space="preserve"> be</w:t>
      </w:r>
      <w:r>
        <w:rPr>
          <w:rFonts w:ascii="Arial" w:eastAsia="Arial" w:hAnsi="Arial" w:cs="Arial"/>
          <w:sz w:val="24"/>
          <w:szCs w:val="24"/>
        </w:rPr>
        <w:t>rs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mp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mu</w:t>
      </w:r>
      <w:r>
        <w:rPr>
          <w:rFonts w:ascii="Arial" w:eastAsia="Arial" w:hAnsi="Arial" w:cs="Arial"/>
          <w:sz w:val="24"/>
          <w:szCs w:val="24"/>
        </w:rPr>
        <w:t>:</w:t>
      </w:r>
    </w:p>
    <w:p w14:paraId="07C39D3C" w14:textId="77777777" w:rsidR="009010A1" w:rsidRDefault="009010A1">
      <w:pPr>
        <w:spacing w:before="9" w:line="120" w:lineRule="exact"/>
        <w:rPr>
          <w:sz w:val="13"/>
          <w:szCs w:val="13"/>
        </w:rPr>
      </w:pPr>
    </w:p>
    <w:p w14:paraId="7673C296" w14:textId="77777777" w:rsidR="009010A1" w:rsidRDefault="00000000">
      <w:pPr>
        <w:ind w:left="219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. </w:t>
      </w:r>
      <w:r>
        <w:rPr>
          <w:rFonts w:ascii="Arial" w:eastAsia="Arial" w:hAnsi="Arial" w:cs="Arial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Sia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ci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si 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ir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rta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tu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ya</w:t>
      </w:r>
    </w:p>
    <w:p w14:paraId="51FCF2BF" w14:textId="77777777" w:rsidR="009010A1" w:rsidRDefault="009010A1">
      <w:pPr>
        <w:spacing w:before="7" w:line="120" w:lineRule="exact"/>
        <w:rPr>
          <w:sz w:val="13"/>
          <w:szCs w:val="13"/>
        </w:rPr>
      </w:pPr>
    </w:p>
    <w:p w14:paraId="6FF965C5" w14:textId="77777777" w:rsidR="009010A1" w:rsidRDefault="00000000">
      <w:pPr>
        <w:ind w:left="219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. </w:t>
      </w:r>
      <w:r>
        <w:rPr>
          <w:rFonts w:ascii="Arial" w:eastAsia="Arial" w:hAnsi="Arial" w:cs="Arial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ana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ir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in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m</w:t>
      </w:r>
      <w:r>
        <w:rPr>
          <w:rFonts w:ascii="Arial" w:eastAsia="Arial" w:hAnsi="Arial" w:cs="Arial"/>
          <w:spacing w:val="1"/>
          <w:sz w:val="24"/>
          <w:szCs w:val="24"/>
        </w:rPr>
        <w:t>end</w:t>
      </w:r>
      <w:r>
        <w:rPr>
          <w:rFonts w:ascii="Arial" w:eastAsia="Arial" w:hAnsi="Arial" w:cs="Arial"/>
          <w:sz w:val="24"/>
          <w:szCs w:val="24"/>
        </w:rPr>
        <w:t>idi</w:t>
      </w:r>
      <w:r>
        <w:rPr>
          <w:rFonts w:ascii="Arial" w:eastAsia="Arial" w:hAnsi="Arial" w:cs="Arial"/>
          <w:spacing w:val="-2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.</w:t>
      </w:r>
    </w:p>
    <w:p w14:paraId="4DC23558" w14:textId="77777777" w:rsidR="009010A1" w:rsidRDefault="009010A1">
      <w:pPr>
        <w:spacing w:before="9" w:line="120" w:lineRule="exact"/>
        <w:rPr>
          <w:sz w:val="13"/>
          <w:szCs w:val="13"/>
        </w:rPr>
      </w:pPr>
    </w:p>
    <w:p w14:paraId="2E8557B2" w14:textId="77777777" w:rsidR="009010A1" w:rsidRDefault="00000000">
      <w:pPr>
        <w:ind w:left="2196"/>
        <w:rPr>
          <w:rFonts w:ascii="Arial" w:eastAsia="Arial" w:hAnsi="Arial" w:cs="Arial"/>
          <w:sz w:val="24"/>
          <w:szCs w:val="24"/>
        </w:rPr>
        <w:sectPr w:rsidR="009010A1">
          <w:pgSz w:w="11920" w:h="16840"/>
          <w:pgMar w:top="1400" w:right="0" w:bottom="280" w:left="0" w:header="0" w:footer="0" w:gutter="0"/>
          <w:cols w:space="720"/>
        </w:sectPr>
      </w:pPr>
      <w:r>
        <w:rPr>
          <w:rFonts w:ascii="Arial" w:eastAsia="Arial" w:hAnsi="Arial" w:cs="Arial"/>
          <w:spacing w:val="1"/>
          <w:sz w:val="24"/>
          <w:szCs w:val="24"/>
        </w:rPr>
        <w:t>3</w:t>
      </w:r>
      <w:r>
        <w:rPr>
          <w:rFonts w:ascii="Arial" w:eastAsia="Arial" w:hAnsi="Arial" w:cs="Arial"/>
          <w:sz w:val="24"/>
          <w:szCs w:val="24"/>
        </w:rPr>
        <w:t xml:space="preserve">. </w:t>
      </w:r>
      <w:r>
        <w:rPr>
          <w:rFonts w:ascii="Arial" w:eastAsia="Arial" w:hAnsi="Arial" w:cs="Arial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ti 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 xml:space="preserve"> a</w:t>
      </w:r>
      <w:r>
        <w:rPr>
          <w:rFonts w:ascii="Arial" w:eastAsia="Arial" w:hAnsi="Arial" w:cs="Arial"/>
          <w:sz w:val="24"/>
          <w:szCs w:val="24"/>
        </w:rPr>
        <w:t>ir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ne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 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b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ru</w:t>
      </w:r>
      <w:r>
        <w:rPr>
          <w:rFonts w:ascii="Arial" w:eastAsia="Arial" w:hAnsi="Arial" w:cs="Arial"/>
          <w:spacing w:val="1"/>
          <w:sz w:val="24"/>
          <w:szCs w:val="24"/>
        </w:rPr>
        <w:t>ba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m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ja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.</w:t>
      </w:r>
    </w:p>
    <w:p w14:paraId="4C8222A0" w14:textId="77777777" w:rsidR="009010A1" w:rsidRDefault="009010A1">
      <w:pPr>
        <w:spacing w:line="200" w:lineRule="exact"/>
      </w:pPr>
    </w:p>
    <w:p w14:paraId="37774199" w14:textId="77777777" w:rsidR="009010A1" w:rsidRDefault="009010A1">
      <w:pPr>
        <w:spacing w:line="200" w:lineRule="exact"/>
      </w:pPr>
    </w:p>
    <w:p w14:paraId="751C4C84" w14:textId="77777777" w:rsidR="009010A1" w:rsidRDefault="009010A1">
      <w:pPr>
        <w:spacing w:line="200" w:lineRule="exact"/>
      </w:pPr>
    </w:p>
    <w:p w14:paraId="59B05E29" w14:textId="77777777" w:rsidR="009010A1" w:rsidRDefault="009010A1">
      <w:pPr>
        <w:spacing w:before="10" w:line="220" w:lineRule="exact"/>
        <w:rPr>
          <w:sz w:val="22"/>
          <w:szCs w:val="22"/>
        </w:rPr>
      </w:pPr>
    </w:p>
    <w:p w14:paraId="5E192E9F" w14:textId="77777777" w:rsidR="009010A1" w:rsidRDefault="00000000">
      <w:pPr>
        <w:spacing w:before="29"/>
        <w:ind w:left="198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pacing w:val="2"/>
          <w:sz w:val="24"/>
          <w:szCs w:val="24"/>
        </w:rPr>
        <w:t>T</w:t>
      </w:r>
      <w:r>
        <w:rPr>
          <w:rFonts w:ascii="Arial" w:eastAsia="Arial" w:hAnsi="Arial" w:cs="Arial"/>
          <w:b/>
          <w:sz w:val="24"/>
          <w:szCs w:val="24"/>
        </w:rPr>
        <w:t>uga</w:t>
      </w:r>
      <w:r>
        <w:rPr>
          <w:rFonts w:ascii="Arial" w:eastAsia="Arial" w:hAnsi="Arial" w:cs="Arial"/>
          <w:b/>
          <w:spacing w:val="1"/>
          <w:sz w:val="24"/>
          <w:szCs w:val="24"/>
        </w:rPr>
        <w:t>s</w:t>
      </w:r>
      <w:r>
        <w:rPr>
          <w:rFonts w:ascii="Arial" w:eastAsia="Arial" w:hAnsi="Arial" w:cs="Arial"/>
          <w:b/>
          <w:sz w:val="24"/>
          <w:szCs w:val="24"/>
        </w:rPr>
        <w:t>:</w:t>
      </w:r>
    </w:p>
    <w:p w14:paraId="071E80E7" w14:textId="77777777" w:rsidR="009010A1" w:rsidRDefault="009010A1">
      <w:pPr>
        <w:spacing w:before="9" w:line="120" w:lineRule="exact"/>
        <w:rPr>
          <w:sz w:val="13"/>
          <w:szCs w:val="13"/>
        </w:rPr>
      </w:pPr>
    </w:p>
    <w:p w14:paraId="3843CA0D" w14:textId="77777777" w:rsidR="009010A1" w:rsidRDefault="00000000">
      <w:pPr>
        <w:ind w:left="219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. </w:t>
      </w:r>
      <w:r>
        <w:rPr>
          <w:rFonts w:ascii="Arial" w:eastAsia="Arial" w:hAnsi="Arial" w:cs="Arial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ba</w:t>
      </w:r>
      <w:r>
        <w:rPr>
          <w:rFonts w:ascii="Arial" w:eastAsia="Arial" w:hAnsi="Arial" w:cs="Arial"/>
          <w:sz w:val="24"/>
          <w:szCs w:val="24"/>
        </w:rPr>
        <w:t>rkan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ro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 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nd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lih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wah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i:</w:t>
      </w:r>
    </w:p>
    <w:p w14:paraId="1BAB2E0A" w14:textId="77777777" w:rsidR="009010A1" w:rsidRDefault="009010A1">
      <w:pPr>
        <w:spacing w:before="7" w:line="120" w:lineRule="exact"/>
        <w:rPr>
          <w:sz w:val="13"/>
          <w:szCs w:val="13"/>
        </w:rPr>
      </w:pPr>
    </w:p>
    <w:p w14:paraId="1111FCE5" w14:textId="77777777" w:rsidR="009010A1" w:rsidRDefault="00000000">
      <w:pPr>
        <w:ind w:left="255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i/>
          <w:sz w:val="24"/>
          <w:szCs w:val="24"/>
        </w:rPr>
        <w:t>(</w:t>
      </w:r>
      <w:r>
        <w:rPr>
          <w:rFonts w:ascii="Arial" w:eastAsia="Arial" w:hAnsi="Arial" w:cs="Arial"/>
          <w:i/>
          <w:spacing w:val="-1"/>
          <w:sz w:val="24"/>
          <w:szCs w:val="24"/>
        </w:rPr>
        <w:t>r</w:t>
      </w:r>
      <w:r>
        <w:rPr>
          <w:rFonts w:ascii="Arial" w:eastAsia="Arial" w:hAnsi="Arial" w:cs="Arial"/>
          <w:i/>
          <w:spacing w:val="1"/>
          <w:sz w:val="24"/>
          <w:szCs w:val="24"/>
        </w:rPr>
        <w:t>uan</w:t>
      </w:r>
      <w:r>
        <w:rPr>
          <w:rFonts w:ascii="Arial" w:eastAsia="Arial" w:hAnsi="Arial" w:cs="Arial"/>
          <w:i/>
          <w:sz w:val="24"/>
          <w:szCs w:val="24"/>
        </w:rPr>
        <w:t>g</w:t>
      </w:r>
      <w:r>
        <w:rPr>
          <w:rFonts w:ascii="Arial" w:eastAsia="Arial" w:hAnsi="Arial" w:cs="Arial"/>
          <w:i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pacing w:val="1"/>
          <w:sz w:val="24"/>
          <w:szCs w:val="24"/>
        </w:rPr>
        <w:t>ga</w:t>
      </w:r>
      <w:r>
        <w:rPr>
          <w:rFonts w:ascii="Arial" w:eastAsia="Arial" w:hAnsi="Arial" w:cs="Arial"/>
          <w:i/>
          <w:spacing w:val="-1"/>
          <w:sz w:val="24"/>
          <w:szCs w:val="24"/>
        </w:rPr>
        <w:t>m</w:t>
      </w:r>
      <w:r>
        <w:rPr>
          <w:rFonts w:ascii="Arial" w:eastAsia="Arial" w:hAnsi="Arial" w:cs="Arial"/>
          <w:i/>
          <w:spacing w:val="1"/>
          <w:sz w:val="24"/>
          <w:szCs w:val="24"/>
        </w:rPr>
        <w:t>ba</w:t>
      </w:r>
      <w:r>
        <w:rPr>
          <w:rFonts w:ascii="Arial" w:eastAsia="Arial" w:hAnsi="Arial" w:cs="Arial"/>
          <w:i/>
          <w:sz w:val="24"/>
          <w:szCs w:val="24"/>
        </w:rPr>
        <w:t>r)</w:t>
      </w:r>
    </w:p>
    <w:p w14:paraId="7A1F86B3" w14:textId="77777777" w:rsidR="009010A1" w:rsidRDefault="009010A1">
      <w:pPr>
        <w:spacing w:before="9" w:line="120" w:lineRule="exact"/>
        <w:rPr>
          <w:sz w:val="13"/>
          <w:szCs w:val="13"/>
        </w:rPr>
      </w:pPr>
    </w:p>
    <w:p w14:paraId="267F72FF" w14:textId="77777777" w:rsidR="009010A1" w:rsidRDefault="00000000">
      <w:pPr>
        <w:ind w:left="219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. </w:t>
      </w:r>
      <w:r>
        <w:rPr>
          <w:rFonts w:ascii="Arial" w:eastAsia="Arial" w:hAnsi="Arial" w:cs="Arial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y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j</w:t>
      </w:r>
      <w:r>
        <w:rPr>
          <w:rFonts w:ascii="Arial" w:eastAsia="Arial" w:hAnsi="Arial" w:cs="Arial"/>
          <w:spacing w:val="1"/>
          <w:sz w:val="24"/>
          <w:szCs w:val="24"/>
        </w:rPr>
        <w:t>ad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ir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tika</w:t>
      </w:r>
      <w:r>
        <w:rPr>
          <w:rFonts w:ascii="Arial" w:eastAsia="Arial" w:hAnsi="Arial" w:cs="Arial"/>
          <w:spacing w:val="1"/>
          <w:sz w:val="24"/>
          <w:szCs w:val="24"/>
        </w:rPr>
        <w:t xml:space="preserve"> d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pa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?</w:t>
      </w:r>
    </w:p>
    <w:p w14:paraId="026B5EC2" w14:textId="77777777" w:rsidR="009010A1" w:rsidRDefault="009010A1">
      <w:pPr>
        <w:spacing w:before="7" w:line="120" w:lineRule="exact"/>
        <w:rPr>
          <w:sz w:val="13"/>
          <w:szCs w:val="13"/>
        </w:rPr>
      </w:pPr>
    </w:p>
    <w:p w14:paraId="6C1EDBD7" w14:textId="77777777" w:rsidR="009010A1" w:rsidRDefault="00000000">
      <w:pPr>
        <w:ind w:left="219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1"/>
          <w:sz w:val="24"/>
          <w:szCs w:val="24"/>
        </w:rPr>
        <w:t>3</w:t>
      </w:r>
      <w:r>
        <w:rPr>
          <w:rFonts w:ascii="Arial" w:eastAsia="Arial" w:hAnsi="Arial" w:cs="Arial"/>
          <w:sz w:val="24"/>
          <w:szCs w:val="24"/>
        </w:rPr>
        <w:t xml:space="preserve">. </w:t>
      </w:r>
      <w:r>
        <w:rPr>
          <w:rFonts w:ascii="Arial" w:eastAsia="Arial" w:hAnsi="Arial" w:cs="Arial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Dari </w:t>
      </w:r>
      <w:r>
        <w:rPr>
          <w:rFonts w:ascii="Arial" w:eastAsia="Arial" w:hAnsi="Arial" w:cs="Arial"/>
          <w:spacing w:val="2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 xml:space="preserve"> a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 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a</w:t>
      </w:r>
      <w:r>
        <w:rPr>
          <w:rFonts w:ascii="Arial" w:eastAsia="Arial" w:hAnsi="Arial" w:cs="Arial"/>
          <w:sz w:val="24"/>
          <w:szCs w:val="24"/>
        </w:rPr>
        <w:t>ir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pe</w:t>
      </w:r>
      <w:r>
        <w:rPr>
          <w:rFonts w:ascii="Arial" w:eastAsia="Arial" w:hAnsi="Arial" w:cs="Arial"/>
          <w:spacing w:val="-3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mu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?</w:t>
      </w:r>
    </w:p>
    <w:p w14:paraId="76E4BD1E" w14:textId="77777777" w:rsidR="009010A1" w:rsidRDefault="009010A1">
      <w:pPr>
        <w:spacing w:before="2" w:line="140" w:lineRule="exact"/>
        <w:rPr>
          <w:sz w:val="15"/>
          <w:szCs w:val="15"/>
        </w:rPr>
      </w:pPr>
    </w:p>
    <w:p w14:paraId="40381BF6" w14:textId="77777777" w:rsidR="009010A1" w:rsidRDefault="009010A1">
      <w:pPr>
        <w:spacing w:line="200" w:lineRule="exact"/>
      </w:pPr>
    </w:p>
    <w:p w14:paraId="43959425" w14:textId="77777777" w:rsidR="009010A1" w:rsidRDefault="009010A1">
      <w:pPr>
        <w:spacing w:line="200" w:lineRule="exact"/>
      </w:pPr>
    </w:p>
    <w:p w14:paraId="5C6118DF" w14:textId="77777777" w:rsidR="009010A1" w:rsidRDefault="00000000">
      <w:pPr>
        <w:ind w:left="198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B. R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fle</w:t>
      </w:r>
      <w:r>
        <w:rPr>
          <w:rFonts w:ascii="Arial" w:eastAsia="Arial" w:hAnsi="Arial" w:cs="Arial"/>
          <w:b/>
          <w:spacing w:val="1"/>
          <w:sz w:val="24"/>
          <w:szCs w:val="24"/>
        </w:rPr>
        <w:t>c</w:t>
      </w:r>
      <w:r>
        <w:rPr>
          <w:rFonts w:ascii="Arial" w:eastAsia="Arial" w:hAnsi="Arial" w:cs="Arial"/>
          <w:b/>
          <w:sz w:val="24"/>
          <w:szCs w:val="24"/>
        </w:rPr>
        <w:t>ti</w:t>
      </w:r>
      <w:r>
        <w:rPr>
          <w:rFonts w:ascii="Arial" w:eastAsia="Arial" w:hAnsi="Arial" w:cs="Arial"/>
          <w:b/>
          <w:spacing w:val="-2"/>
          <w:sz w:val="24"/>
          <w:szCs w:val="24"/>
        </w:rPr>
        <w:t>v</w:t>
      </w:r>
      <w:r>
        <w:rPr>
          <w:rFonts w:ascii="Arial" w:eastAsia="Arial" w:hAnsi="Arial" w:cs="Arial"/>
          <w:b/>
          <w:sz w:val="24"/>
          <w:szCs w:val="24"/>
        </w:rPr>
        <w:t>e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i/>
          <w:sz w:val="24"/>
          <w:szCs w:val="24"/>
        </w:rPr>
        <w:t>Ob</w:t>
      </w:r>
      <w:r>
        <w:rPr>
          <w:rFonts w:ascii="Arial" w:eastAsia="Arial" w:hAnsi="Arial" w:cs="Arial"/>
          <w:b/>
          <w:i/>
          <w:spacing w:val="-1"/>
          <w:sz w:val="24"/>
          <w:szCs w:val="24"/>
        </w:rPr>
        <w:t>s</w:t>
      </w:r>
      <w:r>
        <w:rPr>
          <w:rFonts w:ascii="Arial" w:eastAsia="Arial" w:hAnsi="Arial" w:cs="Arial"/>
          <w:b/>
          <w:i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i/>
          <w:sz w:val="24"/>
          <w:szCs w:val="24"/>
        </w:rPr>
        <w:t>r</w:t>
      </w:r>
      <w:r>
        <w:rPr>
          <w:rFonts w:ascii="Arial" w:eastAsia="Arial" w:hAnsi="Arial" w:cs="Arial"/>
          <w:b/>
          <w:i/>
          <w:spacing w:val="-1"/>
          <w:sz w:val="24"/>
          <w:szCs w:val="24"/>
        </w:rPr>
        <w:t>v</w:t>
      </w:r>
      <w:r>
        <w:rPr>
          <w:rFonts w:ascii="Arial" w:eastAsia="Arial" w:hAnsi="Arial" w:cs="Arial"/>
          <w:b/>
          <w:i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i/>
          <w:sz w:val="24"/>
          <w:szCs w:val="24"/>
        </w:rPr>
        <w:t>tion</w:t>
      </w:r>
      <w:r>
        <w:rPr>
          <w:rFonts w:ascii="Arial" w:eastAsia="Arial" w:hAnsi="Arial" w:cs="Arial"/>
          <w:b/>
          <w:i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(</w:t>
      </w:r>
      <w:r>
        <w:rPr>
          <w:rFonts w:ascii="Arial" w:eastAsia="Arial" w:hAnsi="Arial" w:cs="Arial"/>
          <w:b/>
          <w:spacing w:val="-1"/>
          <w:sz w:val="24"/>
          <w:szCs w:val="24"/>
        </w:rPr>
        <w:t>R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fle</w:t>
      </w:r>
      <w:r>
        <w:rPr>
          <w:rFonts w:ascii="Arial" w:eastAsia="Arial" w:hAnsi="Arial" w:cs="Arial"/>
          <w:b/>
          <w:spacing w:val="1"/>
          <w:sz w:val="24"/>
          <w:szCs w:val="24"/>
        </w:rPr>
        <w:t>ks</w:t>
      </w:r>
      <w:r>
        <w:rPr>
          <w:rFonts w:ascii="Arial" w:eastAsia="Arial" w:hAnsi="Arial" w:cs="Arial"/>
          <w:b/>
          <w:sz w:val="24"/>
          <w:szCs w:val="24"/>
        </w:rPr>
        <w:t>i)</w:t>
      </w:r>
    </w:p>
    <w:p w14:paraId="1403FD27" w14:textId="77777777" w:rsidR="009010A1" w:rsidRDefault="009010A1">
      <w:pPr>
        <w:spacing w:before="10" w:line="120" w:lineRule="exact"/>
        <w:rPr>
          <w:sz w:val="13"/>
          <w:szCs w:val="13"/>
        </w:rPr>
      </w:pPr>
    </w:p>
    <w:p w14:paraId="78138859" w14:textId="77777777" w:rsidR="009010A1" w:rsidRDefault="00000000">
      <w:pPr>
        <w:ind w:left="198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sk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sikan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d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lo</w:t>
      </w:r>
      <w:r>
        <w:rPr>
          <w:rFonts w:ascii="Arial" w:eastAsia="Arial" w:hAnsi="Arial" w:cs="Arial"/>
          <w:spacing w:val="2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:</w:t>
      </w:r>
    </w:p>
    <w:p w14:paraId="2062AD9A" w14:textId="77777777" w:rsidR="009010A1" w:rsidRDefault="009010A1">
      <w:pPr>
        <w:spacing w:before="7" w:line="120" w:lineRule="exact"/>
        <w:rPr>
          <w:sz w:val="13"/>
          <w:szCs w:val="13"/>
        </w:rPr>
      </w:pPr>
    </w:p>
    <w:p w14:paraId="04AABCBF" w14:textId="77777777" w:rsidR="009010A1" w:rsidRDefault="00000000">
      <w:pPr>
        <w:ind w:left="2129"/>
        <w:rPr>
          <w:rFonts w:ascii="Arial" w:eastAsia="Arial" w:hAnsi="Arial" w:cs="Arial"/>
          <w:sz w:val="24"/>
          <w:szCs w:val="24"/>
        </w:rPr>
      </w:pPr>
      <w:r>
        <w:pict w14:anchorId="5BEC4872">
          <v:group id="_x0000_s2082" style="position:absolute;left:0;text-align:left;margin-left:127.75pt;margin-top:20.65pt;width:408pt;height:56.3pt;z-index:-251658240;mso-position-horizontal-relative:page" coordorigin="2555,413" coordsize="8160,1126">
            <v:shape id="_x0000_s2083" style="position:absolute;left:2555;top:413;width:8160;height:1126" coordorigin="2555,413" coordsize="8160,1126" path="m2555,1539r8160,l10715,413r-8160,l2555,1539xe" filled="f" strokeweight="1pt">
              <v:path arrowok="t"/>
            </v:shape>
            <w10:wrap anchorx="page"/>
          </v:group>
        </w:pict>
      </w:r>
      <w:r>
        <w:rPr>
          <w:rFonts w:ascii="Arial" w:eastAsia="Arial" w:hAnsi="Arial" w:cs="Arial"/>
          <w:spacing w:val="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.  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Me</w:t>
      </w:r>
      <w:r>
        <w:rPr>
          <w:rFonts w:ascii="Arial" w:eastAsia="Arial" w:hAnsi="Arial" w:cs="Arial"/>
          <w:spacing w:val="1"/>
          <w:sz w:val="24"/>
          <w:szCs w:val="24"/>
        </w:rPr>
        <w:t>ng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ir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>isa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ru</w:t>
      </w:r>
      <w:r>
        <w:rPr>
          <w:rFonts w:ascii="Arial" w:eastAsia="Arial" w:hAnsi="Arial" w:cs="Arial"/>
          <w:spacing w:val="1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men</w:t>
      </w:r>
      <w:r>
        <w:rPr>
          <w:rFonts w:ascii="Arial" w:eastAsia="Arial" w:hAnsi="Arial" w:cs="Arial"/>
          <w:sz w:val="24"/>
          <w:szCs w:val="24"/>
        </w:rPr>
        <w:t>j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ap</w:t>
      </w:r>
      <w:r>
        <w:rPr>
          <w:rFonts w:ascii="Arial" w:eastAsia="Arial" w:hAnsi="Arial" w:cs="Arial"/>
          <w:sz w:val="24"/>
          <w:szCs w:val="24"/>
        </w:rPr>
        <w:t>?</w:t>
      </w:r>
    </w:p>
    <w:p w14:paraId="2517B006" w14:textId="77777777" w:rsidR="009010A1" w:rsidRDefault="009010A1">
      <w:pPr>
        <w:spacing w:line="200" w:lineRule="exact"/>
      </w:pPr>
    </w:p>
    <w:p w14:paraId="18C89858" w14:textId="77777777" w:rsidR="009010A1" w:rsidRDefault="009010A1">
      <w:pPr>
        <w:spacing w:line="200" w:lineRule="exact"/>
      </w:pPr>
    </w:p>
    <w:p w14:paraId="62892A5A" w14:textId="77777777" w:rsidR="009010A1" w:rsidRDefault="009010A1">
      <w:pPr>
        <w:spacing w:line="200" w:lineRule="exact"/>
      </w:pPr>
    </w:p>
    <w:p w14:paraId="432ABC5A" w14:textId="77777777" w:rsidR="009010A1" w:rsidRDefault="009010A1">
      <w:pPr>
        <w:spacing w:line="200" w:lineRule="exact"/>
      </w:pPr>
    </w:p>
    <w:p w14:paraId="5988939F" w14:textId="77777777" w:rsidR="009010A1" w:rsidRDefault="009010A1">
      <w:pPr>
        <w:spacing w:line="200" w:lineRule="exact"/>
      </w:pPr>
    </w:p>
    <w:p w14:paraId="67942D2D" w14:textId="77777777" w:rsidR="009010A1" w:rsidRDefault="009010A1">
      <w:pPr>
        <w:spacing w:line="200" w:lineRule="exact"/>
      </w:pPr>
    </w:p>
    <w:p w14:paraId="3A95FF33" w14:textId="77777777" w:rsidR="009010A1" w:rsidRDefault="009010A1">
      <w:pPr>
        <w:spacing w:before="2" w:line="200" w:lineRule="exact"/>
      </w:pPr>
    </w:p>
    <w:p w14:paraId="276C17ED" w14:textId="77777777" w:rsidR="009010A1" w:rsidRDefault="00000000">
      <w:pPr>
        <w:ind w:left="2175"/>
        <w:rPr>
          <w:rFonts w:ascii="Arial" w:eastAsia="Arial" w:hAnsi="Arial" w:cs="Arial"/>
          <w:sz w:val="24"/>
          <w:szCs w:val="24"/>
        </w:rPr>
      </w:pPr>
      <w:r>
        <w:pict w14:anchorId="12A43334">
          <v:group id="_x0000_s2080" style="position:absolute;left:0;text-align:left;margin-left:126.7pt;margin-top:20.65pt;width:408pt;height:56.3pt;z-index:-251659264;mso-position-horizontal-relative:page" coordorigin="2534,413" coordsize="8160,1126">
            <v:shape id="_x0000_s2081" style="position:absolute;left:2534;top:413;width:8160;height:1126" coordorigin="2534,413" coordsize="8160,1126" path="m2534,1539r8160,l10694,413r-8160,l2534,1539xe" filled="f" strokeweight="1pt">
              <v:path arrowok="t"/>
            </v:shape>
            <w10:wrap anchorx="page"/>
          </v:group>
        </w:pict>
      </w:r>
      <w:r>
        <w:rPr>
          <w:rFonts w:ascii="Arial" w:eastAsia="Arial" w:hAnsi="Arial" w:cs="Arial"/>
          <w:spacing w:val="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. </w:t>
      </w:r>
      <w:r>
        <w:rPr>
          <w:rFonts w:ascii="Arial" w:eastAsia="Arial" w:hAnsi="Arial" w:cs="Arial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eng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>isa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be</w:t>
      </w:r>
      <w:r>
        <w:rPr>
          <w:rFonts w:ascii="Arial" w:eastAsia="Arial" w:hAnsi="Arial" w:cs="Arial"/>
          <w:spacing w:val="-3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ub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li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ja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?</w:t>
      </w:r>
    </w:p>
    <w:p w14:paraId="78DEB51D" w14:textId="77777777" w:rsidR="009010A1" w:rsidRDefault="009010A1">
      <w:pPr>
        <w:spacing w:line="200" w:lineRule="exact"/>
      </w:pPr>
    </w:p>
    <w:p w14:paraId="12D70775" w14:textId="77777777" w:rsidR="009010A1" w:rsidRDefault="009010A1">
      <w:pPr>
        <w:spacing w:line="200" w:lineRule="exact"/>
      </w:pPr>
    </w:p>
    <w:p w14:paraId="5E45D8F6" w14:textId="77777777" w:rsidR="009010A1" w:rsidRDefault="009010A1">
      <w:pPr>
        <w:spacing w:line="200" w:lineRule="exact"/>
      </w:pPr>
    </w:p>
    <w:p w14:paraId="38A13DD1" w14:textId="77777777" w:rsidR="009010A1" w:rsidRDefault="009010A1">
      <w:pPr>
        <w:spacing w:line="200" w:lineRule="exact"/>
      </w:pPr>
    </w:p>
    <w:p w14:paraId="1CCD5CB6" w14:textId="77777777" w:rsidR="009010A1" w:rsidRDefault="009010A1">
      <w:pPr>
        <w:spacing w:line="200" w:lineRule="exact"/>
      </w:pPr>
    </w:p>
    <w:p w14:paraId="0D6A672B" w14:textId="77777777" w:rsidR="009010A1" w:rsidRDefault="009010A1">
      <w:pPr>
        <w:spacing w:line="200" w:lineRule="exact"/>
      </w:pPr>
    </w:p>
    <w:p w14:paraId="4604A72D" w14:textId="77777777" w:rsidR="009010A1" w:rsidRDefault="009010A1">
      <w:pPr>
        <w:spacing w:line="200" w:lineRule="exact"/>
      </w:pPr>
    </w:p>
    <w:p w14:paraId="3B8E38EC" w14:textId="77777777" w:rsidR="009010A1" w:rsidRDefault="009010A1">
      <w:pPr>
        <w:spacing w:line="200" w:lineRule="exact"/>
      </w:pPr>
    </w:p>
    <w:p w14:paraId="5A2A8BD3" w14:textId="77777777" w:rsidR="009010A1" w:rsidRDefault="009010A1">
      <w:pPr>
        <w:spacing w:before="17" w:line="200" w:lineRule="exact"/>
      </w:pPr>
    </w:p>
    <w:p w14:paraId="2D43128B" w14:textId="77777777" w:rsidR="009010A1" w:rsidRDefault="00000000">
      <w:pPr>
        <w:ind w:left="1988"/>
        <w:rPr>
          <w:rFonts w:ascii="Arial" w:eastAsia="Arial" w:hAnsi="Arial" w:cs="Arial"/>
          <w:sz w:val="24"/>
          <w:szCs w:val="24"/>
        </w:rPr>
      </w:pPr>
      <w:r>
        <w:pict w14:anchorId="404D1A0C">
          <v:group id="_x0000_s2075" style="position:absolute;left:0;text-align:left;margin-left:85.05pt;margin-top:113.15pt;width:467.95pt;height:627.05pt;z-index:-251662336;mso-position-horizontal-relative:page;mso-position-vertical-relative:page" coordorigin="1701,2263" coordsize="9359,12541">
            <v:shape id="_x0000_s2079" style="position:absolute;left:1712;top:2273;width:9337;height:0" coordorigin="1712,2273" coordsize="9337,0" path="m1712,2273r9337,e" filled="f" strokeweight=".58pt">
              <v:path arrowok="t"/>
            </v:shape>
            <v:shape id="_x0000_s2078" style="position:absolute;left:1707;top:2268;width:0;height:12530" coordorigin="1707,2268" coordsize="0,12530" path="m1707,2268r,12530e" filled="f" strokeweight=".58pt">
              <v:path arrowok="t"/>
            </v:shape>
            <v:shape id="_x0000_s2077" style="position:absolute;left:1712;top:14793;width:9337;height:0" coordorigin="1712,14793" coordsize="9337,0" path="m1712,14793r9337,e" filled="f" strokeweight=".58pt">
              <v:path arrowok="t"/>
            </v:shape>
            <v:shape id="_x0000_s2076" style="position:absolute;left:11054;top:2268;width:0;height:12530" coordorigin="11054,2268" coordsize="0,12530" path="m11054,2268r,12530e" filled="f" strokeweight=".20464mm">
              <v:path arrowok="t"/>
            </v:shape>
            <w10:wrap anchorx="page" anchory="page"/>
          </v:group>
        </w:pict>
      </w:r>
      <w:r>
        <w:rPr>
          <w:rFonts w:ascii="Arial" w:eastAsia="Arial" w:hAnsi="Arial" w:cs="Arial"/>
          <w:b/>
          <w:sz w:val="24"/>
          <w:szCs w:val="24"/>
        </w:rPr>
        <w:t xml:space="preserve">C. </w:t>
      </w:r>
      <w:r>
        <w:rPr>
          <w:rFonts w:ascii="Arial" w:eastAsia="Arial" w:hAnsi="Arial" w:cs="Arial"/>
          <w:b/>
          <w:i/>
          <w:sz w:val="24"/>
          <w:szCs w:val="24"/>
        </w:rPr>
        <w:t>A</w:t>
      </w:r>
      <w:r>
        <w:rPr>
          <w:rFonts w:ascii="Arial" w:eastAsia="Arial" w:hAnsi="Arial" w:cs="Arial"/>
          <w:b/>
          <w:i/>
          <w:spacing w:val="-1"/>
          <w:sz w:val="24"/>
          <w:szCs w:val="24"/>
        </w:rPr>
        <w:t>b</w:t>
      </w:r>
      <w:r>
        <w:rPr>
          <w:rFonts w:ascii="Arial" w:eastAsia="Arial" w:hAnsi="Arial" w:cs="Arial"/>
          <w:b/>
          <w:i/>
          <w:spacing w:val="1"/>
          <w:sz w:val="24"/>
          <w:szCs w:val="24"/>
        </w:rPr>
        <w:t>s</w:t>
      </w:r>
      <w:r>
        <w:rPr>
          <w:rFonts w:ascii="Arial" w:eastAsia="Arial" w:hAnsi="Arial" w:cs="Arial"/>
          <w:b/>
          <w:i/>
          <w:sz w:val="24"/>
          <w:szCs w:val="24"/>
        </w:rPr>
        <w:t>tra</w:t>
      </w:r>
      <w:r>
        <w:rPr>
          <w:rFonts w:ascii="Arial" w:eastAsia="Arial" w:hAnsi="Arial" w:cs="Arial"/>
          <w:b/>
          <w:i/>
          <w:spacing w:val="1"/>
          <w:sz w:val="24"/>
          <w:szCs w:val="24"/>
        </w:rPr>
        <w:t>c</w:t>
      </w:r>
      <w:r>
        <w:rPr>
          <w:rFonts w:ascii="Arial" w:eastAsia="Arial" w:hAnsi="Arial" w:cs="Arial"/>
          <w:b/>
          <w:i/>
          <w:sz w:val="24"/>
          <w:szCs w:val="24"/>
        </w:rPr>
        <w:t xml:space="preserve">t </w:t>
      </w:r>
      <w:r>
        <w:rPr>
          <w:rFonts w:ascii="Arial" w:eastAsia="Arial" w:hAnsi="Arial" w:cs="Arial"/>
          <w:b/>
          <w:i/>
          <w:spacing w:val="-1"/>
          <w:sz w:val="24"/>
          <w:szCs w:val="24"/>
        </w:rPr>
        <w:t>C</w:t>
      </w:r>
      <w:r>
        <w:rPr>
          <w:rFonts w:ascii="Arial" w:eastAsia="Arial" w:hAnsi="Arial" w:cs="Arial"/>
          <w:b/>
          <w:i/>
          <w:sz w:val="24"/>
          <w:szCs w:val="24"/>
        </w:rPr>
        <w:t>onc</w:t>
      </w:r>
      <w:r>
        <w:rPr>
          <w:rFonts w:ascii="Arial" w:eastAsia="Arial" w:hAnsi="Arial" w:cs="Arial"/>
          <w:b/>
          <w:i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i/>
          <w:sz w:val="24"/>
          <w:szCs w:val="24"/>
        </w:rPr>
        <w:t>p</w:t>
      </w:r>
      <w:r>
        <w:rPr>
          <w:rFonts w:ascii="Arial" w:eastAsia="Arial" w:hAnsi="Arial" w:cs="Arial"/>
          <w:b/>
          <w:i/>
          <w:spacing w:val="-1"/>
          <w:sz w:val="24"/>
          <w:szCs w:val="24"/>
        </w:rPr>
        <w:t>t</w:t>
      </w:r>
      <w:r>
        <w:rPr>
          <w:rFonts w:ascii="Arial" w:eastAsia="Arial" w:hAnsi="Arial" w:cs="Arial"/>
          <w:b/>
          <w:i/>
          <w:spacing w:val="-3"/>
          <w:sz w:val="24"/>
          <w:szCs w:val="24"/>
        </w:rPr>
        <w:t>u</w:t>
      </w:r>
      <w:r>
        <w:rPr>
          <w:rFonts w:ascii="Arial" w:eastAsia="Arial" w:hAnsi="Arial" w:cs="Arial"/>
          <w:b/>
          <w:i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i/>
          <w:sz w:val="24"/>
          <w:szCs w:val="24"/>
        </w:rPr>
        <w:t>l</w:t>
      </w:r>
      <w:r>
        <w:rPr>
          <w:rFonts w:ascii="Arial" w:eastAsia="Arial" w:hAnsi="Arial" w:cs="Arial"/>
          <w:b/>
          <w:i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i/>
          <w:sz w:val="24"/>
          <w:szCs w:val="24"/>
        </w:rPr>
        <w:t>z</w:t>
      </w:r>
      <w:r>
        <w:rPr>
          <w:rFonts w:ascii="Arial" w:eastAsia="Arial" w:hAnsi="Arial" w:cs="Arial"/>
          <w:b/>
          <w:i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i/>
          <w:sz w:val="24"/>
          <w:szCs w:val="24"/>
        </w:rPr>
        <w:t>tion</w:t>
      </w:r>
      <w:r>
        <w:rPr>
          <w:rFonts w:ascii="Arial" w:eastAsia="Arial" w:hAnsi="Arial" w:cs="Arial"/>
          <w:b/>
          <w:i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(</w:t>
      </w:r>
      <w:r>
        <w:rPr>
          <w:rFonts w:ascii="Arial" w:eastAsia="Arial" w:hAnsi="Arial" w:cs="Arial"/>
          <w:b/>
          <w:spacing w:val="-1"/>
          <w:sz w:val="24"/>
          <w:szCs w:val="24"/>
        </w:rPr>
        <w:t>K</w:t>
      </w:r>
      <w:r>
        <w:rPr>
          <w:rFonts w:ascii="Arial" w:eastAsia="Arial" w:hAnsi="Arial" w:cs="Arial"/>
          <w:b/>
          <w:sz w:val="24"/>
          <w:szCs w:val="24"/>
        </w:rPr>
        <w:t>ons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I</w:t>
      </w:r>
      <w:r>
        <w:rPr>
          <w:rFonts w:ascii="Arial" w:eastAsia="Arial" w:hAnsi="Arial" w:cs="Arial"/>
          <w:b/>
          <w:spacing w:val="1"/>
          <w:sz w:val="24"/>
          <w:szCs w:val="24"/>
        </w:rPr>
        <w:t>l</w:t>
      </w:r>
      <w:r>
        <w:rPr>
          <w:rFonts w:ascii="Arial" w:eastAsia="Arial" w:hAnsi="Arial" w:cs="Arial"/>
          <w:b/>
          <w:spacing w:val="-2"/>
          <w:sz w:val="24"/>
          <w:szCs w:val="24"/>
        </w:rPr>
        <w:t>m</w:t>
      </w:r>
      <w:r>
        <w:rPr>
          <w:rFonts w:ascii="Arial" w:eastAsia="Arial" w:hAnsi="Arial" w:cs="Arial"/>
          <w:b/>
          <w:sz w:val="24"/>
          <w:szCs w:val="24"/>
        </w:rPr>
        <w:t>i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h)</w:t>
      </w:r>
    </w:p>
    <w:p w14:paraId="012B1FC3" w14:textId="77777777" w:rsidR="009010A1" w:rsidRDefault="009010A1">
      <w:pPr>
        <w:spacing w:before="7" w:line="120" w:lineRule="exact"/>
        <w:rPr>
          <w:sz w:val="13"/>
          <w:szCs w:val="13"/>
        </w:rPr>
      </w:pPr>
    </w:p>
    <w:p w14:paraId="6E6E3755" w14:textId="77777777" w:rsidR="009010A1" w:rsidRDefault="00000000">
      <w:pPr>
        <w:spacing w:line="360" w:lineRule="auto"/>
        <w:ind w:left="2271" w:right="131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laj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ri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li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pen</w:t>
      </w:r>
      <w:r>
        <w:rPr>
          <w:rFonts w:ascii="Arial" w:eastAsia="Arial" w:hAnsi="Arial" w:cs="Arial"/>
          <w:spacing w:val="-3"/>
          <w:sz w:val="24"/>
          <w:szCs w:val="24"/>
        </w:rPr>
        <w:t>j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las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ri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g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ru 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lah </w:t>
      </w:r>
      <w:r>
        <w:rPr>
          <w:rFonts w:ascii="Arial" w:eastAsia="Arial" w:hAnsi="Arial" w:cs="Arial"/>
          <w:spacing w:val="1"/>
          <w:sz w:val="24"/>
          <w:szCs w:val="24"/>
        </w:rPr>
        <w:t>bu</w:t>
      </w:r>
      <w:r>
        <w:rPr>
          <w:rFonts w:ascii="Arial" w:eastAsia="Arial" w:hAnsi="Arial" w:cs="Arial"/>
          <w:sz w:val="24"/>
          <w:szCs w:val="24"/>
        </w:rPr>
        <w:t>ku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ks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 xml:space="preserve"> 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 ai</w:t>
      </w:r>
      <w:r>
        <w:rPr>
          <w:rFonts w:ascii="Arial" w:eastAsia="Arial" w:hAnsi="Arial" w:cs="Arial"/>
          <w:spacing w:val="-1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. 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itu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j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wa</w:t>
      </w:r>
      <w:r>
        <w:rPr>
          <w:rFonts w:ascii="Arial" w:eastAsia="Arial" w:hAnsi="Arial" w:cs="Arial"/>
          <w:spacing w:val="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rta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t:</w:t>
      </w:r>
    </w:p>
    <w:p w14:paraId="154D9A44" w14:textId="77777777" w:rsidR="009010A1" w:rsidRDefault="00000000">
      <w:pPr>
        <w:spacing w:before="1"/>
        <w:ind w:left="2196"/>
        <w:rPr>
          <w:rFonts w:ascii="Arial" w:eastAsia="Arial" w:hAnsi="Arial" w:cs="Arial"/>
          <w:sz w:val="24"/>
          <w:szCs w:val="24"/>
        </w:rPr>
      </w:pPr>
      <w:r>
        <w:pict w14:anchorId="68ED1520">
          <v:group id="_x0000_s2073" style="position:absolute;left:0;text-align:left;margin-left:127.75pt;margin-top:20.7pt;width:408pt;height:56.3pt;z-index:-251660288;mso-position-horizontal-relative:page" coordorigin="2555,414" coordsize="8160,1126">
            <v:shape id="_x0000_s2074" style="position:absolute;left:2555;top:414;width:8160;height:1126" coordorigin="2555,414" coordsize="8160,1126" path="m2555,1540r8160,l10715,414r-8160,l2555,1540xe" filled="f" strokeweight="1pt">
              <v:path arrowok="t"/>
            </v:shape>
            <w10:wrap anchorx="page"/>
          </v:group>
        </w:pict>
      </w:r>
      <w:r>
        <w:rPr>
          <w:rFonts w:ascii="Arial" w:eastAsia="Arial" w:hAnsi="Arial" w:cs="Arial"/>
          <w:spacing w:val="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. </w:t>
      </w:r>
      <w:r>
        <w:rPr>
          <w:rFonts w:ascii="Arial" w:eastAsia="Arial" w:hAnsi="Arial" w:cs="Arial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eb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ap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dau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!</w:t>
      </w:r>
    </w:p>
    <w:p w14:paraId="5D23CE63" w14:textId="77777777" w:rsidR="009010A1" w:rsidRDefault="009010A1">
      <w:pPr>
        <w:spacing w:line="200" w:lineRule="exact"/>
      </w:pPr>
    </w:p>
    <w:p w14:paraId="41B181D5" w14:textId="77777777" w:rsidR="009010A1" w:rsidRDefault="009010A1">
      <w:pPr>
        <w:spacing w:line="200" w:lineRule="exact"/>
      </w:pPr>
    </w:p>
    <w:p w14:paraId="51CEA85C" w14:textId="77777777" w:rsidR="009010A1" w:rsidRDefault="009010A1">
      <w:pPr>
        <w:spacing w:line="200" w:lineRule="exact"/>
      </w:pPr>
    </w:p>
    <w:p w14:paraId="001DC56A" w14:textId="77777777" w:rsidR="009010A1" w:rsidRDefault="009010A1">
      <w:pPr>
        <w:spacing w:line="200" w:lineRule="exact"/>
      </w:pPr>
    </w:p>
    <w:p w14:paraId="112B2DE1" w14:textId="77777777" w:rsidR="009010A1" w:rsidRDefault="009010A1">
      <w:pPr>
        <w:spacing w:line="200" w:lineRule="exact"/>
      </w:pPr>
    </w:p>
    <w:p w14:paraId="408BD753" w14:textId="77777777" w:rsidR="009010A1" w:rsidRDefault="009010A1">
      <w:pPr>
        <w:spacing w:line="200" w:lineRule="exact"/>
      </w:pPr>
    </w:p>
    <w:p w14:paraId="4FD0510B" w14:textId="77777777" w:rsidR="009010A1" w:rsidRDefault="009010A1">
      <w:pPr>
        <w:spacing w:before="2" w:line="200" w:lineRule="exact"/>
      </w:pPr>
    </w:p>
    <w:p w14:paraId="05C1E067" w14:textId="77777777" w:rsidR="009010A1" w:rsidRDefault="00000000">
      <w:pPr>
        <w:ind w:left="2196"/>
        <w:rPr>
          <w:rFonts w:ascii="Arial" w:eastAsia="Arial" w:hAnsi="Arial" w:cs="Arial"/>
          <w:sz w:val="24"/>
          <w:szCs w:val="24"/>
        </w:rPr>
      </w:pPr>
      <w:r>
        <w:pict w14:anchorId="6A505380">
          <v:group id="_x0000_s2071" style="position:absolute;left:0;text-align:left;margin-left:127.75pt;margin-top:20.65pt;width:408pt;height:56.3pt;z-index:-251661312;mso-position-horizontal-relative:page" coordorigin="2555,413" coordsize="8160,1126">
            <v:shape id="_x0000_s2072" style="position:absolute;left:2555;top:413;width:8160;height:1126" coordorigin="2555,413" coordsize="8160,1126" path="m2555,1539r8160,l10715,413r-8160,l2555,1539xe" filled="f" strokeweight="1pt">
              <v:path arrowok="t"/>
            </v:shape>
            <w10:wrap anchorx="page"/>
          </v:group>
        </w:pict>
      </w:r>
      <w:r>
        <w:rPr>
          <w:rFonts w:ascii="Arial" w:eastAsia="Arial" w:hAnsi="Arial" w:cs="Arial"/>
          <w:spacing w:val="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. </w:t>
      </w:r>
      <w:r>
        <w:rPr>
          <w:rFonts w:ascii="Arial" w:eastAsia="Arial" w:hAnsi="Arial" w:cs="Arial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>tl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ag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au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ir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1"/>
          <w:sz w:val="24"/>
          <w:szCs w:val="24"/>
        </w:rPr>
        <w:t>ba</w:t>
      </w:r>
      <w:r>
        <w:rPr>
          <w:rFonts w:ascii="Arial" w:eastAsia="Arial" w:hAnsi="Arial" w:cs="Arial"/>
          <w:sz w:val="24"/>
          <w:szCs w:val="24"/>
        </w:rPr>
        <w:t>w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i!</w:t>
      </w:r>
    </w:p>
    <w:p w14:paraId="79CA74E1" w14:textId="77777777" w:rsidR="009010A1" w:rsidRDefault="009010A1">
      <w:pPr>
        <w:spacing w:line="200" w:lineRule="exact"/>
      </w:pPr>
    </w:p>
    <w:p w14:paraId="66F2D50C" w14:textId="77777777" w:rsidR="009010A1" w:rsidRDefault="009010A1">
      <w:pPr>
        <w:spacing w:line="200" w:lineRule="exact"/>
      </w:pPr>
    </w:p>
    <w:p w14:paraId="0CE40A33" w14:textId="77777777" w:rsidR="009010A1" w:rsidRDefault="009010A1">
      <w:pPr>
        <w:spacing w:line="200" w:lineRule="exact"/>
      </w:pPr>
    </w:p>
    <w:p w14:paraId="2367FC07" w14:textId="77777777" w:rsidR="009010A1" w:rsidRDefault="009010A1">
      <w:pPr>
        <w:spacing w:line="200" w:lineRule="exact"/>
      </w:pPr>
    </w:p>
    <w:p w14:paraId="673C668B" w14:textId="77777777" w:rsidR="009010A1" w:rsidRDefault="009010A1">
      <w:pPr>
        <w:spacing w:line="200" w:lineRule="exact"/>
      </w:pPr>
    </w:p>
    <w:p w14:paraId="1336BFB6" w14:textId="77777777" w:rsidR="009010A1" w:rsidRDefault="009010A1">
      <w:pPr>
        <w:spacing w:line="200" w:lineRule="exact"/>
      </w:pPr>
    </w:p>
    <w:p w14:paraId="36655B18" w14:textId="77777777" w:rsidR="009010A1" w:rsidRDefault="009010A1">
      <w:pPr>
        <w:spacing w:line="200" w:lineRule="exact"/>
      </w:pPr>
    </w:p>
    <w:p w14:paraId="6964877A" w14:textId="77777777" w:rsidR="009010A1" w:rsidRDefault="009010A1">
      <w:pPr>
        <w:spacing w:line="200" w:lineRule="exact"/>
      </w:pPr>
    </w:p>
    <w:p w14:paraId="50AE3267" w14:textId="77777777" w:rsidR="009010A1" w:rsidRDefault="009010A1">
      <w:pPr>
        <w:spacing w:before="17" w:line="200" w:lineRule="exact"/>
      </w:pPr>
    </w:p>
    <w:p w14:paraId="45D08683" w14:textId="77777777" w:rsidR="009010A1" w:rsidRDefault="00000000">
      <w:pPr>
        <w:ind w:left="1988"/>
        <w:rPr>
          <w:rFonts w:ascii="Arial" w:eastAsia="Arial" w:hAnsi="Arial" w:cs="Arial"/>
          <w:sz w:val="24"/>
          <w:szCs w:val="24"/>
        </w:rPr>
        <w:sectPr w:rsidR="009010A1">
          <w:pgSz w:w="11920" w:h="16840"/>
          <w:pgMar w:top="1400" w:right="0" w:bottom="280" w:left="0" w:header="0" w:footer="0" w:gutter="0"/>
          <w:cols w:space="720"/>
        </w:sectPr>
      </w:pPr>
      <w:r>
        <w:rPr>
          <w:rFonts w:ascii="Arial" w:eastAsia="Arial" w:hAnsi="Arial" w:cs="Arial"/>
          <w:b/>
          <w:sz w:val="24"/>
          <w:szCs w:val="24"/>
        </w:rPr>
        <w:t>D. A</w:t>
      </w:r>
      <w:r>
        <w:rPr>
          <w:rFonts w:ascii="Arial" w:eastAsia="Arial" w:hAnsi="Arial" w:cs="Arial"/>
          <w:b/>
          <w:spacing w:val="1"/>
          <w:sz w:val="24"/>
          <w:szCs w:val="24"/>
        </w:rPr>
        <w:t>c</w:t>
      </w:r>
      <w:r>
        <w:rPr>
          <w:rFonts w:ascii="Arial" w:eastAsia="Arial" w:hAnsi="Arial" w:cs="Arial"/>
          <w:b/>
          <w:sz w:val="24"/>
          <w:szCs w:val="24"/>
        </w:rPr>
        <w:t xml:space="preserve">tive </w:t>
      </w:r>
      <w:r>
        <w:rPr>
          <w:rFonts w:ascii="Arial" w:eastAsia="Arial" w:hAnsi="Arial" w:cs="Arial"/>
          <w:b/>
          <w:i/>
          <w:sz w:val="24"/>
          <w:szCs w:val="24"/>
        </w:rPr>
        <w:t>E</w:t>
      </w:r>
      <w:r>
        <w:rPr>
          <w:rFonts w:ascii="Arial" w:eastAsia="Arial" w:hAnsi="Arial" w:cs="Arial"/>
          <w:b/>
          <w:i/>
          <w:spacing w:val="1"/>
          <w:sz w:val="24"/>
          <w:szCs w:val="24"/>
        </w:rPr>
        <w:t>x</w:t>
      </w:r>
      <w:r>
        <w:rPr>
          <w:rFonts w:ascii="Arial" w:eastAsia="Arial" w:hAnsi="Arial" w:cs="Arial"/>
          <w:b/>
          <w:i/>
          <w:sz w:val="24"/>
          <w:szCs w:val="24"/>
        </w:rPr>
        <w:t>pe</w:t>
      </w:r>
      <w:r>
        <w:rPr>
          <w:rFonts w:ascii="Arial" w:eastAsia="Arial" w:hAnsi="Arial" w:cs="Arial"/>
          <w:b/>
          <w:i/>
          <w:spacing w:val="-2"/>
          <w:sz w:val="24"/>
          <w:szCs w:val="24"/>
        </w:rPr>
        <w:t>r</w:t>
      </w:r>
      <w:r>
        <w:rPr>
          <w:rFonts w:ascii="Arial" w:eastAsia="Arial" w:hAnsi="Arial" w:cs="Arial"/>
          <w:b/>
          <w:i/>
          <w:sz w:val="24"/>
          <w:szCs w:val="24"/>
        </w:rPr>
        <w:t>im</w:t>
      </w:r>
      <w:r>
        <w:rPr>
          <w:rFonts w:ascii="Arial" w:eastAsia="Arial" w:hAnsi="Arial" w:cs="Arial"/>
          <w:b/>
          <w:i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i/>
          <w:sz w:val="24"/>
          <w:szCs w:val="24"/>
        </w:rPr>
        <w:t>n</w:t>
      </w:r>
      <w:r>
        <w:rPr>
          <w:rFonts w:ascii="Arial" w:eastAsia="Arial" w:hAnsi="Arial" w:cs="Arial"/>
          <w:b/>
          <w:i/>
          <w:spacing w:val="-3"/>
          <w:sz w:val="24"/>
          <w:szCs w:val="24"/>
        </w:rPr>
        <w:t>t</w:t>
      </w:r>
      <w:r>
        <w:rPr>
          <w:rFonts w:ascii="Arial" w:eastAsia="Arial" w:hAnsi="Arial" w:cs="Arial"/>
          <w:b/>
          <w:i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i/>
          <w:sz w:val="24"/>
          <w:szCs w:val="24"/>
        </w:rPr>
        <w:t>tion</w:t>
      </w:r>
      <w:r>
        <w:rPr>
          <w:rFonts w:ascii="Arial" w:eastAsia="Arial" w:hAnsi="Arial" w:cs="Arial"/>
          <w:b/>
          <w:i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(P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ner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pacing w:val="-3"/>
          <w:sz w:val="24"/>
          <w:szCs w:val="24"/>
        </w:rPr>
        <w:t>p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n)</w:t>
      </w:r>
    </w:p>
    <w:p w14:paraId="6BC53B69" w14:textId="77777777" w:rsidR="009010A1" w:rsidRDefault="009010A1">
      <w:pPr>
        <w:spacing w:line="200" w:lineRule="exact"/>
      </w:pPr>
    </w:p>
    <w:p w14:paraId="08851399" w14:textId="77777777" w:rsidR="009010A1" w:rsidRDefault="009010A1">
      <w:pPr>
        <w:spacing w:line="200" w:lineRule="exact"/>
      </w:pPr>
    </w:p>
    <w:p w14:paraId="744D9026" w14:textId="77777777" w:rsidR="009010A1" w:rsidRDefault="009010A1">
      <w:pPr>
        <w:spacing w:line="200" w:lineRule="exact"/>
      </w:pPr>
    </w:p>
    <w:p w14:paraId="5E9FEB27" w14:textId="77777777" w:rsidR="009010A1" w:rsidRDefault="009010A1">
      <w:pPr>
        <w:spacing w:before="10" w:line="220" w:lineRule="exact"/>
        <w:rPr>
          <w:sz w:val="22"/>
          <w:szCs w:val="22"/>
        </w:rPr>
      </w:pPr>
    </w:p>
    <w:p w14:paraId="380D1FFE" w14:textId="77777777" w:rsidR="009010A1" w:rsidRDefault="00000000">
      <w:pPr>
        <w:spacing w:before="29"/>
        <w:ind w:left="2271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</w:t>
      </w:r>
      <w:r>
        <w:rPr>
          <w:rFonts w:ascii="Arial" w:eastAsia="Arial" w:hAnsi="Arial" w:cs="Arial"/>
          <w:b/>
          <w:spacing w:val="1"/>
          <w:sz w:val="24"/>
          <w:szCs w:val="24"/>
        </w:rPr>
        <w:t>yek</w:t>
      </w:r>
      <w:r>
        <w:rPr>
          <w:rFonts w:ascii="Arial" w:eastAsia="Arial" w:hAnsi="Arial" w:cs="Arial"/>
          <w:b/>
          <w:sz w:val="24"/>
          <w:szCs w:val="24"/>
        </w:rPr>
        <w:t>:</w:t>
      </w:r>
    </w:p>
    <w:p w14:paraId="6A913188" w14:textId="77777777" w:rsidR="009010A1" w:rsidRDefault="009010A1">
      <w:pPr>
        <w:spacing w:before="9" w:line="120" w:lineRule="exact"/>
        <w:rPr>
          <w:sz w:val="13"/>
          <w:szCs w:val="13"/>
        </w:rPr>
      </w:pPr>
    </w:p>
    <w:p w14:paraId="5F261B93" w14:textId="77777777" w:rsidR="009010A1" w:rsidRDefault="00000000">
      <w:pPr>
        <w:spacing w:line="359" w:lineRule="auto"/>
        <w:ind w:left="2271" w:right="92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mo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ede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>h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ir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me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gg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na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la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>tik,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las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ik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 s</w:t>
      </w:r>
      <w:r>
        <w:rPr>
          <w:rFonts w:ascii="Arial" w:eastAsia="Arial" w:hAnsi="Arial" w:cs="Arial"/>
          <w:spacing w:val="1"/>
          <w:sz w:val="24"/>
          <w:szCs w:val="24"/>
        </w:rPr>
        <w:t>eb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.</w:t>
      </w:r>
    </w:p>
    <w:p w14:paraId="53FCC931" w14:textId="77777777" w:rsidR="009010A1" w:rsidRDefault="00000000">
      <w:pPr>
        <w:spacing w:before="6"/>
        <w:ind w:left="219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. </w:t>
      </w:r>
      <w:r>
        <w:rPr>
          <w:rFonts w:ascii="Arial" w:eastAsia="Arial" w:hAnsi="Arial" w:cs="Arial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y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j</w:t>
      </w:r>
      <w:r>
        <w:rPr>
          <w:rFonts w:ascii="Arial" w:eastAsia="Arial" w:hAnsi="Arial" w:cs="Arial"/>
          <w:spacing w:val="1"/>
          <w:sz w:val="24"/>
          <w:szCs w:val="24"/>
        </w:rPr>
        <w:t>ad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1"/>
          <w:sz w:val="24"/>
          <w:szCs w:val="24"/>
        </w:rPr>
        <w:t xml:space="preserve"> b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le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d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wah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2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ma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:</w:t>
      </w:r>
    </w:p>
    <w:p w14:paraId="23BF4122" w14:textId="77777777" w:rsidR="009010A1" w:rsidRDefault="009010A1">
      <w:pPr>
        <w:spacing w:before="7" w:line="120" w:lineRule="exact"/>
        <w:rPr>
          <w:sz w:val="13"/>
          <w:szCs w:val="13"/>
        </w:rPr>
      </w:pPr>
    </w:p>
    <w:p w14:paraId="7B327124" w14:textId="77777777" w:rsidR="009010A1" w:rsidRDefault="00000000">
      <w:pPr>
        <w:spacing w:line="360" w:lineRule="auto"/>
        <w:ind w:left="2556" w:right="928" w:hanging="36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. </w:t>
      </w:r>
      <w:r>
        <w:rPr>
          <w:rFonts w:ascii="Arial" w:eastAsia="Arial" w:hAnsi="Arial" w:cs="Arial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Foto</w:t>
      </w:r>
      <w:r>
        <w:rPr>
          <w:rFonts w:ascii="Arial" w:eastAsia="Arial" w:hAnsi="Arial" w:cs="Arial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sil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rco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aa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ru</w:t>
      </w:r>
      <w:r>
        <w:rPr>
          <w:rFonts w:ascii="Arial" w:eastAsia="Arial" w:hAnsi="Arial" w:cs="Arial"/>
          <w:spacing w:val="2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tl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apo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sin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pacing w:val="-3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sik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rt</w:t>
      </w:r>
      <w:r>
        <w:rPr>
          <w:rFonts w:ascii="Arial" w:eastAsia="Arial" w:hAnsi="Arial" w:cs="Arial"/>
          <w:spacing w:val="-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.</w:t>
      </w:r>
    </w:p>
    <w:p w14:paraId="592B7055" w14:textId="77777777" w:rsidR="009010A1" w:rsidRDefault="009010A1">
      <w:pPr>
        <w:spacing w:line="200" w:lineRule="exact"/>
      </w:pPr>
    </w:p>
    <w:p w14:paraId="72814943" w14:textId="77777777" w:rsidR="009010A1" w:rsidRDefault="009010A1">
      <w:pPr>
        <w:spacing w:before="17" w:line="200" w:lineRule="exact"/>
      </w:pPr>
    </w:p>
    <w:p w14:paraId="64E48E1E" w14:textId="77777777" w:rsidR="009010A1" w:rsidRDefault="00000000">
      <w:pPr>
        <w:ind w:left="1950" w:right="8493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Refl</w:t>
      </w:r>
      <w:r>
        <w:rPr>
          <w:rFonts w:ascii="Arial" w:eastAsia="Arial" w:hAnsi="Arial" w:cs="Arial"/>
          <w:b/>
          <w:spacing w:val="1"/>
          <w:sz w:val="24"/>
          <w:szCs w:val="24"/>
        </w:rPr>
        <w:t>eks</w:t>
      </w:r>
      <w:r>
        <w:rPr>
          <w:rFonts w:ascii="Arial" w:eastAsia="Arial" w:hAnsi="Arial" w:cs="Arial"/>
          <w:b/>
          <w:sz w:val="24"/>
          <w:szCs w:val="24"/>
        </w:rPr>
        <w:t>i</w:t>
      </w:r>
      <w:r>
        <w:rPr>
          <w:rFonts w:ascii="Arial" w:eastAsia="Arial" w:hAnsi="Arial" w:cs="Arial"/>
          <w:b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Diri</w:t>
      </w:r>
    </w:p>
    <w:p w14:paraId="2F2CFBA0" w14:textId="77777777" w:rsidR="009010A1" w:rsidRDefault="009010A1">
      <w:pPr>
        <w:spacing w:before="7" w:line="120" w:lineRule="exact"/>
        <w:rPr>
          <w:sz w:val="13"/>
          <w:szCs w:val="13"/>
        </w:rPr>
      </w:pPr>
    </w:p>
    <w:p w14:paraId="6BBE0416" w14:textId="77777777" w:rsidR="009010A1" w:rsidRDefault="00000000">
      <w:pPr>
        <w:spacing w:line="509" w:lineRule="auto"/>
        <w:ind w:left="3084" w:right="5349" w:hanging="888"/>
        <w:rPr>
          <w:rFonts w:ascii="Arial" w:eastAsia="Arial" w:hAnsi="Arial" w:cs="Arial"/>
          <w:sz w:val="24"/>
          <w:szCs w:val="24"/>
        </w:rPr>
      </w:pPr>
      <w:r>
        <w:pict w14:anchorId="26A03E67">
          <v:group id="_x0000_s2069" style="position:absolute;left:0;text-align:left;margin-left:127.35pt;margin-top:49.85pt;width:23.5pt;height:19.75pt;z-index:-251653120;mso-position-horizontal-relative:page" coordorigin="2547,997" coordsize="470,395">
            <v:shape id="_x0000_s2070" style="position:absolute;left:2547;top:997;width:470;height:395" coordorigin="2547,997" coordsize="470,395" path="m2547,1392r470,l3017,997r-470,l2547,1392xe" filled="f" strokeweight="2pt">
              <v:path arrowok="t"/>
            </v:shape>
            <w10:wrap anchorx="page"/>
          </v:group>
        </w:pict>
      </w:r>
      <w:r>
        <w:pict w14:anchorId="6C86B448">
          <v:group id="_x0000_s2067" style="position:absolute;left:0;text-align:left;margin-left:127.35pt;margin-top:20.65pt;width:23.5pt;height:19.75pt;z-index:-251652096;mso-position-horizontal-relative:page" coordorigin="2547,413" coordsize="470,395">
            <v:shape id="_x0000_s2068" style="position:absolute;left:2547;top:413;width:470;height:395" coordorigin="2547,413" coordsize="470,395" path="m2547,808r470,l3017,413r-470,l2547,808xe" filled="f" strokeweight="2pt">
              <v:path arrowok="t"/>
            </v:shape>
            <w10:wrap anchorx="page"/>
          </v:group>
        </w:pict>
      </w:r>
      <w:r>
        <w:rPr>
          <w:rFonts w:ascii="Arial" w:eastAsia="Arial" w:hAnsi="Arial" w:cs="Arial"/>
          <w:spacing w:val="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. </w:t>
      </w:r>
      <w:r>
        <w:rPr>
          <w:rFonts w:ascii="Arial" w:eastAsia="Arial" w:hAnsi="Arial" w:cs="Arial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Aktivit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s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iskusi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2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ne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j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ku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ri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i 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ya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ktif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j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 xml:space="preserve"> da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iskusi</w:t>
      </w:r>
    </w:p>
    <w:p w14:paraId="73AFAD76" w14:textId="77777777" w:rsidR="009010A1" w:rsidRDefault="00000000">
      <w:pPr>
        <w:spacing w:before="6"/>
        <w:ind w:left="308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ya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ya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ng</w:t>
      </w:r>
      <w:r>
        <w:rPr>
          <w:rFonts w:ascii="Arial" w:eastAsia="Arial" w:hAnsi="Arial" w:cs="Arial"/>
          <w:sz w:val="24"/>
          <w:szCs w:val="24"/>
        </w:rPr>
        <w:t>iku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i in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>truksi 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lomp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meres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ad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ya</w:t>
      </w:r>
    </w:p>
    <w:p w14:paraId="359E703E" w14:textId="77777777" w:rsidR="009010A1" w:rsidRDefault="009010A1">
      <w:pPr>
        <w:spacing w:before="7" w:line="100" w:lineRule="exact"/>
        <w:rPr>
          <w:sz w:val="10"/>
          <w:szCs w:val="10"/>
        </w:rPr>
      </w:pPr>
    </w:p>
    <w:p w14:paraId="1A44D56A" w14:textId="77777777" w:rsidR="009010A1" w:rsidRDefault="009010A1">
      <w:pPr>
        <w:spacing w:line="200" w:lineRule="exact"/>
      </w:pPr>
    </w:p>
    <w:p w14:paraId="5DBC03A5" w14:textId="77777777" w:rsidR="009010A1" w:rsidRDefault="00000000">
      <w:pPr>
        <w:ind w:left="3046" w:right="2679"/>
        <w:jc w:val="center"/>
        <w:rPr>
          <w:rFonts w:ascii="Arial" w:eastAsia="Arial" w:hAnsi="Arial" w:cs="Arial"/>
          <w:sz w:val="24"/>
          <w:szCs w:val="24"/>
        </w:rPr>
      </w:pPr>
      <w:r>
        <w:pict w14:anchorId="06BF1736">
          <v:group id="_x0000_s2065" style="position:absolute;left:0;text-align:left;margin-left:127.35pt;margin-top:-8.6pt;width:23.5pt;height:19.75pt;z-index:-251654144;mso-position-horizontal-relative:page" coordorigin="2547,-172" coordsize="470,395">
            <v:shape id="_x0000_s2066" style="position:absolute;left:2547;top:-172;width:470;height:395" coordorigin="2547,-172" coordsize="470,395" path="m2547,223r470,l3017,-172r-470,l2547,223xe" filled="f" strokeweight="2pt">
              <v:path arrowok="t"/>
            </v:shape>
            <w10:wrap anchorx="page"/>
          </v:group>
        </w:pic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ya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de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 xml:space="preserve"> pa</w:t>
      </w:r>
      <w:r>
        <w:rPr>
          <w:rFonts w:ascii="Arial" w:eastAsia="Arial" w:hAnsi="Arial" w:cs="Arial"/>
          <w:sz w:val="24"/>
          <w:szCs w:val="24"/>
        </w:rPr>
        <w:t>sif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pacing w:val="-2"/>
          <w:sz w:val="24"/>
          <w:szCs w:val="24"/>
        </w:rPr>
        <w:t>y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1"/>
          <w:sz w:val="24"/>
          <w:szCs w:val="24"/>
        </w:rPr>
        <w:t>be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j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k</w:t>
      </w:r>
    </w:p>
    <w:p w14:paraId="10E4BD5E" w14:textId="77777777" w:rsidR="009010A1" w:rsidRDefault="009010A1">
      <w:pPr>
        <w:spacing w:before="7" w:line="120" w:lineRule="exact"/>
        <w:rPr>
          <w:sz w:val="13"/>
          <w:szCs w:val="13"/>
        </w:rPr>
      </w:pPr>
    </w:p>
    <w:p w14:paraId="32416C42" w14:textId="77777777" w:rsidR="009010A1" w:rsidRDefault="00000000">
      <w:pPr>
        <w:ind w:left="2196"/>
        <w:rPr>
          <w:rFonts w:ascii="Arial" w:eastAsia="Arial" w:hAnsi="Arial" w:cs="Arial"/>
          <w:sz w:val="24"/>
          <w:szCs w:val="24"/>
        </w:rPr>
      </w:pPr>
      <w:r>
        <w:pict w14:anchorId="6BEA1934">
          <v:group id="_x0000_s2060" style="position:absolute;left:0;text-align:left;margin-left:85.05pt;margin-top:113.15pt;width:467.95pt;height:636.2pt;z-index:-251657216;mso-position-horizontal-relative:page;mso-position-vertical-relative:page" coordorigin="1701,2263" coordsize="9359,12724">
            <v:shape id="_x0000_s2064" style="position:absolute;left:1712;top:2273;width:9337;height:0" coordorigin="1712,2273" coordsize="9337,0" path="m1712,2273r9337,e" filled="f" strokeweight=".58pt">
              <v:path arrowok="t"/>
            </v:shape>
            <v:shape id="_x0000_s2063" style="position:absolute;left:1707;top:2268;width:0;height:12712" coordorigin="1707,2268" coordsize="0,12712" path="m1707,2268r,12712e" filled="f" strokeweight=".58pt">
              <v:path arrowok="t"/>
            </v:shape>
            <v:shape id="_x0000_s2062" style="position:absolute;left:1712;top:14976;width:9337;height:0" coordorigin="1712,14976" coordsize="9337,0" path="m1712,14976r9337,e" filled="f" strokeweight=".58pt">
              <v:path arrowok="t"/>
            </v:shape>
            <v:shape id="_x0000_s2061" style="position:absolute;left:11054;top:2268;width:0;height:12712" coordorigin="11054,2268" coordsize="0,12712" path="m11054,2268r,12712e" filled="f" strokeweight=".20464mm">
              <v:path arrowok="t"/>
            </v:shape>
            <w10:wrap anchorx="page" anchory="page"/>
          </v:group>
        </w:pict>
      </w:r>
      <w:r>
        <w:pict w14:anchorId="0ED5CEA3">
          <v:group id="_x0000_s2058" style="position:absolute;left:0;text-align:left;margin-left:127.75pt;margin-top:20.65pt;width:408pt;height:56.3pt;z-index:-251655168;mso-position-horizontal-relative:page" coordorigin="2555,413" coordsize="8160,1126">
            <v:shape id="_x0000_s2059" style="position:absolute;left:2555;top:413;width:8160;height:1126" coordorigin="2555,413" coordsize="8160,1126" path="m2555,1539r8160,l10715,413r-8160,l2555,1539xe" filled="f" strokeweight="1pt">
              <v:path arrowok="t"/>
            </v:shape>
            <w10:wrap anchorx="page"/>
          </v:group>
        </w:pict>
      </w:r>
      <w:r>
        <w:rPr>
          <w:rFonts w:ascii="Arial" w:eastAsia="Arial" w:hAnsi="Arial" w:cs="Arial"/>
          <w:spacing w:val="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. </w:t>
      </w:r>
      <w:r>
        <w:rPr>
          <w:rFonts w:ascii="Arial" w:eastAsia="Arial" w:hAnsi="Arial" w:cs="Arial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ru 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laj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ri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h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ri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i?</w:t>
      </w:r>
    </w:p>
    <w:p w14:paraId="12E2E0CB" w14:textId="77777777" w:rsidR="009010A1" w:rsidRDefault="009010A1">
      <w:pPr>
        <w:spacing w:line="200" w:lineRule="exact"/>
      </w:pPr>
    </w:p>
    <w:p w14:paraId="24D683CB" w14:textId="77777777" w:rsidR="009010A1" w:rsidRDefault="009010A1">
      <w:pPr>
        <w:spacing w:line="200" w:lineRule="exact"/>
      </w:pPr>
    </w:p>
    <w:p w14:paraId="548AD77D" w14:textId="77777777" w:rsidR="009010A1" w:rsidRDefault="009010A1">
      <w:pPr>
        <w:spacing w:line="200" w:lineRule="exact"/>
      </w:pPr>
    </w:p>
    <w:p w14:paraId="6D79C0F5" w14:textId="77777777" w:rsidR="009010A1" w:rsidRDefault="009010A1">
      <w:pPr>
        <w:spacing w:line="200" w:lineRule="exact"/>
      </w:pPr>
    </w:p>
    <w:p w14:paraId="72EC5C14" w14:textId="77777777" w:rsidR="009010A1" w:rsidRDefault="009010A1">
      <w:pPr>
        <w:spacing w:line="200" w:lineRule="exact"/>
      </w:pPr>
    </w:p>
    <w:p w14:paraId="70956CD0" w14:textId="77777777" w:rsidR="009010A1" w:rsidRDefault="009010A1">
      <w:pPr>
        <w:spacing w:line="200" w:lineRule="exact"/>
      </w:pPr>
    </w:p>
    <w:p w14:paraId="2F7C6A04" w14:textId="77777777" w:rsidR="009010A1" w:rsidRDefault="009010A1">
      <w:pPr>
        <w:spacing w:before="2" w:line="200" w:lineRule="exact"/>
      </w:pPr>
    </w:p>
    <w:p w14:paraId="52FBD812" w14:textId="77777777" w:rsidR="009010A1" w:rsidRDefault="00000000">
      <w:pPr>
        <w:ind w:left="2196"/>
        <w:rPr>
          <w:rFonts w:ascii="Arial" w:eastAsia="Arial" w:hAnsi="Arial" w:cs="Arial"/>
          <w:sz w:val="24"/>
          <w:szCs w:val="24"/>
        </w:rPr>
      </w:pPr>
      <w:r>
        <w:pict w14:anchorId="3B6508AD">
          <v:group id="_x0000_s2056" style="position:absolute;left:0;text-align:left;margin-left:127.75pt;margin-top:20.65pt;width:408pt;height:56.3pt;z-index:-251656192;mso-position-horizontal-relative:page" coordorigin="2555,413" coordsize="8160,1126">
            <v:shape id="_x0000_s2057" style="position:absolute;left:2555;top:413;width:8160;height:1126" coordorigin="2555,413" coordsize="8160,1126" path="m2555,1539r8160,l10715,413r-8160,l2555,1539xe" filled="f" strokeweight="1pt">
              <v:path arrowok="t"/>
            </v:shape>
            <w10:wrap anchorx="page"/>
          </v:group>
        </w:pict>
      </w:r>
      <w:r>
        <w:rPr>
          <w:rFonts w:ascii="Arial" w:eastAsia="Arial" w:hAnsi="Arial" w:cs="Arial"/>
          <w:spacing w:val="1"/>
          <w:sz w:val="24"/>
          <w:szCs w:val="24"/>
        </w:rPr>
        <w:t>3</w:t>
      </w:r>
      <w:r>
        <w:rPr>
          <w:rFonts w:ascii="Arial" w:eastAsia="Arial" w:hAnsi="Arial" w:cs="Arial"/>
          <w:sz w:val="24"/>
          <w:szCs w:val="24"/>
        </w:rPr>
        <w:t xml:space="preserve">. </w:t>
      </w:r>
      <w:r>
        <w:rPr>
          <w:rFonts w:ascii="Arial" w:eastAsia="Arial" w:hAnsi="Arial" w:cs="Arial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aga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on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 xml:space="preserve"> 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id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7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-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?</w:t>
      </w:r>
    </w:p>
    <w:p w14:paraId="229D025B" w14:textId="77777777" w:rsidR="009010A1" w:rsidRDefault="009010A1">
      <w:pPr>
        <w:spacing w:line="200" w:lineRule="exact"/>
      </w:pPr>
    </w:p>
    <w:p w14:paraId="7C703266" w14:textId="77777777" w:rsidR="009010A1" w:rsidRDefault="009010A1">
      <w:pPr>
        <w:spacing w:line="200" w:lineRule="exact"/>
      </w:pPr>
    </w:p>
    <w:p w14:paraId="774A6EFC" w14:textId="77777777" w:rsidR="009010A1" w:rsidRDefault="009010A1">
      <w:pPr>
        <w:spacing w:line="200" w:lineRule="exact"/>
      </w:pPr>
    </w:p>
    <w:p w14:paraId="7D90A42B" w14:textId="77777777" w:rsidR="009010A1" w:rsidRDefault="009010A1">
      <w:pPr>
        <w:spacing w:line="200" w:lineRule="exact"/>
      </w:pPr>
    </w:p>
    <w:p w14:paraId="30F6F1BE" w14:textId="77777777" w:rsidR="009010A1" w:rsidRDefault="009010A1">
      <w:pPr>
        <w:spacing w:line="200" w:lineRule="exact"/>
      </w:pPr>
    </w:p>
    <w:p w14:paraId="0CA4E410" w14:textId="77777777" w:rsidR="009010A1" w:rsidRDefault="009010A1">
      <w:pPr>
        <w:spacing w:line="200" w:lineRule="exact"/>
      </w:pPr>
    </w:p>
    <w:p w14:paraId="2CCDEBB7" w14:textId="77777777" w:rsidR="009010A1" w:rsidRDefault="009010A1">
      <w:pPr>
        <w:spacing w:before="4" w:line="200" w:lineRule="exact"/>
      </w:pPr>
    </w:p>
    <w:p w14:paraId="72D8A445" w14:textId="77777777" w:rsidR="009010A1" w:rsidRDefault="00000000">
      <w:pPr>
        <w:ind w:left="219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1"/>
          <w:sz w:val="24"/>
          <w:szCs w:val="24"/>
        </w:rPr>
        <w:t>4</w:t>
      </w:r>
      <w:r>
        <w:rPr>
          <w:rFonts w:ascii="Arial" w:eastAsia="Arial" w:hAnsi="Arial" w:cs="Arial"/>
          <w:sz w:val="24"/>
          <w:szCs w:val="24"/>
        </w:rPr>
        <w:t xml:space="preserve">. </w:t>
      </w:r>
      <w:r>
        <w:rPr>
          <w:rFonts w:ascii="Arial" w:eastAsia="Arial" w:hAnsi="Arial" w:cs="Arial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ya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pacing w:val="-3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m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mbe</w:t>
      </w:r>
      <w:r>
        <w:rPr>
          <w:rFonts w:ascii="Arial" w:eastAsia="Arial" w:hAnsi="Arial" w:cs="Arial"/>
          <w:spacing w:val="-3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jaran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ri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(ce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lah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)</w:t>
      </w:r>
    </w:p>
    <w:p w14:paraId="7C22CE45" w14:textId="77777777" w:rsidR="009010A1" w:rsidRDefault="009010A1">
      <w:pPr>
        <w:spacing w:before="5" w:line="120" w:lineRule="exact"/>
        <w:rPr>
          <w:sz w:val="13"/>
          <w:szCs w:val="13"/>
        </w:rPr>
      </w:pPr>
    </w:p>
    <w:p w14:paraId="5E5019C9" w14:textId="77777777" w:rsidR="009010A1" w:rsidRDefault="008473C3">
      <w:pPr>
        <w:ind w:left="2547"/>
      </w:pPr>
      <w:r>
        <w:pict w14:anchorId="2E0A96F0">
          <v:shape id="_x0000_i1026" type="#_x0000_t75" style="width:155.4pt;height:82.8pt">
            <v:imagedata r:id="rId12" o:title=""/>
          </v:shape>
        </w:pict>
      </w:r>
    </w:p>
    <w:p w14:paraId="41FA2370" w14:textId="77777777" w:rsidR="009010A1" w:rsidRDefault="009010A1">
      <w:pPr>
        <w:spacing w:before="5" w:line="140" w:lineRule="exact"/>
        <w:rPr>
          <w:sz w:val="15"/>
          <w:szCs w:val="15"/>
        </w:rPr>
      </w:pPr>
    </w:p>
    <w:p w14:paraId="342E5D59" w14:textId="77777777" w:rsidR="009010A1" w:rsidRDefault="009010A1">
      <w:pPr>
        <w:spacing w:line="200" w:lineRule="exact"/>
      </w:pPr>
    </w:p>
    <w:p w14:paraId="71BFFB1E" w14:textId="77777777" w:rsidR="009010A1" w:rsidRDefault="009010A1">
      <w:pPr>
        <w:spacing w:line="200" w:lineRule="exact"/>
      </w:pPr>
    </w:p>
    <w:p w14:paraId="6D119B4B" w14:textId="77777777" w:rsidR="009010A1" w:rsidRDefault="00000000">
      <w:pPr>
        <w:ind w:left="181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nil</w:t>
      </w:r>
      <w:r>
        <w:rPr>
          <w:rFonts w:ascii="Arial" w:eastAsia="Arial" w:hAnsi="Arial" w:cs="Arial"/>
          <w:b/>
          <w:spacing w:val="-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i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:</w:t>
      </w:r>
    </w:p>
    <w:p w14:paraId="577F6D94" w14:textId="77777777" w:rsidR="009010A1" w:rsidRDefault="009010A1">
      <w:pPr>
        <w:spacing w:before="7" w:line="120" w:lineRule="exact"/>
        <w:rPr>
          <w:sz w:val="13"/>
          <w:szCs w:val="13"/>
        </w:rPr>
      </w:pPr>
    </w:p>
    <w:p w14:paraId="4E9B9ECE" w14:textId="77777777" w:rsidR="009010A1" w:rsidRDefault="00000000">
      <w:pPr>
        <w:ind w:left="1882"/>
        <w:rPr>
          <w:rFonts w:ascii="Arial" w:eastAsia="Arial" w:hAnsi="Arial" w:cs="Arial"/>
          <w:sz w:val="24"/>
          <w:szCs w:val="24"/>
        </w:rPr>
      </w:pPr>
      <w:r>
        <w:rPr>
          <w:rFonts w:ascii="Calibri" w:eastAsia="Calibri" w:hAnsi="Calibri" w:cs="Calibri"/>
        </w:rPr>
        <w:t xml:space="preserve">●    </w:t>
      </w:r>
      <w:r>
        <w:rPr>
          <w:rFonts w:ascii="Calibri" w:eastAsia="Calibri" w:hAnsi="Calibri" w:cs="Calibri"/>
          <w:spacing w:val="13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Aktivit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s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rco</w:t>
      </w:r>
      <w:r>
        <w:rPr>
          <w:rFonts w:ascii="Arial" w:eastAsia="Arial" w:hAnsi="Arial" w:cs="Arial"/>
          <w:spacing w:val="1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: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3</w:t>
      </w:r>
      <w:r>
        <w:rPr>
          <w:rFonts w:ascii="Arial" w:eastAsia="Arial" w:hAnsi="Arial" w:cs="Arial"/>
          <w:spacing w:val="1"/>
          <w:sz w:val="24"/>
          <w:szCs w:val="24"/>
        </w:rPr>
        <w:t>0</w:t>
      </w:r>
      <w:r>
        <w:rPr>
          <w:rFonts w:ascii="Arial" w:eastAsia="Arial" w:hAnsi="Arial" w:cs="Arial"/>
          <w:sz w:val="24"/>
          <w:szCs w:val="24"/>
        </w:rPr>
        <w:t>%</w:t>
      </w:r>
    </w:p>
    <w:p w14:paraId="43282F16" w14:textId="77777777" w:rsidR="009010A1" w:rsidRDefault="009010A1">
      <w:pPr>
        <w:spacing w:before="9" w:line="120" w:lineRule="exact"/>
        <w:rPr>
          <w:sz w:val="13"/>
          <w:szCs w:val="13"/>
        </w:rPr>
      </w:pPr>
    </w:p>
    <w:p w14:paraId="77A32832" w14:textId="77777777" w:rsidR="009010A1" w:rsidRDefault="00000000">
      <w:pPr>
        <w:ind w:left="1882"/>
        <w:rPr>
          <w:rFonts w:ascii="Arial" w:eastAsia="Arial" w:hAnsi="Arial" w:cs="Arial"/>
          <w:sz w:val="24"/>
          <w:szCs w:val="24"/>
        </w:rPr>
        <w:sectPr w:rsidR="009010A1">
          <w:pgSz w:w="11920" w:h="16840"/>
          <w:pgMar w:top="1400" w:right="0" w:bottom="280" w:left="0" w:header="0" w:footer="0" w:gutter="0"/>
          <w:cols w:space="720"/>
        </w:sectPr>
      </w:pPr>
      <w:r>
        <w:rPr>
          <w:rFonts w:ascii="Calibri" w:eastAsia="Calibri" w:hAnsi="Calibri" w:cs="Calibri"/>
        </w:rPr>
        <w:t xml:space="preserve">●    </w:t>
      </w:r>
      <w:r>
        <w:rPr>
          <w:rFonts w:ascii="Calibri" w:eastAsia="Calibri" w:hAnsi="Calibri" w:cs="Calibri"/>
          <w:spacing w:val="13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sk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si 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fl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ksi: </w:t>
      </w: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pacing w:val="1"/>
          <w:sz w:val="24"/>
          <w:szCs w:val="24"/>
        </w:rPr>
        <w:t>0</w:t>
      </w:r>
      <w:r>
        <w:rPr>
          <w:rFonts w:ascii="Arial" w:eastAsia="Arial" w:hAnsi="Arial" w:cs="Arial"/>
          <w:sz w:val="24"/>
          <w:szCs w:val="24"/>
        </w:rPr>
        <w:t>%</w:t>
      </w:r>
    </w:p>
    <w:p w14:paraId="4949F1C3" w14:textId="77777777" w:rsidR="009010A1" w:rsidRDefault="009010A1">
      <w:pPr>
        <w:spacing w:line="200" w:lineRule="exact"/>
      </w:pPr>
    </w:p>
    <w:p w14:paraId="34CC9963" w14:textId="77777777" w:rsidR="009010A1" w:rsidRDefault="009010A1">
      <w:pPr>
        <w:spacing w:line="200" w:lineRule="exact"/>
      </w:pPr>
    </w:p>
    <w:p w14:paraId="282532BF" w14:textId="77777777" w:rsidR="009010A1" w:rsidRDefault="009010A1">
      <w:pPr>
        <w:spacing w:line="200" w:lineRule="exact"/>
      </w:pPr>
    </w:p>
    <w:p w14:paraId="3618A3AD" w14:textId="77777777" w:rsidR="009010A1" w:rsidRDefault="009010A1">
      <w:pPr>
        <w:spacing w:before="10" w:line="220" w:lineRule="exact"/>
        <w:rPr>
          <w:sz w:val="22"/>
          <w:szCs w:val="22"/>
        </w:rPr>
      </w:pPr>
    </w:p>
    <w:p w14:paraId="6A4BF8F7" w14:textId="77777777" w:rsidR="009010A1" w:rsidRDefault="00000000">
      <w:pPr>
        <w:spacing w:before="29"/>
        <w:ind w:left="1882"/>
        <w:rPr>
          <w:rFonts w:ascii="Arial" w:eastAsia="Arial" w:hAnsi="Arial" w:cs="Arial"/>
          <w:sz w:val="24"/>
          <w:szCs w:val="24"/>
        </w:rPr>
      </w:pPr>
      <w:r>
        <w:rPr>
          <w:rFonts w:ascii="Calibri" w:eastAsia="Calibri" w:hAnsi="Calibri" w:cs="Calibri"/>
        </w:rPr>
        <w:t xml:space="preserve">●    </w:t>
      </w:r>
      <w:r>
        <w:rPr>
          <w:rFonts w:ascii="Calibri" w:eastAsia="Calibri" w:hAnsi="Calibri" w:cs="Calibri"/>
          <w:spacing w:val="13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ag</w:t>
      </w:r>
      <w:r>
        <w:rPr>
          <w:rFonts w:ascii="Arial" w:eastAsia="Arial" w:hAnsi="Arial" w:cs="Arial"/>
          <w:sz w:val="24"/>
          <w:szCs w:val="24"/>
        </w:rPr>
        <w:t xml:space="preserve">ram 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j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wa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on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: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3</w:t>
      </w:r>
      <w:r>
        <w:rPr>
          <w:rFonts w:ascii="Arial" w:eastAsia="Arial" w:hAnsi="Arial" w:cs="Arial"/>
          <w:spacing w:val="1"/>
          <w:sz w:val="24"/>
          <w:szCs w:val="24"/>
        </w:rPr>
        <w:t>0</w:t>
      </w:r>
      <w:r>
        <w:rPr>
          <w:rFonts w:ascii="Arial" w:eastAsia="Arial" w:hAnsi="Arial" w:cs="Arial"/>
          <w:sz w:val="24"/>
          <w:szCs w:val="24"/>
        </w:rPr>
        <w:t>%</w:t>
      </w:r>
    </w:p>
    <w:p w14:paraId="7F9B02C1" w14:textId="77777777" w:rsidR="009010A1" w:rsidRDefault="009010A1">
      <w:pPr>
        <w:spacing w:before="9" w:line="120" w:lineRule="exact"/>
        <w:rPr>
          <w:sz w:val="13"/>
          <w:szCs w:val="13"/>
        </w:rPr>
      </w:pPr>
    </w:p>
    <w:p w14:paraId="78C59CF2" w14:textId="77777777" w:rsidR="009010A1" w:rsidRDefault="00000000">
      <w:pPr>
        <w:spacing w:line="260" w:lineRule="exact"/>
        <w:ind w:left="1882"/>
        <w:rPr>
          <w:rFonts w:ascii="Arial" w:eastAsia="Arial" w:hAnsi="Arial" w:cs="Arial"/>
          <w:sz w:val="24"/>
          <w:szCs w:val="24"/>
        </w:rPr>
      </w:pPr>
      <w:r>
        <w:pict w14:anchorId="674D309B">
          <v:group id="_x0000_s2050" style="position:absolute;left:0;text-align:left;margin-left:85.05pt;margin-top:-21.55pt;width:467.95pt;height:63.7pt;z-index:-251651072;mso-position-horizontal-relative:page" coordorigin="1701,-431" coordsize="9359,1274">
            <v:shape id="_x0000_s2054" style="position:absolute;left:1712;top:-420;width:9337;height:0" coordorigin="1712,-420" coordsize="9337,0" path="m1712,-420r9337,e" filled="f" strokeweight=".58pt">
              <v:path arrowok="t"/>
            </v:shape>
            <v:shape id="_x0000_s2053" style="position:absolute;left:1707;top:-425;width:0;height:1262" coordorigin="1707,-425" coordsize="0,1262" path="m1707,-425r,1262e" filled="f" strokeweight=".58pt">
              <v:path arrowok="t"/>
            </v:shape>
            <v:shape id="_x0000_s2052" style="position:absolute;left:1712;top:832;width:9337;height:0" coordorigin="1712,832" coordsize="9337,0" path="m1712,832r9337,e" filled="f" strokeweight=".58pt">
              <v:path arrowok="t"/>
            </v:shape>
            <v:shape id="_x0000_s2051" style="position:absolute;left:11054;top:-425;width:0;height:1262" coordorigin="11054,-425" coordsize="0,1262" path="m11054,-425r,1262e" filled="f" strokeweight=".20464mm">
              <v:path arrowok="t"/>
            </v:shape>
            <w10:wrap anchorx="page"/>
          </v:group>
        </w:pict>
      </w:r>
      <w:r>
        <w:rPr>
          <w:rFonts w:ascii="Calibri" w:eastAsia="Calibri" w:hAnsi="Calibri" w:cs="Calibri"/>
          <w:position w:val="-1"/>
        </w:rPr>
        <w:t xml:space="preserve">●    </w:t>
      </w:r>
      <w:r>
        <w:rPr>
          <w:rFonts w:ascii="Calibri" w:eastAsia="Calibri" w:hAnsi="Calibri" w:cs="Calibri"/>
          <w:spacing w:val="13"/>
          <w:position w:val="-1"/>
        </w:rPr>
        <w:t xml:space="preserve"> </w:t>
      </w:r>
      <w:r>
        <w:rPr>
          <w:rFonts w:ascii="Arial" w:eastAsia="Arial" w:hAnsi="Arial" w:cs="Arial"/>
          <w:position w:val="-1"/>
          <w:sz w:val="24"/>
          <w:szCs w:val="24"/>
        </w:rPr>
        <w:t>Proy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e</w:t>
      </w:r>
      <w:r>
        <w:rPr>
          <w:rFonts w:ascii="Arial" w:eastAsia="Arial" w:hAnsi="Arial" w:cs="Arial"/>
          <w:position w:val="-1"/>
          <w:sz w:val="24"/>
          <w:szCs w:val="24"/>
        </w:rPr>
        <w:t>k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mo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e</w:t>
      </w:r>
      <w:r>
        <w:rPr>
          <w:rFonts w:ascii="Arial" w:eastAsia="Arial" w:hAnsi="Arial" w:cs="Arial"/>
          <w:position w:val="-1"/>
          <w:sz w:val="24"/>
          <w:szCs w:val="24"/>
        </w:rPr>
        <w:t xml:space="preserve">l 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au</w:t>
      </w:r>
      <w:r>
        <w:rPr>
          <w:rFonts w:ascii="Arial" w:eastAsia="Arial" w:hAnsi="Arial" w:cs="Arial"/>
          <w:position w:val="-1"/>
          <w:sz w:val="24"/>
          <w:szCs w:val="24"/>
        </w:rPr>
        <w:t>r ai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r</w:t>
      </w:r>
      <w:r>
        <w:rPr>
          <w:rFonts w:ascii="Arial" w:eastAsia="Arial" w:hAnsi="Arial" w:cs="Arial"/>
          <w:position w:val="-1"/>
          <w:sz w:val="24"/>
          <w:szCs w:val="24"/>
        </w:rPr>
        <w:t>:</w:t>
      </w:r>
      <w:r>
        <w:rPr>
          <w:rFonts w:ascii="Arial" w:eastAsia="Arial" w:hAnsi="Arial" w:cs="Arial"/>
          <w:spacing w:val="-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20</w:t>
      </w:r>
      <w:r>
        <w:rPr>
          <w:rFonts w:ascii="Arial" w:eastAsia="Arial" w:hAnsi="Arial" w:cs="Arial"/>
          <w:position w:val="-1"/>
          <w:sz w:val="24"/>
          <w:szCs w:val="24"/>
        </w:rPr>
        <w:t>%</w:t>
      </w:r>
    </w:p>
    <w:p w14:paraId="5022F36A" w14:textId="77777777" w:rsidR="009010A1" w:rsidRDefault="009010A1">
      <w:pPr>
        <w:spacing w:before="3" w:line="120" w:lineRule="exact"/>
        <w:rPr>
          <w:sz w:val="13"/>
          <w:szCs w:val="13"/>
        </w:rPr>
      </w:pPr>
    </w:p>
    <w:p w14:paraId="67E0FAF4" w14:textId="77777777" w:rsidR="009010A1" w:rsidRDefault="009010A1">
      <w:pPr>
        <w:spacing w:line="200" w:lineRule="exact"/>
      </w:pPr>
    </w:p>
    <w:p w14:paraId="3D084D7D" w14:textId="77777777" w:rsidR="009010A1" w:rsidRDefault="009010A1">
      <w:pPr>
        <w:spacing w:line="200" w:lineRule="exact"/>
      </w:pPr>
    </w:p>
    <w:p w14:paraId="42889FA2" w14:textId="77777777" w:rsidR="008473C3" w:rsidRDefault="00000000">
      <w:pPr>
        <w:spacing w:before="29"/>
        <w:ind w:left="1702"/>
        <w:rPr>
          <w:rFonts w:ascii="Arial" w:eastAsia="Arial" w:hAnsi="Arial" w:cs="Arial"/>
          <w:sz w:val="24"/>
          <w:szCs w:val="24"/>
        </w:rPr>
        <w:sectPr w:rsidR="008473C3">
          <w:pgSz w:w="11920" w:h="16840"/>
          <w:pgMar w:top="1400" w:right="0" w:bottom="280" w:left="0" w:header="0" w:footer="0" w:gutter="0"/>
          <w:cols w:space="720"/>
        </w:sectPr>
      </w:pPr>
      <w:r>
        <w:rPr>
          <w:rFonts w:ascii="Arial" w:eastAsia="Arial" w:hAnsi="Arial" w:cs="Arial"/>
          <w:sz w:val="24"/>
          <w:szCs w:val="24"/>
        </w:rPr>
        <w:t>*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</w:rPr>
        <w:t>A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-1"/>
        </w:rPr>
        <w:t>d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</w:rPr>
        <w:t>d</w:t>
      </w:r>
      <w:r>
        <w:rPr>
          <w:rFonts w:ascii="Arial" w:eastAsia="Arial" w:hAnsi="Arial" w:cs="Arial"/>
          <w:spacing w:val="1"/>
        </w:rPr>
        <w:t>a</w:t>
      </w:r>
      <w:r>
        <w:rPr>
          <w:rFonts w:ascii="Arial" w:eastAsia="Arial" w:hAnsi="Arial" w:cs="Arial"/>
        </w:rPr>
        <w:t>p</w:t>
      </w:r>
      <w:r>
        <w:rPr>
          <w:rFonts w:ascii="Arial" w:eastAsia="Arial" w:hAnsi="Arial" w:cs="Arial"/>
          <w:spacing w:val="-1"/>
        </w:rPr>
        <w:t>a</w:t>
      </w:r>
      <w:r>
        <w:rPr>
          <w:rFonts w:ascii="Arial" w:eastAsia="Arial" w:hAnsi="Arial" w:cs="Arial"/>
        </w:rPr>
        <w:t>t</w:t>
      </w:r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</w:rPr>
        <w:t>m</w:t>
      </w:r>
      <w:r>
        <w:rPr>
          <w:rFonts w:ascii="Arial" w:eastAsia="Arial" w:hAnsi="Arial" w:cs="Arial"/>
          <w:spacing w:val="-1"/>
        </w:rPr>
        <w:t>e</w:t>
      </w:r>
      <w:r>
        <w:rPr>
          <w:rFonts w:ascii="Arial" w:eastAsia="Arial" w:hAnsi="Arial" w:cs="Arial"/>
          <w:spacing w:val="1"/>
        </w:rPr>
        <w:t>r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1"/>
        </w:rPr>
        <w:t>n</w:t>
      </w:r>
      <w:r>
        <w:rPr>
          <w:rFonts w:ascii="Arial" w:eastAsia="Arial" w:hAnsi="Arial" w:cs="Arial"/>
          <w:spacing w:val="1"/>
        </w:rPr>
        <w:t>c</w:t>
      </w:r>
      <w:r>
        <w:rPr>
          <w:rFonts w:ascii="Arial" w:eastAsia="Arial" w:hAnsi="Arial" w:cs="Arial"/>
          <w:spacing w:val="2"/>
        </w:rPr>
        <w:t>a</w:t>
      </w:r>
      <w:r>
        <w:rPr>
          <w:rFonts w:ascii="Arial" w:eastAsia="Arial" w:hAnsi="Arial" w:cs="Arial"/>
        </w:rPr>
        <w:t>ng</w:t>
      </w:r>
      <w:r>
        <w:rPr>
          <w:rFonts w:ascii="Arial" w:eastAsia="Arial" w:hAnsi="Arial" w:cs="Arial"/>
          <w:spacing w:val="-9"/>
        </w:rPr>
        <w:t xml:space="preserve"> </w:t>
      </w:r>
      <w:r>
        <w:rPr>
          <w:rFonts w:ascii="Arial" w:eastAsia="Arial" w:hAnsi="Arial" w:cs="Arial"/>
          <w:spacing w:val="2"/>
        </w:rPr>
        <w:t>d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1"/>
        </w:rPr>
        <w:t>l</w:t>
      </w:r>
      <w:r>
        <w:rPr>
          <w:rFonts w:ascii="Arial" w:eastAsia="Arial" w:hAnsi="Arial" w:cs="Arial"/>
          <w:spacing w:val="2"/>
        </w:rPr>
        <w:t>a</w:t>
      </w:r>
      <w:r>
        <w:rPr>
          <w:rFonts w:ascii="Arial" w:eastAsia="Arial" w:hAnsi="Arial" w:cs="Arial"/>
        </w:rPr>
        <w:t>m</w:t>
      </w:r>
      <w:r>
        <w:rPr>
          <w:rFonts w:ascii="Arial" w:eastAsia="Arial" w:hAnsi="Arial" w:cs="Arial"/>
          <w:spacing w:val="-5"/>
        </w:rPr>
        <w:t xml:space="preserve"> </w:t>
      </w:r>
      <w:r>
        <w:rPr>
          <w:rFonts w:ascii="Arial" w:eastAsia="Arial" w:hAnsi="Arial" w:cs="Arial"/>
          <w:spacing w:val="1"/>
        </w:rPr>
        <w:t>l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-1"/>
        </w:rPr>
        <w:t>m</w:t>
      </w:r>
      <w:r>
        <w:rPr>
          <w:rFonts w:ascii="Arial" w:eastAsia="Arial" w:hAnsi="Arial" w:cs="Arial"/>
          <w:spacing w:val="2"/>
        </w:rPr>
        <w:t>b</w:t>
      </w:r>
      <w:r>
        <w:rPr>
          <w:rFonts w:ascii="Arial" w:eastAsia="Arial" w:hAnsi="Arial" w:cs="Arial"/>
        </w:rPr>
        <w:t>ar</w:t>
      </w:r>
      <w:r>
        <w:rPr>
          <w:rFonts w:ascii="Arial" w:eastAsia="Arial" w:hAnsi="Arial" w:cs="Arial"/>
          <w:spacing w:val="-6"/>
        </w:rPr>
        <w:t xml:space="preserve"> </w:t>
      </w:r>
      <w:r>
        <w:rPr>
          <w:rFonts w:ascii="Arial" w:eastAsia="Arial" w:hAnsi="Arial" w:cs="Arial"/>
          <w:spacing w:val="1"/>
        </w:rPr>
        <w:t>k</w:t>
      </w:r>
      <w:r>
        <w:rPr>
          <w:rFonts w:ascii="Arial" w:eastAsia="Arial" w:hAnsi="Arial" w:cs="Arial"/>
        </w:rPr>
        <w:t>er</w:t>
      </w:r>
      <w:r>
        <w:rPr>
          <w:rFonts w:ascii="Arial" w:eastAsia="Arial" w:hAnsi="Arial" w:cs="Arial"/>
          <w:spacing w:val="2"/>
        </w:rPr>
        <w:t>j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  <w:spacing w:val="-1"/>
        </w:rPr>
        <w:t>d</w:t>
      </w:r>
      <w:r>
        <w:rPr>
          <w:rFonts w:ascii="Arial" w:eastAsia="Arial" w:hAnsi="Arial" w:cs="Arial"/>
          <w:spacing w:val="2"/>
        </w:rPr>
        <w:t>e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-1"/>
        </w:rPr>
        <w:t>g</w:t>
      </w:r>
      <w:r>
        <w:rPr>
          <w:rFonts w:ascii="Arial" w:eastAsia="Arial" w:hAnsi="Arial" w:cs="Arial"/>
          <w:spacing w:val="2"/>
        </w:rPr>
        <w:t>a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-7"/>
        </w:rPr>
        <w:t xml:space="preserve"> </w:t>
      </w:r>
      <w:r>
        <w:rPr>
          <w:rFonts w:ascii="Arial" w:eastAsia="Arial" w:hAnsi="Arial" w:cs="Arial"/>
          <w:spacing w:val="1"/>
        </w:rPr>
        <w:t>f</w:t>
      </w:r>
      <w:r>
        <w:rPr>
          <w:rFonts w:ascii="Arial" w:eastAsia="Arial" w:hAnsi="Arial" w:cs="Arial"/>
        </w:rPr>
        <w:t>ormat</w:t>
      </w:r>
      <w:r>
        <w:rPr>
          <w:rFonts w:ascii="Arial" w:eastAsia="Arial" w:hAnsi="Arial" w:cs="Arial"/>
          <w:spacing w:val="-6"/>
        </w:rPr>
        <w:t xml:space="preserve"> </w:t>
      </w:r>
      <w:r>
        <w:rPr>
          <w:rFonts w:ascii="Arial" w:eastAsia="Arial" w:hAnsi="Arial" w:cs="Arial"/>
        </w:rPr>
        <w:t>y</w:t>
      </w:r>
      <w:r>
        <w:rPr>
          <w:rFonts w:ascii="Arial" w:eastAsia="Arial" w:hAnsi="Arial" w:cs="Arial"/>
          <w:spacing w:val="2"/>
        </w:rPr>
        <w:t>a</w:t>
      </w:r>
      <w:r>
        <w:rPr>
          <w:rFonts w:ascii="Arial" w:eastAsia="Arial" w:hAnsi="Arial" w:cs="Arial"/>
        </w:rPr>
        <w:t>ng</w:t>
      </w:r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  <w:spacing w:val="-1"/>
        </w:rPr>
        <w:t>l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1"/>
        </w:rPr>
        <w:t>b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h</w:t>
      </w:r>
      <w:r>
        <w:rPr>
          <w:rFonts w:ascii="Arial" w:eastAsia="Arial" w:hAnsi="Arial" w:cs="Arial"/>
          <w:spacing w:val="-2"/>
        </w:rPr>
        <w:t xml:space="preserve"> </w:t>
      </w:r>
      <w:r>
        <w:rPr>
          <w:rFonts w:ascii="Arial" w:eastAsia="Arial" w:hAnsi="Arial" w:cs="Arial"/>
        </w:rPr>
        <w:t>m</w:t>
      </w:r>
      <w:r>
        <w:rPr>
          <w:rFonts w:ascii="Arial" w:eastAsia="Arial" w:hAnsi="Arial" w:cs="Arial"/>
          <w:spacing w:val="-1"/>
        </w:rPr>
        <w:t>e</w:t>
      </w:r>
      <w:r>
        <w:rPr>
          <w:rFonts w:ascii="Arial" w:eastAsia="Arial" w:hAnsi="Arial" w:cs="Arial"/>
          <w:spacing w:val="2"/>
        </w:rPr>
        <w:t>n</w:t>
      </w:r>
      <w:r>
        <w:rPr>
          <w:rFonts w:ascii="Arial" w:eastAsia="Arial" w:hAnsi="Arial" w:cs="Arial"/>
        </w:rPr>
        <w:t>ari</w:t>
      </w:r>
      <w:r>
        <w:rPr>
          <w:rFonts w:ascii="Arial" w:eastAsia="Arial" w:hAnsi="Arial" w:cs="Arial"/>
          <w:spacing w:val="7"/>
        </w:rPr>
        <w:t>k</w:t>
      </w:r>
      <w:r>
        <w:rPr>
          <w:rFonts w:ascii="Arial" w:eastAsia="Arial" w:hAnsi="Arial" w:cs="Arial"/>
          <w:sz w:val="24"/>
          <w:szCs w:val="24"/>
        </w:rPr>
        <w:t>.</w:t>
      </w:r>
    </w:p>
    <w:p w14:paraId="02497DD1" w14:textId="77777777" w:rsidR="008473C3" w:rsidRPr="008473C3" w:rsidRDefault="008473C3" w:rsidP="008473C3">
      <w:pPr>
        <w:spacing w:before="180" w:after="180"/>
        <w:jc w:val="both"/>
        <w:rPr>
          <w:rFonts w:ascii="Helvetica" w:hAnsi="Helvetica" w:cs="Helvetica"/>
          <w:color w:val="273540"/>
          <w:sz w:val="24"/>
          <w:szCs w:val="24"/>
          <w:lang w:val="id-ID" w:eastAsia="id-ID"/>
        </w:rPr>
      </w:pPr>
      <w:r w:rsidRPr="008473C3">
        <w:rPr>
          <w:rFonts w:ascii="Helvetica" w:hAnsi="Helvetica" w:cs="Helvetica"/>
          <w:b/>
          <w:bCs/>
          <w:color w:val="273540"/>
          <w:sz w:val="24"/>
          <w:szCs w:val="24"/>
          <w:lang w:val="id-ID" w:eastAsia="id-ID"/>
        </w:rPr>
        <w:lastRenderedPageBreak/>
        <w:t>Pertanyaan Pemahaman</w:t>
      </w:r>
    </w:p>
    <w:p w14:paraId="586C6901" w14:textId="77777777" w:rsidR="008473C3" w:rsidRPr="008473C3" w:rsidRDefault="008473C3" w:rsidP="008473C3">
      <w:pPr>
        <w:numPr>
          <w:ilvl w:val="0"/>
          <w:numId w:val="2"/>
        </w:numPr>
        <w:spacing w:before="100" w:beforeAutospacing="1" w:after="100" w:afterAutospacing="1"/>
        <w:ind w:left="1095"/>
        <w:jc w:val="both"/>
        <w:rPr>
          <w:rFonts w:ascii="Helvetica" w:hAnsi="Helvetica" w:cs="Helvetica"/>
          <w:color w:val="273540"/>
          <w:sz w:val="24"/>
          <w:szCs w:val="24"/>
          <w:lang w:val="id-ID" w:eastAsia="id-ID"/>
        </w:rPr>
      </w:pPr>
      <w:r w:rsidRPr="008473C3">
        <w:rPr>
          <w:rFonts w:ascii="Helvetica" w:hAnsi="Helvetica" w:cs="Helvetica"/>
          <w:color w:val="273540"/>
          <w:sz w:val="24"/>
          <w:szCs w:val="24"/>
          <w:lang w:val="id-ID" w:eastAsia="id-ID"/>
        </w:rPr>
        <w:t>Apakah manfaat </w:t>
      </w:r>
      <w:r w:rsidRPr="008473C3">
        <w:rPr>
          <w:rFonts w:ascii="Helvetica" w:hAnsi="Helvetica" w:cs="Helvetica"/>
          <w:i/>
          <w:iCs/>
          <w:color w:val="273540"/>
          <w:sz w:val="24"/>
          <w:szCs w:val="24"/>
          <w:lang w:val="id-ID" w:eastAsia="id-ID"/>
        </w:rPr>
        <w:t>experiential learning</w:t>
      </w:r>
      <w:r w:rsidRPr="008473C3">
        <w:rPr>
          <w:rFonts w:ascii="Helvetica" w:hAnsi="Helvetica" w:cs="Helvetica"/>
          <w:color w:val="273540"/>
          <w:sz w:val="24"/>
          <w:szCs w:val="24"/>
          <w:lang w:val="id-ID" w:eastAsia="id-ID"/>
        </w:rPr>
        <w:t>?</w:t>
      </w:r>
    </w:p>
    <w:p w14:paraId="52054067" w14:textId="77777777" w:rsidR="008473C3" w:rsidRPr="008473C3" w:rsidRDefault="008473C3" w:rsidP="008473C3">
      <w:pPr>
        <w:numPr>
          <w:ilvl w:val="0"/>
          <w:numId w:val="2"/>
        </w:numPr>
        <w:spacing w:before="100" w:beforeAutospacing="1" w:after="100" w:afterAutospacing="1"/>
        <w:ind w:left="1095"/>
        <w:jc w:val="both"/>
        <w:rPr>
          <w:rFonts w:ascii="Helvetica" w:hAnsi="Helvetica" w:cs="Helvetica"/>
          <w:color w:val="273540"/>
          <w:sz w:val="24"/>
          <w:szCs w:val="24"/>
          <w:lang w:val="id-ID" w:eastAsia="id-ID"/>
        </w:rPr>
      </w:pPr>
      <w:r w:rsidRPr="008473C3">
        <w:rPr>
          <w:rFonts w:ascii="Helvetica" w:hAnsi="Helvetica" w:cs="Helvetica"/>
          <w:color w:val="273540"/>
          <w:sz w:val="24"/>
          <w:szCs w:val="24"/>
          <w:lang w:val="id-ID" w:eastAsia="id-ID"/>
        </w:rPr>
        <w:t>Bagaimana sekolah mendukung </w:t>
      </w:r>
      <w:r w:rsidRPr="008473C3">
        <w:rPr>
          <w:rFonts w:ascii="Helvetica" w:hAnsi="Helvetica" w:cs="Helvetica"/>
          <w:i/>
          <w:iCs/>
          <w:color w:val="273540"/>
          <w:sz w:val="24"/>
          <w:szCs w:val="24"/>
          <w:lang w:val="id-ID" w:eastAsia="id-ID"/>
        </w:rPr>
        <w:t>experiential learning? </w:t>
      </w:r>
      <w:r w:rsidRPr="008473C3">
        <w:rPr>
          <w:rFonts w:ascii="Helvetica" w:hAnsi="Helvetica" w:cs="Helvetica"/>
          <w:color w:val="273540"/>
          <w:sz w:val="24"/>
          <w:szCs w:val="24"/>
          <w:lang w:val="id-ID" w:eastAsia="id-ID"/>
        </w:rPr>
        <w:t>Apa saja tantangan bagi sekolah?</w:t>
      </w:r>
    </w:p>
    <w:p w14:paraId="2E84959F" w14:textId="77777777" w:rsidR="008473C3" w:rsidRPr="008473C3" w:rsidRDefault="008473C3" w:rsidP="008473C3">
      <w:pPr>
        <w:numPr>
          <w:ilvl w:val="0"/>
          <w:numId w:val="2"/>
        </w:numPr>
        <w:spacing w:before="100" w:beforeAutospacing="1" w:after="100" w:afterAutospacing="1"/>
        <w:ind w:left="1095"/>
        <w:jc w:val="both"/>
        <w:rPr>
          <w:rFonts w:ascii="Helvetica" w:hAnsi="Helvetica" w:cs="Helvetica"/>
          <w:color w:val="273540"/>
          <w:sz w:val="24"/>
          <w:szCs w:val="24"/>
          <w:lang w:val="id-ID" w:eastAsia="id-ID"/>
        </w:rPr>
      </w:pPr>
      <w:r w:rsidRPr="008473C3">
        <w:rPr>
          <w:rFonts w:ascii="Helvetica" w:hAnsi="Helvetica" w:cs="Helvetica"/>
          <w:color w:val="273540"/>
          <w:sz w:val="24"/>
          <w:szCs w:val="24"/>
          <w:lang w:val="id-ID" w:eastAsia="id-ID"/>
        </w:rPr>
        <w:t>Apakah </w:t>
      </w:r>
      <w:r w:rsidRPr="008473C3">
        <w:rPr>
          <w:rFonts w:ascii="Helvetica" w:hAnsi="Helvetica" w:cs="Helvetica"/>
          <w:i/>
          <w:iCs/>
          <w:color w:val="273540"/>
          <w:sz w:val="24"/>
          <w:szCs w:val="24"/>
          <w:lang w:val="id-ID" w:eastAsia="id-ID"/>
        </w:rPr>
        <w:t>experiential learning </w:t>
      </w:r>
      <w:r w:rsidRPr="008473C3">
        <w:rPr>
          <w:rFonts w:ascii="Helvetica" w:hAnsi="Helvetica" w:cs="Helvetica"/>
          <w:color w:val="273540"/>
          <w:sz w:val="24"/>
          <w:szCs w:val="24"/>
          <w:lang w:val="id-ID" w:eastAsia="id-ID"/>
        </w:rPr>
        <w:t>dapat diterapkan di semua mata pelajaran atau dalam layanan BK? Berikan alasannya!</w:t>
      </w:r>
    </w:p>
    <w:p w14:paraId="2F6CC550" w14:textId="77777777" w:rsidR="008473C3" w:rsidRPr="008473C3" w:rsidRDefault="008473C3" w:rsidP="008473C3">
      <w:pPr>
        <w:numPr>
          <w:ilvl w:val="0"/>
          <w:numId w:val="2"/>
        </w:numPr>
        <w:spacing w:before="100" w:beforeAutospacing="1" w:after="100" w:afterAutospacing="1"/>
        <w:ind w:left="1095"/>
        <w:jc w:val="both"/>
        <w:rPr>
          <w:rFonts w:ascii="Helvetica" w:hAnsi="Helvetica" w:cs="Helvetica"/>
          <w:color w:val="273540"/>
          <w:sz w:val="24"/>
          <w:szCs w:val="24"/>
          <w:lang w:val="id-ID" w:eastAsia="id-ID"/>
        </w:rPr>
      </w:pPr>
      <w:r w:rsidRPr="008473C3">
        <w:rPr>
          <w:rFonts w:ascii="Helvetica" w:hAnsi="Helvetica" w:cs="Helvetica"/>
          <w:color w:val="273540"/>
          <w:sz w:val="24"/>
          <w:szCs w:val="24"/>
          <w:lang w:val="id-ID" w:eastAsia="id-ID"/>
        </w:rPr>
        <w:t>Apakah karakteristik murid memengaruhi penerapan pembelajaran </w:t>
      </w:r>
      <w:r w:rsidRPr="008473C3">
        <w:rPr>
          <w:rFonts w:ascii="Helvetica" w:hAnsi="Helvetica" w:cs="Helvetica"/>
          <w:i/>
          <w:iCs/>
          <w:color w:val="273540"/>
          <w:sz w:val="24"/>
          <w:szCs w:val="24"/>
          <w:lang w:val="id-ID" w:eastAsia="id-ID"/>
        </w:rPr>
        <w:t>experiential learning? </w:t>
      </w:r>
      <w:r w:rsidRPr="008473C3">
        <w:rPr>
          <w:rFonts w:ascii="Helvetica" w:hAnsi="Helvetica" w:cs="Helvetica"/>
          <w:color w:val="273540"/>
          <w:sz w:val="24"/>
          <w:szCs w:val="24"/>
          <w:lang w:val="id-ID" w:eastAsia="id-ID"/>
        </w:rPr>
        <w:t>Jelaskan?</w:t>
      </w:r>
    </w:p>
    <w:p w14:paraId="7ADA4BA6" w14:textId="77777777" w:rsidR="008473C3" w:rsidRPr="008473C3" w:rsidRDefault="008473C3" w:rsidP="008473C3">
      <w:pPr>
        <w:numPr>
          <w:ilvl w:val="0"/>
          <w:numId w:val="2"/>
        </w:numPr>
        <w:spacing w:before="100" w:beforeAutospacing="1" w:after="100" w:afterAutospacing="1"/>
        <w:ind w:left="1095"/>
        <w:jc w:val="both"/>
        <w:rPr>
          <w:rFonts w:ascii="Helvetica" w:hAnsi="Helvetica" w:cs="Helvetica"/>
          <w:color w:val="273540"/>
          <w:sz w:val="24"/>
          <w:szCs w:val="24"/>
          <w:lang w:val="id-ID" w:eastAsia="id-ID"/>
        </w:rPr>
      </w:pPr>
      <w:r w:rsidRPr="008473C3">
        <w:rPr>
          <w:rFonts w:ascii="Helvetica" w:hAnsi="Helvetica" w:cs="Helvetica"/>
          <w:color w:val="273540"/>
          <w:sz w:val="24"/>
          <w:szCs w:val="24"/>
          <w:lang w:val="id-ID" w:eastAsia="id-ID"/>
        </w:rPr>
        <w:t>Bagaimana menghadapi kendala tersebut? Pada kondisi daring (</w:t>
      </w:r>
      <w:r w:rsidRPr="008473C3">
        <w:rPr>
          <w:rFonts w:ascii="inherit" w:hAnsi="inherit" w:cs="Helvetica"/>
          <w:i/>
          <w:iCs/>
          <w:color w:val="273540"/>
          <w:sz w:val="24"/>
          <w:szCs w:val="24"/>
          <w:lang w:val="id-ID" w:eastAsia="id-ID"/>
        </w:rPr>
        <w:t>on-line</w:t>
      </w:r>
      <w:r w:rsidRPr="008473C3">
        <w:rPr>
          <w:rFonts w:ascii="inherit" w:hAnsi="inherit" w:cs="Helvetica"/>
          <w:color w:val="273540"/>
          <w:sz w:val="24"/>
          <w:szCs w:val="24"/>
          <w:lang w:val="id-ID" w:eastAsia="id-ID"/>
        </w:rPr>
        <w:t>) bagaimana penerapan </w:t>
      </w:r>
      <w:r w:rsidRPr="008473C3">
        <w:rPr>
          <w:rFonts w:ascii="inherit" w:hAnsi="inherit" w:cs="Helvetica"/>
          <w:i/>
          <w:iCs/>
          <w:color w:val="273540"/>
          <w:sz w:val="24"/>
          <w:szCs w:val="24"/>
          <w:lang w:val="id-ID" w:eastAsia="id-ID"/>
        </w:rPr>
        <w:t>experiential learning</w:t>
      </w:r>
      <w:r w:rsidRPr="008473C3">
        <w:rPr>
          <w:rFonts w:ascii="inherit" w:hAnsi="inherit" w:cs="Helvetica"/>
          <w:color w:val="273540"/>
          <w:sz w:val="24"/>
          <w:szCs w:val="24"/>
          <w:lang w:val="id-ID" w:eastAsia="id-ID"/>
        </w:rPr>
        <w:t>?</w:t>
      </w:r>
    </w:p>
    <w:p w14:paraId="02918F01" w14:textId="77777777" w:rsidR="009010A1" w:rsidRDefault="009010A1" w:rsidP="008473C3">
      <w:pPr>
        <w:spacing w:before="29"/>
        <w:rPr>
          <w:rFonts w:ascii="Arial" w:eastAsia="Arial" w:hAnsi="Arial" w:cs="Arial"/>
          <w:sz w:val="24"/>
          <w:szCs w:val="24"/>
        </w:rPr>
      </w:pPr>
    </w:p>
    <w:sectPr w:rsidR="009010A1" w:rsidSect="008473C3">
      <w:pgSz w:w="11920" w:h="16840"/>
      <w:pgMar w:top="1701" w:right="1701" w:bottom="1701" w:left="1701" w:header="0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E90100" w14:textId="77777777" w:rsidR="00AE4D6D" w:rsidRDefault="00AE4D6D">
      <w:r>
        <w:separator/>
      </w:r>
    </w:p>
  </w:endnote>
  <w:endnote w:type="continuationSeparator" w:id="0">
    <w:p w14:paraId="7EC44253" w14:textId="77777777" w:rsidR="00AE4D6D" w:rsidRDefault="00AE4D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470A59" w14:textId="77777777" w:rsidR="00AE4D6D" w:rsidRDefault="00AE4D6D">
      <w:r>
        <w:separator/>
      </w:r>
    </w:p>
  </w:footnote>
  <w:footnote w:type="continuationSeparator" w:id="0">
    <w:p w14:paraId="72E8D5CC" w14:textId="77777777" w:rsidR="00AE4D6D" w:rsidRDefault="00AE4D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61B872" w14:textId="77777777" w:rsidR="009010A1" w:rsidRDefault="00000000">
    <w:pPr>
      <w:spacing w:line="200" w:lineRule="exact"/>
    </w:pPr>
    <w:r>
      <w:pict w14:anchorId="4FE068C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margin-left:.05pt;margin-top:0;width:595.05pt;height:70.95pt;z-index:-251659264;mso-position-horizontal-relative:page;mso-position-vertical-relative:page">
          <v:imagedata r:id="rId1" o:title=""/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39A25" w14:textId="77777777" w:rsidR="009010A1" w:rsidRDefault="00000000">
    <w:pPr>
      <w:spacing w:line="200" w:lineRule="exact"/>
    </w:pPr>
    <w:r>
      <w:pict w14:anchorId="6F20C9C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margin-left:.05pt;margin-top:0;width:595.05pt;height:70.95pt;z-index:-251658240;mso-position-horizontal-relative:page;mso-position-vertical-relative:page">
          <v:imagedata r:id="rId1" o:title=""/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216881"/>
    <w:multiLevelType w:val="multilevel"/>
    <w:tmpl w:val="BFC6A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E77E78"/>
    <w:multiLevelType w:val="multilevel"/>
    <w:tmpl w:val="3EEAE140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36686529">
    <w:abstractNumId w:val="1"/>
  </w:num>
  <w:num w:numId="2" w16cid:durableId="782530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10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0A1"/>
    <w:rsid w:val="008473C3"/>
    <w:rsid w:val="009010A1"/>
    <w:rsid w:val="00AE4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0"/>
    <o:shapelayout v:ext="edit">
      <o:idmap v:ext="edit" data="2"/>
    </o:shapelayout>
  </w:shapeDefaults>
  <w:decimalSymbol w:val=","/>
  <w:listSeparator w:val=";"/>
  <w14:docId w14:val="39A80414"/>
  <w15:docId w15:val="{E131C5BC-873D-4FBD-852B-6797A2DBA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389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5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yperlink" Target="https://www.kompasiana.com/shintatambunan/619cff9d06310e13661c3532/12-david-kolb-experiential-theory?page=3&amp;page_images=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ompasiana.com/shintatambunan/619cff9d06310e13661c3532/12-david-kolb-experiential-theory?page=3&amp;page_images=1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1077</Words>
  <Characters>6143</Characters>
  <Application>Microsoft Office Word</Application>
  <DocSecurity>0</DocSecurity>
  <Lines>51</Lines>
  <Paragraphs>14</Paragraphs>
  <ScaleCrop>false</ScaleCrop>
  <Company/>
  <LinksUpToDate>false</LinksUpToDate>
  <CharactersWithSpaces>7206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Nursyifa</cp:lastModifiedBy>
  <cp:revision>2</cp:revision>
  <dcterms:created xsi:type="dcterms:W3CDTF">2026-08-09T11:31:00Z</dcterms:created>
  <dcterms:modified xsi:type="dcterms:W3CDTF">2026-08-09T11:32:00Z</dcterms:modified>
</cp:coreProperties>
</file>