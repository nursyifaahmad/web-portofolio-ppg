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styles+xml" PartName="/word/styles.xml"/>
  <Override ContentType="application/vnd.openxmlformats-officedocument.wordprocessingml.settings+xml" PartName="/word/settings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Default ContentType="image/png" Extension="png"/>
  <Default ContentType="image/jpg" Extension="jpg"/>
</Types>
</file>

<file path=_rels/.rels><?xml version="1.0" encoding="UTF-8" standalone="yes"?>
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
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 xml:space="preserve">
  <w:body>
    <w:p>
      <w:pPr>
        <w:rPr>
          <w:rFonts w:ascii="Arial" w:cs="Arial" w:eastAsia="Arial" w:hAnsi="Arial"/>
          <w:sz w:val="24"/>
          <w:szCs w:val="24"/>
        </w:rPr>
        <w:jc w:val="left"/>
        <w:spacing w:before="63" w:line="260" w:lineRule="exact"/>
        <w:ind w:left="657"/>
      </w:pPr>
      <w:r>
        <w:pict>
          <v:group coordorigin="556,650" coordsize="10792,608" style="position:absolute;margin-left:27.8pt;margin-top:32.5pt;width:539.58pt;height:30.4pt;mso-position-horizontal-relative:page;mso-position-vertical-relative:page;z-index:-2977">
            <v:shape coordorigin="566,660" coordsize="10772,588" fillcolor="#1A365D" filled="t" path="m11278,1248l11301,1243,11320,1230,11333,1211,11338,1188,11338,720,11333,697,11320,678,11301,665,11278,660,626,660,603,665,584,678,571,697,566,720,566,1188,571,1211,584,1230,603,1243,626,1248,11278,1248xe" stroked="f" style="position:absolute;left:566;top:660;width:10772;height:588">
              <v:path arrowok="t"/>
              <v:fill/>
            </v:shape>
            <v:shape style="position:absolute;left:568;top:660;width:10772;height:588" type="#_x0000_t75">
              <v:imagedata o:title="" r:id="rId5"/>
            </v:shape>
            <w10:wrap type="none"/>
          </v:group>
        </w:pict>
      </w:r>
      <w:r>
        <w:rPr>
          <w:rFonts w:ascii="Arial" w:cs="Arial" w:eastAsia="Arial" w:hAnsi="Arial"/>
          <w:b/>
          <w:color w:val="FFFFFF"/>
          <w:spacing w:val="1"/>
          <w:w w:val="100"/>
          <w:position w:val="-1"/>
          <w:sz w:val="24"/>
          <w:szCs w:val="24"/>
        </w:rPr>
        <w:t>L</w:t>
      </w:r>
      <w:r>
        <w:rPr>
          <w:rFonts w:ascii="Arial" w:cs="Arial" w:eastAsia="Arial" w:hAnsi="Arial"/>
          <w:b/>
          <w:color w:val="FFFFFF"/>
          <w:spacing w:val="0"/>
          <w:w w:val="100"/>
          <w:position w:val="-1"/>
          <w:sz w:val="24"/>
          <w:szCs w:val="24"/>
        </w:rPr>
        <w:t>E</w:t>
      </w:r>
      <w:r>
        <w:rPr>
          <w:rFonts w:ascii="Arial" w:cs="Arial" w:eastAsia="Arial" w:hAnsi="Arial"/>
          <w:b/>
          <w:color w:val="FFFFFF"/>
          <w:spacing w:val="-1"/>
          <w:w w:val="100"/>
          <w:position w:val="-1"/>
          <w:sz w:val="24"/>
          <w:szCs w:val="24"/>
        </w:rPr>
        <w:t>M</w:t>
      </w:r>
      <w:r>
        <w:rPr>
          <w:rFonts w:ascii="Arial" w:cs="Arial" w:eastAsia="Arial" w:hAnsi="Arial"/>
          <w:b/>
          <w:color w:val="FFFFFF"/>
          <w:spacing w:val="-2"/>
          <w:w w:val="100"/>
          <w:position w:val="-1"/>
          <w:sz w:val="24"/>
          <w:szCs w:val="24"/>
        </w:rPr>
        <w:t>B</w:t>
      </w:r>
      <w:r>
        <w:rPr>
          <w:rFonts w:ascii="Arial" w:cs="Arial" w:eastAsia="Arial" w:hAnsi="Arial"/>
          <w:b/>
          <w:color w:val="FFFFFF"/>
          <w:spacing w:val="-2"/>
          <w:w w:val="100"/>
          <w:position w:val="-1"/>
          <w:sz w:val="24"/>
          <w:szCs w:val="24"/>
        </w:rPr>
        <w:t>A</w:t>
      </w:r>
      <w:r>
        <w:rPr>
          <w:rFonts w:ascii="Arial" w:cs="Arial" w:eastAsia="Arial" w:hAnsi="Arial"/>
          <w:b/>
          <w:color w:val="FFFFFF"/>
          <w:spacing w:val="0"/>
          <w:w w:val="100"/>
          <w:position w:val="-1"/>
          <w:sz w:val="24"/>
          <w:szCs w:val="24"/>
        </w:rPr>
        <w:t>R</w:t>
      </w:r>
      <w:r>
        <w:rPr>
          <w:rFonts w:ascii="Arial" w:cs="Arial" w:eastAsia="Arial" w:hAnsi="Arial"/>
          <w:b/>
          <w:color w:val="FFFFFF"/>
          <w:spacing w:val="36"/>
          <w:w w:val="100"/>
          <w:position w:val="-1"/>
          <w:sz w:val="24"/>
          <w:szCs w:val="24"/>
        </w:rPr>
        <w:t> </w:t>
      </w:r>
      <w:r>
        <w:rPr>
          <w:rFonts w:ascii="Arial" w:cs="Arial" w:eastAsia="Arial" w:hAnsi="Arial"/>
          <w:b/>
          <w:color w:val="FFFFFF"/>
          <w:spacing w:val="-1"/>
          <w:w w:val="100"/>
          <w:position w:val="-1"/>
          <w:sz w:val="24"/>
          <w:szCs w:val="24"/>
        </w:rPr>
        <w:t>K</w:t>
      </w:r>
      <w:r>
        <w:rPr>
          <w:rFonts w:ascii="Arial" w:cs="Arial" w:eastAsia="Arial" w:hAnsi="Arial"/>
          <w:b/>
          <w:color w:val="FFFFFF"/>
          <w:spacing w:val="0"/>
          <w:w w:val="100"/>
          <w:position w:val="-1"/>
          <w:sz w:val="24"/>
          <w:szCs w:val="24"/>
        </w:rPr>
        <w:t>E</w:t>
      </w:r>
      <w:r>
        <w:rPr>
          <w:rFonts w:ascii="Arial" w:cs="Arial" w:eastAsia="Arial" w:hAnsi="Arial"/>
          <w:b/>
          <w:color w:val="FFFFFF"/>
          <w:spacing w:val="-1"/>
          <w:w w:val="100"/>
          <w:position w:val="-1"/>
          <w:sz w:val="24"/>
          <w:szCs w:val="24"/>
        </w:rPr>
        <w:t>R</w:t>
      </w:r>
      <w:r>
        <w:rPr>
          <w:rFonts w:ascii="Arial" w:cs="Arial" w:eastAsia="Arial" w:hAnsi="Arial"/>
          <w:b/>
          <w:color w:val="FFFFFF"/>
          <w:spacing w:val="-1"/>
          <w:w w:val="100"/>
          <w:position w:val="-1"/>
          <w:sz w:val="24"/>
          <w:szCs w:val="24"/>
        </w:rPr>
        <w:t>J</w:t>
      </w:r>
      <w:r>
        <w:rPr>
          <w:rFonts w:ascii="Arial" w:cs="Arial" w:eastAsia="Arial" w:hAnsi="Arial"/>
          <w:b/>
          <w:color w:val="FFFFFF"/>
          <w:spacing w:val="0"/>
          <w:w w:val="100"/>
          <w:position w:val="-1"/>
          <w:sz w:val="24"/>
          <w:szCs w:val="24"/>
        </w:rPr>
        <w:t>A</w:t>
      </w:r>
      <w:r>
        <w:rPr>
          <w:rFonts w:ascii="Arial" w:cs="Arial" w:eastAsia="Arial" w:hAnsi="Arial"/>
          <w:b/>
          <w:color w:val="FFFFFF"/>
          <w:spacing w:val="34"/>
          <w:w w:val="100"/>
          <w:position w:val="-1"/>
          <w:sz w:val="24"/>
          <w:szCs w:val="24"/>
        </w:rPr>
        <w:t> </w:t>
      </w:r>
      <w:r>
        <w:rPr>
          <w:rFonts w:ascii="Arial" w:cs="Arial" w:eastAsia="Arial" w:hAnsi="Arial"/>
          <w:b/>
          <w:color w:val="FFFFFF"/>
          <w:spacing w:val="0"/>
          <w:w w:val="100"/>
          <w:position w:val="-1"/>
          <w:sz w:val="24"/>
          <w:szCs w:val="24"/>
        </w:rPr>
        <w:t>P</w:t>
      </w:r>
      <w:r>
        <w:rPr>
          <w:rFonts w:ascii="Arial" w:cs="Arial" w:eastAsia="Arial" w:hAnsi="Arial"/>
          <w:b/>
          <w:color w:val="FFFFFF"/>
          <w:spacing w:val="-1"/>
          <w:w w:val="100"/>
          <w:position w:val="-1"/>
          <w:sz w:val="24"/>
          <w:szCs w:val="24"/>
        </w:rPr>
        <w:t>E</w:t>
      </w:r>
      <w:r>
        <w:rPr>
          <w:rFonts w:ascii="Arial" w:cs="Arial" w:eastAsia="Arial" w:hAnsi="Arial"/>
          <w:b/>
          <w:color w:val="FFFFFF"/>
          <w:spacing w:val="0"/>
          <w:w w:val="100"/>
          <w:position w:val="-1"/>
          <w:sz w:val="24"/>
          <w:szCs w:val="24"/>
        </w:rPr>
        <w:t>S</w:t>
      </w:r>
      <w:r>
        <w:rPr>
          <w:rFonts w:ascii="Arial" w:cs="Arial" w:eastAsia="Arial" w:hAnsi="Arial"/>
          <w:b/>
          <w:color w:val="FFFFFF"/>
          <w:spacing w:val="-1"/>
          <w:w w:val="100"/>
          <w:position w:val="-1"/>
          <w:sz w:val="24"/>
          <w:szCs w:val="24"/>
        </w:rPr>
        <w:t>E</w:t>
      </w:r>
      <w:r>
        <w:rPr>
          <w:rFonts w:ascii="Arial" w:cs="Arial" w:eastAsia="Arial" w:hAnsi="Arial"/>
          <w:b/>
          <w:color w:val="FFFFFF"/>
          <w:spacing w:val="-2"/>
          <w:w w:val="100"/>
          <w:position w:val="-1"/>
          <w:sz w:val="24"/>
          <w:szCs w:val="24"/>
        </w:rPr>
        <w:t>R</w:t>
      </w:r>
      <w:r>
        <w:rPr>
          <w:rFonts w:ascii="Arial" w:cs="Arial" w:eastAsia="Arial" w:hAnsi="Arial"/>
          <w:b/>
          <w:color w:val="FFFFFF"/>
          <w:spacing w:val="5"/>
          <w:w w:val="100"/>
          <w:position w:val="-1"/>
          <w:sz w:val="24"/>
          <w:szCs w:val="24"/>
        </w:rPr>
        <w:t>T</w:t>
      </w:r>
      <w:r>
        <w:rPr>
          <w:rFonts w:ascii="Arial" w:cs="Arial" w:eastAsia="Arial" w:hAnsi="Arial"/>
          <w:b/>
          <w:color w:val="FFFFFF"/>
          <w:spacing w:val="0"/>
          <w:w w:val="100"/>
          <w:position w:val="-1"/>
          <w:sz w:val="24"/>
          <w:szCs w:val="24"/>
        </w:rPr>
        <w:t>A</w:t>
      </w:r>
      <w:r>
        <w:rPr>
          <w:rFonts w:ascii="Arial" w:cs="Arial" w:eastAsia="Arial" w:hAnsi="Arial"/>
          <w:b/>
          <w:color w:val="FFFFFF"/>
          <w:spacing w:val="36"/>
          <w:w w:val="100"/>
          <w:position w:val="-1"/>
          <w:sz w:val="24"/>
          <w:szCs w:val="24"/>
        </w:rPr>
        <w:t> </w:t>
      </w:r>
      <w:r>
        <w:rPr>
          <w:rFonts w:ascii="Arial" w:cs="Arial" w:eastAsia="Arial" w:hAnsi="Arial"/>
          <w:b/>
          <w:color w:val="FFFFFF"/>
          <w:spacing w:val="-2"/>
          <w:w w:val="100"/>
          <w:position w:val="-1"/>
          <w:sz w:val="24"/>
          <w:szCs w:val="24"/>
        </w:rPr>
        <w:t>D</w:t>
      </w:r>
      <w:r>
        <w:rPr>
          <w:rFonts w:ascii="Arial" w:cs="Arial" w:eastAsia="Arial" w:hAnsi="Arial"/>
          <w:b/>
          <w:color w:val="FFFFFF"/>
          <w:spacing w:val="1"/>
          <w:w w:val="100"/>
          <w:position w:val="-1"/>
          <w:sz w:val="24"/>
          <w:szCs w:val="24"/>
        </w:rPr>
        <w:t>I</w:t>
      </w:r>
      <w:r>
        <w:rPr>
          <w:rFonts w:ascii="Arial" w:cs="Arial" w:eastAsia="Arial" w:hAnsi="Arial"/>
          <w:b/>
          <w:color w:val="FFFFFF"/>
          <w:spacing w:val="-2"/>
          <w:w w:val="100"/>
          <w:position w:val="-1"/>
          <w:sz w:val="24"/>
          <w:szCs w:val="24"/>
        </w:rPr>
        <w:t>D</w:t>
      </w:r>
      <w:r>
        <w:rPr>
          <w:rFonts w:ascii="Arial" w:cs="Arial" w:eastAsia="Arial" w:hAnsi="Arial"/>
          <w:b/>
          <w:color w:val="FFFFFF"/>
          <w:spacing w:val="1"/>
          <w:w w:val="100"/>
          <w:position w:val="-1"/>
          <w:sz w:val="24"/>
          <w:szCs w:val="24"/>
        </w:rPr>
        <w:t>I</w:t>
      </w:r>
      <w:r>
        <w:rPr>
          <w:rFonts w:ascii="Arial" w:cs="Arial" w:eastAsia="Arial" w:hAnsi="Arial"/>
          <w:b/>
          <w:color w:val="FFFFFF"/>
          <w:spacing w:val="0"/>
          <w:w w:val="100"/>
          <w:position w:val="-1"/>
          <w:sz w:val="24"/>
          <w:szCs w:val="24"/>
        </w:rPr>
        <w:t>K</w:t>
      </w:r>
      <w:r>
        <w:rPr>
          <w:rFonts w:ascii="Arial" w:cs="Arial" w:eastAsia="Arial" w:hAnsi="Arial"/>
          <w:b/>
          <w:color w:val="FFFFFF"/>
          <w:spacing w:val="32"/>
          <w:w w:val="100"/>
          <w:position w:val="-1"/>
          <w:sz w:val="24"/>
          <w:szCs w:val="24"/>
        </w:rPr>
        <w:t> </w:t>
      </w:r>
      <w:r>
        <w:rPr>
          <w:rFonts w:ascii="Arial" w:cs="Arial" w:eastAsia="Arial" w:hAnsi="Arial"/>
          <w:b/>
          <w:color w:val="FFFFFF"/>
          <w:spacing w:val="0"/>
          <w:w w:val="100"/>
          <w:position w:val="-1"/>
          <w:sz w:val="24"/>
          <w:szCs w:val="24"/>
        </w:rPr>
        <w:t>(</w:t>
      </w:r>
      <w:r>
        <w:rPr>
          <w:rFonts w:ascii="Arial" w:cs="Arial" w:eastAsia="Arial" w:hAnsi="Arial"/>
          <w:b/>
          <w:color w:val="FFFFFF"/>
          <w:spacing w:val="1"/>
          <w:w w:val="100"/>
          <w:position w:val="-1"/>
          <w:sz w:val="24"/>
          <w:szCs w:val="24"/>
        </w:rPr>
        <w:t>L</w:t>
      </w:r>
      <w:r>
        <w:rPr>
          <w:rFonts w:ascii="Arial" w:cs="Arial" w:eastAsia="Arial" w:hAnsi="Arial"/>
          <w:b/>
          <w:color w:val="FFFFFF"/>
          <w:spacing w:val="-2"/>
          <w:w w:val="100"/>
          <w:position w:val="-1"/>
          <w:sz w:val="24"/>
          <w:szCs w:val="24"/>
        </w:rPr>
        <w:t>K</w:t>
      </w:r>
      <w:r>
        <w:rPr>
          <w:rFonts w:ascii="Arial" w:cs="Arial" w:eastAsia="Arial" w:hAnsi="Arial"/>
          <w:b/>
          <w:color w:val="FFFFFF"/>
          <w:spacing w:val="0"/>
          <w:w w:val="100"/>
          <w:position w:val="-1"/>
          <w:sz w:val="24"/>
          <w:szCs w:val="24"/>
        </w:rPr>
        <w:t>P</w:t>
      </w:r>
      <w:r>
        <w:rPr>
          <w:rFonts w:ascii="Arial" w:cs="Arial" w:eastAsia="Arial" w:hAnsi="Arial"/>
          <w:b/>
          <w:color w:val="FFFFFF"/>
          <w:spacing w:val="-2"/>
          <w:w w:val="100"/>
          <w:position w:val="-1"/>
          <w:sz w:val="24"/>
          <w:szCs w:val="24"/>
        </w:rPr>
        <w:t>D</w:t>
      </w:r>
      <w:r>
        <w:rPr>
          <w:rFonts w:ascii="Arial" w:cs="Arial" w:eastAsia="Arial" w:hAnsi="Arial"/>
          <w:b/>
          <w:color w:val="FFFFFF"/>
          <w:spacing w:val="0"/>
          <w:w w:val="100"/>
          <w:position w:val="-1"/>
          <w:sz w:val="24"/>
          <w:szCs w:val="24"/>
        </w:rPr>
        <w:t>)</w:t>
      </w:r>
      <w:r>
        <w:rPr>
          <w:rFonts w:ascii="Arial" w:cs="Arial" w:eastAsia="Arial" w:hAnsi="Arial"/>
          <w:b/>
          <w:color w:val="FFFFFF"/>
          <w:spacing w:val="38"/>
          <w:w w:val="100"/>
          <w:position w:val="-1"/>
          <w:sz w:val="24"/>
          <w:szCs w:val="24"/>
        </w:rPr>
        <w:t> </w:t>
      </w:r>
      <w:r>
        <w:rPr>
          <w:rFonts w:ascii="Arial" w:cs="Arial" w:eastAsia="Arial" w:hAnsi="Arial"/>
          <w:b/>
          <w:color w:val="FFFFFF"/>
          <w:spacing w:val="0"/>
          <w:w w:val="100"/>
          <w:position w:val="-1"/>
          <w:sz w:val="24"/>
          <w:szCs w:val="24"/>
        </w:rPr>
        <w:t>•</w:t>
      </w:r>
      <w:r>
        <w:rPr>
          <w:rFonts w:ascii="Arial" w:cs="Arial" w:eastAsia="Arial" w:hAnsi="Arial"/>
          <w:b/>
          <w:color w:val="FFFFFF"/>
          <w:spacing w:val="37"/>
          <w:w w:val="100"/>
          <w:position w:val="-1"/>
          <w:sz w:val="24"/>
          <w:szCs w:val="24"/>
        </w:rPr>
        <w:t> </w:t>
      </w:r>
      <w:r>
        <w:rPr>
          <w:rFonts w:ascii="Arial" w:cs="Arial" w:eastAsia="Arial" w:hAnsi="Arial"/>
          <w:b/>
          <w:color w:val="FFFFFF"/>
          <w:spacing w:val="-2"/>
          <w:w w:val="100"/>
          <w:position w:val="-1"/>
          <w:sz w:val="24"/>
          <w:szCs w:val="24"/>
        </w:rPr>
        <w:t>A</w:t>
      </w:r>
      <w:r>
        <w:rPr>
          <w:rFonts w:ascii="Arial" w:cs="Arial" w:eastAsia="Arial" w:hAnsi="Arial"/>
          <w:b/>
          <w:color w:val="FFFFFF"/>
          <w:spacing w:val="0"/>
          <w:w w:val="100"/>
          <w:position w:val="-1"/>
          <w:sz w:val="24"/>
          <w:szCs w:val="24"/>
        </w:rPr>
        <w:t>S</w:t>
      </w:r>
      <w:r>
        <w:rPr>
          <w:rFonts w:ascii="Arial" w:cs="Arial" w:eastAsia="Arial" w:hAnsi="Arial"/>
          <w:b/>
          <w:color w:val="FFFFFF"/>
          <w:spacing w:val="-1"/>
          <w:w w:val="100"/>
          <w:position w:val="-1"/>
          <w:sz w:val="24"/>
          <w:szCs w:val="24"/>
        </w:rPr>
        <w:t>E</w:t>
      </w:r>
      <w:r>
        <w:rPr>
          <w:rFonts w:ascii="Arial" w:cs="Arial" w:eastAsia="Arial" w:hAnsi="Arial"/>
          <w:b/>
          <w:color w:val="FFFFFF"/>
          <w:spacing w:val="0"/>
          <w:w w:val="100"/>
          <w:position w:val="-1"/>
          <w:sz w:val="24"/>
          <w:szCs w:val="24"/>
        </w:rPr>
        <w:t>S</w:t>
      </w:r>
      <w:r>
        <w:rPr>
          <w:rFonts w:ascii="Arial" w:cs="Arial" w:eastAsia="Arial" w:hAnsi="Arial"/>
          <w:b/>
          <w:color w:val="FFFFFF"/>
          <w:spacing w:val="-1"/>
          <w:w w:val="100"/>
          <w:position w:val="-1"/>
          <w:sz w:val="24"/>
          <w:szCs w:val="24"/>
        </w:rPr>
        <w:t>M</w:t>
      </w:r>
      <w:r>
        <w:rPr>
          <w:rFonts w:ascii="Arial" w:cs="Arial" w:eastAsia="Arial" w:hAnsi="Arial"/>
          <w:b/>
          <w:color w:val="FFFFFF"/>
          <w:spacing w:val="0"/>
          <w:w w:val="100"/>
          <w:position w:val="-1"/>
          <w:sz w:val="24"/>
          <w:szCs w:val="24"/>
        </w:rPr>
        <w:t>EN</w:t>
      </w:r>
      <w:r>
        <w:rPr>
          <w:rFonts w:ascii="Arial" w:cs="Arial" w:eastAsia="Arial" w:hAnsi="Arial"/>
          <w:b/>
          <w:color w:val="FFFFFF"/>
          <w:spacing w:val="32"/>
          <w:w w:val="100"/>
          <w:position w:val="-1"/>
          <w:sz w:val="24"/>
          <w:szCs w:val="24"/>
        </w:rPr>
        <w:t> </w:t>
      </w:r>
      <w:r>
        <w:rPr>
          <w:rFonts w:ascii="Arial" w:cs="Arial" w:eastAsia="Arial" w:hAnsi="Arial"/>
          <w:b/>
          <w:color w:val="FFFFFF"/>
          <w:spacing w:val="5"/>
          <w:w w:val="100"/>
          <w:position w:val="-1"/>
          <w:sz w:val="24"/>
          <w:szCs w:val="24"/>
        </w:rPr>
        <w:t>T</w:t>
      </w:r>
      <w:r>
        <w:rPr>
          <w:rFonts w:ascii="Arial" w:cs="Arial" w:eastAsia="Arial" w:hAnsi="Arial"/>
          <w:b/>
          <w:color w:val="FFFFFF"/>
          <w:spacing w:val="0"/>
          <w:w w:val="100"/>
          <w:position w:val="-1"/>
          <w:sz w:val="24"/>
          <w:szCs w:val="24"/>
        </w:rPr>
        <w:t>E</w:t>
      </w:r>
      <w:r>
        <w:rPr>
          <w:rFonts w:ascii="Arial" w:cs="Arial" w:eastAsia="Arial" w:hAnsi="Arial"/>
          <w:b/>
          <w:color w:val="FFFFFF"/>
          <w:spacing w:val="-2"/>
          <w:w w:val="100"/>
          <w:position w:val="-1"/>
          <w:sz w:val="24"/>
          <w:szCs w:val="24"/>
        </w:rPr>
        <w:t>N</w:t>
      </w:r>
      <w:r>
        <w:rPr>
          <w:rFonts w:ascii="Arial" w:cs="Arial" w:eastAsia="Arial" w:hAnsi="Arial"/>
          <w:b/>
          <w:color w:val="FFFFFF"/>
          <w:spacing w:val="1"/>
          <w:w w:val="100"/>
          <w:position w:val="-1"/>
          <w:sz w:val="24"/>
          <w:szCs w:val="24"/>
        </w:rPr>
        <w:t>G</w:t>
      </w:r>
      <w:r>
        <w:rPr>
          <w:rFonts w:ascii="Arial" w:cs="Arial" w:eastAsia="Arial" w:hAnsi="Arial"/>
          <w:b/>
          <w:color w:val="FFFFFF"/>
          <w:spacing w:val="-2"/>
          <w:w w:val="100"/>
          <w:position w:val="-1"/>
          <w:sz w:val="24"/>
          <w:szCs w:val="24"/>
        </w:rPr>
        <w:t>A</w:t>
      </w:r>
      <w:r>
        <w:rPr>
          <w:rFonts w:ascii="Arial" w:cs="Arial" w:eastAsia="Arial" w:hAnsi="Arial"/>
          <w:b/>
          <w:color w:val="FFFFFF"/>
          <w:spacing w:val="0"/>
          <w:w w:val="100"/>
          <w:position w:val="-1"/>
          <w:sz w:val="24"/>
          <w:szCs w:val="24"/>
        </w:rPr>
        <w:t>H</w:t>
      </w:r>
      <w:r>
        <w:rPr>
          <w:rFonts w:ascii="Arial" w:cs="Arial" w:eastAsia="Arial" w:hAnsi="Arial"/>
          <w:b/>
          <w:color w:val="FFFFFF"/>
          <w:spacing w:val="37"/>
          <w:w w:val="100"/>
          <w:position w:val="-1"/>
          <w:sz w:val="24"/>
          <w:szCs w:val="24"/>
        </w:rPr>
        <w:t> </w:t>
      </w:r>
      <w:r>
        <w:rPr>
          <w:rFonts w:ascii="Arial" w:cs="Arial" w:eastAsia="Arial" w:hAnsi="Arial"/>
          <w:b/>
          <w:color w:val="FFFFFF"/>
          <w:spacing w:val="0"/>
          <w:w w:val="100"/>
          <w:position w:val="-1"/>
          <w:sz w:val="24"/>
          <w:szCs w:val="24"/>
        </w:rPr>
        <w:t>S</w:t>
      </w:r>
      <w:r>
        <w:rPr>
          <w:rFonts w:ascii="Arial" w:cs="Arial" w:eastAsia="Arial" w:hAnsi="Arial"/>
          <w:b/>
          <w:color w:val="FFFFFF"/>
          <w:spacing w:val="-1"/>
          <w:w w:val="100"/>
          <w:position w:val="-1"/>
          <w:sz w:val="24"/>
          <w:szCs w:val="24"/>
        </w:rPr>
        <w:t>E</w:t>
      </w:r>
      <w:r>
        <w:rPr>
          <w:rFonts w:ascii="Arial" w:cs="Arial" w:eastAsia="Arial" w:hAnsi="Arial"/>
          <w:b/>
          <w:color w:val="FFFFFF"/>
          <w:spacing w:val="-4"/>
          <w:w w:val="100"/>
          <w:position w:val="-1"/>
          <w:sz w:val="24"/>
          <w:szCs w:val="24"/>
        </w:rPr>
        <w:t>M</w:t>
      </w:r>
      <w:r>
        <w:rPr>
          <w:rFonts w:ascii="Arial" w:cs="Arial" w:eastAsia="Arial" w:hAnsi="Arial"/>
          <w:b/>
          <w:color w:val="FFFFFF"/>
          <w:spacing w:val="0"/>
          <w:w w:val="100"/>
          <w:position w:val="-1"/>
          <w:sz w:val="24"/>
          <w:szCs w:val="24"/>
        </w:rPr>
        <w:t>E</w:t>
      </w:r>
      <w:r>
        <w:rPr>
          <w:rFonts w:ascii="Arial" w:cs="Arial" w:eastAsia="Arial" w:hAnsi="Arial"/>
          <w:b/>
          <w:color w:val="FFFFFF"/>
          <w:spacing w:val="-1"/>
          <w:w w:val="100"/>
          <w:position w:val="-1"/>
          <w:sz w:val="24"/>
          <w:szCs w:val="24"/>
        </w:rPr>
        <w:t>S</w:t>
      </w:r>
      <w:r>
        <w:rPr>
          <w:rFonts w:ascii="Arial" w:cs="Arial" w:eastAsia="Arial" w:hAnsi="Arial"/>
          <w:b/>
          <w:color w:val="FFFFFF"/>
          <w:spacing w:val="5"/>
          <w:w w:val="100"/>
          <w:position w:val="-1"/>
          <w:sz w:val="24"/>
          <w:szCs w:val="24"/>
        </w:rPr>
        <w:t>T</w:t>
      </w:r>
      <w:r>
        <w:rPr>
          <w:rFonts w:ascii="Arial" w:cs="Arial" w:eastAsia="Arial" w:hAnsi="Arial"/>
          <w:b/>
          <w:color w:val="FFFFFF"/>
          <w:spacing w:val="0"/>
          <w:w w:val="100"/>
          <w:position w:val="-1"/>
          <w:sz w:val="24"/>
          <w:szCs w:val="24"/>
        </w:rPr>
        <w:t>ER</w:t>
      </w:r>
      <w:r>
        <w:rPr>
          <w:rFonts w:ascii="Arial" w:cs="Arial" w:eastAsia="Arial" w:hAnsi="Arial"/>
          <w:b/>
          <w:color w:val="FFFFFF"/>
          <w:spacing w:val="31"/>
          <w:w w:val="100"/>
          <w:position w:val="-1"/>
          <w:sz w:val="24"/>
          <w:szCs w:val="24"/>
        </w:rPr>
        <w:t> </w:t>
      </w:r>
      <w:r>
        <w:rPr>
          <w:rFonts w:ascii="Arial" w:cs="Arial" w:eastAsia="Arial" w:hAnsi="Arial"/>
          <w:b/>
          <w:color w:val="FFFFFF"/>
          <w:spacing w:val="-4"/>
          <w:w w:val="100"/>
          <w:position w:val="-1"/>
          <w:sz w:val="24"/>
          <w:szCs w:val="24"/>
        </w:rPr>
        <w:t>(</w:t>
      </w:r>
      <w:r>
        <w:rPr>
          <w:rFonts w:ascii="Arial" w:cs="Arial" w:eastAsia="Arial" w:hAnsi="Arial"/>
          <w:b/>
          <w:color w:val="FFFFFF"/>
          <w:spacing w:val="-5"/>
          <w:w w:val="100"/>
          <w:position w:val="-1"/>
          <w:sz w:val="24"/>
          <w:szCs w:val="24"/>
        </w:rPr>
        <w:t>A</w:t>
      </w:r>
      <w:r>
        <w:rPr>
          <w:rFonts w:ascii="Arial" w:cs="Arial" w:eastAsia="Arial" w:hAnsi="Arial"/>
          <w:b/>
          <w:color w:val="FFFFFF"/>
          <w:spacing w:val="1"/>
          <w:w w:val="100"/>
          <w:position w:val="-1"/>
          <w:sz w:val="24"/>
          <w:szCs w:val="24"/>
        </w:rPr>
        <w:t>T</w:t>
      </w:r>
      <w:r>
        <w:rPr>
          <w:rFonts w:ascii="Arial" w:cs="Arial" w:eastAsia="Arial" w:hAnsi="Arial"/>
          <w:b/>
          <w:color w:val="FFFFFF"/>
          <w:spacing w:val="-4"/>
          <w:w w:val="100"/>
          <w:position w:val="-1"/>
          <w:sz w:val="24"/>
          <w:szCs w:val="24"/>
        </w:rPr>
        <w:t>S</w:t>
      </w:r>
      <w:r>
        <w:rPr>
          <w:rFonts w:ascii="Arial" w:cs="Arial" w:eastAsia="Arial" w:hAnsi="Arial"/>
          <w:b/>
          <w:color w:val="FFFFFF"/>
          <w:spacing w:val="0"/>
          <w:w w:val="100"/>
          <w:position w:val="-1"/>
          <w:sz w:val="24"/>
          <w:szCs w:val="24"/>
        </w:rPr>
        <w:t>)</w:t>
      </w:r>
      <w:r>
        <w:rPr>
          <w:rFonts w:ascii="Arial" w:cs="Arial" w:eastAsia="Arial" w:hAnsi="Arial"/>
          <w:color w:val="000000"/>
          <w:spacing w:val="0"/>
          <w:w w:val="100"/>
          <w:position w:val="0"/>
          <w:sz w:val="24"/>
          <w:szCs w:val="24"/>
        </w:rPr>
      </w:r>
    </w:p>
    <w:p>
      <w:pPr>
        <w:rPr>
          <w:sz w:val="19"/>
          <w:szCs w:val="19"/>
        </w:rPr>
        <w:jc w:val="left"/>
        <w:spacing w:before="4" w:line="180" w:lineRule="exact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18"/>
          <w:szCs w:val="18"/>
        </w:rPr>
        <w:jc w:val="left"/>
        <w:spacing w:before="29"/>
        <w:ind w:left="212"/>
      </w:pPr>
      <w:r>
        <w:pict>
          <v:group coordorigin="2369,360" coordsize="3775,0" style="position:absolute;margin-left:118.45pt;margin-top:18.0244pt;width:188.75pt;height:0pt;mso-position-horizontal-relative:page;mso-position-vertical-relative:paragraph;z-index:-2983">
            <v:shape coordorigin="2369,360" coordsize="3775,0" filled="f" path="m2369,360l6144,360e" strokecolor="#9FADBE" stroked="t" strokeweight="0.75pt" style="position:absolute;left:2369;top:360;width:3775;height:0">
              <v:path arrowok="t"/>
              <v:stroke dashstyle="dash"/>
            </v:shape>
            <w10:wrap type="none"/>
          </v:group>
        </w:pict>
      </w:r>
      <w:r>
        <w:rPr>
          <w:rFonts w:ascii="Arial" w:cs="Arial" w:eastAsia="Arial" w:hAnsi="Arial"/>
          <w:b/>
          <w:color w:val="2B5282"/>
          <w:spacing w:val="-2"/>
          <w:w w:val="100"/>
          <w:sz w:val="18"/>
          <w:szCs w:val="18"/>
        </w:rPr>
        <w:t>M</w:t>
      </w:r>
      <w:r>
        <w:rPr>
          <w:rFonts w:ascii="Arial" w:cs="Arial" w:eastAsia="Arial" w:hAnsi="Arial"/>
          <w:b/>
          <w:color w:val="2B5282"/>
          <w:spacing w:val="0"/>
          <w:w w:val="100"/>
          <w:sz w:val="18"/>
          <w:szCs w:val="18"/>
        </w:rPr>
        <w:t>ata</w:t>
      </w:r>
      <w:r>
        <w:rPr>
          <w:rFonts w:ascii="Arial" w:cs="Arial" w:eastAsia="Arial" w:hAnsi="Arial"/>
          <w:b/>
          <w:color w:val="2B5282"/>
          <w:spacing w:val="-5"/>
          <w:w w:val="100"/>
          <w:sz w:val="18"/>
          <w:szCs w:val="18"/>
        </w:rPr>
        <w:t> </w:t>
      </w:r>
      <w:r>
        <w:rPr>
          <w:rFonts w:ascii="Arial" w:cs="Arial" w:eastAsia="Arial" w:hAnsi="Arial"/>
          <w:b/>
          <w:color w:val="2B5282"/>
          <w:spacing w:val="0"/>
          <w:w w:val="100"/>
          <w:sz w:val="18"/>
          <w:szCs w:val="18"/>
        </w:rPr>
        <w:t>P</w:t>
      </w:r>
      <w:r>
        <w:rPr>
          <w:rFonts w:ascii="Arial" w:cs="Arial" w:eastAsia="Arial" w:hAnsi="Arial"/>
          <w:b/>
          <w:color w:val="2B5282"/>
          <w:spacing w:val="-4"/>
          <w:w w:val="100"/>
          <w:sz w:val="18"/>
          <w:szCs w:val="18"/>
        </w:rPr>
        <w:t>e</w:t>
      </w:r>
      <w:r>
        <w:rPr>
          <w:rFonts w:ascii="Arial" w:cs="Arial" w:eastAsia="Arial" w:hAnsi="Arial"/>
          <w:b/>
          <w:color w:val="2B5282"/>
          <w:spacing w:val="-2"/>
          <w:w w:val="100"/>
          <w:sz w:val="18"/>
          <w:szCs w:val="18"/>
        </w:rPr>
        <w:t>l</w:t>
      </w:r>
      <w:r>
        <w:rPr>
          <w:rFonts w:ascii="Arial" w:cs="Arial" w:eastAsia="Arial" w:hAnsi="Arial"/>
          <w:b/>
          <w:color w:val="2B5282"/>
          <w:spacing w:val="0"/>
          <w:w w:val="100"/>
          <w:sz w:val="18"/>
          <w:szCs w:val="18"/>
        </w:rPr>
        <w:t>a</w:t>
      </w:r>
      <w:r>
        <w:rPr>
          <w:rFonts w:ascii="Arial" w:cs="Arial" w:eastAsia="Arial" w:hAnsi="Arial"/>
          <w:b/>
          <w:color w:val="2B5282"/>
          <w:spacing w:val="-2"/>
          <w:w w:val="100"/>
          <w:sz w:val="18"/>
          <w:szCs w:val="18"/>
        </w:rPr>
        <w:t>j</w:t>
      </w:r>
      <w:r>
        <w:rPr>
          <w:rFonts w:ascii="Arial" w:cs="Arial" w:eastAsia="Arial" w:hAnsi="Arial"/>
          <w:b/>
          <w:color w:val="2B5282"/>
          <w:spacing w:val="-4"/>
          <w:w w:val="100"/>
          <w:sz w:val="18"/>
          <w:szCs w:val="18"/>
        </w:rPr>
        <w:t>a</w:t>
      </w:r>
      <w:r>
        <w:rPr>
          <w:rFonts w:ascii="Arial" w:cs="Arial" w:eastAsia="Arial" w:hAnsi="Arial"/>
          <w:b/>
          <w:color w:val="2B5282"/>
          <w:spacing w:val="-2"/>
          <w:w w:val="100"/>
          <w:sz w:val="18"/>
          <w:szCs w:val="18"/>
        </w:rPr>
        <w:t>r</w:t>
      </w:r>
      <w:r>
        <w:rPr>
          <w:rFonts w:ascii="Arial" w:cs="Arial" w:eastAsia="Arial" w:hAnsi="Arial"/>
          <w:b/>
          <w:color w:val="2B5282"/>
          <w:spacing w:val="-4"/>
          <w:w w:val="100"/>
          <w:sz w:val="18"/>
          <w:szCs w:val="18"/>
        </w:rPr>
        <w:t>a</w:t>
      </w:r>
      <w:r>
        <w:rPr>
          <w:rFonts w:ascii="Arial" w:cs="Arial" w:eastAsia="Arial" w:hAnsi="Arial"/>
          <w:b/>
          <w:color w:val="2B5282"/>
          <w:spacing w:val="0"/>
          <w:w w:val="100"/>
          <w:sz w:val="18"/>
          <w:szCs w:val="18"/>
        </w:rPr>
        <w:t>n</w:t>
      </w:r>
      <w:r>
        <w:rPr>
          <w:rFonts w:ascii="Arial" w:cs="Arial" w:eastAsia="Arial" w:hAnsi="Arial"/>
          <w:b/>
          <w:color w:val="2B5282"/>
          <w:spacing w:val="0"/>
          <w:w w:val="100"/>
          <w:sz w:val="18"/>
          <w:szCs w:val="18"/>
        </w:rPr>
        <w:t>     </w:t>
      </w:r>
      <w:r>
        <w:rPr>
          <w:rFonts w:ascii="Arial" w:cs="Arial" w:eastAsia="Arial" w:hAnsi="Arial"/>
          <w:b/>
          <w:color w:val="2B5282"/>
          <w:spacing w:val="23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: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56"/>
          <w:w w:val="100"/>
          <w:sz w:val="18"/>
          <w:szCs w:val="18"/>
        </w:rPr>
        <w:t> </w:t>
      </w:r>
      <w:r>
        <w:rPr>
          <w:rFonts w:ascii="Arial" w:cs="Arial" w:eastAsia="Arial" w:hAnsi="Arial"/>
          <w:b/>
          <w:color w:val="2C3647"/>
          <w:spacing w:val="-2"/>
          <w:w w:val="100"/>
          <w:sz w:val="18"/>
          <w:szCs w:val="18"/>
        </w:rPr>
        <w:t>I</w:t>
      </w:r>
      <w:r>
        <w:rPr>
          <w:rFonts w:ascii="Arial" w:cs="Arial" w:eastAsia="Arial" w:hAnsi="Arial"/>
          <w:b/>
          <w:color w:val="2C3647"/>
          <w:spacing w:val="-2"/>
          <w:w w:val="100"/>
          <w:sz w:val="18"/>
          <w:szCs w:val="18"/>
        </w:rPr>
        <w:t>n</w:t>
      </w:r>
      <w:r>
        <w:rPr>
          <w:rFonts w:ascii="Arial" w:cs="Arial" w:eastAsia="Arial" w:hAnsi="Arial"/>
          <w:b/>
          <w:color w:val="2C3647"/>
          <w:spacing w:val="-4"/>
          <w:w w:val="100"/>
          <w:sz w:val="18"/>
          <w:szCs w:val="18"/>
        </w:rPr>
        <w:t>f</w:t>
      </w:r>
      <w:r>
        <w:rPr>
          <w:rFonts w:ascii="Arial" w:cs="Arial" w:eastAsia="Arial" w:hAnsi="Arial"/>
          <w:b/>
          <w:color w:val="2C3647"/>
          <w:spacing w:val="-2"/>
          <w:w w:val="100"/>
          <w:sz w:val="18"/>
          <w:szCs w:val="18"/>
        </w:rPr>
        <w:t>o</w:t>
      </w:r>
      <w:r>
        <w:rPr>
          <w:rFonts w:ascii="Arial" w:cs="Arial" w:eastAsia="Arial" w:hAnsi="Arial"/>
          <w:b/>
          <w:color w:val="2C3647"/>
          <w:spacing w:val="-2"/>
          <w:w w:val="100"/>
          <w:sz w:val="18"/>
          <w:szCs w:val="18"/>
        </w:rPr>
        <w:t>r</w:t>
      </w:r>
      <w:r>
        <w:rPr>
          <w:rFonts w:ascii="Arial" w:cs="Arial" w:eastAsia="Arial" w:hAnsi="Arial"/>
          <w:b/>
          <w:color w:val="2C3647"/>
          <w:spacing w:val="-4"/>
          <w:w w:val="100"/>
          <w:sz w:val="18"/>
          <w:szCs w:val="18"/>
        </w:rPr>
        <w:t>m</w:t>
      </w:r>
      <w:r>
        <w:rPr>
          <w:rFonts w:ascii="Arial" w:cs="Arial" w:eastAsia="Arial" w:hAnsi="Arial"/>
          <w:b/>
          <w:color w:val="2C3647"/>
          <w:spacing w:val="-4"/>
          <w:w w:val="100"/>
          <w:sz w:val="18"/>
          <w:szCs w:val="18"/>
        </w:rPr>
        <w:t>a</w:t>
      </w:r>
      <w:r>
        <w:rPr>
          <w:rFonts w:ascii="Arial" w:cs="Arial" w:eastAsia="Arial" w:hAnsi="Arial"/>
          <w:b/>
          <w:color w:val="2C3647"/>
          <w:spacing w:val="-4"/>
          <w:w w:val="100"/>
          <w:sz w:val="18"/>
          <w:szCs w:val="18"/>
        </w:rPr>
        <w:t>t</w:t>
      </w:r>
      <w:r>
        <w:rPr>
          <w:rFonts w:ascii="Arial" w:cs="Arial" w:eastAsia="Arial" w:hAnsi="Arial"/>
          <w:b/>
          <w:color w:val="2C3647"/>
          <w:spacing w:val="2"/>
          <w:w w:val="100"/>
          <w:sz w:val="18"/>
          <w:szCs w:val="18"/>
        </w:rPr>
        <w:t>i</w:t>
      </w:r>
      <w:r>
        <w:rPr>
          <w:rFonts w:ascii="Arial" w:cs="Arial" w:eastAsia="Arial" w:hAnsi="Arial"/>
          <w:b/>
          <w:color w:val="2C3647"/>
          <w:spacing w:val="-4"/>
          <w:w w:val="100"/>
          <w:sz w:val="18"/>
          <w:szCs w:val="18"/>
        </w:rPr>
        <w:t>k</w:t>
      </w:r>
      <w:r>
        <w:rPr>
          <w:rFonts w:ascii="Arial" w:cs="Arial" w:eastAsia="Arial" w:hAnsi="Arial"/>
          <w:b/>
          <w:color w:val="2C3647"/>
          <w:spacing w:val="0"/>
          <w:w w:val="100"/>
          <w:sz w:val="18"/>
          <w:szCs w:val="18"/>
        </w:rPr>
        <w:t>a</w:t>
      </w:r>
      <w:r>
        <w:rPr>
          <w:rFonts w:ascii="Arial" w:cs="Arial" w:eastAsia="Arial" w:hAnsi="Arial"/>
          <w:color w:val="000000"/>
          <w:spacing w:val="0"/>
          <w:w w:val="100"/>
          <w:sz w:val="18"/>
          <w:szCs w:val="18"/>
        </w:rPr>
      </w:r>
    </w:p>
    <w:p>
      <w:pPr>
        <w:rPr>
          <w:sz w:val="14"/>
          <w:szCs w:val="14"/>
        </w:rPr>
        <w:jc w:val="left"/>
        <w:spacing w:before="5" w:line="140" w:lineRule="exact"/>
      </w:pPr>
      <w:r>
        <w:rPr>
          <w:sz w:val="14"/>
          <w:szCs w:val="14"/>
        </w:rPr>
      </w:r>
    </w:p>
    <w:p>
      <w:pPr>
        <w:rPr>
          <w:rFonts w:ascii="Arial" w:cs="Arial" w:eastAsia="Arial" w:hAnsi="Arial"/>
          <w:sz w:val="18"/>
          <w:szCs w:val="18"/>
        </w:rPr>
        <w:jc w:val="left"/>
        <w:spacing w:line="180" w:lineRule="exact"/>
        <w:ind w:left="212"/>
      </w:pPr>
      <w:r>
        <w:rPr>
          <w:rFonts w:ascii="Arial" w:cs="Arial" w:eastAsia="Arial" w:hAnsi="Arial"/>
          <w:b/>
          <w:color w:val="2B5282"/>
          <w:spacing w:val="2"/>
          <w:w w:val="100"/>
          <w:position w:val="-2"/>
          <w:sz w:val="18"/>
          <w:szCs w:val="18"/>
        </w:rPr>
        <w:t>K</w:t>
      </w:r>
      <w:r>
        <w:rPr>
          <w:rFonts w:ascii="Arial" w:cs="Arial" w:eastAsia="Arial" w:hAnsi="Arial"/>
          <w:b/>
          <w:color w:val="2B5282"/>
          <w:spacing w:val="0"/>
          <w:w w:val="100"/>
          <w:position w:val="-2"/>
          <w:sz w:val="18"/>
          <w:szCs w:val="18"/>
        </w:rPr>
        <w:t>e</w:t>
      </w:r>
      <w:r>
        <w:rPr>
          <w:rFonts w:ascii="Arial" w:cs="Arial" w:eastAsia="Arial" w:hAnsi="Arial"/>
          <w:b/>
          <w:color w:val="2B5282"/>
          <w:spacing w:val="2"/>
          <w:w w:val="100"/>
          <w:position w:val="-2"/>
          <w:sz w:val="18"/>
          <w:szCs w:val="18"/>
        </w:rPr>
        <w:t>l</w:t>
      </w:r>
      <w:r>
        <w:rPr>
          <w:rFonts w:ascii="Arial" w:cs="Arial" w:eastAsia="Arial" w:hAnsi="Arial"/>
          <w:b/>
          <w:color w:val="2B5282"/>
          <w:spacing w:val="0"/>
          <w:w w:val="100"/>
          <w:position w:val="-2"/>
          <w:sz w:val="18"/>
          <w:szCs w:val="18"/>
        </w:rPr>
        <w:t>as</w:t>
      </w:r>
      <w:r>
        <w:rPr>
          <w:rFonts w:ascii="Arial" w:cs="Arial" w:eastAsia="Arial" w:hAnsi="Arial"/>
          <w:b/>
          <w:color w:val="2B5282"/>
          <w:spacing w:val="-2"/>
          <w:w w:val="100"/>
          <w:position w:val="-2"/>
          <w:sz w:val="18"/>
          <w:szCs w:val="18"/>
        </w:rPr>
        <w:t> </w:t>
      </w:r>
      <w:r>
        <w:rPr>
          <w:rFonts w:ascii="Arial" w:cs="Arial" w:eastAsia="Arial" w:hAnsi="Arial"/>
          <w:b/>
          <w:color w:val="2B5282"/>
          <w:spacing w:val="0"/>
          <w:w w:val="100"/>
          <w:position w:val="-2"/>
          <w:sz w:val="18"/>
          <w:szCs w:val="18"/>
        </w:rPr>
        <w:t>/</w:t>
      </w:r>
      <w:r>
        <w:rPr>
          <w:rFonts w:ascii="Arial" w:cs="Arial" w:eastAsia="Arial" w:hAnsi="Arial"/>
          <w:color w:val="000000"/>
          <w:spacing w:val="0"/>
          <w:w w:val="100"/>
          <w:position w:val="0"/>
          <w:sz w:val="18"/>
          <w:szCs w:val="18"/>
        </w:rPr>
      </w:r>
    </w:p>
    <w:p>
      <w:pPr>
        <w:rPr>
          <w:rFonts w:ascii="Tahoma" w:cs="Tahoma" w:eastAsia="Tahoma" w:hAnsi="Tahoma"/>
          <w:sz w:val="18"/>
          <w:szCs w:val="18"/>
        </w:rPr>
        <w:jc w:val="left"/>
        <w:spacing w:line="260" w:lineRule="exact"/>
        <w:ind w:left="212"/>
      </w:pPr>
      <w:r>
        <w:pict>
          <v:group coordorigin="2384,396" coordsize="3775,0" style="position:absolute;margin-left:119.2pt;margin-top:19.7764pt;width:188.75pt;height:0pt;mso-position-horizontal-relative:page;mso-position-vertical-relative:paragraph;z-index:-2976">
            <v:shape coordorigin="2384,396" coordsize="3775,0" filled="f" path="m2384,396l6159,396e" strokecolor="#9FADBE" stroked="t" strokeweight="0.75pt" style="position:absolute;left:2384;top:396;width:3775;height:0">
              <v:path arrowok="t"/>
              <v:stroke dashstyle="dash"/>
            </v:shape>
            <w10:wrap type="none"/>
          </v:group>
        </w:pict>
      </w:r>
      <w:r>
        <w:rPr>
          <w:rFonts w:ascii="Arial" w:cs="Arial" w:eastAsia="Arial" w:hAnsi="Arial"/>
          <w:b/>
          <w:color w:val="2B5282"/>
          <w:spacing w:val="-4"/>
          <w:w w:val="100"/>
          <w:position w:val="-2"/>
          <w:sz w:val="18"/>
          <w:szCs w:val="18"/>
        </w:rPr>
        <w:t>S</w:t>
      </w:r>
      <w:r>
        <w:rPr>
          <w:rFonts w:ascii="Arial" w:cs="Arial" w:eastAsia="Arial" w:hAnsi="Arial"/>
          <w:b/>
          <w:color w:val="2B5282"/>
          <w:spacing w:val="0"/>
          <w:w w:val="100"/>
          <w:position w:val="-2"/>
          <w:sz w:val="18"/>
          <w:szCs w:val="18"/>
        </w:rPr>
        <w:t>e</w:t>
      </w:r>
      <w:r>
        <w:rPr>
          <w:rFonts w:ascii="Arial" w:cs="Arial" w:eastAsia="Arial" w:hAnsi="Arial"/>
          <w:b/>
          <w:color w:val="2B5282"/>
          <w:spacing w:val="-4"/>
          <w:w w:val="100"/>
          <w:position w:val="-2"/>
          <w:sz w:val="18"/>
          <w:szCs w:val="18"/>
        </w:rPr>
        <w:t>m</w:t>
      </w:r>
      <w:r>
        <w:rPr>
          <w:rFonts w:ascii="Arial" w:cs="Arial" w:eastAsia="Arial" w:hAnsi="Arial"/>
          <w:b/>
          <w:color w:val="2B5282"/>
          <w:spacing w:val="0"/>
          <w:w w:val="100"/>
          <w:position w:val="-2"/>
          <w:sz w:val="18"/>
          <w:szCs w:val="18"/>
        </w:rPr>
        <w:t>e</w:t>
      </w:r>
      <w:r>
        <w:rPr>
          <w:rFonts w:ascii="Arial" w:cs="Arial" w:eastAsia="Arial" w:hAnsi="Arial"/>
          <w:b/>
          <w:color w:val="2B5282"/>
          <w:spacing w:val="-4"/>
          <w:w w:val="100"/>
          <w:position w:val="-2"/>
          <w:sz w:val="18"/>
          <w:szCs w:val="18"/>
        </w:rPr>
        <w:t>s</w:t>
      </w:r>
      <w:r>
        <w:rPr>
          <w:rFonts w:ascii="Arial" w:cs="Arial" w:eastAsia="Arial" w:hAnsi="Arial"/>
          <w:b/>
          <w:color w:val="2B5282"/>
          <w:spacing w:val="0"/>
          <w:w w:val="100"/>
          <w:position w:val="-2"/>
          <w:sz w:val="18"/>
          <w:szCs w:val="18"/>
        </w:rPr>
        <w:t>t</w:t>
      </w:r>
      <w:r>
        <w:rPr>
          <w:rFonts w:ascii="Arial" w:cs="Arial" w:eastAsia="Arial" w:hAnsi="Arial"/>
          <w:b/>
          <w:color w:val="2B5282"/>
          <w:spacing w:val="-4"/>
          <w:w w:val="100"/>
          <w:position w:val="-2"/>
          <w:sz w:val="18"/>
          <w:szCs w:val="18"/>
        </w:rPr>
        <w:t>e</w:t>
      </w:r>
      <w:r>
        <w:rPr>
          <w:rFonts w:ascii="Arial" w:cs="Arial" w:eastAsia="Arial" w:hAnsi="Arial"/>
          <w:b/>
          <w:color w:val="2B5282"/>
          <w:spacing w:val="0"/>
          <w:w w:val="100"/>
          <w:position w:val="-2"/>
          <w:sz w:val="18"/>
          <w:szCs w:val="18"/>
        </w:rPr>
        <w:t>r</w:t>
      </w:r>
      <w:r>
        <w:rPr>
          <w:rFonts w:ascii="Arial" w:cs="Arial" w:eastAsia="Arial" w:hAnsi="Arial"/>
          <w:b/>
          <w:color w:val="2B5282"/>
          <w:spacing w:val="0"/>
          <w:w w:val="100"/>
          <w:position w:val="-2"/>
          <w:sz w:val="18"/>
          <w:szCs w:val="18"/>
        </w:rPr>
        <w:t>              </w:t>
      </w:r>
      <w:r>
        <w:rPr>
          <w:rFonts w:ascii="Arial" w:cs="Arial" w:eastAsia="Arial" w:hAnsi="Arial"/>
          <w:b/>
          <w:color w:val="2B5282"/>
          <w:spacing w:val="19"/>
          <w:w w:val="100"/>
          <w:position w:val="-2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position w:val="8"/>
          <w:sz w:val="18"/>
          <w:szCs w:val="18"/>
        </w:rPr>
        <w:t>:</w:t>
      </w:r>
      <w:r>
        <w:rPr>
          <w:rFonts w:ascii="Tahoma" w:cs="Tahoma" w:eastAsia="Tahoma" w:hAnsi="Tahoma"/>
          <w:color w:val="2C3647"/>
          <w:spacing w:val="0"/>
          <w:w w:val="100"/>
          <w:position w:val="8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56"/>
          <w:w w:val="100"/>
          <w:position w:val="8"/>
          <w:sz w:val="18"/>
          <w:szCs w:val="18"/>
        </w:rPr>
        <w:t> </w:t>
      </w:r>
      <w:r>
        <w:rPr>
          <w:rFonts w:ascii="Arial" w:cs="Arial" w:eastAsia="Arial" w:hAnsi="Arial"/>
          <w:b/>
          <w:color w:val="2C3647"/>
          <w:spacing w:val="16"/>
          <w:w w:val="100"/>
          <w:position w:val="8"/>
          <w:sz w:val="18"/>
          <w:szCs w:val="18"/>
        </w:rPr>
        <w:t>X</w:t>
      </w:r>
      <w:r>
        <w:rPr>
          <w:rFonts w:ascii="Arial" w:cs="Arial" w:eastAsia="Arial" w:hAnsi="Arial"/>
          <w:b/>
          <w:color w:val="2C3647"/>
          <w:spacing w:val="2"/>
          <w:w w:val="100"/>
          <w:position w:val="8"/>
          <w:sz w:val="18"/>
          <w:szCs w:val="18"/>
        </w:rPr>
        <w:t>................</w:t>
      </w:r>
      <w:r>
        <w:rPr>
          <w:rFonts w:ascii="Arial" w:cs="Arial" w:eastAsia="Arial" w:hAnsi="Arial"/>
          <w:b/>
          <w:color w:val="2C3647"/>
          <w:spacing w:val="10"/>
          <w:w w:val="100"/>
          <w:position w:val="8"/>
          <w:sz w:val="18"/>
          <w:szCs w:val="18"/>
        </w:rPr>
        <w:t>.</w:t>
      </w:r>
      <w:r>
        <w:rPr>
          <w:rFonts w:ascii="Tahoma" w:cs="Tahoma" w:eastAsia="Tahoma" w:hAnsi="Tahoma"/>
          <w:color w:val="2C3647"/>
          <w:spacing w:val="0"/>
          <w:w w:val="100"/>
          <w:position w:val="8"/>
          <w:sz w:val="18"/>
          <w:szCs w:val="18"/>
        </w:rPr>
        <w:t>/</w:t>
      </w:r>
      <w:r>
        <w:rPr>
          <w:rFonts w:ascii="Tahoma" w:cs="Tahoma" w:eastAsia="Tahoma" w:hAnsi="Tahoma"/>
          <w:color w:val="2C3647"/>
          <w:spacing w:val="-17"/>
          <w:w w:val="100"/>
          <w:position w:val="8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position w:val="8"/>
          <w:sz w:val="18"/>
          <w:szCs w:val="18"/>
        </w:rPr>
        <w:t>G</w:t>
      </w:r>
      <w:r>
        <w:rPr>
          <w:rFonts w:ascii="Tahoma" w:cs="Tahoma" w:eastAsia="Tahoma" w:hAnsi="Tahoma"/>
          <w:color w:val="2C3647"/>
          <w:spacing w:val="1"/>
          <w:w w:val="100"/>
          <w:position w:val="8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position w:val="8"/>
          <w:sz w:val="18"/>
          <w:szCs w:val="18"/>
        </w:rPr>
        <w:t>n</w:t>
      </w:r>
      <w:r>
        <w:rPr>
          <w:rFonts w:ascii="Tahoma" w:cs="Tahoma" w:eastAsia="Tahoma" w:hAnsi="Tahoma"/>
          <w:color w:val="2C3647"/>
          <w:spacing w:val="1"/>
          <w:w w:val="100"/>
          <w:position w:val="8"/>
          <w:sz w:val="18"/>
          <w:szCs w:val="18"/>
        </w:rPr>
        <w:t>j</w:t>
      </w:r>
      <w:r>
        <w:rPr>
          <w:rFonts w:ascii="Tahoma" w:cs="Tahoma" w:eastAsia="Tahoma" w:hAnsi="Tahoma"/>
          <w:color w:val="2C3647"/>
          <w:spacing w:val="-1"/>
          <w:w w:val="100"/>
          <w:position w:val="8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0"/>
          <w:w w:val="100"/>
          <w:position w:val="8"/>
          <w:sz w:val="18"/>
          <w:szCs w:val="18"/>
        </w:rPr>
        <w:t>l</w:t>
      </w:r>
      <w:r>
        <w:rPr>
          <w:rFonts w:ascii="Tahoma" w:cs="Tahoma" w:eastAsia="Tahoma" w:hAnsi="Tahoma"/>
          <w:color w:val="2C3647"/>
          <w:spacing w:val="-12"/>
          <w:w w:val="100"/>
          <w:position w:val="8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-5"/>
          <w:w w:val="100"/>
          <w:position w:val="8"/>
          <w:sz w:val="18"/>
          <w:szCs w:val="18"/>
        </w:rPr>
        <w:t>(</w:t>
      </w:r>
      <w:r>
        <w:rPr>
          <w:rFonts w:ascii="Tahoma" w:cs="Tahoma" w:eastAsia="Tahoma" w:hAnsi="Tahoma"/>
          <w:color w:val="2C3647"/>
          <w:spacing w:val="-2"/>
          <w:w w:val="100"/>
          <w:position w:val="8"/>
          <w:sz w:val="18"/>
          <w:szCs w:val="18"/>
        </w:rPr>
        <w:t>2</w:t>
      </w:r>
      <w:r>
        <w:rPr>
          <w:rFonts w:ascii="Tahoma" w:cs="Tahoma" w:eastAsia="Tahoma" w:hAnsi="Tahoma"/>
          <w:color w:val="2C3647"/>
          <w:spacing w:val="-2"/>
          <w:w w:val="100"/>
          <w:position w:val="8"/>
          <w:sz w:val="18"/>
          <w:szCs w:val="18"/>
        </w:rPr>
        <w:t>0</w:t>
      </w:r>
      <w:r>
        <w:rPr>
          <w:rFonts w:ascii="Tahoma" w:cs="Tahoma" w:eastAsia="Tahoma" w:hAnsi="Tahoma"/>
          <w:color w:val="2C3647"/>
          <w:spacing w:val="2"/>
          <w:w w:val="100"/>
          <w:position w:val="8"/>
          <w:sz w:val="18"/>
          <w:szCs w:val="18"/>
        </w:rPr>
        <w:t>2</w:t>
      </w:r>
      <w:r>
        <w:rPr>
          <w:rFonts w:ascii="Tahoma" w:cs="Tahoma" w:eastAsia="Tahoma" w:hAnsi="Tahoma"/>
          <w:color w:val="2C3647"/>
          <w:spacing w:val="-2"/>
          <w:w w:val="100"/>
          <w:position w:val="8"/>
          <w:sz w:val="18"/>
          <w:szCs w:val="18"/>
        </w:rPr>
        <w:t>6</w:t>
      </w:r>
      <w:r>
        <w:rPr>
          <w:rFonts w:ascii="Tahoma" w:cs="Tahoma" w:eastAsia="Tahoma" w:hAnsi="Tahoma"/>
          <w:color w:val="2C3647"/>
          <w:spacing w:val="-5"/>
          <w:w w:val="100"/>
          <w:position w:val="8"/>
          <w:sz w:val="18"/>
          <w:szCs w:val="18"/>
        </w:rPr>
        <w:t>/</w:t>
      </w:r>
      <w:r>
        <w:rPr>
          <w:rFonts w:ascii="Tahoma" w:cs="Tahoma" w:eastAsia="Tahoma" w:hAnsi="Tahoma"/>
          <w:color w:val="2C3647"/>
          <w:spacing w:val="-2"/>
          <w:w w:val="100"/>
          <w:position w:val="8"/>
          <w:sz w:val="18"/>
          <w:szCs w:val="18"/>
        </w:rPr>
        <w:t>2</w:t>
      </w:r>
      <w:r>
        <w:rPr>
          <w:rFonts w:ascii="Tahoma" w:cs="Tahoma" w:eastAsia="Tahoma" w:hAnsi="Tahoma"/>
          <w:color w:val="2C3647"/>
          <w:spacing w:val="-2"/>
          <w:w w:val="100"/>
          <w:position w:val="8"/>
          <w:sz w:val="18"/>
          <w:szCs w:val="18"/>
        </w:rPr>
        <w:t>0</w:t>
      </w:r>
      <w:r>
        <w:rPr>
          <w:rFonts w:ascii="Tahoma" w:cs="Tahoma" w:eastAsia="Tahoma" w:hAnsi="Tahoma"/>
          <w:color w:val="2C3647"/>
          <w:spacing w:val="2"/>
          <w:w w:val="100"/>
          <w:position w:val="8"/>
          <w:sz w:val="18"/>
          <w:szCs w:val="18"/>
        </w:rPr>
        <w:t>2</w:t>
      </w:r>
      <w:r>
        <w:rPr>
          <w:rFonts w:ascii="Tahoma" w:cs="Tahoma" w:eastAsia="Tahoma" w:hAnsi="Tahoma"/>
          <w:color w:val="2C3647"/>
          <w:spacing w:val="-2"/>
          <w:w w:val="100"/>
          <w:position w:val="8"/>
          <w:sz w:val="18"/>
          <w:szCs w:val="18"/>
        </w:rPr>
        <w:t>7</w:t>
      </w:r>
      <w:r>
        <w:rPr>
          <w:rFonts w:ascii="Tahoma" w:cs="Tahoma" w:eastAsia="Tahoma" w:hAnsi="Tahoma"/>
          <w:color w:val="2C3647"/>
          <w:spacing w:val="0"/>
          <w:w w:val="100"/>
          <w:position w:val="8"/>
          <w:sz w:val="18"/>
          <w:szCs w:val="18"/>
        </w:rPr>
        <w:t>)</w:t>
      </w:r>
      <w:r>
        <w:rPr>
          <w:rFonts w:ascii="Tahoma" w:cs="Tahoma" w:eastAsia="Tahoma" w:hAnsi="Tahoma"/>
          <w:color w:val="000000"/>
          <w:spacing w:val="0"/>
          <w:w w:val="100"/>
          <w:position w:val="0"/>
          <w:sz w:val="18"/>
          <w:szCs w:val="18"/>
        </w:rPr>
      </w:r>
    </w:p>
    <w:p>
      <w:pPr>
        <w:rPr>
          <w:sz w:val="16"/>
          <w:szCs w:val="16"/>
        </w:rPr>
        <w:jc w:val="left"/>
        <w:spacing w:before="10" w:line="160" w:lineRule="exact"/>
      </w:pPr>
      <w:r>
        <w:rPr>
          <w:sz w:val="16"/>
          <w:szCs w:val="16"/>
        </w:rPr>
      </w:r>
    </w:p>
    <w:p>
      <w:pPr>
        <w:rPr>
          <w:rFonts w:ascii="Tahoma" w:cs="Tahoma" w:eastAsia="Tahoma" w:hAnsi="Tahoma"/>
          <w:sz w:val="18"/>
          <w:szCs w:val="18"/>
        </w:rPr>
        <w:jc w:val="left"/>
        <w:ind w:left="212"/>
      </w:pPr>
      <w:r>
        <w:pict>
          <v:group coordorigin="2369,342" coordsize="3775,0" style="position:absolute;margin-left:118.45pt;margin-top:17.0844pt;width:188.75pt;height:0pt;mso-position-horizontal-relative:page;mso-position-vertical-relative:paragraph;z-index:-2982">
            <v:shape coordorigin="2369,342" coordsize="3775,0" filled="f" path="m2369,342l6144,342e" strokecolor="#9FADBE" stroked="t" strokeweight="0.75pt" style="position:absolute;left:2369;top:342;width:3775;height:0">
              <v:path arrowok="t"/>
              <v:stroke dashstyle="dash"/>
            </v:shape>
            <w10:wrap type="none"/>
          </v:group>
        </w:pict>
      </w:r>
      <w:r>
        <w:rPr>
          <w:rFonts w:ascii="Arial" w:cs="Arial" w:eastAsia="Arial" w:hAnsi="Arial"/>
          <w:b/>
          <w:color w:val="2B5282"/>
          <w:spacing w:val="2"/>
          <w:w w:val="100"/>
          <w:sz w:val="18"/>
          <w:szCs w:val="18"/>
        </w:rPr>
        <w:t>N</w:t>
      </w:r>
      <w:r>
        <w:rPr>
          <w:rFonts w:ascii="Arial" w:cs="Arial" w:eastAsia="Arial" w:hAnsi="Arial"/>
          <w:b/>
          <w:color w:val="2B5282"/>
          <w:spacing w:val="0"/>
          <w:w w:val="100"/>
          <w:sz w:val="18"/>
          <w:szCs w:val="18"/>
        </w:rPr>
        <w:t>ama</w:t>
      </w:r>
      <w:r>
        <w:rPr>
          <w:rFonts w:ascii="Arial" w:cs="Arial" w:eastAsia="Arial" w:hAnsi="Arial"/>
          <w:b/>
          <w:color w:val="2B5282"/>
          <w:spacing w:val="-1"/>
          <w:w w:val="100"/>
          <w:sz w:val="18"/>
          <w:szCs w:val="18"/>
        </w:rPr>
        <w:t> </w:t>
      </w:r>
      <w:r>
        <w:rPr>
          <w:rFonts w:ascii="Arial" w:cs="Arial" w:eastAsia="Arial" w:hAnsi="Arial"/>
          <w:b/>
          <w:color w:val="2B5282"/>
          <w:spacing w:val="-4"/>
          <w:w w:val="100"/>
          <w:sz w:val="18"/>
          <w:szCs w:val="18"/>
        </w:rPr>
        <w:t>S</w:t>
      </w:r>
      <w:r>
        <w:rPr>
          <w:rFonts w:ascii="Arial" w:cs="Arial" w:eastAsia="Arial" w:hAnsi="Arial"/>
          <w:b/>
          <w:color w:val="2B5282"/>
          <w:spacing w:val="-2"/>
          <w:w w:val="100"/>
          <w:sz w:val="18"/>
          <w:szCs w:val="18"/>
        </w:rPr>
        <w:t>i</w:t>
      </w:r>
      <w:r>
        <w:rPr>
          <w:rFonts w:ascii="Arial" w:cs="Arial" w:eastAsia="Arial" w:hAnsi="Arial"/>
          <w:b/>
          <w:color w:val="2B5282"/>
          <w:spacing w:val="-4"/>
          <w:w w:val="100"/>
          <w:sz w:val="18"/>
          <w:szCs w:val="18"/>
        </w:rPr>
        <w:t>s</w:t>
      </w:r>
      <w:r>
        <w:rPr>
          <w:rFonts w:ascii="Arial" w:cs="Arial" w:eastAsia="Arial" w:hAnsi="Arial"/>
          <w:b/>
          <w:color w:val="2B5282"/>
          <w:spacing w:val="0"/>
          <w:w w:val="100"/>
          <w:sz w:val="18"/>
          <w:szCs w:val="18"/>
        </w:rPr>
        <w:t>wa</w:t>
      </w:r>
      <w:r>
        <w:rPr>
          <w:rFonts w:ascii="Arial" w:cs="Arial" w:eastAsia="Arial" w:hAnsi="Arial"/>
          <w:b/>
          <w:color w:val="2B5282"/>
          <w:spacing w:val="0"/>
          <w:w w:val="100"/>
          <w:sz w:val="18"/>
          <w:szCs w:val="18"/>
        </w:rPr>
        <w:t>         </w:t>
      </w:r>
      <w:r>
        <w:rPr>
          <w:rFonts w:ascii="Arial" w:cs="Arial" w:eastAsia="Arial" w:hAnsi="Arial"/>
          <w:b/>
          <w:color w:val="2B5282"/>
          <w:spacing w:val="17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: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56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-3"/>
          <w:w w:val="100"/>
          <w:sz w:val="18"/>
          <w:szCs w:val="18"/>
        </w:rPr>
        <w:t>...................</w:t>
      </w:r>
      <w:r>
        <w:rPr>
          <w:rFonts w:ascii="Tahoma" w:cs="Tahoma" w:eastAsia="Tahoma" w:hAnsi="Tahoma"/>
          <w:color w:val="2C3647"/>
          <w:spacing w:val="2"/>
          <w:w w:val="100"/>
          <w:sz w:val="18"/>
          <w:szCs w:val="18"/>
        </w:rPr>
        <w:t>.</w:t>
      </w:r>
      <w:r>
        <w:rPr>
          <w:rFonts w:ascii="Tahoma" w:cs="Tahoma" w:eastAsia="Tahoma" w:hAnsi="Tahoma"/>
          <w:color w:val="2C3647"/>
          <w:spacing w:val="-3"/>
          <w:w w:val="100"/>
          <w:sz w:val="18"/>
          <w:szCs w:val="18"/>
        </w:rPr>
        <w:t>.......</w:t>
      </w:r>
      <w:r>
        <w:rPr>
          <w:rFonts w:ascii="Tahoma" w:cs="Tahoma" w:eastAsia="Tahoma" w:hAnsi="Tahoma"/>
          <w:color w:val="2C3647"/>
          <w:spacing w:val="2"/>
          <w:w w:val="100"/>
          <w:sz w:val="18"/>
          <w:szCs w:val="18"/>
        </w:rPr>
        <w:t>.</w:t>
      </w:r>
      <w:r>
        <w:rPr>
          <w:rFonts w:ascii="Tahoma" w:cs="Tahoma" w:eastAsia="Tahoma" w:hAnsi="Tahoma"/>
          <w:color w:val="2C3647"/>
          <w:spacing w:val="-3"/>
          <w:w w:val="100"/>
          <w:sz w:val="18"/>
          <w:szCs w:val="18"/>
        </w:rPr>
        <w:t>.......</w:t>
      </w:r>
      <w:r>
        <w:rPr>
          <w:rFonts w:ascii="Tahoma" w:cs="Tahoma" w:eastAsia="Tahoma" w:hAnsi="Tahoma"/>
          <w:color w:val="2C3647"/>
          <w:spacing w:val="2"/>
          <w:w w:val="100"/>
          <w:sz w:val="18"/>
          <w:szCs w:val="18"/>
        </w:rPr>
        <w:t>.</w:t>
      </w:r>
      <w:r>
        <w:rPr>
          <w:rFonts w:ascii="Tahoma" w:cs="Tahoma" w:eastAsia="Tahoma" w:hAnsi="Tahoma"/>
          <w:color w:val="2C3647"/>
          <w:spacing w:val="-3"/>
          <w:w w:val="100"/>
          <w:sz w:val="18"/>
          <w:szCs w:val="18"/>
        </w:rPr>
        <w:t>.......</w:t>
      </w:r>
      <w:r>
        <w:rPr>
          <w:rFonts w:ascii="Tahoma" w:cs="Tahoma" w:eastAsia="Tahoma" w:hAnsi="Tahoma"/>
          <w:color w:val="2C3647"/>
          <w:spacing w:val="2"/>
          <w:w w:val="100"/>
          <w:sz w:val="18"/>
          <w:szCs w:val="18"/>
        </w:rPr>
        <w:t>.</w:t>
      </w:r>
      <w:r>
        <w:rPr>
          <w:rFonts w:ascii="Tahoma" w:cs="Tahoma" w:eastAsia="Tahoma" w:hAnsi="Tahoma"/>
          <w:color w:val="2C3647"/>
          <w:spacing w:val="-3"/>
          <w:w w:val="100"/>
          <w:sz w:val="18"/>
          <w:szCs w:val="18"/>
        </w:rPr>
        <w:t>.......</w:t>
      </w:r>
      <w:r>
        <w:rPr>
          <w:rFonts w:ascii="Tahoma" w:cs="Tahoma" w:eastAsia="Tahoma" w:hAnsi="Tahoma"/>
          <w:color w:val="2C3647"/>
          <w:spacing w:val="2"/>
          <w:w w:val="100"/>
          <w:sz w:val="18"/>
          <w:szCs w:val="18"/>
        </w:rPr>
        <w:t>.</w:t>
      </w:r>
      <w:r>
        <w:rPr>
          <w:rFonts w:ascii="Tahoma" w:cs="Tahoma" w:eastAsia="Tahoma" w:hAnsi="Tahoma"/>
          <w:color w:val="2C3647"/>
          <w:spacing w:val="-3"/>
          <w:w w:val="100"/>
          <w:sz w:val="18"/>
          <w:szCs w:val="18"/>
        </w:rPr>
        <w:t>.......</w:t>
      </w:r>
      <w:r>
        <w:rPr>
          <w:rFonts w:ascii="Tahoma" w:cs="Tahoma" w:eastAsia="Tahoma" w:hAnsi="Tahoma"/>
          <w:color w:val="2C3647"/>
          <w:spacing w:val="2"/>
          <w:w w:val="100"/>
          <w:sz w:val="18"/>
          <w:szCs w:val="18"/>
        </w:rPr>
        <w:t>.</w:t>
      </w:r>
      <w:r>
        <w:rPr>
          <w:rFonts w:ascii="Tahoma" w:cs="Tahoma" w:eastAsia="Tahoma" w:hAnsi="Tahoma"/>
          <w:color w:val="2C3647"/>
          <w:spacing w:val="-3"/>
          <w:w w:val="100"/>
          <w:sz w:val="18"/>
          <w:szCs w:val="18"/>
        </w:rPr>
        <w:t>......</w:t>
      </w:r>
      <w:r>
        <w:rPr>
          <w:rFonts w:ascii="Tahoma" w:cs="Tahoma" w:eastAsia="Tahoma" w:hAnsi="Tahoma"/>
          <w:color w:val="000000"/>
          <w:spacing w:val="0"/>
          <w:w w:val="100"/>
          <w:sz w:val="18"/>
          <w:szCs w:val="18"/>
        </w:rPr>
      </w:r>
    </w:p>
    <w:p>
      <w:pPr>
        <w:rPr>
          <w:sz w:val="17"/>
          <w:szCs w:val="17"/>
        </w:rPr>
        <w:jc w:val="left"/>
        <w:spacing w:before="4" w:line="160" w:lineRule="exact"/>
      </w:pPr>
      <w:r>
        <w:rPr>
          <w:sz w:val="17"/>
          <w:szCs w:val="17"/>
        </w:rPr>
      </w:r>
    </w:p>
    <w:p>
      <w:pPr>
        <w:rPr>
          <w:rFonts w:ascii="Tahoma" w:cs="Tahoma" w:eastAsia="Tahoma" w:hAnsi="Tahoma"/>
          <w:sz w:val="18"/>
          <w:szCs w:val="18"/>
        </w:rPr>
        <w:jc w:val="left"/>
        <w:ind w:left="212"/>
      </w:pPr>
      <w:r>
        <w:pict>
          <v:group coordorigin="2369,340" coordsize="3775,0" style="position:absolute;margin-left:118.45pt;margin-top:16.9844pt;width:188.75pt;height:0pt;mso-position-horizontal-relative:page;mso-position-vertical-relative:paragraph;z-index:-2981">
            <v:shape coordorigin="2369,340" coordsize="3775,0" filled="f" path="m2369,340l6144,340e" strokecolor="#9FADBE" stroked="t" strokeweight="0.75pt" style="position:absolute;left:2369;top:340;width:3775;height:0">
              <v:path arrowok="t"/>
              <v:stroke dashstyle="dash"/>
            </v:shape>
            <w10:wrap type="none"/>
          </v:group>
        </w:pict>
      </w:r>
      <w:r>
        <w:pict>
          <v:group coordorigin="2384,957" coordsize="3775,0" style="position:absolute;margin-left:119.2pt;margin-top:47.8544pt;width:188.75pt;height:0pt;mso-position-horizontal-relative:page;mso-position-vertical-relative:paragraph;z-index:-2975">
            <v:shape coordorigin="2384,957" coordsize="3775,0" filled="f" path="m2384,957l6159,957e" strokecolor="#9FADBE" stroked="t" strokeweight="0.75pt" style="position:absolute;left:2384;top:957;width:3775;height:0">
              <v:path arrowok="t"/>
              <v:stroke dashstyle="dash"/>
            </v:shape>
            <w10:wrap type="none"/>
          </v:group>
        </w:pict>
      </w:r>
      <w:r>
        <w:pict>
          <v:group coordorigin="8337,1421" coordsize="1920,1933" style="position:absolute;margin-left:416.85pt;margin-top:71.05pt;width:96.01pt;height:96.65pt;mso-position-horizontal-relative:page;mso-position-vertical-relative:page;z-index:-2974">
            <v:shape coordorigin="8337,1421" coordsize="1920,1933" fillcolor="#F6F8FA" filled="t" path="m10197,3354l10221,3349,10240,3336,10253,3317,10257,3294,10257,1481,10253,1458,10240,1439,10221,1426,10197,1421,8397,1421,8374,1426,8355,1439,8342,1458,8337,1481,8337,3294,8342,3317,8355,3336,8374,3349,8397,3354,10197,3354xe" stroked="f" style="position:absolute;left:8337;top:1421;width:1920;height:1933">
              <v:path arrowok="t"/>
              <v:fill/>
            </v:shape>
            <w10:wrap type="none"/>
          </v:group>
        </w:pict>
      </w:r>
      <w:r>
        <w:pict>
          <v:shape filled="f" stroked="f" style="position:absolute;margin-left:416.08pt;margin-top:70.2675pt;width:96.9075pt;height:98.145pt;mso-position-horizontal-relative:page;mso-position-vertical-relative:page;z-index:-2973" type="#_x0000_t202">
            <v:textbox inset="0,0,0,0">
              <w:txbxContent>
                <w:tbl>
                  <w:tblPr>
                    <w:tblW w:type="auto" w:w="0"/>
                    <w:tblLook w:val="01E0"/>
                    <w:jc w:val="left"/>
                    <w:tblLayout w:type="fixed"/>
                    <w:tblCellMar>
                      <w:top w:type="dxa" w:w="0"/>
                      <w:left w:type="dxa" w:w="0"/>
                      <w:bottom w:type="dxa" w:w="0"/>
                      <w:right w:type="dxa" w:w="0"/>
                    </w:tblCellMar>
                  </w:tblPr>
                  <w:tblGrid/>
                  <w:tr>
                    <w:trPr>
                      <w:trHeight w:hRule="exact" w:val="386"/>
                    </w:trPr>
                    <w:tc>
                      <w:tcPr>
                        <w:tcW w:type="dxa" w:w="1893"/>
                        <w:tcBorders>
                          <w:top w:color="1A365D" w:space="0" w:sz="12" w:val="single"/>
                          <w:left w:color="1A365D" w:space="0" w:sz="12" w:val="single"/>
                          <w:bottom w:color="C9D3DF" w:space="0" w:sz="6" w:val="single"/>
                          <w:right w:color="1A365D" w:space="0" w:sz="12" w:val="single"/>
                        </w:tcBorders>
                        <w:shd w:color="auto" w:fill="2A6BAE" w:val="clear"/>
                      </w:tcPr>
                      <w:p>
                        <w:pPr>
                          <w:rPr>
                            <w:rFonts w:ascii="Arial" w:cs="Arial" w:eastAsia="Arial" w:hAnsi="Arial"/>
                            <w:sz w:val="17"/>
                            <w:szCs w:val="17"/>
                          </w:rPr>
                          <w:jc w:val="left"/>
                          <w:spacing w:before="61"/>
                          <w:ind w:left="115"/>
                        </w:pPr>
                        <w:r>
                          <w:rPr>
                            <w:rFonts w:ascii="Arial" w:cs="Arial" w:eastAsia="Arial" w:hAnsi="Arial"/>
                            <w:b/>
                            <w:color w:val="FFFFFF"/>
                            <w:spacing w:val="-1"/>
                            <w:w w:val="100"/>
                            <w:sz w:val="17"/>
                            <w:szCs w:val="17"/>
                          </w:rPr>
                          <w:t>L</w:t>
                        </w:r>
                        <w:r>
                          <w:rPr>
                            <w:rFonts w:ascii="Arial" w:cs="Arial" w:eastAsia="Arial" w:hAnsi="Arial"/>
                            <w:b/>
                            <w:color w:val="FFFFFF"/>
                            <w:spacing w:val="1"/>
                            <w:w w:val="100"/>
                            <w:sz w:val="17"/>
                            <w:szCs w:val="17"/>
                          </w:rPr>
                          <w:t>E</w:t>
                        </w:r>
                        <w:r>
                          <w:rPr>
                            <w:rFonts w:ascii="Arial" w:cs="Arial" w:eastAsia="Arial" w:hAnsi="Arial"/>
                            <w:b/>
                            <w:color w:val="FFFFFF"/>
                            <w:spacing w:val="-3"/>
                            <w:w w:val="100"/>
                            <w:sz w:val="17"/>
                            <w:szCs w:val="17"/>
                          </w:rPr>
                          <w:t>M</w:t>
                        </w:r>
                        <w:r>
                          <w:rPr>
                            <w:rFonts w:ascii="Arial" w:cs="Arial" w:eastAsia="Arial" w:hAnsi="Arial"/>
                            <w:b/>
                            <w:color w:val="FFFFFF"/>
                            <w:spacing w:val="0"/>
                            <w:w w:val="100"/>
                            <w:sz w:val="17"/>
                            <w:szCs w:val="17"/>
                          </w:rPr>
                          <w:t>BAR</w:t>
                        </w:r>
                        <w:r>
                          <w:rPr>
                            <w:rFonts w:ascii="Arial" w:cs="Arial" w:eastAsia="Arial" w:hAnsi="Arial"/>
                            <w:b/>
                            <w:color w:val="FFFFFF"/>
                            <w:spacing w:val="-4"/>
                            <w:w w:val="100"/>
                            <w:sz w:val="17"/>
                            <w:szCs w:val="17"/>
                          </w:rPr>
                          <w:t> </w:t>
                        </w:r>
                        <w:r>
                          <w:rPr>
                            <w:rFonts w:ascii="Arial" w:cs="Arial" w:eastAsia="Arial" w:hAnsi="Arial"/>
                            <w:b/>
                            <w:color w:val="FFFFFF"/>
                            <w:spacing w:val="-3"/>
                            <w:w w:val="101"/>
                            <w:sz w:val="17"/>
                            <w:szCs w:val="17"/>
                          </w:rPr>
                          <w:t>P</w:t>
                        </w:r>
                        <w:r>
                          <w:rPr>
                            <w:rFonts w:ascii="Arial" w:cs="Arial" w:eastAsia="Arial" w:hAnsi="Arial"/>
                            <w:b/>
                            <w:color w:val="FFFFFF"/>
                            <w:spacing w:val="-3"/>
                            <w:w w:val="101"/>
                            <w:sz w:val="17"/>
                            <w:szCs w:val="17"/>
                          </w:rPr>
                          <w:t>E</w:t>
                        </w:r>
                        <w:r>
                          <w:rPr>
                            <w:rFonts w:ascii="Arial" w:cs="Arial" w:eastAsia="Arial" w:hAnsi="Arial"/>
                            <w:b/>
                            <w:color w:val="FFFFFF"/>
                            <w:spacing w:val="-4"/>
                            <w:w w:val="101"/>
                            <w:sz w:val="17"/>
                            <w:szCs w:val="17"/>
                          </w:rPr>
                          <w:t>N</w:t>
                        </w:r>
                        <w:r>
                          <w:rPr>
                            <w:rFonts w:ascii="Arial" w:cs="Arial" w:eastAsia="Arial" w:hAnsi="Arial"/>
                            <w:b/>
                            <w:color w:val="FFFFFF"/>
                            <w:spacing w:val="-4"/>
                            <w:w w:val="101"/>
                            <w:sz w:val="17"/>
                            <w:szCs w:val="17"/>
                          </w:rPr>
                          <w:t>I</w:t>
                        </w:r>
                        <w:r>
                          <w:rPr>
                            <w:rFonts w:ascii="Arial" w:cs="Arial" w:eastAsia="Arial" w:hAnsi="Arial"/>
                            <w:b/>
                            <w:color w:val="FFFFFF"/>
                            <w:spacing w:val="-5"/>
                            <w:w w:val="101"/>
                            <w:sz w:val="17"/>
                            <w:szCs w:val="17"/>
                          </w:rPr>
                          <w:t>L</w:t>
                        </w:r>
                        <w:r>
                          <w:rPr>
                            <w:rFonts w:ascii="Arial" w:cs="Arial" w:eastAsia="Arial" w:hAnsi="Arial"/>
                            <w:b/>
                            <w:color w:val="FFFFFF"/>
                            <w:spacing w:val="-4"/>
                            <w:w w:val="101"/>
                            <w:sz w:val="17"/>
                            <w:szCs w:val="17"/>
                          </w:rPr>
                          <w:t>A</w:t>
                        </w:r>
                        <w:r>
                          <w:rPr>
                            <w:rFonts w:ascii="Arial" w:cs="Arial" w:eastAsia="Arial" w:hAnsi="Arial"/>
                            <w:b/>
                            <w:color w:val="FFFFFF"/>
                            <w:spacing w:val="-4"/>
                            <w:w w:val="101"/>
                            <w:sz w:val="17"/>
                            <w:szCs w:val="17"/>
                          </w:rPr>
                          <w:t>I</w:t>
                        </w:r>
                        <w:r>
                          <w:rPr>
                            <w:rFonts w:ascii="Arial" w:cs="Arial" w:eastAsia="Arial" w:hAnsi="Arial"/>
                            <w:b/>
                            <w:color w:val="FFFFFF"/>
                            <w:spacing w:val="-4"/>
                            <w:w w:val="101"/>
                            <w:sz w:val="17"/>
                            <w:szCs w:val="17"/>
                          </w:rPr>
                          <w:t>A</w:t>
                        </w:r>
                        <w:r>
                          <w:rPr>
                            <w:rFonts w:ascii="Arial" w:cs="Arial" w:eastAsia="Arial" w:hAnsi="Arial"/>
                            <w:b/>
                            <w:color w:val="FFFFFF"/>
                            <w:spacing w:val="0"/>
                            <w:w w:val="101"/>
                            <w:sz w:val="17"/>
                            <w:szCs w:val="17"/>
                          </w:rPr>
                          <w:t>N</w:t>
                        </w:r>
                        <w:r>
                          <w:rPr>
                            <w:rFonts w:ascii="Arial" w:cs="Arial" w:eastAsia="Arial" w:hAnsi="Arial"/>
                            <w:color w:val="000000"/>
                            <w:spacing w:val="0"/>
                            <w:w w:val="100"/>
                            <w:sz w:val="17"/>
                            <w:szCs w:val="17"/>
                          </w:rPr>
                        </w:r>
                      </w:p>
                    </w:tc>
                  </w:tr>
                  <w:tr>
                    <w:trPr>
                      <w:trHeight w:hRule="exact" w:val="660"/>
                    </w:trPr>
                    <w:tc>
                      <w:tcPr>
                        <w:tcW w:type="dxa" w:w="1893"/>
                        <w:tcBorders>
                          <w:top w:color="C9D3DF" w:space="0" w:sz="6" w:val="single"/>
                          <w:left w:color="1A365D" w:space="0" w:sz="12" w:val="single"/>
                          <w:bottom w:color="C9D3DF" w:space="0" w:sz="6" w:val="single"/>
                          <w:right w:color="1A365D" w:space="0" w:sz="12" w:val="single"/>
                        </w:tcBorders>
                      </w:tcPr>
                      <w:p>
                        <w:pPr>
                          <w:rPr>
                            <w:rFonts w:ascii="Arial" w:cs="Arial" w:eastAsia="Arial" w:hAnsi="Arial"/>
                            <w:sz w:val="16"/>
                            <w:szCs w:val="16"/>
                          </w:rPr>
                          <w:jc w:val="left"/>
                          <w:spacing w:before="97" w:line="302" w:lineRule="auto"/>
                          <w:ind w:hanging="56" w:left="299" w:right="182"/>
                        </w:pPr>
                        <w:r>
                          <w:rPr>
                            <w:rFonts w:ascii="Arial" w:cs="Arial" w:eastAsia="Arial" w:hAnsi="Arial"/>
                            <w:b/>
                            <w:color w:val="2C3647"/>
                            <w:spacing w:val="-4"/>
                            <w:w w:val="100"/>
                            <w:sz w:val="16"/>
                            <w:szCs w:val="16"/>
                          </w:rPr>
                          <w:t>N</w:t>
                        </w:r>
                        <w:r>
                          <w:rPr>
                            <w:rFonts w:ascii="Arial" w:cs="Arial" w:eastAsia="Arial" w:hAnsi="Arial"/>
                            <w:b/>
                            <w:color w:val="2C3647"/>
                            <w:spacing w:val="0"/>
                            <w:w w:val="100"/>
                            <w:sz w:val="16"/>
                            <w:szCs w:val="16"/>
                          </w:rPr>
                          <w:t>I</w:t>
                        </w:r>
                        <w:r>
                          <w:rPr>
                            <w:rFonts w:ascii="Arial" w:cs="Arial" w:eastAsia="Arial" w:hAnsi="Arial"/>
                            <w:b/>
                            <w:color w:val="2C3647"/>
                            <w:spacing w:val="-6"/>
                            <w:w w:val="100"/>
                            <w:sz w:val="16"/>
                            <w:szCs w:val="16"/>
                          </w:rPr>
                          <w:t>L</w:t>
                        </w:r>
                        <w:r>
                          <w:rPr>
                            <w:rFonts w:ascii="Arial" w:cs="Arial" w:eastAsia="Arial" w:hAnsi="Arial"/>
                            <w:b/>
                            <w:color w:val="2C3647"/>
                            <w:spacing w:val="0"/>
                            <w:w w:val="100"/>
                            <w:sz w:val="16"/>
                            <w:szCs w:val="16"/>
                          </w:rPr>
                          <w:t>AI</w:t>
                        </w:r>
                        <w:r>
                          <w:rPr>
                            <w:rFonts w:ascii="Arial" w:cs="Arial" w:eastAsia="Arial" w:hAnsi="Arial"/>
                            <w:b/>
                            <w:color w:val="2C3647"/>
                            <w:spacing w:val="0"/>
                            <w:w w:val="100"/>
                            <w:sz w:val="16"/>
                            <w:szCs w:val="16"/>
                          </w:rPr>
                          <w:t>         </w:t>
                        </w:r>
                        <w:r>
                          <w:rPr>
                            <w:rFonts w:ascii="Arial" w:cs="Arial" w:eastAsia="Arial" w:hAnsi="Arial"/>
                            <w:b/>
                            <w:color w:val="2C3647"/>
                            <w:spacing w:val="17"/>
                            <w:w w:val="100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ascii="Arial" w:cs="Arial" w:eastAsia="Arial" w:hAnsi="Arial"/>
                            <w:b/>
                            <w:color w:val="2C3647"/>
                            <w:spacing w:val="-3"/>
                            <w:w w:val="100"/>
                            <w:sz w:val="16"/>
                            <w:szCs w:val="16"/>
                          </w:rPr>
                          <w:t>P</w:t>
                        </w:r>
                        <w:r>
                          <w:rPr>
                            <w:rFonts w:ascii="Arial" w:cs="Arial" w:eastAsia="Arial" w:hAnsi="Arial"/>
                            <w:b/>
                            <w:color w:val="2C3647"/>
                            <w:spacing w:val="-4"/>
                            <w:w w:val="100"/>
                            <w:sz w:val="16"/>
                            <w:szCs w:val="16"/>
                          </w:rPr>
                          <w:t>A</w:t>
                        </w:r>
                        <w:r>
                          <w:rPr>
                            <w:rFonts w:ascii="Arial" w:cs="Arial" w:eastAsia="Arial" w:hAnsi="Arial"/>
                            <w:b/>
                            <w:color w:val="2C3647"/>
                            <w:spacing w:val="-4"/>
                            <w:w w:val="100"/>
                            <w:sz w:val="16"/>
                            <w:szCs w:val="16"/>
                          </w:rPr>
                          <w:t>R</w:t>
                        </w:r>
                        <w:r>
                          <w:rPr>
                            <w:rFonts w:ascii="Arial" w:cs="Arial" w:eastAsia="Arial" w:hAnsi="Arial"/>
                            <w:b/>
                            <w:color w:val="2C3647"/>
                            <w:spacing w:val="0"/>
                            <w:w w:val="100"/>
                            <w:sz w:val="16"/>
                            <w:szCs w:val="16"/>
                          </w:rPr>
                          <w:t>AF</w:t>
                        </w:r>
                        <w:r>
                          <w:rPr>
                            <w:rFonts w:ascii="Arial" w:cs="Arial" w:eastAsia="Arial" w:hAnsi="Arial"/>
                            <w:b/>
                            <w:color w:val="2C3647"/>
                            <w:spacing w:val="0"/>
                            <w:w w:val="100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ascii="Arial" w:cs="Arial" w:eastAsia="Arial" w:hAnsi="Arial"/>
                            <w:b/>
                            <w:color w:val="2C3647"/>
                            <w:spacing w:val="-4"/>
                            <w:w w:val="100"/>
                            <w:sz w:val="16"/>
                            <w:szCs w:val="16"/>
                          </w:rPr>
                          <w:t>A</w:t>
                        </w:r>
                        <w:r>
                          <w:rPr>
                            <w:rFonts w:ascii="Arial" w:cs="Arial" w:eastAsia="Arial" w:hAnsi="Arial"/>
                            <w:b/>
                            <w:color w:val="2C3647"/>
                            <w:spacing w:val="-6"/>
                            <w:w w:val="100"/>
                            <w:sz w:val="16"/>
                            <w:szCs w:val="16"/>
                          </w:rPr>
                          <w:t>T</w:t>
                        </w:r>
                        <w:r>
                          <w:rPr>
                            <w:rFonts w:ascii="Arial" w:cs="Arial" w:eastAsia="Arial" w:hAnsi="Arial"/>
                            <w:b/>
                            <w:color w:val="2C3647"/>
                            <w:spacing w:val="0"/>
                            <w:w w:val="100"/>
                            <w:sz w:val="16"/>
                            <w:szCs w:val="16"/>
                          </w:rPr>
                          <w:t>S</w:t>
                        </w:r>
                        <w:r>
                          <w:rPr>
                            <w:rFonts w:ascii="Arial" w:cs="Arial" w:eastAsia="Arial" w:hAnsi="Arial"/>
                            <w:b/>
                            <w:color w:val="2C3647"/>
                            <w:spacing w:val="0"/>
                            <w:w w:val="100"/>
                            <w:sz w:val="16"/>
                            <w:szCs w:val="16"/>
                          </w:rPr>
                          <w:t>           </w:t>
                        </w:r>
                        <w:r>
                          <w:rPr>
                            <w:rFonts w:ascii="Arial" w:cs="Arial" w:eastAsia="Arial" w:hAnsi="Arial"/>
                            <w:b/>
                            <w:color w:val="2C3647"/>
                            <w:spacing w:val="5"/>
                            <w:w w:val="100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ascii="Arial" w:cs="Arial" w:eastAsia="Arial" w:hAnsi="Arial"/>
                            <w:b/>
                            <w:color w:val="2C3647"/>
                            <w:spacing w:val="-4"/>
                            <w:w w:val="100"/>
                            <w:sz w:val="16"/>
                            <w:szCs w:val="16"/>
                          </w:rPr>
                          <w:t>G</w:t>
                        </w:r>
                        <w:r>
                          <w:rPr>
                            <w:rFonts w:ascii="Arial" w:cs="Arial" w:eastAsia="Arial" w:hAnsi="Arial"/>
                            <w:b/>
                            <w:color w:val="2C3647"/>
                            <w:spacing w:val="-4"/>
                            <w:w w:val="100"/>
                            <w:sz w:val="16"/>
                            <w:szCs w:val="16"/>
                          </w:rPr>
                          <w:t>U</w:t>
                        </w:r>
                        <w:r>
                          <w:rPr>
                            <w:rFonts w:ascii="Arial" w:cs="Arial" w:eastAsia="Arial" w:hAnsi="Arial"/>
                            <w:b/>
                            <w:color w:val="2C3647"/>
                            <w:spacing w:val="-4"/>
                            <w:w w:val="100"/>
                            <w:sz w:val="16"/>
                            <w:szCs w:val="16"/>
                          </w:rPr>
                          <w:t>R</w:t>
                        </w:r>
                        <w:r>
                          <w:rPr>
                            <w:rFonts w:ascii="Arial" w:cs="Arial" w:eastAsia="Arial" w:hAnsi="Arial"/>
                            <w:b/>
                            <w:color w:val="2C3647"/>
                            <w:spacing w:val="0"/>
                            <w:w w:val="100"/>
                            <w:sz w:val="16"/>
                            <w:szCs w:val="16"/>
                          </w:rPr>
                          <w:t>U</w:t>
                        </w:r>
                        <w:r>
                          <w:rPr>
                            <w:rFonts w:ascii="Arial" w:cs="Arial" w:eastAsia="Arial" w:hAnsi="Arial"/>
                            <w:color w:val="000000"/>
                            <w:spacing w:val="0"/>
                            <w:w w:val="100"/>
                            <w:sz w:val="16"/>
                            <w:szCs w:val="16"/>
                          </w:rPr>
                        </w:r>
                      </w:p>
                    </w:tc>
                  </w:tr>
                  <w:tr>
                    <w:trPr>
                      <w:trHeight w:hRule="exact" w:val="524"/>
                    </w:trPr>
                    <w:tc>
                      <w:tcPr>
                        <w:tcW w:type="dxa" w:w="1893"/>
                        <w:tcBorders>
                          <w:top w:color="C9D3DF" w:space="0" w:sz="6" w:val="single"/>
                          <w:left w:color="1A365D" w:space="0" w:sz="12" w:val="single"/>
                          <w:bottom w:color="C9D3DF" w:space="0" w:sz="6" w:val="single"/>
                          <w:right w:color="1A365D" w:space="0" w:sz="12" w:val="single"/>
                        </w:tcBorders>
                      </w:tcPr>
                      <w:p/>
                    </w:tc>
                  </w:tr>
                  <w:tr>
                    <w:trPr>
                      <w:trHeight w:hRule="exact" w:val="333"/>
                    </w:trPr>
                    <w:tc>
                      <w:tcPr>
                        <w:tcW w:type="dxa" w:w="1893"/>
                        <w:tcBorders>
                          <w:top w:color="C9D3DF" w:space="0" w:sz="6" w:val="single"/>
                          <w:left w:color="1A365D" w:space="0" w:sz="12" w:val="single"/>
                          <w:bottom w:color="1A365D" w:space="0" w:sz="12" w:val="single"/>
                          <w:right w:color="1A365D" w:space="0" w:sz="12" w:val="single"/>
                        </w:tcBorders>
                      </w:tcPr>
                      <w:p>
                        <w:pPr>
                          <w:rPr>
                            <w:rFonts w:ascii="Tahoma" w:cs="Tahoma" w:eastAsia="Tahoma" w:hAnsi="Tahoma"/>
                            <w:sz w:val="15"/>
                            <w:szCs w:val="15"/>
                          </w:rPr>
                          <w:jc w:val="left"/>
                          <w:spacing w:before="41"/>
                          <w:ind w:left="43" w:right="-40"/>
                        </w:pPr>
                        <w:r>
                          <w:rPr>
                            <w:rFonts w:ascii="Tahoma" w:cs="Tahoma" w:eastAsia="Tahoma" w:hAnsi="Tahoma"/>
                            <w:color w:val="6F8094"/>
                            <w:spacing w:val="-3"/>
                            <w:w w:val="100"/>
                            <w:sz w:val="15"/>
                            <w:szCs w:val="15"/>
                          </w:rPr>
                          <w:t>C</w:t>
                        </w:r>
                        <w:r>
                          <w:rPr>
                            <w:rFonts w:ascii="Tahoma" w:cs="Tahoma" w:eastAsia="Tahoma" w:hAnsi="Tahoma"/>
                            <w:color w:val="6F8094"/>
                            <w:spacing w:val="-4"/>
                            <w:w w:val="100"/>
                            <w:sz w:val="15"/>
                            <w:szCs w:val="15"/>
                          </w:rPr>
                          <w:t>a</w:t>
                        </w:r>
                        <w:r>
                          <w:rPr>
                            <w:rFonts w:ascii="Tahoma" w:cs="Tahoma" w:eastAsia="Tahoma" w:hAnsi="Tahoma"/>
                            <w:color w:val="6F8094"/>
                            <w:spacing w:val="-3"/>
                            <w:w w:val="100"/>
                            <w:sz w:val="15"/>
                            <w:szCs w:val="15"/>
                          </w:rPr>
                          <w:t>t</w:t>
                        </w:r>
                        <w:r>
                          <w:rPr>
                            <w:rFonts w:ascii="Tahoma" w:cs="Tahoma" w:eastAsia="Tahoma" w:hAnsi="Tahoma"/>
                            <w:color w:val="6F8094"/>
                            <w:spacing w:val="-4"/>
                            <w:w w:val="100"/>
                            <w:sz w:val="15"/>
                            <w:szCs w:val="15"/>
                          </w:rPr>
                          <w:t>a</w:t>
                        </w:r>
                        <w:r>
                          <w:rPr>
                            <w:rFonts w:ascii="Tahoma" w:cs="Tahoma" w:eastAsia="Tahoma" w:hAnsi="Tahoma"/>
                            <w:color w:val="6F8094"/>
                            <w:spacing w:val="-3"/>
                            <w:w w:val="100"/>
                            <w:sz w:val="15"/>
                            <w:szCs w:val="15"/>
                          </w:rPr>
                          <w:t>t</w:t>
                        </w:r>
                        <w:r>
                          <w:rPr>
                            <w:rFonts w:ascii="Tahoma" w:cs="Tahoma" w:eastAsia="Tahoma" w:hAnsi="Tahoma"/>
                            <w:color w:val="6F8094"/>
                            <w:spacing w:val="-4"/>
                            <w:w w:val="100"/>
                            <w:sz w:val="15"/>
                            <w:szCs w:val="15"/>
                          </w:rPr>
                          <w:t>a</w:t>
                        </w:r>
                        <w:r>
                          <w:rPr>
                            <w:rFonts w:ascii="Tahoma" w:cs="Tahoma" w:eastAsia="Tahoma" w:hAnsi="Tahoma"/>
                            <w:color w:val="6F8094"/>
                            <w:spacing w:val="-1"/>
                            <w:w w:val="100"/>
                            <w:sz w:val="15"/>
                            <w:szCs w:val="15"/>
                          </w:rPr>
                          <w:t>n</w:t>
                        </w:r>
                        <w:r>
                          <w:rPr>
                            <w:rFonts w:ascii="Tahoma" w:cs="Tahoma" w:eastAsia="Tahoma" w:hAnsi="Tahoma"/>
                            <w:color w:val="6F8094"/>
                            <w:spacing w:val="0"/>
                            <w:w w:val="100"/>
                            <w:sz w:val="15"/>
                            <w:szCs w:val="15"/>
                          </w:rPr>
                          <w:t>:</w:t>
                        </w:r>
                        <w:r>
                          <w:rPr>
                            <w:rFonts w:ascii="Tahoma" w:cs="Tahoma" w:eastAsia="Tahoma" w:hAnsi="Tahoma"/>
                            <w:color w:val="6F8094"/>
                            <w:spacing w:val="2"/>
                            <w:w w:val="10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ascii="Tahoma" w:cs="Tahoma" w:eastAsia="Tahoma" w:hAnsi="Tahoma"/>
                            <w:color w:val="6F8094"/>
                            <w:spacing w:val="-2"/>
                            <w:w w:val="101"/>
                            <w:sz w:val="15"/>
                            <w:szCs w:val="15"/>
                          </w:rPr>
                          <w:t>..............</w:t>
                        </w:r>
                        <w:r>
                          <w:rPr>
                            <w:rFonts w:ascii="Tahoma" w:cs="Tahoma" w:eastAsia="Tahoma" w:hAnsi="Tahoma"/>
                            <w:color w:val="6F8094"/>
                            <w:spacing w:val="-5"/>
                            <w:w w:val="101"/>
                            <w:sz w:val="15"/>
                            <w:szCs w:val="15"/>
                          </w:rPr>
                          <w:t>.</w:t>
                        </w:r>
                        <w:r>
                          <w:rPr>
                            <w:rFonts w:ascii="Tahoma" w:cs="Tahoma" w:eastAsia="Tahoma" w:hAnsi="Tahoma"/>
                            <w:color w:val="6F8094"/>
                            <w:spacing w:val="-2"/>
                            <w:w w:val="101"/>
                            <w:sz w:val="15"/>
                            <w:szCs w:val="15"/>
                          </w:rPr>
                          <w:t>......</w:t>
                        </w:r>
                        <w:r>
                          <w:rPr>
                            <w:rFonts w:ascii="Tahoma" w:cs="Tahoma" w:eastAsia="Tahoma" w:hAnsi="Tahoma"/>
                            <w:color w:val="6F8094"/>
                            <w:spacing w:val="-6"/>
                            <w:w w:val="101"/>
                            <w:sz w:val="15"/>
                            <w:szCs w:val="15"/>
                          </w:rPr>
                          <w:t>.</w:t>
                        </w:r>
                        <w:r>
                          <w:rPr>
                            <w:rFonts w:ascii="Tahoma" w:cs="Tahoma" w:eastAsia="Tahoma" w:hAnsi="Tahoma"/>
                            <w:color w:val="6F8094"/>
                            <w:spacing w:val="-2"/>
                            <w:w w:val="101"/>
                            <w:sz w:val="15"/>
                            <w:szCs w:val="15"/>
                          </w:rPr>
                          <w:t>......</w:t>
                        </w:r>
                        <w:r>
                          <w:rPr>
                            <w:rFonts w:ascii="Tahoma" w:cs="Tahoma" w:eastAsia="Tahoma" w:hAnsi="Tahoma"/>
                            <w:color w:val="000000"/>
                            <w:spacing w:val="0"/>
                            <w:w w:val="100"/>
                            <w:sz w:val="15"/>
                            <w:szCs w:val="15"/>
                          </w:rPr>
                        </w:r>
                      </w:p>
                    </w:tc>
                  </w:tr>
                </w:tbl>
                <w:p>
                  <w:pPr>
                    <w:jc w:val="left"/>
                  </w:pPr>
                </w:p>
              </w:txbxContent>
            </v:textbox>
            <w10:wrap type="none"/>
          </v:shape>
        </w:pict>
      </w:r>
      <w:r>
        <w:rPr>
          <w:rFonts w:ascii="Arial" w:cs="Arial" w:eastAsia="Arial" w:hAnsi="Arial"/>
          <w:b/>
          <w:color w:val="2B5282"/>
          <w:spacing w:val="2"/>
          <w:w w:val="100"/>
          <w:sz w:val="18"/>
          <w:szCs w:val="18"/>
        </w:rPr>
        <w:t>H</w:t>
      </w:r>
      <w:r>
        <w:rPr>
          <w:rFonts w:ascii="Arial" w:cs="Arial" w:eastAsia="Arial" w:hAnsi="Arial"/>
          <w:b/>
          <w:color w:val="2B5282"/>
          <w:spacing w:val="0"/>
          <w:w w:val="100"/>
          <w:sz w:val="18"/>
          <w:szCs w:val="18"/>
        </w:rPr>
        <w:t>a</w:t>
      </w:r>
      <w:r>
        <w:rPr>
          <w:rFonts w:ascii="Arial" w:cs="Arial" w:eastAsia="Arial" w:hAnsi="Arial"/>
          <w:b/>
          <w:color w:val="2B5282"/>
          <w:spacing w:val="2"/>
          <w:w w:val="100"/>
          <w:sz w:val="18"/>
          <w:szCs w:val="18"/>
        </w:rPr>
        <w:t>r</w:t>
      </w:r>
      <w:r>
        <w:rPr>
          <w:rFonts w:ascii="Arial" w:cs="Arial" w:eastAsia="Arial" w:hAnsi="Arial"/>
          <w:b/>
          <w:color w:val="2B5282"/>
          <w:spacing w:val="0"/>
          <w:w w:val="100"/>
          <w:sz w:val="18"/>
          <w:szCs w:val="18"/>
        </w:rPr>
        <w:t>i</w:t>
      </w:r>
      <w:r>
        <w:rPr>
          <w:rFonts w:ascii="Arial" w:cs="Arial" w:eastAsia="Arial" w:hAnsi="Arial"/>
          <w:b/>
          <w:color w:val="2B5282"/>
          <w:spacing w:val="-3"/>
          <w:w w:val="100"/>
          <w:sz w:val="18"/>
          <w:szCs w:val="18"/>
        </w:rPr>
        <w:t> </w:t>
      </w:r>
      <w:r>
        <w:rPr>
          <w:rFonts w:ascii="Arial" w:cs="Arial" w:eastAsia="Arial" w:hAnsi="Arial"/>
          <w:b/>
          <w:color w:val="2B5282"/>
          <w:spacing w:val="0"/>
          <w:w w:val="100"/>
          <w:sz w:val="18"/>
          <w:szCs w:val="18"/>
        </w:rPr>
        <w:t>/</w:t>
      </w:r>
      <w:r>
        <w:rPr>
          <w:rFonts w:ascii="Arial" w:cs="Arial" w:eastAsia="Arial" w:hAnsi="Arial"/>
          <w:b/>
          <w:color w:val="2B5282"/>
          <w:spacing w:val="0"/>
          <w:w w:val="100"/>
          <w:sz w:val="18"/>
          <w:szCs w:val="18"/>
        </w:rPr>
        <w:t> </w:t>
      </w:r>
      <w:r>
        <w:rPr>
          <w:rFonts w:ascii="Arial" w:cs="Arial" w:eastAsia="Arial" w:hAnsi="Arial"/>
          <w:b/>
          <w:color w:val="2B5282"/>
          <w:spacing w:val="-2"/>
          <w:w w:val="100"/>
          <w:sz w:val="18"/>
          <w:szCs w:val="18"/>
        </w:rPr>
        <w:t>T</w:t>
      </w:r>
      <w:r>
        <w:rPr>
          <w:rFonts w:ascii="Arial" w:cs="Arial" w:eastAsia="Arial" w:hAnsi="Arial"/>
          <w:b/>
          <w:color w:val="2B5282"/>
          <w:spacing w:val="-4"/>
          <w:w w:val="100"/>
          <w:sz w:val="18"/>
          <w:szCs w:val="18"/>
        </w:rPr>
        <w:t>a</w:t>
      </w:r>
      <w:r>
        <w:rPr>
          <w:rFonts w:ascii="Arial" w:cs="Arial" w:eastAsia="Arial" w:hAnsi="Arial"/>
          <w:b/>
          <w:color w:val="2B5282"/>
          <w:spacing w:val="-2"/>
          <w:w w:val="100"/>
          <w:sz w:val="18"/>
          <w:szCs w:val="18"/>
        </w:rPr>
        <w:t>n</w:t>
      </w:r>
      <w:r>
        <w:rPr>
          <w:rFonts w:ascii="Arial" w:cs="Arial" w:eastAsia="Arial" w:hAnsi="Arial"/>
          <w:b/>
          <w:color w:val="2B5282"/>
          <w:spacing w:val="-2"/>
          <w:w w:val="100"/>
          <w:sz w:val="18"/>
          <w:szCs w:val="18"/>
        </w:rPr>
        <w:t>g</w:t>
      </w:r>
      <w:r>
        <w:rPr>
          <w:rFonts w:ascii="Arial" w:cs="Arial" w:eastAsia="Arial" w:hAnsi="Arial"/>
          <w:b/>
          <w:color w:val="2B5282"/>
          <w:spacing w:val="-2"/>
          <w:w w:val="100"/>
          <w:sz w:val="18"/>
          <w:szCs w:val="18"/>
        </w:rPr>
        <w:t>g</w:t>
      </w:r>
      <w:r>
        <w:rPr>
          <w:rFonts w:ascii="Arial" w:cs="Arial" w:eastAsia="Arial" w:hAnsi="Arial"/>
          <w:b/>
          <w:color w:val="2B5282"/>
          <w:spacing w:val="-4"/>
          <w:w w:val="100"/>
          <w:sz w:val="18"/>
          <w:szCs w:val="18"/>
        </w:rPr>
        <w:t>a</w:t>
      </w:r>
      <w:r>
        <w:rPr>
          <w:rFonts w:ascii="Arial" w:cs="Arial" w:eastAsia="Arial" w:hAnsi="Arial"/>
          <w:b/>
          <w:color w:val="2B5282"/>
          <w:spacing w:val="0"/>
          <w:w w:val="100"/>
          <w:sz w:val="18"/>
          <w:szCs w:val="18"/>
        </w:rPr>
        <w:t>l</w:t>
      </w:r>
      <w:r>
        <w:rPr>
          <w:rFonts w:ascii="Arial" w:cs="Arial" w:eastAsia="Arial" w:hAnsi="Arial"/>
          <w:b/>
          <w:color w:val="2B5282"/>
          <w:spacing w:val="0"/>
          <w:w w:val="100"/>
          <w:sz w:val="18"/>
          <w:szCs w:val="18"/>
        </w:rPr>
        <w:t>      </w:t>
      </w:r>
      <w:r>
        <w:rPr>
          <w:rFonts w:ascii="Arial" w:cs="Arial" w:eastAsia="Arial" w:hAnsi="Arial"/>
          <w:b/>
          <w:color w:val="2B5282"/>
          <w:spacing w:val="33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: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56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-3"/>
          <w:w w:val="100"/>
          <w:sz w:val="18"/>
          <w:szCs w:val="18"/>
        </w:rPr>
        <w:t>...................</w:t>
      </w:r>
      <w:r>
        <w:rPr>
          <w:rFonts w:ascii="Tahoma" w:cs="Tahoma" w:eastAsia="Tahoma" w:hAnsi="Tahoma"/>
          <w:color w:val="2C3647"/>
          <w:spacing w:val="2"/>
          <w:w w:val="100"/>
          <w:sz w:val="18"/>
          <w:szCs w:val="18"/>
        </w:rPr>
        <w:t>.</w:t>
      </w:r>
      <w:r>
        <w:rPr>
          <w:rFonts w:ascii="Tahoma" w:cs="Tahoma" w:eastAsia="Tahoma" w:hAnsi="Tahoma"/>
          <w:color w:val="2C3647"/>
          <w:spacing w:val="-3"/>
          <w:w w:val="100"/>
          <w:sz w:val="18"/>
          <w:szCs w:val="18"/>
        </w:rPr>
        <w:t>.......</w:t>
      </w:r>
      <w:r>
        <w:rPr>
          <w:rFonts w:ascii="Tahoma" w:cs="Tahoma" w:eastAsia="Tahoma" w:hAnsi="Tahoma"/>
          <w:color w:val="2C3647"/>
          <w:spacing w:val="2"/>
          <w:w w:val="100"/>
          <w:sz w:val="18"/>
          <w:szCs w:val="18"/>
        </w:rPr>
        <w:t>.</w:t>
      </w:r>
      <w:r>
        <w:rPr>
          <w:rFonts w:ascii="Tahoma" w:cs="Tahoma" w:eastAsia="Tahoma" w:hAnsi="Tahoma"/>
          <w:color w:val="2C3647"/>
          <w:spacing w:val="-3"/>
          <w:w w:val="100"/>
          <w:sz w:val="18"/>
          <w:szCs w:val="18"/>
        </w:rPr>
        <w:t>.......</w:t>
      </w:r>
      <w:r>
        <w:rPr>
          <w:rFonts w:ascii="Tahoma" w:cs="Tahoma" w:eastAsia="Tahoma" w:hAnsi="Tahoma"/>
          <w:color w:val="2C3647"/>
          <w:spacing w:val="2"/>
          <w:w w:val="100"/>
          <w:sz w:val="18"/>
          <w:szCs w:val="18"/>
        </w:rPr>
        <w:t>.</w:t>
      </w:r>
      <w:r>
        <w:rPr>
          <w:rFonts w:ascii="Tahoma" w:cs="Tahoma" w:eastAsia="Tahoma" w:hAnsi="Tahoma"/>
          <w:color w:val="2C3647"/>
          <w:spacing w:val="-3"/>
          <w:w w:val="100"/>
          <w:sz w:val="18"/>
          <w:szCs w:val="18"/>
        </w:rPr>
        <w:t>.......</w:t>
      </w:r>
      <w:r>
        <w:rPr>
          <w:rFonts w:ascii="Tahoma" w:cs="Tahoma" w:eastAsia="Tahoma" w:hAnsi="Tahoma"/>
          <w:color w:val="2C3647"/>
          <w:spacing w:val="2"/>
          <w:w w:val="100"/>
          <w:sz w:val="18"/>
          <w:szCs w:val="18"/>
        </w:rPr>
        <w:t>.</w:t>
      </w:r>
      <w:r>
        <w:rPr>
          <w:rFonts w:ascii="Tahoma" w:cs="Tahoma" w:eastAsia="Tahoma" w:hAnsi="Tahoma"/>
          <w:color w:val="2C3647"/>
          <w:spacing w:val="-3"/>
          <w:w w:val="100"/>
          <w:sz w:val="18"/>
          <w:szCs w:val="18"/>
        </w:rPr>
        <w:t>.......</w:t>
      </w:r>
      <w:r>
        <w:rPr>
          <w:rFonts w:ascii="Tahoma" w:cs="Tahoma" w:eastAsia="Tahoma" w:hAnsi="Tahoma"/>
          <w:color w:val="2C3647"/>
          <w:spacing w:val="2"/>
          <w:w w:val="100"/>
          <w:sz w:val="18"/>
          <w:szCs w:val="18"/>
        </w:rPr>
        <w:t>.</w:t>
      </w:r>
      <w:r>
        <w:rPr>
          <w:rFonts w:ascii="Tahoma" w:cs="Tahoma" w:eastAsia="Tahoma" w:hAnsi="Tahoma"/>
          <w:color w:val="2C3647"/>
          <w:spacing w:val="-3"/>
          <w:w w:val="100"/>
          <w:sz w:val="18"/>
          <w:szCs w:val="18"/>
        </w:rPr>
        <w:t>.......</w:t>
      </w:r>
      <w:r>
        <w:rPr>
          <w:rFonts w:ascii="Tahoma" w:cs="Tahoma" w:eastAsia="Tahoma" w:hAnsi="Tahoma"/>
          <w:color w:val="2C3647"/>
          <w:spacing w:val="2"/>
          <w:w w:val="100"/>
          <w:sz w:val="18"/>
          <w:szCs w:val="18"/>
        </w:rPr>
        <w:t>.</w:t>
      </w:r>
      <w:r>
        <w:rPr>
          <w:rFonts w:ascii="Tahoma" w:cs="Tahoma" w:eastAsia="Tahoma" w:hAnsi="Tahoma"/>
          <w:color w:val="2C3647"/>
          <w:spacing w:val="-3"/>
          <w:w w:val="100"/>
          <w:sz w:val="18"/>
          <w:szCs w:val="18"/>
        </w:rPr>
        <w:t>......</w:t>
      </w:r>
      <w:r>
        <w:rPr>
          <w:rFonts w:ascii="Tahoma" w:cs="Tahoma" w:eastAsia="Tahoma" w:hAnsi="Tahoma"/>
          <w:color w:val="000000"/>
          <w:spacing w:val="0"/>
          <w:w w:val="100"/>
          <w:sz w:val="18"/>
          <w:szCs w:val="18"/>
        </w:rPr>
      </w:r>
    </w:p>
    <w:p>
      <w:pPr>
        <w:rPr>
          <w:sz w:val="15"/>
          <w:szCs w:val="15"/>
        </w:rPr>
        <w:jc w:val="left"/>
        <w:spacing w:before="4" w:line="140" w:lineRule="exact"/>
      </w:pPr>
      <w:r>
        <w:rPr>
          <w:sz w:val="15"/>
          <w:szCs w:val="15"/>
        </w:rPr>
      </w:r>
    </w:p>
    <w:p>
      <w:pPr>
        <w:rPr>
          <w:rFonts w:ascii="Arial" w:cs="Arial" w:eastAsia="Arial" w:hAnsi="Arial"/>
          <w:sz w:val="18"/>
          <w:szCs w:val="18"/>
        </w:rPr>
        <w:jc w:val="left"/>
        <w:spacing w:line="180" w:lineRule="exact"/>
        <w:ind w:left="212"/>
      </w:pPr>
      <w:r>
        <w:rPr>
          <w:rFonts w:ascii="Arial" w:cs="Arial" w:eastAsia="Arial" w:hAnsi="Arial"/>
          <w:b/>
          <w:color w:val="2B5282"/>
          <w:spacing w:val="-4"/>
          <w:w w:val="100"/>
          <w:position w:val="-2"/>
          <w:sz w:val="18"/>
          <w:szCs w:val="18"/>
        </w:rPr>
        <w:t>G</w:t>
      </w:r>
      <w:r>
        <w:rPr>
          <w:rFonts w:ascii="Arial" w:cs="Arial" w:eastAsia="Arial" w:hAnsi="Arial"/>
          <w:b/>
          <w:color w:val="2B5282"/>
          <w:spacing w:val="-2"/>
          <w:w w:val="100"/>
          <w:position w:val="-2"/>
          <w:sz w:val="18"/>
          <w:szCs w:val="18"/>
        </w:rPr>
        <w:t>u</w:t>
      </w:r>
      <w:r>
        <w:rPr>
          <w:rFonts w:ascii="Arial" w:cs="Arial" w:eastAsia="Arial" w:hAnsi="Arial"/>
          <w:b/>
          <w:color w:val="2B5282"/>
          <w:spacing w:val="-6"/>
          <w:w w:val="100"/>
          <w:position w:val="-2"/>
          <w:sz w:val="18"/>
          <w:szCs w:val="18"/>
        </w:rPr>
        <w:t>r</w:t>
      </w:r>
      <w:r>
        <w:rPr>
          <w:rFonts w:ascii="Arial" w:cs="Arial" w:eastAsia="Arial" w:hAnsi="Arial"/>
          <w:b/>
          <w:color w:val="2B5282"/>
          <w:spacing w:val="0"/>
          <w:w w:val="100"/>
          <w:position w:val="-2"/>
          <w:sz w:val="18"/>
          <w:szCs w:val="18"/>
        </w:rPr>
        <w:t>u</w:t>
      </w:r>
      <w:r>
        <w:rPr>
          <w:rFonts w:ascii="Arial" w:cs="Arial" w:eastAsia="Arial" w:hAnsi="Arial"/>
          <w:color w:val="000000"/>
          <w:spacing w:val="0"/>
          <w:w w:val="100"/>
          <w:position w:val="0"/>
          <w:sz w:val="18"/>
          <w:szCs w:val="18"/>
        </w:rPr>
      </w:r>
    </w:p>
    <w:p>
      <w:pPr>
        <w:rPr>
          <w:rFonts w:ascii="Tahoma" w:cs="Tahoma" w:eastAsia="Tahoma" w:hAnsi="Tahoma"/>
          <w:sz w:val="18"/>
          <w:szCs w:val="18"/>
        </w:rPr>
        <w:jc w:val="left"/>
        <w:spacing w:line="260" w:lineRule="exact"/>
        <w:ind w:left="212"/>
      </w:pPr>
      <w:r>
        <w:rPr>
          <w:rFonts w:ascii="Arial" w:cs="Arial" w:eastAsia="Arial" w:hAnsi="Arial"/>
          <w:b/>
          <w:color w:val="2B5282"/>
          <w:spacing w:val="-4"/>
          <w:w w:val="100"/>
          <w:position w:val="-2"/>
          <w:sz w:val="18"/>
          <w:szCs w:val="18"/>
        </w:rPr>
        <w:t>P</w:t>
      </w:r>
      <w:r>
        <w:rPr>
          <w:rFonts w:ascii="Arial" w:cs="Arial" w:eastAsia="Arial" w:hAnsi="Arial"/>
          <w:b/>
          <w:color w:val="2B5282"/>
          <w:spacing w:val="-4"/>
          <w:w w:val="100"/>
          <w:position w:val="-2"/>
          <w:sz w:val="18"/>
          <w:szCs w:val="18"/>
        </w:rPr>
        <w:t>e</w:t>
      </w:r>
      <w:r>
        <w:rPr>
          <w:rFonts w:ascii="Arial" w:cs="Arial" w:eastAsia="Arial" w:hAnsi="Arial"/>
          <w:b/>
          <w:color w:val="2B5282"/>
          <w:spacing w:val="-2"/>
          <w:w w:val="100"/>
          <w:position w:val="-2"/>
          <w:sz w:val="18"/>
          <w:szCs w:val="18"/>
        </w:rPr>
        <w:t>n</w:t>
      </w:r>
      <w:r>
        <w:rPr>
          <w:rFonts w:ascii="Arial" w:cs="Arial" w:eastAsia="Arial" w:hAnsi="Arial"/>
          <w:b/>
          <w:color w:val="2B5282"/>
          <w:spacing w:val="2"/>
          <w:w w:val="100"/>
          <w:position w:val="-2"/>
          <w:sz w:val="18"/>
          <w:szCs w:val="18"/>
        </w:rPr>
        <w:t>g</w:t>
      </w:r>
      <w:r>
        <w:rPr>
          <w:rFonts w:ascii="Arial" w:cs="Arial" w:eastAsia="Arial" w:hAnsi="Arial"/>
          <w:b/>
          <w:color w:val="2B5282"/>
          <w:spacing w:val="-4"/>
          <w:w w:val="100"/>
          <w:position w:val="-2"/>
          <w:sz w:val="18"/>
          <w:szCs w:val="18"/>
        </w:rPr>
        <w:t>a</w:t>
      </w:r>
      <w:r>
        <w:rPr>
          <w:rFonts w:ascii="Arial" w:cs="Arial" w:eastAsia="Arial" w:hAnsi="Arial"/>
          <w:b/>
          <w:color w:val="2B5282"/>
          <w:spacing w:val="-4"/>
          <w:w w:val="100"/>
          <w:position w:val="-2"/>
          <w:sz w:val="18"/>
          <w:szCs w:val="18"/>
        </w:rPr>
        <w:t>m</w:t>
      </w:r>
      <w:r>
        <w:rPr>
          <w:rFonts w:ascii="Arial" w:cs="Arial" w:eastAsia="Arial" w:hAnsi="Arial"/>
          <w:b/>
          <w:color w:val="2B5282"/>
          <w:spacing w:val="-2"/>
          <w:w w:val="100"/>
          <w:position w:val="-2"/>
          <w:sz w:val="18"/>
          <w:szCs w:val="18"/>
        </w:rPr>
        <w:t>p</w:t>
      </w:r>
      <w:r>
        <w:rPr>
          <w:rFonts w:ascii="Arial" w:cs="Arial" w:eastAsia="Arial" w:hAnsi="Arial"/>
          <w:b/>
          <w:color w:val="2B5282"/>
          <w:spacing w:val="0"/>
          <w:w w:val="100"/>
          <w:position w:val="-2"/>
          <w:sz w:val="18"/>
          <w:szCs w:val="18"/>
        </w:rPr>
        <w:t>u</w:t>
      </w:r>
      <w:r>
        <w:rPr>
          <w:rFonts w:ascii="Arial" w:cs="Arial" w:eastAsia="Arial" w:hAnsi="Arial"/>
          <w:b/>
          <w:color w:val="2B5282"/>
          <w:spacing w:val="0"/>
          <w:w w:val="100"/>
          <w:position w:val="-2"/>
          <w:sz w:val="18"/>
          <w:szCs w:val="18"/>
        </w:rPr>
        <w:t>            </w:t>
      </w:r>
      <w:r>
        <w:rPr>
          <w:rFonts w:ascii="Arial" w:cs="Arial" w:eastAsia="Arial" w:hAnsi="Arial"/>
          <w:b/>
          <w:color w:val="2B5282"/>
          <w:spacing w:val="11"/>
          <w:w w:val="100"/>
          <w:position w:val="-2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position w:val="8"/>
          <w:sz w:val="18"/>
          <w:szCs w:val="18"/>
        </w:rPr>
        <w:t>:</w:t>
      </w:r>
      <w:r>
        <w:rPr>
          <w:rFonts w:ascii="Tahoma" w:cs="Tahoma" w:eastAsia="Tahoma" w:hAnsi="Tahoma"/>
          <w:color w:val="2C3647"/>
          <w:spacing w:val="0"/>
          <w:w w:val="100"/>
          <w:position w:val="8"/>
          <w:sz w:val="18"/>
          <w:szCs w:val="18"/>
        </w:rPr>
        <w:t>  </w:t>
      </w:r>
      <w:r>
        <w:rPr>
          <w:rFonts w:ascii="Tahoma" w:cs="Tahoma" w:eastAsia="Tahoma" w:hAnsi="Tahoma"/>
          <w:color w:val="2C3647"/>
          <w:spacing w:val="16"/>
          <w:w w:val="100"/>
          <w:position w:val="8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position w:val="8"/>
          <w:sz w:val="18"/>
          <w:szCs w:val="18"/>
        </w:rPr>
        <w:t>Y</w:t>
      </w:r>
      <w:r>
        <w:rPr>
          <w:rFonts w:ascii="Tahoma" w:cs="Tahoma" w:eastAsia="Tahoma" w:hAnsi="Tahoma"/>
          <w:color w:val="2C3647"/>
          <w:spacing w:val="2"/>
          <w:w w:val="100"/>
          <w:position w:val="8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position w:val="8"/>
          <w:sz w:val="18"/>
          <w:szCs w:val="18"/>
        </w:rPr>
        <w:t>s</w:t>
      </w:r>
      <w:r>
        <w:rPr>
          <w:rFonts w:ascii="Tahoma" w:cs="Tahoma" w:eastAsia="Tahoma" w:hAnsi="Tahoma"/>
          <w:color w:val="2C3647"/>
          <w:spacing w:val="-1"/>
          <w:w w:val="100"/>
          <w:position w:val="8"/>
          <w:sz w:val="18"/>
          <w:szCs w:val="18"/>
        </w:rPr>
        <w:t>s</w:t>
      </w:r>
      <w:r>
        <w:rPr>
          <w:rFonts w:ascii="Tahoma" w:cs="Tahoma" w:eastAsia="Tahoma" w:hAnsi="Tahoma"/>
          <w:color w:val="2C3647"/>
          <w:spacing w:val="0"/>
          <w:w w:val="100"/>
          <w:position w:val="8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-2"/>
          <w:w w:val="100"/>
          <w:position w:val="8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position w:val="8"/>
          <w:sz w:val="18"/>
          <w:szCs w:val="18"/>
        </w:rPr>
        <w:t>D</w:t>
      </w:r>
      <w:r>
        <w:rPr>
          <w:rFonts w:ascii="Tahoma" w:cs="Tahoma" w:eastAsia="Tahoma" w:hAnsi="Tahoma"/>
          <w:color w:val="2C3647"/>
          <w:spacing w:val="-2"/>
          <w:w w:val="100"/>
          <w:position w:val="8"/>
          <w:sz w:val="18"/>
          <w:szCs w:val="18"/>
        </w:rPr>
        <w:t>w</w:t>
      </w:r>
      <w:r>
        <w:rPr>
          <w:rFonts w:ascii="Tahoma" w:cs="Tahoma" w:eastAsia="Tahoma" w:hAnsi="Tahoma"/>
          <w:color w:val="2C3647"/>
          <w:spacing w:val="0"/>
          <w:w w:val="100"/>
          <w:position w:val="8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-5"/>
          <w:w w:val="100"/>
          <w:position w:val="8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position w:val="8"/>
          <w:sz w:val="18"/>
          <w:szCs w:val="18"/>
        </w:rPr>
        <w:t>Adt</w:t>
      </w:r>
      <w:r>
        <w:rPr>
          <w:rFonts w:ascii="Tahoma" w:cs="Tahoma" w:eastAsia="Tahoma" w:hAnsi="Tahoma"/>
          <w:color w:val="2C3647"/>
          <w:spacing w:val="-1"/>
          <w:w w:val="100"/>
          <w:position w:val="8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1"/>
          <w:w w:val="100"/>
          <w:position w:val="8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position w:val="8"/>
          <w:sz w:val="18"/>
          <w:szCs w:val="18"/>
        </w:rPr>
        <w:t>l</w:t>
      </w:r>
      <w:r>
        <w:rPr>
          <w:rFonts w:ascii="Tahoma" w:cs="Tahoma" w:eastAsia="Tahoma" w:hAnsi="Tahoma"/>
          <w:color w:val="2C3647"/>
          <w:spacing w:val="-1"/>
          <w:w w:val="100"/>
          <w:position w:val="8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0"/>
          <w:w w:val="100"/>
          <w:position w:val="8"/>
          <w:sz w:val="18"/>
          <w:szCs w:val="18"/>
        </w:rPr>
        <w:t>,</w:t>
      </w:r>
      <w:r>
        <w:rPr>
          <w:rFonts w:ascii="Tahoma" w:cs="Tahoma" w:eastAsia="Tahoma" w:hAnsi="Tahoma"/>
          <w:color w:val="2C3647"/>
          <w:spacing w:val="-2"/>
          <w:w w:val="100"/>
          <w:position w:val="8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-4"/>
          <w:w w:val="100"/>
          <w:position w:val="8"/>
          <w:sz w:val="18"/>
          <w:szCs w:val="18"/>
        </w:rPr>
        <w:t>S</w:t>
      </w:r>
      <w:r>
        <w:rPr>
          <w:rFonts w:ascii="Tahoma" w:cs="Tahoma" w:eastAsia="Tahoma" w:hAnsi="Tahoma"/>
          <w:color w:val="2C3647"/>
          <w:spacing w:val="-2"/>
          <w:w w:val="100"/>
          <w:position w:val="8"/>
          <w:sz w:val="18"/>
          <w:szCs w:val="18"/>
        </w:rPr>
        <w:t>.</w:t>
      </w:r>
      <w:r>
        <w:rPr>
          <w:rFonts w:ascii="Tahoma" w:cs="Tahoma" w:eastAsia="Tahoma" w:hAnsi="Tahoma"/>
          <w:color w:val="2C3647"/>
          <w:spacing w:val="-5"/>
          <w:w w:val="100"/>
          <w:position w:val="8"/>
          <w:sz w:val="18"/>
          <w:szCs w:val="18"/>
        </w:rPr>
        <w:t>T</w:t>
      </w:r>
      <w:r>
        <w:rPr>
          <w:rFonts w:ascii="Tahoma" w:cs="Tahoma" w:eastAsia="Tahoma" w:hAnsi="Tahoma"/>
          <w:color w:val="2C3647"/>
          <w:spacing w:val="-1"/>
          <w:w w:val="100"/>
          <w:position w:val="8"/>
          <w:sz w:val="18"/>
          <w:szCs w:val="18"/>
        </w:rPr>
        <w:t>r</w:t>
      </w:r>
      <w:r>
        <w:rPr>
          <w:rFonts w:ascii="Tahoma" w:cs="Tahoma" w:eastAsia="Tahoma" w:hAnsi="Tahoma"/>
          <w:color w:val="2C3647"/>
          <w:spacing w:val="1"/>
          <w:w w:val="100"/>
          <w:position w:val="8"/>
          <w:sz w:val="18"/>
          <w:szCs w:val="18"/>
        </w:rPr>
        <w:t>.</w:t>
      </w:r>
      <w:r>
        <w:rPr>
          <w:rFonts w:ascii="Tahoma" w:cs="Tahoma" w:eastAsia="Tahoma" w:hAnsi="Tahoma"/>
          <w:color w:val="2C3647"/>
          <w:spacing w:val="-6"/>
          <w:w w:val="100"/>
          <w:position w:val="8"/>
          <w:sz w:val="18"/>
          <w:szCs w:val="18"/>
        </w:rPr>
        <w:t>K</w:t>
      </w:r>
      <w:r>
        <w:rPr>
          <w:rFonts w:ascii="Tahoma" w:cs="Tahoma" w:eastAsia="Tahoma" w:hAnsi="Tahoma"/>
          <w:color w:val="2C3647"/>
          <w:spacing w:val="-2"/>
          <w:w w:val="100"/>
          <w:position w:val="8"/>
          <w:sz w:val="18"/>
          <w:szCs w:val="18"/>
        </w:rPr>
        <w:t>o</w:t>
      </w:r>
      <w:r>
        <w:rPr>
          <w:rFonts w:ascii="Tahoma" w:cs="Tahoma" w:eastAsia="Tahoma" w:hAnsi="Tahoma"/>
          <w:color w:val="2C3647"/>
          <w:spacing w:val="0"/>
          <w:w w:val="100"/>
          <w:position w:val="8"/>
          <w:sz w:val="18"/>
          <w:szCs w:val="18"/>
        </w:rPr>
        <w:t>m</w:t>
      </w:r>
      <w:r>
        <w:rPr>
          <w:rFonts w:ascii="Tahoma" w:cs="Tahoma" w:eastAsia="Tahoma" w:hAnsi="Tahoma"/>
          <w:color w:val="000000"/>
          <w:spacing w:val="0"/>
          <w:w w:val="100"/>
          <w:position w:val="0"/>
          <w:sz w:val="18"/>
          <w:szCs w:val="18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18" w:line="220" w:lineRule="exact"/>
      </w:pPr>
      <w:r>
        <w:rPr>
          <w:sz w:val="22"/>
          <w:szCs w:val="22"/>
        </w:rPr>
      </w:r>
    </w:p>
    <w:p>
      <w:pPr>
        <w:rPr>
          <w:rFonts w:ascii="Arial" w:cs="Arial" w:eastAsia="Arial" w:hAnsi="Arial"/>
          <w:sz w:val="19"/>
          <w:szCs w:val="19"/>
        </w:rPr>
        <w:jc w:val="left"/>
        <w:spacing w:before="37"/>
        <w:ind w:left="637"/>
      </w:pPr>
      <w:r>
        <w:rPr>
          <w:rFonts w:ascii="Arial" w:cs="Arial" w:eastAsia="Arial" w:hAnsi="Arial"/>
          <w:b/>
          <w:color w:val="2A6BAE"/>
          <w:spacing w:val="-4"/>
          <w:w w:val="100"/>
          <w:sz w:val="19"/>
          <w:szCs w:val="19"/>
        </w:rPr>
        <w:t>P</w:t>
      </w:r>
      <w:r>
        <w:rPr>
          <w:rFonts w:ascii="Arial" w:cs="Arial" w:eastAsia="Arial" w:hAnsi="Arial"/>
          <w:b/>
          <w:color w:val="2A6BAE"/>
          <w:spacing w:val="-4"/>
          <w:w w:val="100"/>
          <w:sz w:val="19"/>
          <w:szCs w:val="19"/>
        </w:rPr>
        <w:t>E</w:t>
      </w:r>
      <w:r>
        <w:rPr>
          <w:rFonts w:ascii="Arial" w:cs="Arial" w:eastAsia="Arial" w:hAnsi="Arial"/>
          <w:b/>
          <w:color w:val="2A6BAE"/>
          <w:spacing w:val="-1"/>
          <w:w w:val="100"/>
          <w:sz w:val="19"/>
          <w:szCs w:val="19"/>
        </w:rPr>
        <w:t>T</w:t>
      </w:r>
      <w:r>
        <w:rPr>
          <w:rFonts w:ascii="Arial" w:cs="Arial" w:eastAsia="Arial" w:hAnsi="Arial"/>
          <w:b/>
          <w:color w:val="2A6BAE"/>
          <w:spacing w:val="-3"/>
          <w:w w:val="100"/>
          <w:sz w:val="19"/>
          <w:szCs w:val="19"/>
        </w:rPr>
        <w:t>U</w:t>
      </w:r>
      <w:r>
        <w:rPr>
          <w:rFonts w:ascii="Arial" w:cs="Arial" w:eastAsia="Arial" w:hAnsi="Arial"/>
          <w:b/>
          <w:color w:val="2A6BAE"/>
          <w:spacing w:val="-3"/>
          <w:w w:val="100"/>
          <w:sz w:val="19"/>
          <w:szCs w:val="19"/>
        </w:rPr>
        <w:t>N</w:t>
      </w:r>
      <w:r>
        <w:rPr>
          <w:rFonts w:ascii="Arial" w:cs="Arial" w:eastAsia="Arial" w:hAnsi="Arial"/>
          <w:b/>
          <w:color w:val="2A6BAE"/>
          <w:spacing w:val="-3"/>
          <w:w w:val="100"/>
          <w:sz w:val="19"/>
          <w:szCs w:val="19"/>
        </w:rPr>
        <w:t>J</w:t>
      </w:r>
      <w:r>
        <w:rPr>
          <w:rFonts w:ascii="Arial" w:cs="Arial" w:eastAsia="Arial" w:hAnsi="Arial"/>
          <w:b/>
          <w:color w:val="2A6BAE"/>
          <w:spacing w:val="-3"/>
          <w:w w:val="100"/>
          <w:sz w:val="19"/>
          <w:szCs w:val="19"/>
        </w:rPr>
        <w:t>U</w:t>
      </w:r>
      <w:r>
        <w:rPr>
          <w:rFonts w:ascii="Arial" w:cs="Arial" w:eastAsia="Arial" w:hAnsi="Arial"/>
          <w:b/>
          <w:color w:val="2A6BAE"/>
          <w:spacing w:val="0"/>
          <w:w w:val="100"/>
          <w:sz w:val="19"/>
          <w:szCs w:val="19"/>
        </w:rPr>
        <w:t>K</w:t>
      </w:r>
      <w:r>
        <w:rPr>
          <w:rFonts w:ascii="Arial" w:cs="Arial" w:eastAsia="Arial" w:hAnsi="Arial"/>
          <w:b/>
          <w:color w:val="2A6BAE"/>
          <w:spacing w:val="7"/>
          <w:w w:val="100"/>
          <w:sz w:val="19"/>
          <w:szCs w:val="19"/>
        </w:rPr>
        <w:t> </w:t>
      </w:r>
      <w:r>
        <w:rPr>
          <w:rFonts w:ascii="Arial" w:cs="Arial" w:eastAsia="Arial" w:hAnsi="Arial"/>
          <w:b/>
          <w:color w:val="2A6BAE"/>
          <w:spacing w:val="-4"/>
          <w:w w:val="100"/>
          <w:sz w:val="19"/>
          <w:szCs w:val="19"/>
        </w:rPr>
        <w:t>P</w:t>
      </w:r>
      <w:r>
        <w:rPr>
          <w:rFonts w:ascii="Arial" w:cs="Arial" w:eastAsia="Arial" w:hAnsi="Arial"/>
          <w:b/>
          <w:color w:val="2A6BAE"/>
          <w:spacing w:val="-4"/>
          <w:w w:val="100"/>
          <w:sz w:val="19"/>
          <w:szCs w:val="19"/>
        </w:rPr>
        <w:t>E</w:t>
      </w:r>
      <w:r>
        <w:rPr>
          <w:rFonts w:ascii="Arial" w:cs="Arial" w:eastAsia="Arial" w:hAnsi="Arial"/>
          <w:b/>
          <w:color w:val="2A6BAE"/>
          <w:spacing w:val="-3"/>
          <w:w w:val="100"/>
          <w:sz w:val="19"/>
          <w:szCs w:val="19"/>
        </w:rPr>
        <w:t>N</w:t>
      </w:r>
      <w:r>
        <w:rPr>
          <w:rFonts w:ascii="Arial" w:cs="Arial" w:eastAsia="Arial" w:hAnsi="Arial"/>
          <w:b/>
          <w:color w:val="2A6BAE"/>
          <w:spacing w:val="-5"/>
          <w:w w:val="100"/>
          <w:sz w:val="19"/>
          <w:szCs w:val="19"/>
        </w:rPr>
        <w:t>G</w:t>
      </w:r>
      <w:r>
        <w:rPr>
          <w:rFonts w:ascii="Arial" w:cs="Arial" w:eastAsia="Arial" w:hAnsi="Arial"/>
          <w:b/>
          <w:color w:val="2A6BAE"/>
          <w:spacing w:val="-4"/>
          <w:w w:val="100"/>
          <w:sz w:val="19"/>
          <w:szCs w:val="19"/>
        </w:rPr>
        <w:t>E</w:t>
      </w:r>
      <w:r>
        <w:rPr>
          <w:rFonts w:ascii="Arial" w:cs="Arial" w:eastAsia="Arial" w:hAnsi="Arial"/>
          <w:b/>
          <w:color w:val="2A6BAE"/>
          <w:spacing w:val="-3"/>
          <w:w w:val="100"/>
          <w:sz w:val="19"/>
          <w:szCs w:val="19"/>
        </w:rPr>
        <w:t>R</w:t>
      </w:r>
      <w:r>
        <w:rPr>
          <w:rFonts w:ascii="Arial" w:cs="Arial" w:eastAsia="Arial" w:hAnsi="Arial"/>
          <w:b/>
          <w:color w:val="2A6BAE"/>
          <w:spacing w:val="-3"/>
          <w:w w:val="100"/>
          <w:sz w:val="19"/>
          <w:szCs w:val="19"/>
        </w:rPr>
        <w:t>J</w:t>
      </w:r>
      <w:r>
        <w:rPr>
          <w:rFonts w:ascii="Arial" w:cs="Arial" w:eastAsia="Arial" w:hAnsi="Arial"/>
          <w:b/>
          <w:color w:val="2A6BAE"/>
          <w:spacing w:val="-3"/>
          <w:w w:val="100"/>
          <w:sz w:val="19"/>
          <w:szCs w:val="19"/>
        </w:rPr>
        <w:t>A</w:t>
      </w:r>
      <w:r>
        <w:rPr>
          <w:rFonts w:ascii="Arial" w:cs="Arial" w:eastAsia="Arial" w:hAnsi="Arial"/>
          <w:b/>
          <w:color w:val="2A6BAE"/>
          <w:spacing w:val="-3"/>
          <w:w w:val="100"/>
          <w:sz w:val="19"/>
          <w:szCs w:val="19"/>
        </w:rPr>
        <w:t>A</w:t>
      </w:r>
      <w:r>
        <w:rPr>
          <w:rFonts w:ascii="Arial" w:cs="Arial" w:eastAsia="Arial" w:hAnsi="Arial"/>
          <w:b/>
          <w:color w:val="2A6BAE"/>
          <w:spacing w:val="0"/>
          <w:w w:val="100"/>
          <w:sz w:val="19"/>
          <w:szCs w:val="19"/>
        </w:rPr>
        <w:t>N</w:t>
      </w:r>
      <w:r>
        <w:rPr>
          <w:rFonts w:ascii="Arial" w:cs="Arial" w:eastAsia="Arial" w:hAnsi="Arial"/>
          <w:b/>
          <w:color w:val="2A6BAE"/>
          <w:spacing w:val="14"/>
          <w:w w:val="100"/>
          <w:sz w:val="19"/>
          <w:szCs w:val="19"/>
        </w:rPr>
        <w:t> </w:t>
      </w:r>
      <w:r>
        <w:rPr>
          <w:rFonts w:ascii="Arial" w:cs="Arial" w:eastAsia="Arial" w:hAnsi="Arial"/>
          <w:b/>
          <w:color w:val="2A6BAE"/>
          <w:spacing w:val="-3"/>
          <w:w w:val="101"/>
          <w:sz w:val="19"/>
          <w:szCs w:val="19"/>
        </w:rPr>
        <w:t>A</w:t>
      </w:r>
      <w:r>
        <w:rPr>
          <w:rFonts w:ascii="Arial" w:cs="Arial" w:eastAsia="Arial" w:hAnsi="Arial"/>
          <w:b/>
          <w:color w:val="2A6BAE"/>
          <w:spacing w:val="-4"/>
          <w:w w:val="101"/>
          <w:sz w:val="19"/>
          <w:szCs w:val="19"/>
        </w:rPr>
        <w:t>S</w:t>
      </w:r>
      <w:r>
        <w:rPr>
          <w:rFonts w:ascii="Arial" w:cs="Arial" w:eastAsia="Arial" w:hAnsi="Arial"/>
          <w:b/>
          <w:color w:val="2A6BAE"/>
          <w:spacing w:val="-4"/>
          <w:w w:val="101"/>
          <w:sz w:val="19"/>
          <w:szCs w:val="19"/>
        </w:rPr>
        <w:t>E</w:t>
      </w:r>
      <w:r>
        <w:rPr>
          <w:rFonts w:ascii="Arial" w:cs="Arial" w:eastAsia="Arial" w:hAnsi="Arial"/>
          <w:b/>
          <w:color w:val="2A6BAE"/>
          <w:spacing w:val="-4"/>
          <w:w w:val="101"/>
          <w:sz w:val="19"/>
          <w:szCs w:val="19"/>
        </w:rPr>
        <w:t>S</w:t>
      </w:r>
      <w:r>
        <w:rPr>
          <w:rFonts w:ascii="Arial" w:cs="Arial" w:eastAsia="Arial" w:hAnsi="Arial"/>
          <w:b/>
          <w:color w:val="2A6BAE"/>
          <w:spacing w:val="-4"/>
          <w:w w:val="101"/>
          <w:sz w:val="19"/>
          <w:szCs w:val="19"/>
        </w:rPr>
        <w:t>M</w:t>
      </w:r>
      <w:r>
        <w:rPr>
          <w:rFonts w:ascii="Arial" w:cs="Arial" w:eastAsia="Arial" w:hAnsi="Arial"/>
          <w:b/>
          <w:color w:val="2A6BAE"/>
          <w:spacing w:val="-4"/>
          <w:w w:val="101"/>
          <w:sz w:val="19"/>
          <w:szCs w:val="19"/>
        </w:rPr>
        <w:t>E</w:t>
      </w:r>
      <w:r>
        <w:rPr>
          <w:rFonts w:ascii="Arial" w:cs="Arial" w:eastAsia="Arial" w:hAnsi="Arial"/>
          <w:b/>
          <w:color w:val="2A6BAE"/>
          <w:spacing w:val="-3"/>
          <w:w w:val="101"/>
          <w:sz w:val="19"/>
          <w:szCs w:val="19"/>
        </w:rPr>
        <w:t>N</w:t>
      </w:r>
      <w:r>
        <w:rPr>
          <w:rFonts w:ascii="Arial" w:cs="Arial" w:eastAsia="Arial" w:hAnsi="Arial"/>
          <w:b/>
          <w:color w:val="2A6BAE"/>
          <w:spacing w:val="0"/>
          <w:w w:val="101"/>
          <w:sz w:val="19"/>
          <w:szCs w:val="19"/>
        </w:rPr>
        <w:t>:</w:t>
      </w:r>
      <w:r>
        <w:rPr>
          <w:rFonts w:ascii="Arial" w:cs="Arial" w:eastAsia="Arial" w:hAnsi="Arial"/>
          <w:color w:val="000000"/>
          <w:spacing w:val="0"/>
          <w:w w:val="100"/>
          <w:sz w:val="19"/>
          <w:szCs w:val="19"/>
        </w:rPr>
      </w:r>
    </w:p>
    <w:p>
      <w:pPr>
        <w:rPr>
          <w:sz w:val="10"/>
          <w:szCs w:val="10"/>
        </w:rPr>
        <w:jc w:val="left"/>
        <w:spacing w:before="2" w:line="100" w:lineRule="exact"/>
      </w:pPr>
      <w:r>
        <w:rPr>
          <w:sz w:val="10"/>
          <w:szCs w:val="10"/>
        </w:rPr>
      </w:r>
    </w:p>
    <w:p>
      <w:pPr>
        <w:rPr>
          <w:rFonts w:ascii="Tahoma" w:cs="Tahoma" w:eastAsia="Tahoma" w:hAnsi="Tahoma"/>
          <w:sz w:val="17"/>
          <w:szCs w:val="17"/>
        </w:rPr>
        <w:jc w:val="left"/>
        <w:ind w:left="585"/>
      </w:pPr>
      <w:r>
        <w:rPr>
          <w:rFonts w:ascii="Tahoma" w:cs="Tahoma" w:eastAsia="Tahoma" w:hAnsi="Tahoma"/>
          <w:color w:val="2C3647"/>
          <w:spacing w:val="-1"/>
          <w:w w:val="100"/>
          <w:sz w:val="17"/>
          <w:szCs w:val="17"/>
        </w:rPr>
        <w:t>B</w:t>
      </w:r>
      <w:r>
        <w:rPr>
          <w:rFonts w:ascii="Tahoma" w:cs="Tahoma" w:eastAsia="Tahoma" w:hAnsi="Tahoma"/>
          <w:color w:val="2C3647"/>
          <w:spacing w:val="1"/>
          <w:w w:val="100"/>
          <w:sz w:val="17"/>
          <w:szCs w:val="17"/>
        </w:rPr>
        <w:t>e</w:t>
      </w:r>
      <w:r>
        <w:rPr>
          <w:rFonts w:ascii="Tahoma" w:cs="Tahoma" w:eastAsia="Tahoma" w:hAnsi="Tahoma"/>
          <w:color w:val="2C3647"/>
          <w:spacing w:val="-2"/>
          <w:w w:val="100"/>
          <w:sz w:val="17"/>
          <w:szCs w:val="17"/>
        </w:rPr>
        <w:t>r</w:t>
      </w:r>
      <w:r>
        <w:rPr>
          <w:rFonts w:ascii="Tahoma" w:cs="Tahoma" w:eastAsia="Tahoma" w:hAnsi="Tahoma"/>
          <w:color w:val="2C3647"/>
          <w:spacing w:val="1"/>
          <w:w w:val="100"/>
          <w:sz w:val="17"/>
          <w:szCs w:val="17"/>
        </w:rPr>
        <w:t>d</w:t>
      </w:r>
      <w:r>
        <w:rPr>
          <w:rFonts w:ascii="Tahoma" w:cs="Tahoma" w:eastAsia="Tahoma" w:hAnsi="Tahoma"/>
          <w:color w:val="2C3647"/>
          <w:spacing w:val="-1"/>
          <w:w w:val="100"/>
          <w:sz w:val="17"/>
          <w:szCs w:val="17"/>
        </w:rPr>
        <w:t>o</w:t>
      </w:r>
      <w:r>
        <w:rPr>
          <w:rFonts w:ascii="Tahoma" w:cs="Tahoma" w:eastAsia="Tahoma" w:hAnsi="Tahoma"/>
          <w:color w:val="2C3647"/>
          <w:spacing w:val="-2"/>
          <w:w w:val="100"/>
          <w:sz w:val="17"/>
          <w:szCs w:val="17"/>
        </w:rPr>
        <w:t>a</w:t>
      </w:r>
      <w:r>
        <w:rPr>
          <w:rFonts w:ascii="Tahoma" w:cs="Tahoma" w:eastAsia="Tahoma" w:hAnsi="Tahoma"/>
          <w:color w:val="2C3647"/>
          <w:spacing w:val="1"/>
          <w:w w:val="100"/>
          <w:sz w:val="17"/>
          <w:szCs w:val="17"/>
        </w:rPr>
        <w:t>l</w:t>
      </w:r>
      <w:r>
        <w:rPr>
          <w:rFonts w:ascii="Tahoma" w:cs="Tahoma" w:eastAsia="Tahoma" w:hAnsi="Tahoma"/>
          <w:color w:val="2C3647"/>
          <w:spacing w:val="-2"/>
          <w:w w:val="100"/>
          <w:sz w:val="17"/>
          <w:szCs w:val="17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7"/>
          <w:szCs w:val="17"/>
        </w:rPr>
        <w:t>h</w:t>
      </w:r>
      <w:r>
        <w:rPr>
          <w:rFonts w:ascii="Tahoma" w:cs="Tahoma" w:eastAsia="Tahoma" w:hAnsi="Tahoma"/>
          <w:color w:val="2C3647"/>
          <w:spacing w:val="10"/>
          <w:w w:val="100"/>
          <w:sz w:val="17"/>
          <w:szCs w:val="17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7"/>
          <w:szCs w:val="17"/>
        </w:rPr>
        <w:t>s</w:t>
      </w:r>
      <w:r>
        <w:rPr>
          <w:rFonts w:ascii="Tahoma" w:cs="Tahoma" w:eastAsia="Tahoma" w:hAnsi="Tahoma"/>
          <w:color w:val="2C3647"/>
          <w:spacing w:val="-2"/>
          <w:w w:val="100"/>
          <w:sz w:val="17"/>
          <w:szCs w:val="17"/>
        </w:rPr>
        <w:t>e</w:t>
      </w:r>
      <w:r>
        <w:rPr>
          <w:rFonts w:ascii="Tahoma" w:cs="Tahoma" w:eastAsia="Tahoma" w:hAnsi="Tahoma"/>
          <w:color w:val="2C3647"/>
          <w:spacing w:val="1"/>
          <w:w w:val="100"/>
          <w:sz w:val="17"/>
          <w:szCs w:val="17"/>
        </w:rPr>
        <w:t>b</w:t>
      </w:r>
      <w:r>
        <w:rPr>
          <w:rFonts w:ascii="Tahoma" w:cs="Tahoma" w:eastAsia="Tahoma" w:hAnsi="Tahoma"/>
          <w:color w:val="2C3647"/>
          <w:spacing w:val="-2"/>
          <w:w w:val="100"/>
          <w:sz w:val="17"/>
          <w:szCs w:val="17"/>
        </w:rPr>
        <w:t>e</w:t>
      </w:r>
      <w:r>
        <w:rPr>
          <w:rFonts w:ascii="Tahoma" w:cs="Tahoma" w:eastAsia="Tahoma" w:hAnsi="Tahoma"/>
          <w:color w:val="2C3647"/>
          <w:spacing w:val="1"/>
          <w:w w:val="100"/>
          <w:sz w:val="17"/>
          <w:szCs w:val="17"/>
        </w:rPr>
        <w:t>l</w:t>
      </w:r>
      <w:r>
        <w:rPr>
          <w:rFonts w:ascii="Tahoma" w:cs="Tahoma" w:eastAsia="Tahoma" w:hAnsi="Tahoma"/>
          <w:color w:val="2C3647"/>
          <w:spacing w:val="0"/>
          <w:w w:val="100"/>
          <w:sz w:val="17"/>
          <w:szCs w:val="17"/>
        </w:rPr>
        <w:t>um</w:t>
      </w:r>
      <w:r>
        <w:rPr>
          <w:rFonts w:ascii="Tahoma" w:cs="Tahoma" w:eastAsia="Tahoma" w:hAnsi="Tahoma"/>
          <w:color w:val="2C3647"/>
          <w:spacing w:val="5"/>
          <w:w w:val="100"/>
          <w:sz w:val="17"/>
          <w:szCs w:val="17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7"/>
          <w:szCs w:val="17"/>
        </w:rPr>
        <w:t>m</w:t>
      </w:r>
      <w:r>
        <w:rPr>
          <w:rFonts w:ascii="Tahoma" w:cs="Tahoma" w:eastAsia="Tahoma" w:hAnsi="Tahoma"/>
          <w:color w:val="2C3647"/>
          <w:spacing w:val="-3"/>
          <w:w w:val="100"/>
          <w:sz w:val="17"/>
          <w:szCs w:val="17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7"/>
          <w:szCs w:val="17"/>
        </w:rPr>
        <w:t>mu</w:t>
      </w:r>
      <w:r>
        <w:rPr>
          <w:rFonts w:ascii="Tahoma" w:cs="Tahoma" w:eastAsia="Tahoma" w:hAnsi="Tahoma"/>
          <w:color w:val="2C3647"/>
          <w:spacing w:val="-4"/>
          <w:w w:val="100"/>
          <w:sz w:val="17"/>
          <w:szCs w:val="17"/>
        </w:rPr>
        <w:t>l</w:t>
      </w:r>
      <w:r>
        <w:rPr>
          <w:rFonts w:ascii="Tahoma" w:cs="Tahoma" w:eastAsia="Tahoma" w:hAnsi="Tahoma"/>
          <w:color w:val="2C3647"/>
          <w:spacing w:val="2"/>
          <w:w w:val="100"/>
          <w:sz w:val="17"/>
          <w:szCs w:val="17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7"/>
          <w:szCs w:val="17"/>
        </w:rPr>
        <w:t>i</w:t>
      </w:r>
      <w:r>
        <w:rPr>
          <w:rFonts w:ascii="Tahoma" w:cs="Tahoma" w:eastAsia="Tahoma" w:hAnsi="Tahoma"/>
          <w:color w:val="2C3647"/>
          <w:spacing w:val="10"/>
          <w:w w:val="100"/>
          <w:sz w:val="17"/>
          <w:szCs w:val="17"/>
        </w:rPr>
        <w:t> </w:t>
      </w:r>
      <w:r>
        <w:rPr>
          <w:rFonts w:ascii="Tahoma" w:cs="Tahoma" w:eastAsia="Tahoma" w:hAnsi="Tahoma"/>
          <w:color w:val="2C3647"/>
          <w:spacing w:val="-4"/>
          <w:w w:val="100"/>
          <w:sz w:val="17"/>
          <w:szCs w:val="17"/>
        </w:rPr>
        <w:t>m</w:t>
      </w:r>
      <w:r>
        <w:rPr>
          <w:rFonts w:ascii="Tahoma" w:cs="Tahoma" w:eastAsia="Tahoma" w:hAnsi="Tahoma"/>
          <w:color w:val="2C3647"/>
          <w:spacing w:val="1"/>
          <w:w w:val="100"/>
          <w:sz w:val="17"/>
          <w:szCs w:val="17"/>
        </w:rPr>
        <w:t>e</w:t>
      </w:r>
      <w:r>
        <w:rPr>
          <w:rFonts w:ascii="Tahoma" w:cs="Tahoma" w:eastAsia="Tahoma" w:hAnsi="Tahoma"/>
          <w:color w:val="2C3647"/>
          <w:spacing w:val="-4"/>
          <w:w w:val="100"/>
          <w:sz w:val="17"/>
          <w:szCs w:val="17"/>
        </w:rPr>
        <w:t>n</w:t>
      </w:r>
      <w:r>
        <w:rPr>
          <w:rFonts w:ascii="Tahoma" w:cs="Tahoma" w:eastAsia="Tahoma" w:hAnsi="Tahoma"/>
          <w:color w:val="2C3647"/>
          <w:spacing w:val="1"/>
          <w:w w:val="100"/>
          <w:sz w:val="17"/>
          <w:szCs w:val="17"/>
        </w:rPr>
        <w:t>g</w:t>
      </w:r>
      <w:r>
        <w:rPr>
          <w:rFonts w:ascii="Tahoma" w:cs="Tahoma" w:eastAsia="Tahoma" w:hAnsi="Tahoma"/>
          <w:color w:val="2C3647"/>
          <w:spacing w:val="-2"/>
          <w:w w:val="100"/>
          <w:sz w:val="17"/>
          <w:szCs w:val="17"/>
        </w:rPr>
        <w:t>e</w:t>
      </w:r>
      <w:r>
        <w:rPr>
          <w:rFonts w:ascii="Tahoma" w:cs="Tahoma" w:eastAsia="Tahoma" w:hAnsi="Tahoma"/>
          <w:color w:val="2C3647"/>
          <w:spacing w:val="2"/>
          <w:w w:val="100"/>
          <w:sz w:val="17"/>
          <w:szCs w:val="17"/>
        </w:rPr>
        <w:t>r</w:t>
      </w:r>
      <w:r>
        <w:rPr>
          <w:rFonts w:ascii="Tahoma" w:cs="Tahoma" w:eastAsia="Tahoma" w:hAnsi="Tahoma"/>
          <w:color w:val="2C3647"/>
          <w:spacing w:val="-4"/>
          <w:w w:val="100"/>
          <w:sz w:val="17"/>
          <w:szCs w:val="17"/>
        </w:rPr>
        <w:t>j</w:t>
      </w:r>
      <w:r>
        <w:rPr>
          <w:rFonts w:ascii="Tahoma" w:cs="Tahoma" w:eastAsia="Tahoma" w:hAnsi="Tahoma"/>
          <w:color w:val="2C3647"/>
          <w:spacing w:val="2"/>
          <w:w w:val="100"/>
          <w:sz w:val="17"/>
          <w:szCs w:val="17"/>
        </w:rPr>
        <w:t>a</w:t>
      </w:r>
      <w:r>
        <w:rPr>
          <w:rFonts w:ascii="Tahoma" w:cs="Tahoma" w:eastAsia="Tahoma" w:hAnsi="Tahoma"/>
          <w:color w:val="2C3647"/>
          <w:spacing w:val="-2"/>
          <w:w w:val="100"/>
          <w:sz w:val="17"/>
          <w:szCs w:val="17"/>
        </w:rPr>
        <w:t>k</w:t>
      </w:r>
      <w:r>
        <w:rPr>
          <w:rFonts w:ascii="Tahoma" w:cs="Tahoma" w:eastAsia="Tahoma" w:hAnsi="Tahoma"/>
          <w:color w:val="2C3647"/>
          <w:spacing w:val="-2"/>
          <w:w w:val="100"/>
          <w:sz w:val="17"/>
          <w:szCs w:val="17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7"/>
          <w:szCs w:val="17"/>
        </w:rPr>
        <w:t>n</w:t>
      </w:r>
      <w:r>
        <w:rPr>
          <w:rFonts w:ascii="Tahoma" w:cs="Tahoma" w:eastAsia="Tahoma" w:hAnsi="Tahoma"/>
          <w:color w:val="2C3647"/>
          <w:spacing w:val="14"/>
          <w:w w:val="100"/>
          <w:sz w:val="17"/>
          <w:szCs w:val="17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7"/>
          <w:szCs w:val="17"/>
        </w:rPr>
        <w:t>s</w:t>
      </w:r>
      <w:r>
        <w:rPr>
          <w:rFonts w:ascii="Tahoma" w:cs="Tahoma" w:eastAsia="Tahoma" w:hAnsi="Tahoma"/>
          <w:color w:val="2C3647"/>
          <w:spacing w:val="-1"/>
          <w:w w:val="100"/>
          <w:sz w:val="17"/>
          <w:szCs w:val="17"/>
        </w:rPr>
        <w:t>o</w:t>
      </w:r>
      <w:r>
        <w:rPr>
          <w:rFonts w:ascii="Tahoma" w:cs="Tahoma" w:eastAsia="Tahoma" w:hAnsi="Tahoma"/>
          <w:color w:val="2C3647"/>
          <w:spacing w:val="-2"/>
          <w:w w:val="100"/>
          <w:sz w:val="17"/>
          <w:szCs w:val="17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7"/>
          <w:szCs w:val="17"/>
        </w:rPr>
        <w:t>l</w:t>
      </w:r>
      <w:r>
        <w:rPr>
          <w:rFonts w:ascii="Tahoma" w:cs="Tahoma" w:eastAsia="Tahoma" w:hAnsi="Tahoma"/>
          <w:color w:val="2C3647"/>
          <w:spacing w:val="7"/>
          <w:w w:val="100"/>
          <w:sz w:val="17"/>
          <w:szCs w:val="17"/>
        </w:rPr>
        <w:t> </w:t>
      </w:r>
      <w:r>
        <w:rPr>
          <w:rFonts w:ascii="Tahoma" w:cs="Tahoma" w:eastAsia="Tahoma" w:hAnsi="Tahoma"/>
          <w:color w:val="2C3647"/>
          <w:spacing w:val="-2"/>
          <w:w w:val="101"/>
          <w:sz w:val="17"/>
          <w:szCs w:val="17"/>
        </w:rPr>
        <w:t>a</w:t>
      </w:r>
      <w:r>
        <w:rPr>
          <w:rFonts w:ascii="Tahoma" w:cs="Tahoma" w:eastAsia="Tahoma" w:hAnsi="Tahoma"/>
          <w:color w:val="2C3647"/>
          <w:spacing w:val="-5"/>
          <w:w w:val="101"/>
          <w:sz w:val="17"/>
          <w:szCs w:val="17"/>
        </w:rPr>
        <w:t>s</w:t>
      </w:r>
      <w:r>
        <w:rPr>
          <w:rFonts w:ascii="Tahoma" w:cs="Tahoma" w:eastAsia="Tahoma" w:hAnsi="Tahoma"/>
          <w:color w:val="2C3647"/>
          <w:spacing w:val="-2"/>
          <w:w w:val="101"/>
          <w:sz w:val="17"/>
          <w:szCs w:val="17"/>
        </w:rPr>
        <w:t>e</w:t>
      </w:r>
      <w:r>
        <w:rPr>
          <w:rFonts w:ascii="Tahoma" w:cs="Tahoma" w:eastAsia="Tahoma" w:hAnsi="Tahoma"/>
          <w:color w:val="2C3647"/>
          <w:spacing w:val="-5"/>
          <w:w w:val="101"/>
          <w:sz w:val="17"/>
          <w:szCs w:val="17"/>
        </w:rPr>
        <w:t>s</w:t>
      </w:r>
      <w:r>
        <w:rPr>
          <w:rFonts w:ascii="Tahoma" w:cs="Tahoma" w:eastAsia="Tahoma" w:hAnsi="Tahoma"/>
          <w:color w:val="2C3647"/>
          <w:spacing w:val="-4"/>
          <w:w w:val="101"/>
          <w:sz w:val="17"/>
          <w:szCs w:val="17"/>
        </w:rPr>
        <w:t>m</w:t>
      </w:r>
      <w:r>
        <w:rPr>
          <w:rFonts w:ascii="Tahoma" w:cs="Tahoma" w:eastAsia="Tahoma" w:hAnsi="Tahoma"/>
          <w:color w:val="2C3647"/>
          <w:spacing w:val="-2"/>
          <w:w w:val="101"/>
          <w:sz w:val="17"/>
          <w:szCs w:val="17"/>
        </w:rPr>
        <w:t>e</w:t>
      </w:r>
      <w:r>
        <w:rPr>
          <w:rFonts w:ascii="Tahoma" w:cs="Tahoma" w:eastAsia="Tahoma" w:hAnsi="Tahoma"/>
          <w:color w:val="2C3647"/>
          <w:spacing w:val="-4"/>
          <w:w w:val="101"/>
          <w:sz w:val="17"/>
          <w:szCs w:val="17"/>
        </w:rPr>
        <w:t>n</w:t>
      </w:r>
      <w:r>
        <w:rPr>
          <w:rFonts w:ascii="Tahoma" w:cs="Tahoma" w:eastAsia="Tahoma" w:hAnsi="Tahoma"/>
          <w:color w:val="2C3647"/>
          <w:spacing w:val="0"/>
          <w:w w:val="101"/>
          <w:sz w:val="17"/>
          <w:szCs w:val="17"/>
        </w:rPr>
        <w:t>.</w:t>
      </w:r>
      <w:r>
        <w:rPr>
          <w:rFonts w:ascii="Tahoma" w:cs="Tahoma" w:eastAsia="Tahoma" w:hAnsi="Tahoma"/>
          <w:color w:val="000000"/>
          <w:spacing w:val="0"/>
          <w:w w:val="100"/>
          <w:sz w:val="17"/>
          <w:szCs w:val="17"/>
        </w:rPr>
      </w:r>
    </w:p>
    <w:p>
      <w:pPr>
        <w:rPr>
          <w:rFonts w:ascii="Tahoma" w:cs="Tahoma" w:eastAsia="Tahoma" w:hAnsi="Tahoma"/>
          <w:sz w:val="17"/>
          <w:szCs w:val="17"/>
        </w:rPr>
        <w:jc w:val="left"/>
        <w:spacing w:before="71"/>
        <w:ind w:left="585"/>
      </w:pPr>
      <w:r>
        <w:rPr>
          <w:rFonts w:ascii="Tahoma" w:cs="Tahoma" w:eastAsia="Tahoma" w:hAnsi="Tahoma"/>
          <w:color w:val="2C3647"/>
          <w:spacing w:val="-1"/>
          <w:w w:val="100"/>
          <w:sz w:val="17"/>
          <w:szCs w:val="17"/>
        </w:rPr>
        <w:t>B</w:t>
      </w:r>
      <w:r>
        <w:rPr>
          <w:rFonts w:ascii="Tahoma" w:cs="Tahoma" w:eastAsia="Tahoma" w:hAnsi="Tahoma"/>
          <w:color w:val="2C3647"/>
          <w:spacing w:val="2"/>
          <w:w w:val="100"/>
          <w:sz w:val="17"/>
          <w:szCs w:val="17"/>
        </w:rPr>
        <w:t>a</w:t>
      </w:r>
      <w:r>
        <w:rPr>
          <w:rFonts w:ascii="Tahoma" w:cs="Tahoma" w:eastAsia="Tahoma" w:hAnsi="Tahoma"/>
          <w:color w:val="2C3647"/>
          <w:spacing w:val="-3"/>
          <w:w w:val="100"/>
          <w:sz w:val="17"/>
          <w:szCs w:val="17"/>
        </w:rPr>
        <w:t>c</w:t>
      </w:r>
      <w:r>
        <w:rPr>
          <w:rFonts w:ascii="Tahoma" w:cs="Tahoma" w:eastAsia="Tahoma" w:hAnsi="Tahoma"/>
          <w:color w:val="2C3647"/>
          <w:spacing w:val="2"/>
          <w:w w:val="100"/>
          <w:sz w:val="17"/>
          <w:szCs w:val="17"/>
        </w:rPr>
        <w:t>a</w:t>
      </w:r>
      <w:r>
        <w:rPr>
          <w:rFonts w:ascii="Tahoma" w:cs="Tahoma" w:eastAsia="Tahoma" w:hAnsi="Tahoma"/>
          <w:color w:val="2C3647"/>
          <w:spacing w:val="-3"/>
          <w:w w:val="100"/>
          <w:sz w:val="17"/>
          <w:szCs w:val="17"/>
        </w:rPr>
        <w:t>l</w:t>
      </w:r>
      <w:r>
        <w:rPr>
          <w:rFonts w:ascii="Tahoma" w:cs="Tahoma" w:eastAsia="Tahoma" w:hAnsi="Tahoma"/>
          <w:color w:val="2C3647"/>
          <w:spacing w:val="2"/>
          <w:w w:val="100"/>
          <w:sz w:val="17"/>
          <w:szCs w:val="17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7"/>
          <w:szCs w:val="17"/>
        </w:rPr>
        <w:t>h</w:t>
      </w:r>
      <w:r>
        <w:rPr>
          <w:rFonts w:ascii="Tahoma" w:cs="Tahoma" w:eastAsia="Tahoma" w:hAnsi="Tahoma"/>
          <w:color w:val="2C3647"/>
          <w:spacing w:val="2"/>
          <w:w w:val="100"/>
          <w:sz w:val="17"/>
          <w:szCs w:val="17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7"/>
          <w:szCs w:val="17"/>
        </w:rPr>
        <w:t>s</w:t>
      </w:r>
      <w:r>
        <w:rPr>
          <w:rFonts w:ascii="Tahoma" w:cs="Tahoma" w:eastAsia="Tahoma" w:hAnsi="Tahoma"/>
          <w:color w:val="2C3647"/>
          <w:spacing w:val="1"/>
          <w:w w:val="100"/>
          <w:sz w:val="17"/>
          <w:szCs w:val="17"/>
        </w:rPr>
        <w:t>e</w:t>
      </w:r>
      <w:r>
        <w:rPr>
          <w:rFonts w:ascii="Tahoma" w:cs="Tahoma" w:eastAsia="Tahoma" w:hAnsi="Tahoma"/>
          <w:color w:val="2C3647"/>
          <w:spacing w:val="-1"/>
          <w:w w:val="100"/>
          <w:sz w:val="17"/>
          <w:szCs w:val="17"/>
        </w:rPr>
        <w:t>t</w:t>
      </w:r>
      <w:r>
        <w:rPr>
          <w:rFonts w:ascii="Tahoma" w:cs="Tahoma" w:eastAsia="Tahoma" w:hAnsi="Tahoma"/>
          <w:color w:val="2C3647"/>
          <w:spacing w:val="-3"/>
          <w:w w:val="100"/>
          <w:sz w:val="17"/>
          <w:szCs w:val="17"/>
        </w:rPr>
        <w:t>i</w:t>
      </w:r>
      <w:r>
        <w:rPr>
          <w:rFonts w:ascii="Tahoma" w:cs="Tahoma" w:eastAsia="Tahoma" w:hAnsi="Tahoma"/>
          <w:color w:val="2C3647"/>
          <w:spacing w:val="-2"/>
          <w:w w:val="100"/>
          <w:sz w:val="17"/>
          <w:szCs w:val="17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7"/>
          <w:szCs w:val="17"/>
        </w:rPr>
        <w:t>p</w:t>
      </w:r>
      <w:r>
        <w:rPr>
          <w:rFonts w:ascii="Tahoma" w:cs="Tahoma" w:eastAsia="Tahoma" w:hAnsi="Tahoma"/>
          <w:color w:val="2C3647"/>
          <w:spacing w:val="0"/>
          <w:w w:val="100"/>
          <w:sz w:val="17"/>
          <w:szCs w:val="17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7"/>
          <w:szCs w:val="17"/>
        </w:rPr>
        <w:t>w</w:t>
      </w:r>
      <w:r>
        <w:rPr>
          <w:rFonts w:ascii="Tahoma" w:cs="Tahoma" w:eastAsia="Tahoma" w:hAnsi="Tahoma"/>
          <w:color w:val="2C3647"/>
          <w:spacing w:val="-2"/>
          <w:w w:val="100"/>
          <w:sz w:val="17"/>
          <w:szCs w:val="17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7"/>
          <w:szCs w:val="17"/>
        </w:rPr>
        <w:t>c</w:t>
      </w:r>
      <w:r>
        <w:rPr>
          <w:rFonts w:ascii="Tahoma" w:cs="Tahoma" w:eastAsia="Tahoma" w:hAnsi="Tahoma"/>
          <w:color w:val="2C3647"/>
          <w:spacing w:val="-2"/>
          <w:w w:val="100"/>
          <w:sz w:val="17"/>
          <w:szCs w:val="17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7"/>
          <w:szCs w:val="17"/>
        </w:rPr>
        <w:t>na</w:t>
      </w:r>
      <w:r>
        <w:rPr>
          <w:rFonts w:ascii="Tahoma" w:cs="Tahoma" w:eastAsia="Tahoma" w:hAnsi="Tahoma"/>
          <w:color w:val="2C3647"/>
          <w:spacing w:val="3"/>
          <w:w w:val="100"/>
          <w:sz w:val="17"/>
          <w:szCs w:val="17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7"/>
          <w:szCs w:val="17"/>
        </w:rPr>
        <w:t>s</w:t>
      </w:r>
      <w:r>
        <w:rPr>
          <w:rFonts w:ascii="Tahoma" w:cs="Tahoma" w:eastAsia="Tahoma" w:hAnsi="Tahoma"/>
          <w:color w:val="2C3647"/>
          <w:spacing w:val="-1"/>
          <w:w w:val="100"/>
          <w:sz w:val="17"/>
          <w:szCs w:val="17"/>
        </w:rPr>
        <w:t>t</w:t>
      </w:r>
      <w:r>
        <w:rPr>
          <w:rFonts w:ascii="Tahoma" w:cs="Tahoma" w:eastAsia="Tahoma" w:hAnsi="Tahoma"/>
          <w:color w:val="2C3647"/>
          <w:spacing w:val="1"/>
          <w:w w:val="100"/>
          <w:sz w:val="17"/>
          <w:szCs w:val="17"/>
        </w:rPr>
        <w:t>i</w:t>
      </w:r>
      <w:r>
        <w:rPr>
          <w:rFonts w:ascii="Tahoma" w:cs="Tahoma" w:eastAsia="Tahoma" w:hAnsi="Tahoma"/>
          <w:color w:val="2C3647"/>
          <w:spacing w:val="-4"/>
          <w:w w:val="100"/>
          <w:sz w:val="17"/>
          <w:szCs w:val="17"/>
        </w:rPr>
        <w:t>m</w:t>
      </w:r>
      <w:r>
        <w:rPr>
          <w:rFonts w:ascii="Tahoma" w:cs="Tahoma" w:eastAsia="Tahoma" w:hAnsi="Tahoma"/>
          <w:color w:val="2C3647"/>
          <w:spacing w:val="0"/>
          <w:w w:val="100"/>
          <w:sz w:val="17"/>
          <w:szCs w:val="17"/>
        </w:rPr>
        <w:t>u</w:t>
      </w:r>
      <w:r>
        <w:rPr>
          <w:rFonts w:ascii="Tahoma" w:cs="Tahoma" w:eastAsia="Tahoma" w:hAnsi="Tahoma"/>
          <w:color w:val="2C3647"/>
          <w:spacing w:val="1"/>
          <w:w w:val="100"/>
          <w:sz w:val="17"/>
          <w:szCs w:val="17"/>
        </w:rPr>
        <w:t>l</w:t>
      </w:r>
      <w:r>
        <w:rPr>
          <w:rFonts w:ascii="Tahoma" w:cs="Tahoma" w:eastAsia="Tahoma" w:hAnsi="Tahoma"/>
          <w:color w:val="2C3647"/>
          <w:spacing w:val="0"/>
          <w:w w:val="100"/>
          <w:sz w:val="17"/>
          <w:szCs w:val="17"/>
        </w:rPr>
        <w:t>u</w:t>
      </w:r>
      <w:r>
        <w:rPr>
          <w:rFonts w:ascii="Tahoma" w:cs="Tahoma" w:eastAsia="Tahoma" w:hAnsi="Tahoma"/>
          <w:color w:val="2C3647"/>
          <w:spacing w:val="-1"/>
          <w:w w:val="100"/>
          <w:sz w:val="17"/>
          <w:szCs w:val="17"/>
        </w:rPr>
        <w:t>s</w:t>
      </w:r>
      <w:r>
        <w:rPr>
          <w:rFonts w:ascii="Tahoma" w:cs="Tahoma" w:eastAsia="Tahoma" w:hAnsi="Tahoma"/>
          <w:color w:val="2C3647"/>
          <w:spacing w:val="0"/>
          <w:w w:val="100"/>
          <w:sz w:val="17"/>
          <w:szCs w:val="17"/>
        </w:rPr>
        <w:t>,</w:t>
      </w:r>
      <w:r>
        <w:rPr>
          <w:rFonts w:ascii="Tahoma" w:cs="Tahoma" w:eastAsia="Tahoma" w:hAnsi="Tahoma"/>
          <w:color w:val="2C3647"/>
          <w:spacing w:val="-2"/>
          <w:w w:val="100"/>
          <w:sz w:val="17"/>
          <w:szCs w:val="17"/>
        </w:rPr>
        <w:t> </w:t>
      </w:r>
      <w:r>
        <w:rPr>
          <w:rFonts w:ascii="Tahoma" w:cs="Tahoma" w:eastAsia="Tahoma" w:hAnsi="Tahoma"/>
          <w:color w:val="2C3647"/>
          <w:spacing w:val="1"/>
          <w:w w:val="100"/>
          <w:sz w:val="17"/>
          <w:szCs w:val="17"/>
        </w:rPr>
        <w:t>d</w:t>
      </w:r>
      <w:r>
        <w:rPr>
          <w:rFonts w:ascii="Tahoma" w:cs="Tahoma" w:eastAsia="Tahoma" w:hAnsi="Tahoma"/>
          <w:color w:val="2C3647"/>
          <w:spacing w:val="2"/>
          <w:w w:val="100"/>
          <w:sz w:val="17"/>
          <w:szCs w:val="17"/>
        </w:rPr>
        <w:t>a</w:t>
      </w:r>
      <w:r>
        <w:rPr>
          <w:rFonts w:ascii="Tahoma" w:cs="Tahoma" w:eastAsia="Tahoma" w:hAnsi="Tahoma"/>
          <w:color w:val="2C3647"/>
          <w:spacing w:val="-6"/>
          <w:w w:val="100"/>
          <w:sz w:val="17"/>
          <w:szCs w:val="17"/>
        </w:rPr>
        <w:t>t</w:t>
      </w:r>
      <w:r>
        <w:rPr>
          <w:rFonts w:ascii="Tahoma" w:cs="Tahoma" w:eastAsia="Tahoma" w:hAnsi="Tahoma"/>
          <w:color w:val="2C3647"/>
          <w:spacing w:val="0"/>
          <w:w w:val="100"/>
          <w:sz w:val="17"/>
          <w:szCs w:val="17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7"/>
          <w:szCs w:val="17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7"/>
          <w:szCs w:val="17"/>
        </w:rPr>
        <w:t>t</w:t>
      </w:r>
      <w:r>
        <w:rPr>
          <w:rFonts w:ascii="Tahoma" w:cs="Tahoma" w:eastAsia="Tahoma" w:hAnsi="Tahoma"/>
          <w:color w:val="2C3647"/>
          <w:spacing w:val="2"/>
          <w:w w:val="100"/>
          <w:sz w:val="17"/>
          <w:szCs w:val="17"/>
        </w:rPr>
        <w:t>a</w:t>
      </w:r>
      <w:r>
        <w:rPr>
          <w:rFonts w:ascii="Tahoma" w:cs="Tahoma" w:eastAsia="Tahoma" w:hAnsi="Tahoma"/>
          <w:color w:val="2C3647"/>
          <w:spacing w:val="-3"/>
          <w:w w:val="100"/>
          <w:sz w:val="17"/>
          <w:szCs w:val="17"/>
        </w:rPr>
        <w:t>b</w:t>
      </w:r>
      <w:r>
        <w:rPr>
          <w:rFonts w:ascii="Tahoma" w:cs="Tahoma" w:eastAsia="Tahoma" w:hAnsi="Tahoma"/>
          <w:color w:val="2C3647"/>
          <w:spacing w:val="2"/>
          <w:w w:val="100"/>
          <w:sz w:val="17"/>
          <w:szCs w:val="17"/>
        </w:rPr>
        <w:t>e</w:t>
      </w:r>
      <w:r>
        <w:rPr>
          <w:rFonts w:ascii="Tahoma" w:cs="Tahoma" w:eastAsia="Tahoma" w:hAnsi="Tahoma"/>
          <w:color w:val="2C3647"/>
          <w:spacing w:val="1"/>
          <w:w w:val="100"/>
          <w:sz w:val="17"/>
          <w:szCs w:val="17"/>
        </w:rPr>
        <w:t>l</w:t>
      </w:r>
      <w:r>
        <w:rPr>
          <w:rFonts w:ascii="Tahoma" w:cs="Tahoma" w:eastAsia="Tahoma" w:hAnsi="Tahoma"/>
          <w:color w:val="2C3647"/>
          <w:spacing w:val="0"/>
          <w:w w:val="100"/>
          <w:sz w:val="17"/>
          <w:szCs w:val="17"/>
        </w:rPr>
        <w:t>,</w:t>
      </w:r>
      <w:r>
        <w:rPr>
          <w:rFonts w:ascii="Tahoma" w:cs="Tahoma" w:eastAsia="Tahoma" w:hAnsi="Tahoma"/>
          <w:color w:val="2C3647"/>
          <w:spacing w:val="-2"/>
          <w:w w:val="100"/>
          <w:sz w:val="17"/>
          <w:szCs w:val="17"/>
        </w:rPr>
        <w:t> </w:t>
      </w:r>
      <w:r>
        <w:rPr>
          <w:rFonts w:ascii="Tahoma" w:cs="Tahoma" w:eastAsia="Tahoma" w:hAnsi="Tahoma"/>
          <w:color w:val="2C3647"/>
          <w:spacing w:val="-3"/>
          <w:w w:val="100"/>
          <w:sz w:val="17"/>
          <w:szCs w:val="17"/>
        </w:rPr>
        <w:t>d</w:t>
      </w:r>
      <w:r>
        <w:rPr>
          <w:rFonts w:ascii="Tahoma" w:cs="Tahoma" w:eastAsia="Tahoma" w:hAnsi="Tahoma"/>
          <w:color w:val="2C3647"/>
          <w:spacing w:val="2"/>
          <w:w w:val="100"/>
          <w:sz w:val="17"/>
          <w:szCs w:val="17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7"/>
          <w:szCs w:val="17"/>
        </w:rPr>
        <w:t>n</w:t>
      </w:r>
      <w:r>
        <w:rPr>
          <w:rFonts w:ascii="Tahoma" w:cs="Tahoma" w:eastAsia="Tahoma" w:hAnsi="Tahoma"/>
          <w:color w:val="2C3647"/>
          <w:spacing w:val="-2"/>
          <w:w w:val="100"/>
          <w:sz w:val="17"/>
          <w:szCs w:val="17"/>
        </w:rPr>
        <w:t> </w:t>
      </w:r>
      <w:r>
        <w:rPr>
          <w:rFonts w:ascii="Tahoma" w:cs="Tahoma" w:eastAsia="Tahoma" w:hAnsi="Tahoma"/>
          <w:color w:val="2C3647"/>
          <w:spacing w:val="1"/>
          <w:w w:val="100"/>
          <w:sz w:val="17"/>
          <w:szCs w:val="17"/>
        </w:rPr>
        <w:t>d</w:t>
      </w:r>
      <w:r>
        <w:rPr>
          <w:rFonts w:ascii="Tahoma" w:cs="Tahoma" w:eastAsia="Tahoma" w:hAnsi="Tahoma"/>
          <w:color w:val="2C3647"/>
          <w:spacing w:val="-3"/>
          <w:w w:val="100"/>
          <w:sz w:val="17"/>
          <w:szCs w:val="17"/>
        </w:rPr>
        <w:t>i</w:t>
      </w:r>
      <w:r>
        <w:rPr>
          <w:rFonts w:ascii="Tahoma" w:cs="Tahoma" w:eastAsia="Tahoma" w:hAnsi="Tahoma"/>
          <w:color w:val="2C3647"/>
          <w:spacing w:val="-2"/>
          <w:w w:val="100"/>
          <w:sz w:val="17"/>
          <w:szCs w:val="17"/>
        </w:rPr>
        <w:t>a</w:t>
      </w:r>
      <w:r>
        <w:rPr>
          <w:rFonts w:ascii="Tahoma" w:cs="Tahoma" w:eastAsia="Tahoma" w:hAnsi="Tahoma"/>
          <w:color w:val="2C3647"/>
          <w:spacing w:val="1"/>
          <w:w w:val="100"/>
          <w:sz w:val="17"/>
          <w:szCs w:val="17"/>
        </w:rPr>
        <w:t>g</w:t>
      </w:r>
      <w:r>
        <w:rPr>
          <w:rFonts w:ascii="Tahoma" w:cs="Tahoma" w:eastAsia="Tahoma" w:hAnsi="Tahoma"/>
          <w:color w:val="2C3647"/>
          <w:spacing w:val="-2"/>
          <w:w w:val="100"/>
          <w:sz w:val="17"/>
          <w:szCs w:val="17"/>
        </w:rPr>
        <w:t>r</w:t>
      </w:r>
      <w:r>
        <w:rPr>
          <w:rFonts w:ascii="Tahoma" w:cs="Tahoma" w:eastAsia="Tahoma" w:hAnsi="Tahoma"/>
          <w:color w:val="2C3647"/>
          <w:spacing w:val="2"/>
          <w:w w:val="100"/>
          <w:sz w:val="17"/>
          <w:szCs w:val="17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7"/>
          <w:szCs w:val="17"/>
        </w:rPr>
        <w:t>m</w:t>
      </w:r>
      <w:r>
        <w:rPr>
          <w:rFonts w:ascii="Tahoma" w:cs="Tahoma" w:eastAsia="Tahoma" w:hAnsi="Tahoma"/>
          <w:color w:val="2C3647"/>
          <w:spacing w:val="1"/>
          <w:w w:val="100"/>
          <w:sz w:val="17"/>
          <w:szCs w:val="17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sz w:val="17"/>
          <w:szCs w:val="17"/>
        </w:rPr>
        <w:t>a</w:t>
      </w:r>
      <w:r>
        <w:rPr>
          <w:rFonts w:ascii="Tahoma" w:cs="Tahoma" w:eastAsia="Tahoma" w:hAnsi="Tahoma"/>
          <w:color w:val="2C3647"/>
          <w:spacing w:val="1"/>
          <w:w w:val="100"/>
          <w:sz w:val="17"/>
          <w:szCs w:val="17"/>
        </w:rPr>
        <w:t>l</w:t>
      </w:r>
      <w:r>
        <w:rPr>
          <w:rFonts w:ascii="Tahoma" w:cs="Tahoma" w:eastAsia="Tahoma" w:hAnsi="Tahoma"/>
          <w:color w:val="2C3647"/>
          <w:spacing w:val="-3"/>
          <w:w w:val="100"/>
          <w:sz w:val="17"/>
          <w:szCs w:val="17"/>
        </w:rPr>
        <w:t>i</w:t>
      </w:r>
      <w:r>
        <w:rPr>
          <w:rFonts w:ascii="Tahoma" w:cs="Tahoma" w:eastAsia="Tahoma" w:hAnsi="Tahoma"/>
          <w:color w:val="2C3647"/>
          <w:spacing w:val="0"/>
          <w:w w:val="100"/>
          <w:sz w:val="17"/>
          <w:szCs w:val="17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sz w:val="17"/>
          <w:szCs w:val="17"/>
        </w:rPr>
        <w:t> </w:t>
      </w:r>
      <w:r>
        <w:rPr>
          <w:rFonts w:ascii="Tahoma" w:cs="Tahoma" w:eastAsia="Tahoma" w:hAnsi="Tahoma"/>
          <w:color w:val="2C3647"/>
          <w:spacing w:val="1"/>
          <w:w w:val="100"/>
          <w:sz w:val="17"/>
          <w:szCs w:val="17"/>
        </w:rPr>
        <w:t>d</w:t>
      </w:r>
      <w:r>
        <w:rPr>
          <w:rFonts w:ascii="Tahoma" w:cs="Tahoma" w:eastAsia="Tahoma" w:hAnsi="Tahoma"/>
          <w:color w:val="2C3647"/>
          <w:spacing w:val="-2"/>
          <w:w w:val="100"/>
          <w:sz w:val="17"/>
          <w:szCs w:val="17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7"/>
          <w:szCs w:val="17"/>
        </w:rPr>
        <w:t>n</w:t>
      </w:r>
      <w:r>
        <w:rPr>
          <w:rFonts w:ascii="Tahoma" w:cs="Tahoma" w:eastAsia="Tahoma" w:hAnsi="Tahoma"/>
          <w:color w:val="2C3647"/>
          <w:spacing w:val="-3"/>
          <w:w w:val="100"/>
          <w:sz w:val="17"/>
          <w:szCs w:val="17"/>
        </w:rPr>
        <w:t>g</w:t>
      </w:r>
      <w:r>
        <w:rPr>
          <w:rFonts w:ascii="Tahoma" w:cs="Tahoma" w:eastAsia="Tahoma" w:hAnsi="Tahoma"/>
          <w:color w:val="2C3647"/>
          <w:spacing w:val="2"/>
          <w:w w:val="100"/>
          <w:sz w:val="17"/>
          <w:szCs w:val="17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7"/>
          <w:szCs w:val="17"/>
        </w:rPr>
        <w:t>n</w:t>
      </w:r>
      <w:r>
        <w:rPr>
          <w:rFonts w:ascii="Tahoma" w:cs="Tahoma" w:eastAsia="Tahoma" w:hAnsi="Tahoma"/>
          <w:color w:val="2C3647"/>
          <w:spacing w:val="1"/>
          <w:w w:val="100"/>
          <w:sz w:val="17"/>
          <w:szCs w:val="17"/>
        </w:rPr>
        <w:t> </w:t>
      </w:r>
      <w:r>
        <w:rPr>
          <w:rFonts w:ascii="Tahoma" w:cs="Tahoma" w:eastAsia="Tahoma" w:hAnsi="Tahoma"/>
          <w:color w:val="2C3647"/>
          <w:spacing w:val="-3"/>
          <w:w w:val="100"/>
          <w:sz w:val="17"/>
          <w:szCs w:val="17"/>
        </w:rPr>
        <w:t>c</w:t>
      </w:r>
      <w:r>
        <w:rPr>
          <w:rFonts w:ascii="Tahoma" w:cs="Tahoma" w:eastAsia="Tahoma" w:hAnsi="Tahoma"/>
          <w:color w:val="2C3647"/>
          <w:spacing w:val="1"/>
          <w:w w:val="100"/>
          <w:sz w:val="17"/>
          <w:szCs w:val="17"/>
        </w:rPr>
        <w:t>e</w:t>
      </w:r>
      <w:r>
        <w:rPr>
          <w:rFonts w:ascii="Tahoma" w:cs="Tahoma" w:eastAsia="Tahoma" w:hAnsi="Tahoma"/>
          <w:color w:val="2C3647"/>
          <w:spacing w:val="-2"/>
          <w:w w:val="100"/>
          <w:sz w:val="17"/>
          <w:szCs w:val="17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sz w:val="17"/>
          <w:szCs w:val="17"/>
        </w:rPr>
        <w:t>m</w:t>
      </w:r>
      <w:r>
        <w:rPr>
          <w:rFonts w:ascii="Tahoma" w:cs="Tahoma" w:eastAsia="Tahoma" w:hAnsi="Tahoma"/>
          <w:color w:val="2C3647"/>
          <w:spacing w:val="1"/>
          <w:w w:val="100"/>
          <w:sz w:val="17"/>
          <w:szCs w:val="17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7"/>
          <w:szCs w:val="17"/>
        </w:rPr>
        <w:t>t</w:t>
      </w:r>
      <w:r>
        <w:rPr>
          <w:rFonts w:ascii="Tahoma" w:cs="Tahoma" w:eastAsia="Tahoma" w:hAnsi="Tahoma"/>
          <w:color w:val="2C3647"/>
          <w:spacing w:val="-1"/>
          <w:w w:val="100"/>
          <w:sz w:val="17"/>
          <w:szCs w:val="17"/>
        </w:rPr>
        <w:t> </w:t>
      </w:r>
      <w:r>
        <w:rPr>
          <w:rFonts w:ascii="Tahoma" w:cs="Tahoma" w:eastAsia="Tahoma" w:hAnsi="Tahoma"/>
          <w:color w:val="2C3647"/>
          <w:spacing w:val="-3"/>
          <w:w w:val="100"/>
          <w:sz w:val="17"/>
          <w:szCs w:val="17"/>
        </w:rPr>
        <w:t>d</w:t>
      </w:r>
      <w:r>
        <w:rPr>
          <w:rFonts w:ascii="Tahoma" w:cs="Tahoma" w:eastAsia="Tahoma" w:hAnsi="Tahoma"/>
          <w:color w:val="2C3647"/>
          <w:spacing w:val="2"/>
          <w:w w:val="100"/>
          <w:sz w:val="17"/>
          <w:szCs w:val="17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7"/>
          <w:szCs w:val="17"/>
        </w:rPr>
        <w:t>n</w:t>
      </w:r>
      <w:r>
        <w:rPr>
          <w:rFonts w:ascii="Tahoma" w:cs="Tahoma" w:eastAsia="Tahoma" w:hAnsi="Tahoma"/>
          <w:color w:val="2C3647"/>
          <w:spacing w:val="-1"/>
          <w:w w:val="100"/>
          <w:sz w:val="17"/>
          <w:szCs w:val="17"/>
        </w:rPr>
        <w:t> </w:t>
      </w:r>
      <w:r>
        <w:rPr>
          <w:rFonts w:ascii="Tahoma" w:cs="Tahoma" w:eastAsia="Tahoma" w:hAnsi="Tahoma"/>
          <w:color w:val="2C3647"/>
          <w:spacing w:val="-6"/>
          <w:w w:val="101"/>
          <w:sz w:val="17"/>
          <w:szCs w:val="17"/>
        </w:rPr>
        <w:t>t</w:t>
      </w:r>
      <w:r>
        <w:rPr>
          <w:rFonts w:ascii="Tahoma" w:cs="Tahoma" w:eastAsia="Tahoma" w:hAnsi="Tahoma"/>
          <w:color w:val="2C3647"/>
          <w:spacing w:val="-2"/>
          <w:w w:val="101"/>
          <w:sz w:val="17"/>
          <w:szCs w:val="17"/>
        </w:rPr>
        <w:t>e</w:t>
      </w:r>
      <w:r>
        <w:rPr>
          <w:rFonts w:ascii="Tahoma" w:cs="Tahoma" w:eastAsia="Tahoma" w:hAnsi="Tahoma"/>
          <w:color w:val="2C3647"/>
          <w:spacing w:val="-3"/>
          <w:w w:val="101"/>
          <w:sz w:val="17"/>
          <w:szCs w:val="17"/>
        </w:rPr>
        <w:t>l</w:t>
      </w:r>
      <w:r>
        <w:rPr>
          <w:rFonts w:ascii="Tahoma" w:cs="Tahoma" w:eastAsia="Tahoma" w:hAnsi="Tahoma"/>
          <w:color w:val="2C3647"/>
          <w:spacing w:val="-3"/>
          <w:w w:val="101"/>
          <w:sz w:val="17"/>
          <w:szCs w:val="17"/>
        </w:rPr>
        <w:t>i</w:t>
      </w:r>
      <w:r>
        <w:rPr>
          <w:rFonts w:ascii="Tahoma" w:cs="Tahoma" w:eastAsia="Tahoma" w:hAnsi="Tahoma"/>
          <w:color w:val="2C3647"/>
          <w:spacing w:val="-6"/>
          <w:w w:val="101"/>
          <w:sz w:val="17"/>
          <w:szCs w:val="17"/>
        </w:rPr>
        <w:t>t</w:t>
      </w:r>
      <w:r>
        <w:rPr>
          <w:rFonts w:ascii="Tahoma" w:cs="Tahoma" w:eastAsia="Tahoma" w:hAnsi="Tahoma"/>
          <w:color w:val="2C3647"/>
          <w:spacing w:val="1"/>
          <w:w w:val="101"/>
          <w:sz w:val="17"/>
          <w:szCs w:val="17"/>
        </w:rPr>
        <w:t>i</w:t>
      </w:r>
      <w:r>
        <w:rPr>
          <w:rFonts w:ascii="Tahoma" w:cs="Tahoma" w:eastAsia="Tahoma" w:hAnsi="Tahoma"/>
          <w:color w:val="2C3647"/>
          <w:spacing w:val="0"/>
          <w:w w:val="101"/>
          <w:sz w:val="17"/>
          <w:szCs w:val="17"/>
        </w:rPr>
        <w:t>.</w:t>
      </w:r>
      <w:r>
        <w:rPr>
          <w:rFonts w:ascii="Tahoma" w:cs="Tahoma" w:eastAsia="Tahoma" w:hAnsi="Tahoma"/>
          <w:color w:val="000000"/>
          <w:spacing w:val="0"/>
          <w:w w:val="100"/>
          <w:sz w:val="17"/>
          <w:szCs w:val="17"/>
        </w:rPr>
      </w:r>
    </w:p>
    <w:p>
      <w:pPr>
        <w:rPr>
          <w:rFonts w:ascii="Tahoma" w:cs="Tahoma" w:eastAsia="Tahoma" w:hAnsi="Tahoma"/>
          <w:sz w:val="17"/>
          <w:szCs w:val="17"/>
        </w:rPr>
        <w:jc w:val="left"/>
        <w:spacing w:before="79"/>
        <w:ind w:left="585"/>
      </w:pPr>
      <w:r>
        <w:rPr>
          <w:rFonts w:ascii="Tahoma" w:cs="Tahoma" w:eastAsia="Tahoma" w:hAnsi="Tahoma"/>
          <w:color w:val="2C3647"/>
          <w:spacing w:val="1"/>
          <w:w w:val="100"/>
          <w:sz w:val="17"/>
          <w:szCs w:val="17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sz w:val="17"/>
          <w:szCs w:val="17"/>
        </w:rPr>
        <w:t>s</w:t>
      </w:r>
      <w:r>
        <w:rPr>
          <w:rFonts w:ascii="Tahoma" w:cs="Tahoma" w:eastAsia="Tahoma" w:hAnsi="Tahoma"/>
          <w:color w:val="2C3647"/>
          <w:spacing w:val="1"/>
          <w:w w:val="100"/>
          <w:sz w:val="17"/>
          <w:szCs w:val="17"/>
        </w:rPr>
        <w:t>e</w:t>
      </w:r>
      <w:r>
        <w:rPr>
          <w:rFonts w:ascii="Tahoma" w:cs="Tahoma" w:eastAsia="Tahoma" w:hAnsi="Tahoma"/>
          <w:color w:val="2C3647"/>
          <w:spacing w:val="-5"/>
          <w:w w:val="100"/>
          <w:sz w:val="17"/>
          <w:szCs w:val="17"/>
        </w:rPr>
        <w:t>s</w:t>
      </w:r>
      <w:r>
        <w:rPr>
          <w:rFonts w:ascii="Tahoma" w:cs="Tahoma" w:eastAsia="Tahoma" w:hAnsi="Tahoma"/>
          <w:color w:val="2C3647"/>
          <w:spacing w:val="0"/>
          <w:w w:val="100"/>
          <w:sz w:val="17"/>
          <w:szCs w:val="17"/>
        </w:rPr>
        <w:t>m</w:t>
      </w:r>
      <w:r>
        <w:rPr>
          <w:rFonts w:ascii="Tahoma" w:cs="Tahoma" w:eastAsia="Tahoma" w:hAnsi="Tahoma"/>
          <w:color w:val="2C3647"/>
          <w:spacing w:val="1"/>
          <w:w w:val="100"/>
          <w:sz w:val="17"/>
          <w:szCs w:val="17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7"/>
          <w:szCs w:val="17"/>
        </w:rPr>
        <w:t>n</w:t>
      </w:r>
      <w:r>
        <w:rPr>
          <w:rFonts w:ascii="Tahoma" w:cs="Tahoma" w:eastAsia="Tahoma" w:hAnsi="Tahoma"/>
          <w:color w:val="2C3647"/>
          <w:spacing w:val="10"/>
          <w:w w:val="100"/>
          <w:sz w:val="17"/>
          <w:szCs w:val="17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7"/>
          <w:szCs w:val="17"/>
        </w:rPr>
        <w:t>t</w:t>
      </w:r>
      <w:r>
        <w:rPr>
          <w:rFonts w:ascii="Tahoma" w:cs="Tahoma" w:eastAsia="Tahoma" w:hAnsi="Tahoma"/>
          <w:color w:val="2C3647"/>
          <w:spacing w:val="-2"/>
          <w:w w:val="100"/>
          <w:sz w:val="17"/>
          <w:szCs w:val="17"/>
        </w:rPr>
        <w:t>e</w:t>
      </w:r>
      <w:r>
        <w:rPr>
          <w:rFonts w:ascii="Tahoma" w:cs="Tahoma" w:eastAsia="Tahoma" w:hAnsi="Tahoma"/>
          <w:color w:val="2C3647"/>
          <w:spacing w:val="2"/>
          <w:w w:val="100"/>
          <w:sz w:val="17"/>
          <w:szCs w:val="17"/>
        </w:rPr>
        <w:t>r</w:t>
      </w:r>
      <w:r>
        <w:rPr>
          <w:rFonts w:ascii="Tahoma" w:cs="Tahoma" w:eastAsia="Tahoma" w:hAnsi="Tahoma"/>
          <w:color w:val="2C3647"/>
          <w:spacing w:val="-3"/>
          <w:w w:val="100"/>
          <w:sz w:val="17"/>
          <w:szCs w:val="17"/>
        </w:rPr>
        <w:t>d</w:t>
      </w:r>
      <w:r>
        <w:rPr>
          <w:rFonts w:ascii="Tahoma" w:cs="Tahoma" w:eastAsia="Tahoma" w:hAnsi="Tahoma"/>
          <w:color w:val="2C3647"/>
          <w:spacing w:val="1"/>
          <w:w w:val="100"/>
          <w:sz w:val="17"/>
          <w:szCs w:val="17"/>
        </w:rPr>
        <w:t>i</w:t>
      </w:r>
      <w:r>
        <w:rPr>
          <w:rFonts w:ascii="Tahoma" w:cs="Tahoma" w:eastAsia="Tahoma" w:hAnsi="Tahoma"/>
          <w:color w:val="2C3647"/>
          <w:spacing w:val="-2"/>
          <w:w w:val="100"/>
          <w:sz w:val="17"/>
          <w:szCs w:val="17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sz w:val="17"/>
          <w:szCs w:val="17"/>
        </w:rPr>
        <w:t>i</w:t>
      </w:r>
      <w:r>
        <w:rPr>
          <w:rFonts w:ascii="Tahoma" w:cs="Tahoma" w:eastAsia="Tahoma" w:hAnsi="Tahoma"/>
          <w:color w:val="2C3647"/>
          <w:spacing w:val="7"/>
          <w:w w:val="100"/>
          <w:sz w:val="17"/>
          <w:szCs w:val="17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7"/>
          <w:szCs w:val="17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sz w:val="17"/>
          <w:szCs w:val="17"/>
        </w:rPr>
        <w:t>t</w:t>
      </w:r>
      <w:r>
        <w:rPr>
          <w:rFonts w:ascii="Tahoma" w:cs="Tahoma" w:eastAsia="Tahoma" w:hAnsi="Tahoma"/>
          <w:color w:val="2C3647"/>
          <w:spacing w:val="2"/>
          <w:w w:val="100"/>
          <w:sz w:val="17"/>
          <w:szCs w:val="17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7"/>
          <w:szCs w:val="17"/>
        </w:rPr>
        <w:t>s</w:t>
      </w:r>
      <w:r>
        <w:rPr>
          <w:rFonts w:ascii="Tahoma" w:cs="Tahoma" w:eastAsia="Tahoma" w:hAnsi="Tahoma"/>
          <w:color w:val="2C3647"/>
          <w:spacing w:val="7"/>
          <w:w w:val="100"/>
          <w:sz w:val="17"/>
          <w:szCs w:val="17"/>
        </w:rPr>
        <w:t> </w:t>
      </w:r>
      <w:r>
        <w:rPr>
          <w:rFonts w:ascii="Arial" w:cs="Arial" w:eastAsia="Arial" w:hAnsi="Arial"/>
          <w:b/>
          <w:color w:val="2C3647"/>
          <w:spacing w:val="0"/>
          <w:w w:val="100"/>
          <w:sz w:val="17"/>
          <w:szCs w:val="17"/>
        </w:rPr>
        <w:t>25</w:t>
      </w:r>
      <w:r>
        <w:rPr>
          <w:rFonts w:ascii="Arial" w:cs="Arial" w:eastAsia="Arial" w:hAnsi="Arial"/>
          <w:b/>
          <w:color w:val="2C3647"/>
          <w:spacing w:val="3"/>
          <w:w w:val="100"/>
          <w:sz w:val="17"/>
          <w:szCs w:val="17"/>
        </w:rPr>
        <w:t> </w:t>
      </w:r>
      <w:r>
        <w:rPr>
          <w:rFonts w:ascii="Arial" w:cs="Arial" w:eastAsia="Arial" w:hAnsi="Arial"/>
          <w:b/>
          <w:color w:val="2C3647"/>
          <w:spacing w:val="1"/>
          <w:w w:val="100"/>
          <w:sz w:val="17"/>
          <w:szCs w:val="17"/>
        </w:rPr>
        <w:t>S</w:t>
      </w:r>
      <w:r>
        <w:rPr>
          <w:rFonts w:ascii="Arial" w:cs="Arial" w:eastAsia="Arial" w:hAnsi="Arial"/>
          <w:b/>
          <w:color w:val="2C3647"/>
          <w:spacing w:val="-1"/>
          <w:w w:val="100"/>
          <w:sz w:val="17"/>
          <w:szCs w:val="17"/>
        </w:rPr>
        <w:t>o</w:t>
      </w:r>
      <w:r>
        <w:rPr>
          <w:rFonts w:ascii="Arial" w:cs="Arial" w:eastAsia="Arial" w:hAnsi="Arial"/>
          <w:b/>
          <w:color w:val="2C3647"/>
          <w:spacing w:val="0"/>
          <w:w w:val="100"/>
          <w:sz w:val="17"/>
          <w:szCs w:val="17"/>
        </w:rPr>
        <w:t>al</w:t>
      </w:r>
      <w:r>
        <w:rPr>
          <w:rFonts w:ascii="Arial" w:cs="Arial" w:eastAsia="Arial" w:hAnsi="Arial"/>
          <w:b/>
          <w:color w:val="2C3647"/>
          <w:spacing w:val="9"/>
          <w:w w:val="100"/>
          <w:sz w:val="17"/>
          <w:szCs w:val="17"/>
        </w:rPr>
        <w:t> </w:t>
      </w:r>
      <w:r>
        <w:rPr>
          <w:rFonts w:ascii="Arial" w:cs="Arial" w:eastAsia="Arial" w:hAnsi="Arial"/>
          <w:b/>
          <w:color w:val="2C3647"/>
          <w:spacing w:val="0"/>
          <w:w w:val="100"/>
          <w:sz w:val="17"/>
          <w:szCs w:val="17"/>
        </w:rPr>
        <w:t>H</w:t>
      </w:r>
      <w:r>
        <w:rPr>
          <w:rFonts w:ascii="Arial" w:cs="Arial" w:eastAsia="Arial" w:hAnsi="Arial"/>
          <w:b/>
          <w:color w:val="2C3647"/>
          <w:spacing w:val="-6"/>
          <w:w w:val="100"/>
          <w:sz w:val="17"/>
          <w:szCs w:val="17"/>
        </w:rPr>
        <w:t>O</w:t>
      </w:r>
      <w:r>
        <w:rPr>
          <w:rFonts w:ascii="Arial" w:cs="Arial" w:eastAsia="Arial" w:hAnsi="Arial"/>
          <w:b/>
          <w:color w:val="2C3647"/>
          <w:spacing w:val="-1"/>
          <w:w w:val="100"/>
          <w:sz w:val="17"/>
          <w:szCs w:val="17"/>
        </w:rPr>
        <w:t>T</w:t>
      </w:r>
      <w:r>
        <w:rPr>
          <w:rFonts w:ascii="Arial" w:cs="Arial" w:eastAsia="Arial" w:hAnsi="Arial"/>
          <w:b/>
          <w:color w:val="2C3647"/>
          <w:spacing w:val="0"/>
          <w:w w:val="100"/>
          <w:sz w:val="17"/>
          <w:szCs w:val="17"/>
        </w:rPr>
        <w:t>S</w:t>
      </w:r>
      <w:r>
        <w:rPr>
          <w:rFonts w:ascii="Arial" w:cs="Arial" w:eastAsia="Arial" w:hAnsi="Arial"/>
          <w:b/>
          <w:color w:val="2C3647"/>
          <w:spacing w:val="11"/>
          <w:w w:val="100"/>
          <w:sz w:val="17"/>
          <w:szCs w:val="17"/>
        </w:rPr>
        <w:t> </w:t>
      </w:r>
      <w:r>
        <w:rPr>
          <w:rFonts w:ascii="Arial" w:cs="Arial" w:eastAsia="Arial" w:hAnsi="Arial"/>
          <w:b/>
          <w:color w:val="2C3647"/>
          <w:spacing w:val="0"/>
          <w:w w:val="100"/>
          <w:sz w:val="17"/>
          <w:szCs w:val="17"/>
        </w:rPr>
        <w:t>B</w:t>
      </w:r>
      <w:r>
        <w:rPr>
          <w:rFonts w:ascii="Arial" w:cs="Arial" w:eastAsia="Arial" w:hAnsi="Arial"/>
          <w:b/>
          <w:color w:val="2C3647"/>
          <w:spacing w:val="-4"/>
          <w:w w:val="100"/>
          <w:sz w:val="17"/>
          <w:szCs w:val="17"/>
        </w:rPr>
        <w:t>e</w:t>
      </w:r>
      <w:r>
        <w:rPr>
          <w:rFonts w:ascii="Arial" w:cs="Arial" w:eastAsia="Arial" w:hAnsi="Arial"/>
          <w:b/>
          <w:color w:val="2C3647"/>
          <w:spacing w:val="1"/>
          <w:w w:val="100"/>
          <w:sz w:val="17"/>
          <w:szCs w:val="17"/>
        </w:rPr>
        <w:t>r</w:t>
      </w:r>
      <w:r>
        <w:rPr>
          <w:rFonts w:ascii="Arial" w:cs="Arial" w:eastAsia="Arial" w:hAnsi="Arial"/>
          <w:b/>
          <w:color w:val="2C3647"/>
          <w:spacing w:val="-1"/>
          <w:w w:val="100"/>
          <w:sz w:val="17"/>
          <w:szCs w:val="17"/>
        </w:rPr>
        <w:t>b</w:t>
      </w:r>
      <w:r>
        <w:rPr>
          <w:rFonts w:ascii="Arial" w:cs="Arial" w:eastAsia="Arial" w:hAnsi="Arial"/>
          <w:b/>
          <w:color w:val="2C3647"/>
          <w:spacing w:val="-4"/>
          <w:w w:val="100"/>
          <w:sz w:val="17"/>
          <w:szCs w:val="17"/>
        </w:rPr>
        <w:t>a</w:t>
      </w:r>
      <w:r>
        <w:rPr>
          <w:rFonts w:ascii="Arial" w:cs="Arial" w:eastAsia="Arial" w:hAnsi="Arial"/>
          <w:b/>
          <w:color w:val="2C3647"/>
          <w:spacing w:val="0"/>
          <w:w w:val="100"/>
          <w:sz w:val="17"/>
          <w:szCs w:val="17"/>
        </w:rPr>
        <w:t>sis</w:t>
      </w:r>
      <w:r>
        <w:rPr>
          <w:rFonts w:ascii="Arial" w:cs="Arial" w:eastAsia="Arial" w:hAnsi="Arial"/>
          <w:b/>
          <w:color w:val="2C3647"/>
          <w:spacing w:val="12"/>
          <w:w w:val="100"/>
          <w:sz w:val="17"/>
          <w:szCs w:val="17"/>
        </w:rPr>
        <w:t> </w:t>
      </w:r>
      <w:r>
        <w:rPr>
          <w:rFonts w:ascii="Arial" w:cs="Arial" w:eastAsia="Arial" w:hAnsi="Arial"/>
          <w:b/>
          <w:color w:val="2C3647"/>
          <w:spacing w:val="1"/>
          <w:w w:val="100"/>
          <w:sz w:val="17"/>
          <w:szCs w:val="17"/>
        </w:rPr>
        <w:t>S</w:t>
      </w:r>
      <w:r>
        <w:rPr>
          <w:rFonts w:ascii="Arial" w:cs="Arial" w:eastAsia="Arial" w:hAnsi="Arial"/>
          <w:b/>
          <w:color w:val="2C3647"/>
          <w:spacing w:val="-5"/>
          <w:w w:val="100"/>
          <w:sz w:val="17"/>
          <w:szCs w:val="17"/>
        </w:rPr>
        <w:t>t</w:t>
      </w:r>
      <w:r>
        <w:rPr>
          <w:rFonts w:ascii="Arial" w:cs="Arial" w:eastAsia="Arial" w:hAnsi="Arial"/>
          <w:b/>
          <w:color w:val="2C3647"/>
          <w:spacing w:val="0"/>
          <w:w w:val="100"/>
          <w:sz w:val="17"/>
          <w:szCs w:val="17"/>
        </w:rPr>
        <w:t>a</w:t>
      </w:r>
      <w:r>
        <w:rPr>
          <w:rFonts w:ascii="Arial" w:cs="Arial" w:eastAsia="Arial" w:hAnsi="Arial"/>
          <w:b/>
          <w:color w:val="2C3647"/>
          <w:spacing w:val="-1"/>
          <w:w w:val="100"/>
          <w:sz w:val="17"/>
          <w:szCs w:val="17"/>
        </w:rPr>
        <w:t>n</w:t>
      </w:r>
      <w:r>
        <w:rPr>
          <w:rFonts w:ascii="Arial" w:cs="Arial" w:eastAsia="Arial" w:hAnsi="Arial"/>
          <w:b/>
          <w:color w:val="2C3647"/>
          <w:spacing w:val="-5"/>
          <w:w w:val="100"/>
          <w:sz w:val="17"/>
          <w:szCs w:val="17"/>
        </w:rPr>
        <w:t>d</w:t>
      </w:r>
      <w:r>
        <w:rPr>
          <w:rFonts w:ascii="Arial" w:cs="Arial" w:eastAsia="Arial" w:hAnsi="Arial"/>
          <w:b/>
          <w:color w:val="2C3647"/>
          <w:spacing w:val="0"/>
          <w:w w:val="100"/>
          <w:sz w:val="17"/>
          <w:szCs w:val="17"/>
        </w:rPr>
        <w:t>ar</w:t>
      </w:r>
      <w:r>
        <w:rPr>
          <w:rFonts w:ascii="Arial" w:cs="Arial" w:eastAsia="Arial" w:hAnsi="Arial"/>
          <w:b/>
          <w:color w:val="2C3647"/>
          <w:spacing w:val="12"/>
          <w:w w:val="100"/>
          <w:sz w:val="17"/>
          <w:szCs w:val="17"/>
        </w:rPr>
        <w:t> </w:t>
      </w:r>
      <w:r>
        <w:rPr>
          <w:rFonts w:ascii="Arial" w:cs="Arial" w:eastAsia="Arial" w:hAnsi="Arial"/>
          <w:b/>
          <w:color w:val="2C3647"/>
          <w:spacing w:val="1"/>
          <w:w w:val="100"/>
          <w:sz w:val="17"/>
          <w:szCs w:val="17"/>
        </w:rPr>
        <w:t>P</w:t>
      </w:r>
      <w:r>
        <w:rPr>
          <w:rFonts w:ascii="Arial" w:cs="Arial" w:eastAsia="Arial" w:hAnsi="Arial"/>
          <w:b/>
          <w:color w:val="2C3647"/>
          <w:spacing w:val="-4"/>
          <w:w w:val="100"/>
          <w:sz w:val="17"/>
          <w:szCs w:val="17"/>
        </w:rPr>
        <w:t>I</w:t>
      </w:r>
      <w:r>
        <w:rPr>
          <w:rFonts w:ascii="Arial" w:cs="Arial" w:eastAsia="Arial" w:hAnsi="Arial"/>
          <w:b/>
          <w:color w:val="2C3647"/>
          <w:spacing w:val="1"/>
          <w:w w:val="100"/>
          <w:sz w:val="17"/>
          <w:szCs w:val="17"/>
        </w:rPr>
        <w:t>S</w:t>
      </w:r>
      <w:r>
        <w:rPr>
          <w:rFonts w:ascii="Arial" w:cs="Arial" w:eastAsia="Arial" w:hAnsi="Arial"/>
          <w:b/>
          <w:color w:val="2C3647"/>
          <w:spacing w:val="0"/>
          <w:w w:val="100"/>
          <w:sz w:val="17"/>
          <w:szCs w:val="17"/>
        </w:rPr>
        <w:t>A</w:t>
      </w:r>
      <w:r>
        <w:rPr>
          <w:rFonts w:ascii="Arial" w:cs="Arial" w:eastAsia="Arial" w:hAnsi="Arial"/>
          <w:b/>
          <w:color w:val="2C3647"/>
          <w:spacing w:val="9"/>
          <w:w w:val="100"/>
          <w:sz w:val="17"/>
          <w:szCs w:val="17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7"/>
          <w:szCs w:val="17"/>
        </w:rPr>
        <w:t>(</w:t>
      </w:r>
      <w:r>
        <w:rPr>
          <w:rFonts w:ascii="Tahoma" w:cs="Tahoma" w:eastAsia="Tahoma" w:hAnsi="Tahoma"/>
          <w:color w:val="2C3647"/>
          <w:spacing w:val="-3"/>
          <w:w w:val="100"/>
          <w:sz w:val="17"/>
          <w:szCs w:val="17"/>
        </w:rPr>
        <w:t>P</w:t>
      </w:r>
      <w:r>
        <w:rPr>
          <w:rFonts w:ascii="Tahoma" w:cs="Tahoma" w:eastAsia="Tahoma" w:hAnsi="Tahoma"/>
          <w:color w:val="2C3647"/>
          <w:spacing w:val="1"/>
          <w:w w:val="100"/>
          <w:sz w:val="17"/>
          <w:szCs w:val="17"/>
        </w:rPr>
        <w:t>i</w:t>
      </w:r>
      <w:r>
        <w:rPr>
          <w:rFonts w:ascii="Tahoma" w:cs="Tahoma" w:eastAsia="Tahoma" w:hAnsi="Tahoma"/>
          <w:color w:val="2C3647"/>
          <w:spacing w:val="1"/>
          <w:w w:val="100"/>
          <w:sz w:val="17"/>
          <w:szCs w:val="17"/>
        </w:rPr>
        <w:t>l</w:t>
      </w:r>
      <w:r>
        <w:rPr>
          <w:rFonts w:ascii="Tahoma" w:cs="Tahoma" w:eastAsia="Tahoma" w:hAnsi="Tahoma"/>
          <w:color w:val="2C3647"/>
          <w:spacing w:val="-3"/>
          <w:w w:val="100"/>
          <w:sz w:val="17"/>
          <w:szCs w:val="17"/>
        </w:rPr>
        <w:t>i</w:t>
      </w:r>
      <w:r>
        <w:rPr>
          <w:rFonts w:ascii="Tahoma" w:cs="Tahoma" w:eastAsia="Tahoma" w:hAnsi="Tahoma"/>
          <w:color w:val="2C3647"/>
          <w:spacing w:val="0"/>
          <w:w w:val="100"/>
          <w:sz w:val="17"/>
          <w:szCs w:val="17"/>
        </w:rPr>
        <w:t>h</w:t>
      </w:r>
      <w:r>
        <w:rPr>
          <w:rFonts w:ascii="Tahoma" w:cs="Tahoma" w:eastAsia="Tahoma" w:hAnsi="Tahoma"/>
          <w:color w:val="2C3647"/>
          <w:spacing w:val="-2"/>
          <w:w w:val="100"/>
          <w:sz w:val="17"/>
          <w:szCs w:val="17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7"/>
          <w:szCs w:val="17"/>
        </w:rPr>
        <w:t>n</w:t>
      </w:r>
      <w:r>
        <w:rPr>
          <w:rFonts w:ascii="Tahoma" w:cs="Tahoma" w:eastAsia="Tahoma" w:hAnsi="Tahoma"/>
          <w:color w:val="2C3647"/>
          <w:spacing w:val="9"/>
          <w:w w:val="100"/>
          <w:sz w:val="17"/>
          <w:szCs w:val="17"/>
        </w:rPr>
        <w:t> </w:t>
      </w:r>
      <w:r>
        <w:rPr>
          <w:rFonts w:ascii="Tahoma" w:cs="Tahoma" w:eastAsia="Tahoma" w:hAnsi="Tahoma"/>
          <w:color w:val="2C3647"/>
          <w:spacing w:val="1"/>
          <w:w w:val="100"/>
          <w:sz w:val="17"/>
          <w:szCs w:val="17"/>
        </w:rPr>
        <w:t>G</w:t>
      </w:r>
      <w:r>
        <w:rPr>
          <w:rFonts w:ascii="Tahoma" w:cs="Tahoma" w:eastAsia="Tahoma" w:hAnsi="Tahoma"/>
          <w:color w:val="2C3647"/>
          <w:spacing w:val="-2"/>
          <w:w w:val="100"/>
          <w:sz w:val="17"/>
          <w:szCs w:val="17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7"/>
          <w:szCs w:val="17"/>
        </w:rPr>
        <w:t>n</w:t>
      </w:r>
      <w:r>
        <w:rPr>
          <w:rFonts w:ascii="Tahoma" w:cs="Tahoma" w:eastAsia="Tahoma" w:hAnsi="Tahoma"/>
          <w:color w:val="2C3647"/>
          <w:spacing w:val="-3"/>
          <w:w w:val="100"/>
          <w:sz w:val="17"/>
          <w:szCs w:val="17"/>
        </w:rPr>
        <w:t>d</w:t>
      </w:r>
      <w:r>
        <w:rPr>
          <w:rFonts w:ascii="Tahoma" w:cs="Tahoma" w:eastAsia="Tahoma" w:hAnsi="Tahoma"/>
          <w:color w:val="2C3647"/>
          <w:spacing w:val="0"/>
          <w:w w:val="100"/>
          <w:sz w:val="17"/>
          <w:szCs w:val="17"/>
        </w:rPr>
        <w:t>a</w:t>
      </w:r>
      <w:r>
        <w:rPr>
          <w:rFonts w:ascii="Tahoma" w:cs="Tahoma" w:eastAsia="Tahoma" w:hAnsi="Tahoma"/>
          <w:color w:val="2C3647"/>
          <w:spacing w:val="9"/>
          <w:w w:val="100"/>
          <w:sz w:val="17"/>
          <w:szCs w:val="17"/>
        </w:rPr>
        <w:t> </w:t>
      </w:r>
      <w:r>
        <w:rPr>
          <w:rFonts w:ascii="Tahoma" w:cs="Tahoma" w:eastAsia="Tahoma" w:hAnsi="Tahoma"/>
          <w:color w:val="2C3647"/>
          <w:spacing w:val="1"/>
          <w:w w:val="100"/>
          <w:sz w:val="17"/>
          <w:szCs w:val="17"/>
        </w:rPr>
        <w:t>d</w:t>
      </w:r>
      <w:r>
        <w:rPr>
          <w:rFonts w:ascii="Tahoma" w:cs="Tahoma" w:eastAsia="Tahoma" w:hAnsi="Tahoma"/>
          <w:color w:val="2C3647"/>
          <w:spacing w:val="1"/>
          <w:w w:val="100"/>
          <w:sz w:val="17"/>
          <w:szCs w:val="17"/>
        </w:rPr>
        <w:t>e</w:t>
      </w:r>
      <w:r>
        <w:rPr>
          <w:rFonts w:ascii="Tahoma" w:cs="Tahoma" w:eastAsia="Tahoma" w:hAnsi="Tahoma"/>
          <w:color w:val="2C3647"/>
          <w:spacing w:val="-4"/>
          <w:w w:val="100"/>
          <w:sz w:val="17"/>
          <w:szCs w:val="17"/>
        </w:rPr>
        <w:t>n</w:t>
      </w:r>
      <w:r>
        <w:rPr>
          <w:rFonts w:ascii="Tahoma" w:cs="Tahoma" w:eastAsia="Tahoma" w:hAnsi="Tahoma"/>
          <w:color w:val="2C3647"/>
          <w:spacing w:val="-3"/>
          <w:w w:val="100"/>
          <w:sz w:val="17"/>
          <w:szCs w:val="17"/>
        </w:rPr>
        <w:t>g</w:t>
      </w:r>
      <w:r>
        <w:rPr>
          <w:rFonts w:ascii="Tahoma" w:cs="Tahoma" w:eastAsia="Tahoma" w:hAnsi="Tahoma"/>
          <w:color w:val="2C3647"/>
          <w:spacing w:val="2"/>
          <w:w w:val="100"/>
          <w:sz w:val="17"/>
          <w:szCs w:val="17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7"/>
          <w:szCs w:val="17"/>
        </w:rPr>
        <w:t>n</w:t>
      </w:r>
      <w:r>
        <w:rPr>
          <w:rFonts w:ascii="Tahoma" w:cs="Tahoma" w:eastAsia="Tahoma" w:hAnsi="Tahoma"/>
          <w:color w:val="2C3647"/>
          <w:spacing w:val="9"/>
          <w:w w:val="100"/>
          <w:sz w:val="17"/>
          <w:szCs w:val="17"/>
        </w:rPr>
        <w:t> </w:t>
      </w:r>
      <w:r>
        <w:rPr>
          <w:rFonts w:ascii="Tahoma" w:cs="Tahoma" w:eastAsia="Tahoma" w:hAnsi="Tahoma"/>
          <w:color w:val="2C3647"/>
          <w:spacing w:val="1"/>
          <w:w w:val="100"/>
          <w:sz w:val="17"/>
          <w:szCs w:val="17"/>
        </w:rPr>
        <w:t>A</w:t>
      </w:r>
      <w:r>
        <w:rPr>
          <w:rFonts w:ascii="Tahoma" w:cs="Tahoma" w:eastAsia="Tahoma" w:hAnsi="Tahoma"/>
          <w:color w:val="2C3647"/>
          <w:spacing w:val="-3"/>
          <w:w w:val="100"/>
          <w:sz w:val="17"/>
          <w:szCs w:val="17"/>
        </w:rPr>
        <w:t>l</w:t>
      </w:r>
      <w:r>
        <w:rPr>
          <w:rFonts w:ascii="Tahoma" w:cs="Tahoma" w:eastAsia="Tahoma" w:hAnsi="Tahoma"/>
          <w:color w:val="2C3647"/>
          <w:spacing w:val="2"/>
          <w:w w:val="100"/>
          <w:sz w:val="17"/>
          <w:szCs w:val="17"/>
        </w:rPr>
        <w:t>a</w:t>
      </w:r>
      <w:r>
        <w:rPr>
          <w:rFonts w:ascii="Tahoma" w:cs="Tahoma" w:eastAsia="Tahoma" w:hAnsi="Tahoma"/>
          <w:color w:val="2C3647"/>
          <w:spacing w:val="-5"/>
          <w:w w:val="100"/>
          <w:sz w:val="17"/>
          <w:szCs w:val="17"/>
        </w:rPr>
        <w:t>s</w:t>
      </w:r>
      <w:r>
        <w:rPr>
          <w:rFonts w:ascii="Tahoma" w:cs="Tahoma" w:eastAsia="Tahoma" w:hAnsi="Tahoma"/>
          <w:color w:val="2C3647"/>
          <w:spacing w:val="2"/>
          <w:w w:val="100"/>
          <w:sz w:val="17"/>
          <w:szCs w:val="17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7"/>
          <w:szCs w:val="17"/>
        </w:rPr>
        <w:t>n,</w:t>
      </w:r>
      <w:r>
        <w:rPr>
          <w:rFonts w:ascii="Tahoma" w:cs="Tahoma" w:eastAsia="Tahoma" w:hAnsi="Tahoma"/>
          <w:color w:val="2C3647"/>
          <w:spacing w:val="8"/>
          <w:w w:val="100"/>
          <w:sz w:val="17"/>
          <w:szCs w:val="17"/>
        </w:rPr>
        <w:t> </w:t>
      </w:r>
      <w:r>
        <w:rPr>
          <w:rFonts w:ascii="Tahoma" w:cs="Tahoma" w:eastAsia="Tahoma" w:hAnsi="Tahoma"/>
          <w:color w:val="2C3647"/>
          <w:spacing w:val="1"/>
          <w:w w:val="100"/>
          <w:sz w:val="17"/>
          <w:szCs w:val="17"/>
        </w:rPr>
        <w:t>P</w:t>
      </w:r>
      <w:r>
        <w:rPr>
          <w:rFonts w:ascii="Tahoma" w:cs="Tahoma" w:eastAsia="Tahoma" w:hAnsi="Tahoma"/>
          <w:color w:val="2C3647"/>
          <w:spacing w:val="1"/>
          <w:w w:val="100"/>
          <w:sz w:val="17"/>
          <w:szCs w:val="17"/>
        </w:rPr>
        <w:t>i</w:t>
      </w:r>
      <w:r>
        <w:rPr>
          <w:rFonts w:ascii="Tahoma" w:cs="Tahoma" w:eastAsia="Tahoma" w:hAnsi="Tahoma"/>
          <w:color w:val="2C3647"/>
          <w:spacing w:val="-3"/>
          <w:w w:val="100"/>
          <w:sz w:val="17"/>
          <w:szCs w:val="17"/>
        </w:rPr>
        <w:t>l</w:t>
      </w:r>
      <w:r>
        <w:rPr>
          <w:rFonts w:ascii="Tahoma" w:cs="Tahoma" w:eastAsia="Tahoma" w:hAnsi="Tahoma"/>
          <w:color w:val="2C3647"/>
          <w:spacing w:val="1"/>
          <w:w w:val="100"/>
          <w:sz w:val="17"/>
          <w:szCs w:val="17"/>
        </w:rPr>
        <w:t>i</w:t>
      </w:r>
      <w:r>
        <w:rPr>
          <w:rFonts w:ascii="Tahoma" w:cs="Tahoma" w:eastAsia="Tahoma" w:hAnsi="Tahoma"/>
          <w:color w:val="2C3647"/>
          <w:spacing w:val="-4"/>
          <w:w w:val="100"/>
          <w:sz w:val="17"/>
          <w:szCs w:val="17"/>
        </w:rPr>
        <w:t>h</w:t>
      </w:r>
      <w:r>
        <w:rPr>
          <w:rFonts w:ascii="Tahoma" w:cs="Tahoma" w:eastAsia="Tahoma" w:hAnsi="Tahoma"/>
          <w:color w:val="2C3647"/>
          <w:spacing w:val="2"/>
          <w:w w:val="100"/>
          <w:sz w:val="17"/>
          <w:szCs w:val="17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7"/>
          <w:szCs w:val="17"/>
        </w:rPr>
        <w:t>n</w:t>
      </w:r>
      <w:r>
        <w:rPr>
          <w:rFonts w:ascii="Tahoma" w:cs="Tahoma" w:eastAsia="Tahoma" w:hAnsi="Tahoma"/>
          <w:color w:val="2C3647"/>
          <w:spacing w:val="8"/>
          <w:w w:val="100"/>
          <w:sz w:val="17"/>
          <w:szCs w:val="17"/>
        </w:rPr>
        <w:t> </w:t>
      </w:r>
      <w:r>
        <w:rPr>
          <w:rFonts w:ascii="Tahoma" w:cs="Tahoma" w:eastAsia="Tahoma" w:hAnsi="Tahoma"/>
          <w:color w:val="2C3647"/>
          <w:spacing w:val="-3"/>
          <w:w w:val="100"/>
          <w:sz w:val="17"/>
          <w:szCs w:val="17"/>
        </w:rPr>
        <w:t>G</w:t>
      </w:r>
      <w:r>
        <w:rPr>
          <w:rFonts w:ascii="Tahoma" w:cs="Tahoma" w:eastAsia="Tahoma" w:hAnsi="Tahoma"/>
          <w:color w:val="2C3647"/>
          <w:spacing w:val="2"/>
          <w:w w:val="100"/>
          <w:sz w:val="17"/>
          <w:szCs w:val="17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7"/>
          <w:szCs w:val="17"/>
        </w:rPr>
        <w:t>n</w:t>
      </w:r>
      <w:r>
        <w:rPr>
          <w:rFonts w:ascii="Tahoma" w:cs="Tahoma" w:eastAsia="Tahoma" w:hAnsi="Tahoma"/>
          <w:color w:val="2C3647"/>
          <w:spacing w:val="-3"/>
          <w:w w:val="100"/>
          <w:sz w:val="17"/>
          <w:szCs w:val="17"/>
        </w:rPr>
        <w:t>d</w:t>
      </w:r>
      <w:r>
        <w:rPr>
          <w:rFonts w:ascii="Tahoma" w:cs="Tahoma" w:eastAsia="Tahoma" w:hAnsi="Tahoma"/>
          <w:color w:val="2C3647"/>
          <w:spacing w:val="0"/>
          <w:w w:val="100"/>
          <w:sz w:val="17"/>
          <w:szCs w:val="17"/>
        </w:rPr>
        <w:t>a</w:t>
      </w:r>
      <w:r>
        <w:rPr>
          <w:rFonts w:ascii="Tahoma" w:cs="Tahoma" w:eastAsia="Tahoma" w:hAnsi="Tahoma"/>
          <w:color w:val="2C3647"/>
          <w:spacing w:val="6"/>
          <w:w w:val="100"/>
          <w:sz w:val="17"/>
          <w:szCs w:val="17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7"/>
          <w:szCs w:val="17"/>
        </w:rPr>
        <w:t>K</w:t>
      </w:r>
      <w:r>
        <w:rPr>
          <w:rFonts w:ascii="Tahoma" w:cs="Tahoma" w:eastAsia="Tahoma" w:hAnsi="Tahoma"/>
          <w:color w:val="2C3647"/>
          <w:spacing w:val="-1"/>
          <w:w w:val="100"/>
          <w:sz w:val="17"/>
          <w:szCs w:val="17"/>
        </w:rPr>
        <w:t>o</w:t>
      </w:r>
      <w:r>
        <w:rPr>
          <w:rFonts w:ascii="Tahoma" w:cs="Tahoma" w:eastAsia="Tahoma" w:hAnsi="Tahoma"/>
          <w:color w:val="2C3647"/>
          <w:spacing w:val="0"/>
          <w:w w:val="100"/>
          <w:sz w:val="17"/>
          <w:szCs w:val="17"/>
        </w:rPr>
        <w:t>mp</w:t>
      </w:r>
      <w:r>
        <w:rPr>
          <w:rFonts w:ascii="Tahoma" w:cs="Tahoma" w:eastAsia="Tahoma" w:hAnsi="Tahoma"/>
          <w:color w:val="2C3647"/>
          <w:spacing w:val="1"/>
          <w:w w:val="100"/>
          <w:sz w:val="17"/>
          <w:szCs w:val="17"/>
        </w:rPr>
        <w:t>l</w:t>
      </w:r>
      <w:r>
        <w:rPr>
          <w:rFonts w:ascii="Tahoma" w:cs="Tahoma" w:eastAsia="Tahoma" w:hAnsi="Tahoma"/>
          <w:color w:val="2C3647"/>
          <w:spacing w:val="1"/>
          <w:w w:val="100"/>
          <w:sz w:val="17"/>
          <w:szCs w:val="17"/>
        </w:rPr>
        <w:t>e</w:t>
      </w:r>
      <w:r>
        <w:rPr>
          <w:rFonts w:ascii="Tahoma" w:cs="Tahoma" w:eastAsia="Tahoma" w:hAnsi="Tahoma"/>
          <w:color w:val="2C3647"/>
          <w:spacing w:val="-2"/>
          <w:w w:val="100"/>
          <w:sz w:val="17"/>
          <w:szCs w:val="17"/>
        </w:rPr>
        <w:t>k</w:t>
      </w:r>
      <w:r>
        <w:rPr>
          <w:rFonts w:ascii="Tahoma" w:cs="Tahoma" w:eastAsia="Tahoma" w:hAnsi="Tahoma"/>
          <w:color w:val="2C3647"/>
          <w:spacing w:val="-1"/>
          <w:w w:val="100"/>
          <w:sz w:val="17"/>
          <w:szCs w:val="17"/>
        </w:rPr>
        <w:t>s</w:t>
      </w:r>
      <w:r>
        <w:rPr>
          <w:rFonts w:ascii="Tahoma" w:cs="Tahoma" w:eastAsia="Tahoma" w:hAnsi="Tahoma"/>
          <w:color w:val="2C3647"/>
          <w:spacing w:val="0"/>
          <w:w w:val="100"/>
          <w:sz w:val="17"/>
          <w:szCs w:val="17"/>
        </w:rPr>
        <w:t>,</w:t>
      </w:r>
      <w:r>
        <w:rPr>
          <w:rFonts w:ascii="Tahoma" w:cs="Tahoma" w:eastAsia="Tahoma" w:hAnsi="Tahoma"/>
          <w:color w:val="2C3647"/>
          <w:spacing w:val="11"/>
          <w:w w:val="100"/>
          <w:sz w:val="17"/>
          <w:szCs w:val="17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7"/>
          <w:szCs w:val="17"/>
        </w:rPr>
        <w:t>I</w:t>
      </w:r>
      <w:r>
        <w:rPr>
          <w:rFonts w:ascii="Tahoma" w:cs="Tahoma" w:eastAsia="Tahoma" w:hAnsi="Tahoma"/>
          <w:color w:val="2C3647"/>
          <w:spacing w:val="-1"/>
          <w:w w:val="100"/>
          <w:sz w:val="17"/>
          <w:szCs w:val="17"/>
        </w:rPr>
        <w:t>s</w:t>
      </w:r>
      <w:r>
        <w:rPr>
          <w:rFonts w:ascii="Tahoma" w:cs="Tahoma" w:eastAsia="Tahoma" w:hAnsi="Tahoma"/>
          <w:color w:val="2C3647"/>
          <w:spacing w:val="1"/>
          <w:w w:val="100"/>
          <w:sz w:val="17"/>
          <w:szCs w:val="17"/>
        </w:rPr>
        <w:t>i</w:t>
      </w:r>
      <w:r>
        <w:rPr>
          <w:rFonts w:ascii="Tahoma" w:cs="Tahoma" w:eastAsia="Tahoma" w:hAnsi="Tahoma"/>
          <w:color w:val="2C3647"/>
          <w:spacing w:val="-2"/>
          <w:w w:val="100"/>
          <w:sz w:val="17"/>
          <w:szCs w:val="17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7"/>
          <w:szCs w:val="17"/>
        </w:rPr>
        <w:t>n</w:t>
      </w:r>
      <w:r>
        <w:rPr>
          <w:rFonts w:ascii="Tahoma" w:cs="Tahoma" w:eastAsia="Tahoma" w:hAnsi="Tahoma"/>
          <w:color w:val="2C3647"/>
          <w:spacing w:val="7"/>
          <w:w w:val="100"/>
          <w:sz w:val="17"/>
          <w:szCs w:val="17"/>
        </w:rPr>
        <w:t> </w:t>
      </w:r>
      <w:r>
        <w:rPr>
          <w:rFonts w:ascii="Tahoma" w:cs="Tahoma" w:eastAsia="Tahoma" w:hAnsi="Tahoma"/>
          <w:color w:val="2C3647"/>
          <w:spacing w:val="0"/>
          <w:w w:val="101"/>
          <w:sz w:val="17"/>
          <w:szCs w:val="17"/>
        </w:rPr>
        <w:t>S</w:t>
      </w:r>
      <w:r>
        <w:rPr>
          <w:rFonts w:ascii="Tahoma" w:cs="Tahoma" w:eastAsia="Tahoma" w:hAnsi="Tahoma"/>
          <w:color w:val="2C3647"/>
          <w:spacing w:val="1"/>
          <w:w w:val="101"/>
          <w:sz w:val="17"/>
          <w:szCs w:val="17"/>
        </w:rPr>
        <w:t>i</w:t>
      </w:r>
      <w:r>
        <w:rPr>
          <w:rFonts w:ascii="Tahoma" w:cs="Tahoma" w:eastAsia="Tahoma" w:hAnsi="Tahoma"/>
          <w:color w:val="2C3647"/>
          <w:spacing w:val="0"/>
          <w:w w:val="101"/>
          <w:sz w:val="17"/>
          <w:szCs w:val="17"/>
        </w:rPr>
        <w:t>n</w:t>
      </w:r>
      <w:r>
        <w:rPr>
          <w:rFonts w:ascii="Tahoma" w:cs="Tahoma" w:eastAsia="Tahoma" w:hAnsi="Tahoma"/>
          <w:color w:val="2C3647"/>
          <w:spacing w:val="1"/>
          <w:w w:val="101"/>
          <w:sz w:val="17"/>
          <w:szCs w:val="17"/>
        </w:rPr>
        <w:t>g</w:t>
      </w:r>
      <w:r>
        <w:rPr>
          <w:rFonts w:ascii="Tahoma" w:cs="Tahoma" w:eastAsia="Tahoma" w:hAnsi="Tahoma"/>
          <w:color w:val="2C3647"/>
          <w:spacing w:val="-6"/>
          <w:w w:val="101"/>
          <w:sz w:val="17"/>
          <w:szCs w:val="17"/>
        </w:rPr>
        <w:t>k</w:t>
      </w:r>
      <w:r>
        <w:rPr>
          <w:rFonts w:ascii="Tahoma" w:cs="Tahoma" w:eastAsia="Tahoma" w:hAnsi="Tahoma"/>
          <w:color w:val="2C3647"/>
          <w:spacing w:val="2"/>
          <w:w w:val="101"/>
          <w:sz w:val="17"/>
          <w:szCs w:val="17"/>
        </w:rPr>
        <w:t>a</w:t>
      </w:r>
      <w:r>
        <w:rPr>
          <w:rFonts w:ascii="Tahoma" w:cs="Tahoma" w:eastAsia="Tahoma" w:hAnsi="Tahoma"/>
          <w:color w:val="2C3647"/>
          <w:spacing w:val="-1"/>
          <w:w w:val="101"/>
          <w:sz w:val="17"/>
          <w:szCs w:val="17"/>
        </w:rPr>
        <w:t>t</w:t>
      </w:r>
      <w:r>
        <w:rPr>
          <w:rFonts w:ascii="Tahoma" w:cs="Tahoma" w:eastAsia="Tahoma" w:hAnsi="Tahoma"/>
          <w:color w:val="2C3647"/>
          <w:spacing w:val="0"/>
          <w:w w:val="101"/>
          <w:sz w:val="17"/>
          <w:szCs w:val="17"/>
        </w:rPr>
        <w:t>,</w:t>
      </w:r>
      <w:r>
        <w:rPr>
          <w:rFonts w:ascii="Tahoma" w:cs="Tahoma" w:eastAsia="Tahoma" w:hAnsi="Tahoma"/>
          <w:color w:val="000000"/>
          <w:spacing w:val="0"/>
          <w:w w:val="100"/>
          <w:sz w:val="17"/>
          <w:szCs w:val="17"/>
        </w:rPr>
      </w:r>
    </w:p>
    <w:p>
      <w:pPr>
        <w:rPr>
          <w:rFonts w:ascii="Tahoma" w:cs="Tahoma" w:eastAsia="Tahoma" w:hAnsi="Tahoma"/>
          <w:sz w:val="17"/>
          <w:szCs w:val="17"/>
        </w:rPr>
        <w:jc w:val="left"/>
        <w:spacing w:before="38"/>
        <w:ind w:left="589"/>
      </w:pPr>
      <w:r>
        <w:pict>
          <v:group coordorigin="556,-1255" coordsize="10792,2796" style="position:absolute;margin-left:27.8pt;margin-top:-62.7458pt;width:539.58pt;height:139.82pt;mso-position-horizontal-relative:page;mso-position-vertical-relative:paragraph;z-index:-2980">
            <v:shape coordorigin="566,-1245" coordsize="10772,2776" fillcolor="#EBF7FF" filled="t" path="m11278,1531l11301,1527,11320,1514,11333,1495,11338,1471,11338,-1185,11333,-1208,11320,-1227,11301,-1240,11278,-1245,626,-1245,603,-1240,584,-1227,571,-1208,566,-1185,566,1471,571,1495,584,1514,603,1527,626,1531,11278,1531xe" stroked="f" style="position:absolute;left:566;top:-1245;width:10772;height:2776">
              <v:path arrowok="t"/>
              <v:fill/>
            </v:shape>
            <v:shape coordorigin="598,1503" coordsize="10722,28" fillcolor="#BCE1F7" filled="t" path="m11278,1531l11301,1527,11320,1514,11309,1503,11295,1513,11278,1516,626,1516,598,1523,603,1527,626,1531,11278,1531xe" stroked="f" style="position:absolute;left:598;top:1503;width:10722;height:28">
              <v:path arrowok="t"/>
              <v:fill/>
            </v:shape>
            <v:shape coordorigin="566,-1237" coordsize="60,2760" fillcolor="#3082CD" filled="t" path="m598,1523l626,1516,626,-1230,598,-1237,584,-1227,571,-1208,566,-1185,566,1471,571,1495,584,1514,598,1523xe" stroked="f" style="position:absolute;left:566;top:-1237;width:60;height:2760">
              <v:path arrowok="t"/>
              <v:fill/>
            </v:shape>
            <v:shape coordorigin="598,-1245" coordsize="10740,2759" fillcolor="#BCE1F7" filled="t" path="m626,-1230l11278,-1230,11295,-1226,11309,-1217,11319,-1202,11323,-1185,11323,1471,11319,1489,11309,1503,11320,1514,11333,1495,11338,1471,11338,-1185,11333,-1208,11320,-1227,11301,-1240,11278,-1245,626,-1245,603,-1240,598,-1237,626,-1230xe" stroked="f" style="position:absolute;left:598;top:-1245;width:10740;height:2759">
              <v:path arrowok="t"/>
              <v:fill/>
            </v:shape>
            <v:shape style="position:absolute;left:806;top:-1103;width:251;height:237" type="#_x0000_t75">
              <v:imagedata o:title="" r:id="rId6"/>
            </v:shape>
            <v:shape style="position:absolute;left:628;top:-1217;width:10684;height:2720" type="#_x0000_t75">
              <v:imagedata o:title="" r:id="rId7"/>
            </v:shape>
            <v:shape coordorigin="879,-722" coordsize="109,125" fillcolor="#2C3547" filled="t" path="m901,-694l901,-610,879,-610,879,-597,938,-597,938,-610,917,-610,917,-722,904,-722,903,-716,901,-711,893,-706,887,-705,879,-705,879,-694,901,-694xe" stroked="f" style="position:absolute;left:879;top:-722;width:109;height:125">
              <v:path arrowok="t"/>
              <v:fill/>
            </v:shape>
            <v:shape coordorigin="879,-722" coordsize="109,125" fillcolor="#2C3547" filled="t" path="m968,-621l968,-597,987,-597,987,-621,968,-621xe" stroked="f" style="position:absolute;left:879;top:-722;width:109;height:125">
              <v:path arrowok="t"/>
              <v:fill/>
            </v:shape>
            <v:shape coordorigin="869,-449" coordsize="118,128" fillcolor="#2C3547" filled="t" path="m968,-345l968,-321,987,-321,987,-345,968,-345xe" stroked="f" style="position:absolute;left:869;top:-449;width:118;height:128">
              <v:path arrowok="t"/>
              <v:fill/>
            </v:shape>
            <v:shape coordorigin="869,-449" coordsize="118,128" fillcolor="#2C3547" filled="t" path="m872,-423l878,-427,882,-429,887,-431,893,-433,899,-434,905,-434,910,-433,915,-431,920,-425,922,-420,923,-413,923,-407,921,-400,918,-394,914,-388,908,-379,899,-369,894,-363,889,-358,884,-354,880,-349,874,-344,869,-339,869,-321,945,-321,945,-335,884,-335,888,-339,893,-344,900,-350,906,-356,912,-362,917,-368,923,-375,929,-382,933,-389,937,-397,938,-401,939,-405,940,-409,940,-425,936,-433,930,-439,923,-446,914,-449,898,-449,892,-448,886,-446,880,-445,875,-443,872,-441,872,-423,872,-423xe" stroked="f" style="position:absolute;left:869;top:-449;width:118;height:128">
              <v:path arrowok="t"/>
              <v:fill/>
            </v:shape>
            <v:shape coordorigin="864,-165" coordsize="119,130" fillcolor="#2C3547" filled="t" path="m870,-140l876,-144,880,-146,886,-148,892,-150,898,-150,901,-150,906,-149,911,-148,916,-143,919,-139,919,-133,919,-126,917,-121,913,-117,908,-114,902,-112,889,-112,889,-98,900,-98,906,-97,912,-95,917,-92,920,-86,922,-80,922,-71,921,-67,919,-61,915,-56,910,-52,903,-49,897,-49,891,-49,885,-50,879,-52,873,-55,869,-57,864,-60,864,-42,868,-40,873,-38,879,-37,885,-35,891,-34,904,-34,910,-35,915,-37,920,-39,924,-42,931,-50,934,-54,936,-59,938,-63,938,-68,938,-80,938,-84,935,-92,930,-97,925,-101,919,-104,913,-106,920,-108,925,-111,929,-116,934,-122,936,-128,936,-140,935,-144,931,-152,925,-158,918,-162,914,-163,910,-164,905,-165,894,-165,888,-164,882,-162,876,-161,871,-159,867,-157,867,-139,870,-140xe" stroked="f" style="position:absolute;left:864;top:-165;width:119;height:130">
              <v:path arrowok="t"/>
              <v:fill/>
            </v:shape>
            <v:shape coordorigin="864,-165" coordsize="119,130" fillcolor="#2C3547" filled="t" path="m964,-61l964,-37,983,-37,983,-61,964,-61xe" stroked="f" style="position:absolute;left:864;top:-165;width:119;height:130">
              <v:path arrowok="t"/>
              <v:fill/>
            </v:shape>
            <v:shape coordorigin="859,431" coordsize="124,125" fillcolor="#2C3547" filled="t" path="m872,431l859,444,913,444,872,431xe" stroked="f" style="position:absolute;left:859;top:431;width:124;height:125">
              <v:path arrowok="t"/>
              <v:fill/>
            </v:shape>
            <v:shape coordorigin="859,431" coordsize="124,125" fillcolor="#2C3547" filled="t" path="m872,431l913,444,913,487,929,487,929,444,944,444,944,431,929,431,929,362,914,362,859,426,859,444,872,431,913,382,913,431,872,431xe" stroked="f" style="position:absolute;left:859;top:431;width:124;height:125">
              <v:path arrowok="t"/>
              <v:fill/>
            </v:shape>
            <v:shape coordorigin="859,431" coordsize="124,125" fillcolor="#2C3547" filled="t" path="m964,463l964,487,983,487,983,463,964,463xe" stroked="f" style="position:absolute;left:859;top:431;width:124;height:125">
              <v:path arrowok="t"/>
              <v:fill/>
            </v:shape>
            <v:shape coordorigin="870,878" coordsize="117,128" fillcolor="#2C3547" filled="t" path="m935,936l931,933,927,930,922,928,918,927,914,926,908,925,902,925,897,925,891,926,891,893,942,893,942,878,875,878,875,942,882,941,886,940,891,940,904,939,911,941,917,943,922,947,925,952,927,959,927,968,926,971,924,978,920,983,915,988,909,990,903,991,896,991,891,989,885,987,879,985,874,983,870,981,870,998,874,1001,879,1002,885,1004,891,1005,896,1006,909,1006,914,1005,920,1002,925,1000,929,997,936,990,938,985,940,980,942,975,943,969,943,956,942,950,940,945,938,940,935,936xe" stroked="f" style="position:absolute;left:870;top:878;width:117;height:128">
              <v:path arrowok="t"/>
              <v:fill/>
            </v:shape>
            <v:shape coordorigin="870,878" coordsize="117,128" fillcolor="#2C3547" filled="t" path="m968,979l968,1003,987,1003,987,979,968,979xe" stroked="f" style="position:absolute;left:870;top:878;width:117;height:128">
              <v:path arrowok="t"/>
              <v:fill/>
            </v:shape>
            <v:shape coordorigin="867,1156" coordsize="120,130" fillcolor="#2C3547" filled="t" path="m892,1283l897,1285,902,1286,913,1286,918,1285,923,1283,927,1281,931,1278,935,1274,939,1270,941,1266,943,1260,945,1255,947,1249,947,1235,945,1229,943,1224,941,1218,938,1214,933,1211,926,1206,918,1204,914,1203,905,1203,900,1204,896,1205,892,1207,888,1209,884,1212,885,1198,889,1188,895,1181,901,1174,910,1170,920,1170,926,1170,932,1172,936,1173,936,1157,932,1156,927,1156,913,1156,905,1157,898,1161,891,1164,885,1169,880,1176,876,1182,872,1190,870,1199,868,1207,867,1217,867,1239,868,1248,871,1256,873,1264,876,1270,881,1274,888,1281,888,1258,886,1253,884,1247,884,1240,884,1229,884,1224,891,1220,898,1217,906,1217,911,1217,917,1218,921,1221,927,1227,929,1234,930,1238,930,1253,928,1260,924,1265,920,1270,914,1272,908,1272,902,1271,897,1269,892,1283xe" stroked="f" style="position:absolute;left:867;top:1156;width:120;height:130">
              <v:path arrowok="t"/>
              <v:fill/>
            </v:shape>
            <v:shape coordorigin="867,1156" coordsize="120,130" fillcolor="#2C3547" filled="t" path="m892,1265l888,1258,888,1281,892,1283,897,1269,892,1265xe" stroked="f" style="position:absolute;left:867;top:1156;width:120;height:130">
              <v:path arrowok="t"/>
              <v:fill/>
            </v:shape>
            <v:shape coordorigin="867,1156" coordsize="120,130" fillcolor="#2C3547" filled="t" path="m968,1259l968,1283,987,1283,987,1259,968,1259xe" stroked="f" style="position:absolute;left:867;top:1156;width:120;height:130">
              <v:path arrowok="t"/>
              <v:fill/>
            </v:shape>
            <w10:wrap type="none"/>
          </v:group>
        </w:pict>
      </w:r>
      <w:r>
        <w:rPr>
          <w:rFonts w:ascii="Tahoma" w:cs="Tahoma" w:eastAsia="Tahoma" w:hAnsi="Tahoma"/>
          <w:color w:val="2C3647"/>
          <w:spacing w:val="1"/>
          <w:w w:val="100"/>
          <w:sz w:val="17"/>
          <w:szCs w:val="17"/>
        </w:rPr>
        <w:t>d</w:t>
      </w:r>
      <w:r>
        <w:rPr>
          <w:rFonts w:ascii="Tahoma" w:cs="Tahoma" w:eastAsia="Tahoma" w:hAnsi="Tahoma"/>
          <w:color w:val="2C3647"/>
          <w:spacing w:val="-3"/>
          <w:w w:val="100"/>
          <w:sz w:val="17"/>
          <w:szCs w:val="17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7"/>
          <w:szCs w:val="17"/>
        </w:rPr>
        <w:t>n</w:t>
      </w:r>
      <w:r>
        <w:rPr>
          <w:rFonts w:ascii="Tahoma" w:cs="Tahoma" w:eastAsia="Tahoma" w:hAnsi="Tahoma"/>
          <w:color w:val="2C3647"/>
          <w:spacing w:val="2"/>
          <w:w w:val="100"/>
          <w:sz w:val="17"/>
          <w:szCs w:val="17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7"/>
          <w:szCs w:val="17"/>
        </w:rPr>
        <w:t>E</w:t>
      </w:r>
      <w:r>
        <w:rPr>
          <w:rFonts w:ascii="Tahoma" w:cs="Tahoma" w:eastAsia="Tahoma" w:hAnsi="Tahoma"/>
          <w:color w:val="2C3647"/>
          <w:spacing w:val="-1"/>
          <w:w w:val="100"/>
          <w:sz w:val="17"/>
          <w:szCs w:val="17"/>
        </w:rPr>
        <w:t>s</w:t>
      </w:r>
      <w:r>
        <w:rPr>
          <w:rFonts w:ascii="Tahoma" w:cs="Tahoma" w:eastAsia="Tahoma" w:hAnsi="Tahoma"/>
          <w:color w:val="2C3647"/>
          <w:spacing w:val="-1"/>
          <w:w w:val="100"/>
          <w:sz w:val="17"/>
          <w:szCs w:val="17"/>
        </w:rPr>
        <w:t>s</w:t>
      </w:r>
      <w:r>
        <w:rPr>
          <w:rFonts w:ascii="Tahoma" w:cs="Tahoma" w:eastAsia="Tahoma" w:hAnsi="Tahoma"/>
          <w:color w:val="2C3647"/>
          <w:spacing w:val="1"/>
          <w:w w:val="100"/>
          <w:sz w:val="17"/>
          <w:szCs w:val="17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7"/>
          <w:szCs w:val="17"/>
        </w:rPr>
        <w:t>y</w:t>
      </w:r>
      <w:r>
        <w:rPr>
          <w:rFonts w:ascii="Tahoma" w:cs="Tahoma" w:eastAsia="Tahoma" w:hAnsi="Tahoma"/>
          <w:color w:val="2C3647"/>
          <w:spacing w:val="1"/>
          <w:w w:val="100"/>
          <w:sz w:val="17"/>
          <w:szCs w:val="17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7"/>
          <w:szCs w:val="17"/>
        </w:rPr>
        <w:t>S</w:t>
      </w:r>
      <w:r>
        <w:rPr>
          <w:rFonts w:ascii="Tahoma" w:cs="Tahoma" w:eastAsia="Tahoma" w:hAnsi="Tahoma"/>
          <w:color w:val="2C3647"/>
          <w:spacing w:val="-2"/>
          <w:w w:val="100"/>
          <w:sz w:val="17"/>
          <w:szCs w:val="17"/>
        </w:rPr>
        <w:t>t</w:t>
      </w:r>
      <w:r>
        <w:rPr>
          <w:rFonts w:ascii="Tahoma" w:cs="Tahoma" w:eastAsia="Tahoma" w:hAnsi="Tahoma"/>
          <w:color w:val="2C3647"/>
          <w:spacing w:val="-4"/>
          <w:w w:val="100"/>
          <w:sz w:val="17"/>
          <w:szCs w:val="17"/>
        </w:rPr>
        <w:t>u</w:t>
      </w:r>
      <w:r>
        <w:rPr>
          <w:rFonts w:ascii="Tahoma" w:cs="Tahoma" w:eastAsia="Tahoma" w:hAnsi="Tahoma"/>
          <w:color w:val="2C3647"/>
          <w:spacing w:val="1"/>
          <w:w w:val="100"/>
          <w:sz w:val="17"/>
          <w:szCs w:val="17"/>
        </w:rPr>
        <w:t>d</w:t>
      </w:r>
      <w:r>
        <w:rPr>
          <w:rFonts w:ascii="Tahoma" w:cs="Tahoma" w:eastAsia="Tahoma" w:hAnsi="Tahoma"/>
          <w:color w:val="2C3647"/>
          <w:spacing w:val="0"/>
          <w:w w:val="100"/>
          <w:sz w:val="17"/>
          <w:szCs w:val="17"/>
        </w:rPr>
        <w:t>i</w:t>
      </w:r>
      <w:r>
        <w:rPr>
          <w:rFonts w:ascii="Tahoma" w:cs="Tahoma" w:eastAsia="Tahoma" w:hAnsi="Tahoma"/>
          <w:color w:val="2C3647"/>
          <w:spacing w:val="4"/>
          <w:w w:val="100"/>
          <w:sz w:val="17"/>
          <w:szCs w:val="17"/>
        </w:rPr>
        <w:t> </w:t>
      </w:r>
      <w:r>
        <w:rPr>
          <w:rFonts w:ascii="Tahoma" w:cs="Tahoma" w:eastAsia="Tahoma" w:hAnsi="Tahoma"/>
          <w:color w:val="2C3647"/>
          <w:spacing w:val="-1"/>
          <w:w w:val="101"/>
          <w:sz w:val="17"/>
          <w:szCs w:val="17"/>
        </w:rPr>
        <w:t>K</w:t>
      </w:r>
      <w:r>
        <w:rPr>
          <w:rFonts w:ascii="Tahoma" w:cs="Tahoma" w:eastAsia="Tahoma" w:hAnsi="Tahoma"/>
          <w:color w:val="2C3647"/>
          <w:spacing w:val="1"/>
          <w:w w:val="101"/>
          <w:sz w:val="17"/>
          <w:szCs w:val="17"/>
        </w:rPr>
        <w:t>a</w:t>
      </w:r>
      <w:r>
        <w:rPr>
          <w:rFonts w:ascii="Tahoma" w:cs="Tahoma" w:eastAsia="Tahoma" w:hAnsi="Tahoma"/>
          <w:color w:val="2C3647"/>
          <w:spacing w:val="-5"/>
          <w:w w:val="101"/>
          <w:sz w:val="17"/>
          <w:szCs w:val="17"/>
        </w:rPr>
        <w:t>s</w:t>
      </w:r>
      <w:r>
        <w:rPr>
          <w:rFonts w:ascii="Tahoma" w:cs="Tahoma" w:eastAsia="Tahoma" w:hAnsi="Tahoma"/>
          <w:color w:val="2C3647"/>
          <w:spacing w:val="0"/>
          <w:w w:val="101"/>
          <w:sz w:val="17"/>
          <w:szCs w:val="17"/>
        </w:rPr>
        <w:t>u</w:t>
      </w:r>
      <w:r>
        <w:rPr>
          <w:rFonts w:ascii="Tahoma" w:cs="Tahoma" w:eastAsia="Tahoma" w:hAnsi="Tahoma"/>
          <w:color w:val="2C3647"/>
          <w:spacing w:val="-1"/>
          <w:w w:val="101"/>
          <w:sz w:val="17"/>
          <w:szCs w:val="17"/>
        </w:rPr>
        <w:t>s</w:t>
      </w:r>
      <w:r>
        <w:rPr>
          <w:rFonts w:ascii="Tahoma" w:cs="Tahoma" w:eastAsia="Tahoma" w:hAnsi="Tahoma"/>
          <w:color w:val="2C3647"/>
          <w:spacing w:val="-2"/>
          <w:w w:val="101"/>
          <w:sz w:val="17"/>
          <w:szCs w:val="17"/>
        </w:rPr>
        <w:t>)</w:t>
      </w:r>
      <w:r>
        <w:rPr>
          <w:rFonts w:ascii="Tahoma" w:cs="Tahoma" w:eastAsia="Tahoma" w:hAnsi="Tahoma"/>
          <w:color w:val="2C3647"/>
          <w:spacing w:val="0"/>
          <w:w w:val="101"/>
          <w:sz w:val="17"/>
          <w:szCs w:val="17"/>
        </w:rPr>
        <w:t>.</w:t>
      </w:r>
      <w:r>
        <w:rPr>
          <w:rFonts w:ascii="Tahoma" w:cs="Tahoma" w:eastAsia="Tahoma" w:hAnsi="Tahoma"/>
          <w:color w:val="000000"/>
          <w:spacing w:val="0"/>
          <w:w w:val="100"/>
          <w:sz w:val="17"/>
          <w:szCs w:val="17"/>
        </w:rPr>
      </w:r>
    </w:p>
    <w:p>
      <w:pPr>
        <w:rPr>
          <w:rFonts w:ascii="Tahoma" w:cs="Tahoma" w:eastAsia="Tahoma" w:hAnsi="Tahoma"/>
          <w:sz w:val="17"/>
          <w:szCs w:val="17"/>
        </w:rPr>
        <w:jc w:val="left"/>
        <w:spacing w:before="75" w:line="284" w:lineRule="auto"/>
        <w:ind w:hanging="4" w:left="589" w:right="463"/>
      </w:pPr>
      <w:r>
        <w:rPr>
          <w:rFonts w:ascii="Tahoma" w:cs="Tahoma" w:eastAsia="Tahoma" w:hAnsi="Tahoma"/>
          <w:color w:val="2C3647"/>
          <w:spacing w:val="1"/>
          <w:w w:val="100"/>
          <w:sz w:val="17"/>
          <w:szCs w:val="17"/>
        </w:rPr>
        <w:t>P</w:t>
      </w:r>
      <w:r>
        <w:rPr>
          <w:rFonts w:ascii="Tahoma" w:cs="Tahoma" w:eastAsia="Tahoma" w:hAnsi="Tahoma"/>
          <w:color w:val="2C3647"/>
          <w:spacing w:val="-2"/>
          <w:w w:val="100"/>
          <w:sz w:val="17"/>
          <w:szCs w:val="17"/>
        </w:rPr>
        <w:t>a</w:t>
      </w:r>
      <w:r>
        <w:rPr>
          <w:rFonts w:ascii="Tahoma" w:cs="Tahoma" w:eastAsia="Tahoma" w:hAnsi="Tahoma"/>
          <w:color w:val="2C3647"/>
          <w:spacing w:val="1"/>
          <w:w w:val="100"/>
          <w:sz w:val="17"/>
          <w:szCs w:val="17"/>
        </w:rPr>
        <w:t>d</w:t>
      </w:r>
      <w:r>
        <w:rPr>
          <w:rFonts w:ascii="Tahoma" w:cs="Tahoma" w:eastAsia="Tahoma" w:hAnsi="Tahoma"/>
          <w:color w:val="2C3647"/>
          <w:spacing w:val="0"/>
          <w:w w:val="100"/>
          <w:sz w:val="17"/>
          <w:szCs w:val="17"/>
        </w:rPr>
        <w:t>a</w:t>
      </w:r>
      <w:r>
        <w:rPr>
          <w:rFonts w:ascii="Tahoma" w:cs="Tahoma" w:eastAsia="Tahoma" w:hAnsi="Tahoma"/>
          <w:color w:val="2C3647"/>
          <w:spacing w:val="5"/>
          <w:w w:val="100"/>
          <w:sz w:val="17"/>
          <w:szCs w:val="17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7"/>
          <w:szCs w:val="17"/>
        </w:rPr>
        <w:t>t</w:t>
      </w:r>
      <w:r>
        <w:rPr>
          <w:rFonts w:ascii="Tahoma" w:cs="Tahoma" w:eastAsia="Tahoma" w:hAnsi="Tahoma"/>
          <w:color w:val="2C3647"/>
          <w:spacing w:val="1"/>
          <w:w w:val="100"/>
          <w:sz w:val="17"/>
          <w:szCs w:val="17"/>
        </w:rPr>
        <w:t>i</w:t>
      </w:r>
      <w:r>
        <w:rPr>
          <w:rFonts w:ascii="Tahoma" w:cs="Tahoma" w:eastAsia="Tahoma" w:hAnsi="Tahoma"/>
          <w:color w:val="2C3647"/>
          <w:spacing w:val="-3"/>
          <w:w w:val="100"/>
          <w:sz w:val="17"/>
          <w:szCs w:val="17"/>
        </w:rPr>
        <w:t>p</w:t>
      </w:r>
      <w:r>
        <w:rPr>
          <w:rFonts w:ascii="Tahoma" w:cs="Tahoma" w:eastAsia="Tahoma" w:hAnsi="Tahoma"/>
          <w:color w:val="2C3647"/>
          <w:spacing w:val="0"/>
          <w:w w:val="100"/>
          <w:sz w:val="17"/>
          <w:szCs w:val="17"/>
        </w:rPr>
        <w:t>e</w:t>
      </w:r>
      <w:r>
        <w:rPr>
          <w:rFonts w:ascii="Tahoma" w:cs="Tahoma" w:eastAsia="Tahoma" w:hAnsi="Tahoma"/>
          <w:color w:val="2C3647"/>
          <w:spacing w:val="3"/>
          <w:w w:val="100"/>
          <w:sz w:val="17"/>
          <w:szCs w:val="17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7"/>
          <w:szCs w:val="17"/>
        </w:rPr>
        <w:t>s</w:t>
      </w:r>
      <w:r>
        <w:rPr>
          <w:rFonts w:ascii="Tahoma" w:cs="Tahoma" w:eastAsia="Tahoma" w:hAnsi="Tahoma"/>
          <w:color w:val="2C3647"/>
          <w:spacing w:val="-1"/>
          <w:w w:val="100"/>
          <w:sz w:val="17"/>
          <w:szCs w:val="17"/>
        </w:rPr>
        <w:t>o</w:t>
      </w:r>
      <w:r>
        <w:rPr>
          <w:rFonts w:ascii="Tahoma" w:cs="Tahoma" w:eastAsia="Tahoma" w:hAnsi="Tahoma"/>
          <w:color w:val="2C3647"/>
          <w:spacing w:val="2"/>
          <w:w w:val="100"/>
          <w:sz w:val="17"/>
          <w:szCs w:val="17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7"/>
          <w:szCs w:val="17"/>
        </w:rPr>
        <w:t>l</w:t>
      </w:r>
      <w:r>
        <w:rPr>
          <w:rFonts w:ascii="Tahoma" w:cs="Tahoma" w:eastAsia="Tahoma" w:hAnsi="Tahoma"/>
          <w:color w:val="2C3647"/>
          <w:spacing w:val="3"/>
          <w:w w:val="100"/>
          <w:sz w:val="17"/>
          <w:szCs w:val="17"/>
        </w:rPr>
        <w:t> </w:t>
      </w:r>
      <w:r>
        <w:rPr>
          <w:rFonts w:ascii="Tahoma" w:cs="Tahoma" w:eastAsia="Tahoma" w:hAnsi="Tahoma"/>
          <w:color w:val="2C3647"/>
          <w:spacing w:val="1"/>
          <w:w w:val="100"/>
          <w:sz w:val="17"/>
          <w:szCs w:val="17"/>
        </w:rPr>
        <w:t>P</w:t>
      </w:r>
      <w:r>
        <w:rPr>
          <w:rFonts w:ascii="Tahoma" w:cs="Tahoma" w:eastAsia="Tahoma" w:hAnsi="Tahoma"/>
          <w:color w:val="2C3647"/>
          <w:spacing w:val="1"/>
          <w:w w:val="100"/>
          <w:sz w:val="17"/>
          <w:szCs w:val="17"/>
        </w:rPr>
        <w:t>i</w:t>
      </w:r>
      <w:r>
        <w:rPr>
          <w:rFonts w:ascii="Tahoma" w:cs="Tahoma" w:eastAsia="Tahoma" w:hAnsi="Tahoma"/>
          <w:color w:val="2C3647"/>
          <w:spacing w:val="-3"/>
          <w:w w:val="100"/>
          <w:sz w:val="17"/>
          <w:szCs w:val="17"/>
        </w:rPr>
        <w:t>l</w:t>
      </w:r>
      <w:r>
        <w:rPr>
          <w:rFonts w:ascii="Tahoma" w:cs="Tahoma" w:eastAsia="Tahoma" w:hAnsi="Tahoma"/>
          <w:color w:val="2C3647"/>
          <w:spacing w:val="1"/>
          <w:w w:val="100"/>
          <w:sz w:val="17"/>
          <w:szCs w:val="17"/>
        </w:rPr>
        <w:t>i</w:t>
      </w:r>
      <w:r>
        <w:rPr>
          <w:rFonts w:ascii="Tahoma" w:cs="Tahoma" w:eastAsia="Tahoma" w:hAnsi="Tahoma"/>
          <w:color w:val="2C3647"/>
          <w:spacing w:val="-4"/>
          <w:w w:val="100"/>
          <w:sz w:val="17"/>
          <w:szCs w:val="17"/>
        </w:rPr>
        <w:t>h</w:t>
      </w:r>
      <w:r>
        <w:rPr>
          <w:rFonts w:ascii="Tahoma" w:cs="Tahoma" w:eastAsia="Tahoma" w:hAnsi="Tahoma"/>
          <w:color w:val="2C3647"/>
          <w:spacing w:val="2"/>
          <w:w w:val="100"/>
          <w:sz w:val="17"/>
          <w:szCs w:val="17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7"/>
          <w:szCs w:val="17"/>
        </w:rPr>
        <w:t>n</w:t>
      </w:r>
      <w:r>
        <w:rPr>
          <w:rFonts w:ascii="Tahoma" w:cs="Tahoma" w:eastAsia="Tahoma" w:hAnsi="Tahoma"/>
          <w:color w:val="2C3647"/>
          <w:spacing w:val="5"/>
          <w:w w:val="100"/>
          <w:sz w:val="17"/>
          <w:szCs w:val="17"/>
        </w:rPr>
        <w:t> </w:t>
      </w:r>
      <w:r>
        <w:rPr>
          <w:rFonts w:ascii="Tahoma" w:cs="Tahoma" w:eastAsia="Tahoma" w:hAnsi="Tahoma"/>
          <w:color w:val="2C3647"/>
          <w:spacing w:val="-3"/>
          <w:w w:val="100"/>
          <w:sz w:val="17"/>
          <w:szCs w:val="17"/>
        </w:rPr>
        <w:t>G</w:t>
      </w:r>
      <w:r>
        <w:rPr>
          <w:rFonts w:ascii="Tahoma" w:cs="Tahoma" w:eastAsia="Tahoma" w:hAnsi="Tahoma"/>
          <w:color w:val="2C3647"/>
          <w:spacing w:val="2"/>
          <w:w w:val="100"/>
          <w:sz w:val="17"/>
          <w:szCs w:val="17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7"/>
          <w:szCs w:val="17"/>
        </w:rPr>
        <w:t>n</w:t>
      </w:r>
      <w:r>
        <w:rPr>
          <w:rFonts w:ascii="Tahoma" w:cs="Tahoma" w:eastAsia="Tahoma" w:hAnsi="Tahoma"/>
          <w:color w:val="2C3647"/>
          <w:spacing w:val="-3"/>
          <w:w w:val="100"/>
          <w:sz w:val="17"/>
          <w:szCs w:val="17"/>
        </w:rPr>
        <w:t>d</w:t>
      </w:r>
      <w:r>
        <w:rPr>
          <w:rFonts w:ascii="Tahoma" w:cs="Tahoma" w:eastAsia="Tahoma" w:hAnsi="Tahoma"/>
          <w:color w:val="2C3647"/>
          <w:spacing w:val="2"/>
          <w:w w:val="100"/>
          <w:sz w:val="17"/>
          <w:szCs w:val="17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7"/>
          <w:szCs w:val="17"/>
        </w:rPr>
        <w:t>,</w:t>
      </w:r>
      <w:r>
        <w:rPr>
          <w:rFonts w:ascii="Tahoma" w:cs="Tahoma" w:eastAsia="Tahoma" w:hAnsi="Tahoma"/>
          <w:color w:val="2C3647"/>
          <w:spacing w:val="4"/>
          <w:w w:val="100"/>
          <w:sz w:val="17"/>
          <w:szCs w:val="17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7"/>
          <w:szCs w:val="17"/>
        </w:rPr>
        <w:t>t</w:t>
      </w:r>
      <w:r>
        <w:rPr>
          <w:rFonts w:ascii="Tahoma" w:cs="Tahoma" w:eastAsia="Tahoma" w:hAnsi="Tahoma"/>
          <w:color w:val="2C3647"/>
          <w:spacing w:val="0"/>
          <w:w w:val="100"/>
          <w:sz w:val="17"/>
          <w:szCs w:val="17"/>
        </w:rPr>
        <w:t>u</w:t>
      </w:r>
      <w:r>
        <w:rPr>
          <w:rFonts w:ascii="Tahoma" w:cs="Tahoma" w:eastAsia="Tahoma" w:hAnsi="Tahoma"/>
          <w:color w:val="2C3647"/>
          <w:spacing w:val="1"/>
          <w:w w:val="100"/>
          <w:sz w:val="17"/>
          <w:szCs w:val="17"/>
        </w:rPr>
        <w:t>l</w:t>
      </w:r>
      <w:r>
        <w:rPr>
          <w:rFonts w:ascii="Tahoma" w:cs="Tahoma" w:eastAsia="Tahoma" w:hAnsi="Tahoma"/>
          <w:color w:val="2C3647"/>
          <w:spacing w:val="1"/>
          <w:w w:val="100"/>
          <w:sz w:val="17"/>
          <w:szCs w:val="17"/>
        </w:rPr>
        <w:t>i</w:t>
      </w:r>
      <w:r>
        <w:rPr>
          <w:rFonts w:ascii="Tahoma" w:cs="Tahoma" w:eastAsia="Tahoma" w:hAnsi="Tahoma"/>
          <w:color w:val="2C3647"/>
          <w:spacing w:val="-1"/>
          <w:w w:val="100"/>
          <w:sz w:val="17"/>
          <w:szCs w:val="17"/>
        </w:rPr>
        <w:t>s</w:t>
      </w:r>
      <w:r>
        <w:rPr>
          <w:rFonts w:ascii="Tahoma" w:cs="Tahoma" w:eastAsia="Tahoma" w:hAnsi="Tahoma"/>
          <w:color w:val="2C3647"/>
          <w:spacing w:val="-6"/>
          <w:w w:val="100"/>
          <w:sz w:val="17"/>
          <w:szCs w:val="17"/>
        </w:rPr>
        <w:t>k</w:t>
      </w:r>
      <w:r>
        <w:rPr>
          <w:rFonts w:ascii="Tahoma" w:cs="Tahoma" w:eastAsia="Tahoma" w:hAnsi="Tahoma"/>
          <w:color w:val="2C3647"/>
          <w:spacing w:val="2"/>
          <w:w w:val="100"/>
          <w:sz w:val="17"/>
          <w:szCs w:val="17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7"/>
          <w:szCs w:val="17"/>
        </w:rPr>
        <w:t>n</w:t>
      </w:r>
      <w:r>
        <w:rPr>
          <w:rFonts w:ascii="Tahoma" w:cs="Tahoma" w:eastAsia="Tahoma" w:hAnsi="Tahoma"/>
          <w:color w:val="2C3647"/>
          <w:spacing w:val="6"/>
          <w:w w:val="100"/>
          <w:sz w:val="17"/>
          <w:szCs w:val="17"/>
        </w:rPr>
        <w:t> </w:t>
      </w:r>
      <w:r>
        <w:rPr>
          <w:rFonts w:ascii="Tahoma" w:cs="Tahoma" w:eastAsia="Tahoma" w:hAnsi="Tahoma"/>
          <w:color w:val="2C3647"/>
          <w:spacing w:val="1"/>
          <w:w w:val="100"/>
          <w:sz w:val="17"/>
          <w:szCs w:val="17"/>
        </w:rPr>
        <w:t>p</w:t>
      </w:r>
      <w:r>
        <w:rPr>
          <w:rFonts w:ascii="Tahoma" w:cs="Tahoma" w:eastAsia="Tahoma" w:hAnsi="Tahoma"/>
          <w:color w:val="2C3647"/>
          <w:spacing w:val="1"/>
          <w:w w:val="100"/>
          <w:sz w:val="17"/>
          <w:szCs w:val="17"/>
        </w:rPr>
        <w:t>i</w:t>
      </w:r>
      <w:r>
        <w:rPr>
          <w:rFonts w:ascii="Tahoma" w:cs="Tahoma" w:eastAsia="Tahoma" w:hAnsi="Tahoma"/>
          <w:color w:val="2C3647"/>
          <w:spacing w:val="-3"/>
          <w:w w:val="100"/>
          <w:sz w:val="17"/>
          <w:szCs w:val="17"/>
        </w:rPr>
        <w:t>l</w:t>
      </w:r>
      <w:r>
        <w:rPr>
          <w:rFonts w:ascii="Tahoma" w:cs="Tahoma" w:eastAsia="Tahoma" w:hAnsi="Tahoma"/>
          <w:color w:val="2C3647"/>
          <w:spacing w:val="1"/>
          <w:w w:val="100"/>
          <w:sz w:val="17"/>
          <w:szCs w:val="17"/>
        </w:rPr>
        <w:t>i</w:t>
      </w:r>
      <w:r>
        <w:rPr>
          <w:rFonts w:ascii="Tahoma" w:cs="Tahoma" w:eastAsia="Tahoma" w:hAnsi="Tahoma"/>
          <w:color w:val="2C3647"/>
          <w:spacing w:val="-4"/>
          <w:w w:val="100"/>
          <w:sz w:val="17"/>
          <w:szCs w:val="17"/>
        </w:rPr>
        <w:t>h</w:t>
      </w:r>
      <w:r>
        <w:rPr>
          <w:rFonts w:ascii="Tahoma" w:cs="Tahoma" w:eastAsia="Tahoma" w:hAnsi="Tahoma"/>
          <w:color w:val="2C3647"/>
          <w:spacing w:val="2"/>
          <w:w w:val="100"/>
          <w:sz w:val="17"/>
          <w:szCs w:val="17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7"/>
          <w:szCs w:val="17"/>
        </w:rPr>
        <w:t>n</w:t>
      </w:r>
      <w:r>
        <w:rPr>
          <w:rFonts w:ascii="Tahoma" w:cs="Tahoma" w:eastAsia="Tahoma" w:hAnsi="Tahoma"/>
          <w:color w:val="2C3647"/>
          <w:spacing w:val="5"/>
          <w:w w:val="100"/>
          <w:sz w:val="17"/>
          <w:szCs w:val="17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7"/>
          <w:szCs w:val="17"/>
        </w:rPr>
        <w:t>o</w:t>
      </w:r>
      <w:r>
        <w:rPr>
          <w:rFonts w:ascii="Tahoma" w:cs="Tahoma" w:eastAsia="Tahoma" w:hAnsi="Tahoma"/>
          <w:color w:val="2C3647"/>
          <w:spacing w:val="1"/>
          <w:w w:val="100"/>
          <w:sz w:val="17"/>
          <w:szCs w:val="17"/>
        </w:rPr>
        <w:t>p</w:t>
      </w:r>
      <w:r>
        <w:rPr>
          <w:rFonts w:ascii="Tahoma" w:cs="Tahoma" w:eastAsia="Tahoma" w:hAnsi="Tahoma"/>
          <w:color w:val="2C3647"/>
          <w:spacing w:val="-1"/>
          <w:w w:val="100"/>
          <w:sz w:val="17"/>
          <w:szCs w:val="17"/>
        </w:rPr>
        <w:t>s</w:t>
      </w:r>
      <w:r>
        <w:rPr>
          <w:rFonts w:ascii="Tahoma" w:cs="Tahoma" w:eastAsia="Tahoma" w:hAnsi="Tahoma"/>
          <w:color w:val="2C3647"/>
          <w:spacing w:val="0"/>
          <w:w w:val="100"/>
          <w:sz w:val="17"/>
          <w:szCs w:val="17"/>
        </w:rPr>
        <w:t>i</w:t>
      </w:r>
      <w:r>
        <w:rPr>
          <w:rFonts w:ascii="Tahoma" w:cs="Tahoma" w:eastAsia="Tahoma" w:hAnsi="Tahoma"/>
          <w:color w:val="2C3647"/>
          <w:spacing w:val="3"/>
          <w:w w:val="100"/>
          <w:sz w:val="17"/>
          <w:szCs w:val="17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7"/>
          <w:szCs w:val="17"/>
        </w:rPr>
        <w:t>(</w:t>
      </w:r>
      <w:r>
        <w:rPr>
          <w:rFonts w:ascii="Tahoma" w:cs="Tahoma" w:eastAsia="Tahoma" w:hAnsi="Tahoma"/>
          <w:color w:val="2C3647"/>
          <w:spacing w:val="1"/>
          <w:w w:val="100"/>
          <w:sz w:val="17"/>
          <w:szCs w:val="17"/>
        </w:rPr>
        <w:t>A</w:t>
      </w:r>
      <w:r>
        <w:rPr>
          <w:rFonts w:ascii="Tahoma" w:cs="Tahoma" w:eastAsia="Tahoma" w:hAnsi="Tahoma"/>
          <w:color w:val="2C3647"/>
          <w:spacing w:val="-6"/>
          <w:w w:val="100"/>
          <w:sz w:val="17"/>
          <w:szCs w:val="17"/>
        </w:rPr>
        <w:t>/</w:t>
      </w:r>
      <w:r>
        <w:rPr>
          <w:rFonts w:ascii="Tahoma" w:cs="Tahoma" w:eastAsia="Tahoma" w:hAnsi="Tahoma"/>
          <w:color w:val="2C3647"/>
          <w:spacing w:val="-1"/>
          <w:w w:val="100"/>
          <w:sz w:val="17"/>
          <w:szCs w:val="17"/>
        </w:rPr>
        <w:t>B</w:t>
      </w:r>
      <w:r>
        <w:rPr>
          <w:rFonts w:ascii="Tahoma" w:cs="Tahoma" w:eastAsia="Tahoma" w:hAnsi="Tahoma"/>
          <w:color w:val="2C3647"/>
          <w:spacing w:val="-2"/>
          <w:w w:val="100"/>
          <w:sz w:val="17"/>
          <w:szCs w:val="17"/>
        </w:rPr>
        <w:t>/</w:t>
      </w:r>
      <w:r>
        <w:rPr>
          <w:rFonts w:ascii="Tahoma" w:cs="Tahoma" w:eastAsia="Tahoma" w:hAnsi="Tahoma"/>
          <w:color w:val="2C3647"/>
          <w:spacing w:val="1"/>
          <w:w w:val="100"/>
          <w:sz w:val="17"/>
          <w:szCs w:val="17"/>
        </w:rPr>
        <w:t>C</w:t>
      </w:r>
      <w:r>
        <w:rPr>
          <w:rFonts w:ascii="Tahoma" w:cs="Tahoma" w:eastAsia="Tahoma" w:hAnsi="Tahoma"/>
          <w:color w:val="2C3647"/>
          <w:spacing w:val="-2"/>
          <w:w w:val="100"/>
          <w:sz w:val="17"/>
          <w:szCs w:val="17"/>
        </w:rPr>
        <w:t>/</w:t>
      </w:r>
      <w:r>
        <w:rPr>
          <w:rFonts w:ascii="Tahoma" w:cs="Tahoma" w:eastAsia="Tahoma" w:hAnsi="Tahoma"/>
          <w:color w:val="2C3647"/>
          <w:spacing w:val="-1"/>
          <w:w w:val="100"/>
          <w:sz w:val="17"/>
          <w:szCs w:val="17"/>
        </w:rPr>
        <w:t>D</w:t>
      </w:r>
      <w:r>
        <w:rPr>
          <w:rFonts w:ascii="Tahoma" w:cs="Tahoma" w:eastAsia="Tahoma" w:hAnsi="Tahoma"/>
          <w:color w:val="2C3647"/>
          <w:spacing w:val="0"/>
          <w:w w:val="100"/>
          <w:sz w:val="17"/>
          <w:szCs w:val="17"/>
        </w:rPr>
        <w:t>)</w:t>
      </w:r>
      <w:r>
        <w:rPr>
          <w:rFonts w:ascii="Tahoma" w:cs="Tahoma" w:eastAsia="Tahoma" w:hAnsi="Tahoma"/>
          <w:color w:val="2C3647"/>
          <w:spacing w:val="9"/>
          <w:w w:val="100"/>
          <w:sz w:val="17"/>
          <w:szCs w:val="17"/>
        </w:rPr>
        <w:t> </w:t>
      </w:r>
      <w:r>
        <w:rPr>
          <w:rFonts w:ascii="Tahoma" w:cs="Tahoma" w:eastAsia="Tahoma" w:hAnsi="Tahoma"/>
          <w:color w:val="2C3647"/>
          <w:spacing w:val="1"/>
          <w:w w:val="100"/>
          <w:sz w:val="17"/>
          <w:szCs w:val="17"/>
        </w:rPr>
        <w:t>b</w:t>
      </w:r>
      <w:r>
        <w:rPr>
          <w:rFonts w:ascii="Tahoma" w:cs="Tahoma" w:eastAsia="Tahoma" w:hAnsi="Tahoma"/>
          <w:color w:val="2C3647"/>
          <w:spacing w:val="1"/>
          <w:w w:val="100"/>
          <w:sz w:val="17"/>
          <w:szCs w:val="17"/>
        </w:rPr>
        <w:t>e</w:t>
      </w:r>
      <w:r>
        <w:rPr>
          <w:rFonts w:ascii="Tahoma" w:cs="Tahoma" w:eastAsia="Tahoma" w:hAnsi="Tahoma"/>
          <w:color w:val="2C3647"/>
          <w:spacing w:val="-5"/>
          <w:w w:val="100"/>
          <w:sz w:val="17"/>
          <w:szCs w:val="17"/>
        </w:rPr>
        <w:t>s</w:t>
      </w:r>
      <w:r>
        <w:rPr>
          <w:rFonts w:ascii="Tahoma" w:cs="Tahoma" w:eastAsia="Tahoma" w:hAnsi="Tahoma"/>
          <w:color w:val="2C3647"/>
          <w:spacing w:val="-2"/>
          <w:w w:val="100"/>
          <w:sz w:val="17"/>
          <w:szCs w:val="17"/>
        </w:rPr>
        <w:t>e</w:t>
      </w:r>
      <w:r>
        <w:rPr>
          <w:rFonts w:ascii="Tahoma" w:cs="Tahoma" w:eastAsia="Tahoma" w:hAnsi="Tahoma"/>
          <w:color w:val="2C3647"/>
          <w:spacing w:val="2"/>
          <w:w w:val="100"/>
          <w:sz w:val="17"/>
          <w:szCs w:val="17"/>
        </w:rPr>
        <w:t>r</w:t>
      </w:r>
      <w:r>
        <w:rPr>
          <w:rFonts w:ascii="Tahoma" w:cs="Tahoma" w:eastAsia="Tahoma" w:hAnsi="Tahoma"/>
          <w:color w:val="2C3647"/>
          <w:spacing w:val="-1"/>
          <w:w w:val="100"/>
          <w:sz w:val="17"/>
          <w:szCs w:val="17"/>
        </w:rPr>
        <w:t>t</w:t>
      </w:r>
      <w:r>
        <w:rPr>
          <w:rFonts w:ascii="Tahoma" w:cs="Tahoma" w:eastAsia="Tahoma" w:hAnsi="Tahoma"/>
          <w:color w:val="2C3647"/>
          <w:spacing w:val="0"/>
          <w:w w:val="100"/>
          <w:sz w:val="17"/>
          <w:szCs w:val="17"/>
        </w:rPr>
        <w:t>a</w:t>
      </w:r>
      <w:r>
        <w:rPr>
          <w:rFonts w:ascii="Tahoma" w:cs="Tahoma" w:eastAsia="Tahoma" w:hAnsi="Tahoma"/>
          <w:color w:val="2C3647"/>
          <w:spacing w:val="7"/>
          <w:w w:val="100"/>
          <w:sz w:val="17"/>
          <w:szCs w:val="17"/>
        </w:rPr>
        <w:t> </w:t>
      </w:r>
      <w:r>
        <w:rPr>
          <w:rFonts w:ascii="Arial" w:cs="Arial" w:eastAsia="Arial" w:hAnsi="Arial"/>
          <w:b/>
          <w:color w:val="2C3647"/>
          <w:spacing w:val="0"/>
          <w:w w:val="100"/>
          <w:sz w:val="17"/>
          <w:szCs w:val="17"/>
        </w:rPr>
        <w:t>al</w:t>
      </w:r>
      <w:r>
        <w:rPr>
          <w:rFonts w:ascii="Arial" w:cs="Arial" w:eastAsia="Arial" w:hAnsi="Arial"/>
          <w:b/>
          <w:color w:val="2C3647"/>
          <w:spacing w:val="-4"/>
          <w:w w:val="100"/>
          <w:sz w:val="17"/>
          <w:szCs w:val="17"/>
        </w:rPr>
        <w:t>a</w:t>
      </w:r>
      <w:r>
        <w:rPr>
          <w:rFonts w:ascii="Arial" w:cs="Arial" w:eastAsia="Arial" w:hAnsi="Arial"/>
          <w:b/>
          <w:color w:val="2C3647"/>
          <w:spacing w:val="0"/>
          <w:w w:val="100"/>
          <w:sz w:val="17"/>
          <w:szCs w:val="17"/>
        </w:rPr>
        <w:t>s</w:t>
      </w:r>
      <w:r>
        <w:rPr>
          <w:rFonts w:ascii="Arial" w:cs="Arial" w:eastAsia="Arial" w:hAnsi="Arial"/>
          <w:b/>
          <w:color w:val="2C3647"/>
          <w:spacing w:val="1"/>
          <w:w w:val="100"/>
          <w:sz w:val="17"/>
          <w:szCs w:val="17"/>
        </w:rPr>
        <w:t>a</w:t>
      </w:r>
      <w:r>
        <w:rPr>
          <w:rFonts w:ascii="Arial" w:cs="Arial" w:eastAsia="Arial" w:hAnsi="Arial"/>
          <w:b/>
          <w:color w:val="2C3647"/>
          <w:spacing w:val="0"/>
          <w:w w:val="100"/>
          <w:sz w:val="17"/>
          <w:szCs w:val="17"/>
        </w:rPr>
        <w:t>n</w:t>
      </w:r>
      <w:r>
        <w:rPr>
          <w:rFonts w:ascii="Arial" w:cs="Arial" w:eastAsia="Arial" w:hAnsi="Arial"/>
          <w:b/>
          <w:color w:val="2C3647"/>
          <w:spacing w:val="5"/>
          <w:w w:val="100"/>
          <w:sz w:val="17"/>
          <w:szCs w:val="17"/>
        </w:rPr>
        <w:t> </w:t>
      </w:r>
      <w:r>
        <w:rPr>
          <w:rFonts w:ascii="Arial" w:cs="Arial" w:eastAsia="Arial" w:hAnsi="Arial"/>
          <w:b/>
          <w:color w:val="2C3647"/>
          <w:spacing w:val="1"/>
          <w:w w:val="100"/>
          <w:sz w:val="17"/>
          <w:szCs w:val="17"/>
        </w:rPr>
        <w:t>r</w:t>
      </w:r>
      <w:r>
        <w:rPr>
          <w:rFonts w:ascii="Arial" w:cs="Arial" w:eastAsia="Arial" w:hAnsi="Arial"/>
          <w:b/>
          <w:color w:val="2C3647"/>
          <w:spacing w:val="-4"/>
          <w:w w:val="100"/>
          <w:sz w:val="17"/>
          <w:szCs w:val="17"/>
        </w:rPr>
        <w:t>a</w:t>
      </w:r>
      <w:r>
        <w:rPr>
          <w:rFonts w:ascii="Arial" w:cs="Arial" w:eastAsia="Arial" w:hAnsi="Arial"/>
          <w:b/>
          <w:color w:val="2C3647"/>
          <w:spacing w:val="0"/>
          <w:w w:val="100"/>
          <w:sz w:val="17"/>
          <w:szCs w:val="17"/>
        </w:rPr>
        <w:t>si</w:t>
      </w:r>
      <w:r>
        <w:rPr>
          <w:rFonts w:ascii="Arial" w:cs="Arial" w:eastAsia="Arial" w:hAnsi="Arial"/>
          <w:b/>
          <w:color w:val="2C3647"/>
          <w:spacing w:val="-1"/>
          <w:w w:val="100"/>
          <w:sz w:val="17"/>
          <w:szCs w:val="17"/>
        </w:rPr>
        <w:t>o</w:t>
      </w:r>
      <w:r>
        <w:rPr>
          <w:rFonts w:ascii="Arial" w:cs="Arial" w:eastAsia="Arial" w:hAnsi="Arial"/>
          <w:b/>
          <w:color w:val="2C3647"/>
          <w:spacing w:val="-1"/>
          <w:w w:val="100"/>
          <w:sz w:val="17"/>
          <w:szCs w:val="17"/>
        </w:rPr>
        <w:t>n</w:t>
      </w:r>
      <w:r>
        <w:rPr>
          <w:rFonts w:ascii="Arial" w:cs="Arial" w:eastAsia="Arial" w:hAnsi="Arial"/>
          <w:b/>
          <w:color w:val="2C3647"/>
          <w:spacing w:val="0"/>
          <w:w w:val="100"/>
          <w:sz w:val="17"/>
          <w:szCs w:val="17"/>
        </w:rPr>
        <w:t>al</w:t>
      </w:r>
      <w:r>
        <w:rPr>
          <w:rFonts w:ascii="Arial" w:cs="Arial" w:eastAsia="Arial" w:hAnsi="Arial"/>
          <w:b/>
          <w:color w:val="2C3647"/>
          <w:spacing w:val="8"/>
          <w:w w:val="100"/>
          <w:sz w:val="17"/>
          <w:szCs w:val="17"/>
        </w:rPr>
        <w:t> </w:t>
      </w:r>
      <w:r>
        <w:rPr>
          <w:rFonts w:ascii="Arial" w:cs="Arial" w:eastAsia="Arial" w:hAnsi="Arial"/>
          <w:b/>
          <w:color w:val="2C3647"/>
          <w:spacing w:val="-1"/>
          <w:w w:val="100"/>
          <w:sz w:val="17"/>
          <w:szCs w:val="17"/>
        </w:rPr>
        <w:t>m</w:t>
      </w:r>
      <w:r>
        <w:rPr>
          <w:rFonts w:ascii="Arial" w:cs="Arial" w:eastAsia="Arial" w:hAnsi="Arial"/>
          <w:b/>
          <w:color w:val="2C3647"/>
          <w:spacing w:val="0"/>
          <w:w w:val="100"/>
          <w:sz w:val="17"/>
          <w:szCs w:val="17"/>
        </w:rPr>
        <w:t>e</w:t>
      </w:r>
      <w:r>
        <w:rPr>
          <w:rFonts w:ascii="Arial" w:cs="Arial" w:eastAsia="Arial" w:hAnsi="Arial"/>
          <w:b/>
          <w:color w:val="2C3647"/>
          <w:spacing w:val="-4"/>
          <w:w w:val="100"/>
          <w:sz w:val="17"/>
          <w:szCs w:val="17"/>
        </w:rPr>
        <w:t>m</w:t>
      </w:r>
      <w:r>
        <w:rPr>
          <w:rFonts w:ascii="Arial" w:cs="Arial" w:eastAsia="Arial" w:hAnsi="Arial"/>
          <w:b/>
          <w:color w:val="2C3647"/>
          <w:spacing w:val="0"/>
          <w:w w:val="100"/>
          <w:sz w:val="17"/>
          <w:szCs w:val="17"/>
        </w:rPr>
        <w:t>ilih</w:t>
      </w:r>
      <w:r>
        <w:rPr>
          <w:rFonts w:ascii="Arial" w:cs="Arial" w:eastAsia="Arial" w:hAnsi="Arial"/>
          <w:b/>
          <w:color w:val="2C3647"/>
          <w:spacing w:val="10"/>
          <w:w w:val="100"/>
          <w:sz w:val="17"/>
          <w:szCs w:val="17"/>
        </w:rPr>
        <w:t> </w:t>
      </w:r>
      <w:r>
        <w:rPr>
          <w:rFonts w:ascii="Arial" w:cs="Arial" w:eastAsia="Arial" w:hAnsi="Arial"/>
          <w:b/>
          <w:color w:val="2C3647"/>
          <w:spacing w:val="-4"/>
          <w:w w:val="100"/>
          <w:sz w:val="17"/>
          <w:szCs w:val="17"/>
        </w:rPr>
        <w:t>j</w:t>
      </w:r>
      <w:r>
        <w:rPr>
          <w:rFonts w:ascii="Arial" w:cs="Arial" w:eastAsia="Arial" w:hAnsi="Arial"/>
          <w:b/>
          <w:color w:val="2C3647"/>
          <w:spacing w:val="-4"/>
          <w:w w:val="100"/>
          <w:sz w:val="17"/>
          <w:szCs w:val="17"/>
        </w:rPr>
        <w:t>a</w:t>
      </w:r>
      <w:r>
        <w:rPr>
          <w:rFonts w:ascii="Arial" w:cs="Arial" w:eastAsia="Arial" w:hAnsi="Arial"/>
          <w:b/>
          <w:color w:val="2C3647"/>
          <w:spacing w:val="2"/>
          <w:w w:val="100"/>
          <w:sz w:val="17"/>
          <w:szCs w:val="17"/>
        </w:rPr>
        <w:t>w</w:t>
      </w:r>
      <w:r>
        <w:rPr>
          <w:rFonts w:ascii="Arial" w:cs="Arial" w:eastAsia="Arial" w:hAnsi="Arial"/>
          <w:b/>
          <w:color w:val="2C3647"/>
          <w:spacing w:val="0"/>
          <w:w w:val="100"/>
          <w:sz w:val="17"/>
          <w:szCs w:val="17"/>
        </w:rPr>
        <w:t>a</w:t>
      </w:r>
      <w:r>
        <w:rPr>
          <w:rFonts w:ascii="Arial" w:cs="Arial" w:eastAsia="Arial" w:hAnsi="Arial"/>
          <w:b/>
          <w:color w:val="2C3647"/>
          <w:spacing w:val="-1"/>
          <w:w w:val="100"/>
          <w:sz w:val="17"/>
          <w:szCs w:val="17"/>
        </w:rPr>
        <w:t>b</w:t>
      </w:r>
      <w:r>
        <w:rPr>
          <w:rFonts w:ascii="Arial" w:cs="Arial" w:eastAsia="Arial" w:hAnsi="Arial"/>
          <w:b/>
          <w:color w:val="2C3647"/>
          <w:spacing w:val="-4"/>
          <w:w w:val="100"/>
          <w:sz w:val="17"/>
          <w:szCs w:val="17"/>
        </w:rPr>
        <w:t>a</w:t>
      </w:r>
      <w:r>
        <w:rPr>
          <w:rFonts w:ascii="Arial" w:cs="Arial" w:eastAsia="Arial" w:hAnsi="Arial"/>
          <w:b/>
          <w:color w:val="2C3647"/>
          <w:spacing w:val="0"/>
          <w:w w:val="100"/>
          <w:sz w:val="17"/>
          <w:szCs w:val="17"/>
        </w:rPr>
        <w:t>n</w:t>
      </w:r>
      <w:r>
        <w:rPr>
          <w:rFonts w:ascii="Arial" w:cs="Arial" w:eastAsia="Arial" w:hAnsi="Arial"/>
          <w:b/>
          <w:color w:val="2C3647"/>
          <w:spacing w:val="11"/>
          <w:w w:val="100"/>
          <w:sz w:val="17"/>
          <w:szCs w:val="17"/>
        </w:rPr>
        <w:t> </w:t>
      </w:r>
      <w:r>
        <w:rPr>
          <w:rFonts w:ascii="Arial" w:cs="Arial" w:eastAsia="Arial" w:hAnsi="Arial"/>
          <w:b/>
          <w:color w:val="2C3647"/>
          <w:spacing w:val="-1"/>
          <w:w w:val="100"/>
          <w:sz w:val="17"/>
          <w:szCs w:val="17"/>
        </w:rPr>
        <w:t>t</w:t>
      </w:r>
      <w:r>
        <w:rPr>
          <w:rFonts w:ascii="Arial" w:cs="Arial" w:eastAsia="Arial" w:hAnsi="Arial"/>
          <w:b/>
          <w:color w:val="2C3647"/>
          <w:spacing w:val="-4"/>
          <w:w w:val="100"/>
          <w:sz w:val="17"/>
          <w:szCs w:val="17"/>
        </w:rPr>
        <w:t>e</w:t>
      </w:r>
      <w:r>
        <w:rPr>
          <w:rFonts w:ascii="Arial" w:cs="Arial" w:eastAsia="Arial" w:hAnsi="Arial"/>
          <w:b/>
          <w:color w:val="2C3647"/>
          <w:spacing w:val="1"/>
          <w:w w:val="100"/>
          <w:sz w:val="17"/>
          <w:szCs w:val="17"/>
        </w:rPr>
        <w:t>r</w:t>
      </w:r>
      <w:r>
        <w:rPr>
          <w:rFonts w:ascii="Arial" w:cs="Arial" w:eastAsia="Arial" w:hAnsi="Arial"/>
          <w:b/>
          <w:color w:val="2C3647"/>
          <w:spacing w:val="0"/>
          <w:w w:val="100"/>
          <w:sz w:val="17"/>
          <w:szCs w:val="17"/>
        </w:rPr>
        <w:t>s</w:t>
      </w:r>
      <w:r>
        <w:rPr>
          <w:rFonts w:ascii="Arial" w:cs="Arial" w:eastAsia="Arial" w:hAnsi="Arial"/>
          <w:b/>
          <w:color w:val="2C3647"/>
          <w:spacing w:val="1"/>
          <w:w w:val="100"/>
          <w:sz w:val="17"/>
          <w:szCs w:val="17"/>
        </w:rPr>
        <w:t>e</w:t>
      </w:r>
      <w:r>
        <w:rPr>
          <w:rFonts w:ascii="Arial" w:cs="Arial" w:eastAsia="Arial" w:hAnsi="Arial"/>
          <w:b/>
          <w:color w:val="2C3647"/>
          <w:spacing w:val="-1"/>
          <w:w w:val="100"/>
          <w:sz w:val="17"/>
          <w:szCs w:val="17"/>
        </w:rPr>
        <w:t>b</w:t>
      </w:r>
      <w:r>
        <w:rPr>
          <w:rFonts w:ascii="Arial" w:cs="Arial" w:eastAsia="Arial" w:hAnsi="Arial"/>
          <w:b/>
          <w:color w:val="2C3647"/>
          <w:spacing w:val="-1"/>
          <w:w w:val="100"/>
          <w:sz w:val="17"/>
          <w:szCs w:val="17"/>
        </w:rPr>
        <w:t>u</w:t>
      </w:r>
      <w:r>
        <w:rPr>
          <w:rFonts w:ascii="Arial" w:cs="Arial" w:eastAsia="Arial" w:hAnsi="Arial"/>
          <w:b/>
          <w:color w:val="2C3647"/>
          <w:spacing w:val="0"/>
          <w:w w:val="100"/>
          <w:sz w:val="17"/>
          <w:szCs w:val="17"/>
        </w:rPr>
        <w:t>t</w:t>
      </w:r>
      <w:r>
        <w:rPr>
          <w:rFonts w:ascii="Arial" w:cs="Arial" w:eastAsia="Arial" w:hAnsi="Arial"/>
          <w:b/>
          <w:color w:val="2C3647"/>
          <w:spacing w:val="9"/>
          <w:w w:val="100"/>
          <w:sz w:val="17"/>
          <w:szCs w:val="17"/>
        </w:rPr>
        <w:t> </w:t>
      </w:r>
      <w:r>
        <w:rPr>
          <w:rFonts w:ascii="Tahoma" w:cs="Tahoma" w:eastAsia="Tahoma" w:hAnsi="Tahoma"/>
          <w:color w:val="2C3647"/>
          <w:spacing w:val="-3"/>
          <w:w w:val="100"/>
          <w:sz w:val="17"/>
          <w:szCs w:val="17"/>
        </w:rPr>
        <w:t>p</w:t>
      </w:r>
      <w:r>
        <w:rPr>
          <w:rFonts w:ascii="Tahoma" w:cs="Tahoma" w:eastAsia="Tahoma" w:hAnsi="Tahoma"/>
          <w:color w:val="2C3647"/>
          <w:spacing w:val="2"/>
          <w:w w:val="100"/>
          <w:sz w:val="17"/>
          <w:szCs w:val="17"/>
        </w:rPr>
        <w:t>a</w:t>
      </w:r>
      <w:r>
        <w:rPr>
          <w:rFonts w:ascii="Tahoma" w:cs="Tahoma" w:eastAsia="Tahoma" w:hAnsi="Tahoma"/>
          <w:color w:val="2C3647"/>
          <w:spacing w:val="-3"/>
          <w:w w:val="100"/>
          <w:sz w:val="17"/>
          <w:szCs w:val="17"/>
        </w:rPr>
        <w:t>d</w:t>
      </w:r>
      <w:r>
        <w:rPr>
          <w:rFonts w:ascii="Tahoma" w:cs="Tahoma" w:eastAsia="Tahoma" w:hAnsi="Tahoma"/>
          <w:color w:val="2C3647"/>
          <w:spacing w:val="0"/>
          <w:w w:val="100"/>
          <w:sz w:val="17"/>
          <w:szCs w:val="17"/>
        </w:rPr>
        <w:t>a</w:t>
      </w:r>
      <w:r>
        <w:rPr>
          <w:rFonts w:ascii="Tahoma" w:cs="Tahoma" w:eastAsia="Tahoma" w:hAnsi="Tahoma"/>
          <w:color w:val="2C3647"/>
          <w:spacing w:val="5"/>
          <w:w w:val="100"/>
          <w:sz w:val="17"/>
          <w:szCs w:val="17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sz w:val="17"/>
          <w:szCs w:val="17"/>
        </w:rPr>
        <w:t>k</w:t>
      </w:r>
      <w:r>
        <w:rPr>
          <w:rFonts w:ascii="Tahoma" w:cs="Tahoma" w:eastAsia="Tahoma" w:hAnsi="Tahoma"/>
          <w:color w:val="2C3647"/>
          <w:spacing w:val="-1"/>
          <w:w w:val="100"/>
          <w:sz w:val="17"/>
          <w:szCs w:val="17"/>
        </w:rPr>
        <w:t>o</w:t>
      </w:r>
      <w:r>
        <w:rPr>
          <w:rFonts w:ascii="Tahoma" w:cs="Tahoma" w:eastAsia="Tahoma" w:hAnsi="Tahoma"/>
          <w:color w:val="2C3647"/>
          <w:spacing w:val="1"/>
          <w:w w:val="100"/>
          <w:sz w:val="17"/>
          <w:szCs w:val="17"/>
        </w:rPr>
        <w:t>l</w:t>
      </w:r>
      <w:r>
        <w:rPr>
          <w:rFonts w:ascii="Tahoma" w:cs="Tahoma" w:eastAsia="Tahoma" w:hAnsi="Tahoma"/>
          <w:color w:val="2C3647"/>
          <w:spacing w:val="-1"/>
          <w:w w:val="100"/>
          <w:sz w:val="17"/>
          <w:szCs w:val="17"/>
        </w:rPr>
        <w:t>o</w:t>
      </w:r>
      <w:r>
        <w:rPr>
          <w:rFonts w:ascii="Tahoma" w:cs="Tahoma" w:eastAsia="Tahoma" w:hAnsi="Tahoma"/>
          <w:color w:val="2C3647"/>
          <w:spacing w:val="0"/>
          <w:w w:val="100"/>
          <w:sz w:val="17"/>
          <w:szCs w:val="17"/>
        </w:rPr>
        <w:t>m</w:t>
      </w:r>
      <w:r>
        <w:rPr>
          <w:rFonts w:ascii="Tahoma" w:cs="Tahoma" w:eastAsia="Tahoma" w:hAnsi="Tahoma"/>
          <w:color w:val="2C3647"/>
          <w:spacing w:val="3"/>
          <w:w w:val="100"/>
          <w:sz w:val="17"/>
          <w:szCs w:val="17"/>
        </w:rPr>
        <w:t> </w:t>
      </w:r>
      <w:r>
        <w:rPr>
          <w:rFonts w:ascii="Tahoma" w:cs="Tahoma" w:eastAsia="Tahoma" w:hAnsi="Tahoma"/>
          <w:color w:val="2C3647"/>
          <w:spacing w:val="-2"/>
          <w:w w:val="101"/>
          <w:sz w:val="17"/>
          <w:szCs w:val="17"/>
        </w:rPr>
        <w:t>y</w:t>
      </w:r>
      <w:r>
        <w:rPr>
          <w:rFonts w:ascii="Tahoma" w:cs="Tahoma" w:eastAsia="Tahoma" w:hAnsi="Tahoma"/>
          <w:color w:val="2C3647"/>
          <w:spacing w:val="2"/>
          <w:w w:val="101"/>
          <w:sz w:val="17"/>
          <w:szCs w:val="17"/>
        </w:rPr>
        <w:t>a</w:t>
      </w:r>
      <w:r>
        <w:rPr>
          <w:rFonts w:ascii="Tahoma" w:cs="Tahoma" w:eastAsia="Tahoma" w:hAnsi="Tahoma"/>
          <w:color w:val="2C3647"/>
          <w:spacing w:val="0"/>
          <w:w w:val="101"/>
          <w:sz w:val="17"/>
          <w:szCs w:val="17"/>
        </w:rPr>
        <w:t>ng</w:t>
      </w:r>
      <w:r>
        <w:rPr>
          <w:rFonts w:ascii="Tahoma" w:cs="Tahoma" w:eastAsia="Tahoma" w:hAnsi="Tahoma"/>
          <w:color w:val="2C3647"/>
          <w:spacing w:val="0"/>
          <w:w w:val="101"/>
          <w:sz w:val="17"/>
          <w:szCs w:val="17"/>
        </w:rPr>
        <w:t> </w:t>
      </w:r>
      <w:r>
        <w:rPr>
          <w:rFonts w:ascii="Tahoma" w:cs="Tahoma" w:eastAsia="Tahoma" w:hAnsi="Tahoma"/>
          <w:color w:val="2C3647"/>
          <w:spacing w:val="-3"/>
          <w:w w:val="101"/>
          <w:sz w:val="17"/>
          <w:szCs w:val="17"/>
        </w:rPr>
        <w:t>d</w:t>
      </w:r>
      <w:r>
        <w:rPr>
          <w:rFonts w:ascii="Tahoma" w:cs="Tahoma" w:eastAsia="Tahoma" w:hAnsi="Tahoma"/>
          <w:color w:val="2C3647"/>
          <w:spacing w:val="-3"/>
          <w:w w:val="101"/>
          <w:sz w:val="17"/>
          <w:szCs w:val="17"/>
        </w:rPr>
        <w:t>i</w:t>
      </w:r>
      <w:r>
        <w:rPr>
          <w:rFonts w:ascii="Tahoma" w:cs="Tahoma" w:eastAsia="Tahoma" w:hAnsi="Tahoma"/>
          <w:color w:val="2C3647"/>
          <w:spacing w:val="-5"/>
          <w:w w:val="101"/>
          <w:sz w:val="17"/>
          <w:szCs w:val="17"/>
        </w:rPr>
        <w:t>s</w:t>
      </w:r>
      <w:r>
        <w:rPr>
          <w:rFonts w:ascii="Tahoma" w:cs="Tahoma" w:eastAsia="Tahoma" w:hAnsi="Tahoma"/>
          <w:color w:val="2C3647"/>
          <w:spacing w:val="-2"/>
          <w:w w:val="101"/>
          <w:sz w:val="17"/>
          <w:szCs w:val="17"/>
        </w:rPr>
        <w:t>e</w:t>
      </w:r>
      <w:r>
        <w:rPr>
          <w:rFonts w:ascii="Tahoma" w:cs="Tahoma" w:eastAsia="Tahoma" w:hAnsi="Tahoma"/>
          <w:color w:val="2C3647"/>
          <w:spacing w:val="-3"/>
          <w:w w:val="101"/>
          <w:sz w:val="17"/>
          <w:szCs w:val="17"/>
        </w:rPr>
        <w:t>d</w:t>
      </w:r>
      <w:r>
        <w:rPr>
          <w:rFonts w:ascii="Tahoma" w:cs="Tahoma" w:eastAsia="Tahoma" w:hAnsi="Tahoma"/>
          <w:color w:val="2C3647"/>
          <w:spacing w:val="-3"/>
          <w:w w:val="101"/>
          <w:sz w:val="17"/>
          <w:szCs w:val="17"/>
        </w:rPr>
        <w:t>i</w:t>
      </w:r>
      <w:r>
        <w:rPr>
          <w:rFonts w:ascii="Tahoma" w:cs="Tahoma" w:eastAsia="Tahoma" w:hAnsi="Tahoma"/>
          <w:color w:val="2C3647"/>
          <w:spacing w:val="-2"/>
          <w:w w:val="101"/>
          <w:sz w:val="17"/>
          <w:szCs w:val="17"/>
        </w:rPr>
        <w:t>a</w:t>
      </w:r>
      <w:r>
        <w:rPr>
          <w:rFonts w:ascii="Tahoma" w:cs="Tahoma" w:eastAsia="Tahoma" w:hAnsi="Tahoma"/>
          <w:color w:val="2C3647"/>
          <w:spacing w:val="-6"/>
          <w:w w:val="101"/>
          <w:sz w:val="17"/>
          <w:szCs w:val="17"/>
        </w:rPr>
        <w:t>k</w:t>
      </w:r>
      <w:r>
        <w:rPr>
          <w:rFonts w:ascii="Tahoma" w:cs="Tahoma" w:eastAsia="Tahoma" w:hAnsi="Tahoma"/>
          <w:color w:val="2C3647"/>
          <w:spacing w:val="-2"/>
          <w:w w:val="101"/>
          <w:sz w:val="17"/>
          <w:szCs w:val="17"/>
        </w:rPr>
        <w:t>a</w:t>
      </w:r>
      <w:r>
        <w:rPr>
          <w:rFonts w:ascii="Tahoma" w:cs="Tahoma" w:eastAsia="Tahoma" w:hAnsi="Tahoma"/>
          <w:color w:val="2C3647"/>
          <w:spacing w:val="0"/>
          <w:w w:val="101"/>
          <w:sz w:val="17"/>
          <w:szCs w:val="17"/>
        </w:rPr>
        <w:t>n.</w:t>
      </w:r>
      <w:r>
        <w:rPr>
          <w:rFonts w:ascii="Tahoma" w:cs="Tahoma" w:eastAsia="Tahoma" w:hAnsi="Tahoma"/>
          <w:color w:val="000000"/>
          <w:spacing w:val="0"/>
          <w:w w:val="100"/>
          <w:sz w:val="17"/>
          <w:szCs w:val="17"/>
        </w:rPr>
      </w:r>
    </w:p>
    <w:p>
      <w:pPr>
        <w:rPr>
          <w:rFonts w:ascii="Tahoma" w:cs="Tahoma" w:eastAsia="Tahoma" w:hAnsi="Tahoma"/>
          <w:sz w:val="17"/>
          <w:szCs w:val="17"/>
        </w:rPr>
        <w:jc w:val="left"/>
        <w:spacing w:before="29"/>
        <w:ind w:left="585"/>
      </w:pPr>
      <w:r>
        <w:rPr>
          <w:rFonts w:ascii="Tahoma" w:cs="Tahoma" w:eastAsia="Tahoma" w:hAnsi="Tahoma"/>
          <w:color w:val="2C3647"/>
          <w:spacing w:val="1"/>
          <w:w w:val="100"/>
          <w:sz w:val="17"/>
          <w:szCs w:val="17"/>
        </w:rPr>
        <w:t>P</w:t>
      </w:r>
      <w:r>
        <w:rPr>
          <w:rFonts w:ascii="Tahoma" w:cs="Tahoma" w:eastAsia="Tahoma" w:hAnsi="Tahoma"/>
          <w:color w:val="2C3647"/>
          <w:spacing w:val="-2"/>
          <w:w w:val="100"/>
          <w:sz w:val="17"/>
          <w:szCs w:val="17"/>
        </w:rPr>
        <w:t>a</w:t>
      </w:r>
      <w:r>
        <w:rPr>
          <w:rFonts w:ascii="Tahoma" w:cs="Tahoma" w:eastAsia="Tahoma" w:hAnsi="Tahoma"/>
          <w:color w:val="2C3647"/>
          <w:spacing w:val="1"/>
          <w:w w:val="100"/>
          <w:sz w:val="17"/>
          <w:szCs w:val="17"/>
        </w:rPr>
        <w:t>d</w:t>
      </w:r>
      <w:r>
        <w:rPr>
          <w:rFonts w:ascii="Tahoma" w:cs="Tahoma" w:eastAsia="Tahoma" w:hAnsi="Tahoma"/>
          <w:color w:val="2C3647"/>
          <w:spacing w:val="0"/>
          <w:w w:val="100"/>
          <w:sz w:val="17"/>
          <w:szCs w:val="17"/>
        </w:rPr>
        <w:t>a</w:t>
      </w:r>
      <w:r>
        <w:rPr>
          <w:rFonts w:ascii="Tahoma" w:cs="Tahoma" w:eastAsia="Tahoma" w:hAnsi="Tahoma"/>
          <w:color w:val="2C3647"/>
          <w:spacing w:val="1"/>
          <w:w w:val="100"/>
          <w:sz w:val="17"/>
          <w:szCs w:val="17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7"/>
          <w:szCs w:val="17"/>
        </w:rPr>
        <w:t>t</w:t>
      </w:r>
      <w:r>
        <w:rPr>
          <w:rFonts w:ascii="Tahoma" w:cs="Tahoma" w:eastAsia="Tahoma" w:hAnsi="Tahoma"/>
          <w:color w:val="2C3647"/>
          <w:spacing w:val="-3"/>
          <w:w w:val="100"/>
          <w:sz w:val="17"/>
          <w:szCs w:val="17"/>
        </w:rPr>
        <w:t>i</w:t>
      </w:r>
      <w:r>
        <w:rPr>
          <w:rFonts w:ascii="Tahoma" w:cs="Tahoma" w:eastAsia="Tahoma" w:hAnsi="Tahoma"/>
          <w:color w:val="2C3647"/>
          <w:spacing w:val="1"/>
          <w:w w:val="100"/>
          <w:sz w:val="17"/>
          <w:szCs w:val="17"/>
        </w:rPr>
        <w:t>p</w:t>
      </w:r>
      <w:r>
        <w:rPr>
          <w:rFonts w:ascii="Tahoma" w:cs="Tahoma" w:eastAsia="Tahoma" w:hAnsi="Tahoma"/>
          <w:color w:val="2C3647"/>
          <w:spacing w:val="0"/>
          <w:w w:val="100"/>
          <w:sz w:val="17"/>
          <w:szCs w:val="17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7"/>
          <w:szCs w:val="17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7"/>
          <w:szCs w:val="17"/>
        </w:rPr>
        <w:t>s</w:t>
      </w:r>
      <w:r>
        <w:rPr>
          <w:rFonts w:ascii="Tahoma" w:cs="Tahoma" w:eastAsia="Tahoma" w:hAnsi="Tahoma"/>
          <w:color w:val="2C3647"/>
          <w:spacing w:val="-1"/>
          <w:w w:val="100"/>
          <w:sz w:val="17"/>
          <w:szCs w:val="17"/>
        </w:rPr>
        <w:t>o</w:t>
      </w:r>
      <w:r>
        <w:rPr>
          <w:rFonts w:ascii="Tahoma" w:cs="Tahoma" w:eastAsia="Tahoma" w:hAnsi="Tahoma"/>
          <w:color w:val="2C3647"/>
          <w:spacing w:val="-2"/>
          <w:w w:val="100"/>
          <w:sz w:val="17"/>
          <w:szCs w:val="17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7"/>
          <w:szCs w:val="17"/>
        </w:rPr>
        <w:t>l</w:t>
      </w:r>
      <w:r>
        <w:rPr>
          <w:rFonts w:ascii="Tahoma" w:cs="Tahoma" w:eastAsia="Tahoma" w:hAnsi="Tahoma"/>
          <w:color w:val="2C3647"/>
          <w:spacing w:val="-1"/>
          <w:w w:val="100"/>
          <w:sz w:val="17"/>
          <w:szCs w:val="17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7"/>
          <w:szCs w:val="17"/>
        </w:rPr>
        <w:t>E</w:t>
      </w:r>
      <w:r>
        <w:rPr>
          <w:rFonts w:ascii="Tahoma" w:cs="Tahoma" w:eastAsia="Tahoma" w:hAnsi="Tahoma"/>
          <w:color w:val="2C3647"/>
          <w:spacing w:val="-1"/>
          <w:w w:val="100"/>
          <w:sz w:val="17"/>
          <w:szCs w:val="17"/>
        </w:rPr>
        <w:t>s</w:t>
      </w:r>
      <w:r>
        <w:rPr>
          <w:rFonts w:ascii="Tahoma" w:cs="Tahoma" w:eastAsia="Tahoma" w:hAnsi="Tahoma"/>
          <w:color w:val="2C3647"/>
          <w:spacing w:val="-1"/>
          <w:w w:val="100"/>
          <w:sz w:val="17"/>
          <w:szCs w:val="17"/>
        </w:rPr>
        <w:t>s</w:t>
      </w:r>
      <w:r>
        <w:rPr>
          <w:rFonts w:ascii="Tahoma" w:cs="Tahoma" w:eastAsia="Tahoma" w:hAnsi="Tahoma"/>
          <w:color w:val="2C3647"/>
          <w:spacing w:val="2"/>
          <w:w w:val="100"/>
          <w:sz w:val="17"/>
          <w:szCs w:val="17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7"/>
          <w:szCs w:val="17"/>
        </w:rPr>
        <w:t>y</w:t>
      </w:r>
      <w:r>
        <w:rPr>
          <w:rFonts w:ascii="Tahoma" w:cs="Tahoma" w:eastAsia="Tahoma" w:hAnsi="Tahoma"/>
          <w:color w:val="2C3647"/>
          <w:spacing w:val="-2"/>
          <w:w w:val="100"/>
          <w:sz w:val="17"/>
          <w:szCs w:val="17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7"/>
          <w:szCs w:val="17"/>
        </w:rPr>
        <w:t>S</w:t>
      </w:r>
      <w:r>
        <w:rPr>
          <w:rFonts w:ascii="Tahoma" w:cs="Tahoma" w:eastAsia="Tahoma" w:hAnsi="Tahoma"/>
          <w:color w:val="2C3647"/>
          <w:spacing w:val="-1"/>
          <w:w w:val="100"/>
          <w:sz w:val="17"/>
          <w:szCs w:val="17"/>
        </w:rPr>
        <w:t>t</w:t>
      </w:r>
      <w:r>
        <w:rPr>
          <w:rFonts w:ascii="Tahoma" w:cs="Tahoma" w:eastAsia="Tahoma" w:hAnsi="Tahoma"/>
          <w:color w:val="2C3647"/>
          <w:spacing w:val="0"/>
          <w:w w:val="100"/>
          <w:sz w:val="17"/>
          <w:szCs w:val="17"/>
        </w:rPr>
        <w:t>u</w:t>
      </w:r>
      <w:r>
        <w:rPr>
          <w:rFonts w:ascii="Tahoma" w:cs="Tahoma" w:eastAsia="Tahoma" w:hAnsi="Tahoma"/>
          <w:color w:val="2C3647"/>
          <w:spacing w:val="1"/>
          <w:w w:val="100"/>
          <w:sz w:val="17"/>
          <w:szCs w:val="17"/>
        </w:rPr>
        <w:t>d</w:t>
      </w:r>
      <w:r>
        <w:rPr>
          <w:rFonts w:ascii="Tahoma" w:cs="Tahoma" w:eastAsia="Tahoma" w:hAnsi="Tahoma"/>
          <w:color w:val="2C3647"/>
          <w:spacing w:val="0"/>
          <w:w w:val="100"/>
          <w:sz w:val="17"/>
          <w:szCs w:val="17"/>
        </w:rPr>
        <w:t>i</w:t>
      </w:r>
      <w:r>
        <w:rPr>
          <w:rFonts w:ascii="Tahoma" w:cs="Tahoma" w:eastAsia="Tahoma" w:hAnsi="Tahoma"/>
          <w:color w:val="2C3647"/>
          <w:spacing w:val="0"/>
          <w:w w:val="100"/>
          <w:sz w:val="17"/>
          <w:szCs w:val="17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7"/>
          <w:szCs w:val="17"/>
        </w:rPr>
        <w:t>K</w:t>
      </w:r>
      <w:r>
        <w:rPr>
          <w:rFonts w:ascii="Tahoma" w:cs="Tahoma" w:eastAsia="Tahoma" w:hAnsi="Tahoma"/>
          <w:color w:val="2C3647"/>
          <w:spacing w:val="2"/>
          <w:w w:val="100"/>
          <w:sz w:val="17"/>
          <w:szCs w:val="17"/>
        </w:rPr>
        <w:t>a</w:t>
      </w:r>
      <w:r>
        <w:rPr>
          <w:rFonts w:ascii="Tahoma" w:cs="Tahoma" w:eastAsia="Tahoma" w:hAnsi="Tahoma"/>
          <w:color w:val="2C3647"/>
          <w:spacing w:val="-5"/>
          <w:w w:val="100"/>
          <w:sz w:val="17"/>
          <w:szCs w:val="17"/>
        </w:rPr>
        <w:t>s</w:t>
      </w:r>
      <w:r>
        <w:rPr>
          <w:rFonts w:ascii="Tahoma" w:cs="Tahoma" w:eastAsia="Tahoma" w:hAnsi="Tahoma"/>
          <w:color w:val="2C3647"/>
          <w:spacing w:val="0"/>
          <w:w w:val="100"/>
          <w:sz w:val="17"/>
          <w:szCs w:val="17"/>
        </w:rPr>
        <w:t>u</w:t>
      </w:r>
      <w:r>
        <w:rPr>
          <w:rFonts w:ascii="Tahoma" w:cs="Tahoma" w:eastAsia="Tahoma" w:hAnsi="Tahoma"/>
          <w:color w:val="2C3647"/>
          <w:spacing w:val="-1"/>
          <w:w w:val="100"/>
          <w:sz w:val="17"/>
          <w:szCs w:val="17"/>
        </w:rPr>
        <w:t>s</w:t>
      </w:r>
      <w:r>
        <w:rPr>
          <w:rFonts w:ascii="Tahoma" w:cs="Tahoma" w:eastAsia="Tahoma" w:hAnsi="Tahoma"/>
          <w:color w:val="2C3647"/>
          <w:spacing w:val="0"/>
          <w:w w:val="100"/>
          <w:sz w:val="17"/>
          <w:szCs w:val="17"/>
        </w:rPr>
        <w:t>,</w:t>
      </w:r>
      <w:r>
        <w:rPr>
          <w:rFonts w:ascii="Tahoma" w:cs="Tahoma" w:eastAsia="Tahoma" w:hAnsi="Tahoma"/>
          <w:color w:val="2C3647"/>
          <w:spacing w:val="0"/>
          <w:w w:val="100"/>
          <w:sz w:val="17"/>
          <w:szCs w:val="17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7"/>
          <w:szCs w:val="17"/>
        </w:rPr>
        <w:t>u</w:t>
      </w:r>
      <w:r>
        <w:rPr>
          <w:rFonts w:ascii="Tahoma" w:cs="Tahoma" w:eastAsia="Tahoma" w:hAnsi="Tahoma"/>
          <w:color w:val="2C3647"/>
          <w:spacing w:val="-2"/>
          <w:w w:val="100"/>
          <w:sz w:val="17"/>
          <w:szCs w:val="17"/>
        </w:rPr>
        <w:t>r</w:t>
      </w:r>
      <w:r>
        <w:rPr>
          <w:rFonts w:ascii="Tahoma" w:cs="Tahoma" w:eastAsia="Tahoma" w:hAnsi="Tahoma"/>
          <w:color w:val="2C3647"/>
          <w:spacing w:val="2"/>
          <w:w w:val="100"/>
          <w:sz w:val="17"/>
          <w:szCs w:val="17"/>
        </w:rPr>
        <w:t>a</w:t>
      </w:r>
      <w:r>
        <w:rPr>
          <w:rFonts w:ascii="Tahoma" w:cs="Tahoma" w:eastAsia="Tahoma" w:hAnsi="Tahoma"/>
          <w:color w:val="2C3647"/>
          <w:spacing w:val="1"/>
          <w:w w:val="100"/>
          <w:sz w:val="17"/>
          <w:szCs w:val="17"/>
        </w:rPr>
        <w:t>i</w:t>
      </w:r>
      <w:r>
        <w:rPr>
          <w:rFonts w:ascii="Tahoma" w:cs="Tahoma" w:eastAsia="Tahoma" w:hAnsi="Tahoma"/>
          <w:color w:val="2C3647"/>
          <w:spacing w:val="-6"/>
          <w:w w:val="100"/>
          <w:sz w:val="17"/>
          <w:szCs w:val="17"/>
        </w:rPr>
        <w:t>k</w:t>
      </w:r>
      <w:r>
        <w:rPr>
          <w:rFonts w:ascii="Tahoma" w:cs="Tahoma" w:eastAsia="Tahoma" w:hAnsi="Tahoma"/>
          <w:color w:val="2C3647"/>
          <w:spacing w:val="2"/>
          <w:w w:val="100"/>
          <w:sz w:val="17"/>
          <w:szCs w:val="17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7"/>
          <w:szCs w:val="17"/>
        </w:rPr>
        <w:t>n</w:t>
      </w:r>
      <w:r>
        <w:rPr>
          <w:rFonts w:ascii="Tahoma" w:cs="Tahoma" w:eastAsia="Tahoma" w:hAnsi="Tahoma"/>
          <w:color w:val="2C3647"/>
          <w:spacing w:val="2"/>
          <w:w w:val="100"/>
          <w:sz w:val="17"/>
          <w:szCs w:val="17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7"/>
          <w:szCs w:val="17"/>
        </w:rPr>
        <w:t>j</w:t>
      </w:r>
      <w:r>
        <w:rPr>
          <w:rFonts w:ascii="Tahoma" w:cs="Tahoma" w:eastAsia="Tahoma" w:hAnsi="Tahoma"/>
          <w:color w:val="2C3647"/>
          <w:spacing w:val="-3"/>
          <w:w w:val="100"/>
          <w:sz w:val="17"/>
          <w:szCs w:val="17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7"/>
          <w:szCs w:val="17"/>
        </w:rPr>
        <w:t>w</w:t>
      </w:r>
      <w:r>
        <w:rPr>
          <w:rFonts w:ascii="Tahoma" w:cs="Tahoma" w:eastAsia="Tahoma" w:hAnsi="Tahoma"/>
          <w:color w:val="2C3647"/>
          <w:spacing w:val="-2"/>
          <w:w w:val="100"/>
          <w:sz w:val="17"/>
          <w:szCs w:val="17"/>
        </w:rPr>
        <w:t>a</w:t>
      </w:r>
      <w:r>
        <w:rPr>
          <w:rFonts w:ascii="Tahoma" w:cs="Tahoma" w:eastAsia="Tahoma" w:hAnsi="Tahoma"/>
          <w:color w:val="2C3647"/>
          <w:spacing w:val="1"/>
          <w:w w:val="100"/>
          <w:sz w:val="17"/>
          <w:szCs w:val="17"/>
        </w:rPr>
        <w:t>b</w:t>
      </w:r>
      <w:r>
        <w:rPr>
          <w:rFonts w:ascii="Tahoma" w:cs="Tahoma" w:eastAsia="Tahoma" w:hAnsi="Tahoma"/>
          <w:color w:val="2C3647"/>
          <w:spacing w:val="-2"/>
          <w:w w:val="100"/>
          <w:sz w:val="17"/>
          <w:szCs w:val="17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7"/>
          <w:szCs w:val="17"/>
        </w:rPr>
        <w:t>n</w:t>
      </w:r>
      <w:r>
        <w:rPr>
          <w:rFonts w:ascii="Tahoma" w:cs="Tahoma" w:eastAsia="Tahoma" w:hAnsi="Tahoma"/>
          <w:color w:val="2C3647"/>
          <w:spacing w:val="1"/>
          <w:w w:val="100"/>
          <w:sz w:val="17"/>
          <w:szCs w:val="17"/>
        </w:rPr>
        <w:t> </w:t>
      </w:r>
      <w:r>
        <w:rPr>
          <w:rFonts w:ascii="Tahoma" w:cs="Tahoma" w:eastAsia="Tahoma" w:hAnsi="Tahoma"/>
          <w:color w:val="2C3647"/>
          <w:spacing w:val="1"/>
          <w:w w:val="100"/>
          <w:sz w:val="17"/>
          <w:szCs w:val="17"/>
        </w:rPr>
        <w:t>A</w:t>
      </w:r>
      <w:r>
        <w:rPr>
          <w:rFonts w:ascii="Tahoma" w:cs="Tahoma" w:eastAsia="Tahoma" w:hAnsi="Tahoma"/>
          <w:color w:val="2C3647"/>
          <w:spacing w:val="-4"/>
          <w:w w:val="100"/>
          <w:sz w:val="17"/>
          <w:szCs w:val="17"/>
        </w:rPr>
        <w:t>n</w:t>
      </w:r>
      <w:r>
        <w:rPr>
          <w:rFonts w:ascii="Tahoma" w:cs="Tahoma" w:eastAsia="Tahoma" w:hAnsi="Tahoma"/>
          <w:color w:val="2C3647"/>
          <w:spacing w:val="1"/>
          <w:w w:val="100"/>
          <w:sz w:val="17"/>
          <w:szCs w:val="17"/>
        </w:rPr>
        <w:t>d</w:t>
      </w:r>
      <w:r>
        <w:rPr>
          <w:rFonts w:ascii="Tahoma" w:cs="Tahoma" w:eastAsia="Tahoma" w:hAnsi="Tahoma"/>
          <w:color w:val="2C3647"/>
          <w:spacing w:val="0"/>
          <w:w w:val="100"/>
          <w:sz w:val="17"/>
          <w:szCs w:val="17"/>
        </w:rPr>
        <w:t>a</w:t>
      </w:r>
      <w:r>
        <w:rPr>
          <w:rFonts w:ascii="Tahoma" w:cs="Tahoma" w:eastAsia="Tahoma" w:hAnsi="Tahoma"/>
          <w:color w:val="2C3647"/>
          <w:spacing w:val="1"/>
          <w:w w:val="100"/>
          <w:sz w:val="17"/>
          <w:szCs w:val="17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7"/>
          <w:szCs w:val="17"/>
        </w:rPr>
        <w:t>s</w:t>
      </w:r>
      <w:r>
        <w:rPr>
          <w:rFonts w:ascii="Tahoma" w:cs="Tahoma" w:eastAsia="Tahoma" w:hAnsi="Tahoma"/>
          <w:color w:val="2C3647"/>
          <w:spacing w:val="1"/>
          <w:w w:val="100"/>
          <w:sz w:val="17"/>
          <w:szCs w:val="17"/>
        </w:rPr>
        <w:t>e</w:t>
      </w:r>
      <w:r>
        <w:rPr>
          <w:rFonts w:ascii="Tahoma" w:cs="Tahoma" w:eastAsia="Tahoma" w:hAnsi="Tahoma"/>
          <w:color w:val="2C3647"/>
          <w:spacing w:val="-3"/>
          <w:w w:val="100"/>
          <w:sz w:val="17"/>
          <w:szCs w:val="17"/>
        </w:rPr>
        <w:t>c</w:t>
      </w:r>
      <w:r>
        <w:rPr>
          <w:rFonts w:ascii="Tahoma" w:cs="Tahoma" w:eastAsia="Tahoma" w:hAnsi="Tahoma"/>
          <w:color w:val="2C3647"/>
          <w:spacing w:val="-2"/>
          <w:w w:val="100"/>
          <w:sz w:val="17"/>
          <w:szCs w:val="17"/>
        </w:rPr>
        <w:t>a</w:t>
      </w:r>
      <w:r>
        <w:rPr>
          <w:rFonts w:ascii="Tahoma" w:cs="Tahoma" w:eastAsia="Tahoma" w:hAnsi="Tahoma"/>
          <w:color w:val="2C3647"/>
          <w:spacing w:val="-2"/>
          <w:w w:val="100"/>
          <w:sz w:val="17"/>
          <w:szCs w:val="17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sz w:val="17"/>
          <w:szCs w:val="17"/>
        </w:rPr>
        <w:t>a</w:t>
      </w:r>
      <w:r>
        <w:rPr>
          <w:rFonts w:ascii="Tahoma" w:cs="Tahoma" w:eastAsia="Tahoma" w:hAnsi="Tahoma"/>
          <w:color w:val="2C3647"/>
          <w:spacing w:val="2"/>
          <w:w w:val="100"/>
          <w:sz w:val="17"/>
          <w:szCs w:val="17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7"/>
          <w:szCs w:val="17"/>
        </w:rPr>
        <w:t>m</w:t>
      </w:r>
      <w:r>
        <w:rPr>
          <w:rFonts w:ascii="Tahoma" w:cs="Tahoma" w:eastAsia="Tahoma" w:hAnsi="Tahoma"/>
          <w:color w:val="2C3647"/>
          <w:spacing w:val="1"/>
          <w:w w:val="100"/>
          <w:sz w:val="17"/>
          <w:szCs w:val="17"/>
        </w:rPr>
        <w:t>e</w:t>
      </w:r>
      <w:r>
        <w:rPr>
          <w:rFonts w:ascii="Tahoma" w:cs="Tahoma" w:eastAsia="Tahoma" w:hAnsi="Tahoma"/>
          <w:color w:val="2C3647"/>
          <w:spacing w:val="-4"/>
          <w:w w:val="100"/>
          <w:sz w:val="17"/>
          <w:szCs w:val="17"/>
        </w:rPr>
        <w:t>n</w:t>
      </w:r>
      <w:r>
        <w:rPr>
          <w:rFonts w:ascii="Tahoma" w:cs="Tahoma" w:eastAsia="Tahoma" w:hAnsi="Tahoma"/>
          <w:color w:val="2C3647"/>
          <w:spacing w:val="1"/>
          <w:w w:val="100"/>
          <w:sz w:val="17"/>
          <w:szCs w:val="17"/>
        </w:rPr>
        <w:t>d</w:t>
      </w:r>
      <w:r>
        <w:rPr>
          <w:rFonts w:ascii="Tahoma" w:cs="Tahoma" w:eastAsia="Tahoma" w:hAnsi="Tahoma"/>
          <w:color w:val="2C3647"/>
          <w:spacing w:val="-2"/>
          <w:w w:val="100"/>
          <w:sz w:val="17"/>
          <w:szCs w:val="17"/>
        </w:rPr>
        <w:t>a</w:t>
      </w:r>
      <w:r>
        <w:rPr>
          <w:rFonts w:ascii="Tahoma" w:cs="Tahoma" w:eastAsia="Tahoma" w:hAnsi="Tahoma"/>
          <w:color w:val="2C3647"/>
          <w:spacing w:val="1"/>
          <w:w w:val="100"/>
          <w:sz w:val="17"/>
          <w:szCs w:val="17"/>
        </w:rPr>
        <w:t>l</w:t>
      </w:r>
      <w:r>
        <w:rPr>
          <w:rFonts w:ascii="Tahoma" w:cs="Tahoma" w:eastAsia="Tahoma" w:hAnsi="Tahoma"/>
          <w:color w:val="2C3647"/>
          <w:spacing w:val="-2"/>
          <w:w w:val="100"/>
          <w:sz w:val="17"/>
          <w:szCs w:val="17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7"/>
          <w:szCs w:val="17"/>
        </w:rPr>
        <w:t>m,</w:t>
      </w:r>
      <w:r>
        <w:rPr>
          <w:rFonts w:ascii="Tahoma" w:cs="Tahoma" w:eastAsia="Tahoma" w:hAnsi="Tahoma"/>
          <w:color w:val="2C3647"/>
          <w:spacing w:val="3"/>
          <w:w w:val="100"/>
          <w:sz w:val="17"/>
          <w:szCs w:val="17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sz w:val="17"/>
          <w:szCs w:val="17"/>
        </w:rPr>
        <w:t>k</w:t>
      </w:r>
      <w:r>
        <w:rPr>
          <w:rFonts w:ascii="Tahoma" w:cs="Tahoma" w:eastAsia="Tahoma" w:hAnsi="Tahoma"/>
          <w:color w:val="2C3647"/>
          <w:spacing w:val="2"/>
          <w:w w:val="100"/>
          <w:sz w:val="17"/>
          <w:szCs w:val="17"/>
        </w:rPr>
        <w:t>r</w:t>
      </w:r>
      <w:r>
        <w:rPr>
          <w:rFonts w:ascii="Tahoma" w:cs="Tahoma" w:eastAsia="Tahoma" w:hAnsi="Tahoma"/>
          <w:color w:val="2C3647"/>
          <w:spacing w:val="1"/>
          <w:w w:val="100"/>
          <w:sz w:val="17"/>
          <w:szCs w:val="17"/>
        </w:rPr>
        <w:t>i</w:t>
      </w:r>
      <w:r>
        <w:rPr>
          <w:rFonts w:ascii="Tahoma" w:cs="Tahoma" w:eastAsia="Tahoma" w:hAnsi="Tahoma"/>
          <w:color w:val="2C3647"/>
          <w:spacing w:val="-1"/>
          <w:w w:val="100"/>
          <w:sz w:val="17"/>
          <w:szCs w:val="17"/>
        </w:rPr>
        <w:t>t</w:t>
      </w:r>
      <w:r>
        <w:rPr>
          <w:rFonts w:ascii="Tahoma" w:cs="Tahoma" w:eastAsia="Tahoma" w:hAnsi="Tahoma"/>
          <w:color w:val="2C3647"/>
          <w:spacing w:val="1"/>
          <w:w w:val="100"/>
          <w:sz w:val="17"/>
          <w:szCs w:val="17"/>
        </w:rPr>
        <w:t>i</w:t>
      </w:r>
      <w:r>
        <w:rPr>
          <w:rFonts w:ascii="Tahoma" w:cs="Tahoma" w:eastAsia="Tahoma" w:hAnsi="Tahoma"/>
          <w:color w:val="2C3647"/>
          <w:spacing w:val="-1"/>
          <w:w w:val="100"/>
          <w:sz w:val="17"/>
          <w:szCs w:val="17"/>
        </w:rPr>
        <w:t>s</w:t>
      </w:r>
      <w:r>
        <w:rPr>
          <w:rFonts w:ascii="Tahoma" w:cs="Tahoma" w:eastAsia="Tahoma" w:hAnsi="Tahoma"/>
          <w:color w:val="2C3647"/>
          <w:spacing w:val="0"/>
          <w:w w:val="100"/>
          <w:sz w:val="17"/>
          <w:szCs w:val="17"/>
        </w:rPr>
        <w:t>,</w:t>
      </w:r>
      <w:r>
        <w:rPr>
          <w:rFonts w:ascii="Tahoma" w:cs="Tahoma" w:eastAsia="Tahoma" w:hAnsi="Tahoma"/>
          <w:color w:val="2C3647"/>
          <w:spacing w:val="0"/>
          <w:w w:val="100"/>
          <w:sz w:val="17"/>
          <w:szCs w:val="17"/>
        </w:rPr>
        <w:t> </w:t>
      </w:r>
      <w:r>
        <w:rPr>
          <w:rFonts w:ascii="Tahoma" w:cs="Tahoma" w:eastAsia="Tahoma" w:hAnsi="Tahoma"/>
          <w:color w:val="2C3647"/>
          <w:spacing w:val="-3"/>
          <w:w w:val="100"/>
          <w:sz w:val="17"/>
          <w:szCs w:val="17"/>
        </w:rPr>
        <w:t>d</w:t>
      </w:r>
      <w:r>
        <w:rPr>
          <w:rFonts w:ascii="Tahoma" w:cs="Tahoma" w:eastAsia="Tahoma" w:hAnsi="Tahoma"/>
          <w:color w:val="2C3647"/>
          <w:spacing w:val="2"/>
          <w:w w:val="100"/>
          <w:sz w:val="17"/>
          <w:szCs w:val="17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7"/>
          <w:szCs w:val="17"/>
        </w:rPr>
        <w:t>n</w:t>
      </w:r>
      <w:r>
        <w:rPr>
          <w:rFonts w:ascii="Tahoma" w:cs="Tahoma" w:eastAsia="Tahoma" w:hAnsi="Tahoma"/>
          <w:color w:val="2C3647"/>
          <w:spacing w:val="-2"/>
          <w:w w:val="100"/>
          <w:sz w:val="17"/>
          <w:szCs w:val="17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7"/>
          <w:szCs w:val="17"/>
        </w:rPr>
        <w:t>t</w:t>
      </w:r>
      <w:r>
        <w:rPr>
          <w:rFonts w:ascii="Tahoma" w:cs="Tahoma" w:eastAsia="Tahoma" w:hAnsi="Tahoma"/>
          <w:color w:val="2C3647"/>
          <w:spacing w:val="-2"/>
          <w:w w:val="100"/>
          <w:sz w:val="17"/>
          <w:szCs w:val="17"/>
        </w:rPr>
        <w:t>e</w:t>
      </w:r>
      <w:r>
        <w:rPr>
          <w:rFonts w:ascii="Tahoma" w:cs="Tahoma" w:eastAsia="Tahoma" w:hAnsi="Tahoma"/>
          <w:color w:val="2C3647"/>
          <w:spacing w:val="2"/>
          <w:w w:val="100"/>
          <w:sz w:val="17"/>
          <w:szCs w:val="17"/>
        </w:rPr>
        <w:t>r</w:t>
      </w:r>
      <w:r>
        <w:rPr>
          <w:rFonts w:ascii="Tahoma" w:cs="Tahoma" w:eastAsia="Tahoma" w:hAnsi="Tahoma"/>
          <w:color w:val="2C3647"/>
          <w:spacing w:val="-1"/>
          <w:w w:val="100"/>
          <w:sz w:val="17"/>
          <w:szCs w:val="17"/>
        </w:rPr>
        <w:t>s</w:t>
      </w:r>
      <w:r>
        <w:rPr>
          <w:rFonts w:ascii="Tahoma" w:cs="Tahoma" w:eastAsia="Tahoma" w:hAnsi="Tahoma"/>
          <w:color w:val="2C3647"/>
          <w:spacing w:val="-1"/>
          <w:w w:val="100"/>
          <w:sz w:val="17"/>
          <w:szCs w:val="17"/>
        </w:rPr>
        <w:t>t</w:t>
      </w:r>
      <w:r>
        <w:rPr>
          <w:rFonts w:ascii="Tahoma" w:cs="Tahoma" w:eastAsia="Tahoma" w:hAnsi="Tahoma"/>
          <w:color w:val="2C3647"/>
          <w:spacing w:val="2"/>
          <w:w w:val="100"/>
          <w:sz w:val="17"/>
          <w:szCs w:val="17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sz w:val="17"/>
          <w:szCs w:val="17"/>
        </w:rPr>
        <w:t>u</w:t>
      </w:r>
      <w:r>
        <w:rPr>
          <w:rFonts w:ascii="Tahoma" w:cs="Tahoma" w:eastAsia="Tahoma" w:hAnsi="Tahoma"/>
          <w:color w:val="2C3647"/>
          <w:spacing w:val="-1"/>
          <w:w w:val="100"/>
          <w:sz w:val="17"/>
          <w:szCs w:val="17"/>
        </w:rPr>
        <w:t>k</w:t>
      </w:r>
      <w:r>
        <w:rPr>
          <w:rFonts w:ascii="Tahoma" w:cs="Tahoma" w:eastAsia="Tahoma" w:hAnsi="Tahoma"/>
          <w:color w:val="2C3647"/>
          <w:spacing w:val="-1"/>
          <w:w w:val="100"/>
          <w:sz w:val="17"/>
          <w:szCs w:val="17"/>
        </w:rPr>
        <w:t>t</w:t>
      </w:r>
      <w:r>
        <w:rPr>
          <w:rFonts w:ascii="Tahoma" w:cs="Tahoma" w:eastAsia="Tahoma" w:hAnsi="Tahoma"/>
          <w:color w:val="2C3647"/>
          <w:spacing w:val="-4"/>
          <w:w w:val="100"/>
          <w:sz w:val="17"/>
          <w:szCs w:val="17"/>
        </w:rPr>
        <w:t>u</w:t>
      </w:r>
      <w:r>
        <w:rPr>
          <w:rFonts w:ascii="Tahoma" w:cs="Tahoma" w:eastAsia="Tahoma" w:hAnsi="Tahoma"/>
          <w:color w:val="2C3647"/>
          <w:spacing w:val="0"/>
          <w:w w:val="100"/>
          <w:sz w:val="17"/>
          <w:szCs w:val="17"/>
        </w:rPr>
        <w:t>r</w:t>
      </w:r>
      <w:r>
        <w:rPr>
          <w:rFonts w:ascii="Tahoma" w:cs="Tahoma" w:eastAsia="Tahoma" w:hAnsi="Tahoma"/>
          <w:color w:val="2C3647"/>
          <w:spacing w:val="5"/>
          <w:w w:val="100"/>
          <w:sz w:val="17"/>
          <w:szCs w:val="17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7"/>
          <w:szCs w:val="17"/>
        </w:rPr>
        <w:t>(</w:t>
      </w:r>
      <w:r>
        <w:rPr>
          <w:rFonts w:ascii="Tahoma" w:cs="Tahoma" w:eastAsia="Tahoma" w:hAnsi="Tahoma"/>
          <w:color w:val="2C3647"/>
          <w:spacing w:val="-4"/>
          <w:w w:val="100"/>
          <w:sz w:val="17"/>
          <w:szCs w:val="17"/>
        </w:rPr>
        <w:t>m</w:t>
      </w:r>
      <w:r>
        <w:rPr>
          <w:rFonts w:ascii="Tahoma" w:cs="Tahoma" w:eastAsia="Tahoma" w:hAnsi="Tahoma"/>
          <w:color w:val="2C3647"/>
          <w:spacing w:val="1"/>
          <w:w w:val="100"/>
          <w:sz w:val="17"/>
          <w:szCs w:val="17"/>
        </w:rPr>
        <w:t>e</w:t>
      </w:r>
      <w:r>
        <w:rPr>
          <w:rFonts w:ascii="Tahoma" w:cs="Tahoma" w:eastAsia="Tahoma" w:hAnsi="Tahoma"/>
          <w:color w:val="2C3647"/>
          <w:spacing w:val="-4"/>
          <w:w w:val="100"/>
          <w:sz w:val="17"/>
          <w:szCs w:val="17"/>
        </w:rPr>
        <w:t>m</w:t>
      </w:r>
      <w:r>
        <w:rPr>
          <w:rFonts w:ascii="Tahoma" w:cs="Tahoma" w:eastAsia="Tahoma" w:hAnsi="Tahoma"/>
          <w:color w:val="2C3647"/>
          <w:spacing w:val="0"/>
          <w:w w:val="100"/>
          <w:sz w:val="17"/>
          <w:szCs w:val="17"/>
        </w:rPr>
        <w:t>u</w:t>
      </w:r>
      <w:r>
        <w:rPr>
          <w:rFonts w:ascii="Tahoma" w:cs="Tahoma" w:eastAsia="Tahoma" w:hAnsi="Tahoma"/>
          <w:color w:val="2C3647"/>
          <w:spacing w:val="2"/>
          <w:w w:val="100"/>
          <w:sz w:val="17"/>
          <w:szCs w:val="17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7"/>
          <w:szCs w:val="17"/>
        </w:rPr>
        <w:t>t</w:t>
      </w:r>
      <w:r>
        <w:rPr>
          <w:rFonts w:ascii="Tahoma" w:cs="Tahoma" w:eastAsia="Tahoma" w:hAnsi="Tahoma"/>
          <w:color w:val="2C3647"/>
          <w:spacing w:val="-3"/>
          <w:w w:val="100"/>
          <w:sz w:val="17"/>
          <w:szCs w:val="17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7"/>
          <w:szCs w:val="17"/>
        </w:rPr>
        <w:t>u</w:t>
      </w:r>
      <w:r>
        <w:rPr>
          <w:rFonts w:ascii="Tahoma" w:cs="Tahoma" w:eastAsia="Tahoma" w:hAnsi="Tahoma"/>
          <w:color w:val="2C3647"/>
          <w:spacing w:val="-2"/>
          <w:w w:val="100"/>
          <w:sz w:val="17"/>
          <w:szCs w:val="17"/>
        </w:rPr>
        <w:t>r</w:t>
      </w:r>
      <w:r>
        <w:rPr>
          <w:rFonts w:ascii="Tahoma" w:cs="Tahoma" w:eastAsia="Tahoma" w:hAnsi="Tahoma"/>
          <w:color w:val="2C3647"/>
          <w:spacing w:val="2"/>
          <w:w w:val="100"/>
          <w:sz w:val="17"/>
          <w:szCs w:val="17"/>
        </w:rPr>
        <w:t>a</w:t>
      </w:r>
      <w:r>
        <w:rPr>
          <w:rFonts w:ascii="Tahoma" w:cs="Tahoma" w:eastAsia="Tahoma" w:hAnsi="Tahoma"/>
          <w:color w:val="2C3647"/>
          <w:spacing w:val="-3"/>
          <w:w w:val="100"/>
          <w:sz w:val="17"/>
          <w:szCs w:val="17"/>
        </w:rPr>
        <w:t>i</w:t>
      </w:r>
      <w:r>
        <w:rPr>
          <w:rFonts w:ascii="Tahoma" w:cs="Tahoma" w:eastAsia="Tahoma" w:hAnsi="Tahoma"/>
          <w:color w:val="2C3647"/>
          <w:spacing w:val="2"/>
          <w:w w:val="100"/>
          <w:sz w:val="17"/>
          <w:szCs w:val="17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7"/>
          <w:szCs w:val="17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7"/>
          <w:szCs w:val="17"/>
        </w:rPr>
        <w:t> </w:t>
      </w:r>
      <w:r>
        <w:rPr>
          <w:rFonts w:ascii="Tahoma" w:cs="Tahoma" w:eastAsia="Tahoma" w:hAnsi="Tahoma"/>
          <w:color w:val="2C3647"/>
          <w:spacing w:val="-6"/>
          <w:w w:val="101"/>
          <w:sz w:val="17"/>
          <w:szCs w:val="17"/>
        </w:rPr>
        <w:t>k</w:t>
      </w:r>
      <w:r>
        <w:rPr>
          <w:rFonts w:ascii="Tahoma" w:cs="Tahoma" w:eastAsia="Tahoma" w:hAnsi="Tahoma"/>
          <w:color w:val="2C3647"/>
          <w:spacing w:val="-5"/>
          <w:w w:val="101"/>
          <w:sz w:val="17"/>
          <w:szCs w:val="17"/>
        </w:rPr>
        <w:t>o</w:t>
      </w:r>
      <w:r>
        <w:rPr>
          <w:rFonts w:ascii="Tahoma" w:cs="Tahoma" w:eastAsia="Tahoma" w:hAnsi="Tahoma"/>
          <w:color w:val="2C3647"/>
          <w:spacing w:val="-4"/>
          <w:w w:val="101"/>
          <w:sz w:val="17"/>
          <w:szCs w:val="17"/>
        </w:rPr>
        <w:t>m</w:t>
      </w:r>
      <w:r>
        <w:rPr>
          <w:rFonts w:ascii="Tahoma" w:cs="Tahoma" w:eastAsia="Tahoma" w:hAnsi="Tahoma"/>
          <w:color w:val="2C3647"/>
          <w:spacing w:val="-3"/>
          <w:w w:val="101"/>
          <w:sz w:val="17"/>
          <w:szCs w:val="17"/>
        </w:rPr>
        <w:t>p</w:t>
      </w:r>
      <w:r>
        <w:rPr>
          <w:rFonts w:ascii="Tahoma" w:cs="Tahoma" w:eastAsia="Tahoma" w:hAnsi="Tahoma"/>
          <w:color w:val="2C3647"/>
          <w:spacing w:val="-2"/>
          <w:w w:val="101"/>
          <w:sz w:val="17"/>
          <w:szCs w:val="17"/>
        </w:rPr>
        <w:t>r</w:t>
      </w:r>
      <w:r>
        <w:rPr>
          <w:rFonts w:ascii="Tahoma" w:cs="Tahoma" w:eastAsia="Tahoma" w:hAnsi="Tahoma"/>
          <w:color w:val="2C3647"/>
          <w:spacing w:val="-2"/>
          <w:w w:val="101"/>
          <w:sz w:val="17"/>
          <w:szCs w:val="17"/>
        </w:rPr>
        <w:t>e</w:t>
      </w:r>
      <w:r>
        <w:rPr>
          <w:rFonts w:ascii="Tahoma" w:cs="Tahoma" w:eastAsia="Tahoma" w:hAnsi="Tahoma"/>
          <w:color w:val="2C3647"/>
          <w:spacing w:val="-4"/>
          <w:w w:val="101"/>
          <w:sz w:val="17"/>
          <w:szCs w:val="17"/>
        </w:rPr>
        <w:t>h</w:t>
      </w:r>
      <w:r>
        <w:rPr>
          <w:rFonts w:ascii="Tahoma" w:cs="Tahoma" w:eastAsia="Tahoma" w:hAnsi="Tahoma"/>
          <w:color w:val="2C3647"/>
          <w:spacing w:val="-2"/>
          <w:w w:val="101"/>
          <w:sz w:val="17"/>
          <w:szCs w:val="17"/>
        </w:rPr>
        <w:t>e</w:t>
      </w:r>
      <w:r>
        <w:rPr>
          <w:rFonts w:ascii="Tahoma" w:cs="Tahoma" w:eastAsia="Tahoma" w:hAnsi="Tahoma"/>
          <w:color w:val="2C3647"/>
          <w:spacing w:val="-4"/>
          <w:w w:val="101"/>
          <w:sz w:val="17"/>
          <w:szCs w:val="17"/>
        </w:rPr>
        <w:t>n</w:t>
      </w:r>
      <w:r>
        <w:rPr>
          <w:rFonts w:ascii="Tahoma" w:cs="Tahoma" w:eastAsia="Tahoma" w:hAnsi="Tahoma"/>
          <w:color w:val="2C3647"/>
          <w:spacing w:val="-1"/>
          <w:w w:val="101"/>
          <w:sz w:val="17"/>
          <w:szCs w:val="17"/>
        </w:rPr>
        <w:t>s</w:t>
      </w:r>
      <w:r>
        <w:rPr>
          <w:rFonts w:ascii="Tahoma" w:cs="Tahoma" w:eastAsia="Tahoma" w:hAnsi="Tahoma"/>
          <w:color w:val="2C3647"/>
          <w:spacing w:val="-3"/>
          <w:w w:val="101"/>
          <w:sz w:val="17"/>
          <w:szCs w:val="17"/>
        </w:rPr>
        <w:t>i</w:t>
      </w:r>
      <w:r>
        <w:rPr>
          <w:rFonts w:ascii="Tahoma" w:cs="Tahoma" w:eastAsia="Tahoma" w:hAnsi="Tahoma"/>
          <w:color w:val="2C3647"/>
          <w:spacing w:val="-3"/>
          <w:w w:val="101"/>
          <w:sz w:val="17"/>
          <w:szCs w:val="17"/>
        </w:rPr>
        <w:t>f</w:t>
      </w:r>
      <w:r>
        <w:rPr>
          <w:rFonts w:ascii="Tahoma" w:cs="Tahoma" w:eastAsia="Tahoma" w:hAnsi="Tahoma"/>
          <w:color w:val="2C3647"/>
          <w:spacing w:val="-2"/>
          <w:w w:val="101"/>
          <w:sz w:val="17"/>
          <w:szCs w:val="17"/>
        </w:rPr>
        <w:t>)</w:t>
      </w:r>
      <w:r>
        <w:rPr>
          <w:rFonts w:ascii="Tahoma" w:cs="Tahoma" w:eastAsia="Tahoma" w:hAnsi="Tahoma"/>
          <w:color w:val="2C3647"/>
          <w:spacing w:val="0"/>
          <w:w w:val="101"/>
          <w:sz w:val="17"/>
          <w:szCs w:val="17"/>
        </w:rPr>
        <w:t>.</w:t>
      </w:r>
      <w:r>
        <w:rPr>
          <w:rFonts w:ascii="Tahoma" w:cs="Tahoma" w:eastAsia="Tahoma" w:hAnsi="Tahoma"/>
          <w:color w:val="000000"/>
          <w:spacing w:val="0"/>
          <w:w w:val="100"/>
          <w:sz w:val="17"/>
          <w:szCs w:val="17"/>
        </w:rPr>
      </w:r>
    </w:p>
    <w:p>
      <w:pPr>
        <w:rPr>
          <w:rFonts w:ascii="Tahoma" w:cs="Tahoma" w:eastAsia="Tahoma" w:hAnsi="Tahoma"/>
          <w:sz w:val="17"/>
          <w:szCs w:val="17"/>
        </w:rPr>
        <w:jc w:val="left"/>
        <w:spacing w:before="75" w:line="200" w:lineRule="exact"/>
        <w:ind w:left="585"/>
      </w:pPr>
      <w:r>
        <w:rPr>
          <w:rFonts w:ascii="Tahoma" w:cs="Tahoma" w:eastAsia="Tahoma" w:hAnsi="Tahoma"/>
          <w:color w:val="2C3647"/>
          <w:spacing w:val="-1"/>
          <w:w w:val="100"/>
          <w:position w:val="-1"/>
          <w:sz w:val="17"/>
          <w:szCs w:val="17"/>
        </w:rPr>
        <w:t>D</w:t>
      </w:r>
      <w:r>
        <w:rPr>
          <w:rFonts w:ascii="Tahoma" w:cs="Tahoma" w:eastAsia="Tahoma" w:hAnsi="Tahoma"/>
          <w:color w:val="2C3647"/>
          <w:spacing w:val="1"/>
          <w:w w:val="100"/>
          <w:position w:val="-1"/>
          <w:sz w:val="17"/>
          <w:szCs w:val="17"/>
        </w:rPr>
        <w:t>i</w:t>
      </w:r>
      <w:r>
        <w:rPr>
          <w:rFonts w:ascii="Tahoma" w:cs="Tahoma" w:eastAsia="Tahoma" w:hAnsi="Tahoma"/>
          <w:color w:val="2C3647"/>
          <w:spacing w:val="1"/>
          <w:w w:val="100"/>
          <w:position w:val="-1"/>
          <w:sz w:val="17"/>
          <w:szCs w:val="17"/>
        </w:rPr>
        <w:t>l</w:t>
      </w:r>
      <w:r>
        <w:rPr>
          <w:rFonts w:ascii="Tahoma" w:cs="Tahoma" w:eastAsia="Tahoma" w:hAnsi="Tahoma"/>
          <w:color w:val="2C3647"/>
          <w:spacing w:val="-2"/>
          <w:w w:val="100"/>
          <w:position w:val="-1"/>
          <w:sz w:val="17"/>
          <w:szCs w:val="17"/>
        </w:rPr>
        <w:t>a</w:t>
      </w:r>
      <w:r>
        <w:rPr>
          <w:rFonts w:ascii="Tahoma" w:cs="Tahoma" w:eastAsia="Tahoma" w:hAnsi="Tahoma"/>
          <w:color w:val="2C3647"/>
          <w:spacing w:val="-2"/>
          <w:w w:val="100"/>
          <w:position w:val="-1"/>
          <w:sz w:val="17"/>
          <w:szCs w:val="17"/>
        </w:rPr>
        <w:t>r</w:t>
      </w:r>
      <w:r>
        <w:rPr>
          <w:rFonts w:ascii="Tahoma" w:cs="Tahoma" w:eastAsia="Tahoma" w:hAnsi="Tahoma"/>
          <w:color w:val="2C3647"/>
          <w:spacing w:val="2"/>
          <w:w w:val="100"/>
          <w:position w:val="-1"/>
          <w:sz w:val="17"/>
          <w:szCs w:val="17"/>
        </w:rPr>
        <w:t>a</w:t>
      </w:r>
      <w:r>
        <w:rPr>
          <w:rFonts w:ascii="Tahoma" w:cs="Tahoma" w:eastAsia="Tahoma" w:hAnsi="Tahoma"/>
          <w:color w:val="2C3647"/>
          <w:spacing w:val="-4"/>
          <w:w w:val="100"/>
          <w:position w:val="-1"/>
          <w:sz w:val="17"/>
          <w:szCs w:val="17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7"/>
          <w:szCs w:val="17"/>
        </w:rPr>
        <w:t>g</w:t>
      </w:r>
      <w:r>
        <w:rPr>
          <w:rFonts w:ascii="Tahoma" w:cs="Tahoma" w:eastAsia="Tahoma" w:hAnsi="Tahoma"/>
          <w:color w:val="2C3647"/>
          <w:spacing w:val="2"/>
          <w:w w:val="100"/>
          <w:position w:val="-1"/>
          <w:sz w:val="17"/>
          <w:szCs w:val="17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position w:val="-1"/>
          <w:sz w:val="17"/>
          <w:szCs w:val="17"/>
        </w:rPr>
        <w:t>k</w:t>
      </w:r>
      <w:r>
        <w:rPr>
          <w:rFonts w:ascii="Tahoma" w:cs="Tahoma" w:eastAsia="Tahoma" w:hAnsi="Tahoma"/>
          <w:color w:val="2C3647"/>
          <w:spacing w:val="1"/>
          <w:w w:val="100"/>
          <w:position w:val="-1"/>
          <w:sz w:val="17"/>
          <w:szCs w:val="17"/>
        </w:rPr>
        <w:t>e</w:t>
      </w:r>
      <w:r>
        <w:rPr>
          <w:rFonts w:ascii="Tahoma" w:cs="Tahoma" w:eastAsia="Tahoma" w:hAnsi="Tahoma"/>
          <w:color w:val="2C3647"/>
          <w:spacing w:val="-2"/>
          <w:w w:val="100"/>
          <w:position w:val="-1"/>
          <w:sz w:val="17"/>
          <w:szCs w:val="17"/>
        </w:rPr>
        <w:t>r</w:t>
      </w:r>
      <w:r>
        <w:rPr>
          <w:rFonts w:ascii="Tahoma" w:cs="Tahoma" w:eastAsia="Tahoma" w:hAnsi="Tahoma"/>
          <w:color w:val="2C3647"/>
          <w:spacing w:val="2"/>
          <w:w w:val="100"/>
          <w:position w:val="-1"/>
          <w:sz w:val="17"/>
          <w:szCs w:val="17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7"/>
          <w:szCs w:val="17"/>
        </w:rPr>
        <w:t>s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7"/>
          <w:szCs w:val="17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7"/>
          <w:szCs w:val="17"/>
        </w:rPr>
        <w:t>m</w:t>
      </w:r>
      <w:r>
        <w:rPr>
          <w:rFonts w:ascii="Tahoma" w:cs="Tahoma" w:eastAsia="Tahoma" w:hAnsi="Tahoma"/>
          <w:color w:val="2C3647"/>
          <w:spacing w:val="1"/>
          <w:w w:val="100"/>
          <w:position w:val="-1"/>
          <w:sz w:val="17"/>
          <w:szCs w:val="17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7"/>
          <w:szCs w:val="17"/>
        </w:rPr>
        <w:t>n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7"/>
          <w:szCs w:val="17"/>
        </w:rPr>
        <w:t>y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7"/>
          <w:szCs w:val="17"/>
        </w:rPr>
        <w:t>o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7"/>
          <w:szCs w:val="17"/>
        </w:rPr>
        <w:t>n</w:t>
      </w:r>
      <w:r>
        <w:rPr>
          <w:rFonts w:ascii="Tahoma" w:cs="Tahoma" w:eastAsia="Tahoma" w:hAnsi="Tahoma"/>
          <w:color w:val="2C3647"/>
          <w:spacing w:val="-6"/>
          <w:w w:val="100"/>
          <w:position w:val="-1"/>
          <w:sz w:val="17"/>
          <w:szCs w:val="17"/>
        </w:rPr>
        <w:t>t</w:t>
      </w:r>
      <w:r>
        <w:rPr>
          <w:rFonts w:ascii="Tahoma" w:cs="Tahoma" w:eastAsia="Tahoma" w:hAnsi="Tahoma"/>
          <w:color w:val="2C3647"/>
          <w:spacing w:val="1"/>
          <w:w w:val="100"/>
          <w:position w:val="-1"/>
          <w:sz w:val="17"/>
          <w:szCs w:val="17"/>
        </w:rPr>
        <w:t>e</w:t>
      </w:r>
      <w:r>
        <w:rPr>
          <w:rFonts w:ascii="Tahoma" w:cs="Tahoma" w:eastAsia="Tahoma" w:hAnsi="Tahoma"/>
          <w:color w:val="2C3647"/>
          <w:spacing w:val="-2"/>
          <w:w w:val="100"/>
          <w:position w:val="-1"/>
          <w:sz w:val="17"/>
          <w:szCs w:val="17"/>
        </w:rPr>
        <w:t>k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7"/>
          <w:szCs w:val="17"/>
        </w:rPr>
        <w:t>,</w:t>
      </w:r>
      <w:r>
        <w:rPr>
          <w:rFonts w:ascii="Tahoma" w:cs="Tahoma" w:eastAsia="Tahoma" w:hAnsi="Tahoma"/>
          <w:color w:val="2C3647"/>
          <w:spacing w:val="5"/>
          <w:w w:val="100"/>
          <w:position w:val="-1"/>
          <w:sz w:val="17"/>
          <w:szCs w:val="17"/>
        </w:rPr>
        <w:t> </w:t>
      </w:r>
      <w:r>
        <w:rPr>
          <w:rFonts w:ascii="Tahoma" w:cs="Tahoma" w:eastAsia="Tahoma" w:hAnsi="Tahoma"/>
          <w:color w:val="2C3647"/>
          <w:spacing w:val="1"/>
          <w:w w:val="100"/>
          <w:position w:val="-1"/>
          <w:sz w:val="17"/>
          <w:szCs w:val="17"/>
        </w:rPr>
        <w:t>b</w:t>
      </w:r>
      <w:r>
        <w:rPr>
          <w:rFonts w:ascii="Tahoma" w:cs="Tahoma" w:eastAsia="Tahoma" w:hAnsi="Tahoma"/>
          <w:color w:val="2C3647"/>
          <w:spacing w:val="1"/>
          <w:w w:val="100"/>
          <w:position w:val="-1"/>
          <w:sz w:val="17"/>
          <w:szCs w:val="17"/>
        </w:rPr>
        <w:t>e</w:t>
      </w:r>
      <w:r>
        <w:rPr>
          <w:rFonts w:ascii="Tahoma" w:cs="Tahoma" w:eastAsia="Tahoma" w:hAnsi="Tahoma"/>
          <w:color w:val="2C3647"/>
          <w:spacing w:val="-2"/>
          <w:w w:val="100"/>
          <w:position w:val="-1"/>
          <w:sz w:val="17"/>
          <w:szCs w:val="17"/>
        </w:rPr>
        <w:t>k</w:t>
      </w:r>
      <w:r>
        <w:rPr>
          <w:rFonts w:ascii="Tahoma" w:cs="Tahoma" w:eastAsia="Tahoma" w:hAnsi="Tahoma"/>
          <w:color w:val="2C3647"/>
          <w:spacing w:val="-2"/>
          <w:w w:val="100"/>
          <w:position w:val="-1"/>
          <w:sz w:val="17"/>
          <w:szCs w:val="17"/>
        </w:rPr>
        <w:t>e</w:t>
      </w:r>
      <w:r>
        <w:rPr>
          <w:rFonts w:ascii="Tahoma" w:cs="Tahoma" w:eastAsia="Tahoma" w:hAnsi="Tahoma"/>
          <w:color w:val="2C3647"/>
          <w:spacing w:val="2"/>
          <w:w w:val="100"/>
          <w:position w:val="-1"/>
          <w:sz w:val="17"/>
          <w:szCs w:val="17"/>
        </w:rPr>
        <w:t>r</w:t>
      </w:r>
      <w:r>
        <w:rPr>
          <w:rFonts w:ascii="Tahoma" w:cs="Tahoma" w:eastAsia="Tahoma" w:hAnsi="Tahoma"/>
          <w:color w:val="2C3647"/>
          <w:spacing w:val="-4"/>
          <w:w w:val="100"/>
          <w:position w:val="-1"/>
          <w:sz w:val="17"/>
          <w:szCs w:val="17"/>
        </w:rPr>
        <w:t>j</w:t>
      </w:r>
      <w:r>
        <w:rPr>
          <w:rFonts w:ascii="Tahoma" w:cs="Tahoma" w:eastAsia="Tahoma" w:hAnsi="Tahoma"/>
          <w:color w:val="2C3647"/>
          <w:spacing w:val="2"/>
          <w:w w:val="100"/>
          <w:position w:val="-1"/>
          <w:sz w:val="17"/>
          <w:szCs w:val="17"/>
        </w:rPr>
        <w:t>a</w:t>
      </w:r>
      <w:r>
        <w:rPr>
          <w:rFonts w:ascii="Tahoma" w:cs="Tahoma" w:eastAsia="Tahoma" w:hAnsi="Tahoma"/>
          <w:color w:val="2C3647"/>
          <w:spacing w:val="-5"/>
          <w:w w:val="100"/>
          <w:position w:val="-1"/>
          <w:sz w:val="17"/>
          <w:szCs w:val="17"/>
        </w:rPr>
        <w:t>s</w:t>
      </w:r>
      <w:r>
        <w:rPr>
          <w:rFonts w:ascii="Tahoma" w:cs="Tahoma" w:eastAsia="Tahoma" w:hAnsi="Tahoma"/>
          <w:color w:val="2C3647"/>
          <w:spacing w:val="2"/>
          <w:w w:val="100"/>
          <w:position w:val="-1"/>
          <w:sz w:val="17"/>
          <w:szCs w:val="17"/>
        </w:rPr>
        <w:t>a</w:t>
      </w:r>
      <w:r>
        <w:rPr>
          <w:rFonts w:ascii="Tahoma" w:cs="Tahoma" w:eastAsia="Tahoma" w:hAnsi="Tahoma"/>
          <w:color w:val="2C3647"/>
          <w:spacing w:val="-4"/>
          <w:w w:val="100"/>
          <w:position w:val="-1"/>
          <w:sz w:val="17"/>
          <w:szCs w:val="17"/>
        </w:rPr>
        <w:t>m</w:t>
      </w:r>
      <w:r>
        <w:rPr>
          <w:rFonts w:ascii="Tahoma" w:cs="Tahoma" w:eastAsia="Tahoma" w:hAnsi="Tahoma"/>
          <w:color w:val="2C3647"/>
          <w:spacing w:val="2"/>
          <w:w w:val="100"/>
          <w:position w:val="-1"/>
          <w:sz w:val="17"/>
          <w:szCs w:val="17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7"/>
          <w:szCs w:val="17"/>
        </w:rPr>
        <w:t>,</w:t>
      </w:r>
      <w:r>
        <w:rPr>
          <w:rFonts w:ascii="Tahoma" w:cs="Tahoma" w:eastAsia="Tahoma" w:hAnsi="Tahoma"/>
          <w:color w:val="2C3647"/>
          <w:spacing w:val="6"/>
          <w:w w:val="100"/>
          <w:position w:val="-1"/>
          <w:sz w:val="17"/>
          <w:szCs w:val="17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position w:val="-1"/>
          <w:sz w:val="17"/>
          <w:szCs w:val="17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7"/>
          <w:szCs w:val="17"/>
        </w:rPr>
        <w:t>t</w:t>
      </w:r>
      <w:r>
        <w:rPr>
          <w:rFonts w:ascii="Tahoma" w:cs="Tahoma" w:eastAsia="Tahoma" w:hAnsi="Tahoma"/>
          <w:color w:val="2C3647"/>
          <w:spacing w:val="2"/>
          <w:w w:val="100"/>
          <w:position w:val="-1"/>
          <w:sz w:val="17"/>
          <w:szCs w:val="17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7"/>
          <w:szCs w:val="17"/>
        </w:rPr>
        <w:t>u</w:t>
      </w:r>
      <w:r>
        <w:rPr>
          <w:rFonts w:ascii="Tahoma" w:cs="Tahoma" w:eastAsia="Tahoma" w:hAnsi="Tahoma"/>
          <w:color w:val="2C3647"/>
          <w:spacing w:val="-2"/>
          <w:w w:val="100"/>
          <w:position w:val="-1"/>
          <w:sz w:val="17"/>
          <w:szCs w:val="17"/>
        </w:rPr>
        <w:t> </w:t>
      </w:r>
      <w:r>
        <w:rPr>
          <w:rFonts w:ascii="Tahoma" w:cs="Tahoma" w:eastAsia="Tahoma" w:hAnsi="Tahoma"/>
          <w:color w:val="2C3647"/>
          <w:spacing w:val="-4"/>
          <w:w w:val="100"/>
          <w:position w:val="-1"/>
          <w:sz w:val="17"/>
          <w:szCs w:val="17"/>
        </w:rPr>
        <w:t>m</w:t>
      </w:r>
      <w:r>
        <w:rPr>
          <w:rFonts w:ascii="Tahoma" w:cs="Tahoma" w:eastAsia="Tahoma" w:hAnsi="Tahoma"/>
          <w:color w:val="2C3647"/>
          <w:spacing w:val="1"/>
          <w:w w:val="100"/>
          <w:position w:val="-1"/>
          <w:sz w:val="17"/>
          <w:szCs w:val="17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7"/>
          <w:szCs w:val="17"/>
        </w:rPr>
        <w:t>n</w:t>
      </w:r>
      <w:r>
        <w:rPr>
          <w:rFonts w:ascii="Tahoma" w:cs="Tahoma" w:eastAsia="Tahoma" w:hAnsi="Tahoma"/>
          <w:color w:val="2C3647"/>
          <w:spacing w:val="-3"/>
          <w:w w:val="100"/>
          <w:position w:val="-1"/>
          <w:sz w:val="17"/>
          <w:szCs w:val="17"/>
        </w:rPr>
        <w:t>g</w:t>
      </w:r>
      <w:r>
        <w:rPr>
          <w:rFonts w:ascii="Tahoma" w:cs="Tahoma" w:eastAsia="Tahoma" w:hAnsi="Tahoma"/>
          <w:color w:val="2C3647"/>
          <w:spacing w:val="-3"/>
          <w:w w:val="100"/>
          <w:position w:val="-1"/>
          <w:sz w:val="17"/>
          <w:szCs w:val="17"/>
        </w:rPr>
        <w:t>g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7"/>
          <w:szCs w:val="17"/>
        </w:rPr>
        <w:t>un</w:t>
      </w:r>
      <w:r>
        <w:rPr>
          <w:rFonts w:ascii="Tahoma" w:cs="Tahoma" w:eastAsia="Tahoma" w:hAnsi="Tahoma"/>
          <w:color w:val="2C3647"/>
          <w:spacing w:val="2"/>
          <w:w w:val="100"/>
          <w:position w:val="-1"/>
          <w:sz w:val="17"/>
          <w:szCs w:val="17"/>
        </w:rPr>
        <w:t>a</w:t>
      </w:r>
      <w:r>
        <w:rPr>
          <w:rFonts w:ascii="Tahoma" w:cs="Tahoma" w:eastAsia="Tahoma" w:hAnsi="Tahoma"/>
          <w:color w:val="2C3647"/>
          <w:spacing w:val="-6"/>
          <w:w w:val="100"/>
          <w:position w:val="-1"/>
          <w:sz w:val="17"/>
          <w:szCs w:val="17"/>
        </w:rPr>
        <w:t>k</w:t>
      </w:r>
      <w:r>
        <w:rPr>
          <w:rFonts w:ascii="Tahoma" w:cs="Tahoma" w:eastAsia="Tahoma" w:hAnsi="Tahoma"/>
          <w:color w:val="2C3647"/>
          <w:spacing w:val="2"/>
          <w:w w:val="100"/>
          <w:position w:val="-1"/>
          <w:sz w:val="17"/>
          <w:szCs w:val="17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7"/>
          <w:szCs w:val="17"/>
        </w:rPr>
        <w:t>n</w:t>
      </w:r>
      <w:r>
        <w:rPr>
          <w:rFonts w:ascii="Tahoma" w:cs="Tahoma" w:eastAsia="Tahoma" w:hAnsi="Tahoma"/>
          <w:color w:val="2C3647"/>
          <w:spacing w:val="7"/>
          <w:w w:val="100"/>
          <w:position w:val="-1"/>
          <w:sz w:val="17"/>
          <w:szCs w:val="17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position w:val="-1"/>
          <w:sz w:val="17"/>
          <w:szCs w:val="17"/>
        </w:rPr>
        <w:t>a</w:t>
      </w:r>
      <w:r>
        <w:rPr>
          <w:rFonts w:ascii="Tahoma" w:cs="Tahoma" w:eastAsia="Tahoma" w:hAnsi="Tahoma"/>
          <w:color w:val="2C3647"/>
          <w:spacing w:val="-3"/>
          <w:w w:val="100"/>
          <w:position w:val="-1"/>
          <w:sz w:val="17"/>
          <w:szCs w:val="17"/>
        </w:rPr>
        <w:t>l</w:t>
      </w:r>
      <w:r>
        <w:rPr>
          <w:rFonts w:ascii="Tahoma" w:cs="Tahoma" w:eastAsia="Tahoma" w:hAnsi="Tahoma"/>
          <w:color w:val="2C3647"/>
          <w:spacing w:val="2"/>
          <w:w w:val="100"/>
          <w:position w:val="-1"/>
          <w:sz w:val="17"/>
          <w:szCs w:val="17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7"/>
          <w:szCs w:val="17"/>
        </w:rPr>
        <w:t>t</w:t>
      </w:r>
      <w:r>
        <w:rPr>
          <w:rFonts w:ascii="Tahoma" w:cs="Tahoma" w:eastAsia="Tahoma" w:hAnsi="Tahoma"/>
          <w:color w:val="2C3647"/>
          <w:spacing w:val="-3"/>
          <w:w w:val="100"/>
          <w:position w:val="-1"/>
          <w:sz w:val="17"/>
          <w:szCs w:val="17"/>
        </w:rPr>
        <w:t> </w:t>
      </w:r>
      <w:r>
        <w:rPr>
          <w:rFonts w:ascii="Tahoma" w:cs="Tahoma" w:eastAsia="Tahoma" w:hAnsi="Tahoma"/>
          <w:color w:val="2C3647"/>
          <w:spacing w:val="1"/>
          <w:w w:val="100"/>
          <w:position w:val="-1"/>
          <w:sz w:val="17"/>
          <w:szCs w:val="17"/>
        </w:rPr>
        <w:t>b</w:t>
      </w:r>
      <w:r>
        <w:rPr>
          <w:rFonts w:ascii="Tahoma" w:cs="Tahoma" w:eastAsia="Tahoma" w:hAnsi="Tahoma"/>
          <w:color w:val="2C3647"/>
          <w:spacing w:val="-2"/>
          <w:w w:val="100"/>
          <w:position w:val="-1"/>
          <w:sz w:val="17"/>
          <w:szCs w:val="17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7"/>
          <w:szCs w:val="17"/>
        </w:rPr>
        <w:t>n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7"/>
          <w:szCs w:val="17"/>
        </w:rPr>
        <w:t>t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7"/>
          <w:szCs w:val="17"/>
        </w:rPr>
        <w:t>u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7"/>
          <w:szCs w:val="17"/>
        </w:rPr>
        <w:t> </w:t>
      </w:r>
      <w:r>
        <w:rPr>
          <w:rFonts w:ascii="Tahoma" w:cs="Tahoma" w:eastAsia="Tahoma" w:hAnsi="Tahoma"/>
          <w:color w:val="2C3647"/>
          <w:spacing w:val="1"/>
          <w:w w:val="100"/>
          <w:position w:val="-1"/>
          <w:sz w:val="17"/>
          <w:szCs w:val="17"/>
        </w:rPr>
        <w:t>i</w:t>
      </w:r>
      <w:r>
        <w:rPr>
          <w:rFonts w:ascii="Tahoma" w:cs="Tahoma" w:eastAsia="Tahoma" w:hAnsi="Tahoma"/>
          <w:color w:val="2C3647"/>
          <w:spacing w:val="1"/>
          <w:w w:val="100"/>
          <w:position w:val="-1"/>
          <w:sz w:val="17"/>
          <w:szCs w:val="17"/>
        </w:rPr>
        <w:t>l</w:t>
      </w:r>
      <w:r>
        <w:rPr>
          <w:rFonts w:ascii="Tahoma" w:cs="Tahoma" w:eastAsia="Tahoma" w:hAnsi="Tahoma"/>
          <w:color w:val="2C3647"/>
          <w:spacing w:val="-2"/>
          <w:w w:val="100"/>
          <w:position w:val="-1"/>
          <w:sz w:val="17"/>
          <w:szCs w:val="17"/>
        </w:rPr>
        <w:t>e</w:t>
      </w:r>
      <w:r>
        <w:rPr>
          <w:rFonts w:ascii="Tahoma" w:cs="Tahoma" w:eastAsia="Tahoma" w:hAnsi="Tahoma"/>
          <w:color w:val="2C3647"/>
          <w:spacing w:val="1"/>
          <w:w w:val="100"/>
          <w:position w:val="-1"/>
          <w:sz w:val="17"/>
          <w:szCs w:val="17"/>
        </w:rPr>
        <w:t>g</w:t>
      </w:r>
      <w:r>
        <w:rPr>
          <w:rFonts w:ascii="Tahoma" w:cs="Tahoma" w:eastAsia="Tahoma" w:hAnsi="Tahoma"/>
          <w:color w:val="2C3647"/>
          <w:spacing w:val="-2"/>
          <w:w w:val="100"/>
          <w:position w:val="-1"/>
          <w:sz w:val="17"/>
          <w:szCs w:val="17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7"/>
          <w:szCs w:val="17"/>
        </w:rPr>
        <w:t>l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7"/>
          <w:szCs w:val="17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7"/>
          <w:szCs w:val="17"/>
        </w:rPr>
        <w:t>s</w:t>
      </w:r>
      <w:r>
        <w:rPr>
          <w:rFonts w:ascii="Tahoma" w:cs="Tahoma" w:eastAsia="Tahoma" w:hAnsi="Tahoma"/>
          <w:color w:val="2C3647"/>
          <w:spacing w:val="1"/>
          <w:w w:val="100"/>
          <w:position w:val="-1"/>
          <w:sz w:val="17"/>
          <w:szCs w:val="17"/>
        </w:rPr>
        <w:t>e</w:t>
      </w:r>
      <w:r>
        <w:rPr>
          <w:rFonts w:ascii="Tahoma" w:cs="Tahoma" w:eastAsia="Tahoma" w:hAnsi="Tahoma"/>
          <w:color w:val="2C3647"/>
          <w:spacing w:val="1"/>
          <w:w w:val="100"/>
          <w:position w:val="-1"/>
          <w:sz w:val="17"/>
          <w:szCs w:val="17"/>
        </w:rPr>
        <w:t>l</w:t>
      </w:r>
      <w:r>
        <w:rPr>
          <w:rFonts w:ascii="Tahoma" w:cs="Tahoma" w:eastAsia="Tahoma" w:hAnsi="Tahoma"/>
          <w:color w:val="2C3647"/>
          <w:spacing w:val="-2"/>
          <w:w w:val="100"/>
          <w:position w:val="-1"/>
          <w:sz w:val="17"/>
          <w:szCs w:val="17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7"/>
          <w:szCs w:val="17"/>
        </w:rPr>
        <w:t>ma</w:t>
      </w:r>
      <w:r>
        <w:rPr>
          <w:rFonts w:ascii="Tahoma" w:cs="Tahoma" w:eastAsia="Tahoma" w:hAnsi="Tahoma"/>
          <w:color w:val="2C3647"/>
          <w:spacing w:val="2"/>
          <w:w w:val="100"/>
          <w:position w:val="-1"/>
          <w:sz w:val="17"/>
          <w:szCs w:val="17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position w:val="-1"/>
          <w:sz w:val="17"/>
          <w:szCs w:val="17"/>
        </w:rPr>
        <w:t>a</w:t>
      </w:r>
      <w:r>
        <w:rPr>
          <w:rFonts w:ascii="Tahoma" w:cs="Tahoma" w:eastAsia="Tahoma" w:hAnsi="Tahoma"/>
          <w:color w:val="2C3647"/>
          <w:spacing w:val="-5"/>
          <w:w w:val="100"/>
          <w:position w:val="-1"/>
          <w:sz w:val="17"/>
          <w:szCs w:val="17"/>
        </w:rPr>
        <w:t>s</w:t>
      </w:r>
      <w:r>
        <w:rPr>
          <w:rFonts w:ascii="Tahoma" w:cs="Tahoma" w:eastAsia="Tahoma" w:hAnsi="Tahoma"/>
          <w:color w:val="2C3647"/>
          <w:spacing w:val="1"/>
          <w:w w:val="100"/>
          <w:position w:val="-1"/>
          <w:sz w:val="17"/>
          <w:szCs w:val="17"/>
        </w:rPr>
        <w:t>e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7"/>
          <w:szCs w:val="17"/>
        </w:rPr>
        <w:t>s</w:t>
      </w:r>
      <w:r>
        <w:rPr>
          <w:rFonts w:ascii="Tahoma" w:cs="Tahoma" w:eastAsia="Tahoma" w:hAnsi="Tahoma"/>
          <w:color w:val="2C3647"/>
          <w:spacing w:val="-4"/>
          <w:w w:val="100"/>
          <w:position w:val="-1"/>
          <w:sz w:val="17"/>
          <w:szCs w:val="17"/>
        </w:rPr>
        <w:t>m</w:t>
      </w:r>
      <w:r>
        <w:rPr>
          <w:rFonts w:ascii="Tahoma" w:cs="Tahoma" w:eastAsia="Tahoma" w:hAnsi="Tahoma"/>
          <w:color w:val="2C3647"/>
          <w:spacing w:val="1"/>
          <w:w w:val="100"/>
          <w:position w:val="-1"/>
          <w:sz w:val="17"/>
          <w:szCs w:val="17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7"/>
          <w:szCs w:val="17"/>
        </w:rPr>
        <w:t>n</w:t>
      </w:r>
      <w:r>
        <w:rPr>
          <w:rFonts w:ascii="Tahoma" w:cs="Tahoma" w:eastAsia="Tahoma" w:hAnsi="Tahoma"/>
          <w:color w:val="2C3647"/>
          <w:spacing w:val="6"/>
          <w:w w:val="100"/>
          <w:position w:val="-1"/>
          <w:sz w:val="17"/>
          <w:szCs w:val="17"/>
        </w:rPr>
        <w:t> </w:t>
      </w:r>
      <w:r>
        <w:rPr>
          <w:rFonts w:ascii="Tahoma" w:cs="Tahoma" w:eastAsia="Tahoma" w:hAnsi="Tahoma"/>
          <w:color w:val="2C3647"/>
          <w:spacing w:val="-3"/>
          <w:w w:val="101"/>
          <w:position w:val="-1"/>
          <w:sz w:val="17"/>
          <w:szCs w:val="17"/>
        </w:rPr>
        <w:t>b</w:t>
      </w:r>
      <w:r>
        <w:rPr>
          <w:rFonts w:ascii="Tahoma" w:cs="Tahoma" w:eastAsia="Tahoma" w:hAnsi="Tahoma"/>
          <w:color w:val="2C3647"/>
          <w:spacing w:val="-7"/>
          <w:w w:val="101"/>
          <w:position w:val="-1"/>
          <w:sz w:val="17"/>
          <w:szCs w:val="17"/>
        </w:rPr>
        <w:t>e</w:t>
      </w:r>
      <w:r>
        <w:rPr>
          <w:rFonts w:ascii="Tahoma" w:cs="Tahoma" w:eastAsia="Tahoma" w:hAnsi="Tahoma"/>
          <w:color w:val="2C3647"/>
          <w:spacing w:val="-2"/>
          <w:w w:val="101"/>
          <w:position w:val="-1"/>
          <w:sz w:val="17"/>
          <w:szCs w:val="17"/>
        </w:rPr>
        <w:t>r</w:t>
      </w:r>
      <w:r>
        <w:rPr>
          <w:rFonts w:ascii="Tahoma" w:cs="Tahoma" w:eastAsia="Tahoma" w:hAnsi="Tahoma"/>
          <w:color w:val="2C3647"/>
          <w:spacing w:val="-3"/>
          <w:w w:val="101"/>
          <w:position w:val="-1"/>
          <w:sz w:val="17"/>
          <w:szCs w:val="17"/>
        </w:rPr>
        <w:t>l</w:t>
      </w:r>
      <w:r>
        <w:rPr>
          <w:rFonts w:ascii="Tahoma" w:cs="Tahoma" w:eastAsia="Tahoma" w:hAnsi="Tahoma"/>
          <w:color w:val="2C3647"/>
          <w:spacing w:val="-2"/>
          <w:w w:val="101"/>
          <w:position w:val="-1"/>
          <w:sz w:val="17"/>
          <w:szCs w:val="17"/>
        </w:rPr>
        <w:t>a</w:t>
      </w:r>
      <w:r>
        <w:rPr>
          <w:rFonts w:ascii="Tahoma" w:cs="Tahoma" w:eastAsia="Tahoma" w:hAnsi="Tahoma"/>
          <w:color w:val="2C3647"/>
          <w:spacing w:val="-4"/>
          <w:w w:val="101"/>
          <w:position w:val="-1"/>
          <w:sz w:val="17"/>
          <w:szCs w:val="17"/>
        </w:rPr>
        <w:t>n</w:t>
      </w:r>
      <w:r>
        <w:rPr>
          <w:rFonts w:ascii="Tahoma" w:cs="Tahoma" w:eastAsia="Tahoma" w:hAnsi="Tahoma"/>
          <w:color w:val="2C3647"/>
          <w:spacing w:val="-3"/>
          <w:w w:val="101"/>
          <w:position w:val="-1"/>
          <w:sz w:val="17"/>
          <w:szCs w:val="17"/>
        </w:rPr>
        <w:t>g</w:t>
      </w:r>
      <w:r>
        <w:rPr>
          <w:rFonts w:ascii="Tahoma" w:cs="Tahoma" w:eastAsia="Tahoma" w:hAnsi="Tahoma"/>
          <w:color w:val="2C3647"/>
          <w:spacing w:val="-5"/>
          <w:w w:val="101"/>
          <w:position w:val="-1"/>
          <w:sz w:val="17"/>
          <w:szCs w:val="17"/>
        </w:rPr>
        <w:t>s</w:t>
      </w:r>
      <w:r>
        <w:rPr>
          <w:rFonts w:ascii="Tahoma" w:cs="Tahoma" w:eastAsia="Tahoma" w:hAnsi="Tahoma"/>
          <w:color w:val="2C3647"/>
          <w:spacing w:val="-4"/>
          <w:w w:val="101"/>
          <w:position w:val="-1"/>
          <w:sz w:val="17"/>
          <w:szCs w:val="17"/>
        </w:rPr>
        <w:t>u</w:t>
      </w:r>
      <w:r>
        <w:rPr>
          <w:rFonts w:ascii="Tahoma" w:cs="Tahoma" w:eastAsia="Tahoma" w:hAnsi="Tahoma"/>
          <w:color w:val="2C3647"/>
          <w:spacing w:val="-4"/>
          <w:w w:val="101"/>
          <w:position w:val="-1"/>
          <w:sz w:val="17"/>
          <w:szCs w:val="17"/>
        </w:rPr>
        <w:t>n</w:t>
      </w:r>
      <w:r>
        <w:rPr>
          <w:rFonts w:ascii="Tahoma" w:cs="Tahoma" w:eastAsia="Tahoma" w:hAnsi="Tahoma"/>
          <w:color w:val="2C3647"/>
          <w:spacing w:val="-3"/>
          <w:w w:val="101"/>
          <w:position w:val="-1"/>
          <w:sz w:val="17"/>
          <w:szCs w:val="17"/>
        </w:rPr>
        <w:t>g</w:t>
      </w:r>
      <w:r>
        <w:rPr>
          <w:rFonts w:ascii="Tahoma" w:cs="Tahoma" w:eastAsia="Tahoma" w:hAnsi="Tahoma"/>
          <w:color w:val="2C3647"/>
          <w:spacing w:val="0"/>
          <w:w w:val="101"/>
          <w:position w:val="-1"/>
          <w:sz w:val="17"/>
          <w:szCs w:val="17"/>
        </w:rPr>
        <w:t>.</w:t>
      </w:r>
      <w:r>
        <w:rPr>
          <w:rFonts w:ascii="Tahoma" w:cs="Tahoma" w:eastAsia="Tahoma" w:hAnsi="Tahoma"/>
          <w:color w:val="000000"/>
          <w:spacing w:val="0"/>
          <w:w w:val="100"/>
          <w:position w:val="0"/>
          <w:sz w:val="17"/>
          <w:szCs w:val="17"/>
        </w:rPr>
      </w:r>
    </w:p>
    <w:p>
      <w:pPr>
        <w:rPr>
          <w:sz w:val="10"/>
          <w:szCs w:val="10"/>
        </w:rPr>
        <w:jc w:val="left"/>
        <w:spacing w:before="1" w:line="100" w:lineRule="exact"/>
      </w:pP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18"/>
          <w:szCs w:val="18"/>
        </w:rPr>
        <w:jc w:val="both"/>
        <w:spacing w:before="37"/>
        <w:ind w:left="585" w:right="5476"/>
      </w:pPr>
      <w:r>
        <w:rPr>
          <w:rFonts w:ascii="Arial" w:cs="Arial" w:eastAsia="Arial" w:hAnsi="Arial"/>
          <w:b/>
          <w:color w:val="BE5520"/>
          <w:spacing w:val="-4"/>
          <w:w w:val="100"/>
          <w:sz w:val="18"/>
          <w:szCs w:val="18"/>
        </w:rPr>
        <w:t>P</w:t>
      </w:r>
      <w:r>
        <w:rPr>
          <w:rFonts w:ascii="Arial" w:cs="Arial" w:eastAsia="Arial" w:hAnsi="Arial"/>
          <w:b/>
          <w:color w:val="BE5520"/>
          <w:spacing w:val="-4"/>
          <w:w w:val="100"/>
          <w:sz w:val="18"/>
          <w:szCs w:val="18"/>
        </w:rPr>
        <w:t>E</w:t>
      </w:r>
      <w:r>
        <w:rPr>
          <w:rFonts w:ascii="Arial" w:cs="Arial" w:eastAsia="Arial" w:hAnsi="Arial"/>
          <w:b/>
          <w:color w:val="BE5520"/>
          <w:spacing w:val="-2"/>
          <w:w w:val="100"/>
          <w:sz w:val="18"/>
          <w:szCs w:val="18"/>
        </w:rPr>
        <w:t>R</w:t>
      </w:r>
      <w:r>
        <w:rPr>
          <w:rFonts w:ascii="Arial" w:cs="Arial" w:eastAsia="Arial" w:hAnsi="Arial"/>
          <w:b/>
          <w:color w:val="BE5520"/>
          <w:spacing w:val="2"/>
          <w:w w:val="100"/>
          <w:sz w:val="18"/>
          <w:szCs w:val="18"/>
        </w:rPr>
        <w:t>N</w:t>
      </w:r>
      <w:r>
        <w:rPr>
          <w:rFonts w:ascii="Arial" w:cs="Arial" w:eastAsia="Arial" w:hAnsi="Arial"/>
          <w:b/>
          <w:color w:val="BE5520"/>
          <w:spacing w:val="0"/>
          <w:w w:val="100"/>
          <w:sz w:val="18"/>
          <w:szCs w:val="18"/>
        </w:rPr>
        <w:t>Y</w:t>
      </w:r>
      <w:r>
        <w:rPr>
          <w:rFonts w:ascii="Arial" w:cs="Arial" w:eastAsia="Arial" w:hAnsi="Arial"/>
          <w:b/>
          <w:color w:val="BE5520"/>
          <w:spacing w:val="-6"/>
          <w:w w:val="100"/>
          <w:sz w:val="18"/>
          <w:szCs w:val="18"/>
        </w:rPr>
        <w:t>A</w:t>
      </w:r>
      <w:r>
        <w:rPr>
          <w:rFonts w:ascii="Arial" w:cs="Arial" w:eastAsia="Arial" w:hAnsi="Arial"/>
          <w:b/>
          <w:color w:val="BE5520"/>
          <w:spacing w:val="2"/>
          <w:w w:val="100"/>
          <w:sz w:val="18"/>
          <w:szCs w:val="18"/>
        </w:rPr>
        <w:t>T</w:t>
      </w:r>
      <w:r>
        <w:rPr>
          <w:rFonts w:ascii="Arial" w:cs="Arial" w:eastAsia="Arial" w:hAnsi="Arial"/>
          <w:b/>
          <w:color w:val="BE5520"/>
          <w:spacing w:val="-2"/>
          <w:w w:val="100"/>
          <w:sz w:val="18"/>
          <w:szCs w:val="18"/>
        </w:rPr>
        <w:t>A</w:t>
      </w:r>
      <w:r>
        <w:rPr>
          <w:rFonts w:ascii="Arial" w:cs="Arial" w:eastAsia="Arial" w:hAnsi="Arial"/>
          <w:b/>
          <w:color w:val="BE5520"/>
          <w:spacing w:val="-6"/>
          <w:w w:val="100"/>
          <w:sz w:val="18"/>
          <w:szCs w:val="18"/>
        </w:rPr>
        <w:t>A</w:t>
      </w:r>
      <w:r>
        <w:rPr>
          <w:rFonts w:ascii="Arial" w:cs="Arial" w:eastAsia="Arial" w:hAnsi="Arial"/>
          <w:b/>
          <w:color w:val="BE5520"/>
          <w:spacing w:val="0"/>
          <w:w w:val="100"/>
          <w:sz w:val="18"/>
          <w:szCs w:val="18"/>
        </w:rPr>
        <w:t>N</w:t>
      </w:r>
      <w:r>
        <w:rPr>
          <w:rFonts w:ascii="Arial" w:cs="Arial" w:eastAsia="Arial" w:hAnsi="Arial"/>
          <w:b/>
          <w:color w:val="BE5520"/>
          <w:spacing w:val="-7"/>
          <w:w w:val="100"/>
          <w:sz w:val="18"/>
          <w:szCs w:val="18"/>
        </w:rPr>
        <w:t> </w:t>
      </w:r>
      <w:r>
        <w:rPr>
          <w:rFonts w:ascii="Arial" w:cs="Arial" w:eastAsia="Arial" w:hAnsi="Arial"/>
          <w:b/>
          <w:color w:val="BE5520"/>
          <w:spacing w:val="-1"/>
          <w:w w:val="100"/>
          <w:sz w:val="18"/>
          <w:szCs w:val="18"/>
        </w:rPr>
        <w:t>K</w:t>
      </w:r>
      <w:r>
        <w:rPr>
          <w:rFonts w:ascii="Arial" w:cs="Arial" w:eastAsia="Arial" w:hAnsi="Arial"/>
          <w:b/>
          <w:color w:val="BE5520"/>
          <w:spacing w:val="-4"/>
          <w:w w:val="100"/>
          <w:sz w:val="18"/>
          <w:szCs w:val="18"/>
        </w:rPr>
        <w:t>E</w:t>
      </w:r>
      <w:r>
        <w:rPr>
          <w:rFonts w:ascii="Arial" w:cs="Arial" w:eastAsia="Arial" w:hAnsi="Arial"/>
          <w:b/>
          <w:color w:val="BE5520"/>
          <w:spacing w:val="-4"/>
          <w:w w:val="100"/>
          <w:sz w:val="18"/>
          <w:szCs w:val="18"/>
        </w:rPr>
        <w:t>J</w:t>
      </w:r>
      <w:r>
        <w:rPr>
          <w:rFonts w:ascii="Arial" w:cs="Arial" w:eastAsia="Arial" w:hAnsi="Arial"/>
          <w:b/>
          <w:color w:val="BE5520"/>
          <w:spacing w:val="2"/>
          <w:w w:val="100"/>
          <w:sz w:val="18"/>
          <w:szCs w:val="18"/>
        </w:rPr>
        <w:t>U</w:t>
      </w:r>
      <w:r>
        <w:rPr>
          <w:rFonts w:ascii="Arial" w:cs="Arial" w:eastAsia="Arial" w:hAnsi="Arial"/>
          <w:b/>
          <w:color w:val="BE5520"/>
          <w:spacing w:val="-4"/>
          <w:w w:val="100"/>
          <w:sz w:val="18"/>
          <w:szCs w:val="18"/>
        </w:rPr>
        <w:t>J</w:t>
      </w:r>
      <w:r>
        <w:rPr>
          <w:rFonts w:ascii="Arial" w:cs="Arial" w:eastAsia="Arial" w:hAnsi="Arial"/>
          <w:b/>
          <w:color w:val="BE5520"/>
          <w:spacing w:val="-1"/>
          <w:w w:val="100"/>
          <w:sz w:val="18"/>
          <w:szCs w:val="18"/>
        </w:rPr>
        <w:t>U</w:t>
      </w:r>
      <w:r>
        <w:rPr>
          <w:rFonts w:ascii="Arial" w:cs="Arial" w:eastAsia="Arial" w:hAnsi="Arial"/>
          <w:b/>
          <w:color w:val="BE5520"/>
          <w:spacing w:val="2"/>
          <w:w w:val="100"/>
          <w:sz w:val="18"/>
          <w:szCs w:val="18"/>
        </w:rPr>
        <w:t>R</w:t>
      </w:r>
      <w:r>
        <w:rPr>
          <w:rFonts w:ascii="Arial" w:cs="Arial" w:eastAsia="Arial" w:hAnsi="Arial"/>
          <w:b/>
          <w:color w:val="BE5520"/>
          <w:spacing w:val="-5"/>
          <w:w w:val="100"/>
          <w:sz w:val="18"/>
          <w:szCs w:val="18"/>
        </w:rPr>
        <w:t>A</w:t>
      </w:r>
      <w:r>
        <w:rPr>
          <w:rFonts w:ascii="Arial" w:cs="Arial" w:eastAsia="Arial" w:hAnsi="Arial"/>
          <w:b/>
          <w:color w:val="BE5520"/>
          <w:spacing w:val="0"/>
          <w:w w:val="100"/>
          <w:sz w:val="18"/>
          <w:szCs w:val="18"/>
        </w:rPr>
        <w:t>N</w:t>
      </w:r>
      <w:r>
        <w:rPr>
          <w:rFonts w:ascii="Arial" w:cs="Arial" w:eastAsia="Arial" w:hAnsi="Arial"/>
          <w:b/>
          <w:color w:val="BE5520"/>
          <w:spacing w:val="-11"/>
          <w:w w:val="100"/>
          <w:sz w:val="18"/>
          <w:szCs w:val="18"/>
        </w:rPr>
        <w:t> </w:t>
      </w:r>
      <w:r>
        <w:rPr>
          <w:rFonts w:ascii="Arial" w:cs="Arial" w:eastAsia="Arial" w:hAnsi="Arial"/>
          <w:b/>
          <w:color w:val="BE5520"/>
          <w:spacing w:val="-6"/>
          <w:w w:val="100"/>
          <w:sz w:val="18"/>
          <w:szCs w:val="18"/>
        </w:rPr>
        <w:t>A</w:t>
      </w:r>
      <w:r>
        <w:rPr>
          <w:rFonts w:ascii="Arial" w:cs="Arial" w:eastAsia="Arial" w:hAnsi="Arial"/>
          <w:b/>
          <w:color w:val="BE5520"/>
          <w:spacing w:val="2"/>
          <w:w w:val="100"/>
          <w:sz w:val="18"/>
          <w:szCs w:val="18"/>
        </w:rPr>
        <w:t>K</w:t>
      </w:r>
      <w:r>
        <w:rPr>
          <w:rFonts w:ascii="Arial" w:cs="Arial" w:eastAsia="Arial" w:hAnsi="Arial"/>
          <w:b/>
          <w:color w:val="BE5520"/>
          <w:spacing w:val="-6"/>
          <w:w w:val="100"/>
          <w:sz w:val="18"/>
          <w:szCs w:val="18"/>
        </w:rPr>
        <w:t>A</w:t>
      </w:r>
      <w:r>
        <w:rPr>
          <w:rFonts w:ascii="Arial" w:cs="Arial" w:eastAsia="Arial" w:hAnsi="Arial"/>
          <w:b/>
          <w:color w:val="BE5520"/>
          <w:spacing w:val="2"/>
          <w:w w:val="100"/>
          <w:sz w:val="18"/>
          <w:szCs w:val="18"/>
        </w:rPr>
        <w:t>D</w:t>
      </w:r>
      <w:r>
        <w:rPr>
          <w:rFonts w:ascii="Arial" w:cs="Arial" w:eastAsia="Arial" w:hAnsi="Arial"/>
          <w:b/>
          <w:color w:val="BE5520"/>
          <w:spacing w:val="0"/>
          <w:w w:val="100"/>
          <w:sz w:val="18"/>
          <w:szCs w:val="18"/>
        </w:rPr>
        <w:t>E</w:t>
      </w:r>
      <w:r>
        <w:rPr>
          <w:rFonts w:ascii="Arial" w:cs="Arial" w:eastAsia="Arial" w:hAnsi="Arial"/>
          <w:b/>
          <w:color w:val="BE5520"/>
          <w:spacing w:val="-6"/>
          <w:w w:val="100"/>
          <w:sz w:val="18"/>
          <w:szCs w:val="18"/>
        </w:rPr>
        <w:t>M</w:t>
      </w:r>
      <w:r>
        <w:rPr>
          <w:rFonts w:ascii="Arial" w:cs="Arial" w:eastAsia="Arial" w:hAnsi="Arial"/>
          <w:b/>
          <w:color w:val="BE5520"/>
          <w:spacing w:val="-2"/>
          <w:w w:val="100"/>
          <w:sz w:val="18"/>
          <w:szCs w:val="18"/>
        </w:rPr>
        <w:t>I</w:t>
      </w:r>
      <w:r>
        <w:rPr>
          <w:rFonts w:ascii="Arial" w:cs="Arial" w:eastAsia="Arial" w:hAnsi="Arial"/>
          <w:b/>
          <w:color w:val="BE5520"/>
          <w:spacing w:val="0"/>
          <w:w w:val="100"/>
          <w:sz w:val="18"/>
          <w:szCs w:val="18"/>
        </w:rPr>
        <w:t>K</w:t>
      </w:r>
      <w:r>
        <w:rPr>
          <w:rFonts w:ascii="Arial" w:cs="Arial" w:eastAsia="Arial" w:hAnsi="Arial"/>
          <w:b/>
          <w:color w:val="BE5520"/>
          <w:spacing w:val="-7"/>
          <w:w w:val="100"/>
          <w:sz w:val="18"/>
          <w:szCs w:val="18"/>
        </w:rPr>
        <w:t> </w:t>
      </w:r>
      <w:r>
        <w:rPr>
          <w:rFonts w:ascii="Arial" w:cs="Arial" w:eastAsia="Arial" w:hAnsi="Arial"/>
          <w:b/>
          <w:color w:val="BE5520"/>
          <w:spacing w:val="-4"/>
          <w:w w:val="100"/>
          <w:sz w:val="18"/>
          <w:szCs w:val="18"/>
        </w:rPr>
        <w:t>(</w:t>
      </w:r>
      <w:r>
        <w:rPr>
          <w:rFonts w:ascii="Arial" w:cs="Arial" w:eastAsia="Arial" w:hAnsi="Arial"/>
          <w:b/>
          <w:color w:val="BE5520"/>
          <w:spacing w:val="2"/>
          <w:w w:val="100"/>
          <w:sz w:val="18"/>
          <w:szCs w:val="18"/>
        </w:rPr>
        <w:t>W</w:t>
      </w:r>
      <w:r>
        <w:rPr>
          <w:rFonts w:ascii="Arial" w:cs="Arial" w:eastAsia="Arial" w:hAnsi="Arial"/>
          <w:b/>
          <w:color w:val="BE5520"/>
          <w:spacing w:val="-6"/>
          <w:w w:val="100"/>
          <w:sz w:val="18"/>
          <w:szCs w:val="18"/>
        </w:rPr>
        <w:t>A</w:t>
      </w:r>
      <w:r>
        <w:rPr>
          <w:rFonts w:ascii="Arial" w:cs="Arial" w:eastAsia="Arial" w:hAnsi="Arial"/>
          <w:b/>
          <w:color w:val="BE5520"/>
          <w:spacing w:val="-4"/>
          <w:w w:val="100"/>
          <w:sz w:val="18"/>
          <w:szCs w:val="18"/>
        </w:rPr>
        <w:t>J</w:t>
      </w:r>
      <w:r>
        <w:rPr>
          <w:rFonts w:ascii="Arial" w:cs="Arial" w:eastAsia="Arial" w:hAnsi="Arial"/>
          <w:b/>
          <w:color w:val="BE5520"/>
          <w:spacing w:val="-2"/>
          <w:w w:val="100"/>
          <w:sz w:val="18"/>
          <w:szCs w:val="18"/>
        </w:rPr>
        <w:t>I</w:t>
      </w:r>
      <w:r>
        <w:rPr>
          <w:rFonts w:ascii="Arial" w:cs="Arial" w:eastAsia="Arial" w:hAnsi="Arial"/>
          <w:b/>
          <w:color w:val="BE5520"/>
          <w:spacing w:val="0"/>
          <w:w w:val="100"/>
          <w:sz w:val="18"/>
          <w:szCs w:val="18"/>
        </w:rPr>
        <w:t>B</w:t>
      </w:r>
      <w:r>
        <w:rPr>
          <w:rFonts w:ascii="Arial" w:cs="Arial" w:eastAsia="Arial" w:hAnsi="Arial"/>
          <w:b/>
          <w:color w:val="BE5520"/>
          <w:spacing w:val="-4"/>
          <w:w w:val="100"/>
          <w:sz w:val="18"/>
          <w:szCs w:val="18"/>
        </w:rPr>
        <w:t> </w:t>
      </w:r>
      <w:r>
        <w:rPr>
          <w:rFonts w:ascii="Arial" w:cs="Arial" w:eastAsia="Arial" w:hAnsi="Arial"/>
          <w:b/>
          <w:color w:val="BE5520"/>
          <w:spacing w:val="-2"/>
          <w:w w:val="100"/>
          <w:sz w:val="18"/>
          <w:szCs w:val="18"/>
        </w:rPr>
        <w:t>D</w:t>
      </w:r>
      <w:r>
        <w:rPr>
          <w:rFonts w:ascii="Arial" w:cs="Arial" w:eastAsia="Arial" w:hAnsi="Arial"/>
          <w:b/>
          <w:color w:val="BE5520"/>
          <w:spacing w:val="-2"/>
          <w:w w:val="100"/>
          <w:sz w:val="18"/>
          <w:szCs w:val="18"/>
        </w:rPr>
        <w:t>I</w:t>
      </w:r>
      <w:r>
        <w:rPr>
          <w:rFonts w:ascii="Arial" w:cs="Arial" w:eastAsia="Arial" w:hAnsi="Arial"/>
          <w:b/>
          <w:color w:val="BE5520"/>
          <w:spacing w:val="0"/>
          <w:w w:val="100"/>
          <w:sz w:val="18"/>
          <w:szCs w:val="18"/>
        </w:rPr>
        <w:t>S</w:t>
      </w:r>
      <w:r>
        <w:rPr>
          <w:rFonts w:ascii="Arial" w:cs="Arial" w:eastAsia="Arial" w:hAnsi="Arial"/>
          <w:b/>
          <w:color w:val="BE5520"/>
          <w:spacing w:val="-6"/>
          <w:w w:val="100"/>
          <w:sz w:val="18"/>
          <w:szCs w:val="18"/>
        </w:rPr>
        <w:t>A</w:t>
      </w:r>
      <w:r>
        <w:rPr>
          <w:rFonts w:ascii="Arial" w:cs="Arial" w:eastAsia="Arial" w:hAnsi="Arial"/>
          <w:b/>
          <w:color w:val="BE5520"/>
          <w:spacing w:val="-2"/>
          <w:w w:val="100"/>
          <w:sz w:val="18"/>
          <w:szCs w:val="18"/>
        </w:rPr>
        <w:t>L</w:t>
      </w:r>
      <w:r>
        <w:rPr>
          <w:rFonts w:ascii="Arial" w:cs="Arial" w:eastAsia="Arial" w:hAnsi="Arial"/>
          <w:b/>
          <w:color w:val="BE5520"/>
          <w:spacing w:val="-2"/>
          <w:w w:val="100"/>
          <w:sz w:val="18"/>
          <w:szCs w:val="18"/>
        </w:rPr>
        <w:t>I</w:t>
      </w:r>
      <w:r>
        <w:rPr>
          <w:rFonts w:ascii="Arial" w:cs="Arial" w:eastAsia="Arial" w:hAnsi="Arial"/>
          <w:b/>
          <w:color w:val="BE5520"/>
          <w:spacing w:val="-2"/>
          <w:w w:val="100"/>
          <w:sz w:val="18"/>
          <w:szCs w:val="18"/>
        </w:rPr>
        <w:t>N</w:t>
      </w:r>
      <w:r>
        <w:rPr>
          <w:rFonts w:ascii="Arial" w:cs="Arial" w:eastAsia="Arial" w:hAnsi="Arial"/>
          <w:b/>
          <w:color w:val="BE5520"/>
          <w:spacing w:val="-4"/>
          <w:w w:val="100"/>
          <w:sz w:val="18"/>
          <w:szCs w:val="18"/>
        </w:rPr>
        <w:t>)</w:t>
      </w:r>
      <w:r>
        <w:rPr>
          <w:rFonts w:ascii="Arial" w:cs="Arial" w:eastAsia="Arial" w:hAnsi="Arial"/>
          <w:b/>
          <w:color w:val="BE5520"/>
          <w:spacing w:val="0"/>
          <w:w w:val="100"/>
          <w:sz w:val="18"/>
          <w:szCs w:val="18"/>
        </w:rPr>
        <w:t>:</w:t>
      </w:r>
      <w:r>
        <w:rPr>
          <w:rFonts w:ascii="Arial" w:cs="Arial" w:eastAsia="Arial" w:hAnsi="Arial"/>
          <w:color w:val="000000"/>
          <w:spacing w:val="0"/>
          <w:w w:val="100"/>
          <w:sz w:val="18"/>
          <w:szCs w:val="18"/>
        </w:rPr>
      </w:r>
    </w:p>
    <w:p>
      <w:pPr>
        <w:rPr>
          <w:sz w:val="20"/>
          <w:szCs w:val="20"/>
        </w:rPr>
        <w:jc w:val="left"/>
        <w:spacing w:before="6"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17"/>
          <w:szCs w:val="17"/>
        </w:rPr>
        <w:jc w:val="both"/>
        <w:spacing w:line="280" w:lineRule="auto"/>
        <w:ind w:left="505" w:right="386"/>
      </w:pPr>
      <w:r>
        <w:rPr>
          <w:rFonts w:ascii="Arial" w:cs="Arial" w:eastAsia="Arial" w:hAnsi="Arial"/>
          <w:b/>
          <w:i/>
          <w:color w:val="7A341D"/>
          <w:spacing w:val="-2"/>
          <w:w w:val="100"/>
          <w:sz w:val="17"/>
          <w:szCs w:val="17"/>
        </w:rPr>
        <w:t>"</w:t>
      </w:r>
      <w:r>
        <w:rPr>
          <w:rFonts w:ascii="Arial" w:cs="Arial" w:eastAsia="Arial" w:hAnsi="Arial"/>
          <w:b/>
          <w:i/>
          <w:color w:val="7A341D"/>
          <w:spacing w:val="1"/>
          <w:w w:val="100"/>
          <w:sz w:val="17"/>
          <w:szCs w:val="17"/>
        </w:rPr>
        <w:t>S</w:t>
      </w:r>
      <w:r>
        <w:rPr>
          <w:rFonts w:ascii="Arial" w:cs="Arial" w:eastAsia="Arial" w:hAnsi="Arial"/>
          <w:b/>
          <w:i/>
          <w:color w:val="7A341D"/>
          <w:spacing w:val="0"/>
          <w:w w:val="100"/>
          <w:sz w:val="17"/>
          <w:szCs w:val="17"/>
        </w:rPr>
        <w:t>a</w:t>
      </w:r>
      <w:r>
        <w:rPr>
          <w:rFonts w:ascii="Arial" w:cs="Arial" w:eastAsia="Arial" w:hAnsi="Arial"/>
          <w:b/>
          <w:i/>
          <w:color w:val="7A341D"/>
          <w:spacing w:val="-4"/>
          <w:w w:val="100"/>
          <w:sz w:val="17"/>
          <w:szCs w:val="17"/>
        </w:rPr>
        <w:t>y</w:t>
      </w:r>
      <w:r>
        <w:rPr>
          <w:rFonts w:ascii="Arial" w:cs="Arial" w:eastAsia="Arial" w:hAnsi="Arial"/>
          <w:b/>
          <w:i/>
          <w:color w:val="7A341D"/>
          <w:spacing w:val="0"/>
          <w:w w:val="100"/>
          <w:sz w:val="17"/>
          <w:szCs w:val="17"/>
        </w:rPr>
        <w:t>a</w:t>
      </w:r>
      <w:r>
        <w:rPr>
          <w:rFonts w:ascii="Arial" w:cs="Arial" w:eastAsia="Arial" w:hAnsi="Arial"/>
          <w:b/>
          <w:i/>
          <w:color w:val="7A341D"/>
          <w:spacing w:val="8"/>
          <w:w w:val="100"/>
          <w:sz w:val="17"/>
          <w:szCs w:val="17"/>
        </w:rPr>
        <w:t> </w:t>
      </w:r>
      <w:r>
        <w:rPr>
          <w:rFonts w:ascii="Arial" w:cs="Arial" w:eastAsia="Arial" w:hAnsi="Arial"/>
          <w:b/>
          <w:i/>
          <w:color w:val="7A341D"/>
          <w:spacing w:val="-5"/>
          <w:w w:val="100"/>
          <w:sz w:val="17"/>
          <w:szCs w:val="17"/>
        </w:rPr>
        <w:t>m</w:t>
      </w:r>
      <w:r>
        <w:rPr>
          <w:rFonts w:ascii="Arial" w:cs="Arial" w:eastAsia="Arial" w:hAnsi="Arial"/>
          <w:b/>
          <w:i/>
          <w:color w:val="7A341D"/>
          <w:spacing w:val="0"/>
          <w:w w:val="100"/>
          <w:sz w:val="17"/>
          <w:szCs w:val="17"/>
        </w:rPr>
        <w:t>e</w:t>
      </w:r>
      <w:r>
        <w:rPr>
          <w:rFonts w:ascii="Arial" w:cs="Arial" w:eastAsia="Arial" w:hAnsi="Arial"/>
          <w:b/>
          <w:i/>
          <w:color w:val="7A341D"/>
          <w:spacing w:val="-1"/>
          <w:w w:val="100"/>
          <w:sz w:val="17"/>
          <w:szCs w:val="17"/>
        </w:rPr>
        <w:t>n</w:t>
      </w:r>
      <w:r>
        <w:rPr>
          <w:rFonts w:ascii="Arial" w:cs="Arial" w:eastAsia="Arial" w:hAnsi="Arial"/>
          <w:b/>
          <w:i/>
          <w:color w:val="7A341D"/>
          <w:spacing w:val="-1"/>
          <w:w w:val="100"/>
          <w:sz w:val="17"/>
          <w:szCs w:val="17"/>
        </w:rPr>
        <w:t>g</w:t>
      </w:r>
      <w:r>
        <w:rPr>
          <w:rFonts w:ascii="Arial" w:cs="Arial" w:eastAsia="Arial" w:hAnsi="Arial"/>
          <w:b/>
          <w:i/>
          <w:color w:val="7A341D"/>
          <w:spacing w:val="-4"/>
          <w:w w:val="100"/>
          <w:sz w:val="17"/>
          <w:szCs w:val="17"/>
        </w:rPr>
        <w:t>e</w:t>
      </w:r>
      <w:r>
        <w:rPr>
          <w:rFonts w:ascii="Arial" w:cs="Arial" w:eastAsia="Arial" w:hAnsi="Arial"/>
          <w:b/>
          <w:i/>
          <w:color w:val="7A341D"/>
          <w:spacing w:val="1"/>
          <w:w w:val="100"/>
          <w:sz w:val="17"/>
          <w:szCs w:val="17"/>
        </w:rPr>
        <w:t>r</w:t>
      </w:r>
      <w:r>
        <w:rPr>
          <w:rFonts w:ascii="Arial" w:cs="Arial" w:eastAsia="Arial" w:hAnsi="Arial"/>
          <w:b/>
          <w:i/>
          <w:color w:val="7A341D"/>
          <w:spacing w:val="0"/>
          <w:w w:val="100"/>
          <w:sz w:val="17"/>
          <w:szCs w:val="17"/>
        </w:rPr>
        <w:t>j</w:t>
      </w:r>
      <w:r>
        <w:rPr>
          <w:rFonts w:ascii="Arial" w:cs="Arial" w:eastAsia="Arial" w:hAnsi="Arial"/>
          <w:b/>
          <w:i/>
          <w:color w:val="7A341D"/>
          <w:spacing w:val="-4"/>
          <w:w w:val="100"/>
          <w:sz w:val="17"/>
          <w:szCs w:val="17"/>
        </w:rPr>
        <w:t>a</w:t>
      </w:r>
      <w:r>
        <w:rPr>
          <w:rFonts w:ascii="Arial" w:cs="Arial" w:eastAsia="Arial" w:hAnsi="Arial"/>
          <w:b/>
          <w:i/>
          <w:color w:val="7A341D"/>
          <w:spacing w:val="0"/>
          <w:w w:val="100"/>
          <w:sz w:val="17"/>
          <w:szCs w:val="17"/>
        </w:rPr>
        <w:t>kan</w:t>
      </w:r>
      <w:r>
        <w:rPr>
          <w:rFonts w:ascii="Arial" w:cs="Arial" w:eastAsia="Arial" w:hAnsi="Arial"/>
          <w:b/>
          <w:i/>
          <w:color w:val="7A341D"/>
          <w:spacing w:val="9"/>
          <w:w w:val="100"/>
          <w:sz w:val="17"/>
          <w:szCs w:val="17"/>
        </w:rPr>
        <w:t> </w:t>
      </w:r>
      <w:r>
        <w:rPr>
          <w:rFonts w:ascii="Arial" w:cs="Arial" w:eastAsia="Arial" w:hAnsi="Arial"/>
          <w:b/>
          <w:i/>
          <w:color w:val="7A341D"/>
          <w:spacing w:val="0"/>
          <w:w w:val="100"/>
          <w:sz w:val="17"/>
          <w:szCs w:val="17"/>
        </w:rPr>
        <w:t>le</w:t>
      </w:r>
      <w:r>
        <w:rPr>
          <w:rFonts w:ascii="Arial" w:cs="Arial" w:eastAsia="Arial" w:hAnsi="Arial"/>
          <w:b/>
          <w:i/>
          <w:color w:val="7A341D"/>
          <w:spacing w:val="-1"/>
          <w:w w:val="100"/>
          <w:sz w:val="17"/>
          <w:szCs w:val="17"/>
        </w:rPr>
        <w:t>m</w:t>
      </w:r>
      <w:r>
        <w:rPr>
          <w:rFonts w:ascii="Arial" w:cs="Arial" w:eastAsia="Arial" w:hAnsi="Arial"/>
          <w:b/>
          <w:i/>
          <w:color w:val="7A341D"/>
          <w:spacing w:val="-5"/>
          <w:w w:val="100"/>
          <w:sz w:val="17"/>
          <w:szCs w:val="17"/>
        </w:rPr>
        <w:t>b</w:t>
      </w:r>
      <w:r>
        <w:rPr>
          <w:rFonts w:ascii="Arial" w:cs="Arial" w:eastAsia="Arial" w:hAnsi="Arial"/>
          <w:b/>
          <w:i/>
          <w:color w:val="7A341D"/>
          <w:spacing w:val="0"/>
          <w:w w:val="100"/>
          <w:sz w:val="17"/>
          <w:szCs w:val="17"/>
        </w:rPr>
        <w:t>ar</w:t>
      </w:r>
      <w:r>
        <w:rPr>
          <w:rFonts w:ascii="Arial" w:cs="Arial" w:eastAsia="Arial" w:hAnsi="Arial"/>
          <w:b/>
          <w:i/>
          <w:color w:val="7A341D"/>
          <w:spacing w:val="6"/>
          <w:w w:val="100"/>
          <w:sz w:val="17"/>
          <w:szCs w:val="17"/>
        </w:rPr>
        <w:t> </w:t>
      </w:r>
      <w:r>
        <w:rPr>
          <w:rFonts w:ascii="Arial" w:cs="Arial" w:eastAsia="Arial" w:hAnsi="Arial"/>
          <w:b/>
          <w:i/>
          <w:color w:val="7A341D"/>
          <w:spacing w:val="-4"/>
          <w:w w:val="100"/>
          <w:sz w:val="17"/>
          <w:szCs w:val="17"/>
        </w:rPr>
        <w:t>s</w:t>
      </w:r>
      <w:r>
        <w:rPr>
          <w:rFonts w:ascii="Arial" w:cs="Arial" w:eastAsia="Arial" w:hAnsi="Arial"/>
          <w:b/>
          <w:i/>
          <w:color w:val="7A341D"/>
          <w:spacing w:val="-1"/>
          <w:w w:val="100"/>
          <w:sz w:val="17"/>
          <w:szCs w:val="17"/>
        </w:rPr>
        <w:t>o</w:t>
      </w:r>
      <w:r>
        <w:rPr>
          <w:rFonts w:ascii="Arial" w:cs="Arial" w:eastAsia="Arial" w:hAnsi="Arial"/>
          <w:b/>
          <w:i/>
          <w:color w:val="7A341D"/>
          <w:spacing w:val="0"/>
          <w:w w:val="100"/>
          <w:sz w:val="17"/>
          <w:szCs w:val="17"/>
        </w:rPr>
        <w:t>al</w:t>
      </w:r>
      <w:r>
        <w:rPr>
          <w:rFonts w:ascii="Arial" w:cs="Arial" w:eastAsia="Arial" w:hAnsi="Arial"/>
          <w:b/>
          <w:i/>
          <w:color w:val="7A341D"/>
          <w:spacing w:val="3"/>
          <w:w w:val="100"/>
          <w:sz w:val="17"/>
          <w:szCs w:val="17"/>
        </w:rPr>
        <w:t> </w:t>
      </w:r>
      <w:r>
        <w:rPr>
          <w:rFonts w:ascii="Arial" w:cs="Arial" w:eastAsia="Arial" w:hAnsi="Arial"/>
          <w:b/>
          <w:i/>
          <w:color w:val="7A341D"/>
          <w:spacing w:val="0"/>
          <w:w w:val="100"/>
          <w:sz w:val="17"/>
          <w:szCs w:val="17"/>
        </w:rPr>
        <w:t>a</w:t>
      </w:r>
      <w:r>
        <w:rPr>
          <w:rFonts w:ascii="Arial" w:cs="Arial" w:eastAsia="Arial" w:hAnsi="Arial"/>
          <w:b/>
          <w:i/>
          <w:color w:val="7A341D"/>
          <w:spacing w:val="-4"/>
          <w:w w:val="100"/>
          <w:sz w:val="17"/>
          <w:szCs w:val="17"/>
        </w:rPr>
        <w:t>s</w:t>
      </w:r>
      <w:r>
        <w:rPr>
          <w:rFonts w:ascii="Arial" w:cs="Arial" w:eastAsia="Arial" w:hAnsi="Arial"/>
          <w:b/>
          <w:i/>
          <w:color w:val="7A341D"/>
          <w:spacing w:val="0"/>
          <w:w w:val="100"/>
          <w:sz w:val="17"/>
          <w:szCs w:val="17"/>
        </w:rPr>
        <w:t>es</w:t>
      </w:r>
      <w:r>
        <w:rPr>
          <w:rFonts w:ascii="Arial" w:cs="Arial" w:eastAsia="Arial" w:hAnsi="Arial"/>
          <w:b/>
          <w:i/>
          <w:color w:val="7A341D"/>
          <w:spacing w:val="-5"/>
          <w:w w:val="100"/>
          <w:sz w:val="17"/>
          <w:szCs w:val="17"/>
        </w:rPr>
        <w:t>m</w:t>
      </w:r>
      <w:r>
        <w:rPr>
          <w:rFonts w:ascii="Arial" w:cs="Arial" w:eastAsia="Arial" w:hAnsi="Arial"/>
          <w:b/>
          <w:i/>
          <w:color w:val="7A341D"/>
          <w:spacing w:val="0"/>
          <w:w w:val="100"/>
          <w:sz w:val="17"/>
          <w:szCs w:val="17"/>
        </w:rPr>
        <w:t>en</w:t>
      </w:r>
      <w:r>
        <w:rPr>
          <w:rFonts w:ascii="Arial" w:cs="Arial" w:eastAsia="Arial" w:hAnsi="Arial"/>
          <w:b/>
          <w:i/>
          <w:color w:val="7A341D"/>
          <w:spacing w:val="10"/>
          <w:w w:val="100"/>
          <w:sz w:val="17"/>
          <w:szCs w:val="17"/>
        </w:rPr>
        <w:t> </w:t>
      </w:r>
      <w:r>
        <w:rPr>
          <w:rFonts w:ascii="Arial" w:cs="Arial" w:eastAsia="Arial" w:hAnsi="Arial"/>
          <w:b/>
          <w:i/>
          <w:color w:val="7A341D"/>
          <w:spacing w:val="-6"/>
          <w:w w:val="100"/>
          <w:sz w:val="17"/>
          <w:szCs w:val="17"/>
        </w:rPr>
        <w:t>t</w:t>
      </w:r>
      <w:r>
        <w:rPr>
          <w:rFonts w:ascii="Arial" w:cs="Arial" w:eastAsia="Arial" w:hAnsi="Arial"/>
          <w:b/>
          <w:i/>
          <w:color w:val="7A341D"/>
          <w:spacing w:val="0"/>
          <w:w w:val="100"/>
          <w:sz w:val="17"/>
          <w:szCs w:val="17"/>
        </w:rPr>
        <w:t>e</w:t>
      </w:r>
      <w:r>
        <w:rPr>
          <w:rFonts w:ascii="Arial" w:cs="Arial" w:eastAsia="Arial" w:hAnsi="Arial"/>
          <w:b/>
          <w:i/>
          <w:color w:val="7A341D"/>
          <w:spacing w:val="-1"/>
          <w:w w:val="100"/>
          <w:sz w:val="17"/>
          <w:szCs w:val="17"/>
        </w:rPr>
        <w:t>n</w:t>
      </w:r>
      <w:r>
        <w:rPr>
          <w:rFonts w:ascii="Arial" w:cs="Arial" w:eastAsia="Arial" w:hAnsi="Arial"/>
          <w:b/>
          <w:i/>
          <w:color w:val="7A341D"/>
          <w:spacing w:val="-1"/>
          <w:w w:val="100"/>
          <w:sz w:val="17"/>
          <w:szCs w:val="17"/>
        </w:rPr>
        <w:t>g</w:t>
      </w:r>
      <w:r>
        <w:rPr>
          <w:rFonts w:ascii="Arial" w:cs="Arial" w:eastAsia="Arial" w:hAnsi="Arial"/>
          <w:b/>
          <w:i/>
          <w:color w:val="7A341D"/>
          <w:spacing w:val="0"/>
          <w:w w:val="100"/>
          <w:sz w:val="17"/>
          <w:szCs w:val="17"/>
        </w:rPr>
        <w:t>ah</w:t>
      </w:r>
      <w:r>
        <w:rPr>
          <w:rFonts w:ascii="Arial" w:cs="Arial" w:eastAsia="Arial" w:hAnsi="Arial"/>
          <w:b/>
          <w:i/>
          <w:color w:val="7A341D"/>
          <w:spacing w:val="0"/>
          <w:w w:val="100"/>
          <w:sz w:val="17"/>
          <w:szCs w:val="17"/>
        </w:rPr>
        <w:t> </w:t>
      </w:r>
      <w:r>
        <w:rPr>
          <w:rFonts w:ascii="Arial" w:cs="Arial" w:eastAsia="Arial" w:hAnsi="Arial"/>
          <w:b/>
          <w:i/>
          <w:color w:val="7A341D"/>
          <w:spacing w:val="0"/>
          <w:w w:val="100"/>
          <w:sz w:val="17"/>
          <w:szCs w:val="17"/>
        </w:rPr>
        <w:t>se</w:t>
      </w:r>
      <w:r>
        <w:rPr>
          <w:rFonts w:ascii="Arial" w:cs="Arial" w:eastAsia="Arial" w:hAnsi="Arial"/>
          <w:b/>
          <w:i/>
          <w:color w:val="7A341D"/>
          <w:spacing w:val="-1"/>
          <w:w w:val="100"/>
          <w:sz w:val="17"/>
          <w:szCs w:val="17"/>
        </w:rPr>
        <w:t>m</w:t>
      </w:r>
      <w:r>
        <w:rPr>
          <w:rFonts w:ascii="Arial" w:cs="Arial" w:eastAsia="Arial" w:hAnsi="Arial"/>
          <w:b/>
          <w:i/>
          <w:color w:val="7A341D"/>
          <w:spacing w:val="-4"/>
          <w:w w:val="100"/>
          <w:sz w:val="17"/>
          <w:szCs w:val="17"/>
        </w:rPr>
        <w:t>e</w:t>
      </w:r>
      <w:r>
        <w:rPr>
          <w:rFonts w:ascii="Arial" w:cs="Arial" w:eastAsia="Arial" w:hAnsi="Arial"/>
          <w:b/>
          <w:i/>
          <w:color w:val="7A341D"/>
          <w:spacing w:val="0"/>
          <w:w w:val="100"/>
          <w:sz w:val="17"/>
          <w:szCs w:val="17"/>
        </w:rPr>
        <w:t>s</w:t>
      </w:r>
      <w:r>
        <w:rPr>
          <w:rFonts w:ascii="Arial" w:cs="Arial" w:eastAsia="Arial" w:hAnsi="Arial"/>
          <w:b/>
          <w:i/>
          <w:color w:val="7A341D"/>
          <w:spacing w:val="-1"/>
          <w:w w:val="100"/>
          <w:sz w:val="17"/>
          <w:szCs w:val="17"/>
        </w:rPr>
        <w:t>t</w:t>
      </w:r>
      <w:r>
        <w:rPr>
          <w:rFonts w:ascii="Arial" w:cs="Arial" w:eastAsia="Arial" w:hAnsi="Arial"/>
          <w:b/>
          <w:i/>
          <w:color w:val="7A341D"/>
          <w:spacing w:val="0"/>
          <w:w w:val="100"/>
          <w:sz w:val="17"/>
          <w:szCs w:val="17"/>
        </w:rPr>
        <w:t>er</w:t>
      </w:r>
      <w:r>
        <w:rPr>
          <w:rFonts w:ascii="Arial" w:cs="Arial" w:eastAsia="Arial" w:hAnsi="Arial"/>
          <w:b/>
          <w:i/>
          <w:color w:val="7A341D"/>
          <w:spacing w:val="8"/>
          <w:w w:val="100"/>
          <w:sz w:val="17"/>
          <w:szCs w:val="17"/>
        </w:rPr>
        <w:t> </w:t>
      </w:r>
      <w:r>
        <w:rPr>
          <w:rFonts w:ascii="Arial" w:cs="Arial" w:eastAsia="Arial" w:hAnsi="Arial"/>
          <w:b/>
          <w:i/>
          <w:color w:val="7A341D"/>
          <w:spacing w:val="-1"/>
          <w:w w:val="100"/>
          <w:sz w:val="17"/>
          <w:szCs w:val="17"/>
        </w:rPr>
        <w:t>d</w:t>
      </w:r>
      <w:r>
        <w:rPr>
          <w:rFonts w:ascii="Arial" w:cs="Arial" w:eastAsia="Arial" w:hAnsi="Arial"/>
          <w:b/>
          <w:i/>
          <w:color w:val="7A341D"/>
          <w:spacing w:val="-4"/>
          <w:w w:val="100"/>
          <w:sz w:val="17"/>
          <w:szCs w:val="17"/>
        </w:rPr>
        <w:t>a</w:t>
      </w:r>
      <w:r>
        <w:rPr>
          <w:rFonts w:ascii="Arial" w:cs="Arial" w:eastAsia="Arial" w:hAnsi="Arial"/>
          <w:b/>
          <w:i/>
          <w:color w:val="7A341D"/>
          <w:spacing w:val="0"/>
          <w:w w:val="100"/>
          <w:sz w:val="17"/>
          <w:szCs w:val="17"/>
        </w:rPr>
        <w:t>lam</w:t>
      </w:r>
      <w:r>
        <w:rPr>
          <w:rFonts w:ascii="Arial" w:cs="Arial" w:eastAsia="Arial" w:hAnsi="Arial"/>
          <w:b/>
          <w:i/>
          <w:color w:val="7A341D"/>
          <w:spacing w:val="3"/>
          <w:w w:val="100"/>
          <w:sz w:val="17"/>
          <w:szCs w:val="17"/>
        </w:rPr>
        <w:t> </w:t>
      </w:r>
      <w:r>
        <w:rPr>
          <w:rFonts w:ascii="Arial" w:cs="Arial" w:eastAsia="Arial" w:hAnsi="Arial"/>
          <w:b/>
          <w:i/>
          <w:color w:val="7A341D"/>
          <w:spacing w:val="0"/>
          <w:w w:val="100"/>
          <w:sz w:val="17"/>
          <w:szCs w:val="17"/>
        </w:rPr>
        <w:t>k</w:t>
      </w:r>
      <w:r>
        <w:rPr>
          <w:rFonts w:ascii="Arial" w:cs="Arial" w:eastAsia="Arial" w:hAnsi="Arial"/>
          <w:b/>
          <w:i/>
          <w:color w:val="7A341D"/>
          <w:spacing w:val="-4"/>
          <w:w w:val="100"/>
          <w:sz w:val="17"/>
          <w:szCs w:val="17"/>
        </w:rPr>
        <w:t>e</w:t>
      </w:r>
      <w:r>
        <w:rPr>
          <w:rFonts w:ascii="Arial" w:cs="Arial" w:eastAsia="Arial" w:hAnsi="Arial"/>
          <w:b/>
          <w:i/>
          <w:color w:val="7A341D"/>
          <w:spacing w:val="0"/>
          <w:w w:val="100"/>
          <w:sz w:val="17"/>
          <w:szCs w:val="17"/>
        </w:rPr>
        <w:t>a</w:t>
      </w:r>
      <w:r>
        <w:rPr>
          <w:rFonts w:ascii="Arial" w:cs="Arial" w:eastAsia="Arial" w:hAnsi="Arial"/>
          <w:b/>
          <w:i/>
          <w:color w:val="7A341D"/>
          <w:spacing w:val="-1"/>
          <w:w w:val="100"/>
          <w:sz w:val="17"/>
          <w:szCs w:val="17"/>
        </w:rPr>
        <w:t>d</w:t>
      </w:r>
      <w:r>
        <w:rPr>
          <w:rFonts w:ascii="Arial" w:cs="Arial" w:eastAsia="Arial" w:hAnsi="Arial"/>
          <w:b/>
          <w:i/>
          <w:color w:val="7A341D"/>
          <w:spacing w:val="-4"/>
          <w:w w:val="100"/>
          <w:sz w:val="17"/>
          <w:szCs w:val="17"/>
        </w:rPr>
        <w:t>a</w:t>
      </w:r>
      <w:r>
        <w:rPr>
          <w:rFonts w:ascii="Arial" w:cs="Arial" w:eastAsia="Arial" w:hAnsi="Arial"/>
          <w:b/>
          <w:i/>
          <w:color w:val="7A341D"/>
          <w:spacing w:val="0"/>
          <w:w w:val="100"/>
          <w:sz w:val="17"/>
          <w:szCs w:val="17"/>
        </w:rPr>
        <w:t>an</w:t>
      </w:r>
      <w:r>
        <w:rPr>
          <w:rFonts w:ascii="Arial" w:cs="Arial" w:eastAsia="Arial" w:hAnsi="Arial"/>
          <w:b/>
          <w:i/>
          <w:color w:val="7A341D"/>
          <w:spacing w:val="5"/>
          <w:w w:val="100"/>
          <w:sz w:val="17"/>
          <w:szCs w:val="17"/>
        </w:rPr>
        <w:t> </w:t>
      </w:r>
      <w:r>
        <w:rPr>
          <w:rFonts w:ascii="Arial" w:cs="Arial" w:eastAsia="Arial" w:hAnsi="Arial"/>
          <w:b/>
          <w:i/>
          <w:color w:val="7A341D"/>
          <w:spacing w:val="0"/>
          <w:w w:val="100"/>
          <w:sz w:val="17"/>
          <w:szCs w:val="17"/>
        </w:rPr>
        <w:t>sa</w:t>
      </w:r>
      <w:r>
        <w:rPr>
          <w:rFonts w:ascii="Arial" w:cs="Arial" w:eastAsia="Arial" w:hAnsi="Arial"/>
          <w:b/>
          <w:i/>
          <w:color w:val="7A341D"/>
          <w:spacing w:val="-1"/>
          <w:w w:val="100"/>
          <w:sz w:val="17"/>
          <w:szCs w:val="17"/>
        </w:rPr>
        <w:t>d</w:t>
      </w:r>
      <w:r>
        <w:rPr>
          <w:rFonts w:ascii="Arial" w:cs="Arial" w:eastAsia="Arial" w:hAnsi="Arial"/>
          <w:b/>
          <w:i/>
          <w:color w:val="7A341D"/>
          <w:spacing w:val="-3"/>
          <w:w w:val="100"/>
          <w:sz w:val="17"/>
          <w:szCs w:val="17"/>
        </w:rPr>
        <w:t>a</w:t>
      </w:r>
      <w:r>
        <w:rPr>
          <w:rFonts w:ascii="Arial" w:cs="Arial" w:eastAsia="Arial" w:hAnsi="Arial"/>
          <w:b/>
          <w:i/>
          <w:color w:val="7A341D"/>
          <w:spacing w:val="1"/>
          <w:w w:val="100"/>
          <w:sz w:val="17"/>
          <w:szCs w:val="17"/>
        </w:rPr>
        <w:t>r</w:t>
      </w:r>
      <w:r>
        <w:rPr>
          <w:rFonts w:ascii="Arial" w:cs="Arial" w:eastAsia="Arial" w:hAnsi="Arial"/>
          <w:b/>
          <w:i/>
          <w:color w:val="7A341D"/>
          <w:spacing w:val="0"/>
          <w:w w:val="100"/>
          <w:sz w:val="17"/>
          <w:szCs w:val="17"/>
        </w:rPr>
        <w:t>,</w:t>
      </w:r>
      <w:r>
        <w:rPr>
          <w:rFonts w:ascii="Arial" w:cs="Arial" w:eastAsia="Arial" w:hAnsi="Arial"/>
          <w:b/>
          <w:i/>
          <w:color w:val="7A341D"/>
          <w:spacing w:val="3"/>
          <w:w w:val="100"/>
          <w:sz w:val="17"/>
          <w:szCs w:val="17"/>
        </w:rPr>
        <w:t> </w:t>
      </w:r>
      <w:r>
        <w:rPr>
          <w:rFonts w:ascii="Arial" w:cs="Arial" w:eastAsia="Arial" w:hAnsi="Arial"/>
          <w:b/>
          <w:i/>
          <w:color w:val="7A341D"/>
          <w:spacing w:val="0"/>
          <w:w w:val="100"/>
          <w:sz w:val="17"/>
          <w:szCs w:val="17"/>
        </w:rPr>
        <w:t>se</w:t>
      </w:r>
      <w:r>
        <w:rPr>
          <w:rFonts w:ascii="Arial" w:cs="Arial" w:eastAsia="Arial" w:hAnsi="Arial"/>
          <w:b/>
          <w:i/>
          <w:color w:val="7A341D"/>
          <w:spacing w:val="-5"/>
          <w:w w:val="100"/>
          <w:sz w:val="17"/>
          <w:szCs w:val="17"/>
        </w:rPr>
        <w:t>h</w:t>
      </w:r>
      <w:r>
        <w:rPr>
          <w:rFonts w:ascii="Arial" w:cs="Arial" w:eastAsia="Arial" w:hAnsi="Arial"/>
          <w:b/>
          <w:i/>
          <w:color w:val="7A341D"/>
          <w:spacing w:val="0"/>
          <w:w w:val="100"/>
          <w:sz w:val="17"/>
          <w:szCs w:val="17"/>
        </w:rPr>
        <w:t>at</w:t>
      </w:r>
      <w:r>
        <w:rPr>
          <w:rFonts w:ascii="Arial" w:cs="Arial" w:eastAsia="Arial" w:hAnsi="Arial"/>
          <w:b/>
          <w:i/>
          <w:color w:val="7A341D"/>
          <w:spacing w:val="3"/>
          <w:w w:val="100"/>
          <w:sz w:val="17"/>
          <w:szCs w:val="17"/>
        </w:rPr>
        <w:t> </w:t>
      </w:r>
      <w:r>
        <w:rPr>
          <w:rFonts w:ascii="Arial" w:cs="Arial" w:eastAsia="Arial" w:hAnsi="Arial"/>
          <w:b/>
          <w:i/>
          <w:color w:val="7A341D"/>
          <w:spacing w:val="-1"/>
          <w:w w:val="100"/>
          <w:sz w:val="17"/>
          <w:szCs w:val="17"/>
        </w:rPr>
        <w:t>d</w:t>
      </w:r>
      <w:r>
        <w:rPr>
          <w:rFonts w:ascii="Arial" w:cs="Arial" w:eastAsia="Arial" w:hAnsi="Arial"/>
          <w:b/>
          <w:i/>
          <w:color w:val="7A341D"/>
          <w:spacing w:val="0"/>
          <w:w w:val="100"/>
          <w:sz w:val="17"/>
          <w:szCs w:val="17"/>
        </w:rPr>
        <w:t>an</w:t>
      </w:r>
      <w:r>
        <w:rPr>
          <w:rFonts w:ascii="Arial" w:cs="Arial" w:eastAsia="Arial" w:hAnsi="Arial"/>
          <w:b/>
          <w:i/>
          <w:color w:val="7A341D"/>
          <w:spacing w:val="1"/>
          <w:w w:val="100"/>
          <w:sz w:val="17"/>
          <w:szCs w:val="17"/>
        </w:rPr>
        <w:t> </w:t>
      </w:r>
      <w:r>
        <w:rPr>
          <w:rFonts w:ascii="Arial" w:cs="Arial" w:eastAsia="Arial" w:hAnsi="Arial"/>
          <w:b/>
          <w:i/>
          <w:color w:val="7A341D"/>
          <w:spacing w:val="-1"/>
          <w:w w:val="100"/>
          <w:sz w:val="17"/>
          <w:szCs w:val="17"/>
        </w:rPr>
        <w:t>t</w:t>
      </w:r>
      <w:r>
        <w:rPr>
          <w:rFonts w:ascii="Arial" w:cs="Arial" w:eastAsia="Arial" w:hAnsi="Arial"/>
          <w:b/>
          <w:i/>
          <w:color w:val="7A341D"/>
          <w:spacing w:val="0"/>
          <w:w w:val="100"/>
          <w:sz w:val="17"/>
          <w:szCs w:val="17"/>
        </w:rPr>
        <w:t>i</w:t>
      </w:r>
      <w:r>
        <w:rPr>
          <w:rFonts w:ascii="Arial" w:cs="Arial" w:eastAsia="Arial" w:hAnsi="Arial"/>
          <w:b/>
          <w:i/>
          <w:color w:val="7A341D"/>
          <w:spacing w:val="-1"/>
          <w:w w:val="100"/>
          <w:sz w:val="17"/>
          <w:szCs w:val="17"/>
        </w:rPr>
        <w:t>d</w:t>
      </w:r>
      <w:r>
        <w:rPr>
          <w:rFonts w:ascii="Arial" w:cs="Arial" w:eastAsia="Arial" w:hAnsi="Arial"/>
          <w:b/>
          <w:i/>
          <w:color w:val="7A341D"/>
          <w:spacing w:val="0"/>
          <w:w w:val="100"/>
          <w:sz w:val="17"/>
          <w:szCs w:val="17"/>
        </w:rPr>
        <w:t>ak</w:t>
      </w:r>
      <w:r>
        <w:rPr>
          <w:rFonts w:ascii="Arial" w:cs="Arial" w:eastAsia="Arial" w:hAnsi="Arial"/>
          <w:b/>
          <w:i/>
          <w:color w:val="7A341D"/>
          <w:spacing w:val="3"/>
          <w:w w:val="100"/>
          <w:sz w:val="17"/>
          <w:szCs w:val="17"/>
        </w:rPr>
        <w:t> </w:t>
      </w:r>
      <w:r>
        <w:rPr>
          <w:rFonts w:ascii="Arial" w:cs="Arial" w:eastAsia="Arial" w:hAnsi="Arial"/>
          <w:b/>
          <w:i/>
          <w:color w:val="7A341D"/>
          <w:spacing w:val="-5"/>
          <w:w w:val="100"/>
          <w:sz w:val="17"/>
          <w:szCs w:val="17"/>
        </w:rPr>
        <w:t>m</w:t>
      </w:r>
      <w:r>
        <w:rPr>
          <w:rFonts w:ascii="Arial" w:cs="Arial" w:eastAsia="Arial" w:hAnsi="Arial"/>
          <w:b/>
          <w:i/>
          <w:color w:val="7A341D"/>
          <w:spacing w:val="0"/>
          <w:w w:val="100"/>
          <w:sz w:val="17"/>
          <w:szCs w:val="17"/>
        </w:rPr>
        <w:t>e</w:t>
      </w:r>
      <w:r>
        <w:rPr>
          <w:rFonts w:ascii="Arial" w:cs="Arial" w:eastAsia="Arial" w:hAnsi="Arial"/>
          <w:b/>
          <w:i/>
          <w:color w:val="7A341D"/>
          <w:spacing w:val="-1"/>
          <w:w w:val="100"/>
          <w:sz w:val="17"/>
          <w:szCs w:val="17"/>
        </w:rPr>
        <w:t>n</w:t>
      </w:r>
      <w:r>
        <w:rPr>
          <w:rFonts w:ascii="Arial" w:cs="Arial" w:eastAsia="Arial" w:hAnsi="Arial"/>
          <w:b/>
          <w:i/>
          <w:color w:val="7A341D"/>
          <w:spacing w:val="0"/>
          <w:w w:val="100"/>
          <w:sz w:val="17"/>
          <w:szCs w:val="17"/>
        </w:rPr>
        <w:t>y</w:t>
      </w:r>
      <w:r>
        <w:rPr>
          <w:rFonts w:ascii="Arial" w:cs="Arial" w:eastAsia="Arial" w:hAnsi="Arial"/>
          <w:b/>
          <w:i/>
          <w:color w:val="7A341D"/>
          <w:spacing w:val="-1"/>
          <w:w w:val="100"/>
          <w:sz w:val="17"/>
          <w:szCs w:val="17"/>
        </w:rPr>
        <w:t>o</w:t>
      </w:r>
      <w:r>
        <w:rPr>
          <w:rFonts w:ascii="Arial" w:cs="Arial" w:eastAsia="Arial" w:hAnsi="Arial"/>
          <w:b/>
          <w:i/>
          <w:color w:val="7A341D"/>
          <w:spacing w:val="-1"/>
          <w:w w:val="100"/>
          <w:sz w:val="17"/>
          <w:szCs w:val="17"/>
        </w:rPr>
        <w:t>n</w:t>
      </w:r>
      <w:r>
        <w:rPr>
          <w:rFonts w:ascii="Arial" w:cs="Arial" w:eastAsia="Arial" w:hAnsi="Arial"/>
          <w:b/>
          <w:i/>
          <w:color w:val="7A341D"/>
          <w:spacing w:val="-1"/>
          <w:w w:val="100"/>
          <w:sz w:val="17"/>
          <w:szCs w:val="17"/>
        </w:rPr>
        <w:t>t</w:t>
      </w:r>
      <w:r>
        <w:rPr>
          <w:rFonts w:ascii="Arial" w:cs="Arial" w:eastAsia="Arial" w:hAnsi="Arial"/>
          <w:b/>
          <w:i/>
          <w:color w:val="7A341D"/>
          <w:spacing w:val="0"/>
          <w:w w:val="100"/>
          <w:sz w:val="17"/>
          <w:szCs w:val="17"/>
        </w:rPr>
        <w:t>ek</w:t>
      </w:r>
      <w:r>
        <w:rPr>
          <w:rFonts w:ascii="Arial" w:cs="Arial" w:eastAsia="Arial" w:hAnsi="Arial"/>
          <w:b/>
          <w:i/>
          <w:color w:val="7A341D"/>
          <w:spacing w:val="8"/>
          <w:w w:val="100"/>
          <w:sz w:val="17"/>
          <w:szCs w:val="17"/>
        </w:rPr>
        <w:t> </w:t>
      </w:r>
      <w:r>
        <w:rPr>
          <w:rFonts w:ascii="Arial" w:cs="Arial" w:eastAsia="Arial" w:hAnsi="Arial"/>
          <w:b/>
          <w:i/>
          <w:color w:val="7A341D"/>
          <w:spacing w:val="-4"/>
          <w:w w:val="100"/>
          <w:sz w:val="17"/>
          <w:szCs w:val="17"/>
        </w:rPr>
        <w:t>s</w:t>
      </w:r>
      <w:r>
        <w:rPr>
          <w:rFonts w:ascii="Arial" w:cs="Arial" w:eastAsia="Arial" w:hAnsi="Arial"/>
          <w:b/>
          <w:i/>
          <w:color w:val="7A341D"/>
          <w:spacing w:val="0"/>
          <w:w w:val="100"/>
          <w:sz w:val="17"/>
          <w:szCs w:val="17"/>
        </w:rPr>
        <w:t>es</w:t>
      </w:r>
      <w:r>
        <w:rPr>
          <w:rFonts w:ascii="Arial" w:cs="Arial" w:eastAsia="Arial" w:hAnsi="Arial"/>
          <w:b/>
          <w:i/>
          <w:color w:val="7A341D"/>
          <w:spacing w:val="-5"/>
          <w:w w:val="100"/>
          <w:sz w:val="17"/>
          <w:szCs w:val="17"/>
        </w:rPr>
        <w:t>u</w:t>
      </w:r>
      <w:r>
        <w:rPr>
          <w:rFonts w:ascii="Arial" w:cs="Arial" w:eastAsia="Arial" w:hAnsi="Arial"/>
          <w:b/>
          <w:i/>
          <w:color w:val="7A341D"/>
          <w:spacing w:val="0"/>
          <w:w w:val="100"/>
          <w:sz w:val="17"/>
          <w:szCs w:val="17"/>
        </w:rPr>
        <w:t>ai</w:t>
      </w:r>
      <w:r>
        <w:rPr>
          <w:rFonts w:ascii="Arial" w:cs="Arial" w:eastAsia="Arial" w:hAnsi="Arial"/>
          <w:b/>
          <w:i/>
          <w:color w:val="7A341D"/>
          <w:spacing w:val="10"/>
          <w:w w:val="100"/>
          <w:sz w:val="17"/>
          <w:szCs w:val="17"/>
        </w:rPr>
        <w:t> </w:t>
      </w:r>
      <w:r>
        <w:rPr>
          <w:rFonts w:ascii="Arial" w:cs="Arial" w:eastAsia="Arial" w:hAnsi="Arial"/>
          <w:b/>
          <w:i/>
          <w:color w:val="7A341D"/>
          <w:spacing w:val="-5"/>
          <w:w w:val="101"/>
          <w:sz w:val="17"/>
          <w:szCs w:val="17"/>
        </w:rPr>
        <w:t>d</w:t>
      </w:r>
      <w:r>
        <w:rPr>
          <w:rFonts w:ascii="Arial" w:cs="Arial" w:eastAsia="Arial" w:hAnsi="Arial"/>
          <w:b/>
          <w:i/>
          <w:color w:val="7A341D"/>
          <w:spacing w:val="0"/>
          <w:w w:val="101"/>
          <w:sz w:val="17"/>
          <w:szCs w:val="17"/>
        </w:rPr>
        <w:t>e</w:t>
      </w:r>
      <w:r>
        <w:rPr>
          <w:rFonts w:ascii="Arial" w:cs="Arial" w:eastAsia="Arial" w:hAnsi="Arial"/>
          <w:b/>
          <w:i/>
          <w:color w:val="7A341D"/>
          <w:spacing w:val="-1"/>
          <w:w w:val="101"/>
          <w:sz w:val="17"/>
          <w:szCs w:val="17"/>
        </w:rPr>
        <w:t>n</w:t>
      </w:r>
      <w:r>
        <w:rPr>
          <w:rFonts w:ascii="Arial" w:cs="Arial" w:eastAsia="Arial" w:hAnsi="Arial"/>
          <w:b/>
          <w:i/>
          <w:color w:val="7A341D"/>
          <w:spacing w:val="-1"/>
          <w:w w:val="101"/>
          <w:sz w:val="17"/>
          <w:szCs w:val="17"/>
        </w:rPr>
        <w:t>g</w:t>
      </w:r>
      <w:r>
        <w:rPr>
          <w:rFonts w:ascii="Arial" w:cs="Arial" w:eastAsia="Arial" w:hAnsi="Arial"/>
          <w:b/>
          <w:i/>
          <w:color w:val="7A341D"/>
          <w:spacing w:val="0"/>
          <w:w w:val="101"/>
          <w:sz w:val="17"/>
          <w:szCs w:val="17"/>
        </w:rPr>
        <w:t>an</w:t>
      </w:r>
      <w:r>
        <w:rPr>
          <w:rFonts w:ascii="Arial" w:cs="Arial" w:eastAsia="Arial" w:hAnsi="Arial"/>
          <w:b/>
          <w:i/>
          <w:color w:val="7A341D"/>
          <w:spacing w:val="0"/>
          <w:w w:val="101"/>
          <w:sz w:val="17"/>
          <w:szCs w:val="17"/>
        </w:rPr>
        <w:t> </w:t>
      </w:r>
      <w:r>
        <w:rPr>
          <w:rFonts w:ascii="Arial" w:cs="Arial" w:eastAsia="Arial" w:hAnsi="Arial"/>
          <w:b/>
          <w:i/>
          <w:color w:val="7A341D"/>
          <w:spacing w:val="0"/>
          <w:w w:val="100"/>
          <w:sz w:val="17"/>
          <w:szCs w:val="17"/>
        </w:rPr>
        <w:t>isi</w:t>
      </w:r>
      <w:r>
        <w:rPr>
          <w:rFonts w:ascii="Arial" w:cs="Arial" w:eastAsia="Arial" w:hAnsi="Arial"/>
          <w:b/>
          <w:i/>
          <w:color w:val="7A341D"/>
          <w:spacing w:val="2"/>
          <w:w w:val="100"/>
          <w:sz w:val="17"/>
          <w:szCs w:val="17"/>
        </w:rPr>
        <w:t> </w:t>
      </w:r>
      <w:r>
        <w:rPr>
          <w:rFonts w:ascii="Arial" w:cs="Arial" w:eastAsia="Arial" w:hAnsi="Arial"/>
          <w:b/>
          <w:i/>
          <w:color w:val="7A341D"/>
          <w:spacing w:val="-1"/>
          <w:w w:val="100"/>
          <w:sz w:val="17"/>
          <w:szCs w:val="17"/>
        </w:rPr>
        <w:t>h</w:t>
      </w:r>
      <w:r>
        <w:rPr>
          <w:rFonts w:ascii="Arial" w:cs="Arial" w:eastAsia="Arial" w:hAnsi="Arial"/>
          <w:b/>
          <w:i/>
          <w:color w:val="7A341D"/>
          <w:spacing w:val="0"/>
          <w:w w:val="100"/>
          <w:sz w:val="17"/>
          <w:szCs w:val="17"/>
        </w:rPr>
        <w:t>a</w:t>
      </w:r>
      <w:r>
        <w:rPr>
          <w:rFonts w:ascii="Arial" w:cs="Arial" w:eastAsia="Arial" w:hAnsi="Arial"/>
          <w:b/>
          <w:i/>
          <w:color w:val="7A341D"/>
          <w:spacing w:val="-3"/>
          <w:w w:val="100"/>
          <w:sz w:val="17"/>
          <w:szCs w:val="17"/>
        </w:rPr>
        <w:t>s</w:t>
      </w:r>
      <w:r>
        <w:rPr>
          <w:rFonts w:ascii="Arial" w:cs="Arial" w:eastAsia="Arial" w:hAnsi="Arial"/>
          <w:b/>
          <w:i/>
          <w:color w:val="7A341D"/>
          <w:spacing w:val="0"/>
          <w:w w:val="100"/>
          <w:sz w:val="17"/>
          <w:szCs w:val="17"/>
        </w:rPr>
        <w:t>il</w:t>
      </w:r>
      <w:r>
        <w:rPr>
          <w:rFonts w:ascii="Arial" w:cs="Arial" w:eastAsia="Arial" w:hAnsi="Arial"/>
          <w:b/>
          <w:i/>
          <w:color w:val="7A341D"/>
          <w:spacing w:val="4"/>
          <w:w w:val="100"/>
          <w:sz w:val="17"/>
          <w:szCs w:val="17"/>
        </w:rPr>
        <w:t> </w:t>
      </w:r>
      <w:r>
        <w:rPr>
          <w:rFonts w:ascii="Arial" w:cs="Arial" w:eastAsia="Arial" w:hAnsi="Arial"/>
          <w:b/>
          <w:i/>
          <w:color w:val="7A341D"/>
          <w:spacing w:val="-4"/>
          <w:w w:val="100"/>
          <w:sz w:val="17"/>
          <w:szCs w:val="17"/>
        </w:rPr>
        <w:t>s</w:t>
      </w:r>
      <w:r>
        <w:rPr>
          <w:rFonts w:ascii="Arial" w:cs="Arial" w:eastAsia="Arial" w:hAnsi="Arial"/>
          <w:b/>
          <w:i/>
          <w:color w:val="7A341D"/>
          <w:spacing w:val="0"/>
          <w:w w:val="100"/>
          <w:sz w:val="17"/>
          <w:szCs w:val="17"/>
        </w:rPr>
        <w:t>e</w:t>
      </w:r>
      <w:r>
        <w:rPr>
          <w:rFonts w:ascii="Arial" w:cs="Arial" w:eastAsia="Arial" w:hAnsi="Arial"/>
          <w:b/>
          <w:i/>
          <w:color w:val="7A341D"/>
          <w:spacing w:val="-1"/>
          <w:w w:val="100"/>
          <w:sz w:val="17"/>
          <w:szCs w:val="17"/>
        </w:rPr>
        <w:t>b</w:t>
      </w:r>
      <w:r>
        <w:rPr>
          <w:rFonts w:ascii="Arial" w:cs="Arial" w:eastAsia="Arial" w:hAnsi="Arial"/>
          <w:b/>
          <w:i/>
          <w:color w:val="7A341D"/>
          <w:spacing w:val="0"/>
          <w:w w:val="100"/>
          <w:sz w:val="17"/>
          <w:szCs w:val="17"/>
        </w:rPr>
        <w:t>a</w:t>
      </w:r>
      <w:r>
        <w:rPr>
          <w:rFonts w:ascii="Arial" w:cs="Arial" w:eastAsia="Arial" w:hAnsi="Arial"/>
          <w:b/>
          <w:i/>
          <w:color w:val="7A341D"/>
          <w:spacing w:val="-1"/>
          <w:w w:val="100"/>
          <w:sz w:val="17"/>
          <w:szCs w:val="17"/>
        </w:rPr>
        <w:t>g</w:t>
      </w:r>
      <w:r>
        <w:rPr>
          <w:rFonts w:ascii="Arial" w:cs="Arial" w:eastAsia="Arial" w:hAnsi="Arial"/>
          <w:b/>
          <w:i/>
          <w:color w:val="7A341D"/>
          <w:spacing w:val="-4"/>
          <w:w w:val="100"/>
          <w:sz w:val="17"/>
          <w:szCs w:val="17"/>
        </w:rPr>
        <w:t>a</w:t>
      </w:r>
      <w:r>
        <w:rPr>
          <w:rFonts w:ascii="Arial" w:cs="Arial" w:eastAsia="Arial" w:hAnsi="Arial"/>
          <w:b/>
          <w:i/>
          <w:color w:val="7A341D"/>
          <w:spacing w:val="0"/>
          <w:w w:val="100"/>
          <w:sz w:val="17"/>
          <w:szCs w:val="17"/>
        </w:rPr>
        <w:t>i</w:t>
      </w:r>
      <w:r>
        <w:rPr>
          <w:rFonts w:ascii="Arial" w:cs="Arial" w:eastAsia="Arial" w:hAnsi="Arial"/>
          <w:b/>
          <w:i/>
          <w:color w:val="7A341D"/>
          <w:spacing w:val="6"/>
          <w:w w:val="100"/>
          <w:sz w:val="17"/>
          <w:szCs w:val="17"/>
        </w:rPr>
        <w:t> </w:t>
      </w:r>
      <w:r>
        <w:rPr>
          <w:rFonts w:ascii="Arial" w:cs="Arial" w:eastAsia="Arial" w:hAnsi="Arial"/>
          <w:b/>
          <w:i/>
          <w:color w:val="7A341D"/>
          <w:spacing w:val="0"/>
          <w:w w:val="100"/>
          <w:sz w:val="17"/>
          <w:szCs w:val="17"/>
        </w:rPr>
        <w:t>ja</w:t>
      </w:r>
      <w:r>
        <w:rPr>
          <w:rFonts w:ascii="Arial" w:cs="Arial" w:eastAsia="Arial" w:hAnsi="Arial"/>
          <w:b/>
          <w:i/>
          <w:color w:val="7A341D"/>
          <w:spacing w:val="-2"/>
          <w:w w:val="100"/>
          <w:sz w:val="17"/>
          <w:szCs w:val="17"/>
        </w:rPr>
        <w:t>w</w:t>
      </w:r>
      <w:r>
        <w:rPr>
          <w:rFonts w:ascii="Arial" w:cs="Arial" w:eastAsia="Arial" w:hAnsi="Arial"/>
          <w:b/>
          <w:i/>
          <w:color w:val="7A341D"/>
          <w:spacing w:val="0"/>
          <w:w w:val="100"/>
          <w:sz w:val="17"/>
          <w:szCs w:val="17"/>
        </w:rPr>
        <w:t>a</w:t>
      </w:r>
      <w:r>
        <w:rPr>
          <w:rFonts w:ascii="Arial" w:cs="Arial" w:eastAsia="Arial" w:hAnsi="Arial"/>
          <w:b/>
          <w:i/>
          <w:color w:val="7A341D"/>
          <w:spacing w:val="-5"/>
          <w:w w:val="100"/>
          <w:sz w:val="17"/>
          <w:szCs w:val="17"/>
        </w:rPr>
        <w:t>b</w:t>
      </w:r>
      <w:r>
        <w:rPr>
          <w:rFonts w:ascii="Arial" w:cs="Arial" w:eastAsia="Arial" w:hAnsi="Arial"/>
          <w:b/>
          <w:i/>
          <w:color w:val="7A341D"/>
          <w:spacing w:val="0"/>
          <w:w w:val="100"/>
          <w:sz w:val="17"/>
          <w:szCs w:val="17"/>
        </w:rPr>
        <w:t>an</w:t>
      </w:r>
      <w:r>
        <w:rPr>
          <w:rFonts w:ascii="Arial" w:cs="Arial" w:eastAsia="Arial" w:hAnsi="Arial"/>
          <w:b/>
          <w:i/>
          <w:color w:val="7A341D"/>
          <w:spacing w:val="5"/>
          <w:w w:val="100"/>
          <w:sz w:val="17"/>
          <w:szCs w:val="17"/>
        </w:rPr>
        <w:t> </w:t>
      </w:r>
      <w:r>
        <w:rPr>
          <w:rFonts w:ascii="Arial" w:cs="Arial" w:eastAsia="Arial" w:hAnsi="Arial"/>
          <w:b/>
          <w:i/>
          <w:color w:val="7A341D"/>
          <w:spacing w:val="-1"/>
          <w:w w:val="100"/>
          <w:sz w:val="17"/>
          <w:szCs w:val="17"/>
        </w:rPr>
        <w:t>d</w:t>
      </w:r>
      <w:r>
        <w:rPr>
          <w:rFonts w:ascii="Arial" w:cs="Arial" w:eastAsia="Arial" w:hAnsi="Arial"/>
          <w:b/>
          <w:i/>
          <w:color w:val="7A341D"/>
          <w:spacing w:val="-4"/>
          <w:w w:val="100"/>
          <w:sz w:val="17"/>
          <w:szCs w:val="17"/>
        </w:rPr>
        <w:t>a</w:t>
      </w:r>
      <w:r>
        <w:rPr>
          <w:rFonts w:ascii="Arial" w:cs="Arial" w:eastAsia="Arial" w:hAnsi="Arial"/>
          <w:b/>
          <w:i/>
          <w:color w:val="7A341D"/>
          <w:spacing w:val="1"/>
          <w:w w:val="100"/>
          <w:sz w:val="17"/>
          <w:szCs w:val="17"/>
        </w:rPr>
        <w:t>r</w:t>
      </w:r>
      <w:r>
        <w:rPr>
          <w:rFonts w:ascii="Arial" w:cs="Arial" w:eastAsia="Arial" w:hAnsi="Arial"/>
          <w:b/>
          <w:i/>
          <w:color w:val="7A341D"/>
          <w:spacing w:val="0"/>
          <w:w w:val="100"/>
          <w:sz w:val="17"/>
          <w:szCs w:val="17"/>
        </w:rPr>
        <w:t>i</w:t>
      </w:r>
      <w:r>
        <w:rPr>
          <w:rFonts w:ascii="Arial" w:cs="Arial" w:eastAsia="Arial" w:hAnsi="Arial"/>
          <w:b/>
          <w:i/>
          <w:color w:val="7A341D"/>
          <w:spacing w:val="3"/>
          <w:w w:val="100"/>
          <w:sz w:val="17"/>
          <w:szCs w:val="17"/>
        </w:rPr>
        <w:t> </w:t>
      </w:r>
      <w:r>
        <w:rPr>
          <w:rFonts w:ascii="Arial" w:cs="Arial" w:eastAsia="Arial" w:hAnsi="Arial"/>
          <w:b/>
          <w:i/>
          <w:color w:val="7A341D"/>
          <w:spacing w:val="-1"/>
          <w:w w:val="100"/>
          <w:sz w:val="17"/>
          <w:szCs w:val="17"/>
        </w:rPr>
        <w:t>p</w:t>
      </w:r>
      <w:r>
        <w:rPr>
          <w:rFonts w:ascii="Arial" w:cs="Arial" w:eastAsia="Arial" w:hAnsi="Arial"/>
          <w:b/>
          <w:i/>
          <w:color w:val="7A341D"/>
          <w:spacing w:val="0"/>
          <w:w w:val="100"/>
          <w:sz w:val="17"/>
          <w:szCs w:val="17"/>
        </w:rPr>
        <w:t>e</w:t>
      </w:r>
      <w:r>
        <w:rPr>
          <w:rFonts w:ascii="Arial" w:cs="Arial" w:eastAsia="Arial" w:hAnsi="Arial"/>
          <w:b/>
          <w:i/>
          <w:color w:val="7A341D"/>
          <w:spacing w:val="-4"/>
          <w:w w:val="100"/>
          <w:sz w:val="17"/>
          <w:szCs w:val="17"/>
        </w:rPr>
        <w:t>m</w:t>
      </w:r>
      <w:r>
        <w:rPr>
          <w:rFonts w:ascii="Arial" w:cs="Arial" w:eastAsia="Arial" w:hAnsi="Arial"/>
          <w:b/>
          <w:i/>
          <w:color w:val="7A341D"/>
          <w:spacing w:val="0"/>
          <w:w w:val="100"/>
          <w:sz w:val="17"/>
          <w:szCs w:val="17"/>
        </w:rPr>
        <w:t>ik</w:t>
      </w:r>
      <w:r>
        <w:rPr>
          <w:rFonts w:ascii="Arial" w:cs="Arial" w:eastAsia="Arial" w:hAnsi="Arial"/>
          <w:b/>
          <w:i/>
          <w:color w:val="7A341D"/>
          <w:spacing w:val="-4"/>
          <w:w w:val="100"/>
          <w:sz w:val="17"/>
          <w:szCs w:val="17"/>
        </w:rPr>
        <w:t>i</w:t>
      </w:r>
      <w:r>
        <w:rPr>
          <w:rFonts w:ascii="Arial" w:cs="Arial" w:eastAsia="Arial" w:hAnsi="Arial"/>
          <w:b/>
          <w:i/>
          <w:color w:val="7A341D"/>
          <w:spacing w:val="1"/>
          <w:w w:val="100"/>
          <w:sz w:val="17"/>
          <w:szCs w:val="17"/>
        </w:rPr>
        <w:t>r</w:t>
      </w:r>
      <w:r>
        <w:rPr>
          <w:rFonts w:ascii="Arial" w:cs="Arial" w:eastAsia="Arial" w:hAnsi="Arial"/>
          <w:b/>
          <w:i/>
          <w:color w:val="7A341D"/>
          <w:spacing w:val="0"/>
          <w:w w:val="100"/>
          <w:sz w:val="17"/>
          <w:szCs w:val="17"/>
        </w:rPr>
        <w:t>an</w:t>
      </w:r>
      <w:r>
        <w:rPr>
          <w:rFonts w:ascii="Arial" w:cs="Arial" w:eastAsia="Arial" w:hAnsi="Arial"/>
          <w:b/>
          <w:i/>
          <w:color w:val="7A341D"/>
          <w:spacing w:val="7"/>
          <w:w w:val="100"/>
          <w:sz w:val="17"/>
          <w:szCs w:val="17"/>
        </w:rPr>
        <w:t> </w:t>
      </w:r>
      <w:r>
        <w:rPr>
          <w:rFonts w:ascii="Arial" w:cs="Arial" w:eastAsia="Arial" w:hAnsi="Arial"/>
          <w:b/>
          <w:i/>
          <w:color w:val="7A341D"/>
          <w:spacing w:val="-4"/>
          <w:w w:val="100"/>
          <w:sz w:val="17"/>
          <w:szCs w:val="17"/>
        </w:rPr>
        <w:t>s</w:t>
      </w:r>
      <w:r>
        <w:rPr>
          <w:rFonts w:ascii="Arial" w:cs="Arial" w:eastAsia="Arial" w:hAnsi="Arial"/>
          <w:b/>
          <w:i/>
          <w:color w:val="7A341D"/>
          <w:spacing w:val="0"/>
          <w:w w:val="100"/>
          <w:sz w:val="17"/>
          <w:szCs w:val="17"/>
        </w:rPr>
        <w:t>a</w:t>
      </w:r>
      <w:r>
        <w:rPr>
          <w:rFonts w:ascii="Arial" w:cs="Arial" w:eastAsia="Arial" w:hAnsi="Arial"/>
          <w:b/>
          <w:i/>
          <w:color w:val="7A341D"/>
          <w:spacing w:val="1"/>
          <w:w w:val="100"/>
          <w:sz w:val="17"/>
          <w:szCs w:val="17"/>
        </w:rPr>
        <w:t>y</w:t>
      </w:r>
      <w:r>
        <w:rPr>
          <w:rFonts w:ascii="Arial" w:cs="Arial" w:eastAsia="Arial" w:hAnsi="Arial"/>
          <w:b/>
          <w:i/>
          <w:color w:val="7A341D"/>
          <w:spacing w:val="-4"/>
          <w:w w:val="100"/>
          <w:sz w:val="17"/>
          <w:szCs w:val="17"/>
        </w:rPr>
        <w:t>a</w:t>
      </w:r>
      <w:r>
        <w:rPr>
          <w:rFonts w:ascii="Arial" w:cs="Arial" w:eastAsia="Arial" w:hAnsi="Arial"/>
          <w:b/>
          <w:i/>
          <w:color w:val="7A341D"/>
          <w:spacing w:val="0"/>
          <w:w w:val="100"/>
          <w:sz w:val="17"/>
          <w:szCs w:val="17"/>
        </w:rPr>
        <w:t>,</w:t>
      </w:r>
      <w:r>
        <w:rPr>
          <w:rFonts w:ascii="Arial" w:cs="Arial" w:eastAsia="Arial" w:hAnsi="Arial"/>
          <w:b/>
          <w:i/>
          <w:color w:val="7A341D"/>
          <w:spacing w:val="4"/>
          <w:w w:val="100"/>
          <w:sz w:val="17"/>
          <w:szCs w:val="17"/>
        </w:rPr>
        <w:t> </w:t>
      </w:r>
      <w:r>
        <w:rPr>
          <w:rFonts w:ascii="Arial" w:cs="Arial" w:eastAsia="Arial" w:hAnsi="Arial"/>
          <w:b/>
          <w:i/>
          <w:color w:val="7A341D"/>
          <w:spacing w:val="0"/>
          <w:w w:val="100"/>
          <w:sz w:val="17"/>
          <w:szCs w:val="17"/>
        </w:rPr>
        <w:t>ji</w:t>
      </w:r>
      <w:r>
        <w:rPr>
          <w:rFonts w:ascii="Arial" w:cs="Arial" w:eastAsia="Arial" w:hAnsi="Arial"/>
          <w:b/>
          <w:i/>
          <w:color w:val="7A341D"/>
          <w:spacing w:val="-3"/>
          <w:w w:val="100"/>
          <w:sz w:val="17"/>
          <w:szCs w:val="17"/>
        </w:rPr>
        <w:t>k</w:t>
      </w:r>
      <w:r>
        <w:rPr>
          <w:rFonts w:ascii="Arial" w:cs="Arial" w:eastAsia="Arial" w:hAnsi="Arial"/>
          <w:b/>
          <w:i/>
          <w:color w:val="7A341D"/>
          <w:spacing w:val="0"/>
          <w:w w:val="100"/>
          <w:sz w:val="17"/>
          <w:szCs w:val="17"/>
        </w:rPr>
        <w:t>a</w:t>
      </w:r>
      <w:r>
        <w:rPr>
          <w:rFonts w:ascii="Arial" w:cs="Arial" w:eastAsia="Arial" w:hAnsi="Arial"/>
          <w:b/>
          <w:i/>
          <w:color w:val="7A341D"/>
          <w:spacing w:val="2"/>
          <w:w w:val="100"/>
          <w:sz w:val="17"/>
          <w:szCs w:val="17"/>
        </w:rPr>
        <w:t> </w:t>
      </w:r>
      <w:r>
        <w:rPr>
          <w:rFonts w:ascii="Arial" w:cs="Arial" w:eastAsia="Arial" w:hAnsi="Arial"/>
          <w:b/>
          <w:i/>
          <w:color w:val="7A341D"/>
          <w:spacing w:val="0"/>
          <w:w w:val="100"/>
          <w:sz w:val="17"/>
          <w:szCs w:val="17"/>
        </w:rPr>
        <w:t>s</w:t>
      </w:r>
      <w:r>
        <w:rPr>
          <w:rFonts w:ascii="Arial" w:cs="Arial" w:eastAsia="Arial" w:hAnsi="Arial"/>
          <w:b/>
          <w:i/>
          <w:color w:val="7A341D"/>
          <w:spacing w:val="1"/>
          <w:w w:val="100"/>
          <w:sz w:val="17"/>
          <w:szCs w:val="17"/>
        </w:rPr>
        <w:t>a</w:t>
      </w:r>
      <w:r>
        <w:rPr>
          <w:rFonts w:ascii="Arial" w:cs="Arial" w:eastAsia="Arial" w:hAnsi="Arial"/>
          <w:b/>
          <w:i/>
          <w:color w:val="7A341D"/>
          <w:spacing w:val="-4"/>
          <w:w w:val="100"/>
          <w:sz w:val="17"/>
          <w:szCs w:val="17"/>
        </w:rPr>
        <w:t>y</w:t>
      </w:r>
      <w:r>
        <w:rPr>
          <w:rFonts w:ascii="Arial" w:cs="Arial" w:eastAsia="Arial" w:hAnsi="Arial"/>
          <w:b/>
          <w:i/>
          <w:color w:val="7A341D"/>
          <w:spacing w:val="0"/>
          <w:w w:val="100"/>
          <w:sz w:val="17"/>
          <w:szCs w:val="17"/>
        </w:rPr>
        <w:t>a</w:t>
      </w:r>
      <w:r>
        <w:rPr>
          <w:rFonts w:ascii="Arial" w:cs="Arial" w:eastAsia="Arial" w:hAnsi="Arial"/>
          <w:b/>
          <w:i/>
          <w:color w:val="7A341D"/>
          <w:spacing w:val="3"/>
          <w:w w:val="100"/>
          <w:sz w:val="17"/>
          <w:szCs w:val="17"/>
        </w:rPr>
        <w:t> </w:t>
      </w:r>
      <w:r>
        <w:rPr>
          <w:rFonts w:ascii="Arial" w:cs="Arial" w:eastAsia="Arial" w:hAnsi="Arial"/>
          <w:b/>
          <w:i/>
          <w:color w:val="7A341D"/>
          <w:spacing w:val="-1"/>
          <w:w w:val="100"/>
          <w:sz w:val="17"/>
          <w:szCs w:val="17"/>
        </w:rPr>
        <w:t>m</w:t>
      </w:r>
      <w:r>
        <w:rPr>
          <w:rFonts w:ascii="Arial" w:cs="Arial" w:eastAsia="Arial" w:hAnsi="Arial"/>
          <w:b/>
          <w:i/>
          <w:color w:val="7A341D"/>
          <w:spacing w:val="0"/>
          <w:w w:val="100"/>
          <w:sz w:val="17"/>
          <w:szCs w:val="17"/>
        </w:rPr>
        <w:t>e</w:t>
      </w:r>
      <w:r>
        <w:rPr>
          <w:rFonts w:ascii="Arial" w:cs="Arial" w:eastAsia="Arial" w:hAnsi="Arial"/>
          <w:b/>
          <w:i/>
          <w:color w:val="7A341D"/>
          <w:spacing w:val="-1"/>
          <w:w w:val="100"/>
          <w:sz w:val="17"/>
          <w:szCs w:val="17"/>
        </w:rPr>
        <w:t>n</w:t>
      </w:r>
      <w:r>
        <w:rPr>
          <w:rFonts w:ascii="Arial" w:cs="Arial" w:eastAsia="Arial" w:hAnsi="Arial"/>
          <w:b/>
          <w:i/>
          <w:color w:val="7A341D"/>
          <w:spacing w:val="-5"/>
          <w:w w:val="100"/>
          <w:sz w:val="17"/>
          <w:szCs w:val="17"/>
        </w:rPr>
        <w:t>g</w:t>
      </w:r>
      <w:r>
        <w:rPr>
          <w:rFonts w:ascii="Arial" w:cs="Arial" w:eastAsia="Arial" w:hAnsi="Arial"/>
          <w:b/>
          <w:i/>
          <w:color w:val="7A341D"/>
          <w:spacing w:val="0"/>
          <w:w w:val="100"/>
          <w:sz w:val="17"/>
          <w:szCs w:val="17"/>
        </w:rPr>
        <w:t>e</w:t>
      </w:r>
      <w:r>
        <w:rPr>
          <w:rFonts w:ascii="Arial" w:cs="Arial" w:eastAsia="Arial" w:hAnsi="Arial"/>
          <w:b/>
          <w:i/>
          <w:color w:val="7A341D"/>
          <w:spacing w:val="1"/>
          <w:w w:val="100"/>
          <w:sz w:val="17"/>
          <w:szCs w:val="17"/>
        </w:rPr>
        <w:t>r</w:t>
      </w:r>
      <w:r>
        <w:rPr>
          <w:rFonts w:ascii="Arial" w:cs="Arial" w:eastAsia="Arial" w:hAnsi="Arial"/>
          <w:b/>
          <w:i/>
          <w:color w:val="7A341D"/>
          <w:spacing w:val="-4"/>
          <w:w w:val="100"/>
          <w:sz w:val="17"/>
          <w:szCs w:val="17"/>
        </w:rPr>
        <w:t>j</w:t>
      </w:r>
      <w:r>
        <w:rPr>
          <w:rFonts w:ascii="Arial" w:cs="Arial" w:eastAsia="Arial" w:hAnsi="Arial"/>
          <w:b/>
          <w:i/>
          <w:color w:val="7A341D"/>
          <w:spacing w:val="0"/>
          <w:w w:val="100"/>
          <w:sz w:val="17"/>
          <w:szCs w:val="17"/>
        </w:rPr>
        <w:t>a</w:t>
      </w:r>
      <w:r>
        <w:rPr>
          <w:rFonts w:ascii="Arial" w:cs="Arial" w:eastAsia="Arial" w:hAnsi="Arial"/>
          <w:b/>
          <w:i/>
          <w:color w:val="7A341D"/>
          <w:spacing w:val="1"/>
          <w:w w:val="100"/>
          <w:sz w:val="17"/>
          <w:szCs w:val="17"/>
        </w:rPr>
        <w:t>a</w:t>
      </w:r>
      <w:r>
        <w:rPr>
          <w:rFonts w:ascii="Arial" w:cs="Arial" w:eastAsia="Arial" w:hAnsi="Arial"/>
          <w:b/>
          <w:i/>
          <w:color w:val="7A341D"/>
          <w:spacing w:val="0"/>
          <w:w w:val="100"/>
          <w:sz w:val="17"/>
          <w:szCs w:val="17"/>
        </w:rPr>
        <w:t>n</w:t>
      </w:r>
      <w:r>
        <w:rPr>
          <w:rFonts w:ascii="Arial" w:cs="Arial" w:eastAsia="Arial" w:hAnsi="Arial"/>
          <w:b/>
          <w:i/>
          <w:color w:val="7A341D"/>
          <w:spacing w:val="12"/>
          <w:w w:val="100"/>
          <w:sz w:val="17"/>
          <w:szCs w:val="17"/>
        </w:rPr>
        <w:t> </w:t>
      </w:r>
      <w:r>
        <w:rPr>
          <w:rFonts w:ascii="Arial" w:cs="Arial" w:eastAsia="Arial" w:hAnsi="Arial"/>
          <w:b/>
          <w:i/>
          <w:color w:val="7A341D"/>
          <w:spacing w:val="-4"/>
          <w:w w:val="100"/>
          <w:sz w:val="17"/>
          <w:szCs w:val="17"/>
        </w:rPr>
        <w:t>k</w:t>
      </w:r>
      <w:r>
        <w:rPr>
          <w:rFonts w:ascii="Arial" w:cs="Arial" w:eastAsia="Arial" w:hAnsi="Arial"/>
          <w:b/>
          <w:i/>
          <w:color w:val="7A341D"/>
          <w:spacing w:val="0"/>
          <w:w w:val="100"/>
          <w:sz w:val="17"/>
          <w:szCs w:val="17"/>
        </w:rPr>
        <w:t>e</w:t>
      </w:r>
      <w:r>
        <w:rPr>
          <w:rFonts w:ascii="Arial" w:cs="Arial" w:eastAsia="Arial" w:hAnsi="Arial"/>
          <w:b/>
          <w:i/>
          <w:color w:val="7A341D"/>
          <w:spacing w:val="1"/>
          <w:w w:val="100"/>
          <w:sz w:val="17"/>
          <w:szCs w:val="17"/>
        </w:rPr>
        <w:t>a</w:t>
      </w:r>
      <w:r>
        <w:rPr>
          <w:rFonts w:ascii="Arial" w:cs="Arial" w:eastAsia="Arial" w:hAnsi="Arial"/>
          <w:b/>
          <w:i/>
          <w:color w:val="7A341D"/>
          <w:spacing w:val="-5"/>
          <w:w w:val="100"/>
          <w:sz w:val="17"/>
          <w:szCs w:val="17"/>
        </w:rPr>
        <w:t>d</w:t>
      </w:r>
      <w:r>
        <w:rPr>
          <w:rFonts w:ascii="Arial" w:cs="Arial" w:eastAsia="Arial" w:hAnsi="Arial"/>
          <w:b/>
          <w:i/>
          <w:color w:val="7A341D"/>
          <w:spacing w:val="0"/>
          <w:w w:val="100"/>
          <w:sz w:val="17"/>
          <w:szCs w:val="17"/>
        </w:rPr>
        <w:t>a</w:t>
      </w:r>
      <w:r>
        <w:rPr>
          <w:rFonts w:ascii="Arial" w:cs="Arial" w:eastAsia="Arial" w:hAnsi="Arial"/>
          <w:b/>
          <w:i/>
          <w:color w:val="7A341D"/>
          <w:spacing w:val="1"/>
          <w:w w:val="100"/>
          <w:sz w:val="17"/>
          <w:szCs w:val="17"/>
        </w:rPr>
        <w:t>a</w:t>
      </w:r>
      <w:r>
        <w:rPr>
          <w:rFonts w:ascii="Arial" w:cs="Arial" w:eastAsia="Arial" w:hAnsi="Arial"/>
          <w:b/>
          <w:i/>
          <w:color w:val="7A341D"/>
          <w:spacing w:val="0"/>
          <w:w w:val="100"/>
          <w:sz w:val="17"/>
          <w:szCs w:val="17"/>
        </w:rPr>
        <w:t>n</w:t>
      </w:r>
      <w:r>
        <w:rPr>
          <w:rFonts w:ascii="Arial" w:cs="Arial" w:eastAsia="Arial" w:hAnsi="Arial"/>
          <w:b/>
          <w:i/>
          <w:color w:val="7A341D"/>
          <w:spacing w:val="5"/>
          <w:w w:val="100"/>
          <w:sz w:val="17"/>
          <w:szCs w:val="17"/>
        </w:rPr>
        <w:t> </w:t>
      </w:r>
      <w:r>
        <w:rPr>
          <w:rFonts w:ascii="Arial" w:cs="Arial" w:eastAsia="Arial" w:hAnsi="Arial"/>
          <w:b/>
          <w:i/>
          <w:color w:val="7A341D"/>
          <w:spacing w:val="-1"/>
          <w:w w:val="100"/>
          <w:sz w:val="17"/>
          <w:szCs w:val="17"/>
        </w:rPr>
        <w:t>t</w:t>
      </w:r>
      <w:r>
        <w:rPr>
          <w:rFonts w:ascii="Arial" w:cs="Arial" w:eastAsia="Arial" w:hAnsi="Arial"/>
          <w:b/>
          <w:i/>
          <w:color w:val="7A341D"/>
          <w:spacing w:val="-4"/>
          <w:w w:val="100"/>
          <w:sz w:val="17"/>
          <w:szCs w:val="17"/>
        </w:rPr>
        <w:t>e</w:t>
      </w:r>
      <w:r>
        <w:rPr>
          <w:rFonts w:ascii="Arial" w:cs="Arial" w:eastAsia="Arial" w:hAnsi="Arial"/>
          <w:b/>
          <w:i/>
          <w:color w:val="7A341D"/>
          <w:spacing w:val="1"/>
          <w:w w:val="100"/>
          <w:sz w:val="17"/>
          <w:szCs w:val="17"/>
        </w:rPr>
        <w:t>r</w:t>
      </w:r>
      <w:r>
        <w:rPr>
          <w:rFonts w:ascii="Arial" w:cs="Arial" w:eastAsia="Arial" w:hAnsi="Arial"/>
          <w:b/>
          <w:i/>
          <w:color w:val="7A341D"/>
          <w:spacing w:val="-1"/>
          <w:w w:val="100"/>
          <w:sz w:val="17"/>
          <w:szCs w:val="17"/>
        </w:rPr>
        <w:t>p</w:t>
      </w:r>
      <w:r>
        <w:rPr>
          <w:rFonts w:ascii="Arial" w:cs="Arial" w:eastAsia="Arial" w:hAnsi="Arial"/>
          <w:b/>
          <w:i/>
          <w:color w:val="7A341D"/>
          <w:spacing w:val="0"/>
          <w:w w:val="100"/>
          <w:sz w:val="17"/>
          <w:szCs w:val="17"/>
        </w:rPr>
        <w:t>a</w:t>
      </w:r>
      <w:r>
        <w:rPr>
          <w:rFonts w:ascii="Arial" w:cs="Arial" w:eastAsia="Arial" w:hAnsi="Arial"/>
          <w:b/>
          <w:i/>
          <w:color w:val="7A341D"/>
          <w:spacing w:val="-3"/>
          <w:w w:val="100"/>
          <w:sz w:val="17"/>
          <w:szCs w:val="17"/>
        </w:rPr>
        <w:t>k</w:t>
      </w:r>
      <w:r>
        <w:rPr>
          <w:rFonts w:ascii="Arial" w:cs="Arial" w:eastAsia="Arial" w:hAnsi="Arial"/>
          <w:b/>
          <w:i/>
          <w:color w:val="7A341D"/>
          <w:spacing w:val="0"/>
          <w:w w:val="100"/>
          <w:sz w:val="17"/>
          <w:szCs w:val="17"/>
        </w:rPr>
        <w:t>sa</w:t>
      </w:r>
      <w:r>
        <w:rPr>
          <w:rFonts w:ascii="Arial" w:cs="Arial" w:eastAsia="Arial" w:hAnsi="Arial"/>
          <w:b/>
          <w:i/>
          <w:color w:val="7A341D"/>
          <w:spacing w:val="7"/>
          <w:w w:val="100"/>
          <w:sz w:val="17"/>
          <w:szCs w:val="17"/>
        </w:rPr>
        <w:t> </w:t>
      </w:r>
      <w:r>
        <w:rPr>
          <w:rFonts w:ascii="Arial" w:cs="Arial" w:eastAsia="Arial" w:hAnsi="Arial"/>
          <w:b/>
          <w:i/>
          <w:color w:val="7A341D"/>
          <w:spacing w:val="-5"/>
          <w:w w:val="100"/>
          <w:sz w:val="17"/>
          <w:szCs w:val="17"/>
        </w:rPr>
        <w:t>m</w:t>
      </w:r>
      <w:r>
        <w:rPr>
          <w:rFonts w:ascii="Arial" w:cs="Arial" w:eastAsia="Arial" w:hAnsi="Arial"/>
          <w:b/>
          <w:i/>
          <w:color w:val="7A341D"/>
          <w:spacing w:val="0"/>
          <w:w w:val="100"/>
          <w:sz w:val="17"/>
          <w:szCs w:val="17"/>
        </w:rPr>
        <w:t>e</w:t>
      </w:r>
      <w:r>
        <w:rPr>
          <w:rFonts w:ascii="Arial" w:cs="Arial" w:eastAsia="Arial" w:hAnsi="Arial"/>
          <w:b/>
          <w:i/>
          <w:color w:val="7A341D"/>
          <w:spacing w:val="-1"/>
          <w:w w:val="100"/>
          <w:sz w:val="17"/>
          <w:szCs w:val="17"/>
        </w:rPr>
        <w:t>n</w:t>
      </w:r>
      <w:r>
        <w:rPr>
          <w:rFonts w:ascii="Arial" w:cs="Arial" w:eastAsia="Arial" w:hAnsi="Arial"/>
          <w:b/>
          <w:i/>
          <w:color w:val="7A341D"/>
          <w:spacing w:val="0"/>
          <w:w w:val="100"/>
          <w:sz w:val="17"/>
          <w:szCs w:val="17"/>
        </w:rPr>
        <w:t>y</w:t>
      </w:r>
      <w:r>
        <w:rPr>
          <w:rFonts w:ascii="Arial" w:cs="Arial" w:eastAsia="Arial" w:hAnsi="Arial"/>
          <w:b/>
          <w:i/>
          <w:color w:val="7A341D"/>
          <w:spacing w:val="-1"/>
          <w:w w:val="100"/>
          <w:sz w:val="17"/>
          <w:szCs w:val="17"/>
        </w:rPr>
        <w:t>o</w:t>
      </w:r>
      <w:r>
        <w:rPr>
          <w:rFonts w:ascii="Arial" w:cs="Arial" w:eastAsia="Arial" w:hAnsi="Arial"/>
          <w:b/>
          <w:i/>
          <w:color w:val="7A341D"/>
          <w:spacing w:val="-1"/>
          <w:w w:val="100"/>
          <w:sz w:val="17"/>
          <w:szCs w:val="17"/>
        </w:rPr>
        <w:t>n</w:t>
      </w:r>
      <w:r>
        <w:rPr>
          <w:rFonts w:ascii="Arial" w:cs="Arial" w:eastAsia="Arial" w:hAnsi="Arial"/>
          <w:b/>
          <w:i/>
          <w:color w:val="7A341D"/>
          <w:spacing w:val="-1"/>
          <w:w w:val="100"/>
          <w:sz w:val="17"/>
          <w:szCs w:val="17"/>
        </w:rPr>
        <w:t>t</w:t>
      </w:r>
      <w:r>
        <w:rPr>
          <w:rFonts w:ascii="Arial" w:cs="Arial" w:eastAsia="Arial" w:hAnsi="Arial"/>
          <w:b/>
          <w:i/>
          <w:color w:val="7A341D"/>
          <w:spacing w:val="-4"/>
          <w:w w:val="100"/>
          <w:sz w:val="17"/>
          <w:szCs w:val="17"/>
        </w:rPr>
        <w:t>e</w:t>
      </w:r>
      <w:r>
        <w:rPr>
          <w:rFonts w:ascii="Arial" w:cs="Arial" w:eastAsia="Arial" w:hAnsi="Arial"/>
          <w:b/>
          <w:i/>
          <w:color w:val="7A341D"/>
          <w:spacing w:val="0"/>
          <w:w w:val="100"/>
          <w:sz w:val="17"/>
          <w:szCs w:val="17"/>
        </w:rPr>
        <w:t>k</w:t>
      </w:r>
      <w:r>
        <w:rPr>
          <w:rFonts w:ascii="Arial" w:cs="Arial" w:eastAsia="Arial" w:hAnsi="Arial"/>
          <w:b/>
          <w:i/>
          <w:color w:val="7A341D"/>
          <w:spacing w:val="5"/>
          <w:w w:val="100"/>
          <w:sz w:val="17"/>
          <w:szCs w:val="17"/>
        </w:rPr>
        <w:t> </w:t>
      </w:r>
      <w:r>
        <w:rPr>
          <w:rFonts w:ascii="Arial" w:cs="Arial" w:eastAsia="Arial" w:hAnsi="Arial"/>
          <w:b/>
          <w:i/>
          <w:color w:val="7A341D"/>
          <w:spacing w:val="-1"/>
          <w:w w:val="100"/>
          <w:sz w:val="17"/>
          <w:szCs w:val="17"/>
        </w:rPr>
        <w:t>m</w:t>
      </w:r>
      <w:r>
        <w:rPr>
          <w:rFonts w:ascii="Arial" w:cs="Arial" w:eastAsia="Arial" w:hAnsi="Arial"/>
          <w:b/>
          <w:i/>
          <w:color w:val="7A341D"/>
          <w:spacing w:val="0"/>
          <w:w w:val="100"/>
          <w:sz w:val="17"/>
          <w:szCs w:val="17"/>
        </w:rPr>
        <w:t>a</w:t>
      </w:r>
      <w:r>
        <w:rPr>
          <w:rFonts w:ascii="Arial" w:cs="Arial" w:eastAsia="Arial" w:hAnsi="Arial"/>
          <w:b/>
          <w:i/>
          <w:color w:val="7A341D"/>
          <w:spacing w:val="1"/>
          <w:w w:val="100"/>
          <w:sz w:val="17"/>
          <w:szCs w:val="17"/>
        </w:rPr>
        <w:t>k</w:t>
      </w:r>
      <w:r>
        <w:rPr>
          <w:rFonts w:ascii="Arial" w:cs="Arial" w:eastAsia="Arial" w:hAnsi="Arial"/>
          <w:b/>
          <w:i/>
          <w:color w:val="7A341D"/>
          <w:spacing w:val="0"/>
          <w:w w:val="100"/>
          <w:sz w:val="17"/>
          <w:szCs w:val="17"/>
        </w:rPr>
        <w:t>a</w:t>
      </w:r>
      <w:r>
        <w:rPr>
          <w:rFonts w:ascii="Arial" w:cs="Arial" w:eastAsia="Arial" w:hAnsi="Arial"/>
          <w:b/>
          <w:i/>
          <w:color w:val="7A341D"/>
          <w:spacing w:val="0"/>
          <w:w w:val="100"/>
          <w:sz w:val="17"/>
          <w:szCs w:val="17"/>
        </w:rPr>
        <w:t> </w:t>
      </w:r>
      <w:r>
        <w:rPr>
          <w:rFonts w:ascii="Arial" w:cs="Arial" w:eastAsia="Arial" w:hAnsi="Arial"/>
          <w:b/>
          <w:i/>
          <w:color w:val="7A341D"/>
          <w:spacing w:val="0"/>
          <w:w w:val="100"/>
          <w:sz w:val="17"/>
          <w:szCs w:val="17"/>
        </w:rPr>
        <w:t>siap</w:t>
      </w:r>
      <w:r>
        <w:rPr>
          <w:rFonts w:ascii="Arial" w:cs="Arial" w:eastAsia="Arial" w:hAnsi="Arial"/>
          <w:b/>
          <w:i/>
          <w:color w:val="7A341D"/>
          <w:spacing w:val="2"/>
          <w:w w:val="100"/>
          <w:sz w:val="17"/>
          <w:szCs w:val="17"/>
        </w:rPr>
        <w:t> </w:t>
      </w:r>
      <w:r>
        <w:rPr>
          <w:rFonts w:ascii="Arial" w:cs="Arial" w:eastAsia="Arial" w:hAnsi="Arial"/>
          <w:b/>
          <w:i/>
          <w:color w:val="7A341D"/>
          <w:spacing w:val="-1"/>
          <w:w w:val="100"/>
          <w:sz w:val="17"/>
          <w:szCs w:val="17"/>
        </w:rPr>
        <w:t>d</w:t>
      </w:r>
      <w:r>
        <w:rPr>
          <w:rFonts w:ascii="Arial" w:cs="Arial" w:eastAsia="Arial" w:hAnsi="Arial"/>
          <w:b/>
          <w:i/>
          <w:color w:val="7A341D"/>
          <w:spacing w:val="0"/>
          <w:w w:val="100"/>
          <w:sz w:val="17"/>
          <w:szCs w:val="17"/>
        </w:rPr>
        <w:t>i</w:t>
      </w:r>
      <w:r>
        <w:rPr>
          <w:rFonts w:ascii="Arial" w:cs="Arial" w:eastAsia="Arial" w:hAnsi="Arial"/>
          <w:b/>
          <w:i/>
          <w:color w:val="7A341D"/>
          <w:spacing w:val="-5"/>
          <w:w w:val="100"/>
          <w:sz w:val="17"/>
          <w:szCs w:val="17"/>
        </w:rPr>
        <w:t>b</w:t>
      </w:r>
      <w:r>
        <w:rPr>
          <w:rFonts w:ascii="Arial" w:cs="Arial" w:eastAsia="Arial" w:hAnsi="Arial"/>
          <w:b/>
          <w:i/>
          <w:color w:val="7A341D"/>
          <w:spacing w:val="0"/>
          <w:w w:val="100"/>
          <w:sz w:val="17"/>
          <w:szCs w:val="17"/>
        </w:rPr>
        <w:t>e</w:t>
      </w:r>
      <w:r>
        <w:rPr>
          <w:rFonts w:ascii="Arial" w:cs="Arial" w:eastAsia="Arial" w:hAnsi="Arial"/>
          <w:b/>
          <w:i/>
          <w:color w:val="7A341D"/>
          <w:spacing w:val="1"/>
          <w:w w:val="100"/>
          <w:sz w:val="17"/>
          <w:szCs w:val="17"/>
        </w:rPr>
        <w:t>r</w:t>
      </w:r>
      <w:r>
        <w:rPr>
          <w:rFonts w:ascii="Arial" w:cs="Arial" w:eastAsia="Arial" w:hAnsi="Arial"/>
          <w:b/>
          <w:i/>
          <w:color w:val="7A341D"/>
          <w:spacing w:val="0"/>
          <w:w w:val="100"/>
          <w:sz w:val="17"/>
          <w:szCs w:val="17"/>
        </w:rPr>
        <w:t>i</w:t>
      </w:r>
      <w:r>
        <w:rPr>
          <w:rFonts w:ascii="Arial" w:cs="Arial" w:eastAsia="Arial" w:hAnsi="Arial"/>
          <w:b/>
          <w:i/>
          <w:color w:val="7A341D"/>
          <w:spacing w:val="0"/>
          <w:w w:val="100"/>
          <w:sz w:val="17"/>
          <w:szCs w:val="17"/>
        </w:rPr>
        <w:t> </w:t>
      </w:r>
      <w:r>
        <w:rPr>
          <w:rFonts w:ascii="Arial" w:cs="Arial" w:eastAsia="Arial" w:hAnsi="Arial"/>
          <w:b/>
          <w:i/>
          <w:color w:val="7A341D"/>
          <w:spacing w:val="0"/>
          <w:w w:val="101"/>
          <w:sz w:val="17"/>
          <w:szCs w:val="17"/>
        </w:rPr>
        <w:t>s</w:t>
      </w:r>
      <w:r>
        <w:rPr>
          <w:rFonts w:ascii="Arial" w:cs="Arial" w:eastAsia="Arial" w:hAnsi="Arial"/>
          <w:b/>
          <w:i/>
          <w:color w:val="7A341D"/>
          <w:spacing w:val="1"/>
          <w:w w:val="101"/>
          <w:sz w:val="17"/>
          <w:szCs w:val="17"/>
        </w:rPr>
        <w:t>a</w:t>
      </w:r>
      <w:r>
        <w:rPr>
          <w:rFonts w:ascii="Arial" w:cs="Arial" w:eastAsia="Arial" w:hAnsi="Arial"/>
          <w:b/>
          <w:i/>
          <w:color w:val="7A341D"/>
          <w:spacing w:val="-5"/>
          <w:w w:val="101"/>
          <w:sz w:val="17"/>
          <w:szCs w:val="17"/>
        </w:rPr>
        <w:t>n</w:t>
      </w:r>
      <w:r>
        <w:rPr>
          <w:rFonts w:ascii="Arial" w:cs="Arial" w:eastAsia="Arial" w:hAnsi="Arial"/>
          <w:b/>
          <w:i/>
          <w:color w:val="7A341D"/>
          <w:spacing w:val="0"/>
          <w:w w:val="101"/>
          <w:sz w:val="17"/>
          <w:szCs w:val="17"/>
        </w:rPr>
        <w:t>k</w:t>
      </w:r>
      <w:r>
        <w:rPr>
          <w:rFonts w:ascii="Arial" w:cs="Arial" w:eastAsia="Arial" w:hAnsi="Arial"/>
          <w:b/>
          <w:i/>
          <w:color w:val="7A341D"/>
          <w:spacing w:val="1"/>
          <w:w w:val="101"/>
          <w:sz w:val="17"/>
          <w:szCs w:val="17"/>
        </w:rPr>
        <w:t>s</w:t>
      </w:r>
      <w:r>
        <w:rPr>
          <w:rFonts w:ascii="Arial" w:cs="Arial" w:eastAsia="Arial" w:hAnsi="Arial"/>
          <w:b/>
          <w:i/>
          <w:color w:val="7A341D"/>
          <w:spacing w:val="0"/>
          <w:w w:val="101"/>
          <w:sz w:val="17"/>
          <w:szCs w:val="17"/>
        </w:rPr>
        <w:t>i</w:t>
      </w:r>
      <w:r>
        <w:rPr>
          <w:rFonts w:ascii="Arial" w:cs="Arial" w:eastAsia="Arial" w:hAnsi="Arial"/>
          <w:b/>
          <w:i/>
          <w:color w:val="7A341D"/>
          <w:spacing w:val="0"/>
          <w:w w:val="101"/>
          <w:sz w:val="17"/>
          <w:szCs w:val="17"/>
        </w:rPr>
        <w:t> </w:t>
      </w:r>
      <w:r>
        <w:rPr>
          <w:rFonts w:ascii="Arial" w:cs="Arial" w:eastAsia="Arial" w:hAnsi="Arial"/>
          <w:b/>
          <w:i/>
          <w:color w:val="7A341D"/>
          <w:spacing w:val="0"/>
          <w:w w:val="100"/>
          <w:sz w:val="17"/>
          <w:szCs w:val="17"/>
        </w:rPr>
        <w:t>s</w:t>
      </w:r>
      <w:r>
        <w:rPr>
          <w:rFonts w:ascii="Arial" w:cs="Arial" w:eastAsia="Arial" w:hAnsi="Arial"/>
          <w:b/>
          <w:i/>
          <w:color w:val="7A341D"/>
          <w:spacing w:val="1"/>
          <w:w w:val="100"/>
          <w:sz w:val="17"/>
          <w:szCs w:val="17"/>
        </w:rPr>
        <w:t>e</w:t>
      </w:r>
      <w:r>
        <w:rPr>
          <w:rFonts w:ascii="Arial" w:cs="Arial" w:eastAsia="Arial" w:hAnsi="Arial"/>
          <w:b/>
          <w:i/>
          <w:color w:val="7A341D"/>
          <w:spacing w:val="0"/>
          <w:w w:val="100"/>
          <w:sz w:val="17"/>
          <w:szCs w:val="17"/>
        </w:rPr>
        <w:t>s</w:t>
      </w:r>
      <w:r>
        <w:rPr>
          <w:rFonts w:ascii="Arial" w:cs="Arial" w:eastAsia="Arial" w:hAnsi="Arial"/>
          <w:b/>
          <w:i/>
          <w:color w:val="7A341D"/>
          <w:spacing w:val="-1"/>
          <w:w w:val="100"/>
          <w:sz w:val="17"/>
          <w:szCs w:val="17"/>
        </w:rPr>
        <w:t>u</w:t>
      </w:r>
      <w:r>
        <w:rPr>
          <w:rFonts w:ascii="Arial" w:cs="Arial" w:eastAsia="Arial" w:hAnsi="Arial"/>
          <w:b/>
          <w:i/>
          <w:color w:val="7A341D"/>
          <w:spacing w:val="-4"/>
          <w:w w:val="100"/>
          <w:sz w:val="17"/>
          <w:szCs w:val="17"/>
        </w:rPr>
        <w:t>a</w:t>
      </w:r>
      <w:r>
        <w:rPr>
          <w:rFonts w:ascii="Arial" w:cs="Arial" w:eastAsia="Arial" w:hAnsi="Arial"/>
          <w:b/>
          <w:i/>
          <w:color w:val="7A341D"/>
          <w:spacing w:val="0"/>
          <w:w w:val="100"/>
          <w:sz w:val="17"/>
          <w:szCs w:val="17"/>
        </w:rPr>
        <w:t>i</w:t>
      </w:r>
      <w:r>
        <w:rPr>
          <w:rFonts w:ascii="Arial" w:cs="Arial" w:eastAsia="Arial" w:hAnsi="Arial"/>
          <w:b/>
          <w:i/>
          <w:color w:val="7A341D"/>
          <w:spacing w:val="6"/>
          <w:w w:val="100"/>
          <w:sz w:val="17"/>
          <w:szCs w:val="17"/>
        </w:rPr>
        <w:t> </w:t>
      </w:r>
      <w:r>
        <w:rPr>
          <w:rFonts w:ascii="Arial" w:cs="Arial" w:eastAsia="Arial" w:hAnsi="Arial"/>
          <w:b/>
          <w:i/>
          <w:color w:val="7A341D"/>
          <w:spacing w:val="1"/>
          <w:w w:val="100"/>
          <w:sz w:val="17"/>
          <w:szCs w:val="17"/>
        </w:rPr>
        <w:t>a</w:t>
      </w:r>
      <w:r>
        <w:rPr>
          <w:rFonts w:ascii="Arial" w:cs="Arial" w:eastAsia="Arial" w:hAnsi="Arial"/>
          <w:b/>
          <w:i/>
          <w:color w:val="7A341D"/>
          <w:spacing w:val="-1"/>
          <w:w w:val="100"/>
          <w:sz w:val="17"/>
          <w:szCs w:val="17"/>
        </w:rPr>
        <w:t>t</w:t>
      </w:r>
      <w:r>
        <w:rPr>
          <w:rFonts w:ascii="Arial" w:cs="Arial" w:eastAsia="Arial" w:hAnsi="Arial"/>
          <w:b/>
          <w:i/>
          <w:color w:val="7A341D"/>
          <w:spacing w:val="-5"/>
          <w:w w:val="100"/>
          <w:sz w:val="17"/>
          <w:szCs w:val="17"/>
        </w:rPr>
        <w:t>u</w:t>
      </w:r>
      <w:r>
        <w:rPr>
          <w:rFonts w:ascii="Arial" w:cs="Arial" w:eastAsia="Arial" w:hAnsi="Arial"/>
          <w:b/>
          <w:i/>
          <w:color w:val="7A341D"/>
          <w:spacing w:val="1"/>
          <w:w w:val="100"/>
          <w:sz w:val="17"/>
          <w:szCs w:val="17"/>
        </w:rPr>
        <w:t>r</w:t>
      </w:r>
      <w:r>
        <w:rPr>
          <w:rFonts w:ascii="Arial" w:cs="Arial" w:eastAsia="Arial" w:hAnsi="Arial"/>
          <w:b/>
          <w:i/>
          <w:color w:val="7A341D"/>
          <w:spacing w:val="0"/>
          <w:w w:val="100"/>
          <w:sz w:val="17"/>
          <w:szCs w:val="17"/>
        </w:rPr>
        <w:t>an</w:t>
      </w:r>
      <w:r>
        <w:rPr>
          <w:rFonts w:ascii="Arial" w:cs="Arial" w:eastAsia="Arial" w:hAnsi="Arial"/>
          <w:b/>
          <w:i/>
          <w:color w:val="7A341D"/>
          <w:spacing w:val="1"/>
          <w:w w:val="100"/>
          <w:sz w:val="17"/>
          <w:szCs w:val="17"/>
        </w:rPr>
        <w:t> </w:t>
      </w:r>
      <w:r>
        <w:rPr>
          <w:rFonts w:ascii="Arial" w:cs="Arial" w:eastAsia="Arial" w:hAnsi="Arial"/>
          <w:b/>
          <w:i/>
          <w:color w:val="7A341D"/>
          <w:spacing w:val="0"/>
          <w:w w:val="100"/>
          <w:sz w:val="17"/>
          <w:szCs w:val="17"/>
        </w:rPr>
        <w:t>y</w:t>
      </w:r>
      <w:r>
        <w:rPr>
          <w:rFonts w:ascii="Arial" w:cs="Arial" w:eastAsia="Arial" w:hAnsi="Arial"/>
          <w:b/>
          <w:i/>
          <w:color w:val="7A341D"/>
          <w:spacing w:val="1"/>
          <w:w w:val="100"/>
          <w:sz w:val="17"/>
          <w:szCs w:val="17"/>
        </w:rPr>
        <w:t>a</w:t>
      </w:r>
      <w:r>
        <w:rPr>
          <w:rFonts w:ascii="Arial" w:cs="Arial" w:eastAsia="Arial" w:hAnsi="Arial"/>
          <w:b/>
          <w:i/>
          <w:color w:val="7A341D"/>
          <w:spacing w:val="-1"/>
          <w:w w:val="100"/>
          <w:sz w:val="17"/>
          <w:szCs w:val="17"/>
        </w:rPr>
        <w:t>n</w:t>
      </w:r>
      <w:r>
        <w:rPr>
          <w:rFonts w:ascii="Arial" w:cs="Arial" w:eastAsia="Arial" w:hAnsi="Arial"/>
          <w:b/>
          <w:i/>
          <w:color w:val="7A341D"/>
          <w:spacing w:val="0"/>
          <w:w w:val="100"/>
          <w:sz w:val="17"/>
          <w:szCs w:val="17"/>
        </w:rPr>
        <w:t>g</w:t>
      </w:r>
      <w:r>
        <w:rPr>
          <w:rFonts w:ascii="Arial" w:cs="Arial" w:eastAsia="Arial" w:hAnsi="Arial"/>
          <w:b/>
          <w:i/>
          <w:color w:val="7A341D"/>
          <w:spacing w:val="4"/>
          <w:w w:val="100"/>
          <w:sz w:val="17"/>
          <w:szCs w:val="17"/>
        </w:rPr>
        <w:t> </w:t>
      </w:r>
      <w:r>
        <w:rPr>
          <w:rFonts w:ascii="Arial" w:cs="Arial" w:eastAsia="Arial" w:hAnsi="Arial"/>
          <w:b/>
          <w:i/>
          <w:color w:val="7A341D"/>
          <w:spacing w:val="-5"/>
          <w:w w:val="101"/>
          <w:sz w:val="17"/>
          <w:szCs w:val="17"/>
        </w:rPr>
        <w:t>b</w:t>
      </w:r>
      <w:r>
        <w:rPr>
          <w:rFonts w:ascii="Arial" w:cs="Arial" w:eastAsia="Arial" w:hAnsi="Arial"/>
          <w:b/>
          <w:i/>
          <w:color w:val="7A341D"/>
          <w:spacing w:val="0"/>
          <w:w w:val="101"/>
          <w:sz w:val="17"/>
          <w:szCs w:val="17"/>
        </w:rPr>
        <w:t>e</w:t>
      </w:r>
      <w:r>
        <w:rPr>
          <w:rFonts w:ascii="Arial" w:cs="Arial" w:eastAsia="Arial" w:hAnsi="Arial"/>
          <w:b/>
          <w:i/>
          <w:color w:val="7A341D"/>
          <w:spacing w:val="1"/>
          <w:w w:val="101"/>
          <w:sz w:val="17"/>
          <w:szCs w:val="17"/>
        </w:rPr>
        <w:t>r</w:t>
      </w:r>
      <w:r>
        <w:rPr>
          <w:rFonts w:ascii="Arial" w:cs="Arial" w:eastAsia="Arial" w:hAnsi="Arial"/>
          <w:b/>
          <w:i/>
          <w:color w:val="7A341D"/>
          <w:spacing w:val="-4"/>
          <w:w w:val="101"/>
          <w:sz w:val="17"/>
          <w:szCs w:val="17"/>
        </w:rPr>
        <w:t>l</w:t>
      </w:r>
      <w:r>
        <w:rPr>
          <w:rFonts w:ascii="Arial" w:cs="Arial" w:eastAsia="Arial" w:hAnsi="Arial"/>
          <w:b/>
          <w:i/>
          <w:color w:val="7A341D"/>
          <w:spacing w:val="0"/>
          <w:w w:val="101"/>
          <w:sz w:val="17"/>
          <w:szCs w:val="17"/>
        </w:rPr>
        <w:t>a</w:t>
      </w:r>
      <w:r>
        <w:rPr>
          <w:rFonts w:ascii="Arial" w:cs="Arial" w:eastAsia="Arial" w:hAnsi="Arial"/>
          <w:b/>
          <w:i/>
          <w:color w:val="7A341D"/>
          <w:spacing w:val="1"/>
          <w:w w:val="101"/>
          <w:sz w:val="17"/>
          <w:szCs w:val="17"/>
        </w:rPr>
        <w:t>k</w:t>
      </w:r>
      <w:r>
        <w:rPr>
          <w:rFonts w:ascii="Arial" w:cs="Arial" w:eastAsia="Arial" w:hAnsi="Arial"/>
          <w:b/>
          <w:i/>
          <w:color w:val="7A341D"/>
          <w:spacing w:val="-1"/>
          <w:w w:val="101"/>
          <w:sz w:val="17"/>
          <w:szCs w:val="17"/>
        </w:rPr>
        <w:t>u</w:t>
      </w:r>
      <w:r>
        <w:rPr>
          <w:rFonts w:ascii="Arial" w:cs="Arial" w:eastAsia="Arial" w:hAnsi="Arial"/>
          <w:b/>
          <w:i/>
          <w:color w:val="7A341D"/>
          <w:spacing w:val="0"/>
          <w:w w:val="101"/>
          <w:sz w:val="17"/>
          <w:szCs w:val="17"/>
        </w:rPr>
        <w:t>"</w:t>
      </w:r>
      <w:r>
        <w:rPr>
          <w:rFonts w:ascii="Arial" w:cs="Arial" w:eastAsia="Arial" w:hAnsi="Arial"/>
          <w:color w:val="000000"/>
          <w:spacing w:val="0"/>
          <w:w w:val="100"/>
          <w:sz w:val="17"/>
          <w:szCs w:val="17"/>
        </w:rPr>
      </w:r>
    </w:p>
    <w:p>
      <w:pPr>
        <w:rPr>
          <w:sz w:val="12"/>
          <w:szCs w:val="12"/>
        </w:rPr>
        <w:jc w:val="left"/>
        <w:spacing w:before="6" w:line="120" w:lineRule="exact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16"/>
          <w:szCs w:val="16"/>
        </w:rPr>
        <w:jc w:val="both"/>
        <w:spacing w:line="180" w:lineRule="exact"/>
        <w:ind w:left="445" w:right="4029"/>
      </w:pPr>
      <w:r>
        <w:pict>
          <v:group coordorigin="556,-1604" coordsize="10792,3146" style="position:absolute;margin-left:27.8pt;margin-top:-80.1961pt;width:539.58pt;height:157.32pt;mso-position-horizontal-relative:page;mso-position-vertical-relative:paragraph;z-index:-2979">
            <v:shape coordorigin="566,-1594" coordsize="10772,3126" fillcolor="#FFF8EE" filled="t" path="m11263,1532l11292,1526,11316,1510,11332,1487,11338,1457,11338,-1519,11332,-1548,11316,-1572,11292,-1588,11263,-1594,641,-1594,612,-1588,588,-1572,572,-1548,566,-1519,566,1457,572,1487,588,1510,612,1526,641,1532,11263,1532xe" stroked="f" style="position:absolute;left:566;top:-1594;width:10772;height:3126">
              <v:path arrowok="t"/>
              <v:fill/>
            </v:shape>
            <v:shape coordorigin="566,-1594" coordsize="10750,3126" fillcolor="#DD6B1F" filled="t" path="m593,-1539l604,-1556,621,-1567,641,-1572,11316,-1572,11316,-1572,11292,-1588,11263,-1594,641,-1594,612,-1588,588,-1572,572,-1548,566,-1519,566,1457,572,1487,588,1510,612,1526,641,1532,11263,1532,11292,1526,11316,1510,11316,1510,641,1510,621,1506,604,1494,593,1478,589,1457,589,-1519,593,-1539xe" stroked="f" style="position:absolute;left:566;top:-1594;width:10750;height:3126">
              <v:path arrowok="t"/>
              <v:fill/>
            </v:shape>
            <v:shape coordorigin="11263,-1572" coordsize="75,3081" fillcolor="#DD6B1F" filled="t" path="m11315,-1519l11315,1457,11311,1478,11300,1494,11283,1506,11263,1510,11316,1510,11332,1487,11338,1457,11338,-1519,11332,-1548,11316,-1572,11263,-1572,11283,-1567,11300,-1556,11311,-1539,11315,-1519xe" stroked="f" style="position:absolute;left:11263;top:-1572;width:75;height:3081">
              <v:path arrowok="t"/>
              <v:fill/>
            </v:shape>
            <v:shape coordorigin="769,-1113" coordsize="10367,868" fillcolor="#FCEBC7" filled="t" path="m11090,-244l11108,-248,11122,-257,11132,-272,11135,-289,11135,-1068,11132,-1085,11122,-1099,11108,-1109,11090,-1113,814,-1113,796,-1109,782,-1099,772,-1085,769,-1068,769,-289,772,-272,782,-257,796,-248,814,-244,11090,-244xe" stroked="f" style="position:absolute;left:769;top:-1113;width:10367;height:868">
              <v:path arrowok="t"/>
              <v:fill/>
            </v:shape>
            <v:shape coordorigin="769,-1113" coordsize="45,868" fillcolor="#DD6B1F" filled="t" path="m814,-244l814,-1113,796,-1109,782,-1099,772,-1085,769,-1068,769,-289,772,-272,782,-257,796,-248,814,-244xe" stroked="f" style="position:absolute;left:769;top:-1113;width:45;height:868">
              <v:path arrowok="t"/>
              <v:fill/>
            </v:shape>
            <v:shape coordorigin="769,-154" coordsize="10367,1544" fillcolor="#FFFFFF" filled="t" path="m11075,1390l11098,1385,11118,1372,11130,1353,11135,1330,11135,-94,11130,-117,11118,-136,11098,-149,11075,-154,829,-154,805,-149,786,-136,773,-117,769,-94,769,1330,773,1353,786,1372,805,1385,829,1390,11075,1390xe" stroked="f" style="position:absolute;left:769;top:-154;width:10367;height:1544">
              <v:path arrowok="t"/>
              <v:fill/>
            </v:shape>
            <v:shape coordorigin="769,1283" coordsize="15,0" filled="f" path="m769,1283l784,1283e" strokecolor="#C9D3DF" stroked="t" strokeweight="2.315pt" style="position:absolute;left:769;top:1283;width:15;height:0">
              <v:path arrowok="t"/>
            </v:shape>
            <v:shape coordorigin="769,1194" coordsize="15,0" filled="f" path="m769,1194l784,1194e" strokecolor="#C9D3DF" stroked="t" strokeweight="2.316pt" style="position:absolute;left:769;top:1194;width:15;height:0">
              <v:path arrowok="t"/>
            </v:shape>
            <v:shape coordorigin="769,1105" coordsize="15,0" filled="f" path="m769,1105l784,1105e" strokecolor="#C9D3DF" stroked="t" strokeweight="2.315pt" style="position:absolute;left:769;top:1105;width:15;height:0">
              <v:path arrowok="t"/>
            </v:shape>
            <v:shape coordorigin="769,1017" coordsize="15,0" filled="f" path="m769,1017l784,1017e" strokecolor="#C9D3DF" stroked="t" strokeweight="2.3151pt" style="position:absolute;left:769;top:1017;width:15;height:0">
              <v:path arrowok="t"/>
            </v:shape>
            <v:shape coordorigin="769,928" coordsize="15,0" filled="f" path="m769,928l784,928e" strokecolor="#C9D3DF" stroked="t" strokeweight="2.315pt" style="position:absolute;left:769;top:928;width:15;height:0">
              <v:path arrowok="t"/>
            </v:shape>
            <v:shape coordorigin="769,840" coordsize="15,0" filled="f" path="m769,840l784,840e" strokecolor="#C9D3DF" stroked="t" strokeweight="2.316pt" style="position:absolute;left:769;top:840;width:15;height:0">
              <v:path arrowok="t"/>
            </v:shape>
            <v:shape coordorigin="769,751" coordsize="15,0" filled="f" path="m769,751l784,751e" strokecolor="#C9D3DF" stroked="t" strokeweight="2.316pt" style="position:absolute;left:769;top:751;width:15;height:0">
              <v:path arrowok="t"/>
            </v:shape>
            <v:shape coordorigin="769,662" coordsize="15,0" filled="f" path="m769,662l784,662e" strokecolor="#C9D3DF" stroked="t" strokeweight="2.315pt" style="position:absolute;left:769;top:662;width:15;height:0">
              <v:path arrowok="t"/>
            </v:shape>
            <v:shape coordorigin="769,574" coordsize="15,0" filled="f" path="m769,574l784,574e" strokecolor="#C9D3DF" stroked="t" strokeweight="2.3151pt" style="position:absolute;left:769;top:574;width:15;height:0">
              <v:path arrowok="t"/>
            </v:shape>
            <v:shape coordorigin="769,485" coordsize="15,0" filled="f" path="m769,485l784,485e" strokecolor="#C9D3DF" stroked="t" strokeweight="2.315pt" style="position:absolute;left:769;top:485;width:15;height:0">
              <v:path arrowok="t"/>
            </v:shape>
            <v:shape coordorigin="769,397" coordsize="15,0" filled="f" path="m769,397l784,397e" strokecolor="#C9D3DF" stroked="t" strokeweight="2.316pt" style="position:absolute;left:769;top:397;width:15;height:0">
              <v:path arrowok="t"/>
            </v:shape>
            <v:shape coordorigin="769,308" coordsize="15,0" filled="f" path="m769,308l784,308e" strokecolor="#C9D3DF" stroked="t" strokeweight="2.3161pt" style="position:absolute;left:769;top:308;width:15;height:0">
              <v:path arrowok="t"/>
            </v:shape>
            <v:shape coordorigin="769,219" coordsize="15,0" filled="f" path="m769,219l784,219e" strokecolor="#C9D3DF" stroked="t" strokeweight="2.3151pt" style="position:absolute;left:769;top:219;width:15;height:0">
              <v:path arrowok="t"/>
            </v:shape>
            <v:shape coordorigin="769,131" coordsize="15,0" filled="f" path="m769,131l784,131e" strokecolor="#C9D3DF" stroked="t" strokeweight="2.315pt" style="position:absolute;left:769;top:131;width:15;height:0">
              <v:path arrowok="t"/>
            </v:shape>
            <v:shape coordorigin="769,42" coordsize="15,0" filled="f" path="m769,42l784,42e" strokecolor="#C9D3DF" stroked="t" strokeweight="2.316pt" style="position:absolute;left:769;top:42;width:15;height:0">
              <v:path arrowok="t"/>
            </v:shape>
            <v:shape coordorigin="769,-47" coordsize="15,0" filled="f" path="m769,-47l784,-47e" strokecolor="#C9D3DF" stroked="t" strokeweight="2.316pt" style="position:absolute;left:769;top:-47;width:15;height:0">
              <v:path arrowok="t"/>
            </v:shape>
            <v:shape coordorigin="773,-136" coordsize="24,26" fillcolor="#C9D3DF" filled="t" path="m786,-136l773,-117,773,-115,787,-110,787,-112,797,-126,786,-136xe" stroked="f" style="position:absolute;left:773;top:-136;width:24;height:26">
              <v:path arrowok="t"/>
              <v:fill/>
            </v:shape>
            <v:shape coordorigin="786,-150" coordsize="27,24" fillcolor="#C9D3DF" filled="t" path="m811,-136l813,-136,813,-137,808,-150,805,-150,786,-137,797,-126,811,-136xe" stroked="f" style="position:absolute;left:786;top:-150;width:27;height:24">
              <v:path arrowok="t"/>
              <v:fill/>
            </v:shape>
            <v:shape coordorigin="773,1346" coordsize="40,39" fillcolor="#C9D3DF" filled="t" path="m811,1371l797,1361,787,1347,787,1346,773,1351,773,1353,786,1372,805,1385,808,1385,813,1372,811,1371xe" stroked="f" style="position:absolute;left:773;top:1346;width:40;height:39">
              <v:path arrowok="t"/>
              <v:fill/>
            </v:shape>
            <v:shape coordorigin="855,1382" coordsize="45,0" filled="f" path="m855,1382l900,1382e" strokecolor="#C9D3DF" stroked="t" strokeweight="0.85pt" style="position:absolute;left:855;top:1382;width:45;height:0">
              <v:path arrowok="t"/>
            </v:shape>
            <v:shape coordorigin="855,-147" coordsize="45,0" filled="f" path="m855,-147l900,-147e" strokecolor="#C9D3DF" stroked="t" strokeweight="0.85pt" style="position:absolute;left:855;top:-147;width:45;height:0">
              <v:path arrowok="t"/>
            </v:shape>
            <v:shape coordorigin="944,1382" coordsize="45,0" filled="f" path="m944,1382l989,1382e" strokecolor="#C9D3DF" stroked="t" strokeweight="0.85pt" style="position:absolute;left:944;top:1382;width:45;height:0">
              <v:path arrowok="t"/>
            </v:shape>
            <v:shape coordorigin="944,-147" coordsize="45,0" filled="f" path="m944,-147l989,-147e" strokecolor="#C9D3DF" stroked="t" strokeweight="0.85pt" style="position:absolute;left:944;top:-147;width:45;height:0">
              <v:path arrowok="t"/>
            </v:shape>
            <v:shape coordorigin="1034,1382" coordsize="45,0" filled="f" path="m1034,1382l1079,1382e" strokecolor="#C9D3DF" stroked="t" strokeweight="0.85pt" style="position:absolute;left:1034;top:1382;width:45;height:0">
              <v:path arrowok="t"/>
            </v:shape>
            <v:shape coordorigin="1034,-147" coordsize="45,0" filled="f" path="m1034,-147l1079,-147e" strokecolor="#C9D3DF" stroked="t" strokeweight="0.85pt" style="position:absolute;left:1034;top:-147;width:45;height:0">
              <v:path arrowok="t"/>
            </v:shape>
            <v:shape coordorigin="1124,1382" coordsize="45,0" filled="f" path="m1124,1382l1169,1382e" strokecolor="#C9D3DF" stroked="t" strokeweight="0.85pt" style="position:absolute;left:1124;top:1382;width:45;height:0">
              <v:path arrowok="t"/>
            </v:shape>
            <v:shape coordorigin="1124,-147" coordsize="45,0" filled="f" path="m1124,-147l1169,-147e" strokecolor="#C9D3DF" stroked="t" strokeweight="0.85pt" style="position:absolute;left:1124;top:-147;width:45;height:0">
              <v:path arrowok="t"/>
            </v:shape>
            <v:shape coordorigin="1214,1382" coordsize="45,0" filled="f" path="m1214,1382l1259,1382e" strokecolor="#C9D3DF" stroked="t" strokeweight="0.85pt" style="position:absolute;left:1214;top:1382;width:45;height:0">
              <v:path arrowok="t"/>
            </v:shape>
            <v:shape coordorigin="1214,-147" coordsize="45,0" filled="f" path="m1214,-147l1259,-147e" strokecolor="#C9D3DF" stroked="t" strokeweight="0.85pt" style="position:absolute;left:1214;top:-147;width:45;height:0">
              <v:path arrowok="t"/>
            </v:shape>
            <v:shape coordorigin="1304,1382" coordsize="45,0" filled="f" path="m1304,1382l1349,1382e" strokecolor="#C9D3DF" stroked="t" strokeweight="0.85pt" style="position:absolute;left:1304;top:1382;width:45;height:0">
              <v:path arrowok="t"/>
            </v:shape>
            <v:shape coordorigin="1304,-147" coordsize="45,0" filled="f" path="m1304,-147l1349,-147e" strokecolor="#C9D3DF" stroked="t" strokeweight="0.85pt" style="position:absolute;left:1304;top:-147;width:45;height:0">
              <v:path arrowok="t"/>
            </v:shape>
            <v:shape coordorigin="1394,1382" coordsize="45,0" filled="f" path="m1394,1382l1438,1382e" strokecolor="#C9D3DF" stroked="t" strokeweight="0.85pt" style="position:absolute;left:1394;top:1382;width:45;height:0">
              <v:path arrowok="t"/>
            </v:shape>
            <v:shape coordorigin="1394,-147" coordsize="45,0" filled="f" path="m1394,-147l1438,-147e" strokecolor="#C9D3DF" stroked="t" strokeweight="0.85pt" style="position:absolute;left:1394;top:-147;width:45;height:0">
              <v:path arrowok="t"/>
            </v:shape>
            <v:shape coordorigin="1483,1382" coordsize="45,0" filled="f" path="m1483,1382l1528,1382e" strokecolor="#C9D3DF" stroked="t" strokeweight="0.85pt" style="position:absolute;left:1483;top:1382;width:45;height:0">
              <v:path arrowok="t"/>
            </v:shape>
            <v:shape coordorigin="1483,-147" coordsize="45,0" filled="f" path="m1483,-147l1528,-147e" strokecolor="#C9D3DF" stroked="t" strokeweight="0.85pt" style="position:absolute;left:1483;top:-147;width:45;height:0">
              <v:path arrowok="t"/>
            </v:shape>
            <v:shape coordorigin="1573,1382" coordsize="45,0" filled="f" path="m1573,1382l1618,1382e" strokecolor="#C9D3DF" stroked="t" strokeweight="0.85pt" style="position:absolute;left:1573;top:1382;width:45;height:0">
              <v:path arrowok="t"/>
            </v:shape>
            <v:shape coordorigin="1573,-147" coordsize="45,0" filled="f" path="m1573,-147l1618,-147e" strokecolor="#C9D3DF" stroked="t" strokeweight="0.85pt" style="position:absolute;left:1573;top:-147;width:45;height:0">
              <v:path arrowok="t"/>
            </v:shape>
            <v:shape coordorigin="1663,1382" coordsize="45,0" filled="f" path="m1663,1382l1708,1382e" strokecolor="#C9D3DF" stroked="t" strokeweight="0.85pt" style="position:absolute;left:1663;top:1382;width:45;height:0">
              <v:path arrowok="t"/>
            </v:shape>
            <v:shape coordorigin="1663,-147" coordsize="45,0" filled="f" path="m1663,-147l1708,-147e" strokecolor="#C9D3DF" stroked="t" strokeweight="0.85pt" style="position:absolute;left:1663;top:-147;width:45;height:0">
              <v:path arrowok="t"/>
            </v:shape>
            <v:shape coordorigin="1753,1382" coordsize="45,0" filled="f" path="m1753,1382l1798,1382e" strokecolor="#C9D3DF" stroked="t" strokeweight="0.85pt" style="position:absolute;left:1753;top:1382;width:45;height:0">
              <v:path arrowok="t"/>
            </v:shape>
            <v:shape coordorigin="1753,-147" coordsize="45,0" filled="f" path="m1753,-147l1798,-147e" strokecolor="#C9D3DF" stroked="t" strokeweight="0.85pt" style="position:absolute;left:1753;top:-147;width:45;height:0">
              <v:path arrowok="t"/>
            </v:shape>
            <v:shape coordorigin="1843,1382" coordsize="45,0" filled="f" path="m1843,1382l1888,1382e" strokecolor="#C9D3DF" stroked="t" strokeweight="0.85pt" style="position:absolute;left:1843;top:1382;width:45;height:0">
              <v:path arrowok="t"/>
            </v:shape>
            <v:shape coordorigin="1843,-147" coordsize="45,0" filled="f" path="m1843,-147l1888,-147e" strokecolor="#C9D3DF" stroked="t" strokeweight="0.85pt" style="position:absolute;left:1843;top:-147;width:45;height:0">
              <v:path arrowok="t"/>
            </v:shape>
            <v:shape coordorigin="1932,1382" coordsize="45,0" filled="f" path="m1932,1382l1977,1382e" strokecolor="#C9D3DF" stroked="t" strokeweight="0.85pt" style="position:absolute;left:1932;top:1382;width:45;height:0">
              <v:path arrowok="t"/>
            </v:shape>
            <v:shape coordorigin="1932,-147" coordsize="45,0" filled="f" path="m1932,-147l1977,-147e" strokecolor="#C9D3DF" stroked="t" strokeweight="0.85pt" style="position:absolute;left:1932;top:-147;width:45;height:0">
              <v:path arrowok="t"/>
            </v:shape>
            <v:shape coordorigin="2022,1382" coordsize="45,0" filled="f" path="m2022,1382l2067,1382e" strokecolor="#C9D3DF" stroked="t" strokeweight="0.85pt" style="position:absolute;left:2022;top:1382;width:45;height:0">
              <v:path arrowok="t"/>
            </v:shape>
            <v:shape coordorigin="2022,-147" coordsize="45,0" filled="f" path="m2022,-147l2067,-147e" strokecolor="#C9D3DF" stroked="t" strokeweight="0.85pt" style="position:absolute;left:2022;top:-147;width:45;height:0">
              <v:path arrowok="t"/>
            </v:shape>
            <v:shape coordorigin="2112,1382" coordsize="45,0" filled="f" path="m2112,1382l2157,1382e" strokecolor="#C9D3DF" stroked="t" strokeweight="0.85pt" style="position:absolute;left:2112;top:1382;width:45;height:0">
              <v:path arrowok="t"/>
            </v:shape>
            <v:shape coordorigin="2112,-147" coordsize="45,0" filled="f" path="m2112,-147l2157,-147e" strokecolor="#C9D3DF" stroked="t" strokeweight="0.85pt" style="position:absolute;left:2112;top:-147;width:45;height:0">
              <v:path arrowok="t"/>
            </v:shape>
            <v:shape coordorigin="2202,1382" coordsize="45,0" filled="f" path="m2202,1382l2247,1382e" strokecolor="#C9D3DF" stroked="t" strokeweight="0.85pt" style="position:absolute;left:2202;top:1382;width:45;height:0">
              <v:path arrowok="t"/>
            </v:shape>
            <v:shape coordorigin="2202,-147" coordsize="45,0" filled="f" path="m2202,-147l2247,-147e" strokecolor="#C9D3DF" stroked="t" strokeweight="0.85pt" style="position:absolute;left:2202;top:-147;width:45;height:0">
              <v:path arrowok="t"/>
            </v:shape>
            <v:shape coordorigin="2292,1382" coordsize="45,0" filled="f" path="m2292,1382l2337,1382e" strokecolor="#C9D3DF" stroked="t" strokeweight="0.85pt" style="position:absolute;left:2292;top:1382;width:45;height:0">
              <v:path arrowok="t"/>
            </v:shape>
            <v:shape coordorigin="2292,-147" coordsize="45,0" filled="f" path="m2292,-147l2337,-147e" strokecolor="#C9D3DF" stroked="t" strokeweight="0.85pt" style="position:absolute;left:2292;top:-147;width:45;height:0">
              <v:path arrowok="t"/>
            </v:shape>
            <v:shape coordorigin="2382,1382" coordsize="45,0" filled="f" path="m2382,1382l2427,1382e" strokecolor="#C9D3DF" stroked="t" strokeweight="0.85pt" style="position:absolute;left:2382;top:1382;width:45;height:0">
              <v:path arrowok="t"/>
            </v:shape>
            <v:shape coordorigin="2382,-147" coordsize="45,0" filled="f" path="m2382,-147l2427,-147e" strokecolor="#C9D3DF" stroked="t" strokeweight="0.85pt" style="position:absolute;left:2382;top:-147;width:45;height:0">
              <v:path arrowok="t"/>
            </v:shape>
            <v:shape coordorigin="2471,1382" coordsize="45,0" filled="f" path="m2471,1382l2516,1382e" strokecolor="#C9D3DF" stroked="t" strokeweight="0.85pt" style="position:absolute;left:2471;top:1382;width:45;height:0">
              <v:path arrowok="t"/>
            </v:shape>
            <v:shape coordorigin="2471,-147" coordsize="45,0" filled="f" path="m2471,-147l2516,-147e" strokecolor="#C9D3DF" stroked="t" strokeweight="0.85pt" style="position:absolute;left:2471;top:-147;width:45;height:0">
              <v:path arrowok="t"/>
            </v:shape>
            <v:shape coordorigin="2561,1382" coordsize="45,0" filled="f" path="m2561,1382l2606,1382e" strokecolor="#C9D3DF" stroked="t" strokeweight="0.85pt" style="position:absolute;left:2561;top:1382;width:45;height:0">
              <v:path arrowok="t"/>
            </v:shape>
            <v:shape coordorigin="2561,-147" coordsize="45,0" filled="f" path="m2561,-147l2606,-147e" strokecolor="#C9D3DF" stroked="t" strokeweight="0.85pt" style="position:absolute;left:2561;top:-147;width:45;height:0">
              <v:path arrowok="t"/>
            </v:shape>
            <v:shape coordorigin="2651,1382" coordsize="45,0" filled="f" path="m2651,1382l2696,1382e" strokecolor="#C9D3DF" stroked="t" strokeweight="0.85pt" style="position:absolute;left:2651;top:1382;width:45;height:0">
              <v:path arrowok="t"/>
            </v:shape>
            <v:shape coordorigin="2651,-147" coordsize="45,0" filled="f" path="m2651,-147l2696,-147e" strokecolor="#C9D3DF" stroked="t" strokeweight="0.85pt" style="position:absolute;left:2651;top:-147;width:45;height:0">
              <v:path arrowok="t"/>
            </v:shape>
            <v:shape coordorigin="2741,1382" coordsize="45,0" filled="f" path="m2741,1382l2786,1382e" strokecolor="#C9D3DF" stroked="t" strokeweight="0.85pt" style="position:absolute;left:2741;top:1382;width:45;height:0">
              <v:path arrowok="t"/>
            </v:shape>
            <v:shape coordorigin="2741,-147" coordsize="45,0" filled="f" path="m2741,-147l2786,-147e" strokecolor="#C9D3DF" stroked="t" strokeweight="0.85pt" style="position:absolute;left:2741;top:-147;width:45;height:0">
              <v:path arrowok="t"/>
            </v:shape>
            <v:shape coordorigin="2831,1382" coordsize="45,0" filled="f" path="m2831,1382l2876,1382e" strokecolor="#C9D3DF" stroked="t" strokeweight="0.85pt" style="position:absolute;left:2831;top:1382;width:45;height:0">
              <v:path arrowok="t"/>
            </v:shape>
            <v:shape coordorigin="2831,-147" coordsize="45,0" filled="f" path="m2831,-147l2876,-147e" strokecolor="#C9D3DF" stroked="t" strokeweight="0.85pt" style="position:absolute;left:2831;top:-147;width:45;height:0">
              <v:path arrowok="t"/>
            </v:shape>
            <v:shape coordorigin="2920,1382" coordsize="45,0" filled="f" path="m2920,1382l2965,1382e" strokecolor="#C9D3DF" stroked="t" strokeweight="0.85pt" style="position:absolute;left:2920;top:1382;width:45;height:0">
              <v:path arrowok="t"/>
            </v:shape>
            <v:shape coordorigin="2920,-147" coordsize="45,0" filled="f" path="m2920,-147l2965,-147e" strokecolor="#C9D3DF" stroked="t" strokeweight="0.85pt" style="position:absolute;left:2920;top:-147;width:45;height:0">
              <v:path arrowok="t"/>
            </v:shape>
            <v:shape coordorigin="3010,1382" coordsize="45,0" filled="f" path="m3010,1382l3055,1382e" strokecolor="#C9D3DF" stroked="t" strokeweight="0.85pt" style="position:absolute;left:3010;top:1382;width:45;height:0">
              <v:path arrowok="t"/>
            </v:shape>
            <v:shape coordorigin="3010,-147" coordsize="45,0" filled="f" path="m3010,-147l3055,-147e" strokecolor="#C9D3DF" stroked="t" strokeweight="0.85pt" style="position:absolute;left:3010;top:-147;width:45;height:0">
              <v:path arrowok="t"/>
            </v:shape>
            <v:shape coordorigin="3100,1382" coordsize="45,0" filled="f" path="m3100,1382l3145,1382e" strokecolor="#C9D3DF" stroked="t" strokeweight="0.85pt" style="position:absolute;left:3100;top:1382;width:45;height:0">
              <v:path arrowok="t"/>
            </v:shape>
            <v:shape coordorigin="3100,-147" coordsize="45,0" filled="f" path="m3100,-147l3145,-147e" strokecolor="#C9D3DF" stroked="t" strokeweight="0.85pt" style="position:absolute;left:3100;top:-147;width:45;height:0">
              <v:path arrowok="t"/>
            </v:shape>
            <v:shape coordorigin="3190,1382" coordsize="45,0" filled="f" path="m3190,1382l3235,1382e" strokecolor="#C9D3DF" stroked="t" strokeweight="0.85pt" style="position:absolute;left:3190;top:1382;width:45;height:0">
              <v:path arrowok="t"/>
            </v:shape>
            <v:shape coordorigin="3190,-147" coordsize="45,0" filled="f" path="m3190,-147l3235,-147e" strokecolor="#C9D3DF" stroked="t" strokeweight="0.85pt" style="position:absolute;left:3190;top:-147;width:45;height:0">
              <v:path arrowok="t"/>
            </v:shape>
            <v:shape coordorigin="3280,1382" coordsize="45,0" filled="f" path="m3280,1382l3325,1382e" strokecolor="#C9D3DF" stroked="t" strokeweight="0.85pt" style="position:absolute;left:3280;top:1382;width:45;height:0">
              <v:path arrowok="t"/>
            </v:shape>
            <v:shape coordorigin="3280,-147" coordsize="45,0" filled="f" path="m3280,-147l3325,-147e" strokecolor="#C9D3DF" stroked="t" strokeweight="0.85pt" style="position:absolute;left:3280;top:-147;width:45;height:0">
              <v:path arrowok="t"/>
            </v:shape>
            <v:shape coordorigin="3370,1382" coordsize="45,0" filled="f" path="m3370,1382l3415,1382e" strokecolor="#C9D3DF" stroked="t" strokeweight="0.85pt" style="position:absolute;left:3370;top:1382;width:45;height:0">
              <v:path arrowok="t"/>
            </v:shape>
            <v:shape coordorigin="3370,-147" coordsize="45,0" filled="f" path="m3370,-147l3415,-147e" strokecolor="#C9D3DF" stroked="t" strokeweight="0.85pt" style="position:absolute;left:3370;top:-147;width:45;height:0">
              <v:path arrowok="t"/>
            </v:shape>
            <v:shape coordorigin="3459,1382" coordsize="45,0" filled="f" path="m3459,1382l3504,1382e" strokecolor="#C9D3DF" stroked="t" strokeweight="0.85pt" style="position:absolute;left:3459;top:1382;width:45;height:0">
              <v:path arrowok="t"/>
            </v:shape>
            <v:shape coordorigin="3459,-147" coordsize="45,0" filled="f" path="m3459,-147l3504,-147e" strokecolor="#C9D3DF" stroked="t" strokeweight="0.85pt" style="position:absolute;left:3459;top:-147;width:45;height:0">
              <v:path arrowok="t"/>
            </v:shape>
            <v:shape coordorigin="3549,1382" coordsize="45,0" filled="f" path="m3549,1382l3594,1382e" strokecolor="#C9D3DF" stroked="t" strokeweight="0.85pt" style="position:absolute;left:3549;top:1382;width:45;height:0">
              <v:path arrowok="t"/>
            </v:shape>
            <v:shape coordorigin="3549,-147" coordsize="45,0" filled="f" path="m3549,-147l3594,-147e" strokecolor="#C9D3DF" stroked="t" strokeweight="0.85pt" style="position:absolute;left:3549;top:-147;width:45;height:0">
              <v:path arrowok="t"/>
            </v:shape>
            <v:shape coordorigin="3639,1382" coordsize="45,0" filled="f" path="m3639,1382l3684,1382e" strokecolor="#C9D3DF" stroked="t" strokeweight="0.85pt" style="position:absolute;left:3639;top:1382;width:45;height:0">
              <v:path arrowok="t"/>
            </v:shape>
            <v:shape coordorigin="3639,-147" coordsize="45,0" filled="f" path="m3639,-147l3684,-147e" strokecolor="#C9D3DF" stroked="t" strokeweight="0.85pt" style="position:absolute;left:3639;top:-147;width:45;height:0">
              <v:path arrowok="t"/>
            </v:shape>
            <v:shape coordorigin="3729,1382" coordsize="45,0" filled="f" path="m3729,1382l3774,1382e" strokecolor="#C9D3DF" stroked="t" strokeweight="0.85pt" style="position:absolute;left:3729;top:1382;width:45;height:0">
              <v:path arrowok="t"/>
            </v:shape>
            <v:shape coordorigin="3729,-147" coordsize="45,0" filled="f" path="m3729,-147l3774,-147e" strokecolor="#C9D3DF" stroked="t" strokeweight="0.85pt" style="position:absolute;left:3729;top:-147;width:45;height:0">
              <v:path arrowok="t"/>
            </v:shape>
            <v:shape coordorigin="3819,1382" coordsize="45,0" filled="f" path="m3819,1382l3864,1382e" strokecolor="#C9D3DF" stroked="t" strokeweight="0.85pt" style="position:absolute;left:3819;top:1382;width:45;height:0">
              <v:path arrowok="t"/>
            </v:shape>
            <v:shape coordorigin="3819,-147" coordsize="45,0" filled="f" path="m3819,-147l3864,-147e" strokecolor="#C9D3DF" stroked="t" strokeweight="0.85pt" style="position:absolute;left:3819;top:-147;width:45;height:0">
              <v:path arrowok="t"/>
            </v:shape>
            <v:shape coordorigin="3908,1382" coordsize="45,0" filled="f" path="m3908,1382l3953,1382e" strokecolor="#C9D3DF" stroked="t" strokeweight="0.85pt" style="position:absolute;left:3908;top:1382;width:45;height:0">
              <v:path arrowok="t"/>
            </v:shape>
            <v:shape coordorigin="3908,-147" coordsize="45,0" filled="f" path="m3908,-147l3953,-147e" strokecolor="#C9D3DF" stroked="t" strokeweight="0.85pt" style="position:absolute;left:3908;top:-147;width:45;height:0">
              <v:path arrowok="t"/>
            </v:shape>
            <v:shape coordorigin="3998,1382" coordsize="45,0" filled="f" path="m3998,1382l4043,1382e" strokecolor="#C9D3DF" stroked="t" strokeweight="0.85pt" style="position:absolute;left:3998;top:1382;width:45;height:0">
              <v:path arrowok="t"/>
            </v:shape>
            <v:shape coordorigin="3998,-147" coordsize="45,0" filled="f" path="m3998,-147l4043,-147e" strokecolor="#C9D3DF" stroked="t" strokeweight="0.85pt" style="position:absolute;left:3998;top:-147;width:45;height:0">
              <v:path arrowok="t"/>
            </v:shape>
            <v:shape coordorigin="4088,1382" coordsize="45,0" filled="f" path="m4088,1382l4133,1382e" strokecolor="#C9D3DF" stroked="t" strokeweight="0.85pt" style="position:absolute;left:4088;top:1382;width:45;height:0">
              <v:path arrowok="t"/>
            </v:shape>
            <v:shape coordorigin="4088,-147" coordsize="45,0" filled="f" path="m4088,-147l4133,-147e" strokecolor="#C9D3DF" stroked="t" strokeweight="0.85pt" style="position:absolute;left:4088;top:-147;width:45;height:0">
              <v:path arrowok="t"/>
            </v:shape>
            <v:shape coordorigin="4178,1382" coordsize="45,0" filled="f" path="m4178,1382l4223,1382e" strokecolor="#C9D3DF" stroked="t" strokeweight="0.85pt" style="position:absolute;left:4178;top:1382;width:45;height:0">
              <v:path arrowok="t"/>
            </v:shape>
            <v:shape coordorigin="4178,-147" coordsize="45,0" filled="f" path="m4178,-147l4223,-147e" strokecolor="#C9D3DF" stroked="t" strokeweight="0.85pt" style="position:absolute;left:4178;top:-147;width:45;height:0">
              <v:path arrowok="t"/>
            </v:shape>
            <v:shape coordorigin="4268,1382" coordsize="45,0" filled="f" path="m4268,1382l4313,1382e" strokecolor="#C9D3DF" stroked="t" strokeweight="0.85pt" style="position:absolute;left:4268;top:1382;width:45;height:0">
              <v:path arrowok="t"/>
            </v:shape>
            <v:shape coordorigin="4268,-147" coordsize="45,0" filled="f" path="m4268,-147l4313,-147e" strokecolor="#C9D3DF" stroked="t" strokeweight="0.85pt" style="position:absolute;left:4268;top:-147;width:45;height:0">
              <v:path arrowok="t"/>
            </v:shape>
            <v:shape coordorigin="4358,1382" coordsize="45,0" filled="f" path="m4358,1382l4403,1382e" strokecolor="#C9D3DF" stroked="t" strokeweight="0.85pt" style="position:absolute;left:4358;top:1382;width:45;height:0">
              <v:path arrowok="t"/>
            </v:shape>
            <v:shape coordorigin="4358,-147" coordsize="45,0" filled="f" path="m4358,-147l4403,-147e" strokecolor="#C9D3DF" stroked="t" strokeweight="0.85pt" style="position:absolute;left:4358;top:-147;width:45;height:0">
              <v:path arrowok="t"/>
            </v:shape>
            <v:shape coordorigin="4447,1382" coordsize="45,0" filled="f" path="m4447,1382l4492,1382e" strokecolor="#C9D3DF" stroked="t" strokeweight="0.85pt" style="position:absolute;left:4447;top:1382;width:45;height:0">
              <v:path arrowok="t"/>
            </v:shape>
            <v:shape coordorigin="4447,-147" coordsize="45,0" filled="f" path="m4447,-147l4492,-147e" strokecolor="#C9D3DF" stroked="t" strokeweight="0.85pt" style="position:absolute;left:4447;top:-147;width:45;height:0">
              <v:path arrowok="t"/>
            </v:shape>
            <v:shape coordorigin="4537,1382" coordsize="45,0" filled="f" path="m4537,1382l4582,1382e" strokecolor="#C9D3DF" stroked="t" strokeweight="0.85pt" style="position:absolute;left:4537;top:1382;width:45;height:0">
              <v:path arrowok="t"/>
            </v:shape>
            <v:shape coordorigin="4537,-147" coordsize="45,0" filled="f" path="m4537,-147l4582,-147e" strokecolor="#C9D3DF" stroked="t" strokeweight="0.85pt" style="position:absolute;left:4537;top:-147;width:45;height:0">
              <v:path arrowok="t"/>
            </v:shape>
            <v:shape coordorigin="4627,1382" coordsize="45,0" filled="f" path="m4627,1382l4672,1382e" strokecolor="#C9D3DF" stroked="t" strokeweight="0.85pt" style="position:absolute;left:4627;top:1382;width:45;height:0">
              <v:path arrowok="t"/>
            </v:shape>
            <v:shape coordorigin="4627,-147" coordsize="45,0" filled="f" path="m4627,-147l4672,-147e" strokecolor="#C9D3DF" stroked="t" strokeweight="0.85pt" style="position:absolute;left:4627;top:-147;width:45;height:0">
              <v:path arrowok="t"/>
            </v:shape>
            <v:shape coordorigin="4717,1382" coordsize="45,0" filled="f" path="m4717,1382l4762,1382e" strokecolor="#C9D3DF" stroked="t" strokeweight="0.85pt" style="position:absolute;left:4717;top:1382;width:45;height:0">
              <v:path arrowok="t"/>
            </v:shape>
            <v:shape coordorigin="4717,-147" coordsize="45,0" filled="f" path="m4717,-147l4762,-147e" strokecolor="#C9D3DF" stroked="t" strokeweight="0.85pt" style="position:absolute;left:4717;top:-147;width:45;height:0">
              <v:path arrowok="t"/>
            </v:shape>
            <v:shape coordorigin="4807,1382" coordsize="45,0" filled="f" path="m4807,1382l4852,1382e" strokecolor="#C9D3DF" stroked="t" strokeweight="0.85pt" style="position:absolute;left:4807;top:1382;width:45;height:0">
              <v:path arrowok="t"/>
            </v:shape>
            <v:shape coordorigin="4807,-147" coordsize="45,0" filled="f" path="m4807,-147l4852,-147e" strokecolor="#C9D3DF" stroked="t" strokeweight="0.85pt" style="position:absolute;left:4807;top:-147;width:45;height:0">
              <v:path arrowok="t"/>
            </v:shape>
            <v:shape coordorigin="4896,1382" coordsize="45,0" filled="f" path="m4896,1382l4941,1382e" strokecolor="#C9D3DF" stroked="t" strokeweight="0.85pt" style="position:absolute;left:4896;top:1382;width:45;height:0">
              <v:path arrowok="t"/>
            </v:shape>
            <v:shape coordorigin="4896,-147" coordsize="45,0" filled="f" path="m4896,-147l4941,-147e" strokecolor="#C9D3DF" stroked="t" strokeweight="0.85pt" style="position:absolute;left:4896;top:-147;width:45;height:0">
              <v:path arrowok="t"/>
            </v:shape>
            <v:shape coordorigin="4986,1382" coordsize="45,0" filled="f" path="m4986,1382l5031,1382e" strokecolor="#C9D3DF" stroked="t" strokeweight="0.85pt" style="position:absolute;left:4986;top:1382;width:45;height:0">
              <v:path arrowok="t"/>
            </v:shape>
            <v:shape coordorigin="4986,-147" coordsize="45,0" filled="f" path="m4986,-147l5031,-147e" strokecolor="#C9D3DF" stroked="t" strokeweight="0.85pt" style="position:absolute;left:4986;top:-147;width:45;height:0">
              <v:path arrowok="t"/>
            </v:shape>
            <v:shape coordorigin="5076,1382" coordsize="45,0" filled="f" path="m5076,1382l5121,1382e" strokecolor="#C9D3DF" stroked="t" strokeweight="0.85pt" style="position:absolute;left:5076;top:1382;width:45;height:0">
              <v:path arrowok="t"/>
            </v:shape>
            <v:shape coordorigin="5076,-147" coordsize="45,0" filled="f" path="m5076,-147l5121,-147e" strokecolor="#C9D3DF" stroked="t" strokeweight="0.85pt" style="position:absolute;left:5076;top:-147;width:45;height:0">
              <v:path arrowok="t"/>
            </v:shape>
            <v:shape coordorigin="5166,1382" coordsize="45,0" filled="f" path="m5166,1382l5211,1382e" strokecolor="#C9D3DF" stroked="t" strokeweight="0.85pt" style="position:absolute;left:5166;top:1382;width:45;height:0">
              <v:path arrowok="t"/>
            </v:shape>
            <v:shape coordorigin="5166,-147" coordsize="45,0" filled="f" path="m5166,-147l5211,-147e" strokecolor="#C9D3DF" stroked="t" strokeweight="0.85pt" style="position:absolute;left:5166;top:-147;width:45;height:0">
              <v:path arrowok="t"/>
            </v:shape>
            <v:shape coordorigin="5256,1382" coordsize="45,0" filled="f" path="m5256,1382l5301,1382e" strokecolor="#C9D3DF" stroked="t" strokeweight="0.85pt" style="position:absolute;left:5256;top:1382;width:45;height:0">
              <v:path arrowok="t"/>
            </v:shape>
            <v:shape coordorigin="5256,-147" coordsize="45,0" filled="f" path="m5256,-147l5301,-147e" strokecolor="#C9D3DF" stroked="t" strokeweight="0.85pt" style="position:absolute;left:5256;top:-147;width:45;height:0">
              <v:path arrowok="t"/>
            </v:shape>
            <v:shape coordorigin="5346,1382" coordsize="45,0" filled="f" path="m5346,1382l5390,1382e" strokecolor="#C9D3DF" stroked="t" strokeweight="0.85pt" style="position:absolute;left:5346;top:1382;width:45;height:0">
              <v:path arrowok="t"/>
            </v:shape>
            <v:shape coordorigin="5346,-147" coordsize="45,0" filled="f" path="m5346,-147l5390,-147e" strokecolor="#C9D3DF" stroked="t" strokeweight="0.85pt" style="position:absolute;left:5346;top:-147;width:45;height:0">
              <v:path arrowok="t"/>
            </v:shape>
            <v:shape coordorigin="5435,1382" coordsize="45,0" filled="f" path="m5435,1382l5480,1382e" strokecolor="#C9D3DF" stroked="t" strokeweight="0.85pt" style="position:absolute;left:5435;top:1382;width:45;height:0">
              <v:path arrowok="t"/>
            </v:shape>
            <v:shape coordorigin="5435,-147" coordsize="45,0" filled="f" path="m5435,-147l5480,-147e" strokecolor="#C9D3DF" stroked="t" strokeweight="0.85pt" style="position:absolute;left:5435;top:-147;width:45;height:0">
              <v:path arrowok="t"/>
            </v:shape>
            <v:shape coordorigin="5525,1382" coordsize="45,0" filled="f" path="m5525,1382l5570,1382e" strokecolor="#C9D3DF" stroked="t" strokeweight="0.85pt" style="position:absolute;left:5525;top:1382;width:45;height:0">
              <v:path arrowok="t"/>
            </v:shape>
            <v:shape coordorigin="5525,-147" coordsize="45,0" filled="f" path="m5525,-147l5570,-147e" strokecolor="#C9D3DF" stroked="t" strokeweight="0.85pt" style="position:absolute;left:5525;top:-147;width:45;height:0">
              <v:path arrowok="t"/>
            </v:shape>
            <v:shape coordorigin="5615,1382" coordsize="45,0" filled="f" path="m5615,1382l5660,1382e" strokecolor="#C9D3DF" stroked="t" strokeweight="0.85pt" style="position:absolute;left:5615;top:1382;width:45;height:0">
              <v:path arrowok="t"/>
            </v:shape>
            <v:shape coordorigin="5615,-147" coordsize="45,0" filled="f" path="m5615,-147l5660,-147e" strokecolor="#C9D3DF" stroked="t" strokeweight="0.85pt" style="position:absolute;left:5615;top:-147;width:45;height:0">
              <v:path arrowok="t"/>
            </v:shape>
            <v:shape coordorigin="5705,1382" coordsize="45,0" filled="f" path="m5705,1382l5750,1382e" strokecolor="#C9D3DF" stroked="t" strokeweight="0.85pt" style="position:absolute;left:5705;top:1382;width:45;height:0">
              <v:path arrowok="t"/>
            </v:shape>
            <v:shape coordorigin="5705,-147" coordsize="45,0" filled="f" path="m5705,-147l5750,-147e" strokecolor="#C9D3DF" stroked="t" strokeweight="0.85pt" style="position:absolute;left:5705;top:-147;width:45;height:0">
              <v:path arrowok="t"/>
            </v:shape>
            <v:shape coordorigin="5795,1382" coordsize="45,0" filled="f" path="m5795,1382l5840,1382e" strokecolor="#C9D3DF" stroked="t" strokeweight="0.85pt" style="position:absolute;left:5795;top:1382;width:45;height:0">
              <v:path arrowok="t"/>
            </v:shape>
            <v:shape coordorigin="5795,-147" coordsize="45,0" filled="f" path="m5795,-147l5840,-147e" strokecolor="#C9D3DF" stroked="t" strokeweight="0.85pt" style="position:absolute;left:5795;top:-147;width:45;height:0">
              <v:path arrowok="t"/>
            </v:shape>
            <v:shape coordorigin="5884,1382" coordsize="45,0" filled="f" path="m5884,1382l5929,1382e" strokecolor="#C9D3DF" stroked="t" strokeweight="0.85pt" style="position:absolute;left:5884;top:1382;width:45;height:0">
              <v:path arrowok="t"/>
            </v:shape>
            <v:shape coordorigin="5884,-147" coordsize="45,0" filled="f" path="m5884,-147l5929,-147e" strokecolor="#C9D3DF" stroked="t" strokeweight="0.85pt" style="position:absolute;left:5884;top:-147;width:45;height:0">
              <v:path arrowok="t"/>
            </v:shape>
            <v:shape coordorigin="5974,1382" coordsize="45,0" filled="f" path="m5974,1382l6019,1382e" strokecolor="#C9D3DF" stroked="t" strokeweight="0.85pt" style="position:absolute;left:5974;top:1382;width:45;height:0">
              <v:path arrowok="t"/>
            </v:shape>
            <v:shape coordorigin="5974,-147" coordsize="45,0" filled="f" path="m5974,-147l6019,-147e" strokecolor="#C9D3DF" stroked="t" strokeweight="0.85pt" style="position:absolute;left:5974;top:-147;width:45;height:0">
              <v:path arrowok="t"/>
            </v:shape>
            <v:shape coordorigin="6064,1382" coordsize="45,0" filled="f" path="m6064,1382l6109,1382e" strokecolor="#C9D3DF" stroked="t" strokeweight="0.85pt" style="position:absolute;left:6064;top:1382;width:45;height:0">
              <v:path arrowok="t"/>
            </v:shape>
            <v:shape coordorigin="6064,-147" coordsize="45,0" filled="f" path="m6064,-147l6109,-147e" strokecolor="#C9D3DF" stroked="t" strokeweight="0.85pt" style="position:absolute;left:6064;top:-147;width:45;height:0">
              <v:path arrowok="t"/>
            </v:shape>
            <v:shape coordorigin="6154,1382" coordsize="45,0" filled="f" path="m6154,1382l6199,1382e" strokecolor="#C9D3DF" stroked="t" strokeweight="0.85pt" style="position:absolute;left:6154;top:1382;width:45;height:0">
              <v:path arrowok="t"/>
            </v:shape>
            <v:shape coordorigin="6154,-147" coordsize="45,0" filled="f" path="m6154,-147l6199,-147e" strokecolor="#C9D3DF" stroked="t" strokeweight="0.85pt" style="position:absolute;left:6154;top:-147;width:45;height:0">
              <v:path arrowok="t"/>
            </v:shape>
            <v:shape coordorigin="6244,1382" coordsize="45,0" filled="f" path="m6244,1382l6289,1382e" strokecolor="#C9D3DF" stroked="t" strokeweight="0.85pt" style="position:absolute;left:6244;top:1382;width:45;height:0">
              <v:path arrowok="t"/>
            </v:shape>
            <v:shape coordorigin="6244,-147" coordsize="45,0" filled="f" path="m6244,-147l6289,-147e" strokecolor="#C9D3DF" stroked="t" strokeweight="0.85pt" style="position:absolute;left:6244;top:-147;width:45;height:0">
              <v:path arrowok="t"/>
            </v:shape>
            <v:shape coordorigin="6334,1382" coordsize="45,0" filled="f" path="m6334,1382l6379,1382e" strokecolor="#C9D3DF" stroked="t" strokeweight="0.85pt" style="position:absolute;left:6334;top:1382;width:45;height:0">
              <v:path arrowok="t"/>
            </v:shape>
            <v:shape coordorigin="6334,-147" coordsize="45,0" filled="f" path="m6334,-147l6379,-147e" strokecolor="#C9D3DF" stroked="t" strokeweight="0.85pt" style="position:absolute;left:6334;top:-147;width:45;height:0">
              <v:path arrowok="t"/>
            </v:shape>
            <v:shape coordorigin="6423,1382" coordsize="45,0" filled="f" path="m6423,1382l6468,1382e" strokecolor="#C9D3DF" stroked="t" strokeweight="0.85pt" style="position:absolute;left:6423;top:1382;width:45;height:0">
              <v:path arrowok="t"/>
            </v:shape>
            <v:shape coordorigin="6423,-147" coordsize="45,0" filled="f" path="m6423,-147l6468,-147e" strokecolor="#C9D3DF" stroked="t" strokeweight="0.85pt" style="position:absolute;left:6423;top:-147;width:45;height:0">
              <v:path arrowok="t"/>
            </v:shape>
            <v:shape coordorigin="6513,1382" coordsize="45,0" filled="f" path="m6513,1382l6558,1382e" strokecolor="#C9D3DF" stroked="t" strokeweight="0.85pt" style="position:absolute;left:6513;top:1382;width:45;height:0">
              <v:path arrowok="t"/>
            </v:shape>
            <v:shape coordorigin="6513,-147" coordsize="45,0" filled="f" path="m6513,-147l6558,-147e" strokecolor="#C9D3DF" stroked="t" strokeweight="0.85pt" style="position:absolute;left:6513;top:-147;width:45;height:0">
              <v:path arrowok="t"/>
            </v:shape>
            <v:shape coordorigin="6603,1382" coordsize="45,0" filled="f" path="m6603,1382l6648,1382e" strokecolor="#C9D3DF" stroked="t" strokeweight="0.85pt" style="position:absolute;left:6603;top:1382;width:45;height:0">
              <v:path arrowok="t"/>
            </v:shape>
            <v:shape coordorigin="6603,-147" coordsize="45,0" filled="f" path="m6603,-147l6648,-147e" strokecolor="#C9D3DF" stroked="t" strokeweight="0.85pt" style="position:absolute;left:6603;top:-147;width:45;height:0">
              <v:path arrowok="t"/>
            </v:shape>
            <v:shape coordorigin="6693,1382" coordsize="45,0" filled="f" path="m6693,1382l6738,1382e" strokecolor="#C9D3DF" stroked="t" strokeweight="0.85pt" style="position:absolute;left:6693;top:1382;width:45;height:0">
              <v:path arrowok="t"/>
            </v:shape>
            <v:shape coordorigin="6693,-147" coordsize="45,0" filled="f" path="m6693,-147l6738,-147e" strokecolor="#C9D3DF" stroked="t" strokeweight="0.85pt" style="position:absolute;left:6693;top:-147;width:45;height:0">
              <v:path arrowok="t"/>
            </v:shape>
            <v:shape coordorigin="6783,1382" coordsize="45,0" filled="f" path="m6783,1382l6828,1382e" strokecolor="#C9D3DF" stroked="t" strokeweight="0.85pt" style="position:absolute;left:6783;top:1382;width:45;height:0">
              <v:path arrowok="t"/>
            </v:shape>
            <v:shape coordorigin="6783,-147" coordsize="45,0" filled="f" path="m6783,-147l6828,-147e" strokecolor="#C9D3DF" stroked="t" strokeweight="0.85pt" style="position:absolute;left:6783;top:-147;width:45;height:0">
              <v:path arrowok="t"/>
            </v:shape>
            <v:shape coordorigin="6872,1382" coordsize="45,0" filled="f" path="m6872,1382l6917,1382e" strokecolor="#C9D3DF" stroked="t" strokeweight="0.85pt" style="position:absolute;left:6872;top:1382;width:45;height:0">
              <v:path arrowok="t"/>
            </v:shape>
            <v:shape coordorigin="6872,-147" coordsize="45,0" filled="f" path="m6872,-147l6917,-147e" strokecolor="#C9D3DF" stroked="t" strokeweight="0.85pt" style="position:absolute;left:6872;top:-147;width:45;height:0">
              <v:path arrowok="t"/>
            </v:shape>
            <v:shape coordorigin="6962,1382" coordsize="45,0" filled="f" path="m6962,1382l7007,1382e" strokecolor="#C9D3DF" stroked="t" strokeweight="0.85pt" style="position:absolute;left:6962;top:1382;width:45;height:0">
              <v:path arrowok="t"/>
            </v:shape>
            <v:shape coordorigin="6962,-147" coordsize="45,0" filled="f" path="m6962,-147l7007,-147e" strokecolor="#C9D3DF" stroked="t" strokeweight="0.85pt" style="position:absolute;left:6962;top:-147;width:45;height:0">
              <v:path arrowok="t"/>
            </v:shape>
            <v:shape coordorigin="7052,1382" coordsize="45,0" filled="f" path="m7052,1382l7097,1382e" strokecolor="#C9D3DF" stroked="t" strokeweight="0.85pt" style="position:absolute;left:7052;top:1382;width:45;height:0">
              <v:path arrowok="t"/>
            </v:shape>
            <v:shape coordorigin="7052,-147" coordsize="45,0" filled="f" path="m7052,-147l7097,-147e" strokecolor="#C9D3DF" stroked="t" strokeweight="0.85pt" style="position:absolute;left:7052;top:-147;width:45;height:0">
              <v:path arrowok="t"/>
            </v:shape>
            <v:shape coordorigin="7142,1382" coordsize="45,0" filled="f" path="m7142,1382l7187,1382e" strokecolor="#C9D3DF" stroked="t" strokeweight="0.85pt" style="position:absolute;left:7142;top:1382;width:45;height:0">
              <v:path arrowok="t"/>
            </v:shape>
            <v:shape coordorigin="7142,-147" coordsize="45,0" filled="f" path="m7142,-147l7187,-147e" strokecolor="#C9D3DF" stroked="t" strokeweight="0.85pt" style="position:absolute;left:7142;top:-147;width:45;height:0">
              <v:path arrowok="t"/>
            </v:shape>
            <v:shape coordorigin="7232,1382" coordsize="45,0" filled="f" path="m7232,1382l7277,1382e" strokecolor="#C9D3DF" stroked="t" strokeweight="0.85pt" style="position:absolute;left:7232;top:1382;width:45;height:0">
              <v:path arrowok="t"/>
            </v:shape>
            <v:shape coordorigin="7232,-147" coordsize="45,0" filled="f" path="m7232,-147l7277,-147e" strokecolor="#C9D3DF" stroked="t" strokeweight="0.85pt" style="position:absolute;left:7232;top:-147;width:45;height:0">
              <v:path arrowok="t"/>
            </v:shape>
            <v:shape coordorigin="7322,1382" coordsize="45,0" filled="f" path="m7322,1382l7367,1382e" strokecolor="#C9D3DF" stroked="t" strokeweight="0.85pt" style="position:absolute;left:7322;top:1382;width:45;height:0">
              <v:path arrowok="t"/>
            </v:shape>
            <v:shape coordorigin="7322,-147" coordsize="45,0" filled="f" path="m7322,-147l7367,-147e" strokecolor="#C9D3DF" stroked="t" strokeweight="0.85pt" style="position:absolute;left:7322;top:-147;width:45;height:0">
              <v:path arrowok="t"/>
            </v:shape>
            <v:shape coordorigin="7411,1382" coordsize="45,0" filled="f" path="m7411,1382l7456,1382e" strokecolor="#C9D3DF" stroked="t" strokeweight="0.85pt" style="position:absolute;left:7411;top:1382;width:45;height:0">
              <v:path arrowok="t"/>
            </v:shape>
            <v:shape coordorigin="7411,-147" coordsize="45,0" filled="f" path="m7411,-147l7456,-147e" strokecolor="#C9D3DF" stroked="t" strokeweight="0.85pt" style="position:absolute;left:7411;top:-147;width:45;height:0">
              <v:path arrowok="t"/>
            </v:shape>
            <v:shape coordorigin="7501,1382" coordsize="45,0" filled="f" path="m7501,1382l7546,1382e" strokecolor="#C9D3DF" stroked="t" strokeweight="0.85pt" style="position:absolute;left:7501;top:1382;width:45;height:0">
              <v:path arrowok="t"/>
            </v:shape>
            <v:shape coordorigin="7501,-147" coordsize="45,0" filled="f" path="m7501,-147l7546,-147e" strokecolor="#C9D3DF" stroked="t" strokeweight="0.85pt" style="position:absolute;left:7501;top:-147;width:45;height:0">
              <v:path arrowok="t"/>
            </v:shape>
            <v:shape coordorigin="7591,1382" coordsize="45,0" filled="f" path="m7591,1382l7636,1382e" strokecolor="#C9D3DF" stroked="t" strokeweight="0.85pt" style="position:absolute;left:7591;top:1382;width:45;height:0">
              <v:path arrowok="t"/>
            </v:shape>
            <v:shape coordorigin="7591,-147" coordsize="45,0" filled="f" path="m7591,-147l7636,-147e" strokecolor="#C9D3DF" stroked="t" strokeweight="0.85pt" style="position:absolute;left:7591;top:-147;width:45;height:0">
              <v:path arrowok="t"/>
            </v:shape>
            <v:shape coordorigin="7681,1382" coordsize="45,0" filled="f" path="m7681,1382l7726,1382e" strokecolor="#C9D3DF" stroked="t" strokeweight="0.85pt" style="position:absolute;left:7681;top:1382;width:45;height:0">
              <v:path arrowok="t"/>
            </v:shape>
            <v:shape coordorigin="7681,-147" coordsize="45,0" filled="f" path="m7681,-147l7726,-147e" strokecolor="#C9D3DF" stroked="t" strokeweight="0.85pt" style="position:absolute;left:7681;top:-147;width:45;height:0">
              <v:path arrowok="t"/>
            </v:shape>
            <v:shape coordorigin="7771,1382" coordsize="45,0" filled="f" path="m7771,1382l7816,1382e" strokecolor="#C9D3DF" stroked="t" strokeweight="0.85pt" style="position:absolute;left:7771;top:1382;width:45;height:0">
              <v:path arrowok="t"/>
            </v:shape>
            <v:shape coordorigin="7771,-147" coordsize="45,0" filled="f" path="m7771,-147l7816,-147e" strokecolor="#C9D3DF" stroked="t" strokeweight="0.85pt" style="position:absolute;left:7771;top:-147;width:45;height:0">
              <v:path arrowok="t"/>
            </v:shape>
            <v:shape coordorigin="7860,1382" coordsize="45,0" filled="f" path="m7860,1382l7905,1382e" strokecolor="#C9D3DF" stroked="t" strokeweight="0.85pt" style="position:absolute;left:7860;top:1382;width:45;height:0">
              <v:path arrowok="t"/>
            </v:shape>
            <v:shape coordorigin="7860,-147" coordsize="45,0" filled="f" path="m7860,-147l7905,-147e" strokecolor="#C9D3DF" stroked="t" strokeweight="0.85pt" style="position:absolute;left:7860;top:-147;width:45;height:0">
              <v:path arrowok="t"/>
            </v:shape>
            <v:shape coordorigin="7950,1382" coordsize="45,0" filled="f" path="m7950,1382l7995,1382e" strokecolor="#C9D3DF" stroked="t" strokeweight="0.85pt" style="position:absolute;left:7950;top:1382;width:45;height:0">
              <v:path arrowok="t"/>
            </v:shape>
            <v:shape coordorigin="7950,-147" coordsize="45,0" filled="f" path="m7950,-147l7995,-147e" strokecolor="#C9D3DF" stroked="t" strokeweight="0.85pt" style="position:absolute;left:7950;top:-147;width:45;height:0">
              <v:path arrowok="t"/>
            </v:shape>
            <v:shape coordorigin="8040,1382" coordsize="45,0" filled="f" path="m8040,1382l8085,1382e" strokecolor="#C9D3DF" stroked="t" strokeweight="0.85pt" style="position:absolute;left:8040;top:1382;width:45;height:0">
              <v:path arrowok="t"/>
            </v:shape>
            <v:shape coordorigin="8040,-147" coordsize="45,0" filled="f" path="m8040,-147l8085,-147e" strokecolor="#C9D3DF" stroked="t" strokeweight="0.85pt" style="position:absolute;left:8040;top:-147;width:45;height:0">
              <v:path arrowok="t"/>
            </v:shape>
            <v:shape coordorigin="8130,1382" coordsize="45,0" filled="f" path="m8130,1382l8175,1382e" strokecolor="#C9D3DF" stroked="t" strokeweight="0.85pt" style="position:absolute;left:8130;top:1382;width:45;height:0">
              <v:path arrowok="t"/>
            </v:shape>
            <v:shape coordorigin="8130,-147" coordsize="45,0" filled="f" path="m8130,-147l8175,-147e" strokecolor="#C9D3DF" stroked="t" strokeweight="0.85pt" style="position:absolute;left:8130;top:-147;width:45;height:0">
              <v:path arrowok="t"/>
            </v:shape>
            <v:shape coordorigin="8220,1382" coordsize="45,0" filled="f" path="m8220,1382l8265,1382e" strokecolor="#C9D3DF" stroked="t" strokeweight="0.85pt" style="position:absolute;left:8220;top:1382;width:45;height:0">
              <v:path arrowok="t"/>
            </v:shape>
            <v:shape coordorigin="8220,-147" coordsize="45,0" filled="f" path="m8220,-147l8265,-147e" strokecolor="#C9D3DF" stroked="t" strokeweight="0.85pt" style="position:absolute;left:8220;top:-147;width:45;height:0">
              <v:path arrowok="t"/>
            </v:shape>
            <v:shape coordorigin="8310,1382" coordsize="45,0" filled="f" path="m8310,1382l8355,1382e" strokecolor="#C9D3DF" stroked="t" strokeweight="0.85pt" style="position:absolute;left:8310;top:1382;width:45;height:0">
              <v:path arrowok="t"/>
            </v:shape>
            <v:shape coordorigin="8310,-147" coordsize="45,0" filled="f" path="m8310,-147l8355,-147e" strokecolor="#C9D3DF" stroked="t" strokeweight="0.85pt" style="position:absolute;left:8310;top:-147;width:45;height:0">
              <v:path arrowok="t"/>
            </v:shape>
            <v:shape coordorigin="8399,1382" coordsize="45,0" filled="f" path="m8399,1382l8444,1382e" strokecolor="#C9D3DF" stroked="t" strokeweight="0.85pt" style="position:absolute;left:8399;top:1382;width:45;height:0">
              <v:path arrowok="t"/>
            </v:shape>
            <v:shape coordorigin="8399,-147" coordsize="45,0" filled="f" path="m8399,-147l8444,-147e" strokecolor="#C9D3DF" stroked="t" strokeweight="0.85pt" style="position:absolute;left:8399;top:-147;width:45;height:0">
              <v:path arrowok="t"/>
            </v:shape>
            <v:shape coordorigin="8489,1382" coordsize="45,0" filled="f" path="m8489,1382l8534,1382e" strokecolor="#C9D3DF" stroked="t" strokeweight="0.85pt" style="position:absolute;left:8489;top:1382;width:45;height:0">
              <v:path arrowok="t"/>
            </v:shape>
            <v:shape coordorigin="8489,-147" coordsize="45,0" filled="f" path="m8489,-147l8534,-147e" strokecolor="#C9D3DF" stroked="t" strokeweight="0.85pt" style="position:absolute;left:8489;top:-147;width:45;height:0">
              <v:path arrowok="t"/>
            </v:shape>
            <v:shape coordorigin="8579,1382" coordsize="45,0" filled="f" path="m8579,1382l8624,1382e" strokecolor="#C9D3DF" stroked="t" strokeweight="0.85pt" style="position:absolute;left:8579;top:1382;width:45;height:0">
              <v:path arrowok="t"/>
            </v:shape>
            <v:shape coordorigin="8579,-147" coordsize="45,0" filled="f" path="m8579,-147l8624,-147e" strokecolor="#C9D3DF" stroked="t" strokeweight="0.85pt" style="position:absolute;left:8579;top:-147;width:45;height:0">
              <v:path arrowok="t"/>
            </v:shape>
            <v:shape coordorigin="8669,1382" coordsize="45,0" filled="f" path="m8669,1382l8714,1382e" strokecolor="#C9D3DF" stroked="t" strokeweight="0.85pt" style="position:absolute;left:8669;top:1382;width:45;height:0">
              <v:path arrowok="t"/>
            </v:shape>
            <v:shape coordorigin="8669,-147" coordsize="45,0" filled="f" path="m8669,-147l8714,-147e" strokecolor="#C9D3DF" stroked="t" strokeweight="0.85pt" style="position:absolute;left:8669;top:-147;width:45;height:0">
              <v:path arrowok="t"/>
            </v:shape>
            <v:shape coordorigin="8759,1382" coordsize="45,0" filled="f" path="m8759,1382l8804,1382e" strokecolor="#C9D3DF" stroked="t" strokeweight="0.85pt" style="position:absolute;left:8759;top:1382;width:45;height:0">
              <v:path arrowok="t"/>
            </v:shape>
            <v:shape coordorigin="8759,-147" coordsize="45,0" filled="f" path="m8759,-147l8804,-147e" strokecolor="#C9D3DF" stroked="t" strokeweight="0.85pt" style="position:absolute;left:8759;top:-147;width:45;height:0">
              <v:path arrowok="t"/>
            </v:shape>
            <v:shape coordorigin="8848,1382" coordsize="45,0" filled="f" path="m8848,1382l8893,1382e" strokecolor="#C9D3DF" stroked="t" strokeweight="0.85pt" style="position:absolute;left:8848;top:1382;width:45;height:0">
              <v:path arrowok="t"/>
            </v:shape>
            <v:shape coordorigin="8848,-147" coordsize="45,0" filled="f" path="m8848,-147l8893,-147e" strokecolor="#C9D3DF" stroked="t" strokeweight="0.85pt" style="position:absolute;left:8848;top:-147;width:45;height:0">
              <v:path arrowok="t"/>
            </v:shape>
            <v:shape coordorigin="8938,1382" coordsize="45,0" filled="f" path="m8938,1382l8983,1382e" strokecolor="#C9D3DF" stroked="t" strokeweight="0.85pt" style="position:absolute;left:8938;top:1382;width:45;height:0">
              <v:path arrowok="t"/>
            </v:shape>
            <v:shape coordorigin="8938,-147" coordsize="45,0" filled="f" path="m8938,-147l8983,-147e" strokecolor="#C9D3DF" stroked="t" strokeweight="0.85pt" style="position:absolute;left:8938;top:-147;width:45;height:0">
              <v:path arrowok="t"/>
            </v:shape>
            <v:shape coordorigin="9028,1382" coordsize="45,0" filled="f" path="m9028,1382l9073,1382e" strokecolor="#C9D3DF" stroked="t" strokeweight="0.85pt" style="position:absolute;left:9028;top:1382;width:45;height:0">
              <v:path arrowok="t"/>
            </v:shape>
            <v:shape coordorigin="9028,-147" coordsize="45,0" filled="f" path="m9028,-147l9073,-147e" strokecolor="#C9D3DF" stroked="t" strokeweight="0.85pt" style="position:absolute;left:9028;top:-147;width:45;height:0">
              <v:path arrowok="t"/>
            </v:shape>
            <v:shape coordorigin="9118,1382" coordsize="45,0" filled="f" path="m9118,1382l9163,1382e" strokecolor="#C9D3DF" stroked="t" strokeweight="0.85pt" style="position:absolute;left:9118;top:1382;width:45;height:0">
              <v:path arrowok="t"/>
            </v:shape>
            <v:shape coordorigin="9118,-147" coordsize="45,0" filled="f" path="m9118,-147l9163,-147e" strokecolor="#C9D3DF" stroked="t" strokeweight="0.85pt" style="position:absolute;left:9118;top:-147;width:45;height:0">
              <v:path arrowok="t"/>
            </v:shape>
            <v:shape coordorigin="9208,1382" coordsize="45,0" filled="f" path="m9208,1382l9253,1382e" strokecolor="#C9D3DF" stroked="t" strokeweight="0.85pt" style="position:absolute;left:9208;top:1382;width:45;height:0">
              <v:path arrowok="t"/>
            </v:shape>
            <v:shape coordorigin="9208,-147" coordsize="45,0" filled="f" path="m9208,-147l9253,-147e" strokecolor="#C9D3DF" stroked="t" strokeweight="0.85pt" style="position:absolute;left:9208;top:-147;width:45;height:0">
              <v:path arrowok="t"/>
            </v:shape>
            <v:shape coordorigin="9298,1382" coordsize="45,0" filled="f" path="m9298,1382l9343,1382e" strokecolor="#C9D3DF" stroked="t" strokeweight="0.85pt" style="position:absolute;left:9298;top:1382;width:45;height:0">
              <v:path arrowok="t"/>
            </v:shape>
            <v:shape coordorigin="9298,-147" coordsize="45,0" filled="f" path="m9298,-147l9343,-147e" strokecolor="#C9D3DF" stroked="t" strokeweight="0.85pt" style="position:absolute;left:9298;top:-147;width:45;height:0">
              <v:path arrowok="t"/>
            </v:shape>
            <v:shape coordorigin="9387,1382" coordsize="45,0" filled="f" path="m9387,1382l9432,1382e" strokecolor="#C9D3DF" stroked="t" strokeweight="0.85pt" style="position:absolute;left:9387;top:1382;width:45;height:0">
              <v:path arrowok="t"/>
            </v:shape>
            <v:shape coordorigin="9387,-147" coordsize="45,0" filled="f" path="m9387,-147l9432,-147e" strokecolor="#C9D3DF" stroked="t" strokeweight="0.85pt" style="position:absolute;left:9387;top:-147;width:45;height:0">
              <v:path arrowok="t"/>
            </v:shape>
            <v:shape coordorigin="9477,1382" coordsize="45,0" filled="f" path="m9477,1382l9522,1382e" strokecolor="#C9D3DF" stroked="t" strokeweight="0.85pt" style="position:absolute;left:9477;top:1382;width:45;height:0">
              <v:path arrowok="t"/>
            </v:shape>
            <v:shape coordorigin="9477,-147" coordsize="45,0" filled="f" path="m9477,-147l9522,-147e" strokecolor="#C9D3DF" stroked="t" strokeweight="0.85pt" style="position:absolute;left:9477;top:-147;width:45;height:0">
              <v:path arrowok="t"/>
            </v:shape>
            <v:shape coordorigin="9567,1382" coordsize="45,0" filled="f" path="m9567,1382l9612,1382e" strokecolor="#C9D3DF" stroked="t" strokeweight="0.85pt" style="position:absolute;left:9567;top:1382;width:45;height:0">
              <v:path arrowok="t"/>
            </v:shape>
            <v:shape coordorigin="9567,-147" coordsize="45,0" filled="f" path="m9567,-147l9612,-147e" strokecolor="#C9D3DF" stroked="t" strokeweight="0.85pt" style="position:absolute;left:9567;top:-147;width:45;height:0">
              <v:path arrowok="t"/>
            </v:shape>
            <v:shape coordorigin="9657,1382" coordsize="45,0" filled="f" path="m9657,1382l9702,1382e" strokecolor="#C9D3DF" stroked="t" strokeweight="0.85pt" style="position:absolute;left:9657;top:1382;width:45;height:0">
              <v:path arrowok="t"/>
            </v:shape>
            <v:shape coordorigin="9657,-147" coordsize="45,0" filled="f" path="m9657,-147l9702,-147e" strokecolor="#C9D3DF" stroked="t" strokeweight="0.85pt" style="position:absolute;left:9657;top:-147;width:45;height:0">
              <v:path arrowok="t"/>
            </v:shape>
            <v:shape coordorigin="9747,1382" coordsize="45,0" filled="f" path="m9747,1382l9792,1382e" strokecolor="#C9D3DF" stroked="t" strokeweight="0.85pt" style="position:absolute;left:9747;top:1382;width:45;height:0">
              <v:path arrowok="t"/>
            </v:shape>
            <v:shape coordorigin="9747,-147" coordsize="45,0" filled="f" path="m9747,-147l9792,-147e" strokecolor="#C9D3DF" stroked="t" strokeweight="0.85pt" style="position:absolute;left:9747;top:-147;width:45;height:0">
              <v:path arrowok="t"/>
            </v:shape>
            <v:shape coordorigin="9836,1382" coordsize="45,0" filled="f" path="m9836,1382l9881,1382e" strokecolor="#C9D3DF" stroked="t" strokeweight="0.85pt" style="position:absolute;left:9836;top:1382;width:45;height:0">
              <v:path arrowok="t"/>
            </v:shape>
            <v:shape coordorigin="9836,-147" coordsize="45,0" filled="f" path="m9836,-147l9881,-147e" strokecolor="#C9D3DF" stroked="t" strokeweight="0.85pt" style="position:absolute;left:9836;top:-147;width:45;height:0">
              <v:path arrowok="t"/>
            </v:shape>
            <v:shape coordorigin="9926,1382" coordsize="45,0" filled="f" path="m9926,1382l9971,1382e" strokecolor="#C9D3DF" stroked="t" strokeweight="0.85pt" style="position:absolute;left:9926;top:1382;width:45;height:0">
              <v:path arrowok="t"/>
            </v:shape>
            <v:shape coordorigin="9926,-147" coordsize="45,0" filled="f" path="m9926,-147l9971,-147e" strokecolor="#C9D3DF" stroked="t" strokeweight="0.85pt" style="position:absolute;left:9926;top:-147;width:45;height:0">
              <v:path arrowok="t"/>
            </v:shape>
            <v:shape coordorigin="10016,1382" coordsize="45,0" filled="f" path="m10016,1382l10061,1382e" strokecolor="#C9D3DF" stroked="t" strokeweight="0.85pt" style="position:absolute;left:10016;top:1382;width:45;height:0">
              <v:path arrowok="t"/>
            </v:shape>
            <v:shape coordorigin="10016,-147" coordsize="45,0" filled="f" path="m10016,-147l10061,-147e" strokecolor="#C9D3DF" stroked="t" strokeweight="0.85pt" style="position:absolute;left:10016;top:-147;width:45;height:0">
              <v:path arrowok="t"/>
            </v:shape>
            <v:shape coordorigin="10106,1382" coordsize="45,0" filled="f" path="m10106,1382l10151,1382e" strokecolor="#C9D3DF" stroked="t" strokeweight="0.85pt" style="position:absolute;left:10106;top:1382;width:45;height:0">
              <v:path arrowok="t"/>
            </v:shape>
            <v:shape coordorigin="10106,-147" coordsize="45,0" filled="f" path="m10106,-147l10151,-147e" strokecolor="#C9D3DF" stroked="t" strokeweight="0.85pt" style="position:absolute;left:10106;top:-147;width:45;height:0">
              <v:path arrowok="t"/>
            </v:shape>
            <v:shape coordorigin="10196,1382" coordsize="45,0" filled="f" path="m10196,1382l10241,1382e" strokecolor="#C9D3DF" stroked="t" strokeweight="0.85pt" style="position:absolute;left:10196;top:1382;width:45;height:0">
              <v:path arrowok="t"/>
            </v:shape>
            <v:shape coordorigin="10196,-147" coordsize="45,0" filled="f" path="m10196,-147l10241,-147e" strokecolor="#C9D3DF" stroked="t" strokeweight="0.85pt" style="position:absolute;left:10196;top:-147;width:45;height:0">
              <v:path arrowok="t"/>
            </v:shape>
            <v:shape coordorigin="10286,1382" coordsize="45,0" filled="f" path="m10286,1382l10331,1382e" strokecolor="#C9D3DF" stroked="t" strokeweight="0.85pt" style="position:absolute;left:10286;top:1382;width:45;height:0">
              <v:path arrowok="t"/>
            </v:shape>
            <v:shape coordorigin="10286,-147" coordsize="45,0" filled="f" path="m10286,-147l10331,-147e" strokecolor="#C9D3DF" stroked="t" strokeweight="0.85pt" style="position:absolute;left:10286;top:-147;width:45;height:0">
              <v:path arrowok="t"/>
            </v:shape>
            <v:shape coordorigin="10375,1382" coordsize="45,0" filled="f" path="m10375,1382l10420,1382e" strokecolor="#C9D3DF" stroked="t" strokeweight="0.85pt" style="position:absolute;left:10375;top:1382;width:45;height:0">
              <v:path arrowok="t"/>
            </v:shape>
            <v:shape coordorigin="10375,-147" coordsize="45,0" filled="f" path="m10375,-147l10420,-147e" strokecolor="#C9D3DF" stroked="t" strokeweight="0.85pt" style="position:absolute;left:10375;top:-147;width:45;height:0">
              <v:path arrowok="t"/>
            </v:shape>
            <v:shape coordorigin="10465,1382" coordsize="45,0" filled="f" path="m10465,1382l10510,1382e" strokecolor="#C9D3DF" stroked="t" strokeweight="0.85pt" style="position:absolute;left:10465;top:1382;width:45;height:0">
              <v:path arrowok="t"/>
            </v:shape>
            <v:shape coordorigin="10465,-147" coordsize="45,0" filled="f" path="m10465,-147l10510,-147e" strokecolor="#C9D3DF" stroked="t" strokeweight="0.85pt" style="position:absolute;left:10465;top:-147;width:45;height:0">
              <v:path arrowok="t"/>
            </v:shape>
            <v:shape coordorigin="10555,1382" coordsize="45,0" filled="f" path="m10555,1382l10600,1382e" strokecolor="#C9D3DF" stroked="t" strokeweight="0.85pt" style="position:absolute;left:10555;top:1382;width:45;height:0">
              <v:path arrowok="t"/>
            </v:shape>
            <v:shape coordorigin="10555,-147" coordsize="45,0" filled="f" path="m10555,-147l10600,-147e" strokecolor="#C9D3DF" stroked="t" strokeweight="0.85pt" style="position:absolute;left:10555;top:-147;width:45;height:0">
              <v:path arrowok="t"/>
            </v:shape>
            <v:shape coordorigin="10645,1382" coordsize="45,0" filled="f" path="m10645,1382l10690,1382e" strokecolor="#C9D3DF" stroked="t" strokeweight="0.85pt" style="position:absolute;left:10645;top:1382;width:45;height:0">
              <v:path arrowok="t"/>
            </v:shape>
            <v:shape coordorigin="10645,-147" coordsize="45,0" filled="f" path="m10645,-147l10690,-147e" strokecolor="#C9D3DF" stroked="t" strokeweight="0.85pt" style="position:absolute;left:10645;top:-147;width:45;height:0">
              <v:path arrowok="t"/>
            </v:shape>
            <v:shape coordorigin="10735,1382" coordsize="45,0" filled="f" path="m10735,1382l10780,1382e" strokecolor="#C9D3DF" stroked="t" strokeweight="0.85pt" style="position:absolute;left:10735;top:1382;width:45;height:0">
              <v:path arrowok="t"/>
            </v:shape>
            <v:shape coordorigin="10735,-147" coordsize="45,0" filled="f" path="m10735,-147l10780,-147e" strokecolor="#C9D3DF" stroked="t" strokeweight="0.85pt" style="position:absolute;left:10735;top:-147;width:45;height:0">
              <v:path arrowok="t"/>
            </v:shape>
            <v:shape coordorigin="10824,1382" coordsize="45,0" filled="f" path="m10824,1382l10869,1382e" strokecolor="#C9D3DF" stroked="t" strokeweight="0.85pt" style="position:absolute;left:10824;top:1382;width:45;height:0">
              <v:path arrowok="t"/>
            </v:shape>
            <v:shape coordorigin="10824,-147" coordsize="45,0" filled="f" path="m10824,-147l10869,-147e" strokecolor="#C9D3DF" stroked="t" strokeweight="0.85pt" style="position:absolute;left:10824;top:-147;width:45;height:0">
              <v:path arrowok="t"/>
            </v:shape>
            <v:shape coordorigin="10914,1382" coordsize="45,0" filled="f" path="m10914,1382l10959,1382e" strokecolor="#C9D3DF" stroked="t" strokeweight="0.85pt" style="position:absolute;left:10914;top:1382;width:45;height:0">
              <v:path arrowok="t"/>
            </v:shape>
            <v:shape coordorigin="10914,-147" coordsize="45,0" filled="f" path="m10914,-147l10959,-147e" strokecolor="#C9D3DF" stroked="t" strokeweight="0.85pt" style="position:absolute;left:10914;top:-147;width:45;height:0">
              <v:path arrowok="t"/>
            </v:shape>
            <v:shape coordorigin="11004,1382" coordsize="45,0" filled="f" path="m11004,1382l11049,1382e" strokecolor="#C9D3DF" stroked="t" strokeweight="0.85pt" style="position:absolute;left:11004;top:1382;width:45;height:0">
              <v:path arrowok="t"/>
            </v:shape>
            <v:shape coordorigin="11004,-147" coordsize="45,0" filled="f" path="m11004,-147l11049,-147e" strokecolor="#C9D3DF" stroked="t" strokeweight="0.85pt" style="position:absolute;left:11004;top:-147;width:45;height:0">
              <v:path arrowok="t"/>
            </v:shape>
            <v:shape coordorigin="11091,-150" coordsize="27,24" fillcolor="#C9D3DF" filled="t" path="m11118,-137l11098,-150,11096,-150,11091,-136,11093,-136,11107,-126,11118,-137xe" stroked="f" style="position:absolute;left:11091;top:-150;width:27;height:24">
              <v:path arrowok="t"/>
              <v:fill/>
            </v:shape>
            <v:shape coordorigin="11091,1346" coordsize="40,40" fillcolor="#C9D3DF" filled="t" path="m11117,1372l11130,1353,11131,1351,11117,1346,11117,1347,11107,1362,11093,1371,11091,1372,11096,1385,11098,1385,11117,1372xe" stroked="f" style="position:absolute;left:11091;top:1346;width:40;height:40">
              <v:path arrowok="t"/>
              <v:fill/>
            </v:shape>
            <v:shape coordorigin="11107,-136" coordsize="24,26" fillcolor="#C9D3DF" filled="t" path="m11131,-115l11130,-117,11118,-136,11107,-126,11117,-112,11117,-110,11131,-115xe" stroked="f" style="position:absolute;left:11107;top:-136;width:24;height:26">
              <v:path arrowok="t"/>
              <v:fill/>
            </v:shape>
            <v:shape coordorigin="11120,1283" coordsize="15,0" filled="f" path="m11120,1283l11135,1283e" strokecolor="#C9D3DF" stroked="t" strokeweight="2.315pt" style="position:absolute;left:11120;top:1283;width:15;height:0">
              <v:path arrowok="t"/>
            </v:shape>
            <v:shape coordorigin="11120,1194" coordsize="15,0" filled="f" path="m11120,1194l11135,1194e" strokecolor="#C9D3DF" stroked="t" strokeweight="2.316pt" style="position:absolute;left:11120;top:1194;width:15;height:0">
              <v:path arrowok="t"/>
            </v:shape>
            <v:shape coordorigin="11120,1105" coordsize="15,0" filled="f" path="m11120,1105l11135,1105e" strokecolor="#C9D3DF" stroked="t" strokeweight="2.315pt" style="position:absolute;left:11120;top:1105;width:15;height:0">
              <v:path arrowok="t"/>
            </v:shape>
            <v:shape coordorigin="11120,1017" coordsize="15,0" filled="f" path="m11120,1017l11135,1017e" strokecolor="#C9D3DF" stroked="t" strokeweight="2.3151pt" style="position:absolute;left:11120;top:1017;width:15;height:0">
              <v:path arrowok="t"/>
            </v:shape>
            <v:shape coordorigin="11120,928" coordsize="15,0" filled="f" path="m11120,928l11135,928e" strokecolor="#C9D3DF" stroked="t" strokeweight="2.315pt" style="position:absolute;left:11120;top:928;width:15;height:0">
              <v:path arrowok="t"/>
            </v:shape>
            <v:shape coordorigin="11120,840" coordsize="15,0" filled="f" path="m11120,840l11135,840e" strokecolor="#C9D3DF" stroked="t" strokeweight="2.316pt" style="position:absolute;left:11120;top:840;width:15;height:0">
              <v:path arrowok="t"/>
            </v:shape>
            <v:shape coordorigin="11120,751" coordsize="15,0" filled="f" path="m11120,751l11135,751e" strokecolor="#C9D3DF" stroked="t" strokeweight="2.316pt" style="position:absolute;left:11120;top:751;width:15;height:0">
              <v:path arrowok="t"/>
            </v:shape>
            <v:shape coordorigin="11120,662" coordsize="15,0" filled="f" path="m11120,662l11135,662e" strokecolor="#C9D3DF" stroked="t" strokeweight="2.315pt" style="position:absolute;left:11120;top:662;width:15;height:0">
              <v:path arrowok="t"/>
            </v:shape>
            <v:shape coordorigin="11120,574" coordsize="15,0" filled="f" path="m11120,574l11135,574e" strokecolor="#C9D3DF" stroked="t" strokeweight="2.3151pt" style="position:absolute;left:11120;top:574;width:15;height:0">
              <v:path arrowok="t"/>
            </v:shape>
            <v:shape coordorigin="11120,485" coordsize="15,0" filled="f" path="m11120,485l11135,485e" strokecolor="#C9D3DF" stroked="t" strokeweight="2.315pt" style="position:absolute;left:11120;top:485;width:15;height:0">
              <v:path arrowok="t"/>
            </v:shape>
            <v:shape coordorigin="11120,397" coordsize="15,0" filled="f" path="m11120,397l11135,397e" strokecolor="#C9D3DF" stroked="t" strokeweight="2.316pt" style="position:absolute;left:11120;top:397;width:15;height:0">
              <v:path arrowok="t"/>
            </v:shape>
            <v:shape coordorigin="11120,308" coordsize="15,0" filled="f" path="m11120,308l11135,308e" strokecolor="#C9D3DF" stroked="t" strokeweight="2.3161pt" style="position:absolute;left:11120;top:308;width:15;height:0">
              <v:path arrowok="t"/>
            </v:shape>
            <v:shape coordorigin="11120,219" coordsize="15,0" filled="f" path="m11120,219l11135,219e" strokecolor="#C9D3DF" stroked="t" strokeweight="2.3151pt" style="position:absolute;left:11120;top:219;width:15;height:0">
              <v:path arrowok="t"/>
            </v:shape>
            <v:shape coordorigin="11120,131" coordsize="15,0" filled="f" path="m11120,131l11135,131e" strokecolor="#C9D3DF" stroked="t" strokeweight="2.315pt" style="position:absolute;left:11120;top:131;width:15;height:0">
              <v:path arrowok="t"/>
            </v:shape>
            <v:shape coordorigin="11120,42" coordsize="15,0" filled="f" path="m11120,42l11135,42e" strokecolor="#C9D3DF" stroked="t" strokeweight="2.316pt" style="position:absolute;left:11120;top:42;width:15;height:0">
              <v:path arrowok="t"/>
            </v:shape>
            <v:shape coordorigin="11120,-47" coordsize="15,0" filled="f" path="m11120,-47l11135,-47e" strokecolor="#C9D3DF" stroked="t" strokeweight="2.316pt" style="position:absolute;left:11120;top:-47;width:15;height:0">
              <v:path arrowok="t"/>
            </v:shape>
            <v:shape coordorigin="904,535" coordsize="10097,0" filled="f" path="m904,535l11000,535e" strokecolor="#C9D3DF" stroked="t" strokeweight="0.75pt" style="position:absolute;left:904;top:535;width:10097;height:0">
              <v:path arrowok="t"/>
              <v:stroke dashstyle="dash"/>
            </v:shape>
            <v:shape coordorigin="904,835" coordsize="10097,0" filled="f" path="m904,835l11000,835e" strokecolor="#C9D3DF" stroked="t" strokeweight="0.75pt" style="position:absolute;left:904;top:835;width:10097;height:0">
              <v:path arrowok="t"/>
              <v:stroke dashstyle="dash"/>
            </v:shape>
            <v:shape style="position:absolute;left:769;top:-1445;width:238;height:224" type="#_x0000_t75">
              <v:imagedata o:title="" r:id="rId8"/>
            </v:shape>
            <v:shape style="position:absolute;left:884;top:-1392;width:10124;height:1600" type="#_x0000_t75">
              <v:imagedata o:title="" r:id="rId9"/>
            </v:shape>
            <v:shape style="position:absolute;left:928;top:984;width:2020;height:224" type="#_x0000_t75">
              <v:imagedata o:title="" r:id="rId10"/>
            </v:shape>
            <v:shape style="position:absolute;left:7416;top:968;width:3616;height:228" type="#_x0000_t75">
              <v:imagedata o:title="" r:id="rId11"/>
            </v:shape>
            <w10:wrap type="none"/>
          </v:group>
        </w:pict>
      </w:r>
      <w:r>
        <w:rPr>
          <w:rFonts w:ascii="Arial" w:cs="Arial" w:eastAsia="Arial" w:hAnsi="Arial"/>
          <w:i/>
          <w:color w:val="9FADBE"/>
          <w:spacing w:val="1"/>
          <w:w w:val="100"/>
          <w:position w:val="-1"/>
          <w:sz w:val="16"/>
          <w:szCs w:val="16"/>
        </w:rPr>
        <w:t>S</w:t>
      </w:r>
      <w:r>
        <w:rPr>
          <w:rFonts w:ascii="Arial" w:cs="Arial" w:eastAsia="Arial" w:hAnsi="Arial"/>
          <w:i/>
          <w:color w:val="9FADBE"/>
          <w:spacing w:val="-1"/>
          <w:w w:val="100"/>
          <w:position w:val="-1"/>
          <w:sz w:val="16"/>
          <w:szCs w:val="16"/>
        </w:rPr>
        <w:t>a</w:t>
      </w:r>
      <w:r>
        <w:rPr>
          <w:rFonts w:ascii="Arial" w:cs="Arial" w:eastAsia="Arial" w:hAnsi="Arial"/>
          <w:i/>
          <w:color w:val="9FADBE"/>
          <w:spacing w:val="0"/>
          <w:w w:val="100"/>
          <w:position w:val="-1"/>
          <w:sz w:val="16"/>
          <w:szCs w:val="16"/>
        </w:rPr>
        <w:t>lin</w:t>
      </w:r>
      <w:r>
        <w:rPr>
          <w:rFonts w:ascii="Arial" w:cs="Arial" w:eastAsia="Arial" w:hAnsi="Arial"/>
          <w:i/>
          <w:color w:val="9FADBE"/>
          <w:spacing w:val="-9"/>
          <w:w w:val="100"/>
          <w:position w:val="-1"/>
          <w:sz w:val="16"/>
          <w:szCs w:val="16"/>
        </w:rPr>
        <w:t> </w:t>
      </w:r>
      <w:r>
        <w:rPr>
          <w:rFonts w:ascii="Arial" w:cs="Arial" w:eastAsia="Arial" w:hAnsi="Arial"/>
          <w:i/>
          <w:color w:val="9FADBE"/>
          <w:spacing w:val="0"/>
          <w:w w:val="100"/>
          <w:position w:val="-1"/>
          <w:sz w:val="16"/>
          <w:szCs w:val="16"/>
        </w:rPr>
        <w:t>k</w:t>
      </w:r>
      <w:r>
        <w:rPr>
          <w:rFonts w:ascii="Arial" w:cs="Arial" w:eastAsia="Arial" w:hAnsi="Arial"/>
          <w:i/>
          <w:color w:val="9FADBE"/>
          <w:spacing w:val="-1"/>
          <w:w w:val="100"/>
          <w:position w:val="-1"/>
          <w:sz w:val="16"/>
          <w:szCs w:val="16"/>
        </w:rPr>
        <w:t>e</w:t>
      </w:r>
      <w:r>
        <w:rPr>
          <w:rFonts w:ascii="Arial" w:cs="Arial" w:eastAsia="Arial" w:hAnsi="Arial"/>
          <w:i/>
          <w:color w:val="9FADBE"/>
          <w:spacing w:val="-1"/>
          <w:w w:val="100"/>
          <w:position w:val="-1"/>
          <w:sz w:val="16"/>
          <w:szCs w:val="16"/>
        </w:rPr>
        <w:t>m</w:t>
      </w:r>
      <w:r>
        <w:rPr>
          <w:rFonts w:ascii="Arial" w:cs="Arial" w:eastAsia="Arial" w:hAnsi="Arial"/>
          <w:i/>
          <w:color w:val="9FADBE"/>
          <w:spacing w:val="-1"/>
          <w:w w:val="100"/>
          <w:position w:val="-1"/>
          <w:sz w:val="16"/>
          <w:szCs w:val="16"/>
        </w:rPr>
        <w:t>b</w:t>
      </w:r>
      <w:r>
        <w:rPr>
          <w:rFonts w:ascii="Arial" w:cs="Arial" w:eastAsia="Arial" w:hAnsi="Arial"/>
          <w:i/>
          <w:color w:val="9FADBE"/>
          <w:spacing w:val="-1"/>
          <w:w w:val="100"/>
          <w:position w:val="-1"/>
          <w:sz w:val="16"/>
          <w:szCs w:val="16"/>
        </w:rPr>
        <w:t>a</w:t>
      </w:r>
      <w:r>
        <w:rPr>
          <w:rFonts w:ascii="Arial" w:cs="Arial" w:eastAsia="Arial" w:hAnsi="Arial"/>
          <w:i/>
          <w:color w:val="9FADBE"/>
          <w:spacing w:val="0"/>
          <w:w w:val="100"/>
          <w:position w:val="-1"/>
          <w:sz w:val="16"/>
          <w:szCs w:val="16"/>
        </w:rPr>
        <w:t>li</w:t>
      </w:r>
      <w:r>
        <w:rPr>
          <w:rFonts w:ascii="Arial" w:cs="Arial" w:eastAsia="Arial" w:hAnsi="Arial"/>
          <w:i/>
          <w:color w:val="9FADBE"/>
          <w:spacing w:val="-4"/>
          <w:w w:val="100"/>
          <w:position w:val="-1"/>
          <w:sz w:val="16"/>
          <w:szCs w:val="16"/>
        </w:rPr>
        <w:t> </w:t>
      </w:r>
      <w:r>
        <w:rPr>
          <w:rFonts w:ascii="Arial" w:cs="Arial" w:eastAsia="Arial" w:hAnsi="Arial"/>
          <w:i/>
          <w:color w:val="9FADBE"/>
          <w:spacing w:val="0"/>
          <w:w w:val="100"/>
          <w:position w:val="-1"/>
          <w:sz w:val="16"/>
          <w:szCs w:val="16"/>
        </w:rPr>
        <w:t>k</w:t>
      </w:r>
      <w:r>
        <w:rPr>
          <w:rFonts w:ascii="Arial" w:cs="Arial" w:eastAsia="Arial" w:hAnsi="Arial"/>
          <w:i/>
          <w:color w:val="9FADBE"/>
          <w:spacing w:val="-1"/>
          <w:w w:val="100"/>
          <w:position w:val="-1"/>
          <w:sz w:val="16"/>
          <w:szCs w:val="16"/>
        </w:rPr>
        <w:t>a</w:t>
      </w:r>
      <w:r>
        <w:rPr>
          <w:rFonts w:ascii="Arial" w:cs="Arial" w:eastAsia="Arial" w:hAnsi="Arial"/>
          <w:i/>
          <w:color w:val="9FADBE"/>
          <w:spacing w:val="0"/>
          <w:w w:val="100"/>
          <w:position w:val="-1"/>
          <w:sz w:val="16"/>
          <w:szCs w:val="16"/>
        </w:rPr>
        <w:t>li</w:t>
      </w:r>
      <w:r>
        <w:rPr>
          <w:rFonts w:ascii="Arial" w:cs="Arial" w:eastAsia="Arial" w:hAnsi="Arial"/>
          <w:i/>
          <w:color w:val="9FADBE"/>
          <w:spacing w:val="-1"/>
          <w:w w:val="100"/>
          <w:position w:val="-1"/>
          <w:sz w:val="16"/>
          <w:szCs w:val="16"/>
        </w:rPr>
        <w:t>m</w:t>
      </w:r>
      <w:r>
        <w:rPr>
          <w:rFonts w:ascii="Arial" w:cs="Arial" w:eastAsia="Arial" w:hAnsi="Arial"/>
          <w:i/>
          <w:color w:val="9FADBE"/>
          <w:spacing w:val="-1"/>
          <w:w w:val="100"/>
          <w:position w:val="-1"/>
          <w:sz w:val="16"/>
          <w:szCs w:val="16"/>
        </w:rPr>
        <w:t>a</w:t>
      </w:r>
      <w:r>
        <w:rPr>
          <w:rFonts w:ascii="Arial" w:cs="Arial" w:eastAsia="Arial" w:hAnsi="Arial"/>
          <w:i/>
          <w:color w:val="9FADBE"/>
          <w:spacing w:val="0"/>
          <w:w w:val="100"/>
          <w:position w:val="-1"/>
          <w:sz w:val="16"/>
          <w:szCs w:val="16"/>
        </w:rPr>
        <w:t>t</w:t>
      </w:r>
      <w:r>
        <w:rPr>
          <w:rFonts w:ascii="Arial" w:cs="Arial" w:eastAsia="Arial" w:hAnsi="Arial"/>
          <w:i/>
          <w:color w:val="9FADBE"/>
          <w:spacing w:val="-4"/>
          <w:w w:val="100"/>
          <w:position w:val="-1"/>
          <w:sz w:val="16"/>
          <w:szCs w:val="16"/>
        </w:rPr>
        <w:t> </w:t>
      </w:r>
      <w:r>
        <w:rPr>
          <w:rFonts w:ascii="Arial" w:cs="Arial" w:eastAsia="Arial" w:hAnsi="Arial"/>
          <w:i/>
          <w:color w:val="9FADBE"/>
          <w:spacing w:val="-1"/>
          <w:w w:val="100"/>
          <w:position w:val="-1"/>
          <w:sz w:val="16"/>
          <w:szCs w:val="16"/>
        </w:rPr>
        <w:t>d</w:t>
      </w:r>
      <w:r>
        <w:rPr>
          <w:rFonts w:ascii="Arial" w:cs="Arial" w:eastAsia="Arial" w:hAnsi="Arial"/>
          <w:i/>
          <w:color w:val="9FADBE"/>
          <w:spacing w:val="0"/>
          <w:w w:val="100"/>
          <w:position w:val="-1"/>
          <w:sz w:val="16"/>
          <w:szCs w:val="16"/>
        </w:rPr>
        <w:t>i</w:t>
      </w:r>
      <w:r>
        <w:rPr>
          <w:rFonts w:ascii="Arial" w:cs="Arial" w:eastAsia="Arial" w:hAnsi="Arial"/>
          <w:i/>
          <w:color w:val="9FADBE"/>
          <w:spacing w:val="-8"/>
          <w:w w:val="100"/>
          <w:position w:val="-1"/>
          <w:sz w:val="16"/>
          <w:szCs w:val="16"/>
        </w:rPr>
        <w:t> </w:t>
      </w:r>
      <w:r>
        <w:rPr>
          <w:rFonts w:ascii="Arial" w:cs="Arial" w:eastAsia="Arial" w:hAnsi="Arial"/>
          <w:i/>
          <w:color w:val="9FADBE"/>
          <w:spacing w:val="-1"/>
          <w:w w:val="100"/>
          <w:position w:val="-1"/>
          <w:sz w:val="16"/>
          <w:szCs w:val="16"/>
        </w:rPr>
        <w:t>a</w:t>
      </w:r>
      <w:r>
        <w:rPr>
          <w:rFonts w:ascii="Arial" w:cs="Arial" w:eastAsia="Arial" w:hAnsi="Arial"/>
          <w:i/>
          <w:color w:val="9FADBE"/>
          <w:spacing w:val="3"/>
          <w:w w:val="100"/>
          <w:position w:val="-1"/>
          <w:sz w:val="16"/>
          <w:szCs w:val="16"/>
        </w:rPr>
        <w:t>t</w:t>
      </w:r>
      <w:r>
        <w:rPr>
          <w:rFonts w:ascii="Arial" w:cs="Arial" w:eastAsia="Arial" w:hAnsi="Arial"/>
          <w:i/>
          <w:color w:val="9FADBE"/>
          <w:spacing w:val="-1"/>
          <w:w w:val="100"/>
          <w:position w:val="-1"/>
          <w:sz w:val="16"/>
          <w:szCs w:val="16"/>
        </w:rPr>
        <w:t>a</w:t>
      </w:r>
      <w:r>
        <w:rPr>
          <w:rFonts w:ascii="Arial" w:cs="Arial" w:eastAsia="Arial" w:hAnsi="Arial"/>
          <w:i/>
          <w:color w:val="9FADBE"/>
          <w:spacing w:val="0"/>
          <w:w w:val="100"/>
          <w:position w:val="-1"/>
          <w:sz w:val="16"/>
          <w:szCs w:val="16"/>
        </w:rPr>
        <w:t>s</w:t>
      </w:r>
      <w:r>
        <w:rPr>
          <w:rFonts w:ascii="Arial" w:cs="Arial" w:eastAsia="Arial" w:hAnsi="Arial"/>
          <w:i/>
          <w:color w:val="9FADBE"/>
          <w:spacing w:val="-8"/>
          <w:w w:val="100"/>
          <w:position w:val="-1"/>
          <w:sz w:val="16"/>
          <w:szCs w:val="16"/>
        </w:rPr>
        <w:t> </w:t>
      </w:r>
      <w:r>
        <w:rPr>
          <w:rFonts w:ascii="Arial" w:cs="Arial" w:eastAsia="Arial" w:hAnsi="Arial"/>
          <w:i/>
          <w:color w:val="9FADBE"/>
          <w:spacing w:val="3"/>
          <w:w w:val="100"/>
          <w:position w:val="-1"/>
          <w:sz w:val="16"/>
          <w:szCs w:val="16"/>
        </w:rPr>
        <w:t>m</w:t>
      </w:r>
      <w:r>
        <w:rPr>
          <w:rFonts w:ascii="Arial" w:cs="Arial" w:eastAsia="Arial" w:hAnsi="Arial"/>
          <w:i/>
          <w:color w:val="9FADBE"/>
          <w:spacing w:val="-1"/>
          <w:w w:val="100"/>
          <w:position w:val="-1"/>
          <w:sz w:val="16"/>
          <w:szCs w:val="16"/>
        </w:rPr>
        <w:t>e</w:t>
      </w:r>
      <w:r>
        <w:rPr>
          <w:rFonts w:ascii="Arial" w:cs="Arial" w:eastAsia="Arial" w:hAnsi="Arial"/>
          <w:i/>
          <w:color w:val="9FADBE"/>
          <w:spacing w:val="-1"/>
          <w:w w:val="100"/>
          <w:position w:val="-1"/>
          <w:sz w:val="16"/>
          <w:szCs w:val="16"/>
        </w:rPr>
        <w:t>n</w:t>
      </w:r>
      <w:r>
        <w:rPr>
          <w:rFonts w:ascii="Arial" w:cs="Arial" w:eastAsia="Arial" w:hAnsi="Arial"/>
          <w:i/>
          <w:color w:val="9FADBE"/>
          <w:spacing w:val="-1"/>
          <w:w w:val="100"/>
          <w:position w:val="-1"/>
          <w:sz w:val="16"/>
          <w:szCs w:val="16"/>
        </w:rPr>
        <w:t>g</w:t>
      </w:r>
      <w:r>
        <w:rPr>
          <w:rFonts w:ascii="Arial" w:cs="Arial" w:eastAsia="Arial" w:hAnsi="Arial"/>
          <w:i/>
          <w:color w:val="9FADBE"/>
          <w:spacing w:val="3"/>
          <w:w w:val="100"/>
          <w:position w:val="-1"/>
          <w:sz w:val="16"/>
          <w:szCs w:val="16"/>
        </w:rPr>
        <w:t>g</w:t>
      </w:r>
      <w:r>
        <w:rPr>
          <w:rFonts w:ascii="Arial" w:cs="Arial" w:eastAsia="Arial" w:hAnsi="Arial"/>
          <w:i/>
          <w:color w:val="9FADBE"/>
          <w:spacing w:val="-1"/>
          <w:w w:val="100"/>
          <w:position w:val="-1"/>
          <w:sz w:val="16"/>
          <w:szCs w:val="16"/>
        </w:rPr>
        <w:t>u</w:t>
      </w:r>
      <w:r>
        <w:rPr>
          <w:rFonts w:ascii="Arial" w:cs="Arial" w:eastAsia="Arial" w:hAnsi="Arial"/>
          <w:i/>
          <w:color w:val="9FADBE"/>
          <w:spacing w:val="-1"/>
          <w:w w:val="100"/>
          <w:position w:val="-1"/>
          <w:sz w:val="16"/>
          <w:szCs w:val="16"/>
        </w:rPr>
        <w:t>n</w:t>
      </w:r>
      <w:r>
        <w:rPr>
          <w:rFonts w:ascii="Arial" w:cs="Arial" w:eastAsia="Arial" w:hAnsi="Arial"/>
          <w:i/>
          <w:color w:val="9FADBE"/>
          <w:spacing w:val="-1"/>
          <w:w w:val="100"/>
          <w:position w:val="-1"/>
          <w:sz w:val="16"/>
          <w:szCs w:val="16"/>
        </w:rPr>
        <w:t>a</w:t>
      </w:r>
      <w:r>
        <w:rPr>
          <w:rFonts w:ascii="Arial" w:cs="Arial" w:eastAsia="Arial" w:hAnsi="Arial"/>
          <w:i/>
          <w:color w:val="9FADBE"/>
          <w:spacing w:val="0"/>
          <w:w w:val="100"/>
          <w:position w:val="-1"/>
          <w:sz w:val="16"/>
          <w:szCs w:val="16"/>
        </w:rPr>
        <w:t>k</w:t>
      </w:r>
      <w:r>
        <w:rPr>
          <w:rFonts w:ascii="Arial" w:cs="Arial" w:eastAsia="Arial" w:hAnsi="Arial"/>
          <w:i/>
          <w:color w:val="9FADBE"/>
          <w:spacing w:val="3"/>
          <w:w w:val="100"/>
          <w:position w:val="-1"/>
          <w:sz w:val="16"/>
          <w:szCs w:val="16"/>
        </w:rPr>
        <w:t>a</w:t>
      </w:r>
      <w:r>
        <w:rPr>
          <w:rFonts w:ascii="Arial" w:cs="Arial" w:eastAsia="Arial" w:hAnsi="Arial"/>
          <w:i/>
          <w:color w:val="9FADBE"/>
          <w:spacing w:val="0"/>
          <w:w w:val="100"/>
          <w:position w:val="-1"/>
          <w:sz w:val="16"/>
          <w:szCs w:val="16"/>
        </w:rPr>
        <w:t>n</w:t>
      </w:r>
      <w:r>
        <w:rPr>
          <w:rFonts w:ascii="Arial" w:cs="Arial" w:eastAsia="Arial" w:hAnsi="Arial"/>
          <w:i/>
          <w:color w:val="9FADBE"/>
          <w:spacing w:val="-8"/>
          <w:w w:val="100"/>
          <w:position w:val="-1"/>
          <w:sz w:val="16"/>
          <w:szCs w:val="16"/>
        </w:rPr>
        <w:t> </w:t>
      </w:r>
      <w:r>
        <w:rPr>
          <w:rFonts w:ascii="Arial" w:cs="Arial" w:eastAsia="Arial" w:hAnsi="Arial"/>
          <w:i/>
          <w:color w:val="9FADBE"/>
          <w:spacing w:val="0"/>
          <w:w w:val="100"/>
          <w:position w:val="-1"/>
          <w:sz w:val="16"/>
          <w:szCs w:val="16"/>
        </w:rPr>
        <w:t>t</w:t>
      </w:r>
      <w:r>
        <w:rPr>
          <w:rFonts w:ascii="Arial" w:cs="Arial" w:eastAsia="Arial" w:hAnsi="Arial"/>
          <w:i/>
          <w:color w:val="9FADBE"/>
          <w:spacing w:val="-1"/>
          <w:w w:val="100"/>
          <w:position w:val="-1"/>
          <w:sz w:val="16"/>
          <w:szCs w:val="16"/>
        </w:rPr>
        <w:t>u</w:t>
      </w:r>
      <w:r>
        <w:rPr>
          <w:rFonts w:ascii="Arial" w:cs="Arial" w:eastAsia="Arial" w:hAnsi="Arial"/>
          <w:i/>
          <w:color w:val="9FADBE"/>
          <w:spacing w:val="0"/>
          <w:w w:val="100"/>
          <w:position w:val="-1"/>
          <w:sz w:val="16"/>
          <w:szCs w:val="16"/>
        </w:rPr>
        <w:t>lis</w:t>
      </w:r>
      <w:r>
        <w:rPr>
          <w:rFonts w:ascii="Arial" w:cs="Arial" w:eastAsia="Arial" w:hAnsi="Arial"/>
          <w:i/>
          <w:color w:val="9FADBE"/>
          <w:spacing w:val="3"/>
          <w:w w:val="100"/>
          <w:position w:val="-1"/>
          <w:sz w:val="16"/>
          <w:szCs w:val="16"/>
        </w:rPr>
        <w:t>a</w:t>
      </w:r>
      <w:r>
        <w:rPr>
          <w:rFonts w:ascii="Arial" w:cs="Arial" w:eastAsia="Arial" w:hAnsi="Arial"/>
          <w:i/>
          <w:color w:val="9FADBE"/>
          <w:spacing w:val="0"/>
          <w:w w:val="100"/>
          <w:position w:val="-1"/>
          <w:sz w:val="16"/>
          <w:szCs w:val="16"/>
        </w:rPr>
        <w:t>n</w:t>
      </w:r>
      <w:r>
        <w:rPr>
          <w:rFonts w:ascii="Arial" w:cs="Arial" w:eastAsia="Arial" w:hAnsi="Arial"/>
          <w:i/>
          <w:color w:val="9FADBE"/>
          <w:spacing w:val="-9"/>
          <w:w w:val="100"/>
          <w:position w:val="-1"/>
          <w:sz w:val="16"/>
          <w:szCs w:val="16"/>
        </w:rPr>
        <w:t> </w:t>
      </w:r>
      <w:r>
        <w:rPr>
          <w:rFonts w:ascii="Arial" w:cs="Arial" w:eastAsia="Arial" w:hAnsi="Arial"/>
          <w:i/>
          <w:color w:val="9FADBE"/>
          <w:spacing w:val="0"/>
          <w:w w:val="100"/>
          <w:position w:val="-1"/>
          <w:sz w:val="16"/>
          <w:szCs w:val="16"/>
        </w:rPr>
        <w:t>t</w:t>
      </w:r>
      <w:r>
        <w:rPr>
          <w:rFonts w:ascii="Arial" w:cs="Arial" w:eastAsia="Arial" w:hAnsi="Arial"/>
          <w:i/>
          <w:color w:val="9FADBE"/>
          <w:spacing w:val="2"/>
          <w:w w:val="100"/>
          <w:position w:val="-1"/>
          <w:sz w:val="16"/>
          <w:szCs w:val="16"/>
        </w:rPr>
        <w:t>a</w:t>
      </w:r>
      <w:r>
        <w:rPr>
          <w:rFonts w:ascii="Arial" w:cs="Arial" w:eastAsia="Arial" w:hAnsi="Arial"/>
          <w:i/>
          <w:color w:val="9FADBE"/>
          <w:spacing w:val="-1"/>
          <w:w w:val="100"/>
          <w:position w:val="-1"/>
          <w:sz w:val="16"/>
          <w:szCs w:val="16"/>
        </w:rPr>
        <w:t>n</w:t>
      </w:r>
      <w:r>
        <w:rPr>
          <w:rFonts w:ascii="Arial" w:cs="Arial" w:eastAsia="Arial" w:hAnsi="Arial"/>
          <w:i/>
          <w:color w:val="9FADBE"/>
          <w:spacing w:val="-1"/>
          <w:w w:val="100"/>
          <w:position w:val="-1"/>
          <w:sz w:val="16"/>
          <w:szCs w:val="16"/>
        </w:rPr>
        <w:t>g</w:t>
      </w:r>
      <w:r>
        <w:rPr>
          <w:rFonts w:ascii="Arial" w:cs="Arial" w:eastAsia="Arial" w:hAnsi="Arial"/>
          <w:i/>
          <w:color w:val="9FADBE"/>
          <w:spacing w:val="-1"/>
          <w:w w:val="100"/>
          <w:position w:val="-1"/>
          <w:sz w:val="16"/>
          <w:szCs w:val="16"/>
        </w:rPr>
        <w:t>a</w:t>
      </w:r>
      <w:r>
        <w:rPr>
          <w:rFonts w:ascii="Arial" w:cs="Arial" w:eastAsia="Arial" w:hAnsi="Arial"/>
          <w:i/>
          <w:color w:val="9FADBE"/>
          <w:spacing w:val="0"/>
          <w:w w:val="100"/>
          <w:position w:val="-1"/>
          <w:sz w:val="16"/>
          <w:szCs w:val="16"/>
        </w:rPr>
        <w:t>n</w:t>
      </w:r>
      <w:r>
        <w:rPr>
          <w:rFonts w:ascii="Arial" w:cs="Arial" w:eastAsia="Arial" w:hAnsi="Arial"/>
          <w:i/>
          <w:color w:val="9FADBE"/>
          <w:spacing w:val="-5"/>
          <w:w w:val="100"/>
          <w:position w:val="-1"/>
          <w:sz w:val="16"/>
          <w:szCs w:val="16"/>
        </w:rPr>
        <w:t> </w:t>
      </w:r>
      <w:r>
        <w:rPr>
          <w:rFonts w:ascii="Arial" w:cs="Arial" w:eastAsia="Arial" w:hAnsi="Arial"/>
          <w:i/>
          <w:color w:val="9FADBE"/>
          <w:spacing w:val="1"/>
          <w:w w:val="100"/>
          <w:position w:val="-1"/>
          <w:sz w:val="16"/>
          <w:szCs w:val="16"/>
        </w:rPr>
        <w:t>A</w:t>
      </w:r>
      <w:r>
        <w:rPr>
          <w:rFonts w:ascii="Arial" w:cs="Arial" w:eastAsia="Arial" w:hAnsi="Arial"/>
          <w:i/>
          <w:color w:val="9FADBE"/>
          <w:spacing w:val="-1"/>
          <w:w w:val="100"/>
          <w:position w:val="-1"/>
          <w:sz w:val="16"/>
          <w:szCs w:val="16"/>
        </w:rPr>
        <w:t>n</w:t>
      </w:r>
      <w:r>
        <w:rPr>
          <w:rFonts w:ascii="Arial" w:cs="Arial" w:eastAsia="Arial" w:hAnsi="Arial"/>
          <w:i/>
          <w:color w:val="9FADBE"/>
          <w:spacing w:val="-1"/>
          <w:w w:val="100"/>
          <w:position w:val="-1"/>
          <w:sz w:val="16"/>
          <w:szCs w:val="16"/>
        </w:rPr>
        <w:t>d</w:t>
      </w:r>
      <w:r>
        <w:rPr>
          <w:rFonts w:ascii="Arial" w:cs="Arial" w:eastAsia="Arial" w:hAnsi="Arial"/>
          <w:i/>
          <w:color w:val="9FADBE"/>
          <w:spacing w:val="0"/>
          <w:w w:val="100"/>
          <w:position w:val="-1"/>
          <w:sz w:val="16"/>
          <w:szCs w:val="16"/>
        </w:rPr>
        <w:t>a</w:t>
      </w:r>
      <w:r>
        <w:rPr>
          <w:rFonts w:ascii="Arial" w:cs="Arial" w:eastAsia="Arial" w:hAnsi="Arial"/>
          <w:i/>
          <w:color w:val="9FADBE"/>
          <w:spacing w:val="-9"/>
          <w:w w:val="100"/>
          <w:position w:val="-1"/>
          <w:sz w:val="16"/>
          <w:szCs w:val="16"/>
        </w:rPr>
        <w:t> </w:t>
      </w:r>
      <w:r>
        <w:rPr>
          <w:rFonts w:ascii="Arial" w:cs="Arial" w:eastAsia="Arial" w:hAnsi="Arial"/>
          <w:i/>
          <w:color w:val="9FADBE"/>
          <w:spacing w:val="0"/>
          <w:w w:val="100"/>
          <w:position w:val="-1"/>
          <w:sz w:val="16"/>
          <w:szCs w:val="16"/>
        </w:rPr>
        <w:t>s</w:t>
      </w:r>
      <w:r>
        <w:rPr>
          <w:rFonts w:ascii="Arial" w:cs="Arial" w:eastAsia="Arial" w:hAnsi="Arial"/>
          <w:i/>
          <w:color w:val="9FADBE"/>
          <w:spacing w:val="3"/>
          <w:w w:val="100"/>
          <w:position w:val="-1"/>
          <w:sz w:val="16"/>
          <w:szCs w:val="16"/>
        </w:rPr>
        <w:t>e</w:t>
      </w:r>
      <w:r>
        <w:rPr>
          <w:rFonts w:ascii="Arial" w:cs="Arial" w:eastAsia="Arial" w:hAnsi="Arial"/>
          <w:i/>
          <w:color w:val="9FADBE"/>
          <w:spacing w:val="0"/>
          <w:w w:val="100"/>
          <w:position w:val="-1"/>
          <w:sz w:val="16"/>
          <w:szCs w:val="16"/>
        </w:rPr>
        <w:t>n</w:t>
      </w:r>
      <w:r>
        <w:rPr>
          <w:rFonts w:ascii="Arial" w:cs="Arial" w:eastAsia="Arial" w:hAnsi="Arial"/>
          <w:i/>
          <w:color w:val="9FADBE"/>
          <w:spacing w:val="-1"/>
          <w:w w:val="100"/>
          <w:position w:val="-1"/>
          <w:sz w:val="16"/>
          <w:szCs w:val="16"/>
        </w:rPr>
        <w:t>d</w:t>
      </w:r>
      <w:r>
        <w:rPr>
          <w:rFonts w:ascii="Arial" w:cs="Arial" w:eastAsia="Arial" w:hAnsi="Arial"/>
          <w:i/>
          <w:color w:val="9FADBE"/>
          <w:spacing w:val="0"/>
          <w:w w:val="100"/>
          <w:position w:val="-1"/>
          <w:sz w:val="16"/>
          <w:szCs w:val="16"/>
        </w:rPr>
        <w:t>i</w:t>
      </w:r>
      <w:r>
        <w:rPr>
          <w:rFonts w:ascii="Arial" w:cs="Arial" w:eastAsia="Arial" w:hAnsi="Arial"/>
          <w:i/>
          <w:color w:val="9FADBE"/>
          <w:spacing w:val="-1"/>
          <w:w w:val="100"/>
          <w:position w:val="-1"/>
          <w:sz w:val="16"/>
          <w:szCs w:val="16"/>
        </w:rPr>
        <w:t>r</w:t>
      </w:r>
      <w:r>
        <w:rPr>
          <w:rFonts w:ascii="Arial" w:cs="Arial" w:eastAsia="Arial" w:hAnsi="Arial"/>
          <w:i/>
          <w:color w:val="9FADBE"/>
          <w:spacing w:val="0"/>
          <w:w w:val="100"/>
          <w:position w:val="-1"/>
          <w:sz w:val="16"/>
          <w:szCs w:val="16"/>
        </w:rPr>
        <w:t>i</w:t>
      </w:r>
      <w:r>
        <w:rPr>
          <w:rFonts w:ascii="Arial" w:cs="Arial" w:eastAsia="Arial" w:hAnsi="Arial"/>
          <w:i/>
          <w:color w:val="9FADBE"/>
          <w:spacing w:val="-5"/>
          <w:w w:val="100"/>
          <w:position w:val="-1"/>
          <w:sz w:val="16"/>
          <w:szCs w:val="16"/>
        </w:rPr>
        <w:t> </w:t>
      </w:r>
      <w:r>
        <w:rPr>
          <w:rFonts w:ascii="Arial" w:cs="Arial" w:eastAsia="Arial" w:hAnsi="Arial"/>
          <w:i/>
          <w:color w:val="9FADBE"/>
          <w:spacing w:val="-1"/>
          <w:w w:val="100"/>
          <w:position w:val="-1"/>
          <w:sz w:val="16"/>
          <w:szCs w:val="16"/>
        </w:rPr>
        <w:t>pad</w:t>
      </w:r>
      <w:r>
        <w:rPr>
          <w:rFonts w:ascii="Arial" w:cs="Arial" w:eastAsia="Arial" w:hAnsi="Arial"/>
          <w:i/>
          <w:color w:val="9FADBE"/>
          <w:spacing w:val="0"/>
          <w:w w:val="100"/>
          <w:position w:val="-1"/>
          <w:sz w:val="16"/>
          <w:szCs w:val="16"/>
        </w:rPr>
        <w:t>a</w:t>
      </w:r>
      <w:r>
        <w:rPr>
          <w:rFonts w:ascii="Arial" w:cs="Arial" w:eastAsia="Arial" w:hAnsi="Arial"/>
          <w:i/>
          <w:color w:val="9FADBE"/>
          <w:spacing w:val="-5"/>
          <w:w w:val="100"/>
          <w:position w:val="-1"/>
          <w:sz w:val="16"/>
          <w:szCs w:val="16"/>
        </w:rPr>
        <w:t> </w:t>
      </w:r>
      <w:r>
        <w:rPr>
          <w:rFonts w:ascii="Arial" w:cs="Arial" w:eastAsia="Arial" w:hAnsi="Arial"/>
          <w:i/>
          <w:color w:val="9FADBE"/>
          <w:spacing w:val="-1"/>
          <w:w w:val="100"/>
          <w:position w:val="-1"/>
          <w:sz w:val="16"/>
          <w:szCs w:val="16"/>
        </w:rPr>
        <w:t>a</w:t>
      </w:r>
      <w:r>
        <w:rPr>
          <w:rFonts w:ascii="Arial" w:cs="Arial" w:eastAsia="Arial" w:hAnsi="Arial"/>
          <w:i/>
          <w:color w:val="9FADBE"/>
          <w:spacing w:val="-1"/>
          <w:w w:val="100"/>
          <w:position w:val="-1"/>
          <w:sz w:val="16"/>
          <w:szCs w:val="16"/>
        </w:rPr>
        <w:t>r</w:t>
      </w:r>
      <w:r>
        <w:rPr>
          <w:rFonts w:ascii="Arial" w:cs="Arial" w:eastAsia="Arial" w:hAnsi="Arial"/>
          <w:i/>
          <w:color w:val="9FADBE"/>
          <w:spacing w:val="3"/>
          <w:w w:val="100"/>
          <w:position w:val="-1"/>
          <w:sz w:val="16"/>
          <w:szCs w:val="16"/>
        </w:rPr>
        <w:t>e</w:t>
      </w:r>
      <w:r>
        <w:rPr>
          <w:rFonts w:ascii="Arial" w:cs="Arial" w:eastAsia="Arial" w:hAnsi="Arial"/>
          <w:i/>
          <w:color w:val="9FADBE"/>
          <w:spacing w:val="0"/>
          <w:w w:val="100"/>
          <w:position w:val="-1"/>
          <w:sz w:val="16"/>
          <w:szCs w:val="16"/>
        </w:rPr>
        <w:t>a</w:t>
      </w:r>
      <w:r>
        <w:rPr>
          <w:rFonts w:ascii="Arial" w:cs="Arial" w:eastAsia="Arial" w:hAnsi="Arial"/>
          <w:i/>
          <w:color w:val="9FADBE"/>
          <w:spacing w:val="-9"/>
          <w:w w:val="100"/>
          <w:position w:val="-1"/>
          <w:sz w:val="16"/>
          <w:szCs w:val="16"/>
        </w:rPr>
        <w:t> </w:t>
      </w:r>
      <w:r>
        <w:rPr>
          <w:rFonts w:ascii="Arial" w:cs="Arial" w:eastAsia="Arial" w:hAnsi="Arial"/>
          <w:i/>
          <w:color w:val="9FADBE"/>
          <w:spacing w:val="3"/>
          <w:w w:val="100"/>
          <w:position w:val="-1"/>
          <w:sz w:val="16"/>
          <w:szCs w:val="16"/>
        </w:rPr>
        <w:t>b</w:t>
      </w:r>
      <w:r>
        <w:rPr>
          <w:rFonts w:ascii="Arial" w:cs="Arial" w:eastAsia="Arial" w:hAnsi="Arial"/>
          <w:i/>
          <w:color w:val="9FADBE"/>
          <w:spacing w:val="-1"/>
          <w:w w:val="100"/>
          <w:position w:val="-1"/>
          <w:sz w:val="16"/>
          <w:szCs w:val="16"/>
        </w:rPr>
        <w:t>a</w:t>
      </w:r>
      <w:r>
        <w:rPr>
          <w:rFonts w:ascii="Arial" w:cs="Arial" w:eastAsia="Arial" w:hAnsi="Arial"/>
          <w:i/>
          <w:color w:val="9FADBE"/>
          <w:spacing w:val="0"/>
          <w:w w:val="100"/>
          <w:position w:val="-1"/>
          <w:sz w:val="16"/>
          <w:szCs w:val="16"/>
        </w:rPr>
        <w:t>w</w:t>
      </w:r>
      <w:r>
        <w:rPr>
          <w:rFonts w:ascii="Arial" w:cs="Arial" w:eastAsia="Arial" w:hAnsi="Arial"/>
          <w:i/>
          <w:color w:val="9FADBE"/>
          <w:spacing w:val="-1"/>
          <w:w w:val="100"/>
          <w:position w:val="-1"/>
          <w:sz w:val="16"/>
          <w:szCs w:val="16"/>
        </w:rPr>
        <w:t>a</w:t>
      </w:r>
      <w:r>
        <w:rPr>
          <w:rFonts w:ascii="Arial" w:cs="Arial" w:eastAsia="Arial" w:hAnsi="Arial"/>
          <w:i/>
          <w:color w:val="9FADBE"/>
          <w:spacing w:val="0"/>
          <w:w w:val="100"/>
          <w:position w:val="-1"/>
          <w:sz w:val="16"/>
          <w:szCs w:val="16"/>
        </w:rPr>
        <w:t>h</w:t>
      </w:r>
      <w:r>
        <w:rPr>
          <w:rFonts w:ascii="Arial" w:cs="Arial" w:eastAsia="Arial" w:hAnsi="Arial"/>
          <w:i/>
          <w:color w:val="9FADBE"/>
          <w:spacing w:val="-9"/>
          <w:w w:val="100"/>
          <w:position w:val="-1"/>
          <w:sz w:val="16"/>
          <w:szCs w:val="16"/>
        </w:rPr>
        <w:t> </w:t>
      </w:r>
      <w:r>
        <w:rPr>
          <w:rFonts w:ascii="Arial" w:cs="Arial" w:eastAsia="Arial" w:hAnsi="Arial"/>
          <w:i/>
          <w:color w:val="9FADBE"/>
          <w:spacing w:val="-4"/>
          <w:w w:val="100"/>
          <w:position w:val="-1"/>
          <w:sz w:val="16"/>
          <w:szCs w:val="16"/>
        </w:rPr>
        <w:t>i</w:t>
      </w:r>
      <w:r>
        <w:rPr>
          <w:rFonts w:ascii="Arial" w:cs="Arial" w:eastAsia="Arial" w:hAnsi="Arial"/>
          <w:i/>
          <w:color w:val="9FADBE"/>
          <w:spacing w:val="-5"/>
          <w:w w:val="100"/>
          <w:position w:val="-1"/>
          <w:sz w:val="16"/>
          <w:szCs w:val="16"/>
        </w:rPr>
        <w:t>n</w:t>
      </w:r>
      <w:r>
        <w:rPr>
          <w:rFonts w:ascii="Arial" w:cs="Arial" w:eastAsia="Arial" w:hAnsi="Arial"/>
          <w:i/>
          <w:color w:val="9FADBE"/>
          <w:spacing w:val="-4"/>
          <w:w w:val="100"/>
          <w:position w:val="-1"/>
          <w:sz w:val="16"/>
          <w:szCs w:val="16"/>
        </w:rPr>
        <w:t>i</w:t>
      </w:r>
      <w:r>
        <w:rPr>
          <w:rFonts w:ascii="Arial" w:cs="Arial" w:eastAsia="Arial" w:hAnsi="Arial"/>
          <w:i/>
          <w:color w:val="9FADBE"/>
          <w:spacing w:val="0"/>
          <w:w w:val="100"/>
          <w:position w:val="-1"/>
          <w:sz w:val="16"/>
          <w:szCs w:val="16"/>
        </w:rPr>
        <w:t>:</w:t>
      </w:r>
      <w:r>
        <w:rPr>
          <w:rFonts w:ascii="Arial" w:cs="Arial" w:eastAsia="Arial" w:hAnsi="Arial"/>
          <w:color w:val="000000"/>
          <w:spacing w:val="0"/>
          <w:w w:val="100"/>
          <w:position w:val="0"/>
          <w:sz w:val="16"/>
          <w:szCs w:val="16"/>
        </w:rPr>
      </w:r>
    </w:p>
    <w:p>
      <w:pPr>
        <w:rPr>
          <w:sz w:val="16"/>
          <w:szCs w:val="16"/>
        </w:rPr>
        <w:jc w:val="left"/>
        <w:spacing w:before="1" w:line="160" w:lineRule="exact"/>
      </w:pP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ahoma" w:cs="Tahoma" w:eastAsia="Tahoma" w:hAnsi="Tahoma"/>
          <w:sz w:val="16"/>
          <w:szCs w:val="16"/>
        </w:rPr>
        <w:tabs>
          <w:tab w:pos="10520" w:val="left"/>
        </w:tabs>
        <w:jc w:val="left"/>
        <w:spacing w:before="28" w:line="200" w:lineRule="exact"/>
        <w:ind w:left="488"/>
      </w:pPr>
      <w:r>
        <w:rPr>
          <w:rFonts w:ascii="Arial" w:cs="Arial" w:eastAsia="Arial" w:hAnsi="Arial"/>
          <w:i/>
          <w:color w:val="6F8094"/>
          <w:spacing w:val="1"/>
          <w:position w:val="-1"/>
          <w:sz w:val="16"/>
          <w:szCs w:val="16"/>
        </w:rPr>
        <w:t>S</w:t>
      </w:r>
      <w:r>
        <w:rPr>
          <w:rFonts w:ascii="Arial" w:cs="Arial" w:eastAsia="Arial" w:hAnsi="Arial"/>
          <w:i/>
          <w:color w:val="6F8094"/>
          <w:spacing w:val="0"/>
          <w:position w:val="-1"/>
          <w:sz w:val="16"/>
          <w:szCs w:val="16"/>
        </w:rPr>
        <w:t>t</w:t>
      </w:r>
      <w:r>
        <w:rPr>
          <w:rFonts w:ascii="Arial" w:cs="Arial" w:eastAsia="Arial" w:hAnsi="Arial"/>
          <w:i/>
          <w:color w:val="6F8094"/>
          <w:spacing w:val="-1"/>
          <w:position w:val="-1"/>
          <w:sz w:val="16"/>
          <w:szCs w:val="16"/>
        </w:rPr>
        <w:t>a</w:t>
      </w:r>
      <w:r>
        <w:rPr>
          <w:rFonts w:ascii="Arial" w:cs="Arial" w:eastAsia="Arial" w:hAnsi="Arial"/>
          <w:i/>
          <w:color w:val="6F8094"/>
          <w:spacing w:val="0"/>
          <w:position w:val="-1"/>
          <w:sz w:val="16"/>
          <w:szCs w:val="16"/>
        </w:rPr>
        <w:t>t</w:t>
      </w:r>
      <w:r>
        <w:rPr>
          <w:rFonts w:ascii="Arial" w:cs="Arial" w:eastAsia="Arial" w:hAnsi="Arial"/>
          <w:i/>
          <w:color w:val="6F8094"/>
          <w:spacing w:val="-1"/>
          <w:position w:val="-1"/>
          <w:sz w:val="16"/>
          <w:szCs w:val="16"/>
        </w:rPr>
        <w:t>u</w:t>
      </w:r>
      <w:r>
        <w:rPr>
          <w:rFonts w:ascii="Arial" w:cs="Arial" w:eastAsia="Arial" w:hAnsi="Arial"/>
          <w:i/>
          <w:color w:val="6F8094"/>
          <w:spacing w:val="0"/>
          <w:position w:val="-1"/>
          <w:sz w:val="16"/>
          <w:szCs w:val="16"/>
        </w:rPr>
        <w:t>s:</w:t>
      </w:r>
      <w:r>
        <w:rPr>
          <w:rFonts w:ascii="Arial" w:cs="Arial" w:eastAsia="Arial" w:hAnsi="Arial"/>
          <w:i/>
          <w:color w:val="6F8094"/>
          <w:spacing w:val="-13"/>
          <w:position w:val="-1"/>
          <w:sz w:val="16"/>
          <w:szCs w:val="16"/>
        </w:rPr>
        <w:t> </w:t>
      </w:r>
      <w:r>
        <w:rPr>
          <w:rFonts w:ascii="Arial" w:cs="Arial" w:eastAsia="Arial" w:hAnsi="Arial"/>
          <w:i/>
          <w:color w:val="6F8094"/>
          <w:spacing w:val="0"/>
          <w:position w:val="-1"/>
          <w:sz w:val="16"/>
          <w:szCs w:val="16"/>
        </w:rPr>
        <w:t>[</w:t>
      </w:r>
      <w:r>
        <w:rPr>
          <w:rFonts w:ascii="Arial" w:cs="Arial" w:eastAsia="Arial" w:hAnsi="Arial"/>
          <w:i/>
          <w:color w:val="6F8094"/>
          <w:spacing w:val="-9"/>
          <w:position w:val="-1"/>
          <w:sz w:val="16"/>
          <w:szCs w:val="16"/>
        </w:rPr>
        <w:t> </w:t>
      </w:r>
      <w:r>
        <w:rPr>
          <w:rFonts w:ascii="Arial" w:cs="Arial" w:eastAsia="Arial" w:hAnsi="Arial"/>
          <w:i/>
          <w:color w:val="6F8094"/>
          <w:spacing w:val="0"/>
          <w:position w:val="-1"/>
          <w:sz w:val="16"/>
          <w:szCs w:val="16"/>
        </w:rPr>
        <w:t>]</w:t>
      </w:r>
      <w:r>
        <w:rPr>
          <w:rFonts w:ascii="Arial" w:cs="Arial" w:eastAsia="Arial" w:hAnsi="Arial"/>
          <w:i/>
          <w:color w:val="6F8094"/>
          <w:spacing w:val="-9"/>
          <w:position w:val="-1"/>
          <w:sz w:val="16"/>
          <w:szCs w:val="16"/>
        </w:rPr>
        <w:t> </w:t>
      </w:r>
      <w:r>
        <w:rPr>
          <w:rFonts w:ascii="Arial" w:cs="Arial" w:eastAsia="Arial" w:hAnsi="Arial"/>
          <w:i/>
          <w:color w:val="6F8094"/>
          <w:spacing w:val="-2"/>
          <w:position w:val="-1"/>
          <w:sz w:val="16"/>
          <w:szCs w:val="16"/>
        </w:rPr>
        <w:t>T</w:t>
      </w:r>
      <w:r>
        <w:rPr>
          <w:rFonts w:ascii="Arial" w:cs="Arial" w:eastAsia="Arial" w:hAnsi="Arial"/>
          <w:i/>
          <w:color w:val="6F8094"/>
          <w:spacing w:val="-1"/>
          <w:position w:val="-1"/>
          <w:sz w:val="16"/>
          <w:szCs w:val="16"/>
        </w:rPr>
        <w:t>e</w:t>
      </w:r>
      <w:r>
        <w:rPr>
          <w:rFonts w:ascii="Arial" w:cs="Arial" w:eastAsia="Arial" w:hAnsi="Arial"/>
          <w:i/>
          <w:color w:val="6F8094"/>
          <w:spacing w:val="-1"/>
          <w:position w:val="-1"/>
          <w:sz w:val="16"/>
          <w:szCs w:val="16"/>
        </w:rPr>
        <w:t>r</w:t>
      </w:r>
      <w:r>
        <w:rPr>
          <w:rFonts w:ascii="Arial" w:cs="Arial" w:eastAsia="Arial" w:hAnsi="Arial"/>
          <w:i/>
          <w:color w:val="6F8094"/>
          <w:spacing w:val="4"/>
          <w:position w:val="-1"/>
          <w:sz w:val="16"/>
          <w:szCs w:val="16"/>
        </w:rPr>
        <w:t>v</w:t>
      </w:r>
      <w:r>
        <w:rPr>
          <w:rFonts w:ascii="Arial" w:cs="Arial" w:eastAsia="Arial" w:hAnsi="Arial"/>
          <w:i/>
          <w:color w:val="6F8094"/>
          <w:spacing w:val="-1"/>
          <w:position w:val="-1"/>
          <w:sz w:val="16"/>
          <w:szCs w:val="16"/>
        </w:rPr>
        <w:t>e</w:t>
      </w:r>
      <w:r>
        <w:rPr>
          <w:rFonts w:ascii="Arial" w:cs="Arial" w:eastAsia="Arial" w:hAnsi="Arial"/>
          <w:i/>
          <w:color w:val="6F8094"/>
          <w:spacing w:val="-1"/>
          <w:position w:val="-1"/>
          <w:sz w:val="16"/>
          <w:szCs w:val="16"/>
        </w:rPr>
        <w:t>r</w:t>
      </w:r>
      <w:r>
        <w:rPr>
          <w:rFonts w:ascii="Arial" w:cs="Arial" w:eastAsia="Arial" w:hAnsi="Arial"/>
          <w:i/>
          <w:color w:val="6F8094"/>
          <w:spacing w:val="0"/>
          <w:position w:val="-1"/>
          <w:sz w:val="16"/>
          <w:szCs w:val="16"/>
        </w:rPr>
        <w:t>ifik</w:t>
      </w:r>
      <w:r>
        <w:rPr>
          <w:rFonts w:ascii="Arial" w:cs="Arial" w:eastAsia="Arial" w:hAnsi="Arial"/>
          <w:i/>
          <w:color w:val="6F8094"/>
          <w:spacing w:val="-1"/>
          <w:position w:val="-1"/>
          <w:sz w:val="16"/>
          <w:szCs w:val="16"/>
        </w:rPr>
        <w:t>a</w:t>
      </w:r>
      <w:r>
        <w:rPr>
          <w:rFonts w:ascii="Arial" w:cs="Arial" w:eastAsia="Arial" w:hAnsi="Arial"/>
          <w:i/>
          <w:color w:val="6F8094"/>
          <w:spacing w:val="0"/>
          <w:position w:val="-1"/>
          <w:sz w:val="16"/>
          <w:szCs w:val="16"/>
        </w:rPr>
        <w:t>si</w:t>
      </w:r>
      <w:r>
        <w:rPr>
          <w:rFonts w:ascii="Arial" w:cs="Arial" w:eastAsia="Arial" w:hAnsi="Arial"/>
          <w:i/>
          <w:color w:val="6F8094"/>
          <w:spacing w:val="-7"/>
          <w:position w:val="-1"/>
          <w:sz w:val="16"/>
          <w:szCs w:val="16"/>
        </w:rPr>
        <w:t> </w:t>
      </w:r>
      <w:r>
        <w:rPr>
          <w:rFonts w:ascii="Arial" w:cs="Arial" w:eastAsia="Arial" w:hAnsi="Arial"/>
          <w:i/>
          <w:color w:val="6F8094"/>
          <w:spacing w:val="-4"/>
          <w:position w:val="-1"/>
          <w:sz w:val="16"/>
          <w:szCs w:val="16"/>
        </w:rPr>
        <w:t>J</w:t>
      </w:r>
      <w:r>
        <w:rPr>
          <w:rFonts w:ascii="Arial" w:cs="Arial" w:eastAsia="Arial" w:hAnsi="Arial"/>
          <w:i/>
          <w:color w:val="6F8094"/>
          <w:spacing w:val="-5"/>
          <w:position w:val="-1"/>
          <w:sz w:val="16"/>
          <w:szCs w:val="16"/>
        </w:rPr>
        <w:t>u</w:t>
      </w:r>
      <w:r>
        <w:rPr>
          <w:rFonts w:ascii="Arial" w:cs="Arial" w:eastAsia="Arial" w:hAnsi="Arial"/>
          <w:i/>
          <w:color w:val="6F8094"/>
          <w:spacing w:val="-4"/>
          <w:position w:val="-1"/>
          <w:sz w:val="16"/>
          <w:szCs w:val="16"/>
        </w:rPr>
        <w:t>j</w:t>
      </w:r>
      <w:r>
        <w:rPr>
          <w:rFonts w:ascii="Arial" w:cs="Arial" w:eastAsia="Arial" w:hAnsi="Arial"/>
          <w:i/>
          <w:color w:val="6F8094"/>
          <w:spacing w:val="-5"/>
          <w:position w:val="-1"/>
          <w:sz w:val="16"/>
          <w:szCs w:val="16"/>
        </w:rPr>
        <w:t>u</w:t>
      </w:r>
      <w:r>
        <w:rPr>
          <w:rFonts w:ascii="Arial" w:cs="Arial" w:eastAsia="Arial" w:hAnsi="Arial"/>
          <w:i/>
          <w:color w:val="6F8094"/>
          <w:spacing w:val="0"/>
          <w:position w:val="-1"/>
          <w:sz w:val="16"/>
          <w:szCs w:val="16"/>
        </w:rPr>
        <w:t>r</w:t>
      </w:r>
      <w:r>
        <w:rPr>
          <w:rFonts w:ascii="Arial" w:cs="Arial" w:eastAsia="Arial" w:hAnsi="Arial"/>
          <w:i/>
          <w:color w:val="6F8094"/>
          <w:spacing w:val="0"/>
          <w:position w:val="-1"/>
          <w:sz w:val="16"/>
          <w:szCs w:val="16"/>
        </w:rPr>
        <w:t>                                                                                                      </w:t>
      </w:r>
      <w:r>
        <w:rPr>
          <w:rFonts w:ascii="Arial" w:cs="Arial" w:eastAsia="Arial" w:hAnsi="Arial"/>
          <w:i/>
          <w:color w:val="6F8094"/>
          <w:spacing w:val="11"/>
          <w:position w:val="-1"/>
          <w:sz w:val="16"/>
          <w:szCs w:val="16"/>
        </w:rPr>
        <w:t> </w:t>
      </w:r>
      <w:r>
        <w:rPr>
          <w:rFonts w:ascii="Tahoma" w:cs="Tahoma" w:eastAsia="Tahoma" w:hAnsi="Tahoma"/>
          <w:color w:val="2C3647"/>
          <w:spacing w:val="-1"/>
          <w:position w:val="0"/>
          <w:sz w:val="16"/>
          <w:szCs w:val="16"/>
        </w:rPr>
        <w:t>T</w:t>
      </w:r>
      <w:r>
        <w:rPr>
          <w:rFonts w:ascii="Tahoma" w:cs="Tahoma" w:eastAsia="Tahoma" w:hAnsi="Tahoma"/>
          <w:color w:val="2C3647"/>
          <w:spacing w:val="0"/>
          <w:position w:val="0"/>
          <w:sz w:val="16"/>
          <w:szCs w:val="16"/>
        </w:rPr>
        <w:t>a</w:t>
      </w:r>
      <w:r>
        <w:rPr>
          <w:rFonts w:ascii="Tahoma" w:cs="Tahoma" w:eastAsia="Tahoma" w:hAnsi="Tahoma"/>
          <w:color w:val="2C3647"/>
          <w:spacing w:val="-1"/>
          <w:position w:val="0"/>
          <w:sz w:val="16"/>
          <w:szCs w:val="16"/>
        </w:rPr>
        <w:t>n</w:t>
      </w:r>
      <w:r>
        <w:rPr>
          <w:rFonts w:ascii="Tahoma" w:cs="Tahoma" w:eastAsia="Tahoma" w:hAnsi="Tahoma"/>
          <w:color w:val="2C3647"/>
          <w:spacing w:val="0"/>
          <w:position w:val="0"/>
          <w:sz w:val="16"/>
          <w:szCs w:val="16"/>
        </w:rPr>
        <w:t>da</w:t>
      </w:r>
      <w:r>
        <w:rPr>
          <w:rFonts w:ascii="Tahoma" w:cs="Tahoma" w:eastAsia="Tahoma" w:hAnsi="Tahoma"/>
          <w:color w:val="2C3647"/>
          <w:spacing w:val="-7"/>
          <w:position w:val="0"/>
          <w:sz w:val="16"/>
          <w:szCs w:val="16"/>
        </w:rPr>
        <w:t> </w:t>
      </w:r>
      <w:r>
        <w:rPr>
          <w:rFonts w:ascii="Tahoma" w:cs="Tahoma" w:eastAsia="Tahoma" w:hAnsi="Tahoma"/>
          <w:color w:val="2C3647"/>
          <w:spacing w:val="-1"/>
          <w:position w:val="0"/>
          <w:sz w:val="16"/>
          <w:szCs w:val="16"/>
        </w:rPr>
        <w:t>T</w:t>
      </w:r>
      <w:r>
        <w:rPr>
          <w:rFonts w:ascii="Tahoma" w:cs="Tahoma" w:eastAsia="Tahoma" w:hAnsi="Tahoma"/>
          <w:color w:val="2C3647"/>
          <w:spacing w:val="0"/>
          <w:position w:val="0"/>
          <w:sz w:val="16"/>
          <w:szCs w:val="16"/>
        </w:rPr>
        <w:t>a</w:t>
      </w:r>
      <w:r>
        <w:rPr>
          <w:rFonts w:ascii="Tahoma" w:cs="Tahoma" w:eastAsia="Tahoma" w:hAnsi="Tahoma"/>
          <w:color w:val="2C3647"/>
          <w:spacing w:val="-1"/>
          <w:position w:val="0"/>
          <w:sz w:val="16"/>
          <w:szCs w:val="16"/>
        </w:rPr>
        <w:t>n</w:t>
      </w:r>
      <w:r>
        <w:rPr>
          <w:rFonts w:ascii="Tahoma" w:cs="Tahoma" w:eastAsia="Tahoma" w:hAnsi="Tahoma"/>
          <w:color w:val="2C3647"/>
          <w:spacing w:val="0"/>
          <w:position w:val="0"/>
          <w:sz w:val="16"/>
          <w:szCs w:val="16"/>
        </w:rPr>
        <w:t>gan</w:t>
      </w:r>
      <w:r>
        <w:rPr>
          <w:rFonts w:ascii="Tahoma" w:cs="Tahoma" w:eastAsia="Tahoma" w:hAnsi="Tahoma"/>
          <w:color w:val="2C3647"/>
          <w:spacing w:val="-8"/>
          <w:position w:val="0"/>
          <w:sz w:val="16"/>
          <w:szCs w:val="16"/>
        </w:rPr>
        <w:t> </w:t>
      </w:r>
      <w:r>
        <w:rPr>
          <w:rFonts w:ascii="Tahoma" w:cs="Tahoma" w:eastAsia="Tahoma" w:hAnsi="Tahoma"/>
          <w:color w:val="2C3647"/>
          <w:spacing w:val="-1"/>
          <w:position w:val="0"/>
          <w:sz w:val="16"/>
          <w:szCs w:val="16"/>
        </w:rPr>
        <w:t>S</w:t>
      </w:r>
      <w:r>
        <w:rPr>
          <w:rFonts w:ascii="Tahoma" w:cs="Tahoma" w:eastAsia="Tahoma" w:hAnsi="Tahoma"/>
          <w:color w:val="2C3647"/>
          <w:spacing w:val="-1"/>
          <w:position w:val="0"/>
          <w:sz w:val="16"/>
          <w:szCs w:val="16"/>
        </w:rPr>
        <w:t>i</w:t>
      </w:r>
      <w:r>
        <w:rPr>
          <w:rFonts w:ascii="Tahoma" w:cs="Tahoma" w:eastAsia="Tahoma" w:hAnsi="Tahoma"/>
          <w:color w:val="2C3647"/>
          <w:spacing w:val="0"/>
          <w:position w:val="0"/>
          <w:sz w:val="16"/>
          <w:szCs w:val="16"/>
        </w:rPr>
        <w:t>s</w:t>
      </w:r>
      <w:r>
        <w:rPr>
          <w:rFonts w:ascii="Tahoma" w:cs="Tahoma" w:eastAsia="Tahoma" w:hAnsi="Tahoma"/>
          <w:color w:val="2C3647"/>
          <w:spacing w:val="1"/>
          <w:position w:val="0"/>
          <w:sz w:val="16"/>
          <w:szCs w:val="16"/>
        </w:rPr>
        <w:t>w</w:t>
      </w:r>
      <w:r>
        <w:rPr>
          <w:rFonts w:ascii="Tahoma" w:cs="Tahoma" w:eastAsia="Tahoma" w:hAnsi="Tahoma"/>
          <w:color w:val="2C3647"/>
          <w:spacing w:val="0"/>
          <w:position w:val="0"/>
          <w:sz w:val="16"/>
          <w:szCs w:val="16"/>
        </w:rPr>
        <w:t>a:</w:t>
      </w:r>
      <w:r>
        <w:rPr>
          <w:rFonts w:ascii="Tahoma" w:cs="Tahoma" w:eastAsia="Tahoma" w:hAnsi="Tahoma"/>
          <w:color w:val="2C3647"/>
          <w:spacing w:val="-9"/>
          <w:position w:val="0"/>
          <w:sz w:val="16"/>
          <w:szCs w:val="16"/>
        </w:rPr>
        <w:t> </w:t>
      </w:r>
      <w:r>
        <w:rPr>
          <w:rFonts w:ascii="Tahoma" w:cs="Tahoma" w:eastAsia="Tahoma" w:hAnsi="Tahoma"/>
          <w:color w:val="2C3647"/>
          <w:spacing w:val="0"/>
          <w:position w:val="0"/>
          <w:sz w:val="16"/>
          <w:szCs w:val="16"/>
          <w:u w:color="2B3446" w:val="single"/>
        </w:rPr>
        <w:t> </w:t>
      </w:r>
      <w:r>
        <w:rPr>
          <w:rFonts w:ascii="Tahoma" w:cs="Tahoma" w:eastAsia="Tahoma" w:hAnsi="Tahoma"/>
          <w:color w:val="2C3647"/>
          <w:spacing w:val="0"/>
          <w:position w:val="0"/>
          <w:sz w:val="16"/>
          <w:szCs w:val="16"/>
          <w:u w:color="2B3446" w:val="single"/>
        </w:rPr>
        <w:tab/>
      </w:r>
      <w:r>
        <w:rPr>
          <w:rFonts w:ascii="Tahoma" w:cs="Tahoma" w:eastAsia="Tahoma" w:hAnsi="Tahoma"/>
          <w:color w:val="2C3647"/>
          <w:spacing w:val="0"/>
          <w:position w:val="0"/>
          <w:sz w:val="16"/>
          <w:szCs w:val="16"/>
          <w:u w:color="2B3446" w:val="single"/>
        </w:rPr>
      </w:r>
      <w:r>
        <w:rPr>
          <w:rFonts w:ascii="Tahoma" w:cs="Tahoma" w:eastAsia="Tahoma" w:hAnsi="Tahoma"/>
          <w:color w:val="2C3647"/>
          <w:spacing w:val="0"/>
          <w:position w:val="0"/>
          <w:sz w:val="16"/>
          <w:szCs w:val="16"/>
        </w:rPr>
      </w:r>
      <w:r>
        <w:rPr>
          <w:rFonts w:ascii="Tahoma" w:cs="Tahoma" w:eastAsia="Tahoma" w:hAnsi="Tahoma"/>
          <w:color w:val="000000"/>
          <w:spacing w:val="0"/>
          <w:position w:val="0"/>
          <w:sz w:val="16"/>
          <w:szCs w:val="16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4"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20"/>
          <w:szCs w:val="20"/>
        </w:rPr>
        <w:jc w:val="left"/>
        <w:spacing w:before="34" w:line="220" w:lineRule="exact"/>
        <w:ind w:left="256"/>
      </w:pPr>
      <w:r>
        <w:pict>
          <v:group coordorigin="566,-43" coordsize="10774,442" style="position:absolute;margin-left:28.3pt;margin-top:-2.14012pt;width:538.7pt;height:22.1pt;mso-position-horizontal-relative:page;mso-position-vertical-relative:paragraph;z-index:-2978">
            <v:shape style="position:absolute;left:566;top:-43;width:10772;height:440" type="#_x0000_t75">
              <v:imagedata o:title="" r:id="rId12"/>
            </v:shape>
            <v:shape style="position:absolute;left:568;top:-41;width:10772;height:440" type="#_x0000_t75">
              <v:imagedata o:title="" r:id="rId13"/>
            </v:shape>
            <w10:wrap type="none"/>
          </v:group>
        </w:pict>
      </w:r>
      <w:r>
        <w:rPr>
          <w:rFonts w:ascii="Arial" w:cs="Arial" w:eastAsia="Arial" w:hAnsi="Arial"/>
          <w:b/>
          <w:color w:val="FFFFFF"/>
          <w:spacing w:val="0"/>
          <w:w w:val="100"/>
          <w:position w:val="-1"/>
          <w:sz w:val="20"/>
          <w:szCs w:val="20"/>
        </w:rPr>
        <w:t>UN</w:t>
      </w:r>
      <w:r>
        <w:rPr>
          <w:rFonts w:ascii="Arial" w:cs="Arial" w:eastAsia="Arial" w:hAnsi="Arial"/>
          <w:b/>
          <w:color w:val="FFFFFF"/>
          <w:spacing w:val="1"/>
          <w:w w:val="100"/>
          <w:position w:val="-1"/>
          <w:sz w:val="20"/>
          <w:szCs w:val="20"/>
        </w:rPr>
        <w:t>I</w:t>
      </w:r>
      <w:r>
        <w:rPr>
          <w:rFonts w:ascii="Arial" w:cs="Arial" w:eastAsia="Arial" w:hAnsi="Arial"/>
          <w:b/>
          <w:color w:val="FFFFFF"/>
          <w:spacing w:val="0"/>
          <w:w w:val="100"/>
          <w:position w:val="-1"/>
          <w:sz w:val="20"/>
          <w:szCs w:val="20"/>
        </w:rPr>
        <w:t>T</w:t>
      </w:r>
      <w:r>
        <w:rPr>
          <w:rFonts w:ascii="Arial" w:cs="Arial" w:eastAsia="Arial" w:hAnsi="Arial"/>
          <w:b/>
          <w:color w:val="FFFFFF"/>
          <w:spacing w:val="29"/>
          <w:w w:val="100"/>
          <w:position w:val="-1"/>
          <w:sz w:val="20"/>
          <w:szCs w:val="20"/>
        </w:rPr>
        <w:t> </w:t>
      </w:r>
      <w:r>
        <w:rPr>
          <w:rFonts w:ascii="Arial" w:cs="Arial" w:eastAsia="Arial" w:hAnsi="Arial"/>
          <w:b/>
          <w:color w:val="FFFFFF"/>
          <w:spacing w:val="1"/>
          <w:w w:val="100"/>
          <w:position w:val="-1"/>
          <w:sz w:val="20"/>
          <w:szCs w:val="20"/>
        </w:rPr>
        <w:t>1</w:t>
      </w:r>
      <w:r>
        <w:rPr>
          <w:rFonts w:ascii="Arial" w:cs="Arial" w:eastAsia="Arial" w:hAnsi="Arial"/>
          <w:b/>
          <w:color w:val="FFFFFF"/>
          <w:spacing w:val="0"/>
          <w:w w:val="100"/>
          <w:position w:val="-1"/>
          <w:sz w:val="20"/>
          <w:szCs w:val="20"/>
        </w:rPr>
        <w:t>:</w:t>
      </w:r>
      <w:r>
        <w:rPr>
          <w:rFonts w:ascii="Arial" w:cs="Arial" w:eastAsia="Arial" w:hAnsi="Arial"/>
          <w:b/>
          <w:color w:val="FFFFFF"/>
          <w:spacing w:val="30"/>
          <w:w w:val="100"/>
          <w:position w:val="-1"/>
          <w:sz w:val="20"/>
          <w:szCs w:val="20"/>
        </w:rPr>
        <w:t> </w:t>
      </w:r>
      <w:r>
        <w:rPr>
          <w:rFonts w:ascii="Arial" w:cs="Arial" w:eastAsia="Arial" w:hAnsi="Arial"/>
          <w:b/>
          <w:color w:val="FFFFFF"/>
          <w:spacing w:val="0"/>
          <w:w w:val="100"/>
          <w:position w:val="-1"/>
          <w:sz w:val="20"/>
          <w:szCs w:val="20"/>
        </w:rPr>
        <w:t>D</w:t>
      </w:r>
      <w:r>
        <w:rPr>
          <w:rFonts w:ascii="Arial" w:cs="Arial" w:eastAsia="Arial" w:hAnsi="Arial"/>
          <w:b/>
          <w:color w:val="FFFFFF"/>
          <w:spacing w:val="-1"/>
          <w:w w:val="100"/>
          <w:position w:val="-1"/>
          <w:sz w:val="20"/>
          <w:szCs w:val="20"/>
        </w:rPr>
        <w:t>A</w:t>
      </w:r>
      <w:r>
        <w:rPr>
          <w:rFonts w:ascii="Arial" w:cs="Arial" w:eastAsia="Arial" w:hAnsi="Arial"/>
          <w:b/>
          <w:color w:val="FFFFFF"/>
          <w:spacing w:val="-3"/>
          <w:w w:val="100"/>
          <w:position w:val="-1"/>
          <w:sz w:val="20"/>
          <w:szCs w:val="20"/>
        </w:rPr>
        <w:t>M</w:t>
      </w:r>
      <w:r>
        <w:rPr>
          <w:rFonts w:ascii="Arial" w:cs="Arial" w:eastAsia="Arial" w:hAnsi="Arial"/>
          <w:b/>
          <w:color w:val="FFFFFF"/>
          <w:spacing w:val="-1"/>
          <w:w w:val="100"/>
          <w:position w:val="-1"/>
          <w:sz w:val="20"/>
          <w:szCs w:val="20"/>
        </w:rPr>
        <w:t>P</w:t>
      </w:r>
      <w:r>
        <w:rPr>
          <w:rFonts w:ascii="Arial" w:cs="Arial" w:eastAsia="Arial" w:hAnsi="Arial"/>
          <w:b/>
          <w:color w:val="FFFFFF"/>
          <w:spacing w:val="0"/>
          <w:w w:val="100"/>
          <w:position w:val="-1"/>
          <w:sz w:val="20"/>
          <w:szCs w:val="20"/>
        </w:rPr>
        <w:t>AK</w:t>
      </w:r>
      <w:r>
        <w:rPr>
          <w:rFonts w:ascii="Arial" w:cs="Arial" w:eastAsia="Arial" w:hAnsi="Arial"/>
          <w:b/>
          <w:color w:val="FFFFFF"/>
          <w:spacing w:val="28"/>
          <w:w w:val="100"/>
          <w:position w:val="-1"/>
          <w:sz w:val="20"/>
          <w:szCs w:val="20"/>
        </w:rPr>
        <w:t> </w:t>
      </w:r>
      <w:r>
        <w:rPr>
          <w:rFonts w:ascii="Arial" w:cs="Arial" w:eastAsia="Arial" w:hAnsi="Arial"/>
          <w:b/>
          <w:color w:val="FFFFFF"/>
          <w:spacing w:val="-1"/>
          <w:w w:val="100"/>
          <w:position w:val="-1"/>
          <w:sz w:val="20"/>
          <w:szCs w:val="20"/>
        </w:rPr>
        <w:t>S</w:t>
      </w:r>
      <w:r>
        <w:rPr>
          <w:rFonts w:ascii="Arial" w:cs="Arial" w:eastAsia="Arial" w:hAnsi="Arial"/>
          <w:b/>
          <w:color w:val="FFFFFF"/>
          <w:spacing w:val="0"/>
          <w:w w:val="100"/>
          <w:position w:val="-1"/>
          <w:sz w:val="20"/>
          <w:szCs w:val="20"/>
        </w:rPr>
        <w:t>O</w:t>
      </w:r>
      <w:r>
        <w:rPr>
          <w:rFonts w:ascii="Arial" w:cs="Arial" w:eastAsia="Arial" w:hAnsi="Arial"/>
          <w:b/>
          <w:color w:val="FFFFFF"/>
          <w:spacing w:val="-1"/>
          <w:w w:val="100"/>
          <w:position w:val="-1"/>
          <w:sz w:val="20"/>
          <w:szCs w:val="20"/>
        </w:rPr>
        <w:t>S</w:t>
      </w:r>
      <w:r>
        <w:rPr>
          <w:rFonts w:ascii="Arial" w:cs="Arial" w:eastAsia="Arial" w:hAnsi="Arial"/>
          <w:b/>
          <w:color w:val="FFFFFF"/>
          <w:spacing w:val="0"/>
          <w:w w:val="100"/>
          <w:position w:val="-1"/>
          <w:sz w:val="20"/>
          <w:szCs w:val="20"/>
        </w:rPr>
        <w:t>IAL</w:t>
      </w:r>
      <w:r>
        <w:rPr>
          <w:rFonts w:ascii="Arial" w:cs="Arial" w:eastAsia="Arial" w:hAnsi="Arial"/>
          <w:b/>
          <w:color w:val="FFFFFF"/>
          <w:spacing w:val="30"/>
          <w:w w:val="100"/>
          <w:position w:val="-1"/>
          <w:sz w:val="20"/>
          <w:szCs w:val="20"/>
        </w:rPr>
        <w:t> </w:t>
      </w:r>
      <w:r>
        <w:rPr>
          <w:rFonts w:ascii="Arial" w:cs="Arial" w:eastAsia="Arial" w:hAnsi="Arial"/>
          <w:b/>
          <w:color w:val="FFFFFF"/>
          <w:spacing w:val="-4"/>
          <w:w w:val="100"/>
          <w:position w:val="-1"/>
          <w:sz w:val="20"/>
          <w:szCs w:val="20"/>
        </w:rPr>
        <w:t>I</w:t>
      </w:r>
      <w:r>
        <w:rPr>
          <w:rFonts w:ascii="Arial" w:cs="Arial" w:eastAsia="Arial" w:hAnsi="Arial"/>
          <w:b/>
          <w:color w:val="FFFFFF"/>
          <w:spacing w:val="0"/>
          <w:w w:val="100"/>
          <w:position w:val="-1"/>
          <w:sz w:val="20"/>
          <w:szCs w:val="20"/>
        </w:rPr>
        <w:t>N</w:t>
      </w:r>
      <w:r>
        <w:rPr>
          <w:rFonts w:ascii="Arial" w:cs="Arial" w:eastAsia="Arial" w:hAnsi="Arial"/>
          <w:b/>
          <w:color w:val="FFFFFF"/>
          <w:spacing w:val="-3"/>
          <w:w w:val="100"/>
          <w:position w:val="-1"/>
          <w:sz w:val="20"/>
          <w:szCs w:val="20"/>
        </w:rPr>
        <w:t>F</w:t>
      </w:r>
      <w:r>
        <w:rPr>
          <w:rFonts w:ascii="Arial" w:cs="Arial" w:eastAsia="Arial" w:hAnsi="Arial"/>
          <w:b/>
          <w:color w:val="FFFFFF"/>
          <w:spacing w:val="0"/>
          <w:w w:val="100"/>
          <w:position w:val="-1"/>
          <w:sz w:val="20"/>
          <w:szCs w:val="20"/>
        </w:rPr>
        <w:t>OR</w:t>
      </w:r>
      <w:r>
        <w:rPr>
          <w:rFonts w:ascii="Arial" w:cs="Arial" w:eastAsia="Arial" w:hAnsi="Arial"/>
          <w:b/>
          <w:color w:val="FFFFFF"/>
          <w:spacing w:val="-7"/>
          <w:w w:val="100"/>
          <w:position w:val="-1"/>
          <w:sz w:val="20"/>
          <w:szCs w:val="20"/>
        </w:rPr>
        <w:t>M</w:t>
      </w:r>
      <w:r>
        <w:rPr>
          <w:rFonts w:ascii="Arial" w:cs="Arial" w:eastAsia="Arial" w:hAnsi="Arial"/>
          <w:b/>
          <w:color w:val="FFFFFF"/>
          <w:spacing w:val="-4"/>
          <w:w w:val="100"/>
          <w:position w:val="-1"/>
          <w:sz w:val="20"/>
          <w:szCs w:val="20"/>
        </w:rPr>
        <w:t>A</w:t>
      </w:r>
      <w:r>
        <w:rPr>
          <w:rFonts w:ascii="Arial" w:cs="Arial" w:eastAsia="Arial" w:hAnsi="Arial"/>
          <w:b/>
          <w:color w:val="FFFFFF"/>
          <w:spacing w:val="2"/>
          <w:w w:val="100"/>
          <w:position w:val="-1"/>
          <w:sz w:val="20"/>
          <w:szCs w:val="20"/>
        </w:rPr>
        <w:t>T</w:t>
      </w:r>
      <w:r>
        <w:rPr>
          <w:rFonts w:ascii="Arial" w:cs="Arial" w:eastAsia="Arial" w:hAnsi="Arial"/>
          <w:b/>
          <w:color w:val="FFFFFF"/>
          <w:spacing w:val="-4"/>
          <w:w w:val="100"/>
          <w:position w:val="-1"/>
          <w:sz w:val="20"/>
          <w:szCs w:val="20"/>
        </w:rPr>
        <w:t>I</w:t>
      </w:r>
      <w:r>
        <w:rPr>
          <w:rFonts w:ascii="Arial" w:cs="Arial" w:eastAsia="Arial" w:hAnsi="Arial"/>
          <w:b/>
          <w:color w:val="FFFFFF"/>
          <w:spacing w:val="0"/>
          <w:w w:val="100"/>
          <w:position w:val="-1"/>
          <w:sz w:val="20"/>
          <w:szCs w:val="20"/>
        </w:rPr>
        <w:t>KA</w:t>
      </w:r>
      <w:r>
        <w:rPr>
          <w:rFonts w:ascii="Arial" w:cs="Arial" w:eastAsia="Arial" w:hAnsi="Arial"/>
          <w:color w:val="000000"/>
          <w:spacing w:val="0"/>
          <w:w w:val="100"/>
          <w:position w:val="0"/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14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19"/>
          <w:szCs w:val="19"/>
        </w:rPr>
        <w:jc w:val="both"/>
        <w:spacing w:before="37"/>
        <w:ind w:left="348" w:right="5250"/>
      </w:pPr>
      <w:r>
        <w:rPr>
          <w:rFonts w:ascii="Arial" w:cs="Arial" w:eastAsia="Arial" w:hAnsi="Arial"/>
          <w:b/>
          <w:color w:val="1A365D"/>
          <w:spacing w:val="-1"/>
          <w:w w:val="100"/>
          <w:sz w:val="19"/>
          <w:szCs w:val="19"/>
        </w:rPr>
        <w:t>W</w:t>
      </w:r>
      <w:r>
        <w:rPr>
          <w:rFonts w:ascii="Arial" w:cs="Arial" w:eastAsia="Arial" w:hAnsi="Arial"/>
          <w:b/>
          <w:color w:val="1A365D"/>
          <w:spacing w:val="1"/>
          <w:w w:val="100"/>
          <w:sz w:val="19"/>
          <w:szCs w:val="19"/>
        </w:rPr>
        <w:t>a</w:t>
      </w:r>
      <w:r>
        <w:rPr>
          <w:rFonts w:ascii="Arial" w:cs="Arial" w:eastAsia="Arial" w:hAnsi="Arial"/>
          <w:b/>
          <w:color w:val="1A365D"/>
          <w:spacing w:val="-3"/>
          <w:w w:val="100"/>
          <w:sz w:val="19"/>
          <w:szCs w:val="19"/>
        </w:rPr>
        <w:t>c</w:t>
      </w:r>
      <w:r>
        <w:rPr>
          <w:rFonts w:ascii="Arial" w:cs="Arial" w:eastAsia="Arial" w:hAnsi="Arial"/>
          <w:b/>
          <w:color w:val="1A365D"/>
          <w:spacing w:val="1"/>
          <w:w w:val="100"/>
          <w:sz w:val="19"/>
          <w:szCs w:val="19"/>
        </w:rPr>
        <w:t>a</w:t>
      </w:r>
      <w:r>
        <w:rPr>
          <w:rFonts w:ascii="Arial" w:cs="Arial" w:eastAsia="Arial" w:hAnsi="Arial"/>
          <w:b/>
          <w:color w:val="1A365D"/>
          <w:spacing w:val="-1"/>
          <w:w w:val="100"/>
          <w:sz w:val="19"/>
          <w:szCs w:val="19"/>
        </w:rPr>
        <w:t>n</w:t>
      </w:r>
      <w:r>
        <w:rPr>
          <w:rFonts w:ascii="Arial" w:cs="Arial" w:eastAsia="Arial" w:hAnsi="Arial"/>
          <w:b/>
          <w:color w:val="1A365D"/>
          <w:spacing w:val="0"/>
          <w:w w:val="100"/>
          <w:sz w:val="19"/>
          <w:szCs w:val="19"/>
        </w:rPr>
        <w:t>a</w:t>
      </w:r>
      <w:r>
        <w:rPr>
          <w:rFonts w:ascii="Arial" w:cs="Arial" w:eastAsia="Arial" w:hAnsi="Arial"/>
          <w:b/>
          <w:color w:val="1A365D"/>
          <w:spacing w:val="0"/>
          <w:w w:val="100"/>
          <w:sz w:val="19"/>
          <w:szCs w:val="19"/>
        </w:rPr>
        <w:t> </w:t>
      </w:r>
      <w:r>
        <w:rPr>
          <w:rFonts w:ascii="Arial" w:cs="Arial" w:eastAsia="Arial" w:hAnsi="Arial"/>
          <w:b/>
          <w:color w:val="1A365D"/>
          <w:spacing w:val="-3"/>
          <w:w w:val="100"/>
          <w:sz w:val="19"/>
          <w:szCs w:val="19"/>
        </w:rPr>
        <w:t>1</w:t>
      </w:r>
      <w:r>
        <w:rPr>
          <w:rFonts w:ascii="Arial" w:cs="Arial" w:eastAsia="Arial" w:hAnsi="Arial"/>
          <w:b/>
          <w:color w:val="1A365D"/>
          <w:spacing w:val="0"/>
          <w:w w:val="100"/>
          <w:sz w:val="19"/>
          <w:szCs w:val="19"/>
        </w:rPr>
        <w:t>:</w:t>
      </w:r>
      <w:r>
        <w:rPr>
          <w:rFonts w:ascii="Arial" w:cs="Arial" w:eastAsia="Arial" w:hAnsi="Arial"/>
          <w:b/>
          <w:color w:val="1A365D"/>
          <w:spacing w:val="-7"/>
          <w:w w:val="100"/>
          <w:sz w:val="19"/>
          <w:szCs w:val="19"/>
        </w:rPr>
        <w:t> </w:t>
      </w:r>
      <w:r>
        <w:rPr>
          <w:rFonts w:ascii="Arial" w:cs="Arial" w:eastAsia="Arial" w:hAnsi="Arial"/>
          <w:b/>
          <w:color w:val="1A365D"/>
          <w:spacing w:val="1"/>
          <w:w w:val="100"/>
          <w:sz w:val="19"/>
          <w:szCs w:val="19"/>
        </w:rPr>
        <w:t>J</w:t>
      </w:r>
      <w:r>
        <w:rPr>
          <w:rFonts w:ascii="Arial" w:cs="Arial" w:eastAsia="Arial" w:hAnsi="Arial"/>
          <w:b/>
          <w:color w:val="1A365D"/>
          <w:spacing w:val="1"/>
          <w:w w:val="100"/>
          <w:sz w:val="19"/>
          <w:szCs w:val="19"/>
        </w:rPr>
        <w:t>e</w:t>
      </w:r>
      <w:r>
        <w:rPr>
          <w:rFonts w:ascii="Arial" w:cs="Arial" w:eastAsia="Arial" w:hAnsi="Arial"/>
          <w:b/>
          <w:color w:val="1A365D"/>
          <w:spacing w:val="-1"/>
          <w:w w:val="100"/>
          <w:sz w:val="19"/>
          <w:szCs w:val="19"/>
        </w:rPr>
        <w:t>j</w:t>
      </w:r>
      <w:r>
        <w:rPr>
          <w:rFonts w:ascii="Arial" w:cs="Arial" w:eastAsia="Arial" w:hAnsi="Arial"/>
          <w:b/>
          <w:color w:val="1A365D"/>
          <w:spacing w:val="-3"/>
          <w:w w:val="100"/>
          <w:sz w:val="19"/>
          <w:szCs w:val="19"/>
        </w:rPr>
        <w:t>a</w:t>
      </w:r>
      <w:r>
        <w:rPr>
          <w:rFonts w:ascii="Arial" w:cs="Arial" w:eastAsia="Arial" w:hAnsi="Arial"/>
          <w:b/>
          <w:color w:val="1A365D"/>
          <w:spacing w:val="0"/>
          <w:w w:val="100"/>
          <w:sz w:val="19"/>
          <w:szCs w:val="19"/>
        </w:rPr>
        <w:t>k</w:t>
      </w:r>
      <w:r>
        <w:rPr>
          <w:rFonts w:ascii="Arial" w:cs="Arial" w:eastAsia="Arial" w:hAnsi="Arial"/>
          <w:b/>
          <w:color w:val="1A365D"/>
          <w:spacing w:val="-2"/>
          <w:w w:val="100"/>
          <w:sz w:val="19"/>
          <w:szCs w:val="19"/>
        </w:rPr>
        <w:t> </w:t>
      </w:r>
      <w:r>
        <w:rPr>
          <w:rFonts w:ascii="Arial" w:cs="Arial" w:eastAsia="Arial" w:hAnsi="Arial"/>
          <w:b/>
          <w:color w:val="1A365D"/>
          <w:spacing w:val="2"/>
          <w:w w:val="100"/>
          <w:sz w:val="19"/>
          <w:szCs w:val="19"/>
        </w:rPr>
        <w:t>D</w:t>
      </w:r>
      <w:r>
        <w:rPr>
          <w:rFonts w:ascii="Arial" w:cs="Arial" w:eastAsia="Arial" w:hAnsi="Arial"/>
          <w:b/>
          <w:color w:val="1A365D"/>
          <w:spacing w:val="-1"/>
          <w:w w:val="100"/>
          <w:sz w:val="19"/>
          <w:szCs w:val="19"/>
        </w:rPr>
        <w:t>i</w:t>
      </w:r>
      <w:r>
        <w:rPr>
          <w:rFonts w:ascii="Arial" w:cs="Arial" w:eastAsia="Arial" w:hAnsi="Arial"/>
          <w:b/>
          <w:color w:val="1A365D"/>
          <w:spacing w:val="-1"/>
          <w:w w:val="100"/>
          <w:sz w:val="19"/>
          <w:szCs w:val="19"/>
        </w:rPr>
        <w:t>g</w:t>
      </w:r>
      <w:r>
        <w:rPr>
          <w:rFonts w:ascii="Arial" w:cs="Arial" w:eastAsia="Arial" w:hAnsi="Arial"/>
          <w:b/>
          <w:color w:val="1A365D"/>
          <w:spacing w:val="-1"/>
          <w:w w:val="100"/>
          <w:sz w:val="19"/>
          <w:szCs w:val="19"/>
        </w:rPr>
        <w:t>i</w:t>
      </w:r>
      <w:r>
        <w:rPr>
          <w:rFonts w:ascii="Arial" w:cs="Arial" w:eastAsia="Arial" w:hAnsi="Arial"/>
          <w:b/>
          <w:color w:val="1A365D"/>
          <w:spacing w:val="0"/>
          <w:w w:val="100"/>
          <w:sz w:val="19"/>
          <w:szCs w:val="19"/>
        </w:rPr>
        <w:t>t</w:t>
      </w:r>
      <w:r>
        <w:rPr>
          <w:rFonts w:ascii="Arial" w:cs="Arial" w:eastAsia="Arial" w:hAnsi="Arial"/>
          <w:b/>
          <w:color w:val="1A365D"/>
          <w:spacing w:val="2"/>
          <w:w w:val="100"/>
          <w:sz w:val="19"/>
          <w:szCs w:val="19"/>
        </w:rPr>
        <w:t>a</w:t>
      </w:r>
      <w:r>
        <w:rPr>
          <w:rFonts w:ascii="Arial" w:cs="Arial" w:eastAsia="Arial" w:hAnsi="Arial"/>
          <w:b/>
          <w:color w:val="1A365D"/>
          <w:spacing w:val="0"/>
          <w:w w:val="100"/>
          <w:sz w:val="19"/>
          <w:szCs w:val="19"/>
        </w:rPr>
        <w:t>l</w:t>
      </w:r>
      <w:r>
        <w:rPr>
          <w:rFonts w:ascii="Arial" w:cs="Arial" w:eastAsia="Arial" w:hAnsi="Arial"/>
          <w:b/>
          <w:color w:val="1A365D"/>
          <w:spacing w:val="-2"/>
          <w:w w:val="100"/>
          <w:sz w:val="19"/>
          <w:szCs w:val="19"/>
        </w:rPr>
        <w:t> </w:t>
      </w:r>
      <w:r>
        <w:rPr>
          <w:rFonts w:ascii="Arial" w:cs="Arial" w:eastAsia="Arial" w:hAnsi="Arial"/>
          <w:b/>
          <w:color w:val="1A365D"/>
          <w:spacing w:val="-5"/>
          <w:w w:val="100"/>
          <w:sz w:val="19"/>
          <w:szCs w:val="19"/>
        </w:rPr>
        <w:t>d</w:t>
      </w:r>
      <w:r>
        <w:rPr>
          <w:rFonts w:ascii="Arial" w:cs="Arial" w:eastAsia="Arial" w:hAnsi="Arial"/>
          <w:b/>
          <w:color w:val="1A365D"/>
          <w:spacing w:val="1"/>
          <w:w w:val="100"/>
          <w:sz w:val="19"/>
          <w:szCs w:val="19"/>
        </w:rPr>
        <w:t>a</w:t>
      </w:r>
      <w:r>
        <w:rPr>
          <w:rFonts w:ascii="Arial" w:cs="Arial" w:eastAsia="Arial" w:hAnsi="Arial"/>
          <w:b/>
          <w:color w:val="1A365D"/>
          <w:spacing w:val="0"/>
          <w:w w:val="100"/>
          <w:sz w:val="19"/>
          <w:szCs w:val="19"/>
        </w:rPr>
        <w:t>n</w:t>
      </w:r>
      <w:r>
        <w:rPr>
          <w:rFonts w:ascii="Arial" w:cs="Arial" w:eastAsia="Arial" w:hAnsi="Arial"/>
          <w:b/>
          <w:color w:val="1A365D"/>
          <w:spacing w:val="-7"/>
          <w:w w:val="100"/>
          <w:sz w:val="19"/>
          <w:szCs w:val="19"/>
        </w:rPr>
        <w:t> </w:t>
      </w:r>
      <w:r>
        <w:rPr>
          <w:rFonts w:ascii="Arial" w:cs="Arial" w:eastAsia="Arial" w:hAnsi="Arial"/>
          <w:b/>
          <w:color w:val="1A365D"/>
          <w:spacing w:val="1"/>
          <w:w w:val="100"/>
          <w:sz w:val="19"/>
          <w:szCs w:val="19"/>
        </w:rPr>
        <w:t>K</w:t>
      </w:r>
      <w:r>
        <w:rPr>
          <w:rFonts w:ascii="Arial" w:cs="Arial" w:eastAsia="Arial" w:hAnsi="Arial"/>
          <w:b/>
          <w:color w:val="1A365D"/>
          <w:spacing w:val="-3"/>
          <w:w w:val="100"/>
          <w:sz w:val="19"/>
          <w:szCs w:val="19"/>
        </w:rPr>
        <w:t>e</w:t>
      </w:r>
      <w:r>
        <w:rPr>
          <w:rFonts w:ascii="Arial" w:cs="Arial" w:eastAsia="Arial" w:hAnsi="Arial"/>
          <w:b/>
          <w:color w:val="1A365D"/>
          <w:spacing w:val="1"/>
          <w:w w:val="100"/>
          <w:sz w:val="19"/>
          <w:szCs w:val="19"/>
        </w:rPr>
        <w:t>a</w:t>
      </w:r>
      <w:r>
        <w:rPr>
          <w:rFonts w:ascii="Arial" w:cs="Arial" w:eastAsia="Arial" w:hAnsi="Arial"/>
          <w:b/>
          <w:color w:val="1A365D"/>
          <w:spacing w:val="-3"/>
          <w:w w:val="100"/>
          <w:sz w:val="19"/>
          <w:szCs w:val="19"/>
        </w:rPr>
        <w:t>m</w:t>
      </w:r>
      <w:r>
        <w:rPr>
          <w:rFonts w:ascii="Arial" w:cs="Arial" w:eastAsia="Arial" w:hAnsi="Arial"/>
          <w:b/>
          <w:color w:val="1A365D"/>
          <w:spacing w:val="1"/>
          <w:w w:val="100"/>
          <w:sz w:val="19"/>
          <w:szCs w:val="19"/>
        </w:rPr>
        <w:t>a</w:t>
      </w:r>
      <w:r>
        <w:rPr>
          <w:rFonts w:ascii="Arial" w:cs="Arial" w:eastAsia="Arial" w:hAnsi="Arial"/>
          <w:b/>
          <w:color w:val="1A365D"/>
          <w:spacing w:val="-5"/>
          <w:w w:val="100"/>
          <w:sz w:val="19"/>
          <w:szCs w:val="19"/>
        </w:rPr>
        <w:t>n</w:t>
      </w:r>
      <w:r>
        <w:rPr>
          <w:rFonts w:ascii="Arial" w:cs="Arial" w:eastAsia="Arial" w:hAnsi="Arial"/>
          <w:b/>
          <w:color w:val="1A365D"/>
          <w:spacing w:val="1"/>
          <w:w w:val="100"/>
          <w:sz w:val="19"/>
          <w:szCs w:val="19"/>
        </w:rPr>
        <w:t>a</w:t>
      </w:r>
      <w:r>
        <w:rPr>
          <w:rFonts w:ascii="Arial" w:cs="Arial" w:eastAsia="Arial" w:hAnsi="Arial"/>
          <w:b/>
          <w:color w:val="1A365D"/>
          <w:spacing w:val="0"/>
          <w:w w:val="100"/>
          <w:sz w:val="19"/>
          <w:szCs w:val="19"/>
        </w:rPr>
        <w:t>n</w:t>
      </w:r>
      <w:r>
        <w:rPr>
          <w:rFonts w:ascii="Arial" w:cs="Arial" w:eastAsia="Arial" w:hAnsi="Arial"/>
          <w:b/>
          <w:color w:val="1A365D"/>
          <w:spacing w:val="5"/>
          <w:w w:val="100"/>
          <w:sz w:val="19"/>
          <w:szCs w:val="19"/>
        </w:rPr>
        <w:t> </w:t>
      </w:r>
      <w:r>
        <w:rPr>
          <w:rFonts w:ascii="Arial" w:cs="Arial" w:eastAsia="Arial" w:hAnsi="Arial"/>
          <w:b/>
          <w:color w:val="1A365D"/>
          <w:spacing w:val="-3"/>
          <w:w w:val="100"/>
          <w:sz w:val="19"/>
          <w:szCs w:val="19"/>
        </w:rPr>
        <w:t>D</w:t>
      </w:r>
      <w:r>
        <w:rPr>
          <w:rFonts w:ascii="Arial" w:cs="Arial" w:eastAsia="Arial" w:hAnsi="Arial"/>
          <w:b/>
          <w:color w:val="1A365D"/>
          <w:spacing w:val="1"/>
          <w:w w:val="100"/>
          <w:sz w:val="19"/>
          <w:szCs w:val="19"/>
        </w:rPr>
        <w:t>a</w:t>
      </w:r>
      <w:r>
        <w:rPr>
          <w:rFonts w:ascii="Arial" w:cs="Arial" w:eastAsia="Arial" w:hAnsi="Arial"/>
          <w:b/>
          <w:color w:val="1A365D"/>
          <w:spacing w:val="-4"/>
          <w:w w:val="100"/>
          <w:sz w:val="19"/>
          <w:szCs w:val="19"/>
        </w:rPr>
        <w:t>t</w:t>
      </w:r>
      <w:r>
        <w:rPr>
          <w:rFonts w:ascii="Arial" w:cs="Arial" w:eastAsia="Arial" w:hAnsi="Arial"/>
          <w:b/>
          <w:color w:val="1A365D"/>
          <w:spacing w:val="0"/>
          <w:w w:val="100"/>
          <w:sz w:val="19"/>
          <w:szCs w:val="19"/>
        </w:rPr>
        <w:t>a</w:t>
      </w:r>
      <w:r>
        <w:rPr>
          <w:rFonts w:ascii="Arial" w:cs="Arial" w:eastAsia="Arial" w:hAnsi="Arial"/>
          <w:b/>
          <w:color w:val="1A365D"/>
          <w:spacing w:val="-3"/>
          <w:w w:val="100"/>
          <w:sz w:val="19"/>
          <w:szCs w:val="19"/>
        </w:rPr>
        <w:t> </w:t>
      </w:r>
      <w:r>
        <w:rPr>
          <w:rFonts w:ascii="Arial" w:cs="Arial" w:eastAsia="Arial" w:hAnsi="Arial"/>
          <w:b/>
          <w:color w:val="1A365D"/>
          <w:spacing w:val="0"/>
          <w:w w:val="100"/>
          <w:sz w:val="19"/>
          <w:szCs w:val="19"/>
        </w:rPr>
        <w:t>P</w:t>
      </w:r>
      <w:r>
        <w:rPr>
          <w:rFonts w:ascii="Arial" w:cs="Arial" w:eastAsia="Arial" w:hAnsi="Arial"/>
          <w:b/>
          <w:color w:val="1A365D"/>
          <w:spacing w:val="1"/>
          <w:w w:val="100"/>
          <w:sz w:val="19"/>
          <w:szCs w:val="19"/>
        </w:rPr>
        <w:t>r</w:t>
      </w:r>
      <w:r>
        <w:rPr>
          <w:rFonts w:ascii="Arial" w:cs="Arial" w:eastAsia="Arial" w:hAnsi="Arial"/>
          <w:b/>
          <w:color w:val="1A365D"/>
          <w:spacing w:val="-1"/>
          <w:w w:val="100"/>
          <w:sz w:val="19"/>
          <w:szCs w:val="19"/>
        </w:rPr>
        <w:t>i</w:t>
      </w:r>
      <w:r>
        <w:rPr>
          <w:rFonts w:ascii="Arial" w:cs="Arial" w:eastAsia="Arial" w:hAnsi="Arial"/>
          <w:b/>
          <w:color w:val="1A365D"/>
          <w:spacing w:val="-1"/>
          <w:w w:val="100"/>
          <w:sz w:val="19"/>
          <w:szCs w:val="19"/>
        </w:rPr>
        <w:t>b</w:t>
      </w:r>
      <w:r>
        <w:rPr>
          <w:rFonts w:ascii="Arial" w:cs="Arial" w:eastAsia="Arial" w:hAnsi="Arial"/>
          <w:b/>
          <w:color w:val="1A365D"/>
          <w:spacing w:val="1"/>
          <w:w w:val="100"/>
          <w:sz w:val="19"/>
          <w:szCs w:val="19"/>
        </w:rPr>
        <w:t>a</w:t>
      </w:r>
      <w:r>
        <w:rPr>
          <w:rFonts w:ascii="Arial" w:cs="Arial" w:eastAsia="Arial" w:hAnsi="Arial"/>
          <w:b/>
          <w:color w:val="1A365D"/>
          <w:spacing w:val="-1"/>
          <w:w w:val="100"/>
          <w:sz w:val="19"/>
          <w:szCs w:val="19"/>
        </w:rPr>
        <w:t>d</w:t>
      </w:r>
      <w:r>
        <w:rPr>
          <w:rFonts w:ascii="Arial" w:cs="Arial" w:eastAsia="Arial" w:hAnsi="Arial"/>
          <w:b/>
          <w:color w:val="1A365D"/>
          <w:spacing w:val="0"/>
          <w:w w:val="100"/>
          <w:sz w:val="19"/>
          <w:szCs w:val="19"/>
        </w:rPr>
        <w:t>i</w:t>
      </w:r>
      <w:r>
        <w:rPr>
          <w:rFonts w:ascii="Arial" w:cs="Arial" w:eastAsia="Arial" w:hAnsi="Arial"/>
          <w:b/>
          <w:color w:val="1A365D"/>
          <w:spacing w:val="1"/>
          <w:w w:val="100"/>
          <w:sz w:val="19"/>
          <w:szCs w:val="19"/>
        </w:rPr>
        <w:t> </w:t>
      </w:r>
      <w:r>
        <w:rPr>
          <w:rFonts w:ascii="Arial" w:cs="Arial" w:eastAsia="Arial" w:hAnsi="Arial"/>
          <w:b/>
          <w:color w:val="1A365D"/>
          <w:spacing w:val="-3"/>
          <w:w w:val="101"/>
          <w:sz w:val="19"/>
          <w:szCs w:val="19"/>
        </w:rPr>
        <w:t>R</w:t>
      </w:r>
      <w:r>
        <w:rPr>
          <w:rFonts w:ascii="Arial" w:cs="Arial" w:eastAsia="Arial" w:hAnsi="Arial"/>
          <w:b/>
          <w:color w:val="1A365D"/>
          <w:spacing w:val="-7"/>
          <w:w w:val="101"/>
          <w:sz w:val="19"/>
          <w:szCs w:val="19"/>
        </w:rPr>
        <w:t>e</w:t>
      </w:r>
      <w:r>
        <w:rPr>
          <w:rFonts w:ascii="Arial" w:cs="Arial" w:eastAsia="Arial" w:hAnsi="Arial"/>
          <w:b/>
          <w:color w:val="1A365D"/>
          <w:spacing w:val="-3"/>
          <w:w w:val="101"/>
          <w:sz w:val="19"/>
          <w:szCs w:val="19"/>
        </w:rPr>
        <w:t>m</w:t>
      </w:r>
      <w:r>
        <w:rPr>
          <w:rFonts w:ascii="Arial" w:cs="Arial" w:eastAsia="Arial" w:hAnsi="Arial"/>
          <w:b/>
          <w:color w:val="1A365D"/>
          <w:spacing w:val="-3"/>
          <w:w w:val="101"/>
          <w:sz w:val="19"/>
          <w:szCs w:val="19"/>
        </w:rPr>
        <w:t>a</w:t>
      </w:r>
      <w:r>
        <w:rPr>
          <w:rFonts w:ascii="Arial" w:cs="Arial" w:eastAsia="Arial" w:hAnsi="Arial"/>
          <w:b/>
          <w:color w:val="1A365D"/>
          <w:spacing w:val="-5"/>
          <w:w w:val="101"/>
          <w:sz w:val="19"/>
          <w:szCs w:val="19"/>
        </w:rPr>
        <w:t>j</w:t>
      </w:r>
      <w:r>
        <w:rPr>
          <w:rFonts w:ascii="Arial" w:cs="Arial" w:eastAsia="Arial" w:hAnsi="Arial"/>
          <w:b/>
          <w:color w:val="1A365D"/>
          <w:spacing w:val="0"/>
          <w:w w:val="101"/>
          <w:sz w:val="19"/>
          <w:szCs w:val="19"/>
        </w:rPr>
        <w:t>a</w:t>
      </w:r>
      <w:r>
        <w:rPr>
          <w:rFonts w:ascii="Arial" w:cs="Arial" w:eastAsia="Arial" w:hAnsi="Arial"/>
          <w:color w:val="000000"/>
          <w:spacing w:val="0"/>
          <w:w w:val="100"/>
          <w:sz w:val="19"/>
          <w:szCs w:val="19"/>
        </w:rPr>
      </w:r>
    </w:p>
    <w:p>
      <w:pPr>
        <w:rPr>
          <w:sz w:val="12"/>
          <w:szCs w:val="12"/>
        </w:rPr>
        <w:jc w:val="left"/>
        <w:spacing w:before="6" w:line="120" w:lineRule="exact"/>
      </w:pPr>
      <w:r>
        <w:rPr>
          <w:sz w:val="12"/>
          <w:szCs w:val="12"/>
        </w:rPr>
      </w:r>
    </w:p>
    <w:p>
      <w:pPr>
        <w:rPr>
          <w:rFonts w:ascii="Tahoma" w:cs="Tahoma" w:eastAsia="Tahoma" w:hAnsi="Tahoma"/>
          <w:sz w:val="19"/>
          <w:szCs w:val="19"/>
        </w:rPr>
        <w:jc w:val="both"/>
        <w:spacing w:line="298" w:lineRule="auto"/>
        <w:ind w:left="348" w:right="571"/>
        <w:sectPr>
          <w:pgNumType w:start="1"/>
          <w:pgMar w:bottom="280" w:footer="233" w:left="460" w:right="480" w:top="720"/>
          <w:footerReference r:id="rId4" w:type="default"/>
          <w:type w:val="continuous"/>
          <w:pgSz w:h="16840" w:w="11920"/>
        </w:sectPr>
      </w:pPr>
      <w:r>
        <w:pict>
          <v:group coordorigin="556,-494" coordsize="10792,4196" style="position:absolute;margin-left:27.8pt;margin-top:-24.6754pt;width:539.58pt;height:209.78pt;mso-position-horizontal-relative:page;mso-position-vertical-relative:paragraph;z-index:-2984">
            <v:shape coordorigin="566,-484" coordsize="10772,4176" fillcolor="#F7F8FA" filled="t" path="m11278,3692l11301,3687,11320,3674,11333,3655,11338,3632,11338,-424,11333,-447,11320,-466,11301,-479,11278,-484,626,-484,603,-479,584,-466,571,-447,566,-424,566,3632,571,3655,584,3674,603,3687,626,3692,11278,3692xe" stroked="f" style="position:absolute;left:566;top:-484;width:10772;height:4176">
              <v:path arrowok="t"/>
              <v:fill/>
            </v:shape>
            <v:shape coordorigin="598,3664" coordsize="10722,28" fillcolor="#E1E8EE" filled="t" path="m11278,3692l11301,3687,11320,3674,11309,3664,11295,3674,11278,3677,626,3677,598,3684,603,3687,626,3692,11278,3692xe" stroked="f" style="position:absolute;left:598;top:3664;width:10722;height:28">
              <v:path arrowok="t"/>
              <v:fill/>
            </v:shape>
            <v:shape coordorigin="566,-476" coordsize="60,4160" fillcolor="#2A6BAE" filled="t" path="m598,3684l626,3677,626,-469,598,-476,584,-466,571,-447,566,-424,566,3632,571,3655,584,3674,598,3684xe" stroked="f" style="position:absolute;left:566;top:-476;width:60;height:4160">
              <v:path arrowok="t"/>
              <v:fill/>
            </v:shape>
            <v:shape coordorigin="598,-484" coordsize="10740,4158" fillcolor="#E1E8EE" filled="t" path="m626,-469l11278,-469,11295,-465,11309,-455,11319,-441,11323,-424,11323,3632,11319,3650,11309,3664,11320,3674,11333,3655,11338,3632,11338,-424,11333,-447,11320,-466,11301,-479,11278,-484,626,-484,603,-479,598,-476,626,-469xe" stroked="f" style="position:absolute;left:598;top:-484;width:10740;height:4158">
              <v:path arrowok="t"/>
              <v:fill/>
            </v:shape>
            <v:shape style="position:absolute;left:568;top:-485;width:10772;height:4176" type="#_x0000_t75">
              <v:imagedata o:title="" r:id="rId14"/>
            </v:shape>
            <w10:wrap type="none"/>
          </v:group>
        </w:pict>
      </w:r>
      <w:r>
        <w:pict>
          <v:shape filled="f" stroked="f" style="position:absolute;margin-left:40.575pt;margin-top:40.9246pt;width:517.605pt;height:126.58pt;mso-position-horizontal-relative:page;mso-position-vertical-relative:paragraph;z-index:-2972" type="#_x0000_t202">
            <v:textbox inset="0,0,0,0">
              <w:txbxContent>
                <w:tbl>
                  <w:tblPr>
                    <w:tblW w:type="auto" w:w="0"/>
                    <w:tblLook w:val="01E0"/>
                    <w:jc w:val="left"/>
                    <w:tblLayout w:type="fixed"/>
                    <w:tblCellMar>
                      <w:top w:type="dxa" w:w="0"/>
                      <w:left w:type="dxa" w:w="0"/>
                      <w:bottom w:type="dxa" w:w="0"/>
                      <w:right w:type="dxa" w:w="0"/>
                    </w:tblCellMar>
                  </w:tblPr>
                  <w:tblGrid/>
                  <w:tr>
                    <w:trPr>
                      <w:trHeight w:hRule="exact" w:val="420"/>
                    </w:trPr>
                    <w:tc>
                      <w:tcPr>
                        <w:tcW w:type="dxa" w:w="10327"/>
                        <w:gridSpan w:val="3"/>
                        <w:tcBorders>
                          <w:top w:color="auto" w:space="0" w:sz="6" w:val="nil"/>
                          <w:left w:color="auto" w:space="0" w:sz="6" w:val="nil"/>
                          <w:bottom w:color="auto" w:space="0" w:sz="6" w:val="nil"/>
                          <w:right w:color="auto" w:space="0" w:sz="6" w:val="nil"/>
                        </w:tcBorders>
                        <w:shd w:color="auto" w:fill="2A6BAE" w:val="clear"/>
                      </w:tcPr>
                      <w:p>
                        <w:pPr>
                          <w:rPr>
                            <w:rFonts w:ascii="Arial" w:cs="Arial" w:eastAsia="Arial" w:hAnsi="Arial"/>
                            <w:sz w:val="17"/>
                            <w:szCs w:val="17"/>
                          </w:rPr>
                          <w:jc w:val="left"/>
                          <w:spacing w:before="92"/>
                          <w:ind w:left="138"/>
                        </w:pPr>
                        <w:r>
                          <w:rPr>
                            <w:rFonts w:ascii="Arial" w:cs="Arial" w:eastAsia="Arial" w:hAnsi="Arial"/>
                            <w:b/>
                            <w:color w:val="FFFFFF"/>
                            <w:spacing w:val="0"/>
                            <w:w w:val="100"/>
                            <w:sz w:val="17"/>
                            <w:szCs w:val="17"/>
                          </w:rPr>
                          <w:t>J</w:t>
                        </w:r>
                        <w:r>
                          <w:rPr>
                            <w:rFonts w:ascii="Arial" w:cs="Arial" w:eastAsia="Arial" w:hAnsi="Arial"/>
                            <w:b/>
                            <w:color w:val="FFFFFF"/>
                            <w:spacing w:val="1"/>
                            <w:w w:val="100"/>
                            <w:sz w:val="17"/>
                            <w:szCs w:val="17"/>
                          </w:rPr>
                          <w:t>e</w:t>
                        </w:r>
                        <w:r>
                          <w:rPr>
                            <w:rFonts w:ascii="Arial" w:cs="Arial" w:eastAsia="Arial" w:hAnsi="Arial"/>
                            <w:b/>
                            <w:color w:val="FFFFFF"/>
                            <w:spacing w:val="-1"/>
                            <w:w w:val="100"/>
                            <w:sz w:val="17"/>
                            <w:szCs w:val="17"/>
                          </w:rPr>
                          <w:t>n</w:t>
                        </w:r>
                        <w:r>
                          <w:rPr>
                            <w:rFonts w:ascii="Arial" w:cs="Arial" w:eastAsia="Arial" w:hAnsi="Arial"/>
                            <w:b/>
                            <w:color w:val="FFFFFF"/>
                            <w:spacing w:val="0"/>
                            <w:w w:val="100"/>
                            <w:sz w:val="17"/>
                            <w:szCs w:val="17"/>
                          </w:rPr>
                          <w:t>is</w:t>
                        </w:r>
                        <w:r>
                          <w:rPr>
                            <w:rFonts w:ascii="Arial" w:cs="Arial" w:eastAsia="Arial" w:hAnsi="Arial"/>
                            <w:b/>
                            <w:color w:val="FFFFFF"/>
                            <w:spacing w:val="-6"/>
                            <w:w w:val="100"/>
                            <w:sz w:val="17"/>
                            <w:szCs w:val="17"/>
                          </w:rPr>
                          <w:t> </w:t>
                        </w:r>
                        <w:r>
                          <w:rPr>
                            <w:rFonts w:ascii="Arial" w:cs="Arial" w:eastAsia="Arial" w:hAnsi="Arial"/>
                            <w:b/>
                            <w:color w:val="FFFFFF"/>
                            <w:spacing w:val="0"/>
                            <w:w w:val="100"/>
                            <w:sz w:val="17"/>
                            <w:szCs w:val="17"/>
                          </w:rPr>
                          <w:t>Ak</w:t>
                        </w:r>
                        <w:r>
                          <w:rPr>
                            <w:rFonts w:ascii="Arial" w:cs="Arial" w:eastAsia="Arial" w:hAnsi="Arial"/>
                            <w:b/>
                            <w:color w:val="FFFFFF"/>
                            <w:spacing w:val="-1"/>
                            <w:w w:val="100"/>
                            <w:sz w:val="17"/>
                            <w:szCs w:val="17"/>
                          </w:rPr>
                          <w:t>t</w:t>
                        </w:r>
                        <w:r>
                          <w:rPr>
                            <w:rFonts w:ascii="Arial" w:cs="Arial" w:eastAsia="Arial" w:hAnsi="Arial"/>
                            <w:b/>
                            <w:color w:val="FFFFFF"/>
                            <w:spacing w:val="-4"/>
                            <w:w w:val="100"/>
                            <w:sz w:val="17"/>
                            <w:szCs w:val="17"/>
                          </w:rPr>
                          <w:t>i</w:t>
                        </w:r>
                        <w:r>
                          <w:rPr>
                            <w:rFonts w:ascii="Arial" w:cs="Arial" w:eastAsia="Arial" w:hAnsi="Arial"/>
                            <w:b/>
                            <w:color w:val="FFFFFF"/>
                            <w:spacing w:val="0"/>
                            <w:w w:val="100"/>
                            <w:sz w:val="17"/>
                            <w:szCs w:val="17"/>
                          </w:rPr>
                          <w:t>vi</w:t>
                        </w:r>
                        <w:r>
                          <w:rPr>
                            <w:rFonts w:ascii="Arial" w:cs="Arial" w:eastAsia="Arial" w:hAnsi="Arial"/>
                            <w:b/>
                            <w:color w:val="FFFFFF"/>
                            <w:spacing w:val="-1"/>
                            <w:w w:val="100"/>
                            <w:sz w:val="17"/>
                            <w:szCs w:val="17"/>
                          </w:rPr>
                          <w:t>t</w:t>
                        </w:r>
                        <w:r>
                          <w:rPr>
                            <w:rFonts w:ascii="Arial" w:cs="Arial" w:eastAsia="Arial" w:hAnsi="Arial"/>
                            <w:b/>
                            <w:color w:val="FFFFFF"/>
                            <w:spacing w:val="0"/>
                            <w:w w:val="100"/>
                            <w:sz w:val="17"/>
                            <w:szCs w:val="17"/>
                          </w:rPr>
                          <w:t>as</w:t>
                        </w:r>
                        <w:r>
                          <w:rPr>
                            <w:rFonts w:ascii="Arial" w:cs="Arial" w:eastAsia="Arial" w:hAnsi="Arial"/>
                            <w:b/>
                            <w:color w:val="FFFFFF"/>
                            <w:spacing w:val="1"/>
                            <w:w w:val="100"/>
                            <w:sz w:val="17"/>
                            <w:szCs w:val="17"/>
                          </w:rPr>
                          <w:t> </w:t>
                        </w:r>
                        <w:r>
                          <w:rPr>
                            <w:rFonts w:ascii="Arial" w:cs="Arial" w:eastAsia="Arial" w:hAnsi="Arial"/>
                            <w:b/>
                            <w:color w:val="FFFFFF"/>
                            <w:spacing w:val="0"/>
                            <w:w w:val="100"/>
                            <w:sz w:val="17"/>
                            <w:szCs w:val="17"/>
                          </w:rPr>
                          <w:t>I</w:t>
                        </w:r>
                        <w:r>
                          <w:rPr>
                            <w:rFonts w:ascii="Arial" w:cs="Arial" w:eastAsia="Arial" w:hAnsi="Arial"/>
                            <w:b/>
                            <w:color w:val="FFFFFF"/>
                            <w:spacing w:val="-1"/>
                            <w:w w:val="100"/>
                            <w:sz w:val="17"/>
                            <w:szCs w:val="17"/>
                          </w:rPr>
                          <w:t>n</w:t>
                        </w:r>
                        <w:r>
                          <w:rPr>
                            <w:rFonts w:ascii="Arial" w:cs="Arial" w:eastAsia="Arial" w:hAnsi="Arial"/>
                            <w:b/>
                            <w:color w:val="FFFFFF"/>
                            <w:spacing w:val="-1"/>
                            <w:w w:val="100"/>
                            <w:sz w:val="17"/>
                            <w:szCs w:val="17"/>
                          </w:rPr>
                          <w:t>t</w:t>
                        </w:r>
                        <w:r>
                          <w:rPr>
                            <w:rFonts w:ascii="Arial" w:cs="Arial" w:eastAsia="Arial" w:hAnsi="Arial"/>
                            <w:b/>
                            <w:color w:val="FFFFFF"/>
                            <w:spacing w:val="-4"/>
                            <w:w w:val="100"/>
                            <w:sz w:val="17"/>
                            <w:szCs w:val="17"/>
                          </w:rPr>
                          <w:t>e</w:t>
                        </w:r>
                        <w:r>
                          <w:rPr>
                            <w:rFonts w:ascii="Arial" w:cs="Arial" w:eastAsia="Arial" w:hAnsi="Arial"/>
                            <w:b/>
                            <w:color w:val="FFFFFF"/>
                            <w:spacing w:val="1"/>
                            <w:w w:val="100"/>
                            <w:sz w:val="17"/>
                            <w:szCs w:val="17"/>
                          </w:rPr>
                          <w:t>r</w:t>
                        </w:r>
                        <w:r>
                          <w:rPr>
                            <w:rFonts w:ascii="Arial" w:cs="Arial" w:eastAsia="Arial" w:hAnsi="Arial"/>
                            <w:b/>
                            <w:color w:val="FFFFFF"/>
                            <w:spacing w:val="-1"/>
                            <w:w w:val="100"/>
                            <w:sz w:val="17"/>
                            <w:szCs w:val="17"/>
                          </w:rPr>
                          <w:t>n</w:t>
                        </w:r>
                        <w:r>
                          <w:rPr>
                            <w:rFonts w:ascii="Arial" w:cs="Arial" w:eastAsia="Arial" w:hAnsi="Arial"/>
                            <w:b/>
                            <w:color w:val="FFFFFF"/>
                            <w:spacing w:val="0"/>
                            <w:w w:val="100"/>
                            <w:sz w:val="17"/>
                            <w:szCs w:val="17"/>
                          </w:rPr>
                          <w:t>et</w:t>
                        </w:r>
                        <w:r>
                          <w:rPr>
                            <w:rFonts w:ascii="Arial" w:cs="Arial" w:eastAsia="Arial" w:hAnsi="Arial"/>
                            <w:b/>
                            <w:color w:val="FFFFFF"/>
                            <w:spacing w:val="-1"/>
                            <w:w w:val="100"/>
                            <w:sz w:val="17"/>
                            <w:szCs w:val="17"/>
                          </w:rPr>
                          <w:t> </w:t>
                        </w:r>
                        <w:r>
                          <w:rPr>
                            <w:rFonts w:ascii="Arial" w:cs="Arial" w:eastAsia="Arial" w:hAnsi="Arial"/>
                            <w:b/>
                            <w:color w:val="FFFFFF"/>
                            <w:spacing w:val="-3"/>
                            <w:w w:val="100"/>
                            <w:sz w:val="17"/>
                            <w:szCs w:val="17"/>
                          </w:rPr>
                          <w:t>S</w:t>
                        </w:r>
                        <w:r>
                          <w:rPr>
                            <w:rFonts w:ascii="Arial" w:cs="Arial" w:eastAsia="Arial" w:hAnsi="Arial"/>
                            <w:b/>
                            <w:color w:val="FFFFFF"/>
                            <w:spacing w:val="-8"/>
                            <w:w w:val="100"/>
                            <w:sz w:val="17"/>
                            <w:szCs w:val="17"/>
                          </w:rPr>
                          <w:t>i</w:t>
                        </w:r>
                        <w:r>
                          <w:rPr>
                            <w:rFonts w:ascii="Arial" w:cs="Arial" w:eastAsia="Arial" w:hAnsi="Arial"/>
                            <w:b/>
                            <w:color w:val="FFFFFF"/>
                            <w:spacing w:val="-8"/>
                            <w:w w:val="100"/>
                            <w:sz w:val="17"/>
                            <w:szCs w:val="17"/>
                          </w:rPr>
                          <w:t>s</w:t>
                        </w:r>
                        <w:r>
                          <w:rPr>
                            <w:rFonts w:ascii="Arial" w:cs="Arial" w:eastAsia="Arial" w:hAnsi="Arial"/>
                            <w:b/>
                            <w:color w:val="FFFFFF"/>
                            <w:spacing w:val="-2"/>
                            <w:w w:val="100"/>
                            <w:sz w:val="17"/>
                            <w:szCs w:val="17"/>
                          </w:rPr>
                          <w:t>w</w:t>
                        </w:r>
                        <w:r>
                          <w:rPr>
                            <w:rFonts w:ascii="Arial" w:cs="Arial" w:eastAsia="Arial" w:hAnsi="Arial"/>
                            <w:b/>
                            <w:color w:val="FFFFFF"/>
                            <w:spacing w:val="0"/>
                            <w:w w:val="100"/>
                            <w:sz w:val="17"/>
                            <w:szCs w:val="17"/>
                          </w:rPr>
                          <w:t>a</w:t>
                        </w:r>
                        <w:r>
                          <w:rPr>
                            <w:rFonts w:ascii="Arial" w:cs="Arial" w:eastAsia="Arial" w:hAnsi="Arial"/>
                            <w:b/>
                            <w:color w:val="FFFFFF"/>
                            <w:spacing w:val="0"/>
                            <w:w w:val="100"/>
                            <w:sz w:val="17"/>
                            <w:szCs w:val="17"/>
                          </w:rPr>
                          <w:t>                         </w:t>
                        </w:r>
                        <w:r>
                          <w:rPr>
                            <w:rFonts w:ascii="Arial" w:cs="Arial" w:eastAsia="Arial" w:hAnsi="Arial"/>
                            <w:b/>
                            <w:color w:val="FFFFFF"/>
                            <w:spacing w:val="33"/>
                            <w:w w:val="100"/>
                            <w:sz w:val="17"/>
                            <w:szCs w:val="17"/>
                          </w:rPr>
                          <w:t> </w:t>
                        </w:r>
                        <w:r>
                          <w:rPr>
                            <w:rFonts w:ascii="Arial" w:cs="Arial" w:eastAsia="Arial" w:hAnsi="Arial"/>
                            <w:b/>
                            <w:color w:val="FFFFFF"/>
                            <w:spacing w:val="1"/>
                            <w:w w:val="100"/>
                            <w:sz w:val="17"/>
                            <w:szCs w:val="17"/>
                          </w:rPr>
                          <w:t>P</w:t>
                        </w:r>
                        <w:r>
                          <w:rPr>
                            <w:rFonts w:ascii="Arial" w:cs="Arial" w:eastAsia="Arial" w:hAnsi="Arial"/>
                            <w:b/>
                            <w:color w:val="FFFFFF"/>
                            <w:spacing w:val="0"/>
                            <w:w w:val="100"/>
                            <w:sz w:val="17"/>
                            <w:szCs w:val="17"/>
                          </w:rPr>
                          <w:t>e</w:t>
                        </w:r>
                        <w:r>
                          <w:rPr>
                            <w:rFonts w:ascii="Arial" w:cs="Arial" w:eastAsia="Arial" w:hAnsi="Arial"/>
                            <w:b/>
                            <w:color w:val="FFFFFF"/>
                            <w:spacing w:val="-3"/>
                            <w:w w:val="100"/>
                            <w:sz w:val="17"/>
                            <w:szCs w:val="17"/>
                          </w:rPr>
                          <w:t>r</w:t>
                        </w:r>
                        <w:r>
                          <w:rPr>
                            <w:rFonts w:ascii="Arial" w:cs="Arial" w:eastAsia="Arial" w:hAnsi="Arial"/>
                            <w:b/>
                            <w:color w:val="FFFFFF"/>
                            <w:spacing w:val="0"/>
                            <w:w w:val="100"/>
                            <w:sz w:val="17"/>
                            <w:szCs w:val="17"/>
                          </w:rPr>
                          <w:t>s</w:t>
                        </w:r>
                        <w:r>
                          <w:rPr>
                            <w:rFonts w:ascii="Arial" w:cs="Arial" w:eastAsia="Arial" w:hAnsi="Arial"/>
                            <w:b/>
                            <w:color w:val="FFFFFF"/>
                            <w:spacing w:val="1"/>
                            <w:w w:val="100"/>
                            <w:sz w:val="17"/>
                            <w:szCs w:val="17"/>
                          </w:rPr>
                          <w:t>e</w:t>
                        </w:r>
                        <w:r>
                          <w:rPr>
                            <w:rFonts w:ascii="Arial" w:cs="Arial" w:eastAsia="Arial" w:hAnsi="Arial"/>
                            <w:b/>
                            <w:color w:val="FFFFFF"/>
                            <w:spacing w:val="-1"/>
                            <w:w w:val="100"/>
                            <w:sz w:val="17"/>
                            <w:szCs w:val="17"/>
                          </w:rPr>
                          <w:t>n</w:t>
                        </w:r>
                        <w:r>
                          <w:rPr>
                            <w:rFonts w:ascii="Arial" w:cs="Arial" w:eastAsia="Arial" w:hAnsi="Arial"/>
                            <w:b/>
                            <w:color w:val="FFFFFF"/>
                            <w:spacing w:val="-1"/>
                            <w:w w:val="100"/>
                            <w:sz w:val="17"/>
                            <w:szCs w:val="17"/>
                          </w:rPr>
                          <w:t>t</w:t>
                        </w:r>
                        <w:r>
                          <w:rPr>
                            <w:rFonts w:ascii="Arial" w:cs="Arial" w:eastAsia="Arial" w:hAnsi="Arial"/>
                            <w:b/>
                            <w:color w:val="FFFFFF"/>
                            <w:spacing w:val="-4"/>
                            <w:w w:val="100"/>
                            <w:sz w:val="17"/>
                            <w:szCs w:val="17"/>
                          </w:rPr>
                          <w:t>a</w:t>
                        </w:r>
                        <w:r>
                          <w:rPr>
                            <w:rFonts w:ascii="Arial" w:cs="Arial" w:eastAsia="Arial" w:hAnsi="Arial"/>
                            <w:b/>
                            <w:color w:val="FFFFFF"/>
                            <w:spacing w:val="0"/>
                            <w:w w:val="100"/>
                            <w:sz w:val="17"/>
                            <w:szCs w:val="17"/>
                          </w:rPr>
                          <w:t>se</w:t>
                        </w:r>
                        <w:r>
                          <w:rPr>
                            <w:rFonts w:ascii="Arial" w:cs="Arial" w:eastAsia="Arial" w:hAnsi="Arial"/>
                            <w:b/>
                            <w:color w:val="FFFFFF"/>
                            <w:spacing w:val="-4"/>
                            <w:w w:val="100"/>
                            <w:sz w:val="17"/>
                            <w:szCs w:val="17"/>
                          </w:rPr>
                          <w:t> </w:t>
                        </w:r>
                        <w:r>
                          <w:rPr>
                            <w:rFonts w:ascii="Arial" w:cs="Arial" w:eastAsia="Arial" w:hAnsi="Arial"/>
                            <w:b/>
                            <w:color w:val="FFFFFF"/>
                            <w:spacing w:val="-3"/>
                            <w:w w:val="100"/>
                            <w:sz w:val="17"/>
                            <w:szCs w:val="17"/>
                          </w:rPr>
                          <w:t>S</w:t>
                        </w:r>
                        <w:r>
                          <w:rPr>
                            <w:rFonts w:ascii="Arial" w:cs="Arial" w:eastAsia="Arial" w:hAnsi="Arial"/>
                            <w:b/>
                            <w:color w:val="FFFFFF"/>
                            <w:spacing w:val="-4"/>
                            <w:w w:val="100"/>
                            <w:sz w:val="17"/>
                            <w:szCs w:val="17"/>
                          </w:rPr>
                          <w:t>i</w:t>
                        </w:r>
                        <w:r>
                          <w:rPr>
                            <w:rFonts w:ascii="Arial" w:cs="Arial" w:eastAsia="Arial" w:hAnsi="Arial"/>
                            <w:b/>
                            <w:color w:val="FFFFFF"/>
                            <w:spacing w:val="-8"/>
                            <w:w w:val="100"/>
                            <w:sz w:val="17"/>
                            <w:szCs w:val="17"/>
                          </w:rPr>
                          <w:t>s</w:t>
                        </w:r>
                        <w:r>
                          <w:rPr>
                            <w:rFonts w:ascii="Arial" w:cs="Arial" w:eastAsia="Arial" w:hAnsi="Arial"/>
                            <w:b/>
                            <w:color w:val="FFFFFF"/>
                            <w:spacing w:val="-6"/>
                            <w:w w:val="100"/>
                            <w:sz w:val="17"/>
                            <w:szCs w:val="17"/>
                          </w:rPr>
                          <w:t>w</w:t>
                        </w:r>
                        <w:r>
                          <w:rPr>
                            <w:rFonts w:ascii="Arial" w:cs="Arial" w:eastAsia="Arial" w:hAnsi="Arial"/>
                            <w:b/>
                            <w:color w:val="FFFFFF"/>
                            <w:spacing w:val="0"/>
                            <w:w w:val="100"/>
                            <w:sz w:val="17"/>
                            <w:szCs w:val="17"/>
                          </w:rPr>
                          <w:t>a</w:t>
                        </w:r>
                        <w:r>
                          <w:rPr>
                            <w:rFonts w:ascii="Arial" w:cs="Arial" w:eastAsia="Arial" w:hAnsi="Arial"/>
                            <w:b/>
                            <w:color w:val="FFFFFF"/>
                            <w:spacing w:val="0"/>
                            <w:w w:val="100"/>
                            <w:sz w:val="17"/>
                            <w:szCs w:val="17"/>
                          </w:rPr>
                          <w:t>            </w:t>
                        </w:r>
                        <w:r>
                          <w:rPr>
                            <w:rFonts w:ascii="Arial" w:cs="Arial" w:eastAsia="Arial" w:hAnsi="Arial"/>
                            <w:b/>
                            <w:color w:val="FFFFFF"/>
                            <w:spacing w:val="45"/>
                            <w:w w:val="100"/>
                            <w:sz w:val="17"/>
                            <w:szCs w:val="17"/>
                          </w:rPr>
                          <w:t> </w:t>
                        </w:r>
                        <w:r>
                          <w:rPr>
                            <w:rFonts w:ascii="Arial" w:cs="Arial" w:eastAsia="Arial" w:hAnsi="Arial"/>
                            <w:b/>
                            <w:color w:val="FFFFFF"/>
                            <w:spacing w:val="1"/>
                            <w:w w:val="100"/>
                            <w:sz w:val="17"/>
                            <w:szCs w:val="17"/>
                          </w:rPr>
                          <w:t>P</w:t>
                        </w:r>
                        <w:r>
                          <w:rPr>
                            <w:rFonts w:ascii="Arial" w:cs="Arial" w:eastAsia="Arial" w:hAnsi="Arial"/>
                            <w:b/>
                            <w:color w:val="FFFFFF"/>
                            <w:spacing w:val="-1"/>
                            <w:w w:val="100"/>
                            <w:sz w:val="17"/>
                            <w:szCs w:val="17"/>
                          </w:rPr>
                          <w:t>o</w:t>
                        </w:r>
                        <w:r>
                          <w:rPr>
                            <w:rFonts w:ascii="Arial" w:cs="Arial" w:eastAsia="Arial" w:hAnsi="Arial"/>
                            <w:b/>
                            <w:color w:val="FFFFFF"/>
                            <w:spacing w:val="-1"/>
                            <w:w w:val="100"/>
                            <w:sz w:val="17"/>
                            <w:szCs w:val="17"/>
                          </w:rPr>
                          <w:t>t</w:t>
                        </w:r>
                        <w:r>
                          <w:rPr>
                            <w:rFonts w:ascii="Arial" w:cs="Arial" w:eastAsia="Arial" w:hAnsi="Arial"/>
                            <w:b/>
                            <w:color w:val="FFFFFF"/>
                            <w:spacing w:val="0"/>
                            <w:w w:val="100"/>
                            <w:sz w:val="17"/>
                            <w:szCs w:val="17"/>
                          </w:rPr>
                          <w:t>e</w:t>
                        </w:r>
                        <w:r>
                          <w:rPr>
                            <w:rFonts w:ascii="Arial" w:cs="Arial" w:eastAsia="Arial" w:hAnsi="Arial"/>
                            <w:b/>
                            <w:color w:val="FFFFFF"/>
                            <w:spacing w:val="-1"/>
                            <w:w w:val="100"/>
                            <w:sz w:val="17"/>
                            <w:szCs w:val="17"/>
                          </w:rPr>
                          <w:t>n</w:t>
                        </w:r>
                        <w:r>
                          <w:rPr>
                            <w:rFonts w:ascii="Arial" w:cs="Arial" w:eastAsia="Arial" w:hAnsi="Arial"/>
                            <w:b/>
                            <w:color w:val="FFFFFF"/>
                            <w:spacing w:val="0"/>
                            <w:w w:val="100"/>
                            <w:sz w:val="17"/>
                            <w:szCs w:val="17"/>
                          </w:rPr>
                          <w:t>si</w:t>
                        </w:r>
                        <w:r>
                          <w:rPr>
                            <w:rFonts w:ascii="Arial" w:cs="Arial" w:eastAsia="Arial" w:hAnsi="Arial"/>
                            <w:b/>
                            <w:color w:val="FFFFFF"/>
                            <w:spacing w:val="-4"/>
                            <w:w w:val="100"/>
                            <w:sz w:val="17"/>
                            <w:szCs w:val="17"/>
                          </w:rPr>
                          <w:t> </w:t>
                        </w:r>
                        <w:r>
                          <w:rPr>
                            <w:rFonts w:ascii="Arial" w:cs="Arial" w:eastAsia="Arial" w:hAnsi="Arial"/>
                            <w:b/>
                            <w:color w:val="FFFFFF"/>
                            <w:spacing w:val="-4"/>
                            <w:w w:val="100"/>
                            <w:sz w:val="17"/>
                            <w:szCs w:val="17"/>
                          </w:rPr>
                          <w:t>R</w:t>
                        </w:r>
                        <w:r>
                          <w:rPr>
                            <w:rFonts w:ascii="Arial" w:cs="Arial" w:eastAsia="Arial" w:hAnsi="Arial"/>
                            <w:b/>
                            <w:color w:val="FFFFFF"/>
                            <w:spacing w:val="0"/>
                            <w:w w:val="100"/>
                            <w:sz w:val="17"/>
                            <w:szCs w:val="17"/>
                          </w:rPr>
                          <w:t>is</w:t>
                        </w:r>
                        <w:r>
                          <w:rPr>
                            <w:rFonts w:ascii="Arial" w:cs="Arial" w:eastAsia="Arial" w:hAnsi="Arial"/>
                            <w:b/>
                            <w:color w:val="FFFFFF"/>
                            <w:spacing w:val="-4"/>
                            <w:w w:val="100"/>
                            <w:sz w:val="17"/>
                            <w:szCs w:val="17"/>
                          </w:rPr>
                          <w:t>i</w:t>
                        </w:r>
                        <w:r>
                          <w:rPr>
                            <w:rFonts w:ascii="Arial" w:cs="Arial" w:eastAsia="Arial" w:hAnsi="Arial"/>
                            <w:b/>
                            <w:color w:val="FFFFFF"/>
                            <w:spacing w:val="0"/>
                            <w:w w:val="100"/>
                            <w:sz w:val="17"/>
                            <w:szCs w:val="17"/>
                          </w:rPr>
                          <w:t>ko</w:t>
                        </w:r>
                        <w:r>
                          <w:rPr>
                            <w:rFonts w:ascii="Arial" w:cs="Arial" w:eastAsia="Arial" w:hAnsi="Arial"/>
                            <w:b/>
                            <w:color w:val="FFFFFF"/>
                            <w:spacing w:val="-3"/>
                            <w:w w:val="100"/>
                            <w:sz w:val="17"/>
                            <w:szCs w:val="17"/>
                          </w:rPr>
                          <w:t> </w:t>
                        </w:r>
                        <w:r>
                          <w:rPr>
                            <w:rFonts w:ascii="Arial" w:cs="Arial" w:eastAsia="Arial" w:hAnsi="Arial"/>
                            <w:b/>
                            <w:color w:val="FFFFFF"/>
                            <w:spacing w:val="-3"/>
                            <w:w w:val="101"/>
                            <w:sz w:val="17"/>
                            <w:szCs w:val="17"/>
                          </w:rPr>
                          <w:t>S</w:t>
                        </w:r>
                        <w:r>
                          <w:rPr>
                            <w:rFonts w:ascii="Arial" w:cs="Arial" w:eastAsia="Arial" w:hAnsi="Arial"/>
                            <w:b/>
                            <w:color w:val="FFFFFF"/>
                            <w:spacing w:val="-4"/>
                            <w:w w:val="101"/>
                            <w:sz w:val="17"/>
                            <w:szCs w:val="17"/>
                          </w:rPr>
                          <w:t>i</w:t>
                        </w:r>
                        <w:r>
                          <w:rPr>
                            <w:rFonts w:ascii="Arial" w:cs="Arial" w:eastAsia="Arial" w:hAnsi="Arial"/>
                            <w:b/>
                            <w:color w:val="FFFFFF"/>
                            <w:spacing w:val="-5"/>
                            <w:w w:val="101"/>
                            <w:sz w:val="17"/>
                            <w:szCs w:val="17"/>
                          </w:rPr>
                          <w:t>b</w:t>
                        </w:r>
                        <w:r>
                          <w:rPr>
                            <w:rFonts w:ascii="Arial" w:cs="Arial" w:eastAsia="Arial" w:hAnsi="Arial"/>
                            <w:b/>
                            <w:color w:val="FFFFFF"/>
                            <w:spacing w:val="-4"/>
                            <w:w w:val="101"/>
                            <w:sz w:val="17"/>
                            <w:szCs w:val="17"/>
                          </w:rPr>
                          <w:t>e</w:t>
                        </w:r>
                        <w:r>
                          <w:rPr>
                            <w:rFonts w:ascii="Arial" w:cs="Arial" w:eastAsia="Arial" w:hAnsi="Arial"/>
                            <w:b/>
                            <w:color w:val="FFFFFF"/>
                            <w:spacing w:val="0"/>
                            <w:w w:val="101"/>
                            <w:sz w:val="17"/>
                            <w:szCs w:val="17"/>
                          </w:rPr>
                          <w:t>r</w:t>
                        </w:r>
                        <w:r>
                          <w:rPr>
                            <w:rFonts w:ascii="Arial" w:cs="Arial" w:eastAsia="Arial" w:hAnsi="Arial"/>
                            <w:color w:val="000000"/>
                            <w:spacing w:val="0"/>
                            <w:w w:val="100"/>
                            <w:sz w:val="17"/>
                            <w:szCs w:val="17"/>
                          </w:rPr>
                        </w:r>
                      </w:p>
                    </w:tc>
                  </w:tr>
                  <w:tr>
                    <w:trPr>
                      <w:trHeight w:hRule="exact" w:val="639"/>
                    </w:trPr>
                    <w:tc>
                      <w:tcPr>
                        <w:tcW w:type="dxa" w:w="3613"/>
                        <w:tcBorders>
                          <w:top w:color="auto" w:space="0" w:sz="6" w:val="nil"/>
                          <w:left w:color="C9D3DF" w:space="0" w:sz="6" w:val="single"/>
                          <w:bottom w:color="C9D3DF" w:space="0" w:sz="6" w:val="single"/>
                          <w:right w:color="C9D3DF" w:space="0" w:sz="6" w:val="single"/>
                        </w:tcBorders>
                      </w:tcPr>
                      <w:p>
                        <w:pPr>
                          <w:rPr>
                            <w:sz w:val="18"/>
                            <w:szCs w:val="18"/>
                          </w:rPr>
                          <w:jc w:val="left"/>
                          <w:spacing w:before="10" w:line="180" w:lineRule="exact"/>
                        </w:pPr>
                        <w:r>
                          <w:rPr>
                            <w:sz w:val="18"/>
                            <w:szCs w:val="18"/>
                          </w:rPr>
                        </w:r>
                      </w:p>
                      <w:p>
                        <w:pPr>
                          <w:rPr>
                            <w:rFonts w:ascii="Tahoma" w:cs="Tahoma" w:eastAsia="Tahoma" w:hAnsi="Tahoma"/>
                            <w:sz w:val="17"/>
                            <w:szCs w:val="17"/>
                          </w:rPr>
                          <w:jc w:val="left"/>
                          <w:ind w:left="131"/>
                        </w:pPr>
                        <w:r>
                          <w:rPr>
                            <w:rFonts w:ascii="Tahoma" w:cs="Tahoma" w:eastAsia="Tahoma" w:hAnsi="Tahoma"/>
                            <w:color w:val="2C3647"/>
                            <w:spacing w:val="-5"/>
                            <w:w w:val="100"/>
                            <w:sz w:val="17"/>
                            <w:szCs w:val="17"/>
                          </w:rPr>
                          <w:t>M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2"/>
                            <w:w w:val="100"/>
                            <w:sz w:val="17"/>
                            <w:szCs w:val="17"/>
                          </w:rPr>
                          <w:t>e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4"/>
                            <w:w w:val="100"/>
                            <w:sz w:val="17"/>
                            <w:szCs w:val="17"/>
                          </w:rPr>
                          <w:t>n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3"/>
                            <w:w w:val="100"/>
                            <w:sz w:val="17"/>
                            <w:szCs w:val="17"/>
                          </w:rPr>
                          <w:t>g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4"/>
                            <w:w w:val="100"/>
                            <w:sz w:val="17"/>
                            <w:szCs w:val="17"/>
                          </w:rPr>
                          <w:t>u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4"/>
                            <w:w w:val="100"/>
                            <w:sz w:val="17"/>
                            <w:szCs w:val="17"/>
                          </w:rPr>
                          <w:t>n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3"/>
                            <w:w w:val="100"/>
                            <w:sz w:val="17"/>
                            <w:szCs w:val="17"/>
                          </w:rPr>
                          <w:t>g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3"/>
                            <w:w w:val="100"/>
                            <w:sz w:val="17"/>
                            <w:szCs w:val="17"/>
                          </w:rPr>
                          <w:t>g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2"/>
                            <w:w w:val="100"/>
                            <w:sz w:val="17"/>
                            <w:szCs w:val="17"/>
                          </w:rPr>
                          <w:t>a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0"/>
                            <w:w w:val="100"/>
                            <w:sz w:val="17"/>
                            <w:szCs w:val="17"/>
                          </w:rPr>
                          <w:t>h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1"/>
                            <w:w w:val="100"/>
                            <w:sz w:val="17"/>
                            <w:szCs w:val="17"/>
                          </w:rPr>
                          <w:t> 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1"/>
                            <w:w w:val="100"/>
                            <w:sz w:val="17"/>
                            <w:szCs w:val="17"/>
                          </w:rPr>
                          <w:t>f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1"/>
                            <w:w w:val="100"/>
                            <w:sz w:val="17"/>
                            <w:szCs w:val="17"/>
                          </w:rPr>
                          <w:t>o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6"/>
                            <w:w w:val="100"/>
                            <w:sz w:val="17"/>
                            <w:szCs w:val="17"/>
                          </w:rPr>
                          <w:t>t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0"/>
                            <w:w w:val="100"/>
                            <w:sz w:val="17"/>
                            <w:szCs w:val="17"/>
                          </w:rPr>
                          <w:t>o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3"/>
                            <w:w w:val="100"/>
                            <w:sz w:val="17"/>
                            <w:szCs w:val="17"/>
                          </w:rPr>
                          <w:t> 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3"/>
                            <w:w w:val="100"/>
                            <w:sz w:val="17"/>
                            <w:szCs w:val="17"/>
                          </w:rPr>
                          <w:t>i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3"/>
                            <w:w w:val="100"/>
                            <w:sz w:val="17"/>
                            <w:szCs w:val="17"/>
                          </w:rPr>
                          <w:t>d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2"/>
                            <w:w w:val="100"/>
                            <w:sz w:val="17"/>
                            <w:szCs w:val="17"/>
                          </w:rPr>
                          <w:t>e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0"/>
                            <w:w w:val="100"/>
                            <w:sz w:val="17"/>
                            <w:szCs w:val="17"/>
                          </w:rPr>
                          <w:t>n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6"/>
                            <w:w w:val="100"/>
                            <w:sz w:val="17"/>
                            <w:szCs w:val="17"/>
                          </w:rPr>
                          <w:t>t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1"/>
                            <w:w w:val="100"/>
                            <w:sz w:val="17"/>
                            <w:szCs w:val="17"/>
                          </w:rPr>
                          <w:t>i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6"/>
                            <w:w w:val="100"/>
                            <w:sz w:val="17"/>
                            <w:szCs w:val="17"/>
                          </w:rPr>
                          <w:t>t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2"/>
                            <w:w w:val="100"/>
                            <w:sz w:val="17"/>
                            <w:szCs w:val="17"/>
                          </w:rPr>
                          <w:t>a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0"/>
                            <w:w w:val="100"/>
                            <w:sz w:val="17"/>
                            <w:szCs w:val="17"/>
                          </w:rPr>
                          <w:t>s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1"/>
                            <w:w w:val="100"/>
                            <w:sz w:val="17"/>
                            <w:szCs w:val="17"/>
                          </w:rPr>
                          <w:t> 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0"/>
                            <w:w w:val="100"/>
                            <w:sz w:val="17"/>
                            <w:szCs w:val="17"/>
                          </w:rPr>
                          <w:t>/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2"/>
                            <w:w w:val="100"/>
                            <w:sz w:val="17"/>
                            <w:szCs w:val="17"/>
                          </w:rPr>
                          <w:t> 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6"/>
                            <w:w w:val="100"/>
                            <w:sz w:val="17"/>
                            <w:szCs w:val="17"/>
                          </w:rPr>
                          <w:t>k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2"/>
                            <w:w w:val="100"/>
                            <w:sz w:val="17"/>
                            <w:szCs w:val="17"/>
                          </w:rPr>
                          <w:t>a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2"/>
                            <w:w w:val="100"/>
                            <w:sz w:val="17"/>
                            <w:szCs w:val="17"/>
                          </w:rPr>
                          <w:t>r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6"/>
                            <w:w w:val="100"/>
                            <w:sz w:val="17"/>
                            <w:szCs w:val="17"/>
                          </w:rPr>
                          <w:t>t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0"/>
                            <w:w w:val="100"/>
                            <w:sz w:val="17"/>
                            <w:szCs w:val="17"/>
                          </w:rPr>
                          <w:t>u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1"/>
                            <w:w w:val="100"/>
                            <w:sz w:val="17"/>
                            <w:szCs w:val="17"/>
                          </w:rPr>
                          <w:t> 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3"/>
                            <w:w w:val="101"/>
                            <w:sz w:val="17"/>
                            <w:szCs w:val="17"/>
                          </w:rPr>
                          <w:t>p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2"/>
                            <w:w w:val="101"/>
                            <w:sz w:val="17"/>
                            <w:szCs w:val="17"/>
                          </w:rPr>
                          <w:t>e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3"/>
                            <w:w w:val="101"/>
                            <w:sz w:val="17"/>
                            <w:szCs w:val="17"/>
                          </w:rPr>
                          <w:t>l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2"/>
                            <w:w w:val="101"/>
                            <w:sz w:val="17"/>
                            <w:szCs w:val="17"/>
                          </w:rPr>
                          <w:t>a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4"/>
                            <w:w w:val="101"/>
                            <w:sz w:val="17"/>
                            <w:szCs w:val="17"/>
                          </w:rPr>
                          <w:t>j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2"/>
                            <w:w w:val="101"/>
                            <w:sz w:val="17"/>
                            <w:szCs w:val="17"/>
                          </w:rPr>
                          <w:t>a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0"/>
                            <w:w w:val="101"/>
                            <w:sz w:val="17"/>
                            <w:szCs w:val="17"/>
                          </w:rPr>
                          <w:t>r</w:t>
                        </w:r>
                        <w:r>
                          <w:rPr>
                            <w:rFonts w:ascii="Tahoma" w:cs="Tahoma" w:eastAsia="Tahoma" w:hAnsi="Tahoma"/>
                            <w:color w:val="000000"/>
                            <w:spacing w:val="0"/>
                            <w:w w:val="100"/>
                            <w:sz w:val="17"/>
                            <w:szCs w:val="17"/>
                          </w:rPr>
                        </w:r>
                      </w:p>
                    </w:tc>
                    <w:tc>
                      <w:tcPr>
                        <w:tcW w:type="dxa" w:w="2068"/>
                        <w:tcBorders>
                          <w:top w:color="auto" w:space="0" w:sz="6" w:val="nil"/>
                          <w:left w:color="C9D3DF" w:space="0" w:sz="6" w:val="single"/>
                          <w:bottom w:color="C9D3DF" w:space="0" w:sz="6" w:val="single"/>
                          <w:right w:color="C9D3DF" w:space="0" w:sz="6" w:val="single"/>
                        </w:tcBorders>
                      </w:tcPr>
                      <w:p>
                        <w:pPr>
                          <w:rPr>
                            <w:sz w:val="18"/>
                            <w:szCs w:val="18"/>
                          </w:rPr>
                          <w:jc w:val="left"/>
                          <w:spacing w:before="10" w:line="180" w:lineRule="exact"/>
                        </w:pPr>
                        <w:r>
                          <w:rPr>
                            <w:sz w:val="18"/>
                            <w:szCs w:val="18"/>
                          </w:rPr>
                        </w:r>
                      </w:p>
                      <w:p>
                        <w:pPr>
                          <w:rPr>
                            <w:rFonts w:ascii="Tahoma" w:cs="Tahoma" w:eastAsia="Tahoma" w:hAnsi="Tahoma"/>
                            <w:sz w:val="17"/>
                            <w:szCs w:val="17"/>
                          </w:rPr>
                          <w:jc w:val="center"/>
                          <w:ind w:left="890" w:right="761"/>
                        </w:pPr>
                        <w:r>
                          <w:rPr>
                            <w:rFonts w:ascii="Tahoma" w:cs="Tahoma" w:eastAsia="Tahoma" w:hAnsi="Tahoma"/>
                            <w:color w:val="2C3647"/>
                            <w:spacing w:val="-6"/>
                            <w:w w:val="101"/>
                            <w:sz w:val="17"/>
                            <w:szCs w:val="17"/>
                          </w:rPr>
                          <w:t>42%</w:t>
                        </w:r>
                        <w:r>
                          <w:rPr>
                            <w:rFonts w:ascii="Tahoma" w:cs="Tahoma" w:eastAsia="Tahoma" w:hAnsi="Tahoma"/>
                            <w:color w:val="000000"/>
                            <w:spacing w:val="0"/>
                            <w:w w:val="100"/>
                            <w:sz w:val="17"/>
                            <w:szCs w:val="17"/>
                          </w:rPr>
                        </w:r>
                      </w:p>
                    </w:tc>
                    <w:tc>
                      <w:tcPr>
                        <w:tcW w:type="dxa" w:w="4646"/>
                        <w:tcBorders>
                          <w:top w:color="auto" w:space="0" w:sz="6" w:val="nil"/>
                          <w:left w:color="C9D3DF" w:space="0" w:sz="6" w:val="single"/>
                          <w:bottom w:color="C9D3DF" w:space="0" w:sz="6" w:val="single"/>
                          <w:right w:color="C9D3DF" w:space="0" w:sz="6" w:val="single"/>
                        </w:tcBorders>
                      </w:tcPr>
                      <w:p>
                        <w:pPr>
                          <w:rPr>
                            <w:rFonts w:ascii="Tahoma" w:cs="Tahoma" w:eastAsia="Tahoma" w:hAnsi="Tahoma"/>
                            <w:sz w:val="17"/>
                            <w:szCs w:val="17"/>
                          </w:rPr>
                          <w:jc w:val="left"/>
                          <w:spacing w:before="58"/>
                          <w:ind w:left="131"/>
                        </w:pPr>
                        <w:r>
                          <w:rPr>
                            <w:rFonts w:ascii="Tahoma" w:cs="Tahoma" w:eastAsia="Tahoma" w:hAnsi="Tahoma"/>
                            <w:color w:val="2C3647"/>
                            <w:spacing w:val="1"/>
                            <w:w w:val="100"/>
                            <w:sz w:val="17"/>
                            <w:szCs w:val="17"/>
                          </w:rPr>
                          <w:t>P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2"/>
                            <w:w w:val="100"/>
                            <w:sz w:val="17"/>
                            <w:szCs w:val="17"/>
                          </w:rPr>
                          <w:t>e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0"/>
                            <w:w w:val="100"/>
                            <w:sz w:val="17"/>
                            <w:szCs w:val="17"/>
                          </w:rPr>
                          <w:t>n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1"/>
                            <w:w w:val="100"/>
                            <w:sz w:val="17"/>
                            <w:szCs w:val="17"/>
                          </w:rPr>
                          <w:t>c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4"/>
                            <w:w w:val="100"/>
                            <w:sz w:val="17"/>
                            <w:szCs w:val="17"/>
                          </w:rPr>
                          <w:t>u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2"/>
                            <w:w w:val="100"/>
                            <w:sz w:val="17"/>
                            <w:szCs w:val="17"/>
                          </w:rPr>
                          <w:t>r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3"/>
                            <w:w w:val="100"/>
                            <w:sz w:val="17"/>
                            <w:szCs w:val="17"/>
                          </w:rPr>
                          <w:t>i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2"/>
                            <w:w w:val="100"/>
                            <w:sz w:val="17"/>
                            <w:szCs w:val="17"/>
                          </w:rPr>
                          <w:t>a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0"/>
                            <w:w w:val="100"/>
                            <w:sz w:val="17"/>
                            <w:szCs w:val="17"/>
                          </w:rPr>
                          <w:t>n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3"/>
                            <w:w w:val="100"/>
                            <w:sz w:val="17"/>
                            <w:szCs w:val="17"/>
                          </w:rPr>
                          <w:t> 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1"/>
                            <w:w w:val="100"/>
                            <w:sz w:val="17"/>
                            <w:szCs w:val="17"/>
                          </w:rPr>
                          <w:t>i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3"/>
                            <w:w w:val="100"/>
                            <w:sz w:val="17"/>
                            <w:szCs w:val="17"/>
                          </w:rPr>
                          <w:t>d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1"/>
                            <w:w w:val="100"/>
                            <w:sz w:val="17"/>
                            <w:szCs w:val="17"/>
                          </w:rPr>
                          <w:t>e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0"/>
                            <w:w w:val="100"/>
                            <w:sz w:val="17"/>
                            <w:szCs w:val="17"/>
                          </w:rPr>
                          <w:t>n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1"/>
                            <w:w w:val="100"/>
                            <w:sz w:val="17"/>
                            <w:szCs w:val="17"/>
                          </w:rPr>
                          <w:t>t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1"/>
                            <w:w w:val="100"/>
                            <w:sz w:val="17"/>
                            <w:szCs w:val="17"/>
                          </w:rPr>
                          <w:t>i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6"/>
                            <w:w w:val="100"/>
                            <w:sz w:val="17"/>
                            <w:szCs w:val="17"/>
                          </w:rPr>
                          <w:t>t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2"/>
                            <w:w w:val="100"/>
                            <w:sz w:val="17"/>
                            <w:szCs w:val="17"/>
                          </w:rPr>
                          <w:t>a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0"/>
                            <w:w w:val="100"/>
                            <w:sz w:val="17"/>
                            <w:szCs w:val="17"/>
                          </w:rPr>
                          <w:t>s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1"/>
                            <w:w w:val="100"/>
                            <w:sz w:val="17"/>
                            <w:szCs w:val="17"/>
                          </w:rPr>
                          <w:t> 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0"/>
                            <w:w w:val="100"/>
                            <w:sz w:val="17"/>
                            <w:szCs w:val="17"/>
                          </w:rPr>
                          <w:t>&amp;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4"/>
                            <w:w w:val="100"/>
                            <w:sz w:val="17"/>
                            <w:szCs w:val="17"/>
                          </w:rPr>
                          <w:t> 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1"/>
                            <w:w w:val="100"/>
                            <w:sz w:val="17"/>
                            <w:szCs w:val="17"/>
                          </w:rPr>
                          <w:t>p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1"/>
                            <w:w w:val="100"/>
                            <w:sz w:val="17"/>
                            <w:szCs w:val="17"/>
                          </w:rPr>
                          <w:t>e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0"/>
                            <w:w w:val="100"/>
                            <w:sz w:val="17"/>
                            <w:szCs w:val="17"/>
                          </w:rPr>
                          <w:t>n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6"/>
                            <w:w w:val="100"/>
                            <w:sz w:val="17"/>
                            <w:szCs w:val="17"/>
                          </w:rPr>
                          <w:t>y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2"/>
                            <w:w w:val="100"/>
                            <w:sz w:val="17"/>
                            <w:szCs w:val="17"/>
                          </w:rPr>
                          <w:t>a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3"/>
                            <w:w w:val="100"/>
                            <w:sz w:val="17"/>
                            <w:szCs w:val="17"/>
                          </w:rPr>
                          <w:t>l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2"/>
                            <w:w w:val="100"/>
                            <w:sz w:val="17"/>
                            <w:szCs w:val="17"/>
                          </w:rPr>
                          <w:t>a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4"/>
                            <w:w w:val="100"/>
                            <w:sz w:val="17"/>
                            <w:szCs w:val="17"/>
                          </w:rPr>
                          <w:t>h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1"/>
                            <w:w w:val="100"/>
                            <w:sz w:val="17"/>
                            <w:szCs w:val="17"/>
                          </w:rPr>
                          <w:t>g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0"/>
                            <w:w w:val="100"/>
                            <w:sz w:val="17"/>
                            <w:szCs w:val="17"/>
                          </w:rPr>
                          <w:t>u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4"/>
                            <w:w w:val="100"/>
                            <w:sz w:val="17"/>
                            <w:szCs w:val="17"/>
                          </w:rPr>
                          <w:t>n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2"/>
                            <w:w w:val="100"/>
                            <w:sz w:val="17"/>
                            <w:szCs w:val="17"/>
                          </w:rPr>
                          <w:t>a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2"/>
                            <w:w w:val="100"/>
                            <w:sz w:val="17"/>
                            <w:szCs w:val="17"/>
                          </w:rPr>
                          <w:t>a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0"/>
                            <w:w w:val="100"/>
                            <w:sz w:val="17"/>
                            <w:szCs w:val="17"/>
                          </w:rPr>
                          <w:t>n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8"/>
                            <w:w w:val="100"/>
                            <w:sz w:val="17"/>
                            <w:szCs w:val="17"/>
                          </w:rPr>
                          <w:t> 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1"/>
                            <w:w w:val="100"/>
                            <w:sz w:val="17"/>
                            <w:szCs w:val="17"/>
                          </w:rPr>
                          <w:t>d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2"/>
                            <w:w w:val="100"/>
                            <w:sz w:val="17"/>
                            <w:szCs w:val="17"/>
                          </w:rPr>
                          <w:t>a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6"/>
                            <w:w w:val="100"/>
                            <w:sz w:val="17"/>
                            <w:szCs w:val="17"/>
                          </w:rPr>
                          <w:t>t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0"/>
                            <w:w w:val="100"/>
                            <w:sz w:val="17"/>
                            <w:szCs w:val="17"/>
                          </w:rPr>
                          <w:t>a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0"/>
                            <w:w w:val="100"/>
                            <w:sz w:val="17"/>
                            <w:szCs w:val="17"/>
                          </w:rPr>
                          <w:t> 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3"/>
                            <w:w w:val="101"/>
                            <w:sz w:val="17"/>
                            <w:szCs w:val="17"/>
                          </w:rPr>
                          <w:t>p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3"/>
                            <w:w w:val="101"/>
                            <w:sz w:val="17"/>
                            <w:szCs w:val="17"/>
                          </w:rPr>
                          <w:t>i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4"/>
                            <w:w w:val="101"/>
                            <w:sz w:val="17"/>
                            <w:szCs w:val="17"/>
                          </w:rPr>
                          <w:t>n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4"/>
                            <w:w w:val="101"/>
                            <w:sz w:val="17"/>
                            <w:szCs w:val="17"/>
                          </w:rPr>
                          <w:t>j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2"/>
                            <w:w w:val="101"/>
                            <w:sz w:val="17"/>
                            <w:szCs w:val="17"/>
                          </w:rPr>
                          <w:t>a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4"/>
                            <w:w w:val="101"/>
                            <w:sz w:val="17"/>
                            <w:szCs w:val="17"/>
                          </w:rPr>
                          <w:t>m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2"/>
                            <w:w w:val="101"/>
                            <w:sz w:val="17"/>
                            <w:szCs w:val="17"/>
                          </w:rPr>
                          <w:t>a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0"/>
                            <w:w w:val="101"/>
                            <w:sz w:val="17"/>
                            <w:szCs w:val="17"/>
                          </w:rPr>
                          <w:t>n</w:t>
                        </w:r>
                        <w:r>
                          <w:rPr>
                            <w:rFonts w:ascii="Tahoma" w:cs="Tahoma" w:eastAsia="Tahoma" w:hAnsi="Tahoma"/>
                            <w:color w:val="000000"/>
                            <w:spacing w:val="0"/>
                            <w:w w:val="100"/>
                            <w:sz w:val="17"/>
                            <w:szCs w:val="17"/>
                          </w:rPr>
                        </w:r>
                      </w:p>
                      <w:p>
                        <w:pPr>
                          <w:rPr>
                            <w:rFonts w:ascii="Arial" w:cs="Arial" w:eastAsia="Arial" w:hAnsi="Arial"/>
                            <w:sz w:val="17"/>
                            <w:szCs w:val="17"/>
                          </w:rPr>
                          <w:jc w:val="left"/>
                          <w:spacing w:before="69"/>
                          <w:ind w:left="131"/>
                        </w:pPr>
                        <w:r>
                          <w:rPr>
                            <w:rFonts w:ascii="Arial" w:cs="Arial" w:eastAsia="Arial" w:hAnsi="Arial"/>
                            <w:i/>
                            <w:color w:val="2C3647"/>
                            <w:spacing w:val="-6"/>
                            <w:w w:val="101"/>
                            <w:sz w:val="17"/>
                            <w:szCs w:val="17"/>
                          </w:rPr>
                          <w:t>O</w:t>
                        </w:r>
                        <w:r>
                          <w:rPr>
                            <w:rFonts w:ascii="Arial" w:cs="Arial" w:eastAsia="Arial" w:hAnsi="Arial"/>
                            <w:i/>
                            <w:color w:val="2C3647"/>
                            <w:spacing w:val="-4"/>
                            <w:w w:val="101"/>
                            <w:sz w:val="17"/>
                            <w:szCs w:val="17"/>
                          </w:rPr>
                          <w:t>n</w:t>
                        </w:r>
                        <w:r>
                          <w:rPr>
                            <w:rFonts w:ascii="Arial" w:cs="Arial" w:eastAsia="Arial" w:hAnsi="Arial"/>
                            <w:i/>
                            <w:color w:val="2C3647"/>
                            <w:spacing w:val="-2"/>
                            <w:w w:val="101"/>
                            <w:sz w:val="17"/>
                            <w:szCs w:val="17"/>
                          </w:rPr>
                          <w:t>l</w:t>
                        </w:r>
                        <w:r>
                          <w:rPr>
                            <w:rFonts w:ascii="Arial" w:cs="Arial" w:eastAsia="Arial" w:hAnsi="Arial"/>
                            <w:i/>
                            <w:color w:val="2C3647"/>
                            <w:spacing w:val="-2"/>
                            <w:w w:val="101"/>
                            <w:sz w:val="17"/>
                            <w:szCs w:val="17"/>
                          </w:rPr>
                          <w:t>i</w:t>
                        </w:r>
                        <w:r>
                          <w:rPr>
                            <w:rFonts w:ascii="Arial" w:cs="Arial" w:eastAsia="Arial" w:hAnsi="Arial"/>
                            <w:i/>
                            <w:color w:val="2C3647"/>
                            <w:spacing w:val="-4"/>
                            <w:w w:val="101"/>
                            <w:sz w:val="17"/>
                            <w:szCs w:val="17"/>
                          </w:rPr>
                          <w:t>n</w:t>
                        </w:r>
                        <w:r>
                          <w:rPr>
                            <w:rFonts w:ascii="Arial" w:cs="Arial" w:eastAsia="Arial" w:hAnsi="Arial"/>
                            <w:i/>
                            <w:color w:val="2C3647"/>
                            <w:spacing w:val="0"/>
                            <w:w w:val="101"/>
                            <w:sz w:val="17"/>
                            <w:szCs w:val="17"/>
                          </w:rPr>
                          <w:t>e</w:t>
                        </w:r>
                        <w:r>
                          <w:rPr>
                            <w:rFonts w:ascii="Arial" w:cs="Arial" w:eastAsia="Arial" w:hAnsi="Arial"/>
                            <w:color w:val="000000"/>
                            <w:spacing w:val="0"/>
                            <w:w w:val="100"/>
                            <w:sz w:val="17"/>
                            <w:szCs w:val="17"/>
                          </w:rPr>
                        </w:r>
                      </w:p>
                    </w:tc>
                  </w:tr>
                  <w:tr>
                    <w:trPr>
                      <w:trHeight w:hRule="exact" w:val="660"/>
                    </w:trPr>
                    <w:tc>
                      <w:tcPr>
                        <w:tcW w:type="dxa" w:w="3613"/>
                        <w:tcBorders>
                          <w:top w:color="C9D3DF" w:space="0" w:sz="6" w:val="single"/>
                          <w:left w:color="C9D3DF" w:space="0" w:sz="6" w:val="single"/>
                          <w:bottom w:color="C9D3DF" w:space="0" w:sz="6" w:val="single"/>
                          <w:right w:color="C9D3DF" w:space="0" w:sz="6" w:val="single"/>
                        </w:tcBorders>
                        <w:shd w:color="auto" w:fill="F6F8FA" w:val="clear"/>
                      </w:tcPr>
                      <w:p>
                        <w:pPr>
                          <w:rPr>
                            <w:sz w:val="19"/>
                            <w:szCs w:val="19"/>
                          </w:rPr>
                          <w:jc w:val="left"/>
                          <w:spacing w:before="6" w:line="180" w:lineRule="exact"/>
                        </w:pPr>
                        <w:r>
                          <w:rPr>
                            <w:sz w:val="19"/>
                            <w:szCs w:val="19"/>
                          </w:rPr>
                        </w:r>
                      </w:p>
                      <w:p>
                        <w:pPr>
                          <w:rPr>
                            <w:rFonts w:ascii="Tahoma" w:cs="Tahoma" w:eastAsia="Tahoma" w:hAnsi="Tahoma"/>
                            <w:sz w:val="17"/>
                            <w:szCs w:val="17"/>
                          </w:rPr>
                          <w:jc w:val="left"/>
                          <w:ind w:left="131"/>
                        </w:pPr>
                        <w:r>
                          <w:rPr>
                            <w:rFonts w:ascii="Tahoma" w:cs="Tahoma" w:eastAsia="Tahoma" w:hAnsi="Tahoma"/>
                            <w:color w:val="2C3647"/>
                            <w:spacing w:val="-1"/>
                            <w:w w:val="100"/>
                            <w:sz w:val="17"/>
                            <w:szCs w:val="17"/>
                          </w:rPr>
                          <w:t>M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1"/>
                            <w:w w:val="100"/>
                            <w:sz w:val="17"/>
                            <w:szCs w:val="17"/>
                          </w:rPr>
                          <w:t>e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4"/>
                            <w:w w:val="100"/>
                            <w:sz w:val="17"/>
                            <w:szCs w:val="17"/>
                          </w:rPr>
                          <w:t>n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1"/>
                            <w:w w:val="100"/>
                            <w:sz w:val="17"/>
                            <w:szCs w:val="17"/>
                          </w:rPr>
                          <w:t>g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3"/>
                            <w:w w:val="100"/>
                            <w:sz w:val="17"/>
                            <w:szCs w:val="17"/>
                          </w:rPr>
                          <w:t>g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0"/>
                            <w:w w:val="100"/>
                            <w:sz w:val="17"/>
                            <w:szCs w:val="17"/>
                          </w:rPr>
                          <w:t>un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2"/>
                            <w:w w:val="100"/>
                            <w:sz w:val="17"/>
                            <w:szCs w:val="17"/>
                          </w:rPr>
                          <w:t>a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6"/>
                            <w:w w:val="100"/>
                            <w:sz w:val="17"/>
                            <w:szCs w:val="17"/>
                          </w:rPr>
                          <w:t>k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2"/>
                            <w:w w:val="100"/>
                            <w:sz w:val="17"/>
                            <w:szCs w:val="17"/>
                          </w:rPr>
                          <w:t>a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0"/>
                            <w:w w:val="100"/>
                            <w:sz w:val="17"/>
                            <w:szCs w:val="17"/>
                          </w:rPr>
                          <w:t>n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7"/>
                            <w:w w:val="100"/>
                            <w:sz w:val="17"/>
                            <w:szCs w:val="17"/>
                          </w:rPr>
                          <w:t> 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1"/>
                            <w:w w:val="100"/>
                            <w:sz w:val="17"/>
                            <w:szCs w:val="17"/>
                          </w:rPr>
                          <w:t>W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3"/>
                            <w:w w:val="100"/>
                            <w:sz w:val="17"/>
                            <w:szCs w:val="17"/>
                          </w:rPr>
                          <w:t>i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2"/>
                            <w:w w:val="100"/>
                            <w:sz w:val="17"/>
                            <w:szCs w:val="17"/>
                          </w:rPr>
                          <w:t>-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2"/>
                            <w:w w:val="100"/>
                            <w:sz w:val="17"/>
                            <w:szCs w:val="17"/>
                          </w:rPr>
                          <w:t>F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0"/>
                            <w:w w:val="100"/>
                            <w:sz w:val="17"/>
                            <w:szCs w:val="17"/>
                          </w:rPr>
                          <w:t>i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4"/>
                            <w:w w:val="100"/>
                            <w:sz w:val="17"/>
                            <w:szCs w:val="17"/>
                          </w:rPr>
                          <w:t> 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1"/>
                            <w:w w:val="100"/>
                            <w:sz w:val="17"/>
                            <w:szCs w:val="17"/>
                          </w:rPr>
                          <w:t>p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4"/>
                            <w:w w:val="100"/>
                            <w:sz w:val="17"/>
                            <w:szCs w:val="17"/>
                          </w:rPr>
                          <w:t>u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1"/>
                            <w:w w:val="100"/>
                            <w:sz w:val="17"/>
                            <w:szCs w:val="17"/>
                          </w:rPr>
                          <w:t>b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3"/>
                            <w:w w:val="100"/>
                            <w:sz w:val="17"/>
                            <w:szCs w:val="17"/>
                          </w:rPr>
                          <w:t>l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1"/>
                            <w:w w:val="100"/>
                            <w:sz w:val="17"/>
                            <w:szCs w:val="17"/>
                          </w:rPr>
                          <w:t>i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0"/>
                            <w:w w:val="100"/>
                            <w:sz w:val="17"/>
                            <w:szCs w:val="17"/>
                          </w:rPr>
                          <w:t>k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2"/>
                            <w:w w:val="100"/>
                            <w:sz w:val="17"/>
                            <w:szCs w:val="17"/>
                          </w:rPr>
                          <w:t> 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1"/>
                            <w:w w:val="100"/>
                            <w:sz w:val="17"/>
                            <w:szCs w:val="17"/>
                          </w:rPr>
                          <w:t>t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2"/>
                            <w:w w:val="100"/>
                            <w:sz w:val="17"/>
                            <w:szCs w:val="17"/>
                          </w:rPr>
                          <w:t>a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4"/>
                            <w:w w:val="100"/>
                            <w:sz w:val="17"/>
                            <w:szCs w:val="17"/>
                          </w:rPr>
                          <w:t>n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1"/>
                            <w:w w:val="100"/>
                            <w:sz w:val="17"/>
                            <w:szCs w:val="17"/>
                          </w:rPr>
                          <w:t>p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0"/>
                            <w:w w:val="100"/>
                            <w:sz w:val="17"/>
                            <w:szCs w:val="17"/>
                          </w:rPr>
                          <w:t>a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1"/>
                            <w:w w:val="100"/>
                            <w:sz w:val="17"/>
                            <w:szCs w:val="17"/>
                          </w:rPr>
                          <w:t> 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7"/>
                            <w:w w:val="101"/>
                            <w:sz w:val="17"/>
                            <w:szCs w:val="17"/>
                          </w:rPr>
                          <w:t>VPN</w:t>
                        </w:r>
                        <w:r>
                          <w:rPr>
                            <w:rFonts w:ascii="Tahoma" w:cs="Tahoma" w:eastAsia="Tahoma" w:hAnsi="Tahoma"/>
                            <w:color w:val="000000"/>
                            <w:spacing w:val="0"/>
                            <w:w w:val="100"/>
                            <w:sz w:val="17"/>
                            <w:szCs w:val="17"/>
                          </w:rPr>
                        </w:r>
                      </w:p>
                    </w:tc>
                    <w:tc>
                      <w:tcPr>
                        <w:tcW w:type="dxa" w:w="2068"/>
                        <w:tcBorders>
                          <w:top w:color="C9D3DF" w:space="0" w:sz="6" w:val="single"/>
                          <w:left w:color="C9D3DF" w:space="0" w:sz="6" w:val="single"/>
                          <w:bottom w:color="C9D3DF" w:space="0" w:sz="6" w:val="single"/>
                          <w:right w:color="C9D3DF" w:space="0" w:sz="6" w:val="single"/>
                        </w:tcBorders>
                        <w:shd w:color="auto" w:fill="F6F8FA" w:val="clear"/>
                      </w:tcPr>
                      <w:p>
                        <w:pPr>
                          <w:rPr>
                            <w:sz w:val="19"/>
                            <w:szCs w:val="19"/>
                          </w:rPr>
                          <w:jc w:val="left"/>
                          <w:spacing w:before="6" w:line="180" w:lineRule="exact"/>
                        </w:pPr>
                        <w:r>
                          <w:rPr>
                            <w:sz w:val="19"/>
                            <w:szCs w:val="19"/>
                          </w:rPr>
                        </w:r>
                      </w:p>
                      <w:p>
                        <w:pPr>
                          <w:rPr>
                            <w:rFonts w:ascii="Tahoma" w:cs="Tahoma" w:eastAsia="Tahoma" w:hAnsi="Tahoma"/>
                            <w:sz w:val="17"/>
                            <w:szCs w:val="17"/>
                          </w:rPr>
                          <w:jc w:val="center"/>
                          <w:ind w:left="890" w:right="761"/>
                        </w:pPr>
                        <w:r>
                          <w:rPr>
                            <w:rFonts w:ascii="Tahoma" w:cs="Tahoma" w:eastAsia="Tahoma" w:hAnsi="Tahoma"/>
                            <w:color w:val="2C3647"/>
                            <w:spacing w:val="-6"/>
                            <w:w w:val="101"/>
                            <w:sz w:val="17"/>
                            <w:szCs w:val="17"/>
                          </w:rPr>
                          <w:t>68%</w:t>
                        </w:r>
                        <w:r>
                          <w:rPr>
                            <w:rFonts w:ascii="Tahoma" w:cs="Tahoma" w:eastAsia="Tahoma" w:hAnsi="Tahoma"/>
                            <w:color w:val="000000"/>
                            <w:spacing w:val="0"/>
                            <w:w w:val="100"/>
                            <w:sz w:val="17"/>
                            <w:szCs w:val="17"/>
                          </w:rPr>
                        </w:r>
                      </w:p>
                    </w:tc>
                    <w:tc>
                      <w:tcPr>
                        <w:tcW w:type="dxa" w:w="4646"/>
                        <w:tcBorders>
                          <w:top w:color="C9D3DF" w:space="0" w:sz="6" w:val="single"/>
                          <w:left w:color="C9D3DF" w:space="0" w:sz="6" w:val="single"/>
                          <w:bottom w:color="C9D3DF" w:space="0" w:sz="6" w:val="single"/>
                          <w:right w:color="C9D3DF" w:space="0" w:sz="6" w:val="single"/>
                        </w:tcBorders>
                        <w:shd w:color="auto" w:fill="F6F8FA" w:val="clear"/>
                      </w:tcPr>
                      <w:p>
                        <w:pPr>
                          <w:rPr>
                            <w:rFonts w:ascii="Arial" w:cs="Arial" w:eastAsia="Arial" w:hAnsi="Arial"/>
                            <w:sz w:val="17"/>
                            <w:szCs w:val="17"/>
                          </w:rPr>
                          <w:jc w:val="left"/>
                          <w:spacing w:before="75"/>
                          <w:ind w:left="131"/>
                        </w:pPr>
                        <w:r>
                          <w:rPr>
                            <w:rFonts w:ascii="Tahoma" w:cs="Tahoma" w:eastAsia="Tahoma" w:hAnsi="Tahoma"/>
                            <w:color w:val="2C3647"/>
                            <w:spacing w:val="0"/>
                            <w:w w:val="100"/>
                            <w:sz w:val="17"/>
                            <w:szCs w:val="17"/>
                          </w:rPr>
                          <w:t>In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2"/>
                            <w:w w:val="100"/>
                            <w:sz w:val="17"/>
                            <w:szCs w:val="17"/>
                          </w:rPr>
                          <w:t>t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2"/>
                            <w:w w:val="100"/>
                            <w:sz w:val="17"/>
                            <w:szCs w:val="17"/>
                          </w:rPr>
                          <w:t>e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2"/>
                            <w:w w:val="100"/>
                            <w:sz w:val="17"/>
                            <w:szCs w:val="17"/>
                          </w:rPr>
                          <w:t>r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1"/>
                            <w:w w:val="100"/>
                            <w:sz w:val="17"/>
                            <w:szCs w:val="17"/>
                          </w:rPr>
                          <w:t>s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2"/>
                            <w:w w:val="100"/>
                            <w:sz w:val="17"/>
                            <w:szCs w:val="17"/>
                          </w:rPr>
                          <w:t>e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1"/>
                            <w:w w:val="100"/>
                            <w:sz w:val="17"/>
                            <w:szCs w:val="17"/>
                          </w:rPr>
                          <w:t>p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1"/>
                            <w:w w:val="100"/>
                            <w:sz w:val="17"/>
                            <w:szCs w:val="17"/>
                          </w:rPr>
                          <w:t>s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0"/>
                            <w:w w:val="100"/>
                            <w:sz w:val="17"/>
                            <w:szCs w:val="17"/>
                          </w:rPr>
                          <w:t>i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5"/>
                            <w:w w:val="100"/>
                            <w:sz w:val="17"/>
                            <w:szCs w:val="17"/>
                          </w:rPr>
                          <w:t> 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1"/>
                            <w:w w:val="100"/>
                            <w:sz w:val="17"/>
                            <w:szCs w:val="17"/>
                          </w:rPr>
                          <w:t>d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2"/>
                            <w:w w:val="100"/>
                            <w:sz w:val="17"/>
                            <w:szCs w:val="17"/>
                          </w:rPr>
                          <w:t>a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6"/>
                            <w:w w:val="100"/>
                            <w:sz w:val="17"/>
                            <w:szCs w:val="17"/>
                          </w:rPr>
                          <w:t>t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0"/>
                            <w:w w:val="100"/>
                            <w:sz w:val="17"/>
                            <w:szCs w:val="17"/>
                          </w:rPr>
                          <w:t>a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4"/>
                            <w:w w:val="100"/>
                            <w:sz w:val="17"/>
                            <w:szCs w:val="17"/>
                          </w:rPr>
                          <w:t> 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3"/>
                            <w:w w:val="100"/>
                            <w:sz w:val="17"/>
                            <w:szCs w:val="17"/>
                          </w:rPr>
                          <w:t>l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2"/>
                            <w:w w:val="100"/>
                            <w:sz w:val="17"/>
                            <w:szCs w:val="17"/>
                          </w:rPr>
                          <w:t>a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1"/>
                            <w:w w:val="100"/>
                            <w:sz w:val="17"/>
                            <w:szCs w:val="17"/>
                          </w:rPr>
                          <w:t>l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0"/>
                            <w:w w:val="100"/>
                            <w:sz w:val="17"/>
                            <w:szCs w:val="17"/>
                          </w:rPr>
                          <w:t>u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10"/>
                            <w:w w:val="100"/>
                            <w:sz w:val="17"/>
                            <w:szCs w:val="17"/>
                          </w:rPr>
                          <w:t> 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1"/>
                            <w:w w:val="100"/>
                            <w:sz w:val="17"/>
                            <w:szCs w:val="17"/>
                          </w:rPr>
                          <w:t>l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1"/>
                            <w:w w:val="100"/>
                            <w:sz w:val="17"/>
                            <w:szCs w:val="17"/>
                          </w:rPr>
                          <w:t>i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0"/>
                            <w:w w:val="100"/>
                            <w:sz w:val="17"/>
                            <w:szCs w:val="17"/>
                          </w:rPr>
                          <w:t>n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6"/>
                            <w:w w:val="100"/>
                            <w:sz w:val="17"/>
                            <w:szCs w:val="17"/>
                          </w:rPr>
                          <w:t>t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2"/>
                            <w:w w:val="100"/>
                            <w:sz w:val="17"/>
                            <w:szCs w:val="17"/>
                          </w:rPr>
                          <w:t>a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0"/>
                            <w:w w:val="100"/>
                            <w:sz w:val="17"/>
                            <w:szCs w:val="17"/>
                          </w:rPr>
                          <w:t>s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10"/>
                            <w:w w:val="100"/>
                            <w:sz w:val="17"/>
                            <w:szCs w:val="17"/>
                          </w:rPr>
                          <w:t> 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1"/>
                            <w:w w:val="100"/>
                            <w:sz w:val="17"/>
                            <w:szCs w:val="17"/>
                          </w:rPr>
                          <w:t>i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0"/>
                            <w:w w:val="100"/>
                            <w:sz w:val="17"/>
                            <w:szCs w:val="17"/>
                          </w:rPr>
                          <w:t>n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1"/>
                            <w:w w:val="100"/>
                            <w:sz w:val="17"/>
                            <w:szCs w:val="17"/>
                          </w:rPr>
                          <w:t>t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2"/>
                            <w:w w:val="100"/>
                            <w:sz w:val="17"/>
                            <w:szCs w:val="17"/>
                          </w:rPr>
                          <w:t>e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2"/>
                            <w:w w:val="100"/>
                            <w:sz w:val="17"/>
                            <w:szCs w:val="17"/>
                          </w:rPr>
                          <w:t>r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4"/>
                            <w:w w:val="100"/>
                            <w:sz w:val="17"/>
                            <w:szCs w:val="17"/>
                          </w:rPr>
                          <w:t>n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1"/>
                            <w:w w:val="100"/>
                            <w:sz w:val="17"/>
                            <w:szCs w:val="17"/>
                          </w:rPr>
                          <w:t>e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0"/>
                            <w:w w:val="100"/>
                            <w:sz w:val="17"/>
                            <w:szCs w:val="17"/>
                          </w:rPr>
                          <w:t>t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4"/>
                            <w:w w:val="100"/>
                            <w:sz w:val="17"/>
                            <w:szCs w:val="17"/>
                          </w:rPr>
                          <w:t> 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2"/>
                            <w:w w:val="101"/>
                            <w:sz w:val="17"/>
                            <w:szCs w:val="17"/>
                          </w:rPr>
                          <w:t>(</w:t>
                        </w:r>
                        <w:r>
                          <w:rPr>
                            <w:rFonts w:ascii="Arial" w:cs="Arial" w:eastAsia="Arial" w:hAnsi="Arial"/>
                            <w:i/>
                            <w:color w:val="2C3647"/>
                            <w:spacing w:val="1"/>
                            <w:w w:val="101"/>
                            <w:sz w:val="17"/>
                            <w:szCs w:val="17"/>
                          </w:rPr>
                          <w:t>M</w:t>
                        </w:r>
                        <w:r>
                          <w:rPr>
                            <w:rFonts w:ascii="Arial" w:cs="Arial" w:eastAsia="Arial" w:hAnsi="Arial"/>
                            <w:i/>
                            <w:color w:val="2C3647"/>
                            <w:spacing w:val="0"/>
                            <w:w w:val="101"/>
                            <w:sz w:val="17"/>
                            <w:szCs w:val="17"/>
                          </w:rPr>
                          <w:t>a</w:t>
                        </w:r>
                        <w:r>
                          <w:rPr>
                            <w:rFonts w:ascii="Arial" w:cs="Arial" w:eastAsia="Arial" w:hAnsi="Arial"/>
                            <w:i/>
                            <w:color w:val="2C3647"/>
                            <w:spacing w:val="1"/>
                            <w:w w:val="101"/>
                            <w:sz w:val="17"/>
                            <w:szCs w:val="17"/>
                          </w:rPr>
                          <w:t>n</w:t>
                        </w:r>
                        <w:r>
                          <w:rPr>
                            <w:rFonts w:ascii="Arial" w:cs="Arial" w:eastAsia="Arial" w:hAnsi="Arial"/>
                            <w:i/>
                            <w:color w:val="2C3647"/>
                            <w:spacing w:val="-5"/>
                            <w:w w:val="101"/>
                            <w:sz w:val="17"/>
                            <w:szCs w:val="17"/>
                          </w:rPr>
                          <w:t>-</w:t>
                        </w:r>
                        <w:r>
                          <w:rPr>
                            <w:rFonts w:ascii="Arial" w:cs="Arial" w:eastAsia="Arial" w:hAnsi="Arial"/>
                            <w:i/>
                            <w:color w:val="2C3647"/>
                            <w:spacing w:val="2"/>
                            <w:w w:val="101"/>
                            <w:sz w:val="17"/>
                            <w:szCs w:val="17"/>
                          </w:rPr>
                          <w:t>i</w:t>
                        </w:r>
                        <w:r>
                          <w:rPr>
                            <w:rFonts w:ascii="Arial" w:cs="Arial" w:eastAsia="Arial" w:hAnsi="Arial"/>
                            <w:i/>
                            <w:color w:val="2C3647"/>
                            <w:spacing w:val="0"/>
                            <w:w w:val="101"/>
                            <w:sz w:val="17"/>
                            <w:szCs w:val="17"/>
                          </w:rPr>
                          <w:t>n</w:t>
                        </w:r>
                        <w:r>
                          <w:rPr>
                            <w:rFonts w:ascii="Arial" w:cs="Arial" w:eastAsia="Arial" w:hAnsi="Arial"/>
                            <w:i/>
                            <w:color w:val="2C3647"/>
                            <w:spacing w:val="-1"/>
                            <w:w w:val="101"/>
                            <w:sz w:val="17"/>
                            <w:szCs w:val="17"/>
                          </w:rPr>
                          <w:t>-</w:t>
                        </w:r>
                        <w:r>
                          <w:rPr>
                            <w:rFonts w:ascii="Arial" w:cs="Arial" w:eastAsia="Arial" w:hAnsi="Arial"/>
                            <w:i/>
                            <w:color w:val="2C3647"/>
                            <w:spacing w:val="0"/>
                            <w:w w:val="101"/>
                            <w:sz w:val="17"/>
                            <w:szCs w:val="17"/>
                          </w:rPr>
                          <w:t>t</w:t>
                        </w:r>
                        <w:r>
                          <w:rPr>
                            <w:rFonts w:ascii="Arial" w:cs="Arial" w:eastAsia="Arial" w:hAnsi="Arial"/>
                            <w:i/>
                            <w:color w:val="2C3647"/>
                            <w:spacing w:val="-3"/>
                            <w:w w:val="101"/>
                            <w:sz w:val="17"/>
                            <w:szCs w:val="17"/>
                          </w:rPr>
                          <w:t>h</w:t>
                        </w:r>
                        <w:r>
                          <w:rPr>
                            <w:rFonts w:ascii="Arial" w:cs="Arial" w:eastAsia="Arial" w:hAnsi="Arial"/>
                            <w:i/>
                            <w:color w:val="2C3647"/>
                            <w:spacing w:val="0"/>
                            <w:w w:val="101"/>
                            <w:sz w:val="17"/>
                            <w:szCs w:val="17"/>
                          </w:rPr>
                          <w:t>e</w:t>
                        </w:r>
                        <w:r>
                          <w:rPr>
                            <w:rFonts w:ascii="Arial" w:cs="Arial" w:eastAsia="Arial" w:hAnsi="Arial"/>
                            <w:i/>
                            <w:color w:val="2C3647"/>
                            <w:spacing w:val="-1"/>
                            <w:w w:val="101"/>
                            <w:sz w:val="17"/>
                            <w:szCs w:val="17"/>
                          </w:rPr>
                          <w:t>-</w:t>
                        </w:r>
                        <w:r>
                          <w:rPr>
                            <w:rFonts w:ascii="Arial" w:cs="Arial" w:eastAsia="Arial" w:hAnsi="Arial"/>
                            <w:i/>
                            <w:color w:val="2C3647"/>
                            <w:spacing w:val="-3"/>
                            <w:w w:val="101"/>
                            <w:sz w:val="17"/>
                            <w:szCs w:val="17"/>
                          </w:rPr>
                          <w:t>M</w:t>
                        </w:r>
                        <w:r>
                          <w:rPr>
                            <w:rFonts w:ascii="Arial" w:cs="Arial" w:eastAsia="Arial" w:hAnsi="Arial"/>
                            <w:i/>
                            <w:color w:val="2C3647"/>
                            <w:spacing w:val="2"/>
                            <w:w w:val="101"/>
                            <w:sz w:val="17"/>
                            <w:szCs w:val="17"/>
                          </w:rPr>
                          <w:t>i</w:t>
                        </w:r>
                        <w:r>
                          <w:rPr>
                            <w:rFonts w:ascii="Arial" w:cs="Arial" w:eastAsia="Arial" w:hAnsi="Arial"/>
                            <w:i/>
                            <w:color w:val="2C3647"/>
                            <w:spacing w:val="-4"/>
                            <w:w w:val="101"/>
                            <w:sz w:val="17"/>
                            <w:szCs w:val="17"/>
                          </w:rPr>
                          <w:t>d</w:t>
                        </w:r>
                        <w:r>
                          <w:rPr>
                            <w:rFonts w:ascii="Arial" w:cs="Arial" w:eastAsia="Arial" w:hAnsi="Arial"/>
                            <w:i/>
                            <w:color w:val="2C3647"/>
                            <w:spacing w:val="0"/>
                            <w:w w:val="101"/>
                            <w:sz w:val="17"/>
                            <w:szCs w:val="17"/>
                          </w:rPr>
                          <w:t>d</w:t>
                        </w:r>
                        <w:r>
                          <w:rPr>
                            <w:rFonts w:ascii="Arial" w:cs="Arial" w:eastAsia="Arial" w:hAnsi="Arial"/>
                            <w:i/>
                            <w:color w:val="2C3647"/>
                            <w:spacing w:val="-2"/>
                            <w:w w:val="101"/>
                            <w:sz w:val="17"/>
                            <w:szCs w:val="17"/>
                          </w:rPr>
                          <w:t>l</w:t>
                        </w:r>
                        <w:r>
                          <w:rPr>
                            <w:rFonts w:ascii="Arial" w:cs="Arial" w:eastAsia="Arial" w:hAnsi="Arial"/>
                            <w:i/>
                            <w:color w:val="2C3647"/>
                            <w:spacing w:val="0"/>
                            <w:w w:val="101"/>
                            <w:sz w:val="17"/>
                            <w:szCs w:val="17"/>
                          </w:rPr>
                          <w:t>e</w:t>
                        </w:r>
                        <w:r>
                          <w:rPr>
                            <w:rFonts w:ascii="Arial" w:cs="Arial" w:eastAsia="Arial" w:hAnsi="Arial"/>
                            <w:color w:val="000000"/>
                            <w:spacing w:val="0"/>
                            <w:w w:val="100"/>
                            <w:sz w:val="17"/>
                            <w:szCs w:val="17"/>
                          </w:rPr>
                        </w:r>
                      </w:p>
                      <w:p>
                        <w:pPr>
                          <w:rPr>
                            <w:rFonts w:ascii="Tahoma" w:cs="Tahoma" w:eastAsia="Tahoma" w:hAnsi="Tahoma"/>
                            <w:sz w:val="17"/>
                            <w:szCs w:val="17"/>
                          </w:rPr>
                          <w:jc w:val="left"/>
                          <w:spacing w:before="54"/>
                          <w:ind w:left="131"/>
                        </w:pPr>
                        <w:r>
                          <w:rPr>
                            <w:rFonts w:ascii="Arial" w:cs="Arial" w:eastAsia="Arial" w:hAnsi="Arial"/>
                            <w:i/>
                            <w:color w:val="2C3647"/>
                            <w:spacing w:val="-3"/>
                            <w:w w:val="101"/>
                            <w:sz w:val="17"/>
                            <w:szCs w:val="17"/>
                          </w:rPr>
                          <w:t>A</w:t>
                        </w:r>
                        <w:r>
                          <w:rPr>
                            <w:rFonts w:ascii="Arial" w:cs="Arial" w:eastAsia="Arial" w:hAnsi="Arial"/>
                            <w:i/>
                            <w:color w:val="2C3647"/>
                            <w:spacing w:val="-4"/>
                            <w:w w:val="101"/>
                            <w:sz w:val="17"/>
                            <w:szCs w:val="17"/>
                          </w:rPr>
                          <w:t>t</w:t>
                        </w:r>
                        <w:r>
                          <w:rPr>
                            <w:rFonts w:ascii="Arial" w:cs="Arial" w:eastAsia="Arial" w:hAnsi="Arial"/>
                            <w:i/>
                            <w:color w:val="2C3647"/>
                            <w:spacing w:val="-4"/>
                            <w:w w:val="101"/>
                            <w:sz w:val="17"/>
                            <w:szCs w:val="17"/>
                          </w:rPr>
                          <w:t>t</w:t>
                        </w:r>
                        <w:r>
                          <w:rPr>
                            <w:rFonts w:ascii="Arial" w:cs="Arial" w:eastAsia="Arial" w:hAnsi="Arial"/>
                            <w:i/>
                            <w:color w:val="2C3647"/>
                            <w:spacing w:val="-4"/>
                            <w:w w:val="101"/>
                            <w:sz w:val="17"/>
                            <w:szCs w:val="17"/>
                          </w:rPr>
                          <w:t>a</w:t>
                        </w:r>
                        <w:r>
                          <w:rPr>
                            <w:rFonts w:ascii="Arial" w:cs="Arial" w:eastAsia="Arial" w:hAnsi="Arial"/>
                            <w:i/>
                            <w:color w:val="2C3647"/>
                            <w:spacing w:val="-2"/>
                            <w:w w:val="101"/>
                            <w:sz w:val="17"/>
                            <w:szCs w:val="17"/>
                          </w:rPr>
                          <w:t>c</w:t>
                        </w:r>
                        <w:r>
                          <w:rPr>
                            <w:rFonts w:ascii="Arial" w:cs="Arial" w:eastAsia="Arial" w:hAnsi="Arial"/>
                            <w:i/>
                            <w:color w:val="2C3647"/>
                            <w:spacing w:val="-2"/>
                            <w:w w:val="101"/>
                            <w:sz w:val="17"/>
                            <w:szCs w:val="17"/>
                          </w:rPr>
                          <w:t>k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0"/>
                            <w:w w:val="101"/>
                            <w:sz w:val="17"/>
                            <w:szCs w:val="17"/>
                          </w:rPr>
                          <w:t>)</w:t>
                        </w:r>
                        <w:r>
                          <w:rPr>
                            <w:rFonts w:ascii="Tahoma" w:cs="Tahoma" w:eastAsia="Tahoma" w:hAnsi="Tahoma"/>
                            <w:color w:val="000000"/>
                            <w:spacing w:val="0"/>
                            <w:w w:val="100"/>
                            <w:sz w:val="17"/>
                            <w:szCs w:val="17"/>
                          </w:rPr>
                        </w:r>
                      </w:p>
                    </w:tc>
                  </w:tr>
                  <w:tr>
                    <w:trPr>
                      <w:trHeight w:hRule="exact" w:val="398"/>
                    </w:trPr>
                    <w:tc>
                      <w:tcPr>
                        <w:tcW w:type="dxa" w:w="3613"/>
                        <w:tcBorders>
                          <w:top w:color="C9D3DF" w:space="0" w:sz="6" w:val="single"/>
                          <w:left w:color="C9D3DF" w:space="0" w:sz="6" w:val="single"/>
                          <w:bottom w:color="C9D3DF" w:space="0" w:sz="6" w:val="single"/>
                          <w:right w:color="C9D3DF" w:space="0" w:sz="6" w:val="single"/>
                        </w:tcBorders>
                      </w:tcPr>
                      <w:p>
                        <w:pPr>
                          <w:rPr>
                            <w:rFonts w:ascii="Tahoma" w:cs="Tahoma" w:eastAsia="Tahoma" w:hAnsi="Tahoma"/>
                            <w:sz w:val="17"/>
                            <w:szCs w:val="17"/>
                          </w:rPr>
                          <w:jc w:val="left"/>
                          <w:spacing w:before="71"/>
                          <w:ind w:left="131"/>
                        </w:pPr>
                        <w:r>
                          <w:rPr>
                            <w:rFonts w:ascii="Tahoma" w:cs="Tahoma" w:eastAsia="Tahoma" w:hAnsi="Tahoma"/>
                            <w:color w:val="2C3647"/>
                            <w:spacing w:val="-1"/>
                            <w:w w:val="100"/>
                            <w:sz w:val="17"/>
                            <w:szCs w:val="17"/>
                          </w:rPr>
                          <w:t>M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1"/>
                            <w:w w:val="100"/>
                            <w:sz w:val="17"/>
                            <w:szCs w:val="17"/>
                          </w:rPr>
                          <w:t>e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4"/>
                            <w:w w:val="100"/>
                            <w:sz w:val="17"/>
                            <w:szCs w:val="17"/>
                          </w:rPr>
                          <w:t>n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1"/>
                            <w:w w:val="100"/>
                            <w:sz w:val="17"/>
                            <w:szCs w:val="17"/>
                          </w:rPr>
                          <w:t>g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2"/>
                            <w:w w:val="100"/>
                            <w:sz w:val="17"/>
                            <w:szCs w:val="17"/>
                          </w:rPr>
                          <w:t>a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2"/>
                            <w:w w:val="100"/>
                            <w:sz w:val="17"/>
                            <w:szCs w:val="17"/>
                          </w:rPr>
                          <w:t>k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1"/>
                            <w:w w:val="100"/>
                            <w:sz w:val="17"/>
                            <w:szCs w:val="17"/>
                          </w:rPr>
                          <w:t>t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3"/>
                            <w:w w:val="100"/>
                            <w:sz w:val="17"/>
                            <w:szCs w:val="17"/>
                          </w:rPr>
                          <w:t>i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1"/>
                            <w:w w:val="100"/>
                            <w:sz w:val="17"/>
                            <w:szCs w:val="17"/>
                          </w:rPr>
                          <w:t>f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2"/>
                            <w:w w:val="100"/>
                            <w:sz w:val="17"/>
                            <w:szCs w:val="17"/>
                          </w:rPr>
                          <w:t>k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2"/>
                            <w:w w:val="100"/>
                            <w:sz w:val="17"/>
                            <w:szCs w:val="17"/>
                          </w:rPr>
                          <w:t>a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0"/>
                            <w:w w:val="100"/>
                            <w:sz w:val="17"/>
                            <w:szCs w:val="17"/>
                          </w:rPr>
                          <w:t>n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6"/>
                            <w:w w:val="100"/>
                            <w:sz w:val="17"/>
                            <w:szCs w:val="17"/>
                          </w:rPr>
                          <w:t> 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1"/>
                            <w:w w:val="100"/>
                            <w:sz w:val="17"/>
                            <w:szCs w:val="17"/>
                          </w:rPr>
                          <w:t>l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1"/>
                            <w:w w:val="100"/>
                            <w:sz w:val="17"/>
                            <w:szCs w:val="17"/>
                          </w:rPr>
                          <w:t>o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2"/>
                            <w:w w:val="100"/>
                            <w:sz w:val="17"/>
                            <w:szCs w:val="17"/>
                          </w:rPr>
                          <w:t>k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2"/>
                            <w:w w:val="100"/>
                            <w:sz w:val="17"/>
                            <w:szCs w:val="17"/>
                          </w:rPr>
                          <w:t>a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1"/>
                            <w:w w:val="100"/>
                            <w:sz w:val="17"/>
                            <w:szCs w:val="17"/>
                          </w:rPr>
                          <w:t>s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0"/>
                            <w:w w:val="100"/>
                            <w:sz w:val="17"/>
                            <w:szCs w:val="17"/>
                          </w:rPr>
                          <w:t>i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4"/>
                            <w:w w:val="100"/>
                            <w:sz w:val="17"/>
                            <w:szCs w:val="17"/>
                          </w:rPr>
                          <w:t> 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2"/>
                            <w:w w:val="100"/>
                            <w:sz w:val="17"/>
                            <w:szCs w:val="17"/>
                          </w:rPr>
                          <w:t>(</w:t>
                        </w:r>
                        <w:r>
                          <w:rPr>
                            <w:rFonts w:ascii="Arial" w:cs="Arial" w:eastAsia="Arial" w:hAnsi="Arial"/>
                            <w:i/>
                            <w:color w:val="2C3647"/>
                            <w:spacing w:val="-2"/>
                            <w:w w:val="100"/>
                            <w:sz w:val="17"/>
                            <w:szCs w:val="17"/>
                          </w:rPr>
                          <w:t>G</w:t>
                        </w:r>
                        <w:r>
                          <w:rPr>
                            <w:rFonts w:ascii="Arial" w:cs="Arial" w:eastAsia="Arial" w:hAnsi="Arial"/>
                            <w:i/>
                            <w:color w:val="2C3647"/>
                            <w:spacing w:val="-3"/>
                            <w:w w:val="100"/>
                            <w:sz w:val="17"/>
                            <w:szCs w:val="17"/>
                          </w:rPr>
                          <w:t>P</w:t>
                        </w:r>
                        <w:r>
                          <w:rPr>
                            <w:rFonts w:ascii="Arial" w:cs="Arial" w:eastAsia="Arial" w:hAnsi="Arial"/>
                            <w:i/>
                            <w:color w:val="2C3647"/>
                            <w:spacing w:val="-3"/>
                            <w:w w:val="100"/>
                            <w:sz w:val="17"/>
                            <w:szCs w:val="17"/>
                          </w:rPr>
                          <w:t>S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0"/>
                            <w:w w:val="100"/>
                            <w:sz w:val="17"/>
                            <w:szCs w:val="17"/>
                          </w:rPr>
                          <w:t>)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2"/>
                            <w:w w:val="100"/>
                            <w:sz w:val="17"/>
                            <w:szCs w:val="17"/>
                          </w:rPr>
                          <w:t> 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1"/>
                            <w:w w:val="100"/>
                            <w:sz w:val="17"/>
                            <w:szCs w:val="17"/>
                          </w:rPr>
                          <w:t>s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1"/>
                            <w:w w:val="100"/>
                            <w:sz w:val="17"/>
                            <w:szCs w:val="17"/>
                          </w:rPr>
                          <w:t>e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3"/>
                            <w:w w:val="100"/>
                            <w:sz w:val="17"/>
                            <w:szCs w:val="17"/>
                          </w:rPr>
                          <w:t>c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2"/>
                            <w:w w:val="100"/>
                            <w:sz w:val="17"/>
                            <w:szCs w:val="17"/>
                          </w:rPr>
                          <w:t>a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2"/>
                            <w:w w:val="100"/>
                            <w:sz w:val="17"/>
                            <w:szCs w:val="17"/>
                          </w:rPr>
                          <w:t>r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0"/>
                            <w:w w:val="100"/>
                            <w:sz w:val="17"/>
                            <w:szCs w:val="17"/>
                          </w:rPr>
                          <w:t>a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2"/>
                            <w:w w:val="100"/>
                            <w:sz w:val="17"/>
                            <w:szCs w:val="17"/>
                          </w:rPr>
                          <w:t> 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3"/>
                            <w:w w:val="101"/>
                            <w:sz w:val="17"/>
                            <w:szCs w:val="17"/>
                          </w:rPr>
                          <w:t>p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4"/>
                            <w:w w:val="101"/>
                            <w:sz w:val="17"/>
                            <w:szCs w:val="17"/>
                          </w:rPr>
                          <w:t>u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3"/>
                            <w:w w:val="101"/>
                            <w:sz w:val="17"/>
                            <w:szCs w:val="17"/>
                          </w:rPr>
                          <w:t>b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3"/>
                            <w:w w:val="101"/>
                            <w:sz w:val="17"/>
                            <w:szCs w:val="17"/>
                          </w:rPr>
                          <w:t>l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3"/>
                            <w:w w:val="101"/>
                            <w:sz w:val="17"/>
                            <w:szCs w:val="17"/>
                          </w:rPr>
                          <w:t>i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0"/>
                            <w:w w:val="101"/>
                            <w:sz w:val="17"/>
                            <w:szCs w:val="17"/>
                          </w:rPr>
                          <w:t>k</w:t>
                        </w:r>
                        <w:r>
                          <w:rPr>
                            <w:rFonts w:ascii="Tahoma" w:cs="Tahoma" w:eastAsia="Tahoma" w:hAnsi="Tahoma"/>
                            <w:color w:val="000000"/>
                            <w:spacing w:val="0"/>
                            <w:w w:val="100"/>
                            <w:sz w:val="17"/>
                            <w:szCs w:val="17"/>
                          </w:rPr>
                        </w:r>
                      </w:p>
                    </w:tc>
                    <w:tc>
                      <w:tcPr>
                        <w:tcW w:type="dxa" w:w="2068"/>
                        <w:tcBorders>
                          <w:top w:color="C9D3DF" w:space="0" w:sz="6" w:val="single"/>
                          <w:left w:color="C9D3DF" w:space="0" w:sz="6" w:val="single"/>
                          <w:bottom w:color="C9D3DF" w:space="0" w:sz="6" w:val="single"/>
                          <w:right w:color="C9D3DF" w:space="0" w:sz="6" w:val="single"/>
                        </w:tcBorders>
                      </w:tcPr>
                      <w:p>
                        <w:pPr>
                          <w:rPr>
                            <w:rFonts w:ascii="Tahoma" w:cs="Tahoma" w:eastAsia="Tahoma" w:hAnsi="Tahoma"/>
                            <w:sz w:val="17"/>
                            <w:szCs w:val="17"/>
                          </w:rPr>
                          <w:jc w:val="center"/>
                          <w:spacing w:before="63"/>
                          <w:ind w:left="890" w:right="761"/>
                        </w:pPr>
                        <w:r>
                          <w:rPr>
                            <w:rFonts w:ascii="Tahoma" w:cs="Tahoma" w:eastAsia="Tahoma" w:hAnsi="Tahoma"/>
                            <w:color w:val="2C3647"/>
                            <w:spacing w:val="-6"/>
                            <w:w w:val="101"/>
                            <w:sz w:val="17"/>
                            <w:szCs w:val="17"/>
                          </w:rPr>
                          <w:t>75%</w:t>
                        </w:r>
                        <w:r>
                          <w:rPr>
                            <w:rFonts w:ascii="Tahoma" w:cs="Tahoma" w:eastAsia="Tahoma" w:hAnsi="Tahoma"/>
                            <w:color w:val="000000"/>
                            <w:spacing w:val="0"/>
                            <w:w w:val="100"/>
                            <w:sz w:val="17"/>
                            <w:szCs w:val="17"/>
                          </w:rPr>
                        </w:r>
                      </w:p>
                    </w:tc>
                    <w:tc>
                      <w:tcPr>
                        <w:tcW w:type="dxa" w:w="4646"/>
                        <w:tcBorders>
                          <w:top w:color="C9D3DF" w:space="0" w:sz="6" w:val="single"/>
                          <w:left w:color="C9D3DF" w:space="0" w:sz="6" w:val="single"/>
                          <w:bottom w:color="C9D3DF" w:space="0" w:sz="6" w:val="single"/>
                          <w:right w:color="C9D3DF" w:space="0" w:sz="6" w:val="single"/>
                        </w:tcBorders>
                      </w:tcPr>
                      <w:p>
                        <w:pPr>
                          <w:rPr>
                            <w:rFonts w:ascii="Tahoma" w:cs="Tahoma" w:eastAsia="Tahoma" w:hAnsi="Tahoma"/>
                            <w:sz w:val="17"/>
                            <w:szCs w:val="17"/>
                          </w:rPr>
                          <w:jc w:val="left"/>
                          <w:spacing w:before="63"/>
                          <w:ind w:left="131"/>
                        </w:pPr>
                        <w:r>
                          <w:rPr>
                            <w:rFonts w:ascii="Tahoma" w:cs="Tahoma" w:eastAsia="Tahoma" w:hAnsi="Tahoma"/>
                            <w:color w:val="2C3647"/>
                            <w:spacing w:val="1"/>
                            <w:w w:val="100"/>
                            <w:sz w:val="17"/>
                            <w:szCs w:val="17"/>
                          </w:rPr>
                          <w:t>P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1"/>
                            <w:w w:val="100"/>
                            <w:sz w:val="17"/>
                            <w:szCs w:val="17"/>
                          </w:rPr>
                          <w:t>e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3"/>
                            <w:w w:val="100"/>
                            <w:sz w:val="17"/>
                            <w:szCs w:val="17"/>
                          </w:rPr>
                          <w:t>l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2"/>
                            <w:w w:val="100"/>
                            <w:sz w:val="17"/>
                            <w:szCs w:val="17"/>
                          </w:rPr>
                          <w:t>a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0"/>
                            <w:w w:val="100"/>
                            <w:sz w:val="17"/>
                            <w:szCs w:val="17"/>
                          </w:rPr>
                          <w:t>c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2"/>
                            <w:w w:val="100"/>
                            <w:sz w:val="17"/>
                            <w:szCs w:val="17"/>
                          </w:rPr>
                          <w:t>a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6"/>
                            <w:w w:val="100"/>
                            <w:sz w:val="17"/>
                            <w:szCs w:val="17"/>
                          </w:rPr>
                          <w:t>k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2"/>
                            <w:w w:val="100"/>
                            <w:sz w:val="17"/>
                            <w:szCs w:val="17"/>
                          </w:rPr>
                          <w:t>a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0"/>
                            <w:w w:val="100"/>
                            <w:sz w:val="17"/>
                            <w:szCs w:val="17"/>
                          </w:rPr>
                          <w:t>n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12"/>
                            <w:w w:val="100"/>
                            <w:sz w:val="17"/>
                            <w:szCs w:val="17"/>
                          </w:rPr>
                          <w:t> 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1"/>
                            <w:w w:val="100"/>
                            <w:sz w:val="17"/>
                            <w:szCs w:val="17"/>
                          </w:rPr>
                          <w:t>f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1"/>
                            <w:w w:val="100"/>
                            <w:sz w:val="17"/>
                            <w:szCs w:val="17"/>
                          </w:rPr>
                          <w:t>i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1"/>
                            <w:w w:val="100"/>
                            <w:sz w:val="17"/>
                            <w:szCs w:val="17"/>
                          </w:rPr>
                          <w:t>s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1"/>
                            <w:w w:val="100"/>
                            <w:sz w:val="17"/>
                            <w:szCs w:val="17"/>
                          </w:rPr>
                          <w:t>i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0"/>
                            <w:w w:val="100"/>
                            <w:sz w:val="17"/>
                            <w:szCs w:val="17"/>
                          </w:rPr>
                          <w:t>k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5"/>
                            <w:w w:val="100"/>
                            <w:sz w:val="17"/>
                            <w:szCs w:val="17"/>
                          </w:rPr>
                          <w:t> 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3"/>
                            <w:w w:val="100"/>
                            <w:sz w:val="17"/>
                            <w:szCs w:val="17"/>
                          </w:rPr>
                          <w:t>d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2"/>
                            <w:w w:val="100"/>
                            <w:sz w:val="17"/>
                            <w:szCs w:val="17"/>
                          </w:rPr>
                          <w:t>a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0"/>
                            <w:w w:val="100"/>
                            <w:sz w:val="17"/>
                            <w:szCs w:val="17"/>
                          </w:rPr>
                          <w:t>n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6"/>
                            <w:w w:val="100"/>
                            <w:sz w:val="17"/>
                            <w:szCs w:val="17"/>
                          </w:rPr>
                          <w:t> 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2"/>
                            <w:w w:val="100"/>
                            <w:sz w:val="17"/>
                            <w:szCs w:val="17"/>
                          </w:rPr>
                          <w:t>a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4"/>
                            <w:w w:val="100"/>
                            <w:sz w:val="17"/>
                            <w:szCs w:val="17"/>
                          </w:rPr>
                          <w:t>n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0"/>
                            <w:w w:val="100"/>
                            <w:sz w:val="17"/>
                            <w:szCs w:val="17"/>
                          </w:rPr>
                          <w:t>c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2"/>
                            <w:w w:val="100"/>
                            <w:sz w:val="17"/>
                            <w:szCs w:val="17"/>
                          </w:rPr>
                          <w:t>a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0"/>
                            <w:w w:val="100"/>
                            <w:sz w:val="17"/>
                            <w:szCs w:val="17"/>
                          </w:rPr>
                          <w:t>m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3"/>
                            <w:w w:val="100"/>
                            <w:sz w:val="17"/>
                            <w:szCs w:val="17"/>
                          </w:rPr>
                          <w:t>a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0"/>
                            <w:w w:val="100"/>
                            <w:sz w:val="17"/>
                            <w:szCs w:val="17"/>
                          </w:rPr>
                          <w:t>n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15"/>
                            <w:w w:val="100"/>
                            <w:sz w:val="17"/>
                            <w:szCs w:val="17"/>
                          </w:rPr>
                          <w:t> 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3"/>
                            <w:w w:val="100"/>
                            <w:sz w:val="17"/>
                            <w:szCs w:val="17"/>
                          </w:rPr>
                          <w:t>p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2"/>
                            <w:w w:val="100"/>
                            <w:sz w:val="17"/>
                            <w:szCs w:val="17"/>
                          </w:rPr>
                          <w:t>r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1"/>
                            <w:w w:val="100"/>
                            <w:sz w:val="17"/>
                            <w:szCs w:val="17"/>
                          </w:rPr>
                          <w:t>i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6"/>
                            <w:w w:val="100"/>
                            <w:sz w:val="17"/>
                            <w:szCs w:val="17"/>
                          </w:rPr>
                          <w:t>v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2"/>
                            <w:w w:val="100"/>
                            <w:sz w:val="17"/>
                            <w:szCs w:val="17"/>
                          </w:rPr>
                          <w:t>a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1"/>
                            <w:w w:val="100"/>
                            <w:sz w:val="17"/>
                            <w:szCs w:val="17"/>
                          </w:rPr>
                          <w:t>s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0"/>
                            <w:w w:val="100"/>
                            <w:sz w:val="17"/>
                            <w:szCs w:val="17"/>
                          </w:rPr>
                          <w:t>i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13"/>
                            <w:w w:val="100"/>
                            <w:sz w:val="17"/>
                            <w:szCs w:val="17"/>
                          </w:rPr>
                          <w:t> 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3"/>
                            <w:w w:val="101"/>
                            <w:sz w:val="17"/>
                            <w:szCs w:val="17"/>
                          </w:rPr>
                          <w:t>l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5"/>
                            <w:w w:val="101"/>
                            <w:sz w:val="17"/>
                            <w:szCs w:val="17"/>
                          </w:rPr>
                          <w:t>o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6"/>
                            <w:w w:val="101"/>
                            <w:sz w:val="17"/>
                            <w:szCs w:val="17"/>
                          </w:rPr>
                          <w:t>k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2"/>
                            <w:w w:val="101"/>
                            <w:sz w:val="17"/>
                            <w:szCs w:val="17"/>
                          </w:rPr>
                          <w:t>a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5"/>
                            <w:w w:val="101"/>
                            <w:sz w:val="17"/>
                            <w:szCs w:val="17"/>
                          </w:rPr>
                          <w:t>s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0"/>
                            <w:w w:val="101"/>
                            <w:sz w:val="17"/>
                            <w:szCs w:val="17"/>
                          </w:rPr>
                          <w:t>i</w:t>
                        </w:r>
                        <w:r>
                          <w:rPr>
                            <w:rFonts w:ascii="Tahoma" w:cs="Tahoma" w:eastAsia="Tahoma" w:hAnsi="Tahoma"/>
                            <w:color w:val="000000"/>
                            <w:spacing w:val="0"/>
                            <w:w w:val="100"/>
                            <w:sz w:val="17"/>
                            <w:szCs w:val="17"/>
                          </w:rPr>
                        </w:r>
                      </w:p>
                    </w:tc>
                  </w:tr>
                  <w:tr>
                    <w:trPr>
                      <w:trHeight w:hRule="exact" w:val="397"/>
                    </w:trPr>
                    <w:tc>
                      <w:tcPr>
                        <w:tcW w:type="dxa" w:w="3613"/>
                        <w:tcBorders>
                          <w:top w:color="C9D3DF" w:space="0" w:sz="6" w:val="single"/>
                          <w:left w:color="C9D3DF" w:space="0" w:sz="6" w:val="single"/>
                          <w:bottom w:color="C9D3DF" w:space="0" w:sz="6" w:val="single"/>
                          <w:right w:color="C9D3DF" w:space="0" w:sz="6" w:val="single"/>
                        </w:tcBorders>
                        <w:shd w:color="auto" w:fill="F6F8FA" w:val="clear"/>
                      </w:tcPr>
                      <w:p>
                        <w:pPr>
                          <w:rPr>
                            <w:rFonts w:ascii="Tahoma" w:cs="Tahoma" w:eastAsia="Tahoma" w:hAnsi="Tahoma"/>
                            <w:sz w:val="17"/>
                            <w:szCs w:val="17"/>
                          </w:rPr>
                          <w:jc w:val="left"/>
                          <w:spacing w:before="70"/>
                          <w:ind w:left="131"/>
                        </w:pPr>
                        <w:r>
                          <w:rPr>
                            <w:rFonts w:ascii="Tahoma" w:cs="Tahoma" w:eastAsia="Tahoma" w:hAnsi="Tahoma"/>
                            <w:color w:val="2C3647"/>
                            <w:spacing w:val="-1"/>
                            <w:w w:val="100"/>
                            <w:sz w:val="17"/>
                            <w:szCs w:val="17"/>
                          </w:rPr>
                          <w:t>M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1"/>
                            <w:w w:val="100"/>
                            <w:sz w:val="17"/>
                            <w:szCs w:val="17"/>
                          </w:rPr>
                          <w:t>e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4"/>
                            <w:w w:val="100"/>
                            <w:sz w:val="17"/>
                            <w:szCs w:val="17"/>
                          </w:rPr>
                          <w:t>n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1"/>
                            <w:w w:val="100"/>
                            <w:sz w:val="17"/>
                            <w:szCs w:val="17"/>
                          </w:rPr>
                          <w:t>g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2"/>
                            <w:w w:val="100"/>
                            <w:sz w:val="17"/>
                            <w:szCs w:val="17"/>
                          </w:rPr>
                          <w:t>a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3"/>
                            <w:w w:val="100"/>
                            <w:sz w:val="17"/>
                            <w:szCs w:val="17"/>
                          </w:rPr>
                          <w:t>b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2"/>
                            <w:w w:val="100"/>
                            <w:sz w:val="17"/>
                            <w:szCs w:val="17"/>
                          </w:rPr>
                          <w:t>a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1"/>
                            <w:w w:val="100"/>
                            <w:sz w:val="17"/>
                            <w:szCs w:val="17"/>
                          </w:rPr>
                          <w:t>i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2"/>
                            <w:w w:val="100"/>
                            <w:sz w:val="17"/>
                            <w:szCs w:val="17"/>
                          </w:rPr>
                          <w:t>k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2"/>
                            <w:w w:val="100"/>
                            <w:sz w:val="17"/>
                            <w:szCs w:val="17"/>
                          </w:rPr>
                          <w:t>a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0"/>
                            <w:w w:val="100"/>
                            <w:sz w:val="17"/>
                            <w:szCs w:val="17"/>
                          </w:rPr>
                          <w:t>n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10"/>
                            <w:w w:val="100"/>
                            <w:sz w:val="17"/>
                            <w:szCs w:val="17"/>
                          </w:rPr>
                          <w:t> </w:t>
                        </w:r>
                        <w:r>
                          <w:rPr>
                            <w:rFonts w:ascii="Arial" w:cs="Arial" w:eastAsia="Arial" w:hAnsi="Arial"/>
                            <w:i/>
                            <w:color w:val="2C3647"/>
                            <w:spacing w:val="0"/>
                            <w:w w:val="100"/>
                            <w:sz w:val="17"/>
                            <w:szCs w:val="17"/>
                          </w:rPr>
                          <w:t>Up</w:t>
                        </w:r>
                        <w:r>
                          <w:rPr>
                            <w:rFonts w:ascii="Arial" w:cs="Arial" w:eastAsia="Arial" w:hAnsi="Arial"/>
                            <w:i/>
                            <w:color w:val="2C3647"/>
                            <w:spacing w:val="-3"/>
                            <w:w w:val="100"/>
                            <w:sz w:val="17"/>
                            <w:szCs w:val="17"/>
                          </w:rPr>
                          <w:t>d</w:t>
                        </w:r>
                        <w:r>
                          <w:rPr>
                            <w:rFonts w:ascii="Arial" w:cs="Arial" w:eastAsia="Arial" w:hAnsi="Arial"/>
                            <w:i/>
                            <w:color w:val="2C3647"/>
                            <w:spacing w:val="0"/>
                            <w:w w:val="100"/>
                            <w:sz w:val="17"/>
                            <w:szCs w:val="17"/>
                          </w:rPr>
                          <w:t>ate</w:t>
                        </w:r>
                        <w:r>
                          <w:rPr>
                            <w:rFonts w:ascii="Arial" w:cs="Arial" w:eastAsia="Arial" w:hAnsi="Arial"/>
                            <w:i/>
                            <w:color w:val="2C3647"/>
                            <w:spacing w:val="11"/>
                            <w:w w:val="100"/>
                            <w:sz w:val="17"/>
                            <w:szCs w:val="17"/>
                          </w:rPr>
                          <w:t> 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0"/>
                            <w:w w:val="100"/>
                            <w:sz w:val="17"/>
                            <w:szCs w:val="17"/>
                          </w:rPr>
                          <w:t>S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1"/>
                            <w:w w:val="100"/>
                            <w:sz w:val="17"/>
                            <w:szCs w:val="17"/>
                          </w:rPr>
                          <w:t>i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1"/>
                            <w:w w:val="100"/>
                            <w:sz w:val="17"/>
                            <w:szCs w:val="17"/>
                          </w:rPr>
                          <w:t>s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1"/>
                            <w:w w:val="100"/>
                            <w:sz w:val="17"/>
                            <w:szCs w:val="17"/>
                          </w:rPr>
                          <w:t>t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2"/>
                            <w:w w:val="100"/>
                            <w:sz w:val="17"/>
                            <w:szCs w:val="17"/>
                          </w:rPr>
                          <w:t>e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0"/>
                            <w:w w:val="100"/>
                            <w:sz w:val="17"/>
                            <w:szCs w:val="17"/>
                          </w:rPr>
                          <w:t>m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7"/>
                            <w:w w:val="100"/>
                            <w:sz w:val="17"/>
                            <w:szCs w:val="17"/>
                          </w:rPr>
                          <w:t> 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6"/>
                            <w:w w:val="101"/>
                            <w:sz w:val="17"/>
                            <w:szCs w:val="17"/>
                          </w:rPr>
                          <w:t>O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3"/>
                            <w:w w:val="101"/>
                            <w:sz w:val="17"/>
                            <w:szCs w:val="17"/>
                          </w:rPr>
                          <w:t>p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2"/>
                            <w:w w:val="101"/>
                            <w:sz w:val="17"/>
                            <w:szCs w:val="17"/>
                          </w:rPr>
                          <w:t>e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2"/>
                            <w:w w:val="101"/>
                            <w:sz w:val="17"/>
                            <w:szCs w:val="17"/>
                          </w:rPr>
                          <w:t>r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2"/>
                            <w:w w:val="101"/>
                            <w:sz w:val="17"/>
                            <w:szCs w:val="17"/>
                          </w:rPr>
                          <w:t>a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5"/>
                            <w:w w:val="101"/>
                            <w:sz w:val="17"/>
                            <w:szCs w:val="17"/>
                          </w:rPr>
                          <w:t>s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0"/>
                            <w:w w:val="101"/>
                            <w:sz w:val="17"/>
                            <w:szCs w:val="17"/>
                          </w:rPr>
                          <w:t>i</w:t>
                        </w:r>
                        <w:r>
                          <w:rPr>
                            <w:rFonts w:ascii="Tahoma" w:cs="Tahoma" w:eastAsia="Tahoma" w:hAnsi="Tahoma"/>
                            <w:color w:val="000000"/>
                            <w:spacing w:val="0"/>
                            <w:w w:val="100"/>
                            <w:sz w:val="17"/>
                            <w:szCs w:val="17"/>
                          </w:rPr>
                        </w:r>
                      </w:p>
                    </w:tc>
                    <w:tc>
                      <w:tcPr>
                        <w:tcW w:type="dxa" w:w="2068"/>
                        <w:tcBorders>
                          <w:top w:color="C9D3DF" w:space="0" w:sz="6" w:val="single"/>
                          <w:left w:color="C9D3DF" w:space="0" w:sz="6" w:val="single"/>
                          <w:bottom w:color="C9D3DF" w:space="0" w:sz="6" w:val="single"/>
                          <w:right w:color="C9D3DF" w:space="0" w:sz="6" w:val="single"/>
                        </w:tcBorders>
                        <w:shd w:color="auto" w:fill="F6F8FA" w:val="clear"/>
                      </w:tcPr>
                      <w:p>
                        <w:pPr>
                          <w:rPr>
                            <w:rFonts w:ascii="Tahoma" w:cs="Tahoma" w:eastAsia="Tahoma" w:hAnsi="Tahoma"/>
                            <w:sz w:val="17"/>
                            <w:szCs w:val="17"/>
                          </w:rPr>
                          <w:jc w:val="center"/>
                          <w:spacing w:before="62"/>
                          <w:ind w:left="890" w:right="761"/>
                        </w:pPr>
                        <w:r>
                          <w:rPr>
                            <w:rFonts w:ascii="Tahoma" w:cs="Tahoma" w:eastAsia="Tahoma" w:hAnsi="Tahoma"/>
                            <w:color w:val="2C3647"/>
                            <w:spacing w:val="-6"/>
                            <w:w w:val="101"/>
                            <w:sz w:val="17"/>
                            <w:szCs w:val="17"/>
                          </w:rPr>
                          <w:t>35%</w:t>
                        </w:r>
                        <w:r>
                          <w:rPr>
                            <w:rFonts w:ascii="Tahoma" w:cs="Tahoma" w:eastAsia="Tahoma" w:hAnsi="Tahoma"/>
                            <w:color w:val="000000"/>
                            <w:spacing w:val="0"/>
                            <w:w w:val="100"/>
                            <w:sz w:val="17"/>
                            <w:szCs w:val="17"/>
                          </w:rPr>
                        </w:r>
                      </w:p>
                    </w:tc>
                    <w:tc>
                      <w:tcPr>
                        <w:tcW w:type="dxa" w:w="4646"/>
                        <w:tcBorders>
                          <w:top w:color="C9D3DF" w:space="0" w:sz="6" w:val="single"/>
                          <w:left w:color="C9D3DF" w:space="0" w:sz="6" w:val="single"/>
                          <w:bottom w:color="C9D3DF" w:space="0" w:sz="6" w:val="single"/>
                          <w:right w:color="C9D3DF" w:space="0" w:sz="6" w:val="single"/>
                        </w:tcBorders>
                        <w:shd w:color="auto" w:fill="F6F8FA" w:val="clear"/>
                      </w:tcPr>
                      <w:p>
                        <w:pPr>
                          <w:rPr>
                            <w:rFonts w:ascii="Tahoma" w:cs="Tahoma" w:eastAsia="Tahoma" w:hAnsi="Tahoma"/>
                            <w:sz w:val="17"/>
                            <w:szCs w:val="17"/>
                          </w:rPr>
                          <w:jc w:val="left"/>
                          <w:spacing w:before="70"/>
                          <w:ind w:left="131"/>
                        </w:pPr>
                        <w:r>
                          <w:rPr>
                            <w:rFonts w:ascii="Tahoma" w:cs="Tahoma" w:eastAsia="Tahoma" w:hAnsi="Tahoma"/>
                            <w:color w:val="2C3647"/>
                            <w:spacing w:val="1"/>
                            <w:w w:val="100"/>
                            <w:sz w:val="17"/>
                            <w:szCs w:val="17"/>
                          </w:rPr>
                          <w:t>C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1"/>
                            <w:w w:val="100"/>
                            <w:sz w:val="17"/>
                            <w:szCs w:val="17"/>
                          </w:rPr>
                          <w:t>e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3"/>
                            <w:w w:val="100"/>
                            <w:sz w:val="17"/>
                            <w:szCs w:val="17"/>
                          </w:rPr>
                          <w:t>l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2"/>
                            <w:w w:val="100"/>
                            <w:sz w:val="17"/>
                            <w:szCs w:val="17"/>
                          </w:rPr>
                          <w:t>a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0"/>
                            <w:w w:val="100"/>
                            <w:sz w:val="17"/>
                            <w:szCs w:val="17"/>
                          </w:rPr>
                          <w:t>h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0"/>
                            <w:w w:val="100"/>
                            <w:sz w:val="17"/>
                            <w:szCs w:val="17"/>
                          </w:rPr>
                          <w:t> 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6"/>
                            <w:w w:val="100"/>
                            <w:sz w:val="17"/>
                            <w:szCs w:val="17"/>
                          </w:rPr>
                          <w:t>k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2"/>
                            <w:w w:val="100"/>
                            <w:sz w:val="17"/>
                            <w:szCs w:val="17"/>
                          </w:rPr>
                          <w:t>e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2"/>
                            <w:w w:val="100"/>
                            <w:sz w:val="17"/>
                            <w:szCs w:val="17"/>
                          </w:rPr>
                          <w:t>a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4"/>
                            <w:w w:val="100"/>
                            <w:sz w:val="17"/>
                            <w:szCs w:val="17"/>
                          </w:rPr>
                          <w:t>m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2"/>
                            <w:w w:val="100"/>
                            <w:sz w:val="17"/>
                            <w:szCs w:val="17"/>
                          </w:rPr>
                          <w:t>a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0"/>
                            <w:w w:val="100"/>
                            <w:sz w:val="17"/>
                            <w:szCs w:val="17"/>
                          </w:rPr>
                          <w:t>n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2"/>
                            <w:w w:val="100"/>
                            <w:sz w:val="17"/>
                            <w:szCs w:val="17"/>
                          </w:rPr>
                          <w:t>a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0"/>
                            <w:w w:val="100"/>
                            <w:sz w:val="17"/>
                            <w:szCs w:val="17"/>
                          </w:rPr>
                          <w:t>n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3"/>
                            <w:w w:val="100"/>
                            <w:sz w:val="17"/>
                            <w:szCs w:val="17"/>
                          </w:rPr>
                          <w:t> 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2"/>
                            <w:w w:val="100"/>
                            <w:sz w:val="17"/>
                            <w:szCs w:val="17"/>
                          </w:rPr>
                          <w:t>(</w:t>
                        </w:r>
                        <w:r>
                          <w:rPr>
                            <w:rFonts w:ascii="Arial" w:cs="Arial" w:eastAsia="Arial" w:hAnsi="Arial"/>
                            <w:i/>
                            <w:color w:val="2C3647"/>
                            <w:spacing w:val="2"/>
                            <w:w w:val="100"/>
                            <w:sz w:val="17"/>
                            <w:szCs w:val="17"/>
                          </w:rPr>
                          <w:t>v</w:t>
                        </w:r>
                        <w:r>
                          <w:rPr>
                            <w:rFonts w:ascii="Arial" w:cs="Arial" w:eastAsia="Arial" w:hAnsi="Arial"/>
                            <w:i/>
                            <w:color w:val="2C3647"/>
                            <w:spacing w:val="-4"/>
                            <w:w w:val="100"/>
                            <w:sz w:val="17"/>
                            <w:szCs w:val="17"/>
                          </w:rPr>
                          <w:t>u</w:t>
                        </w:r>
                        <w:r>
                          <w:rPr>
                            <w:rFonts w:ascii="Arial" w:cs="Arial" w:eastAsia="Arial" w:hAnsi="Arial"/>
                            <w:i/>
                            <w:color w:val="2C3647"/>
                            <w:spacing w:val="2"/>
                            <w:w w:val="100"/>
                            <w:sz w:val="17"/>
                            <w:szCs w:val="17"/>
                          </w:rPr>
                          <w:t>l</w:t>
                        </w:r>
                        <w:r>
                          <w:rPr>
                            <w:rFonts w:ascii="Arial" w:cs="Arial" w:eastAsia="Arial" w:hAnsi="Arial"/>
                            <w:i/>
                            <w:color w:val="2C3647"/>
                            <w:spacing w:val="-4"/>
                            <w:w w:val="100"/>
                            <w:sz w:val="17"/>
                            <w:szCs w:val="17"/>
                          </w:rPr>
                          <w:t>n</w:t>
                        </w:r>
                        <w:r>
                          <w:rPr>
                            <w:rFonts w:ascii="Arial" w:cs="Arial" w:eastAsia="Arial" w:hAnsi="Arial"/>
                            <w:i/>
                            <w:color w:val="2C3647"/>
                            <w:spacing w:val="0"/>
                            <w:w w:val="100"/>
                            <w:sz w:val="17"/>
                            <w:szCs w:val="17"/>
                          </w:rPr>
                          <w:t>e</w:t>
                        </w:r>
                        <w:r>
                          <w:rPr>
                            <w:rFonts w:ascii="Arial" w:cs="Arial" w:eastAsia="Arial" w:hAnsi="Arial"/>
                            <w:i/>
                            <w:color w:val="2C3647"/>
                            <w:spacing w:val="-1"/>
                            <w:w w:val="100"/>
                            <w:sz w:val="17"/>
                            <w:szCs w:val="17"/>
                          </w:rPr>
                          <w:t>r</w:t>
                        </w:r>
                        <w:r>
                          <w:rPr>
                            <w:rFonts w:ascii="Arial" w:cs="Arial" w:eastAsia="Arial" w:hAnsi="Arial"/>
                            <w:i/>
                            <w:color w:val="2C3647"/>
                            <w:spacing w:val="0"/>
                            <w:w w:val="100"/>
                            <w:sz w:val="17"/>
                            <w:szCs w:val="17"/>
                          </w:rPr>
                          <w:t>a</w:t>
                        </w:r>
                        <w:r>
                          <w:rPr>
                            <w:rFonts w:ascii="Arial" w:cs="Arial" w:eastAsia="Arial" w:hAnsi="Arial"/>
                            <w:i/>
                            <w:color w:val="2C3647"/>
                            <w:spacing w:val="-3"/>
                            <w:w w:val="100"/>
                            <w:sz w:val="17"/>
                            <w:szCs w:val="17"/>
                          </w:rPr>
                          <w:t>b</w:t>
                        </w:r>
                        <w:r>
                          <w:rPr>
                            <w:rFonts w:ascii="Arial" w:cs="Arial" w:eastAsia="Arial" w:hAnsi="Arial"/>
                            <w:i/>
                            <w:color w:val="2C3647"/>
                            <w:spacing w:val="2"/>
                            <w:w w:val="100"/>
                            <w:sz w:val="17"/>
                            <w:szCs w:val="17"/>
                          </w:rPr>
                          <w:t>i</w:t>
                        </w:r>
                        <w:r>
                          <w:rPr>
                            <w:rFonts w:ascii="Arial" w:cs="Arial" w:eastAsia="Arial" w:hAnsi="Arial"/>
                            <w:i/>
                            <w:color w:val="2C3647"/>
                            <w:spacing w:val="-2"/>
                            <w:w w:val="100"/>
                            <w:sz w:val="17"/>
                            <w:szCs w:val="17"/>
                          </w:rPr>
                          <w:t>l</w:t>
                        </w:r>
                        <w:r>
                          <w:rPr>
                            <w:rFonts w:ascii="Arial" w:cs="Arial" w:eastAsia="Arial" w:hAnsi="Arial"/>
                            <w:i/>
                            <w:color w:val="2C3647"/>
                            <w:spacing w:val="2"/>
                            <w:w w:val="100"/>
                            <w:sz w:val="17"/>
                            <w:szCs w:val="17"/>
                          </w:rPr>
                          <w:t>i</w:t>
                        </w:r>
                        <w:r>
                          <w:rPr>
                            <w:rFonts w:ascii="Arial" w:cs="Arial" w:eastAsia="Arial" w:hAnsi="Arial"/>
                            <w:i/>
                            <w:color w:val="2C3647"/>
                            <w:spacing w:val="-4"/>
                            <w:w w:val="100"/>
                            <w:sz w:val="17"/>
                            <w:szCs w:val="17"/>
                          </w:rPr>
                          <w:t>t</w:t>
                        </w:r>
                        <w:r>
                          <w:rPr>
                            <w:rFonts w:ascii="Arial" w:cs="Arial" w:eastAsia="Arial" w:hAnsi="Arial"/>
                            <w:i/>
                            <w:color w:val="2C3647"/>
                            <w:spacing w:val="-1"/>
                            <w:w w:val="100"/>
                            <w:sz w:val="17"/>
                            <w:szCs w:val="17"/>
                          </w:rPr>
                          <w:t>y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0"/>
                            <w:w w:val="100"/>
                            <w:sz w:val="17"/>
                            <w:szCs w:val="17"/>
                          </w:rPr>
                          <w:t>)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7"/>
                            <w:w w:val="100"/>
                            <w:sz w:val="17"/>
                            <w:szCs w:val="17"/>
                          </w:rPr>
                          <w:t> 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1"/>
                            <w:w w:val="100"/>
                            <w:sz w:val="17"/>
                            <w:szCs w:val="17"/>
                          </w:rPr>
                          <w:t>b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2"/>
                            <w:w w:val="100"/>
                            <w:sz w:val="17"/>
                            <w:szCs w:val="17"/>
                          </w:rPr>
                          <w:t>e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1"/>
                            <w:w w:val="100"/>
                            <w:sz w:val="17"/>
                            <w:szCs w:val="17"/>
                          </w:rPr>
                          <w:t>l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0"/>
                            <w:w w:val="100"/>
                            <w:sz w:val="17"/>
                            <w:szCs w:val="17"/>
                          </w:rPr>
                          <w:t>um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0"/>
                            <w:w w:val="100"/>
                            <w:sz w:val="17"/>
                            <w:szCs w:val="17"/>
                          </w:rPr>
                          <w:t> 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6"/>
                            <w:w w:val="101"/>
                            <w:sz w:val="17"/>
                            <w:szCs w:val="17"/>
                          </w:rPr>
                          <w:t>t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2"/>
                            <w:w w:val="101"/>
                            <w:sz w:val="17"/>
                            <w:szCs w:val="17"/>
                          </w:rPr>
                          <w:t>e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2"/>
                            <w:w w:val="101"/>
                            <w:sz w:val="17"/>
                            <w:szCs w:val="17"/>
                          </w:rPr>
                          <w:t>r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6"/>
                            <w:w w:val="101"/>
                            <w:sz w:val="17"/>
                            <w:szCs w:val="17"/>
                          </w:rPr>
                          <w:t>t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4"/>
                            <w:w w:val="101"/>
                            <w:sz w:val="17"/>
                            <w:szCs w:val="17"/>
                          </w:rPr>
                          <w:t>u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6"/>
                            <w:w w:val="101"/>
                            <w:sz w:val="17"/>
                            <w:szCs w:val="17"/>
                          </w:rPr>
                          <w:t>t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-4"/>
                            <w:w w:val="101"/>
                            <w:sz w:val="17"/>
                            <w:szCs w:val="17"/>
                          </w:rPr>
                          <w:t>u</w:t>
                        </w:r>
                        <w:r>
                          <w:rPr>
                            <w:rFonts w:ascii="Tahoma" w:cs="Tahoma" w:eastAsia="Tahoma" w:hAnsi="Tahoma"/>
                            <w:color w:val="2C3647"/>
                            <w:spacing w:val="0"/>
                            <w:w w:val="101"/>
                            <w:sz w:val="17"/>
                            <w:szCs w:val="17"/>
                          </w:rPr>
                          <w:t>p</w:t>
                        </w:r>
                        <w:r>
                          <w:rPr>
                            <w:rFonts w:ascii="Tahoma" w:cs="Tahoma" w:eastAsia="Tahoma" w:hAnsi="Tahoma"/>
                            <w:color w:val="000000"/>
                            <w:spacing w:val="0"/>
                            <w:w w:val="100"/>
                            <w:sz w:val="17"/>
                            <w:szCs w:val="17"/>
                          </w:rPr>
                        </w:r>
                      </w:p>
                    </w:tc>
                  </w:tr>
                </w:tbl>
                <w:p>
                  <w:pPr>
                    <w:jc w:val="left"/>
                  </w:pPr>
                </w:p>
              </w:txbxContent>
            </v:textbox>
            <w10:wrap type="none"/>
          </v:shape>
        </w:pic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5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ka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ya</w:t>
      </w:r>
      <w:r>
        <w:rPr>
          <w:rFonts w:ascii="Tahoma" w:cs="Tahoma" w:eastAsia="Tahoma" w:hAnsi="Tahoma"/>
          <w:color w:val="2C3647"/>
          <w:spacing w:val="10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12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ia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o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l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,</w:t>
      </w:r>
      <w:r>
        <w:rPr>
          <w:rFonts w:ascii="Tahoma" w:cs="Tahoma" w:eastAsia="Tahoma" w:hAnsi="Tahoma"/>
          <w:color w:val="2C3647"/>
          <w:spacing w:val="4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f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o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5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cu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6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3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(</w:t>
      </w:r>
      <w:r>
        <w:rPr>
          <w:rFonts w:ascii="Arial" w:cs="Arial" w:eastAsia="Arial" w:hAnsi="Arial"/>
          <w:i/>
          <w:color w:val="2C3647"/>
          <w:spacing w:val="-3"/>
          <w:w w:val="100"/>
          <w:sz w:val="19"/>
          <w:szCs w:val="19"/>
        </w:rPr>
        <w:t>p</w:t>
      </w:r>
      <w:r>
        <w:rPr>
          <w:rFonts w:ascii="Arial" w:cs="Arial" w:eastAsia="Arial" w:hAnsi="Arial"/>
          <w:i/>
          <w:color w:val="2C3647"/>
          <w:spacing w:val="1"/>
          <w:w w:val="100"/>
          <w:sz w:val="19"/>
          <w:szCs w:val="19"/>
        </w:rPr>
        <w:t>h</w:t>
      </w:r>
      <w:r>
        <w:rPr>
          <w:rFonts w:ascii="Arial" w:cs="Arial" w:eastAsia="Arial" w:hAnsi="Arial"/>
          <w:i/>
          <w:color w:val="2C3647"/>
          <w:spacing w:val="1"/>
          <w:w w:val="100"/>
          <w:sz w:val="19"/>
          <w:szCs w:val="19"/>
        </w:rPr>
        <w:t>i</w:t>
      </w:r>
      <w:r>
        <w:rPr>
          <w:rFonts w:ascii="Arial" w:cs="Arial" w:eastAsia="Arial" w:hAnsi="Arial"/>
          <w:i/>
          <w:color w:val="2C3647"/>
          <w:spacing w:val="-4"/>
          <w:w w:val="100"/>
          <w:sz w:val="19"/>
          <w:szCs w:val="19"/>
        </w:rPr>
        <w:t>s</w:t>
      </w:r>
      <w:r>
        <w:rPr>
          <w:rFonts w:ascii="Arial" w:cs="Arial" w:eastAsia="Arial" w:hAnsi="Arial"/>
          <w:i/>
          <w:color w:val="2C3647"/>
          <w:spacing w:val="1"/>
          <w:w w:val="100"/>
          <w:sz w:val="19"/>
          <w:szCs w:val="19"/>
        </w:rPr>
        <w:t>h</w:t>
      </w:r>
      <w:r>
        <w:rPr>
          <w:rFonts w:ascii="Arial" w:cs="Arial" w:eastAsia="Arial" w:hAnsi="Arial"/>
          <w:i/>
          <w:color w:val="2C3647"/>
          <w:spacing w:val="-3"/>
          <w:w w:val="100"/>
          <w:sz w:val="19"/>
          <w:szCs w:val="19"/>
        </w:rPr>
        <w:t>i</w:t>
      </w:r>
      <w:r>
        <w:rPr>
          <w:rFonts w:ascii="Arial" w:cs="Arial" w:eastAsia="Arial" w:hAnsi="Arial"/>
          <w:i/>
          <w:color w:val="2C3647"/>
          <w:spacing w:val="-3"/>
          <w:w w:val="100"/>
          <w:sz w:val="19"/>
          <w:szCs w:val="19"/>
        </w:rPr>
        <w:t>n</w:t>
      </w:r>
      <w:r>
        <w:rPr>
          <w:rFonts w:ascii="Arial" w:cs="Arial" w:eastAsia="Arial" w:hAnsi="Arial"/>
          <w:i/>
          <w:color w:val="2C3647"/>
          <w:spacing w:val="2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)</w:t>
      </w:r>
      <w:r>
        <w:rPr>
          <w:rFonts w:ascii="Tahoma" w:cs="Tahoma" w:eastAsia="Tahoma" w:hAnsi="Tahoma"/>
          <w:color w:val="2C3647"/>
          <w:spacing w:val="5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ti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7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4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1"/>
          <w:sz w:val="19"/>
          <w:szCs w:val="19"/>
        </w:rPr>
        <w:t>(</w:t>
      </w:r>
      <w:r>
        <w:rPr>
          <w:rFonts w:ascii="Arial" w:cs="Arial" w:eastAsia="Arial" w:hAnsi="Arial"/>
          <w:i/>
          <w:color w:val="2C3647"/>
          <w:spacing w:val="-3"/>
          <w:w w:val="101"/>
          <w:sz w:val="19"/>
          <w:szCs w:val="19"/>
        </w:rPr>
        <w:t>d</w:t>
      </w:r>
      <w:r>
        <w:rPr>
          <w:rFonts w:ascii="Arial" w:cs="Arial" w:eastAsia="Arial" w:hAnsi="Arial"/>
          <w:i/>
          <w:color w:val="2C3647"/>
          <w:spacing w:val="1"/>
          <w:w w:val="101"/>
          <w:sz w:val="19"/>
          <w:szCs w:val="19"/>
        </w:rPr>
        <w:t>a</w:t>
      </w:r>
      <w:r>
        <w:rPr>
          <w:rFonts w:ascii="Arial" w:cs="Arial" w:eastAsia="Arial" w:hAnsi="Arial"/>
          <w:i/>
          <w:color w:val="2C3647"/>
          <w:spacing w:val="-1"/>
          <w:w w:val="101"/>
          <w:sz w:val="19"/>
          <w:szCs w:val="19"/>
        </w:rPr>
        <w:t>t</w:t>
      </w:r>
      <w:r>
        <w:rPr>
          <w:rFonts w:ascii="Arial" w:cs="Arial" w:eastAsia="Arial" w:hAnsi="Arial"/>
          <w:i/>
          <w:color w:val="2C3647"/>
          <w:spacing w:val="0"/>
          <w:w w:val="101"/>
          <w:sz w:val="19"/>
          <w:szCs w:val="19"/>
        </w:rPr>
        <w:t>a</w:t>
      </w:r>
      <w:r>
        <w:rPr>
          <w:rFonts w:ascii="Arial" w:cs="Arial" w:eastAsia="Arial" w:hAnsi="Arial"/>
          <w:i/>
          <w:color w:val="2C3647"/>
          <w:spacing w:val="0"/>
          <w:w w:val="101"/>
          <w:sz w:val="19"/>
          <w:szCs w:val="19"/>
        </w:rPr>
        <w:t> </w:t>
      </w:r>
      <w:r>
        <w:rPr>
          <w:rFonts w:ascii="Arial" w:cs="Arial" w:eastAsia="Arial" w:hAnsi="Arial"/>
          <w:i/>
          <w:color w:val="2C3647"/>
          <w:spacing w:val="0"/>
          <w:w w:val="100"/>
          <w:sz w:val="19"/>
          <w:szCs w:val="19"/>
        </w:rPr>
        <w:t>scr</w:t>
      </w:r>
      <w:r>
        <w:rPr>
          <w:rFonts w:ascii="Arial" w:cs="Arial" w:eastAsia="Arial" w:hAnsi="Arial"/>
          <w:i/>
          <w:color w:val="2C3647"/>
          <w:spacing w:val="-3"/>
          <w:w w:val="100"/>
          <w:sz w:val="19"/>
          <w:szCs w:val="19"/>
        </w:rPr>
        <w:t>a</w:t>
      </w:r>
      <w:r>
        <w:rPr>
          <w:rFonts w:ascii="Arial" w:cs="Arial" w:eastAsia="Arial" w:hAnsi="Arial"/>
          <w:i/>
          <w:color w:val="2C3647"/>
          <w:spacing w:val="1"/>
          <w:w w:val="100"/>
          <w:sz w:val="19"/>
          <w:szCs w:val="19"/>
        </w:rPr>
        <w:t>p</w:t>
      </w:r>
      <w:r>
        <w:rPr>
          <w:rFonts w:ascii="Arial" w:cs="Arial" w:eastAsia="Arial" w:hAnsi="Arial"/>
          <w:i/>
          <w:color w:val="2C3647"/>
          <w:spacing w:val="-3"/>
          <w:w w:val="100"/>
          <w:sz w:val="19"/>
          <w:szCs w:val="19"/>
        </w:rPr>
        <w:t>i</w:t>
      </w:r>
      <w:r>
        <w:rPr>
          <w:rFonts w:ascii="Arial" w:cs="Arial" w:eastAsia="Arial" w:hAnsi="Arial"/>
          <w:i/>
          <w:color w:val="2C3647"/>
          <w:spacing w:val="1"/>
          <w:w w:val="100"/>
          <w:sz w:val="19"/>
          <w:szCs w:val="19"/>
        </w:rPr>
        <w:t>n</w:t>
      </w:r>
      <w:r>
        <w:rPr>
          <w:rFonts w:ascii="Arial" w:cs="Arial" w:eastAsia="Arial" w:hAnsi="Arial"/>
          <w:i/>
          <w:color w:val="2C3647"/>
          <w:spacing w:val="2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)</w:t>
      </w:r>
      <w:r>
        <w:rPr>
          <w:rFonts w:ascii="Tahoma" w:cs="Tahoma" w:eastAsia="Tahoma" w:hAnsi="Tahoma"/>
          <w:color w:val="2C3647"/>
          <w:spacing w:val="3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7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ak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j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.</w:t>
      </w:r>
      <w:r>
        <w:rPr>
          <w:rFonts w:ascii="Tahoma" w:cs="Tahoma" w:eastAsia="Tahoma" w:hAnsi="Tahoma"/>
          <w:color w:val="2C3647"/>
          <w:spacing w:val="5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h</w:t>
      </w:r>
      <w:r>
        <w:rPr>
          <w:rFonts w:ascii="Tahoma" w:cs="Tahoma" w:eastAsia="Tahoma" w:hAnsi="Tahoma"/>
          <w:color w:val="2C3647"/>
          <w:spacing w:val="5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l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3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5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4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c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5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akt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v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itas</w:t>
      </w:r>
      <w:r>
        <w:rPr>
          <w:rFonts w:ascii="Tahoma" w:cs="Tahoma" w:eastAsia="Tahoma" w:hAnsi="Tahoma"/>
          <w:color w:val="2C3647"/>
          <w:spacing w:val="4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3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10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0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w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5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MA</w:t>
      </w:r>
      <w:r>
        <w:rPr>
          <w:rFonts w:ascii="Tahoma" w:cs="Tahoma" w:eastAsia="Tahoma" w:hAnsi="Tahoma"/>
          <w:color w:val="2C3647"/>
          <w:spacing w:val="6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l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7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2"/>
          <w:w w:val="101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-1"/>
          <w:w w:val="10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tu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ul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l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l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1"/>
          <w:w w:val="101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-1"/>
          <w:w w:val="101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1"/>
          <w:w w:val="101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-4"/>
          <w:w w:val="101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1"/>
          <w:w w:val="101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-4"/>
          <w:w w:val="101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:</w:t>
      </w:r>
      <w:r>
        <w:rPr>
          <w:rFonts w:ascii="Tahoma" w:cs="Tahoma" w:eastAsia="Tahoma" w:hAnsi="Tahoma"/>
          <w:color w:val="000000"/>
          <w:spacing w:val="0"/>
          <w:w w:val="100"/>
          <w:sz w:val="19"/>
          <w:szCs w:val="19"/>
        </w:rPr>
      </w:r>
    </w:p>
    <w:p>
      <w:pPr>
        <w:rPr>
          <w:rFonts w:ascii="Arial" w:cs="Arial" w:eastAsia="Arial" w:hAnsi="Arial"/>
          <w:sz w:val="19"/>
          <w:szCs w:val="19"/>
        </w:rPr>
        <w:jc w:val="left"/>
        <w:spacing w:before="85" w:line="200" w:lineRule="exact"/>
        <w:ind w:left="104" w:right="-49"/>
      </w:pPr>
      <w:r>
        <w:rPr>
          <w:rFonts w:ascii="Arial" w:cs="Arial" w:eastAsia="Arial" w:hAnsi="Arial"/>
          <w:b/>
          <w:color w:val="2C3647"/>
          <w:spacing w:val="0"/>
          <w:w w:val="100"/>
          <w:position w:val="-1"/>
          <w:sz w:val="19"/>
          <w:szCs w:val="19"/>
        </w:rPr>
        <w:t>S</w:t>
      </w:r>
      <w:r>
        <w:rPr>
          <w:rFonts w:ascii="Arial" w:cs="Arial" w:eastAsia="Arial" w:hAnsi="Arial"/>
          <w:b/>
          <w:color w:val="2C3647"/>
          <w:spacing w:val="-1"/>
          <w:w w:val="100"/>
          <w:position w:val="-1"/>
          <w:sz w:val="19"/>
          <w:szCs w:val="19"/>
        </w:rPr>
        <w:t>o</w:t>
      </w:r>
      <w:r>
        <w:rPr>
          <w:rFonts w:ascii="Arial" w:cs="Arial" w:eastAsia="Arial" w:hAnsi="Arial"/>
          <w:b/>
          <w:color w:val="2C3647"/>
          <w:spacing w:val="1"/>
          <w:w w:val="100"/>
          <w:position w:val="-1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0"/>
          <w:w w:val="100"/>
          <w:position w:val="-1"/>
          <w:sz w:val="19"/>
          <w:szCs w:val="19"/>
        </w:rPr>
        <w:t>l</w:t>
      </w:r>
      <w:r>
        <w:rPr>
          <w:rFonts w:ascii="Arial" w:cs="Arial" w:eastAsia="Arial" w:hAnsi="Arial"/>
          <w:b/>
          <w:color w:val="2C3647"/>
          <w:spacing w:val="-1"/>
          <w:w w:val="100"/>
          <w:position w:val="-1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0"/>
          <w:w w:val="100"/>
          <w:position w:val="-1"/>
          <w:sz w:val="19"/>
          <w:szCs w:val="19"/>
        </w:rPr>
        <w:t>1</w:t>
      </w:r>
      <w:r>
        <w:rPr>
          <w:rFonts w:ascii="Arial" w:cs="Arial" w:eastAsia="Arial" w:hAnsi="Arial"/>
          <w:b/>
          <w:color w:val="2C3647"/>
          <w:spacing w:val="2"/>
          <w:w w:val="100"/>
          <w:position w:val="-1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0"/>
          <w:w w:val="100"/>
          <w:position w:val="-1"/>
          <w:sz w:val="19"/>
          <w:szCs w:val="19"/>
        </w:rPr>
        <w:t>(P</w:t>
      </w:r>
      <w:r>
        <w:rPr>
          <w:rFonts w:ascii="Arial" w:cs="Arial" w:eastAsia="Arial" w:hAnsi="Arial"/>
          <w:b/>
          <w:color w:val="2C3647"/>
          <w:spacing w:val="-1"/>
          <w:w w:val="100"/>
          <w:position w:val="-1"/>
          <w:sz w:val="19"/>
          <w:szCs w:val="19"/>
        </w:rPr>
        <w:t>i</w:t>
      </w:r>
      <w:r>
        <w:rPr>
          <w:rFonts w:ascii="Arial" w:cs="Arial" w:eastAsia="Arial" w:hAnsi="Arial"/>
          <w:b/>
          <w:color w:val="2C3647"/>
          <w:spacing w:val="-1"/>
          <w:w w:val="100"/>
          <w:position w:val="-1"/>
          <w:sz w:val="19"/>
          <w:szCs w:val="19"/>
        </w:rPr>
        <w:t>l</w:t>
      </w:r>
      <w:r>
        <w:rPr>
          <w:rFonts w:ascii="Arial" w:cs="Arial" w:eastAsia="Arial" w:hAnsi="Arial"/>
          <w:b/>
          <w:color w:val="2C3647"/>
          <w:spacing w:val="-1"/>
          <w:w w:val="100"/>
          <w:position w:val="-1"/>
          <w:sz w:val="19"/>
          <w:szCs w:val="19"/>
        </w:rPr>
        <w:t>i</w:t>
      </w:r>
      <w:r>
        <w:rPr>
          <w:rFonts w:ascii="Arial" w:cs="Arial" w:eastAsia="Arial" w:hAnsi="Arial"/>
          <w:b/>
          <w:color w:val="2C3647"/>
          <w:spacing w:val="-1"/>
          <w:w w:val="100"/>
          <w:position w:val="-1"/>
          <w:sz w:val="19"/>
          <w:szCs w:val="19"/>
        </w:rPr>
        <w:t>h</w:t>
      </w:r>
      <w:r>
        <w:rPr>
          <w:rFonts w:ascii="Arial" w:cs="Arial" w:eastAsia="Arial" w:hAnsi="Arial"/>
          <w:b/>
          <w:color w:val="2C3647"/>
          <w:spacing w:val="1"/>
          <w:w w:val="100"/>
          <w:position w:val="-1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0"/>
          <w:w w:val="100"/>
          <w:position w:val="-1"/>
          <w:sz w:val="19"/>
          <w:szCs w:val="19"/>
        </w:rPr>
        <w:t>n</w:t>
      </w:r>
      <w:r>
        <w:rPr>
          <w:rFonts w:ascii="Arial" w:cs="Arial" w:eastAsia="Arial" w:hAnsi="Arial"/>
          <w:b/>
          <w:color w:val="2C3647"/>
          <w:spacing w:val="1"/>
          <w:w w:val="100"/>
          <w:position w:val="-1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-5"/>
          <w:w w:val="101"/>
          <w:position w:val="-1"/>
          <w:sz w:val="19"/>
          <w:szCs w:val="19"/>
        </w:rPr>
        <w:t>G</w:t>
      </w:r>
      <w:r>
        <w:rPr>
          <w:rFonts w:ascii="Arial" w:cs="Arial" w:eastAsia="Arial" w:hAnsi="Arial"/>
          <w:b/>
          <w:color w:val="2C3647"/>
          <w:spacing w:val="-3"/>
          <w:w w:val="101"/>
          <w:position w:val="-1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-5"/>
          <w:w w:val="101"/>
          <w:position w:val="-1"/>
          <w:sz w:val="19"/>
          <w:szCs w:val="19"/>
        </w:rPr>
        <w:t>n</w:t>
      </w:r>
      <w:r>
        <w:rPr>
          <w:rFonts w:ascii="Arial" w:cs="Arial" w:eastAsia="Arial" w:hAnsi="Arial"/>
          <w:b/>
          <w:color w:val="2C3647"/>
          <w:spacing w:val="-5"/>
          <w:w w:val="101"/>
          <w:position w:val="-1"/>
          <w:sz w:val="19"/>
          <w:szCs w:val="19"/>
        </w:rPr>
        <w:t>d</w:t>
      </w:r>
      <w:r>
        <w:rPr>
          <w:rFonts w:ascii="Arial" w:cs="Arial" w:eastAsia="Arial" w:hAnsi="Arial"/>
          <w:b/>
          <w:color w:val="2C3647"/>
          <w:spacing w:val="-3"/>
          <w:w w:val="101"/>
          <w:position w:val="-1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0"/>
          <w:w w:val="101"/>
          <w:position w:val="-1"/>
          <w:sz w:val="19"/>
          <w:szCs w:val="19"/>
        </w:rPr>
        <w:t>)</w:t>
      </w:r>
      <w:r>
        <w:rPr>
          <w:rFonts w:ascii="Arial" w:cs="Arial" w:eastAsia="Arial" w:hAnsi="Arial"/>
          <w:color w:val="000000"/>
          <w:spacing w:val="0"/>
          <w:w w:val="100"/>
          <w:position w:val="0"/>
          <w:sz w:val="19"/>
          <w:szCs w:val="19"/>
        </w:rPr>
      </w:r>
    </w:p>
    <w:p>
      <w:pPr>
        <w:rPr>
          <w:sz w:val="12"/>
          <w:szCs w:val="12"/>
        </w:rPr>
        <w:jc w:val="left"/>
        <w:spacing w:before="3" w:line="120" w:lineRule="exact"/>
      </w:pPr>
      <w:r>
        <w:br w:type="column"/>
      </w:r>
      <w:r>
        <w:rPr>
          <w:sz w:val="12"/>
          <w:szCs w:val="12"/>
        </w:rPr>
      </w:r>
    </w:p>
    <w:p>
      <w:pPr>
        <w:rPr>
          <w:rFonts w:ascii="Arial" w:cs="Arial" w:eastAsia="Arial" w:hAnsi="Arial"/>
          <w:sz w:val="15"/>
          <w:szCs w:val="15"/>
        </w:rPr>
        <w:jc w:val="left"/>
        <w:sectPr>
          <w:pgMar w:bottom="280" w:footer="233" w:header="0" w:left="460" w:right="460" w:top="580"/>
          <w:pgSz w:h="16840" w:w="11920"/>
          <w:cols w:equalWidth="off" w:num="2">
            <w:col w:space="204" w:w="2093"/>
            <w:col w:w="8703"/>
          </w:cols>
        </w:sectPr>
      </w:pPr>
      <w:r>
        <w:pict>
          <v:group coordorigin="2675,6" coordsize="971,200" style="position:absolute;margin-left:133.75pt;margin-top:0.284912pt;width:48.54pt;height:10pt;mso-position-horizontal-relative:page;mso-position-vertical-relative:paragraph;z-index:-2969">
            <v:shape coordorigin="2685,16" coordsize="951,180" fillcolor="#E1E8EE" filled="t" path="m3591,196l3608,192,3623,182,3632,168,3636,151,3636,61,3632,43,3623,29,3608,19,3591,16,2730,16,2713,19,2698,29,2689,43,2685,61,2685,151,2689,168,2698,182,2713,192,2730,196,3591,196xe" stroked="f" style="position:absolute;left:2685;top:16;width:951;height:180">
              <v:path arrowok="t"/>
              <v:fill/>
            </v:shape>
            <v:shape style="position:absolute;left:2684;top:17;width:952;height:180" type="#_x0000_t75">
              <v:imagedata o:title="" r:id="rId15"/>
            </v:shape>
            <w10:wrap type="none"/>
          </v:group>
        </w:pict>
      </w:r>
      <w:r>
        <w:rPr>
          <w:rFonts w:ascii="Arial" w:cs="Arial" w:eastAsia="Arial" w:hAnsi="Arial"/>
          <w:b/>
          <w:color w:val="485367"/>
          <w:spacing w:val="-1"/>
          <w:w w:val="100"/>
          <w:sz w:val="15"/>
          <w:szCs w:val="15"/>
        </w:rPr>
        <w:t>P</w:t>
      </w:r>
      <w:r>
        <w:rPr>
          <w:rFonts w:ascii="Arial" w:cs="Arial" w:eastAsia="Arial" w:hAnsi="Arial"/>
          <w:b/>
          <w:color w:val="485367"/>
          <w:spacing w:val="2"/>
          <w:w w:val="100"/>
          <w:sz w:val="15"/>
          <w:szCs w:val="15"/>
        </w:rPr>
        <w:t>I</w:t>
      </w:r>
      <w:r>
        <w:rPr>
          <w:rFonts w:ascii="Arial" w:cs="Arial" w:eastAsia="Arial" w:hAnsi="Arial"/>
          <w:b/>
          <w:color w:val="485367"/>
          <w:spacing w:val="-1"/>
          <w:w w:val="100"/>
          <w:sz w:val="15"/>
          <w:szCs w:val="15"/>
        </w:rPr>
        <w:t>S</w:t>
      </w:r>
      <w:r>
        <w:rPr>
          <w:rFonts w:ascii="Arial" w:cs="Arial" w:eastAsia="Arial" w:hAnsi="Arial"/>
          <w:b/>
          <w:color w:val="485367"/>
          <w:spacing w:val="0"/>
          <w:w w:val="100"/>
          <w:sz w:val="15"/>
          <w:szCs w:val="15"/>
        </w:rPr>
        <w:t>A</w:t>
      </w:r>
      <w:r>
        <w:rPr>
          <w:rFonts w:ascii="Arial" w:cs="Arial" w:eastAsia="Arial" w:hAnsi="Arial"/>
          <w:b/>
          <w:color w:val="485367"/>
          <w:spacing w:val="-3"/>
          <w:w w:val="100"/>
          <w:sz w:val="15"/>
          <w:szCs w:val="15"/>
        </w:rPr>
        <w:t> </w:t>
      </w:r>
      <w:r>
        <w:rPr>
          <w:rFonts w:ascii="Arial" w:cs="Arial" w:eastAsia="Arial" w:hAnsi="Arial"/>
          <w:b/>
          <w:color w:val="485367"/>
          <w:spacing w:val="-10"/>
          <w:w w:val="101"/>
          <w:sz w:val="15"/>
          <w:szCs w:val="15"/>
        </w:rPr>
        <w:t>H</w:t>
      </w:r>
      <w:r>
        <w:rPr>
          <w:rFonts w:ascii="Arial" w:cs="Arial" w:eastAsia="Arial" w:hAnsi="Arial"/>
          <w:b/>
          <w:color w:val="485367"/>
          <w:spacing w:val="-6"/>
          <w:w w:val="101"/>
          <w:sz w:val="15"/>
          <w:szCs w:val="15"/>
        </w:rPr>
        <w:t>O</w:t>
      </w:r>
      <w:r>
        <w:rPr>
          <w:rFonts w:ascii="Arial" w:cs="Arial" w:eastAsia="Arial" w:hAnsi="Arial"/>
          <w:b/>
          <w:color w:val="485367"/>
          <w:spacing w:val="-1"/>
          <w:w w:val="101"/>
          <w:sz w:val="15"/>
          <w:szCs w:val="15"/>
        </w:rPr>
        <w:t>T</w:t>
      </w:r>
      <w:r>
        <w:rPr>
          <w:rFonts w:ascii="Arial" w:cs="Arial" w:eastAsia="Arial" w:hAnsi="Arial"/>
          <w:b/>
          <w:color w:val="485367"/>
          <w:spacing w:val="0"/>
          <w:w w:val="101"/>
          <w:sz w:val="15"/>
          <w:szCs w:val="15"/>
        </w:rPr>
        <w:t>S</w:t>
      </w:r>
      <w:r>
        <w:rPr>
          <w:rFonts w:ascii="Arial" w:cs="Arial" w:eastAsia="Arial" w:hAnsi="Arial"/>
          <w:color w:val="000000"/>
          <w:spacing w:val="0"/>
          <w:w w:val="100"/>
          <w:sz w:val="15"/>
          <w:szCs w:val="15"/>
        </w:rPr>
      </w:r>
    </w:p>
    <w:p>
      <w:pPr>
        <w:rPr>
          <w:sz w:val="11"/>
          <w:szCs w:val="11"/>
        </w:rPr>
        <w:jc w:val="left"/>
        <w:spacing w:line="100" w:lineRule="exact"/>
      </w:pPr>
      <w:r>
        <w:rPr>
          <w:sz w:val="11"/>
          <w:szCs w:val="11"/>
        </w:rPr>
      </w:r>
    </w:p>
    <w:p>
      <w:pPr>
        <w:rPr>
          <w:rFonts w:ascii="Tahoma" w:cs="Tahoma" w:eastAsia="Tahoma" w:hAnsi="Tahoma"/>
          <w:sz w:val="19"/>
          <w:szCs w:val="19"/>
        </w:rPr>
        <w:jc w:val="left"/>
        <w:spacing w:line="288" w:lineRule="auto"/>
        <w:ind w:left="104" w:right="338"/>
      </w:pP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kan</w:t>
      </w:r>
      <w:r>
        <w:rPr>
          <w:rFonts w:ascii="Tahoma" w:cs="Tahoma" w:eastAsia="Tahoma" w:hAnsi="Tahoma"/>
          <w:color w:val="2C3647"/>
          <w:spacing w:val="12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ta</w:t>
      </w:r>
      <w:r>
        <w:rPr>
          <w:rFonts w:ascii="Tahoma" w:cs="Tahoma" w:eastAsia="Tahoma" w:hAnsi="Tahoma"/>
          <w:color w:val="2C3647"/>
          <w:spacing w:val="8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9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W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c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11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1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,</w:t>
      </w:r>
      <w:r>
        <w:rPr>
          <w:rFonts w:ascii="Tahoma" w:cs="Tahoma" w:eastAsia="Tahoma" w:hAnsi="Tahoma"/>
          <w:color w:val="2C3647"/>
          <w:spacing w:val="9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13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h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19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f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oto</w:t>
      </w:r>
      <w:r>
        <w:rPr>
          <w:rFonts w:ascii="Tahoma" w:cs="Tahoma" w:eastAsia="Tahoma" w:hAnsi="Tahoma"/>
          <w:color w:val="2C3647"/>
          <w:spacing w:val="7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tit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10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10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ka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tu</w:t>
      </w:r>
      <w:r>
        <w:rPr>
          <w:rFonts w:ascii="Tahoma" w:cs="Tahoma" w:eastAsia="Tahoma" w:hAnsi="Tahoma"/>
          <w:color w:val="2C3647"/>
          <w:spacing w:val="10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l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j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10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6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ia</w:t>
      </w:r>
      <w:r>
        <w:rPr>
          <w:rFonts w:ascii="Tahoma" w:cs="Tahoma" w:eastAsia="Tahoma" w:hAnsi="Tahoma"/>
          <w:color w:val="2C3647"/>
          <w:spacing w:val="10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o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l</w:t>
      </w:r>
      <w:r>
        <w:rPr>
          <w:rFonts w:ascii="Tahoma" w:cs="Tahoma" w:eastAsia="Tahoma" w:hAnsi="Tahoma"/>
          <w:color w:val="2C3647"/>
          <w:spacing w:val="10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ili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12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ti</w:t>
      </w:r>
      <w:r>
        <w:rPr>
          <w:rFonts w:ascii="Tahoma" w:cs="Tahoma" w:eastAsia="Tahoma" w:hAnsi="Tahoma"/>
          <w:color w:val="2C3647"/>
          <w:spacing w:val="-3"/>
          <w:w w:val="101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2"/>
          <w:w w:val="101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kat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iko</w:t>
      </w:r>
      <w:r>
        <w:rPr>
          <w:rFonts w:ascii="Tahoma" w:cs="Tahoma" w:eastAsia="Tahoma" w:hAnsi="Tahoma"/>
          <w:color w:val="2C3647"/>
          <w:spacing w:val="5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ya</w:t>
      </w:r>
      <w:r>
        <w:rPr>
          <w:rFonts w:ascii="Tahoma" w:cs="Tahoma" w:eastAsia="Tahoma" w:hAnsi="Tahoma"/>
          <w:color w:val="2C3647"/>
          <w:spacing w:val="6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li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4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h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ya</w:t>
      </w:r>
      <w:r>
        <w:rPr>
          <w:rFonts w:ascii="Tahoma" w:cs="Tahoma" w:eastAsia="Tahoma" w:hAnsi="Tahoma"/>
          <w:color w:val="2C3647"/>
          <w:spacing w:val="5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5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w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l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5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j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ka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1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-1"/>
          <w:w w:val="10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3"/>
          <w:w w:val="101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2"/>
          <w:w w:val="101"/>
          <w:sz w:val="19"/>
          <w:szCs w:val="19"/>
        </w:rPr>
        <w:t>j</w:t>
      </w:r>
      <w:r>
        <w:rPr>
          <w:rFonts w:ascii="Tahoma" w:cs="Tahoma" w:eastAsia="Tahoma" w:hAnsi="Tahoma"/>
          <w:color w:val="2C3647"/>
          <w:spacing w:val="-5"/>
          <w:w w:val="10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1"/>
          <w:w w:val="101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-2"/>
          <w:w w:val="101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?</w:t>
      </w:r>
      <w:r>
        <w:rPr>
          <w:rFonts w:ascii="Tahoma" w:cs="Tahoma" w:eastAsia="Tahoma" w:hAnsi="Tahoma"/>
          <w:color w:val="000000"/>
          <w:spacing w:val="0"/>
          <w:w w:val="100"/>
          <w:sz w:val="19"/>
          <w:szCs w:val="19"/>
        </w:rPr>
      </w:r>
    </w:p>
    <w:p>
      <w:pPr>
        <w:rPr>
          <w:rFonts w:ascii="Tahoma" w:cs="Tahoma" w:eastAsia="Tahoma" w:hAnsi="Tahoma"/>
          <w:sz w:val="18"/>
          <w:szCs w:val="18"/>
        </w:rPr>
        <w:jc w:val="left"/>
        <w:spacing w:before="58" w:line="351" w:lineRule="auto"/>
        <w:ind w:hanging="336" w:left="713" w:right="603"/>
      </w:pPr>
      <w:r>
        <w:rPr>
          <w:rFonts w:ascii="Arial" w:cs="Arial" w:eastAsia="Arial" w:hAnsi="Arial"/>
          <w:b/>
          <w:color w:val="2A6BAE"/>
          <w:spacing w:val="4"/>
          <w:w w:val="100"/>
          <w:sz w:val="18"/>
          <w:szCs w:val="18"/>
        </w:rPr>
        <w:t>A</w:t>
      </w:r>
      <w:r>
        <w:rPr>
          <w:rFonts w:ascii="Arial" w:cs="Arial" w:eastAsia="Arial" w:hAnsi="Arial"/>
          <w:b/>
          <w:color w:val="2A6BAE"/>
          <w:spacing w:val="0"/>
          <w:w w:val="100"/>
          <w:sz w:val="18"/>
          <w:szCs w:val="18"/>
        </w:rPr>
        <w:t>.</w:t>
      </w:r>
      <w:r>
        <w:rPr>
          <w:rFonts w:ascii="Arial" w:cs="Arial" w:eastAsia="Arial" w:hAnsi="Arial"/>
          <w:b/>
          <w:color w:val="2A6BAE"/>
          <w:spacing w:val="0"/>
          <w:w w:val="100"/>
          <w:sz w:val="18"/>
          <w:szCs w:val="18"/>
        </w:rPr>
        <w:t> </w:t>
      </w:r>
      <w:r>
        <w:rPr>
          <w:rFonts w:ascii="Arial" w:cs="Arial" w:eastAsia="Arial" w:hAnsi="Arial"/>
          <w:b/>
          <w:color w:val="2A6BAE"/>
          <w:spacing w:val="36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sz w:val="18"/>
          <w:szCs w:val="18"/>
        </w:rPr>
        <w:t>K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tu</w:t>
      </w:r>
      <w:r>
        <w:rPr>
          <w:rFonts w:ascii="Tahoma" w:cs="Tahoma" w:eastAsia="Tahoma" w:hAnsi="Tahoma"/>
          <w:color w:val="2C3647"/>
          <w:spacing w:val="-9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p</w:t>
      </w:r>
      <w:r>
        <w:rPr>
          <w:rFonts w:ascii="Tahoma" w:cs="Tahoma" w:eastAsia="Tahoma" w:hAnsi="Tahoma"/>
          <w:color w:val="2C3647"/>
          <w:spacing w:val="2"/>
          <w:w w:val="100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l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j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r</w:t>
      </w:r>
      <w:r>
        <w:rPr>
          <w:rFonts w:ascii="Tahoma" w:cs="Tahoma" w:eastAsia="Tahoma" w:hAnsi="Tahoma"/>
          <w:color w:val="2C3647"/>
          <w:spacing w:val="-8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m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ng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ndu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g</w:t>
      </w:r>
      <w:r>
        <w:rPr>
          <w:rFonts w:ascii="Tahoma" w:cs="Tahoma" w:eastAsia="Tahoma" w:hAnsi="Tahoma"/>
          <w:color w:val="2C3647"/>
          <w:spacing w:val="-6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n</w:t>
      </w:r>
      <w:r>
        <w:rPr>
          <w:rFonts w:ascii="Tahoma" w:cs="Tahoma" w:eastAsia="Tahoma" w:hAnsi="Tahoma"/>
          <w:color w:val="2C3647"/>
          <w:spacing w:val="-2"/>
          <w:w w:val="100"/>
          <w:sz w:val="18"/>
          <w:szCs w:val="18"/>
        </w:rPr>
        <w:t>o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m</w:t>
      </w:r>
      <w:r>
        <w:rPr>
          <w:rFonts w:ascii="Tahoma" w:cs="Tahoma" w:eastAsia="Tahoma" w:hAnsi="Tahoma"/>
          <w:color w:val="2C3647"/>
          <w:spacing w:val="-2"/>
          <w:w w:val="100"/>
          <w:sz w:val="18"/>
          <w:szCs w:val="18"/>
        </w:rPr>
        <w:t>o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r</w:t>
      </w:r>
      <w:r>
        <w:rPr>
          <w:rFonts w:ascii="Tahoma" w:cs="Tahoma" w:eastAsia="Tahoma" w:hAnsi="Tahoma"/>
          <w:color w:val="2C3647"/>
          <w:spacing w:val="-9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d</w:t>
      </w:r>
      <w:r>
        <w:rPr>
          <w:rFonts w:ascii="Tahoma" w:cs="Tahoma" w:eastAsia="Tahoma" w:hAnsi="Tahoma"/>
          <w:color w:val="2C3647"/>
          <w:spacing w:val="2"/>
          <w:w w:val="100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n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t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t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s</w:t>
      </w:r>
      <w:r>
        <w:rPr>
          <w:rFonts w:ascii="Tahoma" w:cs="Tahoma" w:eastAsia="Tahoma" w:hAnsi="Tahoma"/>
          <w:color w:val="2C3647"/>
          <w:spacing w:val="-8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u</w:t>
      </w:r>
      <w:r>
        <w:rPr>
          <w:rFonts w:ascii="Tahoma" w:cs="Tahoma" w:eastAsia="Tahoma" w:hAnsi="Tahoma"/>
          <w:color w:val="2C3647"/>
          <w:spacing w:val="3"/>
          <w:w w:val="100"/>
          <w:sz w:val="18"/>
          <w:szCs w:val="18"/>
        </w:rPr>
        <w:t>n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k</w:t>
      </w:r>
      <w:r>
        <w:rPr>
          <w:rFonts w:ascii="Tahoma" w:cs="Tahoma" w:eastAsia="Tahoma" w:hAnsi="Tahoma"/>
          <w:color w:val="2C3647"/>
          <w:spacing w:val="-6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sz w:val="18"/>
          <w:szCs w:val="18"/>
        </w:rPr>
        <w:t>y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ng</w:t>
      </w:r>
      <w:r>
        <w:rPr>
          <w:rFonts w:ascii="Tahoma" w:cs="Tahoma" w:eastAsia="Tahoma" w:hAnsi="Tahoma"/>
          <w:color w:val="2C3647"/>
          <w:spacing w:val="-8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d</w:t>
      </w:r>
      <w:r>
        <w:rPr>
          <w:rFonts w:ascii="Tahoma" w:cs="Tahoma" w:eastAsia="Tahoma" w:hAnsi="Tahoma"/>
          <w:color w:val="2C3647"/>
          <w:spacing w:val="2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p</w:t>
      </w:r>
      <w:r>
        <w:rPr>
          <w:rFonts w:ascii="Tahoma" w:cs="Tahoma" w:eastAsia="Tahoma" w:hAnsi="Tahoma"/>
          <w:color w:val="2C3647"/>
          <w:spacing w:val="2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t</w:t>
      </w:r>
      <w:r>
        <w:rPr>
          <w:rFonts w:ascii="Tahoma" w:cs="Tahoma" w:eastAsia="Tahoma" w:hAnsi="Tahoma"/>
          <w:color w:val="2C3647"/>
          <w:spacing w:val="-7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d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gun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-2"/>
          <w:w w:val="100"/>
          <w:sz w:val="18"/>
          <w:szCs w:val="18"/>
        </w:rPr>
        <w:t>k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n</w:t>
      </w:r>
      <w:r>
        <w:rPr>
          <w:rFonts w:ascii="Tahoma" w:cs="Tahoma" w:eastAsia="Tahoma" w:hAnsi="Tahoma"/>
          <w:color w:val="2C3647"/>
          <w:spacing w:val="-8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u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t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u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k</w:t>
      </w:r>
      <w:r>
        <w:rPr>
          <w:rFonts w:ascii="Tahoma" w:cs="Tahoma" w:eastAsia="Tahoma" w:hAnsi="Tahoma"/>
          <w:color w:val="2C3647"/>
          <w:spacing w:val="-9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sz w:val="18"/>
          <w:szCs w:val="18"/>
        </w:rPr>
        <w:t>v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3"/>
          <w:w w:val="100"/>
          <w:sz w:val="18"/>
          <w:szCs w:val="18"/>
        </w:rPr>
        <w:t>r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f</w:t>
      </w:r>
      <w:r>
        <w:rPr>
          <w:rFonts w:ascii="Tahoma" w:cs="Tahoma" w:eastAsia="Tahoma" w:hAnsi="Tahoma"/>
          <w:color w:val="2C3647"/>
          <w:spacing w:val="3"/>
          <w:w w:val="100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-2"/>
          <w:w w:val="100"/>
          <w:sz w:val="18"/>
          <w:szCs w:val="18"/>
        </w:rPr>
        <w:t>k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si</w:t>
      </w:r>
      <w:r>
        <w:rPr>
          <w:rFonts w:ascii="Tahoma" w:cs="Tahoma" w:eastAsia="Tahoma" w:hAnsi="Tahoma"/>
          <w:color w:val="2C3647"/>
          <w:spacing w:val="-9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-2"/>
          <w:w w:val="100"/>
          <w:sz w:val="18"/>
          <w:szCs w:val="18"/>
        </w:rPr>
        <w:t>k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un</w:t>
      </w:r>
      <w:r>
        <w:rPr>
          <w:rFonts w:ascii="Tahoma" w:cs="Tahoma" w:eastAsia="Tahoma" w:hAnsi="Tahoma"/>
          <w:color w:val="2C3647"/>
          <w:spacing w:val="-5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sz w:val="18"/>
          <w:szCs w:val="18"/>
        </w:rPr>
        <w:t>k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u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ng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n</w:t>
      </w:r>
      <w:r>
        <w:rPr>
          <w:rFonts w:ascii="Tahoma" w:cs="Tahoma" w:eastAsia="Tahoma" w:hAnsi="Tahoma"/>
          <w:color w:val="2C3647"/>
          <w:spacing w:val="-7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t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u</w:t>
      </w:r>
      <w:r>
        <w:rPr>
          <w:rFonts w:ascii="Tahoma" w:cs="Tahoma" w:eastAsia="Tahoma" w:hAnsi="Tahoma"/>
          <w:color w:val="2C3647"/>
          <w:spacing w:val="-8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l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-2"/>
          <w:w w:val="100"/>
          <w:sz w:val="18"/>
          <w:szCs w:val="18"/>
        </w:rPr>
        <w:t>y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n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n</w:t>
      </w:r>
      <w:r>
        <w:rPr>
          <w:rFonts w:ascii="Tahoma" w:cs="Tahoma" w:eastAsia="Tahoma" w:hAnsi="Tahoma"/>
          <w:color w:val="2C3647"/>
          <w:spacing w:val="-7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d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g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t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l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t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npa</w:t>
      </w:r>
      <w:r>
        <w:rPr>
          <w:rFonts w:ascii="Tahoma" w:cs="Tahoma" w:eastAsia="Tahoma" w:hAnsi="Tahoma"/>
          <w:color w:val="2C3647"/>
          <w:spacing w:val="2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z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n.</w:t>
      </w:r>
      <w:r>
        <w:rPr>
          <w:rFonts w:ascii="Tahoma" w:cs="Tahoma" w:eastAsia="Tahoma" w:hAnsi="Tahoma"/>
          <w:color w:val="000000"/>
          <w:spacing w:val="0"/>
          <w:w w:val="100"/>
          <w:sz w:val="18"/>
          <w:szCs w:val="18"/>
        </w:rPr>
      </w:r>
    </w:p>
    <w:p>
      <w:pPr>
        <w:rPr>
          <w:rFonts w:ascii="Tahoma" w:cs="Tahoma" w:eastAsia="Tahoma" w:hAnsi="Tahoma"/>
          <w:sz w:val="18"/>
          <w:szCs w:val="18"/>
        </w:rPr>
        <w:jc w:val="left"/>
        <w:spacing w:line="200" w:lineRule="exact"/>
        <w:ind w:left="377"/>
      </w:pPr>
      <w:r>
        <w:rPr>
          <w:rFonts w:ascii="Arial" w:cs="Arial" w:eastAsia="Arial" w:hAnsi="Arial"/>
          <w:b/>
          <w:color w:val="2A6BAE"/>
          <w:spacing w:val="4"/>
          <w:w w:val="100"/>
          <w:sz w:val="18"/>
          <w:szCs w:val="18"/>
        </w:rPr>
        <w:t>B</w:t>
      </w:r>
      <w:r>
        <w:rPr>
          <w:rFonts w:ascii="Arial" w:cs="Arial" w:eastAsia="Arial" w:hAnsi="Arial"/>
          <w:b/>
          <w:color w:val="2A6BAE"/>
          <w:spacing w:val="0"/>
          <w:w w:val="100"/>
          <w:sz w:val="18"/>
          <w:szCs w:val="18"/>
        </w:rPr>
        <w:t>.</w:t>
      </w:r>
      <w:r>
        <w:rPr>
          <w:rFonts w:ascii="Arial" w:cs="Arial" w:eastAsia="Arial" w:hAnsi="Arial"/>
          <w:b/>
          <w:color w:val="2A6BAE"/>
          <w:spacing w:val="0"/>
          <w:w w:val="100"/>
          <w:sz w:val="18"/>
          <w:szCs w:val="18"/>
        </w:rPr>
        <w:t> </w:t>
      </w:r>
      <w:r>
        <w:rPr>
          <w:rFonts w:ascii="Arial" w:cs="Arial" w:eastAsia="Arial" w:hAnsi="Arial"/>
          <w:b/>
          <w:color w:val="2A6BAE"/>
          <w:spacing w:val="36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8"/>
          <w:szCs w:val="18"/>
        </w:rPr>
        <w:t>F</w:t>
      </w:r>
      <w:r>
        <w:rPr>
          <w:rFonts w:ascii="Tahoma" w:cs="Tahoma" w:eastAsia="Tahoma" w:hAnsi="Tahoma"/>
          <w:color w:val="2C3647"/>
          <w:spacing w:val="-2"/>
          <w:w w:val="100"/>
          <w:sz w:val="18"/>
          <w:szCs w:val="18"/>
        </w:rPr>
        <w:t>o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to</w:t>
      </w:r>
      <w:r>
        <w:rPr>
          <w:rFonts w:ascii="Tahoma" w:cs="Tahoma" w:eastAsia="Tahoma" w:hAnsi="Tahoma"/>
          <w:color w:val="2C3647"/>
          <w:spacing w:val="-14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d</w:t>
      </w:r>
      <w:r>
        <w:rPr>
          <w:rFonts w:ascii="Tahoma" w:cs="Tahoma" w:eastAsia="Tahoma" w:hAnsi="Tahoma"/>
          <w:color w:val="2C3647"/>
          <w:spacing w:val="2"/>
          <w:w w:val="100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n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t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t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s</w:t>
      </w:r>
      <w:r>
        <w:rPr>
          <w:rFonts w:ascii="Tahoma" w:cs="Tahoma" w:eastAsia="Tahoma" w:hAnsi="Tahoma"/>
          <w:color w:val="2C3647"/>
          <w:spacing w:val="-12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m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n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u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u</w:t>
      </w:r>
      <w:r>
        <w:rPr>
          <w:rFonts w:ascii="Tahoma" w:cs="Tahoma" w:eastAsia="Tahoma" w:hAnsi="Tahoma"/>
          <w:color w:val="2C3647"/>
          <w:spacing w:val="3"/>
          <w:w w:val="100"/>
          <w:sz w:val="18"/>
          <w:szCs w:val="18"/>
        </w:rPr>
        <w:t>n</w:t>
      </w:r>
      <w:r>
        <w:rPr>
          <w:rFonts w:ascii="Tahoma" w:cs="Tahoma" w:eastAsia="Tahoma" w:hAnsi="Tahoma"/>
          <w:color w:val="2C3647"/>
          <w:spacing w:val="-2"/>
          <w:w w:val="100"/>
          <w:sz w:val="18"/>
          <w:szCs w:val="18"/>
        </w:rPr>
        <w:t>k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n</w:t>
      </w:r>
      <w:r>
        <w:rPr>
          <w:rFonts w:ascii="Tahoma" w:cs="Tahoma" w:eastAsia="Tahoma" w:hAnsi="Tahoma"/>
          <w:color w:val="2C3647"/>
          <w:spacing w:val="-11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j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um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l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h</w:t>
      </w:r>
      <w:r>
        <w:rPr>
          <w:rFonts w:ascii="Tahoma" w:cs="Tahoma" w:eastAsia="Tahoma" w:hAnsi="Tahoma"/>
          <w:color w:val="2C3647"/>
          <w:spacing w:val="-12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p</w:t>
      </w:r>
      <w:r>
        <w:rPr>
          <w:rFonts w:ascii="Tahoma" w:cs="Tahoma" w:eastAsia="Tahoma" w:hAnsi="Tahoma"/>
          <w:color w:val="2C3647"/>
          <w:spacing w:val="2"/>
          <w:w w:val="100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ng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-2"/>
          <w:w w:val="100"/>
          <w:sz w:val="18"/>
          <w:szCs w:val="18"/>
        </w:rPr>
        <w:t>k</w:t>
      </w:r>
      <w:r>
        <w:rPr>
          <w:rFonts w:ascii="Tahoma" w:cs="Tahoma" w:eastAsia="Tahoma" w:hAnsi="Tahoma"/>
          <w:color w:val="2C3647"/>
          <w:spacing w:val="3"/>
          <w:w w:val="100"/>
          <w:sz w:val="18"/>
          <w:szCs w:val="18"/>
        </w:rPr>
        <w:t>u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t</w:t>
      </w:r>
      <w:r>
        <w:rPr>
          <w:rFonts w:ascii="Tahoma" w:cs="Tahoma" w:eastAsia="Tahoma" w:hAnsi="Tahoma"/>
          <w:color w:val="2C3647"/>
          <w:spacing w:val="-12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(</w:t>
      </w:r>
      <w:r>
        <w:rPr>
          <w:rFonts w:ascii="Arial" w:cs="Arial" w:eastAsia="Arial" w:hAnsi="Arial"/>
          <w:i/>
          <w:color w:val="2C3647"/>
          <w:spacing w:val="2"/>
          <w:w w:val="100"/>
          <w:sz w:val="18"/>
          <w:szCs w:val="18"/>
        </w:rPr>
        <w:t>f</w:t>
      </w:r>
      <w:r>
        <w:rPr>
          <w:rFonts w:ascii="Arial" w:cs="Arial" w:eastAsia="Arial" w:hAnsi="Arial"/>
          <w:i/>
          <w:color w:val="2C3647"/>
          <w:spacing w:val="0"/>
          <w:w w:val="100"/>
          <w:sz w:val="18"/>
          <w:szCs w:val="18"/>
        </w:rPr>
        <w:t>ollo</w:t>
      </w:r>
      <w:r>
        <w:rPr>
          <w:rFonts w:ascii="Arial" w:cs="Arial" w:eastAsia="Arial" w:hAnsi="Arial"/>
          <w:i/>
          <w:color w:val="2C3647"/>
          <w:spacing w:val="2"/>
          <w:w w:val="100"/>
          <w:sz w:val="18"/>
          <w:szCs w:val="18"/>
        </w:rPr>
        <w:t>w</w:t>
      </w:r>
      <w:r>
        <w:rPr>
          <w:rFonts w:ascii="Arial" w:cs="Arial" w:eastAsia="Arial" w:hAnsi="Arial"/>
          <w:i/>
          <w:color w:val="2C3647"/>
          <w:spacing w:val="0"/>
          <w:w w:val="100"/>
          <w:sz w:val="18"/>
          <w:szCs w:val="18"/>
        </w:rPr>
        <w:t>er</w:t>
      </w:r>
      <w:r>
        <w:rPr>
          <w:rFonts w:ascii="Arial" w:cs="Arial" w:eastAsia="Arial" w:hAnsi="Arial"/>
          <w:i/>
          <w:color w:val="2C3647"/>
          <w:spacing w:val="2"/>
          <w:w w:val="100"/>
          <w:sz w:val="18"/>
          <w:szCs w:val="18"/>
        </w:rPr>
        <w:t>s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)</w:t>
      </w:r>
      <w:r>
        <w:rPr>
          <w:rFonts w:ascii="Tahoma" w:cs="Tahoma" w:eastAsia="Tahoma" w:hAnsi="Tahoma"/>
          <w:color w:val="2C3647"/>
          <w:spacing w:val="-13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sz w:val="18"/>
          <w:szCs w:val="18"/>
        </w:rPr>
        <w:t>k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r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na</w:t>
      </w:r>
      <w:r>
        <w:rPr>
          <w:rFonts w:ascii="Tahoma" w:cs="Tahoma" w:eastAsia="Tahoma" w:hAnsi="Tahoma"/>
          <w:color w:val="2C3647"/>
          <w:spacing w:val="-11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d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ngg</w:t>
      </w:r>
      <w:r>
        <w:rPr>
          <w:rFonts w:ascii="Tahoma" w:cs="Tahoma" w:eastAsia="Tahoma" w:hAnsi="Tahoma"/>
          <w:color w:val="2C3647"/>
          <w:spacing w:val="2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p</w:t>
      </w:r>
      <w:r>
        <w:rPr>
          <w:rFonts w:ascii="Tahoma" w:cs="Tahoma" w:eastAsia="Tahoma" w:hAnsi="Tahoma"/>
          <w:color w:val="2C3647"/>
          <w:spacing w:val="-11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t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d</w:t>
      </w:r>
      <w:r>
        <w:rPr>
          <w:rFonts w:ascii="Tahoma" w:cs="Tahoma" w:eastAsia="Tahoma" w:hAnsi="Tahoma"/>
          <w:color w:val="2C3647"/>
          <w:spacing w:val="2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k</w:t>
      </w:r>
      <w:r>
        <w:rPr>
          <w:rFonts w:ascii="Tahoma" w:cs="Tahoma" w:eastAsia="Tahoma" w:hAnsi="Tahoma"/>
          <w:color w:val="2C3647"/>
          <w:spacing w:val="-13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m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n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r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k</w:t>
      </w:r>
      <w:r>
        <w:rPr>
          <w:rFonts w:ascii="Tahoma" w:cs="Tahoma" w:eastAsia="Tahoma" w:hAnsi="Tahoma"/>
          <w:color w:val="2C3647"/>
          <w:spacing w:val="-13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s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c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-10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-4"/>
          <w:w w:val="100"/>
          <w:sz w:val="18"/>
          <w:szCs w:val="18"/>
        </w:rPr>
        <w:t>s</w:t>
      </w:r>
      <w:r>
        <w:rPr>
          <w:rFonts w:ascii="Tahoma" w:cs="Tahoma" w:eastAsia="Tahoma" w:hAnsi="Tahoma"/>
          <w:color w:val="2C3647"/>
          <w:spacing w:val="-4"/>
          <w:w w:val="100"/>
          <w:sz w:val="18"/>
          <w:szCs w:val="18"/>
        </w:rPr>
        <w:t>t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t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-6"/>
          <w:w w:val="100"/>
          <w:sz w:val="18"/>
          <w:szCs w:val="18"/>
        </w:rPr>
        <w:t>k</w:t>
      </w:r>
      <w:r>
        <w:rPr>
          <w:rFonts w:ascii="Tahoma" w:cs="Tahoma" w:eastAsia="Tahoma" w:hAnsi="Tahoma"/>
          <w:color w:val="2C3647"/>
          <w:spacing w:val="-3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.</w:t>
      </w:r>
      <w:r>
        <w:rPr>
          <w:rFonts w:ascii="Tahoma" w:cs="Tahoma" w:eastAsia="Tahoma" w:hAnsi="Tahoma"/>
          <w:color w:val="000000"/>
          <w:spacing w:val="0"/>
          <w:w w:val="100"/>
          <w:sz w:val="18"/>
          <w:szCs w:val="18"/>
        </w:rPr>
      </w:r>
    </w:p>
    <w:p>
      <w:pPr>
        <w:rPr>
          <w:rFonts w:ascii="Tahoma" w:cs="Tahoma" w:eastAsia="Tahoma" w:hAnsi="Tahoma"/>
          <w:sz w:val="18"/>
          <w:szCs w:val="18"/>
        </w:rPr>
        <w:jc w:val="left"/>
        <w:spacing w:before="74"/>
        <w:ind w:left="377"/>
      </w:pPr>
      <w:r>
        <w:rPr>
          <w:rFonts w:ascii="Arial" w:cs="Arial" w:eastAsia="Arial" w:hAnsi="Arial"/>
          <w:b/>
          <w:color w:val="2A6BAE"/>
          <w:spacing w:val="4"/>
          <w:w w:val="100"/>
          <w:sz w:val="18"/>
          <w:szCs w:val="18"/>
        </w:rPr>
        <w:t>C</w:t>
      </w:r>
      <w:r>
        <w:rPr>
          <w:rFonts w:ascii="Arial" w:cs="Arial" w:eastAsia="Arial" w:hAnsi="Arial"/>
          <w:b/>
          <w:color w:val="2A6BAE"/>
          <w:spacing w:val="0"/>
          <w:w w:val="100"/>
          <w:sz w:val="18"/>
          <w:szCs w:val="18"/>
        </w:rPr>
        <w:t>.</w:t>
      </w:r>
      <w:r>
        <w:rPr>
          <w:rFonts w:ascii="Arial" w:cs="Arial" w:eastAsia="Arial" w:hAnsi="Arial"/>
          <w:b/>
          <w:color w:val="2A6BAE"/>
          <w:spacing w:val="0"/>
          <w:w w:val="100"/>
          <w:sz w:val="18"/>
          <w:szCs w:val="18"/>
        </w:rPr>
        <w:t> </w:t>
      </w:r>
      <w:r>
        <w:rPr>
          <w:rFonts w:ascii="Arial" w:cs="Arial" w:eastAsia="Arial" w:hAnsi="Arial"/>
          <w:b/>
          <w:color w:val="2A6BAE"/>
          <w:spacing w:val="36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P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ngu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g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g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h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n</w:t>
      </w:r>
      <w:r>
        <w:rPr>
          <w:rFonts w:ascii="Tahoma" w:cs="Tahoma" w:eastAsia="Tahoma" w:hAnsi="Tahoma"/>
          <w:color w:val="2C3647"/>
          <w:spacing w:val="-3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d</w:t>
      </w:r>
      <w:r>
        <w:rPr>
          <w:rFonts w:ascii="Tahoma" w:cs="Tahoma" w:eastAsia="Tahoma" w:hAnsi="Tahoma"/>
          <w:color w:val="2C3647"/>
          <w:spacing w:val="2"/>
          <w:w w:val="100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n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t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t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s</w:t>
      </w:r>
      <w:r>
        <w:rPr>
          <w:rFonts w:ascii="Tahoma" w:cs="Tahoma" w:eastAsia="Tahoma" w:hAnsi="Tahoma"/>
          <w:color w:val="2C3647"/>
          <w:spacing w:val="-4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m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n</w:t>
      </w:r>
      <w:r>
        <w:rPr>
          <w:rFonts w:ascii="Tahoma" w:cs="Tahoma" w:eastAsia="Tahoma" w:hAnsi="Tahoma"/>
          <w:color w:val="2C3647"/>
          <w:spacing w:val="-2"/>
          <w:w w:val="100"/>
          <w:sz w:val="18"/>
          <w:szCs w:val="18"/>
        </w:rPr>
        <w:t>y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b</w:t>
      </w:r>
      <w:r>
        <w:rPr>
          <w:rFonts w:ascii="Tahoma" w:cs="Tahoma" w:eastAsia="Tahoma" w:hAnsi="Tahoma"/>
          <w:color w:val="2C3647"/>
          <w:spacing w:val="2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b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k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n</w:t>
      </w:r>
      <w:r>
        <w:rPr>
          <w:rFonts w:ascii="Tahoma" w:cs="Tahoma" w:eastAsia="Tahoma" w:hAnsi="Tahoma"/>
          <w:color w:val="2C3647"/>
          <w:spacing w:val="-3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sz w:val="18"/>
          <w:szCs w:val="18"/>
        </w:rPr>
        <w:t>k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c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-4"/>
          <w:w w:val="100"/>
          <w:sz w:val="18"/>
          <w:szCs w:val="18"/>
        </w:rPr>
        <w:t>p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t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n</w:t>
      </w:r>
      <w:r>
        <w:rPr>
          <w:rFonts w:ascii="Tahoma" w:cs="Tahoma" w:eastAsia="Tahoma" w:hAnsi="Tahoma"/>
          <w:color w:val="2C3647"/>
          <w:spacing w:val="-3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sz w:val="18"/>
          <w:szCs w:val="18"/>
        </w:rPr>
        <w:t>k</w:t>
      </w:r>
      <w:r>
        <w:rPr>
          <w:rFonts w:ascii="Tahoma" w:cs="Tahoma" w:eastAsia="Tahoma" w:hAnsi="Tahoma"/>
          <w:color w:val="2C3647"/>
          <w:spacing w:val="-2"/>
          <w:w w:val="100"/>
          <w:sz w:val="18"/>
          <w:szCs w:val="18"/>
        </w:rPr>
        <w:t>o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n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-2"/>
          <w:w w:val="100"/>
          <w:sz w:val="18"/>
          <w:szCs w:val="18"/>
        </w:rPr>
        <w:t>k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si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n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t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n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t</w:t>
      </w:r>
      <w:r>
        <w:rPr>
          <w:rFonts w:ascii="Tahoma" w:cs="Tahoma" w:eastAsia="Tahoma" w:hAnsi="Tahoma"/>
          <w:color w:val="2C3647"/>
          <w:spacing w:val="-4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s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4"/>
          <w:w w:val="100"/>
          <w:sz w:val="18"/>
          <w:szCs w:val="18"/>
        </w:rPr>
        <w:t>s</w:t>
      </w:r>
      <w:r>
        <w:rPr>
          <w:rFonts w:ascii="Tahoma" w:cs="Tahoma" w:eastAsia="Tahoma" w:hAnsi="Tahoma"/>
          <w:color w:val="2C3647"/>
          <w:spacing w:val="-2"/>
          <w:w w:val="100"/>
          <w:sz w:val="18"/>
          <w:szCs w:val="18"/>
        </w:rPr>
        <w:t>w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-3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m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n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u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un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s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c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-2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-4"/>
          <w:w w:val="100"/>
          <w:sz w:val="18"/>
          <w:szCs w:val="18"/>
        </w:rPr>
        <w:t>s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-4"/>
          <w:w w:val="100"/>
          <w:sz w:val="18"/>
          <w:szCs w:val="18"/>
        </w:rPr>
        <w:t>g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n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f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-6"/>
          <w:w w:val="100"/>
          <w:sz w:val="18"/>
          <w:szCs w:val="18"/>
        </w:rPr>
        <w:t>k</w:t>
      </w:r>
      <w:r>
        <w:rPr>
          <w:rFonts w:ascii="Tahoma" w:cs="Tahoma" w:eastAsia="Tahoma" w:hAnsi="Tahoma"/>
          <w:color w:val="2C3647"/>
          <w:spacing w:val="-3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-4"/>
          <w:w w:val="100"/>
          <w:sz w:val="18"/>
          <w:szCs w:val="18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.</w:t>
      </w:r>
      <w:r>
        <w:rPr>
          <w:rFonts w:ascii="Tahoma" w:cs="Tahoma" w:eastAsia="Tahoma" w:hAnsi="Tahoma"/>
          <w:color w:val="000000"/>
          <w:spacing w:val="0"/>
          <w:w w:val="100"/>
          <w:sz w:val="18"/>
          <w:szCs w:val="18"/>
        </w:rPr>
      </w:r>
    </w:p>
    <w:p>
      <w:pPr>
        <w:rPr>
          <w:rFonts w:ascii="Tahoma" w:cs="Tahoma" w:eastAsia="Tahoma" w:hAnsi="Tahoma"/>
          <w:sz w:val="18"/>
          <w:szCs w:val="18"/>
        </w:rPr>
        <w:jc w:val="left"/>
        <w:spacing w:before="73" w:line="200" w:lineRule="exact"/>
        <w:ind w:left="377"/>
      </w:pPr>
      <w:r>
        <w:rPr>
          <w:rFonts w:ascii="Arial" w:cs="Arial" w:eastAsia="Arial" w:hAnsi="Arial"/>
          <w:b/>
          <w:color w:val="2A6BAE"/>
          <w:spacing w:val="4"/>
          <w:w w:val="100"/>
          <w:position w:val="-1"/>
          <w:sz w:val="18"/>
          <w:szCs w:val="18"/>
        </w:rPr>
        <w:t>D</w:t>
      </w:r>
      <w:r>
        <w:rPr>
          <w:rFonts w:ascii="Arial" w:cs="Arial" w:eastAsia="Arial" w:hAnsi="Arial"/>
          <w:b/>
          <w:color w:val="2A6BAE"/>
          <w:spacing w:val="0"/>
          <w:w w:val="100"/>
          <w:position w:val="-1"/>
          <w:sz w:val="18"/>
          <w:szCs w:val="18"/>
        </w:rPr>
        <w:t>.</w:t>
      </w:r>
      <w:r>
        <w:rPr>
          <w:rFonts w:ascii="Arial" w:cs="Arial" w:eastAsia="Arial" w:hAnsi="Arial"/>
          <w:b/>
          <w:color w:val="2A6BAE"/>
          <w:spacing w:val="0"/>
          <w:w w:val="100"/>
          <w:position w:val="-1"/>
          <w:sz w:val="18"/>
          <w:szCs w:val="18"/>
        </w:rPr>
        <w:t> </w:t>
      </w:r>
      <w:r>
        <w:rPr>
          <w:rFonts w:ascii="Arial" w:cs="Arial" w:eastAsia="Arial" w:hAnsi="Arial"/>
          <w:b/>
          <w:color w:val="2A6BAE"/>
          <w:spacing w:val="36"/>
          <w:w w:val="100"/>
          <w:position w:val="-1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position w:val="-1"/>
          <w:sz w:val="18"/>
          <w:szCs w:val="18"/>
        </w:rPr>
        <w:t>K</w:t>
      </w:r>
      <w:r>
        <w:rPr>
          <w:rFonts w:ascii="Tahoma" w:cs="Tahoma" w:eastAsia="Tahoma" w:hAnsi="Tahoma"/>
          <w:color w:val="2C3647"/>
          <w:spacing w:val="1"/>
          <w:w w:val="100"/>
          <w:position w:val="-1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8"/>
          <w:szCs w:val="18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tu</w:t>
      </w:r>
      <w:r>
        <w:rPr>
          <w:rFonts w:ascii="Tahoma" w:cs="Tahoma" w:eastAsia="Tahoma" w:hAnsi="Tahoma"/>
          <w:color w:val="2C3647"/>
          <w:spacing w:val="-9"/>
          <w:w w:val="100"/>
          <w:position w:val="-1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p</w:t>
      </w:r>
      <w:r>
        <w:rPr>
          <w:rFonts w:ascii="Tahoma" w:cs="Tahoma" w:eastAsia="Tahoma" w:hAnsi="Tahoma"/>
          <w:color w:val="2C3647"/>
          <w:spacing w:val="2"/>
          <w:w w:val="100"/>
          <w:position w:val="-1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8"/>
          <w:szCs w:val="18"/>
        </w:rPr>
        <w:t>l</w:t>
      </w:r>
      <w:r>
        <w:rPr>
          <w:rFonts w:ascii="Tahoma" w:cs="Tahoma" w:eastAsia="Tahoma" w:hAnsi="Tahoma"/>
          <w:color w:val="2C3647"/>
          <w:spacing w:val="1"/>
          <w:w w:val="100"/>
          <w:position w:val="-1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1"/>
          <w:w w:val="100"/>
          <w:position w:val="-1"/>
          <w:sz w:val="18"/>
          <w:szCs w:val="18"/>
        </w:rPr>
        <w:t>j</w:t>
      </w:r>
      <w:r>
        <w:rPr>
          <w:rFonts w:ascii="Tahoma" w:cs="Tahoma" w:eastAsia="Tahoma" w:hAnsi="Tahoma"/>
          <w:color w:val="2C3647"/>
          <w:spacing w:val="1"/>
          <w:w w:val="100"/>
          <w:position w:val="-1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r</w:t>
      </w:r>
      <w:r>
        <w:rPr>
          <w:rFonts w:ascii="Tahoma" w:cs="Tahoma" w:eastAsia="Tahoma" w:hAnsi="Tahoma"/>
          <w:color w:val="2C3647"/>
          <w:spacing w:val="-8"/>
          <w:w w:val="100"/>
          <w:position w:val="-1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1"/>
          <w:w w:val="100"/>
          <w:position w:val="-1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-2"/>
          <w:w w:val="100"/>
          <w:position w:val="-1"/>
          <w:sz w:val="18"/>
          <w:szCs w:val="18"/>
        </w:rPr>
        <w:t>k</w:t>
      </w:r>
      <w:r>
        <w:rPr>
          <w:rFonts w:ascii="Tahoma" w:cs="Tahoma" w:eastAsia="Tahoma" w:hAnsi="Tahoma"/>
          <w:color w:val="2C3647"/>
          <w:spacing w:val="1"/>
          <w:w w:val="100"/>
          <w:position w:val="-1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n</w:t>
      </w:r>
      <w:r>
        <w:rPr>
          <w:rFonts w:ascii="Tahoma" w:cs="Tahoma" w:eastAsia="Tahoma" w:hAnsi="Tahoma"/>
          <w:color w:val="2C3647"/>
          <w:spacing w:val="-7"/>
          <w:w w:val="100"/>
          <w:position w:val="-1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position w:val="-1"/>
          <w:sz w:val="18"/>
          <w:szCs w:val="18"/>
        </w:rPr>
        <w:t>o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t</w:t>
      </w:r>
      <w:r>
        <w:rPr>
          <w:rFonts w:ascii="Tahoma" w:cs="Tahoma" w:eastAsia="Tahoma" w:hAnsi="Tahoma"/>
          <w:color w:val="2C3647"/>
          <w:spacing w:val="-2"/>
          <w:w w:val="100"/>
          <w:position w:val="-1"/>
          <w:sz w:val="18"/>
          <w:szCs w:val="18"/>
        </w:rPr>
        <w:t>o</w:t>
      </w:r>
      <w:r>
        <w:rPr>
          <w:rFonts w:ascii="Tahoma" w:cs="Tahoma" w:eastAsia="Tahoma" w:hAnsi="Tahoma"/>
          <w:color w:val="2C3647"/>
          <w:spacing w:val="1"/>
          <w:w w:val="100"/>
          <w:position w:val="-1"/>
          <w:sz w:val="18"/>
          <w:szCs w:val="18"/>
        </w:rPr>
        <w:t>m</w:t>
      </w:r>
      <w:r>
        <w:rPr>
          <w:rFonts w:ascii="Tahoma" w:cs="Tahoma" w:eastAsia="Tahoma" w:hAnsi="Tahoma"/>
          <w:color w:val="2C3647"/>
          <w:spacing w:val="1"/>
          <w:w w:val="100"/>
          <w:position w:val="-1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t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s</w:t>
      </w:r>
      <w:r>
        <w:rPr>
          <w:rFonts w:ascii="Tahoma" w:cs="Tahoma" w:eastAsia="Tahoma" w:hAnsi="Tahoma"/>
          <w:color w:val="2C3647"/>
          <w:spacing w:val="-8"/>
          <w:w w:val="100"/>
          <w:position w:val="-1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h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8"/>
          <w:szCs w:val="18"/>
        </w:rPr>
        <w:t>l</w:t>
      </w:r>
      <w:r>
        <w:rPr>
          <w:rFonts w:ascii="Tahoma" w:cs="Tahoma" w:eastAsia="Tahoma" w:hAnsi="Tahoma"/>
          <w:color w:val="2C3647"/>
          <w:spacing w:val="1"/>
          <w:w w:val="100"/>
          <w:position w:val="-1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ng</w:t>
      </w:r>
      <w:r>
        <w:rPr>
          <w:rFonts w:ascii="Tahoma" w:cs="Tahoma" w:eastAsia="Tahoma" w:hAnsi="Tahoma"/>
          <w:color w:val="2C3647"/>
          <w:spacing w:val="-8"/>
          <w:w w:val="100"/>
          <w:position w:val="-1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d</w:t>
      </w:r>
      <w:r>
        <w:rPr>
          <w:rFonts w:ascii="Tahoma" w:cs="Tahoma" w:eastAsia="Tahoma" w:hAnsi="Tahoma"/>
          <w:color w:val="2C3647"/>
          <w:spacing w:val="2"/>
          <w:w w:val="100"/>
          <w:position w:val="-1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8"/>
          <w:szCs w:val="18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-9"/>
          <w:w w:val="100"/>
          <w:position w:val="-1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position w:val="-1"/>
          <w:sz w:val="18"/>
          <w:szCs w:val="18"/>
        </w:rPr>
        <w:t>k</w:t>
      </w:r>
      <w:r>
        <w:rPr>
          <w:rFonts w:ascii="Tahoma" w:cs="Tahoma" w:eastAsia="Tahoma" w:hAnsi="Tahoma"/>
          <w:color w:val="2C3647"/>
          <w:spacing w:val="1"/>
          <w:w w:val="100"/>
          <w:position w:val="-1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p</w:t>
      </w:r>
      <w:r>
        <w:rPr>
          <w:rFonts w:ascii="Tahoma" w:cs="Tahoma" w:eastAsia="Tahoma" w:hAnsi="Tahoma"/>
          <w:color w:val="2C3647"/>
          <w:spacing w:val="2"/>
          <w:w w:val="100"/>
          <w:position w:val="-1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1"/>
          <w:w w:val="100"/>
          <w:position w:val="-1"/>
          <w:sz w:val="18"/>
          <w:szCs w:val="18"/>
        </w:rPr>
        <w:t>m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8"/>
          <w:szCs w:val="18"/>
        </w:rPr>
        <w:t>l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-2"/>
          <w:w w:val="100"/>
          <w:position w:val="-1"/>
          <w:sz w:val="18"/>
          <w:szCs w:val="18"/>
        </w:rPr>
        <w:t>k</w:t>
      </w:r>
      <w:r>
        <w:rPr>
          <w:rFonts w:ascii="Tahoma" w:cs="Tahoma" w:eastAsia="Tahoma" w:hAnsi="Tahoma"/>
          <w:color w:val="2C3647"/>
          <w:spacing w:val="1"/>
          <w:w w:val="100"/>
          <w:position w:val="-1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n</w:t>
      </w:r>
      <w:r>
        <w:rPr>
          <w:rFonts w:ascii="Tahoma" w:cs="Tahoma" w:eastAsia="Tahoma" w:hAnsi="Tahoma"/>
          <w:color w:val="2C3647"/>
          <w:spacing w:val="-4"/>
          <w:w w:val="100"/>
          <w:position w:val="-1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8"/>
          <w:szCs w:val="18"/>
        </w:rPr>
        <w:t>f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s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k</w:t>
      </w:r>
      <w:r>
        <w:rPr>
          <w:rFonts w:ascii="Tahoma" w:cs="Tahoma" w:eastAsia="Tahoma" w:hAnsi="Tahoma"/>
          <w:color w:val="2C3647"/>
          <w:spacing w:val="-9"/>
          <w:w w:val="100"/>
          <w:position w:val="-1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1"/>
          <w:w w:val="100"/>
          <w:position w:val="-1"/>
          <w:sz w:val="18"/>
          <w:szCs w:val="18"/>
        </w:rPr>
        <w:t>j</w:t>
      </w:r>
      <w:r>
        <w:rPr>
          <w:rFonts w:ascii="Tahoma" w:cs="Tahoma" w:eastAsia="Tahoma" w:hAnsi="Tahoma"/>
          <w:color w:val="2C3647"/>
          <w:spacing w:val="3"/>
          <w:w w:val="100"/>
          <w:position w:val="-1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-2"/>
          <w:w w:val="100"/>
          <w:position w:val="-1"/>
          <w:sz w:val="18"/>
          <w:szCs w:val="18"/>
        </w:rPr>
        <w:t>k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-6"/>
          <w:w w:val="100"/>
          <w:position w:val="-1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d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u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8"/>
          <w:szCs w:val="18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g</w:t>
      </w:r>
      <w:r>
        <w:rPr>
          <w:rFonts w:ascii="Tahoma" w:cs="Tahoma" w:eastAsia="Tahoma" w:hAnsi="Tahoma"/>
          <w:color w:val="2C3647"/>
          <w:spacing w:val="1"/>
          <w:w w:val="100"/>
          <w:position w:val="-1"/>
          <w:sz w:val="18"/>
          <w:szCs w:val="18"/>
        </w:rPr>
        <w:t>g</w:t>
      </w:r>
      <w:r>
        <w:rPr>
          <w:rFonts w:ascii="Tahoma" w:cs="Tahoma" w:eastAsia="Tahoma" w:hAnsi="Tahoma"/>
          <w:color w:val="2C3647"/>
          <w:spacing w:val="1"/>
          <w:w w:val="100"/>
          <w:position w:val="-1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h</w:t>
      </w:r>
      <w:r>
        <w:rPr>
          <w:rFonts w:ascii="Tahoma" w:cs="Tahoma" w:eastAsia="Tahoma" w:hAnsi="Tahoma"/>
          <w:color w:val="2C3647"/>
          <w:spacing w:val="-8"/>
          <w:w w:val="100"/>
          <w:position w:val="-1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position w:val="-1"/>
          <w:sz w:val="18"/>
          <w:szCs w:val="18"/>
        </w:rPr>
        <w:t>k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-7"/>
          <w:w w:val="100"/>
          <w:position w:val="-1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1"/>
          <w:w w:val="100"/>
          <w:position w:val="-1"/>
          <w:sz w:val="18"/>
          <w:szCs w:val="18"/>
        </w:rPr>
        <w:t>m</w:t>
      </w:r>
      <w:r>
        <w:rPr>
          <w:rFonts w:ascii="Tahoma" w:cs="Tahoma" w:eastAsia="Tahoma" w:hAnsi="Tahoma"/>
          <w:color w:val="2C3647"/>
          <w:spacing w:val="1"/>
          <w:w w:val="100"/>
          <w:position w:val="-1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d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-6"/>
          <w:w w:val="100"/>
          <w:position w:val="-1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s</w:t>
      </w:r>
      <w:r>
        <w:rPr>
          <w:rFonts w:ascii="Tahoma" w:cs="Tahoma" w:eastAsia="Tahoma" w:hAnsi="Tahoma"/>
          <w:color w:val="2C3647"/>
          <w:spacing w:val="-6"/>
          <w:w w:val="100"/>
          <w:position w:val="-1"/>
          <w:sz w:val="18"/>
          <w:szCs w:val="18"/>
        </w:rPr>
        <w:t>o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s</w:t>
      </w:r>
      <w:r>
        <w:rPr>
          <w:rFonts w:ascii="Tahoma" w:cs="Tahoma" w:eastAsia="Tahoma" w:hAnsi="Tahoma"/>
          <w:color w:val="2C3647"/>
          <w:spacing w:val="-6"/>
          <w:w w:val="100"/>
          <w:position w:val="-1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1"/>
          <w:w w:val="100"/>
          <w:position w:val="-1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-5"/>
          <w:w w:val="100"/>
          <w:position w:val="-1"/>
          <w:sz w:val="18"/>
          <w:szCs w:val="18"/>
        </w:rPr>
        <w:t>l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.</w:t>
      </w:r>
      <w:r>
        <w:rPr>
          <w:rFonts w:ascii="Tahoma" w:cs="Tahoma" w:eastAsia="Tahoma" w:hAnsi="Tahoma"/>
          <w:color w:val="000000"/>
          <w:spacing w:val="0"/>
          <w:w w:val="100"/>
          <w:position w:val="0"/>
          <w:sz w:val="18"/>
          <w:szCs w:val="18"/>
        </w:rPr>
      </w:r>
    </w:p>
    <w:p>
      <w:pPr>
        <w:rPr>
          <w:sz w:val="20"/>
          <w:szCs w:val="20"/>
        </w:rPr>
        <w:jc w:val="left"/>
        <w:spacing w:before="11"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17"/>
          <w:szCs w:val="17"/>
        </w:rPr>
        <w:jc w:val="left"/>
        <w:spacing w:before="40"/>
        <w:ind w:left="272"/>
      </w:pPr>
      <w:r>
        <w:rPr>
          <w:rFonts w:ascii="Arial" w:cs="Arial" w:eastAsia="Arial" w:hAnsi="Arial"/>
          <w:b/>
          <w:color w:val="1A365D"/>
          <w:spacing w:val="1"/>
          <w:w w:val="100"/>
          <w:sz w:val="17"/>
          <w:szCs w:val="17"/>
        </w:rPr>
        <w:t>J</w:t>
      </w:r>
      <w:r>
        <w:rPr>
          <w:rFonts w:ascii="Arial" w:cs="Arial" w:eastAsia="Arial" w:hAnsi="Arial"/>
          <w:b/>
          <w:color w:val="1A365D"/>
          <w:spacing w:val="-3"/>
          <w:w w:val="100"/>
          <w:sz w:val="17"/>
          <w:szCs w:val="17"/>
        </w:rPr>
        <w:t>a</w:t>
      </w:r>
      <w:r>
        <w:rPr>
          <w:rFonts w:ascii="Arial" w:cs="Arial" w:eastAsia="Arial" w:hAnsi="Arial"/>
          <w:b/>
          <w:color w:val="1A365D"/>
          <w:spacing w:val="3"/>
          <w:w w:val="100"/>
          <w:sz w:val="17"/>
          <w:szCs w:val="17"/>
        </w:rPr>
        <w:t>w</w:t>
      </w:r>
      <w:r>
        <w:rPr>
          <w:rFonts w:ascii="Arial" w:cs="Arial" w:eastAsia="Arial" w:hAnsi="Arial"/>
          <w:b/>
          <w:color w:val="1A365D"/>
          <w:spacing w:val="1"/>
          <w:w w:val="100"/>
          <w:sz w:val="17"/>
          <w:szCs w:val="17"/>
        </w:rPr>
        <w:t>a</w:t>
      </w:r>
      <w:r>
        <w:rPr>
          <w:rFonts w:ascii="Arial" w:cs="Arial" w:eastAsia="Arial" w:hAnsi="Arial"/>
          <w:b/>
          <w:color w:val="1A365D"/>
          <w:spacing w:val="-1"/>
          <w:w w:val="100"/>
          <w:sz w:val="17"/>
          <w:szCs w:val="17"/>
        </w:rPr>
        <w:t>b</w:t>
      </w:r>
      <w:r>
        <w:rPr>
          <w:rFonts w:ascii="Arial" w:cs="Arial" w:eastAsia="Arial" w:hAnsi="Arial"/>
          <w:b/>
          <w:color w:val="1A365D"/>
          <w:spacing w:val="1"/>
          <w:w w:val="100"/>
          <w:sz w:val="17"/>
          <w:szCs w:val="17"/>
        </w:rPr>
        <w:t>a</w:t>
      </w:r>
      <w:r>
        <w:rPr>
          <w:rFonts w:ascii="Arial" w:cs="Arial" w:eastAsia="Arial" w:hAnsi="Arial"/>
          <w:b/>
          <w:color w:val="1A365D"/>
          <w:spacing w:val="0"/>
          <w:w w:val="100"/>
          <w:sz w:val="17"/>
          <w:szCs w:val="17"/>
        </w:rPr>
        <w:t>n</w:t>
      </w:r>
      <w:r>
        <w:rPr>
          <w:rFonts w:ascii="Arial" w:cs="Arial" w:eastAsia="Arial" w:hAnsi="Arial"/>
          <w:b/>
          <w:color w:val="1A365D"/>
          <w:spacing w:val="-3"/>
          <w:w w:val="100"/>
          <w:sz w:val="17"/>
          <w:szCs w:val="17"/>
        </w:rPr>
        <w:t> </w:t>
      </w:r>
      <w:r>
        <w:rPr>
          <w:rFonts w:ascii="Arial" w:cs="Arial" w:eastAsia="Arial" w:hAnsi="Arial"/>
          <w:b/>
          <w:color w:val="1A365D"/>
          <w:spacing w:val="-3"/>
          <w:w w:val="100"/>
          <w:sz w:val="17"/>
          <w:szCs w:val="17"/>
        </w:rPr>
        <w:t>P</w:t>
      </w:r>
      <w:r>
        <w:rPr>
          <w:rFonts w:ascii="Arial" w:cs="Arial" w:eastAsia="Arial" w:hAnsi="Arial"/>
          <w:b/>
          <w:color w:val="1A365D"/>
          <w:spacing w:val="0"/>
          <w:w w:val="100"/>
          <w:sz w:val="17"/>
          <w:szCs w:val="17"/>
        </w:rPr>
        <w:t>ili</w:t>
      </w:r>
      <w:r>
        <w:rPr>
          <w:rFonts w:ascii="Arial" w:cs="Arial" w:eastAsia="Arial" w:hAnsi="Arial"/>
          <w:b/>
          <w:color w:val="1A365D"/>
          <w:spacing w:val="-1"/>
          <w:w w:val="100"/>
          <w:sz w:val="17"/>
          <w:szCs w:val="17"/>
        </w:rPr>
        <w:t>h</w:t>
      </w:r>
      <w:r>
        <w:rPr>
          <w:rFonts w:ascii="Arial" w:cs="Arial" w:eastAsia="Arial" w:hAnsi="Arial"/>
          <w:b/>
          <w:color w:val="1A365D"/>
          <w:spacing w:val="0"/>
          <w:w w:val="100"/>
          <w:sz w:val="17"/>
          <w:szCs w:val="17"/>
        </w:rPr>
        <w:t>a</w:t>
      </w:r>
      <w:r>
        <w:rPr>
          <w:rFonts w:ascii="Arial" w:cs="Arial" w:eastAsia="Arial" w:hAnsi="Arial"/>
          <w:b/>
          <w:color w:val="1A365D"/>
          <w:spacing w:val="-1"/>
          <w:w w:val="100"/>
          <w:sz w:val="17"/>
          <w:szCs w:val="17"/>
        </w:rPr>
        <w:t>n</w:t>
      </w:r>
      <w:r>
        <w:rPr>
          <w:rFonts w:ascii="Arial" w:cs="Arial" w:eastAsia="Arial" w:hAnsi="Arial"/>
          <w:b/>
          <w:color w:val="1A365D"/>
          <w:spacing w:val="0"/>
          <w:w w:val="100"/>
          <w:sz w:val="17"/>
          <w:szCs w:val="17"/>
        </w:rPr>
        <w:t>:</w:t>
      </w:r>
      <w:r>
        <w:rPr>
          <w:rFonts w:ascii="Arial" w:cs="Arial" w:eastAsia="Arial" w:hAnsi="Arial"/>
          <w:b/>
          <w:color w:val="1A365D"/>
          <w:spacing w:val="2"/>
          <w:w w:val="100"/>
          <w:sz w:val="17"/>
          <w:szCs w:val="17"/>
        </w:rPr>
        <w:t> </w:t>
      </w:r>
      <w:r>
        <w:rPr>
          <w:rFonts w:ascii="Arial" w:cs="Arial" w:eastAsia="Arial" w:hAnsi="Arial"/>
          <w:b/>
          <w:color w:val="1A365D"/>
          <w:spacing w:val="0"/>
          <w:w w:val="100"/>
          <w:sz w:val="17"/>
          <w:szCs w:val="17"/>
        </w:rPr>
        <w:t>[</w:t>
      </w:r>
      <w:r>
        <w:rPr>
          <w:rFonts w:ascii="Arial" w:cs="Arial" w:eastAsia="Arial" w:hAnsi="Arial"/>
          <w:b/>
          <w:color w:val="1A365D"/>
          <w:spacing w:val="0"/>
          <w:w w:val="100"/>
          <w:sz w:val="17"/>
          <w:szCs w:val="17"/>
        </w:rPr>
        <w:t>    </w:t>
      </w:r>
      <w:r>
        <w:rPr>
          <w:rFonts w:ascii="Arial" w:cs="Arial" w:eastAsia="Arial" w:hAnsi="Arial"/>
          <w:b/>
          <w:color w:val="1A365D"/>
          <w:spacing w:val="1"/>
          <w:w w:val="100"/>
          <w:sz w:val="17"/>
          <w:szCs w:val="17"/>
        </w:rPr>
        <w:t> </w:t>
      </w:r>
      <w:r>
        <w:rPr>
          <w:rFonts w:ascii="Arial" w:cs="Arial" w:eastAsia="Arial" w:hAnsi="Arial"/>
          <w:b/>
          <w:color w:val="1A365D"/>
          <w:spacing w:val="0"/>
          <w:w w:val="101"/>
          <w:sz w:val="17"/>
          <w:szCs w:val="17"/>
        </w:rPr>
        <w:t>]</w:t>
      </w:r>
      <w:r>
        <w:rPr>
          <w:rFonts w:ascii="Arial" w:cs="Arial" w:eastAsia="Arial" w:hAnsi="Arial"/>
          <w:color w:val="000000"/>
          <w:spacing w:val="0"/>
          <w:w w:val="100"/>
          <w:sz w:val="17"/>
          <w:szCs w:val="17"/>
        </w:rPr>
      </w:r>
    </w:p>
    <w:p>
      <w:pPr>
        <w:rPr>
          <w:sz w:val="11"/>
          <w:szCs w:val="11"/>
        </w:rPr>
        <w:jc w:val="left"/>
        <w:spacing w:before="4" w:line="100" w:lineRule="exact"/>
      </w:pPr>
      <w:r>
        <w:rPr>
          <w:sz w:val="11"/>
          <w:szCs w:val="11"/>
        </w:rPr>
      </w:r>
    </w:p>
    <w:p>
      <w:pPr>
        <w:rPr>
          <w:rFonts w:ascii="Arial" w:cs="Arial" w:eastAsia="Arial" w:hAnsi="Arial"/>
          <w:sz w:val="16"/>
          <w:szCs w:val="16"/>
        </w:rPr>
        <w:jc w:val="left"/>
        <w:spacing w:line="180" w:lineRule="exact"/>
        <w:ind w:left="272"/>
      </w:pPr>
      <w:r>
        <w:pict>
          <v:group coordorigin="556,-428" coordsize="10805,1578" style="position:absolute;margin-left:27.8pt;margin-top:-21.3961pt;width:540.249pt;height:78.92pt;mso-position-horizontal-relative:page;mso-position-vertical-relative:paragraph;z-index:-2971">
            <v:shape coordorigin="566,-418" coordsize="10772,1558" fillcolor="#EEF4F7" filled="t" path="m11278,1140l11301,1136,11320,1123,11333,1104,11338,1080,11338,-358,11333,-381,11320,-400,11301,-413,11278,-418,626,-418,603,-413,584,-400,571,-381,566,-358,566,1080,571,1104,584,1123,603,1136,626,1140,11278,1140xe" stroked="f" style="position:absolute;left:566;top:-418;width:10772;height:1558">
              <v:path arrowok="t"/>
              <v:fill/>
            </v:shape>
            <v:shape coordorigin="584,1094" coordsize="33,42" fillcolor="#BCE1F7" filled="t" path="m609,1137l616,1114,615,1112,612,1098,612,1094,584,1123,603,1136,609,1137xe" stroked="f" style="position:absolute;left:584;top:1094;width:33;height:42">
              <v:path arrowok="t"/>
              <v:fill/>
            </v:shape>
            <v:shape coordorigin="11293,1112" coordsize="27,24" fillcolor="#BCE1F7" filled="t" path="m11298,1136l11301,1136,11320,1123,11311,1114,11309,1112,11295,1122,11293,1123,11298,1136xe" stroked="f" style="position:absolute;left:11293;top:1112;width:27;height:24">
              <v:path arrowok="t"/>
              <v:fill/>
            </v:shape>
            <v:shape coordorigin="658,1133" coordsize="45,0" filled="f" path="m658,1133l703,1133e" strokecolor="#BCE1F7" stroked="t" strokeweight="0.85pt" style="position:absolute;left:658;top:1133;width:45;height:0">
              <v:path arrowok="t"/>
            </v:shape>
            <v:shape coordorigin="748,1133" coordsize="45,0" filled="f" path="m748,1133l793,1133e" strokecolor="#BCE1F7" stroked="t" strokeweight="0.85pt" style="position:absolute;left:748;top:1133;width:45;height:0">
              <v:path arrowok="t"/>
            </v:shape>
            <v:shape coordorigin="838,1133" coordsize="45,0" filled="f" path="m838,1133l883,1133e" strokecolor="#BCE1F7" stroked="t" strokeweight="0.85pt" style="position:absolute;left:838;top:1133;width:45;height:0">
              <v:path arrowok="t"/>
            </v:shape>
            <v:shape coordorigin="929,1133" coordsize="45,0" filled="f" path="m929,1133l974,1133e" strokecolor="#BCE1F7" stroked="t" strokeweight="0.85pt" style="position:absolute;left:929;top:1133;width:45;height:0">
              <v:path arrowok="t"/>
            </v:shape>
            <v:shape coordorigin="1019,1133" coordsize="45,0" filled="f" path="m1019,1133l1064,1133e" strokecolor="#BCE1F7" stroked="t" strokeweight="0.85pt" style="position:absolute;left:1019;top:1133;width:45;height:0">
              <v:path arrowok="t"/>
            </v:shape>
            <v:shape coordorigin="1109,1133" coordsize="45,0" filled="f" path="m1109,1133l1154,1133e" strokecolor="#BCE1F7" stroked="t" strokeweight="0.85pt" style="position:absolute;left:1109;top:1133;width:45;height:0">
              <v:path arrowok="t"/>
            </v:shape>
            <v:shape coordorigin="1199,1133" coordsize="45,0" filled="f" path="m1199,1133l1244,1133e" strokecolor="#BCE1F7" stroked="t" strokeweight="0.85pt" style="position:absolute;left:1199;top:1133;width:45;height:0">
              <v:path arrowok="t"/>
            </v:shape>
            <v:shape coordorigin="1289,1133" coordsize="45,0" filled="f" path="m1289,1133l1334,1133e" strokecolor="#BCE1F7" stroked="t" strokeweight="0.85pt" style="position:absolute;left:1289;top:1133;width:45;height:0">
              <v:path arrowok="t"/>
            </v:shape>
            <v:shape coordorigin="1379,1133" coordsize="45,0" filled="f" path="m1379,1133l1424,1133e" strokecolor="#BCE1F7" stroked="t" strokeweight="0.85pt" style="position:absolute;left:1379;top:1133;width:45;height:0">
              <v:path arrowok="t"/>
            </v:shape>
            <v:shape coordorigin="1469,1133" coordsize="45,0" filled="f" path="m1469,1133l1514,1133e" strokecolor="#BCE1F7" stroked="t" strokeweight="0.85pt" style="position:absolute;left:1469;top:1133;width:45;height:0">
              <v:path arrowok="t"/>
            </v:shape>
            <v:shape coordorigin="1560,1133" coordsize="45,0" filled="f" path="m1560,1133l1605,1133e" strokecolor="#BCE1F7" stroked="t" strokeweight="0.85pt" style="position:absolute;left:1560;top:1133;width:45;height:0">
              <v:path arrowok="t"/>
            </v:shape>
            <v:shape coordorigin="1650,1133" coordsize="45,0" filled="f" path="m1650,1133l1695,1133e" strokecolor="#BCE1F7" stroked="t" strokeweight="0.85pt" style="position:absolute;left:1650;top:1133;width:45;height:0">
              <v:path arrowok="t"/>
            </v:shape>
            <v:shape coordorigin="1740,1133" coordsize="45,0" filled="f" path="m1740,1133l1785,1133e" strokecolor="#BCE1F7" stroked="t" strokeweight="0.85pt" style="position:absolute;left:1740;top:1133;width:45;height:0">
              <v:path arrowok="t"/>
            </v:shape>
            <v:shape coordorigin="1830,1133" coordsize="45,0" filled="f" path="m1830,1133l1875,1133e" strokecolor="#BCE1F7" stroked="t" strokeweight="0.85pt" style="position:absolute;left:1830;top:1133;width:45;height:0">
              <v:path arrowok="t"/>
            </v:shape>
            <v:shape coordorigin="1920,1133" coordsize="45,0" filled="f" path="m1920,1133l1965,1133e" strokecolor="#BCE1F7" stroked="t" strokeweight="0.85pt" style="position:absolute;left:1920;top:1133;width:45;height:0">
              <v:path arrowok="t"/>
            </v:shape>
            <v:shape coordorigin="2010,1133" coordsize="45,0" filled="f" path="m2010,1133l2055,1133e" strokecolor="#BCE1F7" stroked="t" strokeweight="0.85pt" style="position:absolute;left:2010;top:1133;width:45;height:0">
              <v:path arrowok="t"/>
            </v:shape>
            <v:shape coordorigin="2101,1133" coordsize="45,0" filled="f" path="m2101,1133l2146,1133e" strokecolor="#BCE1F7" stroked="t" strokeweight="0.85pt" style="position:absolute;left:2101;top:1133;width:45;height:0">
              <v:path arrowok="t"/>
            </v:shape>
            <v:shape coordorigin="2191,1133" coordsize="45,0" filled="f" path="m2191,1133l2236,1133e" strokecolor="#BCE1F7" stroked="t" strokeweight="0.85pt" style="position:absolute;left:2191;top:1133;width:45;height:0">
              <v:path arrowok="t"/>
            </v:shape>
            <v:shape coordorigin="2281,1133" coordsize="45,0" filled="f" path="m2281,1133l2326,1133e" strokecolor="#BCE1F7" stroked="t" strokeweight="0.85pt" style="position:absolute;left:2281;top:1133;width:45;height:0">
              <v:path arrowok="t"/>
            </v:shape>
            <v:shape coordorigin="2371,1133" coordsize="45,0" filled="f" path="m2371,1133l2416,1133e" strokecolor="#BCE1F7" stroked="t" strokeweight="0.85pt" style="position:absolute;left:2371;top:1133;width:45;height:0">
              <v:path arrowok="t"/>
            </v:shape>
            <v:shape coordorigin="2461,1133" coordsize="45,0" filled="f" path="m2461,1133l2506,1133e" strokecolor="#BCE1F7" stroked="t" strokeweight="0.85pt" style="position:absolute;left:2461;top:1133;width:45;height:0">
              <v:path arrowok="t"/>
            </v:shape>
            <v:shape coordorigin="2551,1133" coordsize="45,0" filled="f" path="m2551,1133l2596,1133e" strokecolor="#BCE1F7" stroked="t" strokeweight="0.85pt" style="position:absolute;left:2551;top:1133;width:45;height:0">
              <v:path arrowok="t"/>
            </v:shape>
            <v:shape coordorigin="2641,1133" coordsize="45,0" filled="f" path="m2641,1133l2686,1133e" strokecolor="#BCE1F7" stroked="t" strokeweight="0.85pt" style="position:absolute;left:2641;top:1133;width:45;height:0">
              <v:path arrowok="t"/>
            </v:shape>
            <v:shape coordorigin="2732,1133" coordsize="45,0" filled="f" path="m2732,1133l2777,1133e" strokecolor="#BCE1F7" stroked="t" strokeweight="0.85pt" style="position:absolute;left:2732;top:1133;width:45;height:0">
              <v:path arrowok="t"/>
            </v:shape>
            <v:shape coordorigin="2822,1133" coordsize="45,0" filled="f" path="m2822,1133l2867,1133e" strokecolor="#BCE1F7" stroked="t" strokeweight="0.85pt" style="position:absolute;left:2822;top:1133;width:45;height:0">
              <v:path arrowok="t"/>
            </v:shape>
            <v:shape coordorigin="2912,1133" coordsize="45,0" filled="f" path="m2912,1133l2957,1133e" strokecolor="#BCE1F7" stroked="t" strokeweight="0.85pt" style="position:absolute;left:2912;top:1133;width:45;height:0">
              <v:path arrowok="t"/>
            </v:shape>
            <v:shape coordorigin="3002,1133" coordsize="45,0" filled="f" path="m3002,1133l3047,1133e" strokecolor="#BCE1F7" stroked="t" strokeweight="0.85pt" style="position:absolute;left:3002;top:1133;width:45;height:0">
              <v:path arrowok="t"/>
            </v:shape>
            <v:shape coordorigin="3092,1133" coordsize="45,0" filled="f" path="m3092,1133l3137,1133e" strokecolor="#BCE1F7" stroked="t" strokeweight="0.85pt" style="position:absolute;left:3092;top:1133;width:45;height:0">
              <v:path arrowok="t"/>
            </v:shape>
            <v:shape coordorigin="3182,1133" coordsize="45,0" filled="f" path="m3182,1133l3227,1133e" strokecolor="#BCE1F7" stroked="t" strokeweight="0.85pt" style="position:absolute;left:3182;top:1133;width:45;height:0">
              <v:path arrowok="t"/>
            </v:shape>
            <v:shape coordorigin="3273,1133" coordsize="45,0" filled="f" path="m3273,1133l3318,1133e" strokecolor="#BCE1F7" stroked="t" strokeweight="0.85pt" style="position:absolute;left:3273;top:1133;width:45;height:0">
              <v:path arrowok="t"/>
            </v:shape>
            <v:shape coordorigin="3363,1133" coordsize="45,0" filled="f" path="m3363,1133l3408,1133e" strokecolor="#BCE1F7" stroked="t" strokeweight="0.85pt" style="position:absolute;left:3363;top:1133;width:45;height:0">
              <v:path arrowok="t"/>
            </v:shape>
            <v:shape coordorigin="3453,1133" coordsize="45,0" filled="f" path="m3453,1133l3498,1133e" strokecolor="#BCE1F7" stroked="t" strokeweight="0.85pt" style="position:absolute;left:3453;top:1133;width:45;height:0">
              <v:path arrowok="t"/>
            </v:shape>
            <v:shape coordorigin="3543,1133" coordsize="45,0" filled="f" path="m3543,1133l3588,1133e" strokecolor="#BCE1F7" stroked="t" strokeweight="0.85pt" style="position:absolute;left:3543;top:1133;width:45;height:0">
              <v:path arrowok="t"/>
            </v:shape>
            <v:shape coordorigin="3633,1133" coordsize="45,0" filled="f" path="m3633,1133l3678,1133e" strokecolor="#BCE1F7" stroked="t" strokeweight="0.85pt" style="position:absolute;left:3633;top:1133;width:45;height:0">
              <v:path arrowok="t"/>
            </v:shape>
            <v:shape coordorigin="3723,1133" coordsize="45,0" filled="f" path="m3723,1133l3768,1133e" strokecolor="#BCE1F7" stroked="t" strokeweight="0.85pt" style="position:absolute;left:3723;top:1133;width:45;height:0">
              <v:path arrowok="t"/>
            </v:shape>
            <v:shape coordorigin="3813,1133" coordsize="45,0" filled="f" path="m3813,1133l3858,1133e" strokecolor="#BCE1F7" stroked="t" strokeweight="0.85pt" style="position:absolute;left:3813;top:1133;width:45;height:0">
              <v:path arrowok="t"/>
            </v:shape>
            <v:shape coordorigin="3904,1133" coordsize="45,0" filled="f" path="m3904,1133l3949,1133e" strokecolor="#BCE1F7" stroked="t" strokeweight="0.85pt" style="position:absolute;left:3904;top:1133;width:45;height:0">
              <v:path arrowok="t"/>
            </v:shape>
            <v:shape coordorigin="3994,1133" coordsize="45,0" filled="f" path="m3994,1133l4039,1133e" strokecolor="#BCE1F7" stroked="t" strokeweight="0.85pt" style="position:absolute;left:3994;top:1133;width:45;height:0">
              <v:path arrowok="t"/>
            </v:shape>
            <v:shape coordorigin="4084,1133" coordsize="45,0" filled="f" path="m4084,1133l4129,1133e" strokecolor="#BCE1F7" stroked="t" strokeweight="0.85pt" style="position:absolute;left:4084;top:1133;width:45;height:0">
              <v:path arrowok="t"/>
            </v:shape>
            <v:shape coordorigin="4174,1133" coordsize="45,0" filled="f" path="m4174,1133l4219,1133e" strokecolor="#BCE1F7" stroked="t" strokeweight="0.85pt" style="position:absolute;left:4174;top:1133;width:45;height:0">
              <v:path arrowok="t"/>
            </v:shape>
            <v:shape coordorigin="4264,1133" coordsize="45,0" filled="f" path="m4264,1133l4309,1133e" strokecolor="#BCE1F7" stroked="t" strokeweight="0.85pt" style="position:absolute;left:4264;top:1133;width:45;height:0">
              <v:path arrowok="t"/>
            </v:shape>
            <v:shape coordorigin="4354,1133" coordsize="45,0" filled="f" path="m4354,1133l4399,1133e" strokecolor="#BCE1F7" stroked="t" strokeweight="0.85pt" style="position:absolute;left:4354;top:1133;width:45;height:0">
              <v:path arrowok="t"/>
            </v:shape>
            <v:shape coordorigin="4445,1133" coordsize="45,0" filled="f" path="m4445,1133l4490,1133e" strokecolor="#BCE1F7" stroked="t" strokeweight="0.85pt" style="position:absolute;left:4445;top:1133;width:45;height:0">
              <v:path arrowok="t"/>
            </v:shape>
            <v:shape coordorigin="4535,1133" coordsize="45,0" filled="f" path="m4535,1133l4580,1133e" strokecolor="#BCE1F7" stroked="t" strokeweight="0.85pt" style="position:absolute;left:4535;top:1133;width:45;height:0">
              <v:path arrowok="t"/>
            </v:shape>
            <v:shape coordorigin="4625,1133" coordsize="45,0" filled="f" path="m4625,1133l4670,1133e" strokecolor="#BCE1F7" stroked="t" strokeweight="0.85pt" style="position:absolute;left:4625;top:1133;width:45;height:0">
              <v:path arrowok="t"/>
            </v:shape>
            <v:shape coordorigin="4715,1133" coordsize="45,0" filled="f" path="m4715,1133l4760,1133e" strokecolor="#BCE1F7" stroked="t" strokeweight="0.85pt" style="position:absolute;left:4715;top:1133;width:45;height:0">
              <v:path arrowok="t"/>
            </v:shape>
            <v:shape coordorigin="4805,1133" coordsize="45,0" filled="f" path="m4805,1133l4850,1133e" strokecolor="#BCE1F7" stroked="t" strokeweight="0.85pt" style="position:absolute;left:4805;top:1133;width:45;height:0">
              <v:path arrowok="t"/>
            </v:shape>
            <v:shape coordorigin="4895,1133" coordsize="45,0" filled="f" path="m4895,1133l4940,1133e" strokecolor="#BCE1F7" stroked="t" strokeweight="0.85pt" style="position:absolute;left:4895;top:1133;width:45;height:0">
              <v:path arrowok="t"/>
            </v:shape>
            <v:shape coordorigin="4985,1133" coordsize="45,0" filled="f" path="m4985,1133l5030,1133e" strokecolor="#BCE1F7" stroked="t" strokeweight="0.85pt" style="position:absolute;left:4985;top:1133;width:45;height:0">
              <v:path arrowok="t"/>
            </v:shape>
            <v:shape coordorigin="5076,1133" coordsize="45,0" filled="f" path="m5076,1133l5121,1133e" strokecolor="#BCE1F7" stroked="t" strokeweight="0.85pt" style="position:absolute;left:5076;top:1133;width:45;height:0">
              <v:path arrowok="t"/>
            </v:shape>
            <v:shape coordorigin="5166,1133" coordsize="45,0" filled="f" path="m5166,1133l5211,1133e" strokecolor="#BCE1F7" stroked="t" strokeweight="0.85pt" style="position:absolute;left:5166;top:1133;width:45;height:0">
              <v:path arrowok="t"/>
            </v:shape>
            <v:shape coordorigin="5256,1133" coordsize="45,0" filled="f" path="m5256,1133l5301,1133e" strokecolor="#BCE1F7" stroked="t" strokeweight="0.85pt" style="position:absolute;left:5256;top:1133;width:45;height:0">
              <v:path arrowok="t"/>
            </v:shape>
            <v:shape coordorigin="5346,1133" coordsize="45,0" filled="f" path="m5346,1133l5391,1133e" strokecolor="#BCE1F7" stroked="t" strokeweight="0.85pt" style="position:absolute;left:5346;top:1133;width:45;height:0">
              <v:path arrowok="t"/>
            </v:shape>
            <v:shape coordorigin="5436,1133" coordsize="45,0" filled="f" path="m5436,1133l5481,1133e" strokecolor="#BCE1F7" stroked="t" strokeweight="0.85pt" style="position:absolute;left:5436;top:1133;width:45;height:0">
              <v:path arrowok="t"/>
            </v:shape>
            <v:shape coordorigin="5526,1133" coordsize="45,0" filled="f" path="m5526,1133l5571,1133e" strokecolor="#BCE1F7" stroked="t" strokeweight="0.85pt" style="position:absolute;left:5526;top:1133;width:45;height:0">
              <v:path arrowok="t"/>
            </v:shape>
            <v:shape coordorigin="5617,1133" coordsize="45,0" filled="f" path="m5617,1133l5662,1133e" strokecolor="#BCE1F7" stroked="t" strokeweight="0.85pt" style="position:absolute;left:5617;top:1133;width:45;height:0">
              <v:path arrowok="t"/>
            </v:shape>
            <v:shape coordorigin="5707,1133" coordsize="45,0" filled="f" path="m5707,1133l5752,1133e" strokecolor="#BCE1F7" stroked="t" strokeweight="0.85pt" style="position:absolute;left:5707;top:1133;width:45;height:0">
              <v:path arrowok="t"/>
            </v:shape>
            <v:shape coordorigin="5797,1133" coordsize="45,0" filled="f" path="m5797,1133l5842,1133e" strokecolor="#BCE1F7" stroked="t" strokeweight="0.85pt" style="position:absolute;left:5797;top:1133;width:45;height:0">
              <v:path arrowok="t"/>
            </v:shape>
            <v:shape coordorigin="5887,1133" coordsize="45,0" filled="f" path="m5887,1133l5932,1133e" strokecolor="#BCE1F7" stroked="t" strokeweight="0.85pt" style="position:absolute;left:5887;top:1133;width:45;height:0">
              <v:path arrowok="t"/>
            </v:shape>
            <v:shape coordorigin="5977,1133" coordsize="45,0" filled="f" path="m5977,1133l6022,1133e" strokecolor="#BCE1F7" stroked="t" strokeweight="0.85pt" style="position:absolute;left:5977;top:1133;width:45;height:0">
              <v:path arrowok="t"/>
            </v:shape>
            <v:shape coordorigin="6067,1133" coordsize="45,0" filled="f" path="m6067,1133l6112,1133e" strokecolor="#BCE1F7" stroked="t" strokeweight="0.85pt" style="position:absolute;left:6067;top:1133;width:45;height:0">
              <v:path arrowok="t"/>
            </v:shape>
            <v:shape coordorigin="6157,1133" coordsize="45,0" filled="f" path="m6157,1133l6202,1133e" strokecolor="#BCE1F7" stroked="t" strokeweight="0.85pt" style="position:absolute;left:6157;top:1133;width:45;height:0">
              <v:path arrowok="t"/>
            </v:shape>
            <v:shape coordorigin="6248,1133" coordsize="45,0" filled="f" path="m6248,1133l6293,1133e" strokecolor="#BCE1F7" stroked="t" strokeweight="0.85pt" style="position:absolute;left:6248;top:1133;width:45;height:0">
              <v:path arrowok="t"/>
            </v:shape>
            <v:shape coordorigin="6338,1133" coordsize="45,0" filled="f" path="m6338,1133l6383,1133e" strokecolor="#BCE1F7" stroked="t" strokeweight="0.85pt" style="position:absolute;left:6338;top:1133;width:45;height:0">
              <v:path arrowok="t"/>
            </v:shape>
            <v:shape coordorigin="6428,1133" coordsize="45,0" filled="f" path="m6428,1133l6473,1133e" strokecolor="#BCE1F7" stroked="t" strokeweight="0.85pt" style="position:absolute;left:6428;top:1133;width:45;height:0">
              <v:path arrowok="t"/>
            </v:shape>
            <v:shape coordorigin="6518,1133" coordsize="45,0" filled="f" path="m6518,1133l6563,1133e" strokecolor="#BCE1F7" stroked="t" strokeweight="0.85pt" style="position:absolute;left:6518;top:1133;width:45;height:0">
              <v:path arrowok="t"/>
            </v:shape>
            <v:shape coordorigin="6608,1133" coordsize="45,0" filled="f" path="m6608,1133l6653,1133e" strokecolor="#BCE1F7" stroked="t" strokeweight="0.85pt" style="position:absolute;left:6608;top:1133;width:45;height:0">
              <v:path arrowok="t"/>
            </v:shape>
            <v:shape coordorigin="6698,1133" coordsize="45,0" filled="f" path="m6698,1133l6743,1133e" strokecolor="#BCE1F7" stroked="t" strokeweight="0.85pt" style="position:absolute;left:6698;top:1133;width:45;height:0">
              <v:path arrowok="t"/>
            </v:shape>
            <v:shape coordorigin="6789,1133" coordsize="45,0" filled="f" path="m6789,1133l6834,1133e" strokecolor="#BCE1F7" stroked="t" strokeweight="0.85pt" style="position:absolute;left:6789;top:1133;width:45;height:0">
              <v:path arrowok="t"/>
            </v:shape>
            <v:shape coordorigin="6879,1133" coordsize="45,0" filled="f" path="m6879,1133l6924,1133e" strokecolor="#BCE1F7" stroked="t" strokeweight="0.85pt" style="position:absolute;left:6879;top:1133;width:45;height:0">
              <v:path arrowok="t"/>
            </v:shape>
            <v:shape coordorigin="6969,1133" coordsize="45,0" filled="f" path="m6969,1133l7014,1133e" strokecolor="#BCE1F7" stroked="t" strokeweight="0.85pt" style="position:absolute;left:6969;top:1133;width:45;height:0">
              <v:path arrowok="t"/>
            </v:shape>
            <v:shape coordorigin="7059,1133" coordsize="45,0" filled="f" path="m7059,1133l7104,1133e" strokecolor="#BCE1F7" stroked="t" strokeweight="0.85pt" style="position:absolute;left:7059;top:1133;width:45;height:0">
              <v:path arrowok="t"/>
            </v:shape>
            <v:shape coordorigin="7149,1133" coordsize="45,0" filled="f" path="m7149,1133l7194,1133e" strokecolor="#BCE1F7" stroked="t" strokeweight="0.85pt" style="position:absolute;left:7149;top:1133;width:45;height:0">
              <v:path arrowok="t"/>
            </v:shape>
            <v:shape coordorigin="7239,1133" coordsize="45,0" filled="f" path="m7239,1133l7284,1133e" strokecolor="#BCE1F7" stroked="t" strokeweight="0.85pt" style="position:absolute;left:7239;top:1133;width:45;height:0">
              <v:path arrowok="t"/>
            </v:shape>
            <v:shape coordorigin="7330,1133" coordsize="45,0" filled="f" path="m7330,1133l7375,1133e" strokecolor="#BCE1F7" stroked="t" strokeweight="0.85pt" style="position:absolute;left:7330;top:1133;width:45;height:0">
              <v:path arrowok="t"/>
            </v:shape>
            <v:shape coordorigin="7420,1133" coordsize="45,0" filled="f" path="m7420,1133l7465,1133e" strokecolor="#BCE1F7" stroked="t" strokeweight="0.85pt" style="position:absolute;left:7420;top:1133;width:45;height:0">
              <v:path arrowok="t"/>
            </v:shape>
            <v:shape coordorigin="7510,1133" coordsize="45,0" filled="f" path="m7510,1133l7555,1133e" strokecolor="#BCE1F7" stroked="t" strokeweight="0.85pt" style="position:absolute;left:7510;top:1133;width:45;height:0">
              <v:path arrowok="t"/>
            </v:shape>
            <v:shape coordorigin="7600,1133" coordsize="45,0" filled="f" path="m7600,1133l7645,1133e" strokecolor="#BCE1F7" stroked="t" strokeweight="0.85pt" style="position:absolute;left:7600;top:1133;width:45;height:0">
              <v:path arrowok="t"/>
            </v:shape>
            <v:shape coordorigin="7690,1133" coordsize="45,0" filled="f" path="m7690,1133l7735,1133e" strokecolor="#BCE1F7" stroked="t" strokeweight="0.85pt" style="position:absolute;left:7690;top:1133;width:45;height:0">
              <v:path arrowok="t"/>
            </v:shape>
            <v:shape coordorigin="7780,1133" coordsize="45,0" filled="f" path="m7780,1133l7825,1133e" strokecolor="#BCE1F7" stroked="t" strokeweight="0.85pt" style="position:absolute;left:7780;top:1133;width:45;height:0">
              <v:path arrowok="t"/>
            </v:shape>
            <v:shape coordorigin="7870,1133" coordsize="45,0" filled="f" path="m7870,1133l7915,1133e" strokecolor="#BCE1F7" stroked="t" strokeweight="0.85pt" style="position:absolute;left:7870;top:1133;width:45;height:0">
              <v:path arrowok="t"/>
            </v:shape>
            <v:shape coordorigin="7961,1133" coordsize="45,0" filled="f" path="m7961,1133l8006,1133e" strokecolor="#BCE1F7" stroked="t" strokeweight="0.85pt" style="position:absolute;left:7961;top:1133;width:45;height:0">
              <v:path arrowok="t"/>
            </v:shape>
            <v:shape coordorigin="8051,1133" coordsize="45,0" filled="f" path="m8051,1133l8096,1133e" strokecolor="#BCE1F7" stroked="t" strokeweight="0.85pt" style="position:absolute;left:8051;top:1133;width:45;height:0">
              <v:path arrowok="t"/>
            </v:shape>
            <v:shape coordorigin="8141,1133" coordsize="45,0" filled="f" path="m8141,1133l8186,1133e" strokecolor="#BCE1F7" stroked="t" strokeweight="0.85pt" style="position:absolute;left:8141;top:1133;width:45;height:0">
              <v:path arrowok="t"/>
            </v:shape>
            <v:shape coordorigin="8231,1133" coordsize="45,0" filled="f" path="m8231,1133l8276,1133e" strokecolor="#BCE1F7" stroked="t" strokeweight="0.85pt" style="position:absolute;left:8231;top:1133;width:45;height:0">
              <v:path arrowok="t"/>
            </v:shape>
            <v:shape coordorigin="8321,1133" coordsize="45,0" filled="f" path="m8321,1133l8366,1133e" strokecolor="#BCE1F7" stroked="t" strokeweight="0.85pt" style="position:absolute;left:8321;top:1133;width:45;height:0">
              <v:path arrowok="t"/>
            </v:shape>
            <v:shape coordorigin="8411,1133" coordsize="45,0" filled="f" path="m8411,1133l8456,1133e" strokecolor="#BCE1F7" stroked="t" strokeweight="0.85pt" style="position:absolute;left:8411;top:1133;width:45;height:0">
              <v:path arrowok="t"/>
            </v:shape>
            <v:shape coordorigin="8502,1133" coordsize="45,0" filled="f" path="m8502,1133l8547,1133e" strokecolor="#BCE1F7" stroked="t" strokeweight="0.85pt" style="position:absolute;left:8502;top:1133;width:45;height:0">
              <v:path arrowok="t"/>
            </v:shape>
            <v:shape coordorigin="8592,1133" coordsize="45,0" filled="f" path="m8592,1133l8637,1133e" strokecolor="#BCE1F7" stroked="t" strokeweight="0.85pt" style="position:absolute;left:8592;top:1133;width:45;height:0">
              <v:path arrowok="t"/>
            </v:shape>
            <v:shape coordorigin="8682,1133" coordsize="45,0" filled="f" path="m8682,1133l8727,1133e" strokecolor="#BCE1F7" stroked="t" strokeweight="0.85pt" style="position:absolute;left:8682;top:1133;width:45;height:0">
              <v:path arrowok="t"/>
            </v:shape>
            <v:shape coordorigin="8772,1133" coordsize="45,0" filled="f" path="m8772,1133l8817,1133e" strokecolor="#BCE1F7" stroked="t" strokeweight="0.85pt" style="position:absolute;left:8772;top:1133;width:45;height:0">
              <v:path arrowok="t"/>
            </v:shape>
            <v:shape coordorigin="8862,1133" coordsize="45,0" filled="f" path="m8862,1133l8907,1133e" strokecolor="#BCE1F7" stroked="t" strokeweight="0.85pt" style="position:absolute;left:8862;top:1133;width:45;height:0">
              <v:path arrowok="t"/>
            </v:shape>
            <v:shape coordorigin="8952,1133" coordsize="45,0" filled="f" path="m8952,1133l8997,1133e" strokecolor="#BCE1F7" stroked="t" strokeweight="0.85pt" style="position:absolute;left:8952;top:1133;width:45;height:0">
              <v:path arrowok="t"/>
            </v:shape>
            <v:shape coordorigin="9042,1133" coordsize="45,0" filled="f" path="m9042,1133l9087,1133e" strokecolor="#BCE1F7" stroked="t" strokeweight="0.85pt" style="position:absolute;left:9042;top:1133;width:45;height:0">
              <v:path arrowok="t"/>
            </v:shape>
            <v:shape coordorigin="9133,1133" coordsize="45,0" filled="f" path="m9133,1133l9178,1133e" strokecolor="#BCE1F7" stroked="t" strokeweight="0.85pt" style="position:absolute;left:9133;top:1133;width:45;height:0">
              <v:path arrowok="t"/>
            </v:shape>
            <v:shape coordorigin="9223,1133" coordsize="45,0" filled="f" path="m9223,1133l9268,1133e" strokecolor="#BCE1F7" stroked="t" strokeweight="0.85pt" style="position:absolute;left:9223;top:1133;width:45;height:0">
              <v:path arrowok="t"/>
            </v:shape>
            <v:shape coordorigin="9313,1133" coordsize="45,0" filled="f" path="m9313,1133l9358,1133e" strokecolor="#BCE1F7" stroked="t" strokeweight="0.85pt" style="position:absolute;left:9313;top:1133;width:45;height:0">
              <v:path arrowok="t"/>
            </v:shape>
            <v:shape coordorigin="9403,1133" coordsize="45,0" filled="f" path="m9403,1133l9448,1133e" strokecolor="#BCE1F7" stroked="t" strokeweight="0.85pt" style="position:absolute;left:9403;top:1133;width:45;height:0">
              <v:path arrowok="t"/>
            </v:shape>
            <v:shape coordorigin="9493,1133" coordsize="45,0" filled="f" path="m9493,1133l9538,1133e" strokecolor="#BCE1F7" stroked="t" strokeweight="0.85pt" style="position:absolute;left:9493;top:1133;width:45;height:0">
              <v:path arrowok="t"/>
            </v:shape>
            <v:shape coordorigin="9583,1133" coordsize="45,0" filled="f" path="m9583,1133l9628,1133e" strokecolor="#BCE1F7" stroked="t" strokeweight="0.85pt" style="position:absolute;left:9583;top:1133;width:45;height:0">
              <v:path arrowok="t"/>
            </v:shape>
            <v:shape coordorigin="9674,1133" coordsize="45,0" filled="f" path="m9674,1133l9719,1133e" strokecolor="#BCE1F7" stroked="t" strokeweight="0.85pt" style="position:absolute;left:9674;top:1133;width:45;height:0">
              <v:path arrowok="t"/>
            </v:shape>
            <v:shape coordorigin="9764,1133" coordsize="45,0" filled="f" path="m9764,1133l9809,1133e" strokecolor="#BCE1F7" stroked="t" strokeweight="0.85pt" style="position:absolute;left:9764;top:1133;width:45;height:0">
              <v:path arrowok="t"/>
            </v:shape>
            <v:shape coordorigin="9854,1133" coordsize="45,0" filled="f" path="m9854,1133l9899,1133e" strokecolor="#BCE1F7" stroked="t" strokeweight="0.85pt" style="position:absolute;left:9854;top:1133;width:45;height:0">
              <v:path arrowok="t"/>
            </v:shape>
            <v:shape coordorigin="9944,1133" coordsize="45,0" filled="f" path="m9944,1133l9989,1133e" strokecolor="#BCE1F7" stroked="t" strokeweight="0.85pt" style="position:absolute;left:9944;top:1133;width:45;height:0">
              <v:path arrowok="t"/>
            </v:shape>
            <v:shape coordorigin="10034,1133" coordsize="45,0" filled="f" path="m10034,1133l10079,1133e" strokecolor="#BCE1F7" stroked="t" strokeweight="0.85pt" style="position:absolute;left:10034;top:1133;width:45;height:0">
              <v:path arrowok="t"/>
            </v:shape>
            <v:shape coordorigin="10124,1133" coordsize="45,0" filled="f" path="m10124,1133l10169,1133e" strokecolor="#BCE1F7" stroked="t" strokeweight="0.85pt" style="position:absolute;left:10124;top:1133;width:45;height:0">
              <v:path arrowok="t"/>
            </v:shape>
            <v:shape coordorigin="10214,1133" coordsize="45,0" filled="f" path="m10214,1133l10259,1133e" strokecolor="#BCE1F7" stroked="t" strokeweight="0.85pt" style="position:absolute;left:10214;top:1133;width:45;height:0">
              <v:path arrowok="t"/>
            </v:shape>
            <v:shape coordorigin="10305,1133" coordsize="45,0" filled="f" path="m10305,1133l10350,1133e" strokecolor="#BCE1F7" stroked="t" strokeweight="0.85pt" style="position:absolute;left:10305;top:1133;width:45;height:0">
              <v:path arrowok="t"/>
            </v:shape>
            <v:shape coordorigin="10395,1133" coordsize="45,0" filled="f" path="m10395,1133l10440,1133e" strokecolor="#BCE1F7" stroked="t" strokeweight="0.85pt" style="position:absolute;left:10395;top:1133;width:45;height:0">
              <v:path arrowok="t"/>
            </v:shape>
            <v:shape coordorigin="10485,1133" coordsize="45,0" filled="f" path="m10485,1133l10530,1133e" strokecolor="#BCE1F7" stroked="t" strokeweight="0.85pt" style="position:absolute;left:10485;top:1133;width:45;height:0">
              <v:path arrowok="t"/>
            </v:shape>
            <v:shape coordorigin="10575,1133" coordsize="45,0" filled="f" path="m10575,1133l10620,1133e" strokecolor="#BCE1F7" stroked="t" strokeweight="0.85pt" style="position:absolute;left:10575;top:1133;width:45;height:0">
              <v:path arrowok="t"/>
            </v:shape>
            <v:shape coordorigin="10665,1133" coordsize="45,0" filled="f" path="m10665,1133l10710,1133e" strokecolor="#BCE1F7" stroked="t" strokeweight="0.85pt" style="position:absolute;left:10665;top:1133;width:45;height:0">
              <v:path arrowok="t"/>
            </v:shape>
            <v:shape coordorigin="10755,1133" coordsize="45,0" filled="f" path="m10755,1133l10800,1133e" strokecolor="#BCE1F7" stroked="t" strokeweight="0.85pt" style="position:absolute;left:10755;top:1133;width:45;height:0">
              <v:path arrowok="t"/>
            </v:shape>
            <v:shape coordorigin="10846,1133" coordsize="45,0" filled="f" path="m10846,1133l10891,1133e" strokecolor="#BCE1F7" stroked="t" strokeweight="0.85pt" style="position:absolute;left:10846;top:1133;width:45;height:0">
              <v:path arrowok="t"/>
            </v:shape>
            <v:shape coordorigin="10936,1133" coordsize="45,0" filled="f" path="m10936,1133l10981,1133e" strokecolor="#BCE1F7" stroked="t" strokeweight="0.85pt" style="position:absolute;left:10936;top:1133;width:45;height:0">
              <v:path arrowok="t"/>
            </v:shape>
            <v:shape coordorigin="11026,1133" coordsize="45,0" filled="f" path="m11026,1133l11071,1133e" strokecolor="#BCE1F7" stroked="t" strokeweight="0.85pt" style="position:absolute;left:11026;top:1133;width:45;height:0">
              <v:path arrowok="t"/>
            </v:shape>
            <v:shape coordorigin="11116,1133" coordsize="45,0" filled="f" path="m11116,1133l11161,1133e" strokecolor="#BCE1F7" stroked="t" strokeweight="0.85pt" style="position:absolute;left:11116;top:1133;width:45;height:0">
              <v:path arrowok="t"/>
            </v:shape>
            <v:shape coordorigin="11206,1133" coordsize="45,0" filled="f" path="m11206,1133l11251,1133e" strokecolor="#BCE1F7" stroked="t" strokeweight="0.85pt" style="position:absolute;left:11206;top:1133;width:45;height:0">
              <v:path arrowok="t"/>
            </v:shape>
            <v:shape coordorigin="566,-400" coordsize="46,1523" fillcolor="#2A6BAE" filled="t" path="m584,1123l612,1095,611,1080,611,-358,612,-372,584,-400,571,-381,566,-358,566,1080,571,1104,584,1123xe" stroked="f" style="position:absolute;left:566;top:-400;width:46;height:1523">
              <v:path arrowok="t"/>
              <v:fill/>
            </v:shape>
            <v:shape coordorigin="584,-415" coordsize="32,39" fillcolor="#BCE1F7" filled="t" path="m609,-415l603,-413,584,-400,608,-376,612,-376,615,-390,616,-391,609,-415xe" stroked="f" style="position:absolute;left:584;top:-415;width:32;height:39">
              <v:path arrowok="t"/>
              <v:fill/>
            </v:shape>
            <v:shape coordorigin="658,-410" coordsize="45,0" filled="f" path="m658,-410l703,-410e" strokecolor="#BCE1F7" stroked="t" strokeweight="0.85pt" style="position:absolute;left:658;top:-410;width:45;height:0">
              <v:path arrowok="t"/>
            </v:shape>
            <v:shape coordorigin="748,-410" coordsize="45,0" filled="f" path="m748,-410l793,-410e" strokecolor="#BCE1F7" stroked="t" strokeweight="0.85pt" style="position:absolute;left:748;top:-410;width:45;height:0">
              <v:path arrowok="t"/>
            </v:shape>
            <v:shape coordorigin="838,-410" coordsize="45,0" filled="f" path="m838,-410l883,-410e" strokecolor="#BCE1F7" stroked="t" strokeweight="0.85pt" style="position:absolute;left:838;top:-410;width:45;height:0">
              <v:path arrowok="t"/>
            </v:shape>
            <v:shape coordorigin="928,-410" coordsize="45,0" filled="f" path="m928,-410l974,-410e" strokecolor="#BCE1F7" stroked="t" strokeweight="0.85pt" style="position:absolute;left:928;top:-410;width:45;height:0">
              <v:path arrowok="t"/>
            </v:shape>
            <v:shape coordorigin="1019,-410" coordsize="45,0" filled="f" path="m1019,-410l1064,-410e" strokecolor="#BCE1F7" stroked="t" strokeweight="0.85pt" style="position:absolute;left:1019;top:-410;width:45;height:0">
              <v:path arrowok="t"/>
            </v:shape>
            <v:shape coordorigin="1109,-410" coordsize="45,0" filled="f" path="m1109,-410l1154,-410e" strokecolor="#BCE1F7" stroked="t" strokeweight="0.85pt" style="position:absolute;left:1109;top:-410;width:45;height:0">
              <v:path arrowok="t"/>
            </v:shape>
            <v:shape coordorigin="1199,-410" coordsize="45,0" filled="f" path="m1199,-410l1244,-410e" strokecolor="#BCE1F7" stroked="t" strokeweight="0.85pt" style="position:absolute;left:1199;top:-410;width:45;height:0">
              <v:path arrowok="t"/>
            </v:shape>
            <v:shape coordorigin="1289,-410" coordsize="45,0" filled="f" path="m1289,-410l1334,-410e" strokecolor="#BCE1F7" stroked="t" strokeweight="0.85pt" style="position:absolute;left:1289;top:-410;width:45;height:0">
              <v:path arrowok="t"/>
            </v:shape>
            <v:shape coordorigin="1379,-410" coordsize="45,0" filled="f" path="m1379,-410l1424,-410e" strokecolor="#BCE1F7" stroked="t" strokeweight="0.85pt" style="position:absolute;left:1379;top:-410;width:45;height:0">
              <v:path arrowok="t"/>
            </v:shape>
            <v:shape coordorigin="1469,-410" coordsize="45,0" filled="f" path="m1469,-410l1514,-410e" strokecolor="#BCE1F7" stroked="t" strokeweight="0.85pt" style="position:absolute;left:1469;top:-410;width:45;height:0">
              <v:path arrowok="t"/>
            </v:shape>
            <v:shape coordorigin="1560,-410" coordsize="45,0" filled="f" path="m1560,-410l1605,-410e" strokecolor="#BCE1F7" stroked="t" strokeweight="0.85pt" style="position:absolute;left:1560;top:-410;width:45;height:0">
              <v:path arrowok="t"/>
            </v:shape>
            <v:shape coordorigin="1650,-410" coordsize="45,0" filled="f" path="m1650,-410l1695,-410e" strokecolor="#BCE1F7" stroked="t" strokeweight="0.85pt" style="position:absolute;left:1650;top:-410;width:45;height:0">
              <v:path arrowok="t"/>
            </v:shape>
            <v:shape coordorigin="1740,-410" coordsize="45,0" filled="f" path="m1740,-410l1785,-410e" strokecolor="#BCE1F7" stroked="t" strokeweight="0.85pt" style="position:absolute;left:1740;top:-410;width:45;height:0">
              <v:path arrowok="t"/>
            </v:shape>
            <v:shape coordorigin="1830,-410" coordsize="45,0" filled="f" path="m1830,-410l1875,-410e" strokecolor="#BCE1F7" stroked="t" strokeweight="0.85pt" style="position:absolute;left:1830;top:-410;width:45;height:0">
              <v:path arrowok="t"/>
            </v:shape>
            <v:shape coordorigin="1920,-410" coordsize="45,0" filled="f" path="m1920,-410l1965,-410e" strokecolor="#BCE1F7" stroked="t" strokeweight="0.85pt" style="position:absolute;left:1920;top:-410;width:45;height:0">
              <v:path arrowok="t"/>
            </v:shape>
            <v:shape coordorigin="2010,-410" coordsize="45,0" filled="f" path="m2010,-410l2055,-410e" strokecolor="#BCE1F7" stroked="t" strokeweight="0.85pt" style="position:absolute;left:2010;top:-410;width:45;height:0">
              <v:path arrowok="t"/>
            </v:shape>
            <v:shape coordorigin="2101,-410" coordsize="45,0" filled="f" path="m2101,-410l2146,-410e" strokecolor="#BCE1F7" stroked="t" strokeweight="0.85pt" style="position:absolute;left:2101;top:-410;width:45;height:0">
              <v:path arrowok="t"/>
            </v:shape>
            <v:shape coordorigin="2191,-410" coordsize="45,0" filled="f" path="m2191,-410l2236,-410e" strokecolor="#BCE1F7" stroked="t" strokeweight="0.85pt" style="position:absolute;left:2191;top:-410;width:45;height:0">
              <v:path arrowok="t"/>
            </v:shape>
            <v:shape coordorigin="2281,-410" coordsize="45,0" filled="f" path="m2281,-410l2326,-410e" strokecolor="#BCE1F7" stroked="t" strokeweight="0.85pt" style="position:absolute;left:2281;top:-410;width:45;height:0">
              <v:path arrowok="t"/>
            </v:shape>
            <v:shape coordorigin="2371,-410" coordsize="45,0" filled="f" path="m2371,-410l2416,-410e" strokecolor="#BCE1F7" stroked="t" strokeweight="0.85pt" style="position:absolute;left:2371;top:-410;width:45;height:0">
              <v:path arrowok="t"/>
            </v:shape>
            <v:shape coordorigin="2461,-410" coordsize="45,0" filled="f" path="m2461,-410l2506,-410e" strokecolor="#BCE1F7" stroked="t" strokeweight="0.85pt" style="position:absolute;left:2461;top:-410;width:45;height:0">
              <v:path arrowok="t"/>
            </v:shape>
            <v:shape coordorigin="2551,-410" coordsize="45,0" filled="f" path="m2551,-410l2596,-410e" strokecolor="#BCE1F7" stroked="t" strokeweight="0.85pt" style="position:absolute;left:2551;top:-410;width:45;height:0">
              <v:path arrowok="t"/>
            </v:shape>
            <v:shape coordorigin="2641,-410" coordsize="45,0" filled="f" path="m2641,-410l2686,-410e" strokecolor="#BCE1F7" stroked="t" strokeweight="0.85pt" style="position:absolute;left:2641;top:-410;width:45;height:0">
              <v:path arrowok="t"/>
            </v:shape>
            <v:shape coordorigin="2732,-410" coordsize="45,0" filled="f" path="m2732,-410l2777,-410e" strokecolor="#BCE1F7" stroked="t" strokeweight="0.85pt" style="position:absolute;left:2732;top:-410;width:45;height:0">
              <v:path arrowok="t"/>
            </v:shape>
            <v:shape coordorigin="2822,-410" coordsize="45,0" filled="f" path="m2822,-410l2867,-410e" strokecolor="#BCE1F7" stroked="t" strokeweight="0.85pt" style="position:absolute;left:2822;top:-410;width:45;height:0">
              <v:path arrowok="t"/>
            </v:shape>
            <v:shape coordorigin="2912,-410" coordsize="45,0" filled="f" path="m2912,-410l2957,-410e" strokecolor="#BCE1F7" stroked="t" strokeweight="0.85pt" style="position:absolute;left:2912;top:-410;width:45;height:0">
              <v:path arrowok="t"/>
            </v:shape>
            <v:shape coordorigin="3002,-410" coordsize="45,0" filled="f" path="m3002,-410l3047,-410e" strokecolor="#BCE1F7" stroked="t" strokeweight="0.85pt" style="position:absolute;left:3002;top:-410;width:45;height:0">
              <v:path arrowok="t"/>
            </v:shape>
            <v:shape coordorigin="3092,-410" coordsize="45,0" filled="f" path="m3092,-410l3137,-410e" strokecolor="#BCE1F7" stroked="t" strokeweight="0.85pt" style="position:absolute;left:3092;top:-410;width:45;height:0">
              <v:path arrowok="t"/>
            </v:shape>
            <v:shape coordorigin="3182,-410" coordsize="45,0" filled="f" path="m3182,-410l3227,-410e" strokecolor="#BCE1F7" stroked="t" strokeweight="0.85pt" style="position:absolute;left:3182;top:-410;width:45;height:0">
              <v:path arrowok="t"/>
            </v:shape>
            <v:shape coordorigin="3273,-410" coordsize="45,0" filled="f" path="m3273,-410l3318,-410e" strokecolor="#BCE1F7" stroked="t" strokeweight="0.85pt" style="position:absolute;left:3273;top:-410;width:45;height:0">
              <v:path arrowok="t"/>
            </v:shape>
            <v:shape coordorigin="3363,-410" coordsize="45,0" filled="f" path="m3363,-410l3408,-410e" strokecolor="#BCE1F7" stroked="t" strokeweight="0.85pt" style="position:absolute;left:3363;top:-410;width:45;height:0">
              <v:path arrowok="t"/>
            </v:shape>
            <v:shape coordorigin="3453,-410" coordsize="45,0" filled="f" path="m3453,-410l3498,-410e" strokecolor="#BCE1F7" stroked="t" strokeweight="0.85pt" style="position:absolute;left:3453;top:-410;width:45;height:0">
              <v:path arrowok="t"/>
            </v:shape>
            <v:shape coordorigin="3543,-410" coordsize="45,0" filled="f" path="m3543,-410l3588,-410e" strokecolor="#BCE1F7" stroked="t" strokeweight="0.85pt" style="position:absolute;left:3543;top:-410;width:45;height:0">
              <v:path arrowok="t"/>
            </v:shape>
            <v:shape coordorigin="3633,-410" coordsize="45,0" filled="f" path="m3633,-410l3678,-410e" strokecolor="#BCE1F7" stroked="t" strokeweight="0.85pt" style="position:absolute;left:3633;top:-410;width:45;height:0">
              <v:path arrowok="t"/>
            </v:shape>
            <v:shape coordorigin="3723,-410" coordsize="45,0" filled="f" path="m3723,-410l3768,-410e" strokecolor="#BCE1F7" stroked="t" strokeweight="0.85pt" style="position:absolute;left:3723;top:-410;width:45;height:0">
              <v:path arrowok="t"/>
            </v:shape>
            <v:shape coordorigin="3813,-410" coordsize="45,0" filled="f" path="m3813,-410l3858,-410e" strokecolor="#BCE1F7" stroked="t" strokeweight="0.85pt" style="position:absolute;left:3813;top:-410;width:45;height:0">
              <v:path arrowok="t"/>
            </v:shape>
            <v:shape coordorigin="3904,-410" coordsize="45,0" filled="f" path="m3904,-410l3949,-410e" strokecolor="#BCE1F7" stroked="t" strokeweight="0.85pt" style="position:absolute;left:3904;top:-410;width:45;height:0">
              <v:path arrowok="t"/>
            </v:shape>
            <v:shape coordorigin="3994,-410" coordsize="45,0" filled="f" path="m3994,-410l4039,-410e" strokecolor="#BCE1F7" stroked="t" strokeweight="0.85pt" style="position:absolute;left:3994;top:-410;width:45;height:0">
              <v:path arrowok="t"/>
            </v:shape>
            <v:shape coordorigin="4084,-410" coordsize="45,0" filled="f" path="m4084,-410l4129,-410e" strokecolor="#BCE1F7" stroked="t" strokeweight="0.85pt" style="position:absolute;left:4084;top:-410;width:45;height:0">
              <v:path arrowok="t"/>
            </v:shape>
            <v:shape coordorigin="4174,-410" coordsize="45,0" filled="f" path="m4174,-410l4219,-410e" strokecolor="#BCE1F7" stroked="t" strokeweight="0.85pt" style="position:absolute;left:4174;top:-410;width:45;height:0">
              <v:path arrowok="t"/>
            </v:shape>
            <v:shape coordorigin="4264,-410" coordsize="45,0" filled="f" path="m4264,-410l4309,-410e" strokecolor="#BCE1F7" stroked="t" strokeweight="0.85pt" style="position:absolute;left:4264;top:-410;width:45;height:0">
              <v:path arrowok="t"/>
            </v:shape>
            <v:shape coordorigin="4354,-410" coordsize="45,0" filled="f" path="m4354,-410l4399,-410e" strokecolor="#BCE1F7" stroked="t" strokeweight="0.85pt" style="position:absolute;left:4354;top:-410;width:45;height:0">
              <v:path arrowok="t"/>
            </v:shape>
            <v:shape coordorigin="4445,-410" coordsize="45,0" filled="f" path="m4445,-410l4490,-410e" strokecolor="#BCE1F7" stroked="t" strokeweight="0.85pt" style="position:absolute;left:4445;top:-410;width:45;height:0">
              <v:path arrowok="t"/>
            </v:shape>
            <v:shape coordorigin="4535,-410" coordsize="45,0" filled="f" path="m4535,-410l4580,-410e" strokecolor="#BCE1F7" stroked="t" strokeweight="0.85pt" style="position:absolute;left:4535;top:-410;width:45;height:0">
              <v:path arrowok="t"/>
            </v:shape>
            <v:shape coordorigin="4625,-410" coordsize="45,0" filled="f" path="m4625,-410l4670,-410e" strokecolor="#BCE1F7" stroked="t" strokeweight="0.85pt" style="position:absolute;left:4625;top:-410;width:45;height:0">
              <v:path arrowok="t"/>
            </v:shape>
            <v:shape coordorigin="4715,-410" coordsize="45,0" filled="f" path="m4715,-410l4760,-410e" strokecolor="#BCE1F7" stroked="t" strokeweight="0.85pt" style="position:absolute;left:4715;top:-410;width:45;height:0">
              <v:path arrowok="t"/>
            </v:shape>
            <v:shape coordorigin="4805,-410" coordsize="45,0" filled="f" path="m4805,-410l4850,-410e" strokecolor="#BCE1F7" stroked="t" strokeweight="0.85pt" style="position:absolute;left:4805;top:-410;width:45;height:0">
              <v:path arrowok="t"/>
            </v:shape>
            <v:shape coordorigin="4895,-410" coordsize="45,0" filled="f" path="m4895,-410l4940,-410e" strokecolor="#BCE1F7" stroked="t" strokeweight="0.85pt" style="position:absolute;left:4895;top:-410;width:45;height:0">
              <v:path arrowok="t"/>
            </v:shape>
            <v:shape coordorigin="4985,-410" coordsize="45,0" filled="f" path="m4985,-410l5030,-410e" strokecolor="#BCE1F7" stroked="t" strokeweight="0.85pt" style="position:absolute;left:4985;top:-410;width:45;height:0">
              <v:path arrowok="t"/>
            </v:shape>
            <v:shape coordorigin="5076,-410" coordsize="45,0" filled="f" path="m5076,-410l5121,-410e" strokecolor="#BCE1F7" stroked="t" strokeweight="0.85pt" style="position:absolute;left:5076;top:-410;width:45;height:0">
              <v:path arrowok="t"/>
            </v:shape>
            <v:shape coordorigin="5166,-410" coordsize="45,0" filled="f" path="m5166,-410l5211,-410e" strokecolor="#BCE1F7" stroked="t" strokeweight="0.85pt" style="position:absolute;left:5166;top:-410;width:45;height:0">
              <v:path arrowok="t"/>
            </v:shape>
            <v:shape coordorigin="5256,-410" coordsize="45,0" filled="f" path="m5256,-410l5301,-410e" strokecolor="#BCE1F7" stroked="t" strokeweight="0.85pt" style="position:absolute;left:5256;top:-410;width:45;height:0">
              <v:path arrowok="t"/>
            </v:shape>
            <v:shape coordorigin="5346,-410" coordsize="45,0" filled="f" path="m5346,-410l5391,-410e" strokecolor="#BCE1F7" stroked="t" strokeweight="0.85pt" style="position:absolute;left:5346;top:-410;width:45;height:0">
              <v:path arrowok="t"/>
            </v:shape>
            <v:shape coordorigin="5436,-410" coordsize="45,0" filled="f" path="m5436,-410l5481,-410e" strokecolor="#BCE1F7" stroked="t" strokeweight="0.85pt" style="position:absolute;left:5436;top:-410;width:45;height:0">
              <v:path arrowok="t"/>
            </v:shape>
            <v:shape coordorigin="5526,-410" coordsize="45,0" filled="f" path="m5526,-410l5571,-410e" strokecolor="#BCE1F7" stroked="t" strokeweight="0.85pt" style="position:absolute;left:5526;top:-410;width:45;height:0">
              <v:path arrowok="t"/>
            </v:shape>
            <v:shape coordorigin="5617,-410" coordsize="45,0" filled="f" path="m5617,-410l5662,-410e" strokecolor="#BCE1F7" stroked="t" strokeweight="0.85pt" style="position:absolute;left:5617;top:-410;width:45;height:0">
              <v:path arrowok="t"/>
            </v:shape>
            <v:shape coordorigin="5707,-410" coordsize="45,0" filled="f" path="m5707,-410l5752,-410e" strokecolor="#BCE1F7" stroked="t" strokeweight="0.85pt" style="position:absolute;left:5707;top:-410;width:45;height:0">
              <v:path arrowok="t"/>
            </v:shape>
            <v:shape coordorigin="5797,-410" coordsize="45,0" filled="f" path="m5797,-410l5842,-410e" strokecolor="#BCE1F7" stroked="t" strokeweight="0.85pt" style="position:absolute;left:5797;top:-410;width:45;height:0">
              <v:path arrowok="t"/>
            </v:shape>
            <v:shape coordorigin="5887,-410" coordsize="45,0" filled="f" path="m5887,-410l5932,-410e" strokecolor="#BCE1F7" stroked="t" strokeweight="0.85pt" style="position:absolute;left:5887;top:-410;width:45;height:0">
              <v:path arrowok="t"/>
            </v:shape>
            <v:shape coordorigin="5977,-410" coordsize="45,0" filled="f" path="m5977,-410l6022,-410e" strokecolor="#BCE1F7" stroked="t" strokeweight="0.85pt" style="position:absolute;left:5977;top:-410;width:45;height:0">
              <v:path arrowok="t"/>
            </v:shape>
            <v:shape coordorigin="6067,-410" coordsize="45,0" filled="f" path="m6067,-410l6112,-410e" strokecolor="#BCE1F7" stroked="t" strokeweight="0.85pt" style="position:absolute;left:6067;top:-410;width:45;height:0">
              <v:path arrowok="t"/>
            </v:shape>
            <v:shape coordorigin="6157,-410" coordsize="45,0" filled="f" path="m6157,-410l6202,-410e" strokecolor="#BCE1F7" stroked="t" strokeweight="0.85pt" style="position:absolute;left:6157;top:-410;width:45;height:0">
              <v:path arrowok="t"/>
            </v:shape>
            <v:shape coordorigin="6248,-410" coordsize="45,0" filled="f" path="m6248,-410l6293,-410e" strokecolor="#BCE1F7" stroked="t" strokeweight="0.85pt" style="position:absolute;left:6248;top:-410;width:45;height:0">
              <v:path arrowok="t"/>
            </v:shape>
            <v:shape coordorigin="6338,-410" coordsize="45,0" filled="f" path="m6338,-410l6383,-410e" strokecolor="#BCE1F7" stroked="t" strokeweight="0.85pt" style="position:absolute;left:6338;top:-410;width:45;height:0">
              <v:path arrowok="t"/>
            </v:shape>
            <v:shape coordorigin="6428,-410" coordsize="45,0" filled="f" path="m6428,-410l6473,-410e" strokecolor="#BCE1F7" stroked="t" strokeweight="0.85pt" style="position:absolute;left:6428;top:-410;width:45;height:0">
              <v:path arrowok="t"/>
            </v:shape>
            <v:shape coordorigin="6518,-410" coordsize="45,0" filled="f" path="m6518,-410l6563,-410e" strokecolor="#BCE1F7" stroked="t" strokeweight="0.85pt" style="position:absolute;left:6518;top:-410;width:45;height:0">
              <v:path arrowok="t"/>
            </v:shape>
            <v:shape coordorigin="6608,-410" coordsize="45,0" filled="f" path="m6608,-410l6653,-410e" strokecolor="#BCE1F7" stroked="t" strokeweight="0.85pt" style="position:absolute;left:6608;top:-410;width:45;height:0">
              <v:path arrowok="t"/>
            </v:shape>
            <v:shape coordorigin="6698,-410" coordsize="45,0" filled="f" path="m6698,-410l6743,-410e" strokecolor="#BCE1F7" stroked="t" strokeweight="0.85pt" style="position:absolute;left:6698;top:-410;width:45;height:0">
              <v:path arrowok="t"/>
            </v:shape>
            <v:shape coordorigin="6789,-410" coordsize="45,0" filled="f" path="m6789,-410l6834,-410e" strokecolor="#BCE1F7" stroked="t" strokeweight="0.85pt" style="position:absolute;left:6789;top:-410;width:45;height:0">
              <v:path arrowok="t"/>
            </v:shape>
            <v:shape coordorigin="6879,-410" coordsize="45,0" filled="f" path="m6879,-410l6924,-410e" strokecolor="#BCE1F7" stroked="t" strokeweight="0.85pt" style="position:absolute;left:6879;top:-410;width:45;height:0">
              <v:path arrowok="t"/>
            </v:shape>
            <v:shape coordorigin="6969,-410" coordsize="45,0" filled="f" path="m6969,-410l7014,-410e" strokecolor="#BCE1F7" stroked="t" strokeweight="0.85pt" style="position:absolute;left:6969;top:-410;width:45;height:0">
              <v:path arrowok="t"/>
            </v:shape>
            <v:shape coordorigin="7059,-410" coordsize="45,0" filled="f" path="m7059,-410l7104,-410e" strokecolor="#BCE1F7" stroked="t" strokeweight="0.85pt" style="position:absolute;left:7059;top:-410;width:45;height:0">
              <v:path arrowok="t"/>
            </v:shape>
            <v:shape coordorigin="7149,-410" coordsize="45,0" filled="f" path="m7149,-410l7194,-410e" strokecolor="#BCE1F7" stroked="t" strokeweight="0.85pt" style="position:absolute;left:7149;top:-410;width:45;height:0">
              <v:path arrowok="t"/>
            </v:shape>
            <v:shape coordorigin="7239,-410" coordsize="45,0" filled="f" path="m7239,-410l7284,-410e" strokecolor="#BCE1F7" stroked="t" strokeweight="0.85pt" style="position:absolute;left:7239;top:-410;width:45;height:0">
              <v:path arrowok="t"/>
            </v:shape>
            <v:shape coordorigin="7330,-410" coordsize="45,0" filled="f" path="m7330,-410l7375,-410e" strokecolor="#BCE1F7" stroked="t" strokeweight="0.85pt" style="position:absolute;left:7330;top:-410;width:45;height:0">
              <v:path arrowok="t"/>
            </v:shape>
            <v:shape coordorigin="7420,-410" coordsize="45,0" filled="f" path="m7420,-410l7465,-410e" strokecolor="#BCE1F7" stroked="t" strokeweight="0.85pt" style="position:absolute;left:7420;top:-410;width:45;height:0">
              <v:path arrowok="t"/>
            </v:shape>
            <v:shape coordorigin="7510,-410" coordsize="45,0" filled="f" path="m7510,-410l7555,-410e" strokecolor="#BCE1F7" stroked="t" strokeweight="0.85pt" style="position:absolute;left:7510;top:-410;width:45;height:0">
              <v:path arrowok="t"/>
            </v:shape>
            <v:shape coordorigin="7600,-410" coordsize="45,0" filled="f" path="m7600,-410l7645,-410e" strokecolor="#BCE1F7" stroked="t" strokeweight="0.85pt" style="position:absolute;left:7600;top:-410;width:45;height:0">
              <v:path arrowok="t"/>
            </v:shape>
            <v:shape coordorigin="7690,-410" coordsize="45,0" filled="f" path="m7690,-410l7735,-410e" strokecolor="#BCE1F7" stroked="t" strokeweight="0.85pt" style="position:absolute;left:7690;top:-410;width:45;height:0">
              <v:path arrowok="t"/>
            </v:shape>
            <v:shape coordorigin="7780,-410" coordsize="45,0" filled="f" path="m7780,-410l7825,-410e" strokecolor="#BCE1F7" stroked="t" strokeweight="0.85pt" style="position:absolute;left:7780;top:-410;width:45;height:0">
              <v:path arrowok="t"/>
            </v:shape>
            <v:shape coordorigin="7870,-410" coordsize="45,0" filled="f" path="m7870,-410l7915,-410e" strokecolor="#BCE1F7" stroked="t" strokeweight="0.85pt" style="position:absolute;left:7870;top:-410;width:45;height:0">
              <v:path arrowok="t"/>
            </v:shape>
            <v:shape coordorigin="7961,-410" coordsize="45,0" filled="f" path="m7961,-410l8006,-410e" strokecolor="#BCE1F7" stroked="t" strokeweight="0.85pt" style="position:absolute;left:7961;top:-410;width:45;height:0">
              <v:path arrowok="t"/>
            </v:shape>
            <v:shape coordorigin="8051,-410" coordsize="45,0" filled="f" path="m8051,-410l8096,-410e" strokecolor="#BCE1F7" stroked="t" strokeweight="0.85pt" style="position:absolute;left:8051;top:-410;width:45;height:0">
              <v:path arrowok="t"/>
            </v:shape>
            <v:shape coordorigin="8141,-410" coordsize="45,0" filled="f" path="m8141,-410l8186,-410e" strokecolor="#BCE1F7" stroked="t" strokeweight="0.85pt" style="position:absolute;left:8141;top:-410;width:45;height:0">
              <v:path arrowok="t"/>
            </v:shape>
            <v:shape coordorigin="8231,-410" coordsize="45,0" filled="f" path="m8231,-410l8276,-410e" strokecolor="#BCE1F7" stroked="t" strokeweight="0.85pt" style="position:absolute;left:8231;top:-410;width:45;height:0">
              <v:path arrowok="t"/>
            </v:shape>
            <v:shape coordorigin="8321,-410" coordsize="45,0" filled="f" path="m8321,-410l8366,-410e" strokecolor="#BCE1F7" stroked="t" strokeweight="0.85pt" style="position:absolute;left:8321;top:-410;width:45;height:0">
              <v:path arrowok="t"/>
            </v:shape>
            <v:shape coordorigin="8411,-410" coordsize="45,0" filled="f" path="m8411,-410l8456,-410e" strokecolor="#BCE1F7" stroked="t" strokeweight="0.85pt" style="position:absolute;left:8411;top:-410;width:45;height:0">
              <v:path arrowok="t"/>
            </v:shape>
            <v:shape coordorigin="8502,-410" coordsize="45,0" filled="f" path="m8502,-410l8547,-410e" strokecolor="#BCE1F7" stroked="t" strokeweight="0.85pt" style="position:absolute;left:8502;top:-410;width:45;height:0">
              <v:path arrowok="t"/>
            </v:shape>
            <v:shape coordorigin="8592,-410" coordsize="45,0" filled="f" path="m8592,-410l8637,-410e" strokecolor="#BCE1F7" stroked="t" strokeweight="0.85pt" style="position:absolute;left:8592;top:-410;width:45;height:0">
              <v:path arrowok="t"/>
            </v:shape>
            <v:shape coordorigin="8682,-410" coordsize="45,0" filled="f" path="m8682,-410l8727,-410e" strokecolor="#BCE1F7" stroked="t" strokeweight="0.85pt" style="position:absolute;left:8682;top:-410;width:45;height:0">
              <v:path arrowok="t"/>
            </v:shape>
            <v:shape coordorigin="8772,-410" coordsize="45,0" filled="f" path="m8772,-410l8817,-410e" strokecolor="#BCE1F7" stroked="t" strokeweight="0.85pt" style="position:absolute;left:8772;top:-410;width:45;height:0">
              <v:path arrowok="t"/>
            </v:shape>
            <v:shape coordorigin="8862,-410" coordsize="45,0" filled="f" path="m8862,-410l8907,-410e" strokecolor="#BCE1F7" stroked="t" strokeweight="0.85pt" style="position:absolute;left:8862;top:-410;width:45;height:0">
              <v:path arrowok="t"/>
            </v:shape>
            <v:shape coordorigin="8952,-410" coordsize="45,0" filled="f" path="m8952,-410l8997,-410e" strokecolor="#BCE1F7" stroked="t" strokeweight="0.85pt" style="position:absolute;left:8952;top:-410;width:45;height:0">
              <v:path arrowok="t"/>
            </v:shape>
            <v:shape coordorigin="9042,-410" coordsize="45,0" filled="f" path="m9042,-410l9087,-410e" strokecolor="#BCE1F7" stroked="t" strokeweight="0.85pt" style="position:absolute;left:9042;top:-410;width:45;height:0">
              <v:path arrowok="t"/>
            </v:shape>
            <v:shape coordorigin="9133,-410" coordsize="45,0" filled="f" path="m9133,-410l9178,-410e" strokecolor="#BCE1F7" stroked="t" strokeweight="0.85pt" style="position:absolute;left:9133;top:-410;width:45;height:0">
              <v:path arrowok="t"/>
            </v:shape>
            <v:shape coordorigin="9223,-410" coordsize="45,0" filled="f" path="m9223,-410l9268,-410e" strokecolor="#BCE1F7" stroked="t" strokeweight="0.85pt" style="position:absolute;left:9223;top:-410;width:45;height:0">
              <v:path arrowok="t"/>
            </v:shape>
            <v:shape coordorigin="9313,-410" coordsize="45,0" filled="f" path="m9313,-410l9358,-410e" strokecolor="#BCE1F7" stroked="t" strokeweight="0.85pt" style="position:absolute;left:9313;top:-410;width:45;height:0">
              <v:path arrowok="t"/>
            </v:shape>
            <v:shape coordorigin="9403,-410" coordsize="45,0" filled="f" path="m9403,-410l9448,-410e" strokecolor="#BCE1F7" stroked="t" strokeweight="0.85pt" style="position:absolute;left:9403;top:-410;width:45;height:0">
              <v:path arrowok="t"/>
            </v:shape>
            <v:shape coordorigin="9493,-410" coordsize="45,0" filled="f" path="m9493,-410l9538,-410e" strokecolor="#BCE1F7" stroked="t" strokeweight="0.85pt" style="position:absolute;left:9493;top:-410;width:45;height:0">
              <v:path arrowok="t"/>
            </v:shape>
            <v:shape coordorigin="9583,-410" coordsize="45,0" filled="f" path="m9583,-410l9628,-410e" strokecolor="#BCE1F7" stroked="t" strokeweight="0.85pt" style="position:absolute;left:9583;top:-410;width:45;height:0">
              <v:path arrowok="t"/>
            </v:shape>
            <v:shape coordorigin="9674,-410" coordsize="45,0" filled="f" path="m9674,-410l9719,-410e" strokecolor="#BCE1F7" stroked="t" strokeweight="0.85pt" style="position:absolute;left:9674;top:-410;width:45;height:0">
              <v:path arrowok="t"/>
            </v:shape>
            <v:shape coordorigin="9764,-410" coordsize="45,0" filled="f" path="m9764,-410l9809,-410e" strokecolor="#BCE1F7" stroked="t" strokeweight="0.85pt" style="position:absolute;left:9764;top:-410;width:45;height:0">
              <v:path arrowok="t"/>
            </v:shape>
            <v:shape coordorigin="9854,-410" coordsize="45,0" filled="f" path="m9854,-410l9899,-410e" strokecolor="#BCE1F7" stroked="t" strokeweight="0.85pt" style="position:absolute;left:9854;top:-410;width:45;height:0">
              <v:path arrowok="t"/>
            </v:shape>
            <v:shape coordorigin="9944,-410" coordsize="45,0" filled="f" path="m9944,-410l9989,-410e" strokecolor="#BCE1F7" stroked="t" strokeweight="0.85pt" style="position:absolute;left:9944;top:-410;width:45;height:0">
              <v:path arrowok="t"/>
            </v:shape>
            <v:shape coordorigin="10034,-410" coordsize="45,0" filled="f" path="m10034,-410l10079,-410e" strokecolor="#BCE1F7" stroked="t" strokeweight="0.85pt" style="position:absolute;left:10034;top:-410;width:45;height:0">
              <v:path arrowok="t"/>
            </v:shape>
            <v:shape coordorigin="10124,-410" coordsize="45,0" filled="f" path="m10124,-410l10169,-410e" strokecolor="#BCE1F7" stroked="t" strokeweight="0.85pt" style="position:absolute;left:10124;top:-410;width:45;height:0">
              <v:path arrowok="t"/>
            </v:shape>
            <v:shape coordorigin="10214,-410" coordsize="45,0" filled="f" path="m10214,-410l10259,-410e" strokecolor="#BCE1F7" stroked="t" strokeweight="0.85pt" style="position:absolute;left:10214;top:-410;width:45;height:0">
              <v:path arrowok="t"/>
            </v:shape>
            <v:shape coordorigin="10305,-410" coordsize="45,0" filled="f" path="m10305,-410l10350,-410e" strokecolor="#BCE1F7" stroked="t" strokeweight="0.85pt" style="position:absolute;left:10305;top:-410;width:45;height:0">
              <v:path arrowok="t"/>
            </v:shape>
            <v:shape coordorigin="10395,-410" coordsize="45,0" filled="f" path="m10395,-410l10440,-410e" strokecolor="#BCE1F7" stroked="t" strokeweight="0.85pt" style="position:absolute;left:10395;top:-410;width:45;height:0">
              <v:path arrowok="t"/>
            </v:shape>
            <v:shape coordorigin="10485,-410" coordsize="45,0" filled="f" path="m10485,-410l10530,-410e" strokecolor="#BCE1F7" stroked="t" strokeweight="0.85pt" style="position:absolute;left:10485;top:-410;width:45;height:0">
              <v:path arrowok="t"/>
            </v:shape>
            <v:shape coordorigin="10575,-410" coordsize="45,0" filled="f" path="m10575,-410l10620,-410e" strokecolor="#BCE1F7" stroked="t" strokeweight="0.85pt" style="position:absolute;left:10575;top:-410;width:45;height:0">
              <v:path arrowok="t"/>
            </v:shape>
            <v:shape coordorigin="10665,-410" coordsize="45,0" filled="f" path="m10665,-410l10710,-410e" strokecolor="#BCE1F7" stroked="t" strokeweight="0.85pt" style="position:absolute;left:10665;top:-410;width:45;height:0">
              <v:path arrowok="t"/>
            </v:shape>
            <v:shape coordorigin="10755,-410" coordsize="45,0" filled="f" path="m10755,-410l10800,-410e" strokecolor="#BCE1F7" stroked="t" strokeweight="0.85pt" style="position:absolute;left:10755;top:-410;width:45;height:0">
              <v:path arrowok="t"/>
            </v:shape>
            <v:shape coordorigin="10846,-410" coordsize="45,0" filled="f" path="m10846,-410l10891,-410e" strokecolor="#BCE1F7" stroked="t" strokeweight="0.85pt" style="position:absolute;left:10846;top:-410;width:45;height:0">
              <v:path arrowok="t"/>
            </v:shape>
            <v:shape coordorigin="10936,-410" coordsize="45,0" filled="f" path="m10936,-410l10981,-410e" strokecolor="#BCE1F7" stroked="t" strokeweight="0.85pt" style="position:absolute;left:10936;top:-410;width:45;height:0">
              <v:path arrowok="t"/>
            </v:shape>
            <v:shape coordorigin="11026,-410" coordsize="45,0" filled="f" path="m11026,-410l11071,-410e" strokecolor="#BCE1F7" stroked="t" strokeweight="0.85pt" style="position:absolute;left:11026;top:-410;width:45;height:0">
              <v:path arrowok="t"/>
            </v:shape>
            <v:shape coordorigin="11116,-410" coordsize="45,0" filled="f" path="m11116,-410l11161,-410e" strokecolor="#BCE1F7" stroked="t" strokeweight="0.85pt" style="position:absolute;left:11116;top:-410;width:45;height:0">
              <v:path arrowok="t"/>
            </v:shape>
            <v:shape coordorigin="11206,-410" coordsize="45,0" filled="f" path="m11206,-410l11251,-410e" strokecolor="#BCE1F7" stroked="t" strokeweight="0.85pt" style="position:absolute;left:11206;top:-410;width:45;height:0">
              <v:path arrowok="t"/>
            </v:shape>
            <v:shape coordorigin="11293,-413" coordsize="27,24" fillcolor="#BCE1F7" filled="t" path="m11320,-400l11301,-413,11298,-413,11293,-400,11295,-400,11309,-390,11320,-400xe" stroked="f" style="position:absolute;left:11293;top:-413;width:27;height:24">
              <v:path arrowok="t"/>
              <v:fill/>
            </v:shape>
            <v:shape coordorigin="11309,1096" coordsize="24,27" fillcolor="#BCE1F7" filled="t" path="m11333,1101l11319,1096,11319,1098,11309,1112,11320,1123,11333,1104,11333,1101xe" stroked="f" style="position:absolute;left:11309;top:1096;width:24;height:27">
              <v:path arrowok="t"/>
              <v:fill/>
            </v:shape>
            <v:shape coordorigin="11309,-400" coordsize="24,27" fillcolor="#BCE1F7" filled="t" path="m11333,-379l11333,-381,11320,-400,11309,-390,11319,-375,11319,-374,11333,-379xe" stroked="f" style="position:absolute;left:11309;top:-400;width:24;height:27">
              <v:path arrowok="t"/>
              <v:fill/>
            </v:shape>
            <v:shape coordorigin="11323,1032" coordsize="15,0" filled="f" path="m11323,1032l11338,1032e" strokecolor="#BCE1F7" stroked="t" strokeweight="2.337pt" style="position:absolute;left:11323;top:1032;width:15;height:0">
              <v:path arrowok="t"/>
            </v:shape>
            <v:shape coordorigin="11323,943" coordsize="15,0" filled="f" path="m11323,943l11338,943e" strokecolor="#BCE1F7" stroked="t" strokeweight="2.337pt" style="position:absolute;left:11323;top:943;width:15;height:0">
              <v:path arrowok="t"/>
            </v:shape>
            <v:shape coordorigin="11323,853" coordsize="15,0" filled="f" path="m11323,853l11338,853e" strokecolor="#BCE1F7" stroked="t" strokeweight="2.337pt" style="position:absolute;left:11323;top:853;width:15;height:0">
              <v:path arrowok="t"/>
            </v:shape>
            <v:shape coordorigin="11323,764" coordsize="15,0" filled="f" path="m11323,764l11338,764e" strokecolor="#BCE1F7" stroked="t" strokeweight="2.337pt" style="position:absolute;left:11323;top:764;width:15;height:0">
              <v:path arrowok="t"/>
            </v:shape>
            <v:shape coordorigin="11323,675" coordsize="15,0" filled="f" path="m11323,675l11338,675e" strokecolor="#BCE1F7" stroked="t" strokeweight="2.336pt" style="position:absolute;left:11323;top:675;width:15;height:0">
              <v:path arrowok="t"/>
            </v:shape>
            <v:shape coordorigin="11323,585" coordsize="15,0" filled="f" path="m11323,585l11338,585e" strokecolor="#BCE1F7" stroked="t" strokeweight="2.337pt" style="position:absolute;left:11323;top:585;width:15;height:0">
              <v:path arrowok="t"/>
            </v:shape>
            <v:shape coordorigin="11323,496" coordsize="15,0" filled="f" path="m11323,496l11338,496e" strokecolor="#BCE1F7" stroked="t" strokeweight="2.336pt" style="position:absolute;left:11323;top:496;width:15;height:0">
              <v:path arrowok="t"/>
            </v:shape>
            <v:shape coordorigin="11323,406" coordsize="15,0" filled="f" path="m11323,406l11338,406e" strokecolor="#BCE1F7" stroked="t" strokeweight="2.337pt" style="position:absolute;left:11323;top:406;width:15;height:0">
              <v:path arrowok="t"/>
            </v:shape>
            <v:shape coordorigin="11323,317" coordsize="15,0" filled="f" path="m11323,317l11338,317e" strokecolor="#BCE1F7" stroked="t" strokeweight="2.337pt" style="position:absolute;left:11323;top:317;width:15;height:0">
              <v:path arrowok="t"/>
            </v:shape>
            <v:shape coordorigin="11323,227" coordsize="15,0" filled="f" path="m11323,227l11338,227e" strokecolor="#BCE1F7" stroked="t" strokeweight="2.337pt" style="position:absolute;left:11323;top:227;width:15;height:0">
              <v:path arrowok="t"/>
            </v:shape>
            <v:shape coordorigin="11323,138" coordsize="15,0" filled="f" path="m11323,138l11338,138e" strokecolor="#BCE1F7" stroked="t" strokeweight="2.337pt" style="position:absolute;left:11323;top:138;width:15;height:0">
              <v:path arrowok="t"/>
            </v:shape>
            <v:shape coordorigin="11323,48" coordsize="15,0" filled="f" path="m11323,48l11338,48e" strokecolor="#BCE1F7" stroked="t" strokeweight="2.336pt" style="position:absolute;left:11323;top:48;width:15;height:0">
              <v:path arrowok="t"/>
            </v:shape>
            <v:shape coordorigin="11323,-41" coordsize="15,0" filled="f" path="m11323,-41l11338,-41e" strokecolor="#BCE1F7" stroked="t" strokeweight="2.337pt" style="position:absolute;left:11323;top:-41;width:15;height:0">
              <v:path arrowok="t"/>
            </v:shape>
            <v:shape coordorigin="11323,-131" coordsize="15,0" filled="f" path="m11323,-131l11338,-131e" strokecolor="#BCE1F7" stroked="t" strokeweight="2.336pt" style="position:absolute;left:11323;top:-131;width:15;height:0">
              <v:path arrowok="t"/>
            </v:shape>
            <v:shape coordorigin="11323,-220" coordsize="15,0" filled="f" path="m11323,-220l11338,-220e" strokecolor="#BCE1F7" stroked="t" strokeweight="2.337pt" style="position:absolute;left:11323;top:-220;width:15;height:0">
              <v:path arrowok="t"/>
            </v:shape>
            <v:shape coordorigin="11323,-310" coordsize="15,0" filled="f" path="m11323,-310l11338,-310e" strokecolor="#BCE1F7" stroked="t" strokeweight="2.337pt" style="position:absolute;left:11323;top:-310;width:15;height:0">
              <v:path arrowok="t"/>
            </v:shape>
            <v:shape coordorigin="731,548" coordsize="10472,0" filled="f" path="m731,548l11203,548e" strokecolor="#C9D3DF" stroked="t" strokeweight="0.75pt" style="position:absolute;left:731;top:548;width:10472;height:0">
              <v:path arrowok="t"/>
              <v:stroke dashstyle="dash"/>
            </v:shape>
            <v:shape coordorigin="731,848" coordsize="10472,0" filled="f" path="m731,848l11203,848e" strokecolor="#C9D3DF" stroked="t" strokeweight="0.75pt" style="position:absolute;left:731;top:848;width:10472;height:0">
              <v:path arrowok="t"/>
              <v:stroke dashstyle="dash"/>
            </v:shape>
            <v:shape style="position:absolute;left:568;top:-419;width:10772;height:1560" type="#_x0000_t75">
              <v:imagedata o:title="" r:id="rId16"/>
            </v:shape>
            <w10:wrap type="none"/>
          </v:group>
        </w:pict>
      </w:r>
      <w:r>
        <w:rPr>
          <w:rFonts w:ascii="Arial" w:cs="Arial" w:eastAsia="Arial" w:hAnsi="Arial"/>
          <w:b/>
          <w:color w:val="2A6BAE"/>
          <w:spacing w:val="1"/>
          <w:w w:val="100"/>
          <w:position w:val="-1"/>
          <w:sz w:val="16"/>
          <w:szCs w:val="16"/>
        </w:rPr>
        <w:t>A</w:t>
      </w:r>
      <w:r>
        <w:rPr>
          <w:rFonts w:ascii="Arial" w:cs="Arial" w:eastAsia="Arial" w:hAnsi="Arial"/>
          <w:b/>
          <w:color w:val="2A6BAE"/>
          <w:spacing w:val="-1"/>
          <w:w w:val="100"/>
          <w:position w:val="-1"/>
          <w:sz w:val="16"/>
          <w:szCs w:val="16"/>
        </w:rPr>
        <w:t>L</w:t>
      </w:r>
      <w:r>
        <w:rPr>
          <w:rFonts w:ascii="Arial" w:cs="Arial" w:eastAsia="Arial" w:hAnsi="Arial"/>
          <w:b/>
          <w:color w:val="2A6BAE"/>
          <w:spacing w:val="1"/>
          <w:w w:val="100"/>
          <w:position w:val="-1"/>
          <w:sz w:val="16"/>
          <w:szCs w:val="16"/>
        </w:rPr>
        <w:t>A</w:t>
      </w:r>
      <w:r>
        <w:rPr>
          <w:rFonts w:ascii="Arial" w:cs="Arial" w:eastAsia="Arial" w:hAnsi="Arial"/>
          <w:b/>
          <w:color w:val="2A6BAE"/>
          <w:spacing w:val="2"/>
          <w:w w:val="100"/>
          <w:position w:val="-1"/>
          <w:sz w:val="16"/>
          <w:szCs w:val="16"/>
        </w:rPr>
        <w:t>S</w:t>
      </w:r>
      <w:r>
        <w:rPr>
          <w:rFonts w:ascii="Arial" w:cs="Arial" w:eastAsia="Arial" w:hAnsi="Arial"/>
          <w:b/>
          <w:color w:val="2A6BAE"/>
          <w:spacing w:val="1"/>
          <w:w w:val="100"/>
          <w:position w:val="-1"/>
          <w:sz w:val="16"/>
          <w:szCs w:val="16"/>
        </w:rPr>
        <w:t>A</w:t>
      </w:r>
      <w:r>
        <w:rPr>
          <w:rFonts w:ascii="Arial" w:cs="Arial" w:eastAsia="Arial" w:hAnsi="Arial"/>
          <w:b/>
          <w:color w:val="2A6BAE"/>
          <w:spacing w:val="0"/>
          <w:w w:val="100"/>
          <w:position w:val="-1"/>
          <w:sz w:val="16"/>
          <w:szCs w:val="16"/>
        </w:rPr>
        <w:t>N</w:t>
      </w:r>
      <w:r>
        <w:rPr>
          <w:rFonts w:ascii="Arial" w:cs="Arial" w:eastAsia="Arial" w:hAnsi="Arial"/>
          <w:b/>
          <w:color w:val="2A6BAE"/>
          <w:spacing w:val="-9"/>
          <w:w w:val="100"/>
          <w:position w:val="-1"/>
          <w:sz w:val="16"/>
          <w:szCs w:val="16"/>
        </w:rPr>
        <w:t> </w:t>
      </w:r>
      <w:r>
        <w:rPr>
          <w:rFonts w:ascii="Arial" w:cs="Arial" w:eastAsia="Arial" w:hAnsi="Arial"/>
          <w:b/>
          <w:color w:val="2A6BAE"/>
          <w:spacing w:val="-1"/>
          <w:w w:val="100"/>
          <w:position w:val="-1"/>
          <w:sz w:val="16"/>
          <w:szCs w:val="16"/>
        </w:rPr>
        <w:t>M</w:t>
      </w:r>
      <w:r>
        <w:rPr>
          <w:rFonts w:ascii="Arial" w:cs="Arial" w:eastAsia="Arial" w:hAnsi="Arial"/>
          <w:b/>
          <w:color w:val="2A6BAE"/>
          <w:spacing w:val="1"/>
          <w:w w:val="100"/>
          <w:position w:val="-1"/>
          <w:sz w:val="16"/>
          <w:szCs w:val="16"/>
        </w:rPr>
        <w:t>E</w:t>
      </w:r>
      <w:r>
        <w:rPr>
          <w:rFonts w:ascii="Arial" w:cs="Arial" w:eastAsia="Arial" w:hAnsi="Arial"/>
          <w:b/>
          <w:color w:val="2A6BAE"/>
          <w:spacing w:val="-1"/>
          <w:w w:val="100"/>
          <w:position w:val="-1"/>
          <w:sz w:val="16"/>
          <w:szCs w:val="16"/>
        </w:rPr>
        <w:t>M</w:t>
      </w:r>
      <w:r>
        <w:rPr>
          <w:rFonts w:ascii="Arial" w:cs="Arial" w:eastAsia="Arial" w:hAnsi="Arial"/>
          <w:b/>
          <w:color w:val="2A6BAE"/>
          <w:spacing w:val="0"/>
          <w:w w:val="100"/>
          <w:position w:val="-1"/>
          <w:sz w:val="16"/>
          <w:szCs w:val="16"/>
        </w:rPr>
        <w:t>I</w:t>
      </w:r>
      <w:r>
        <w:rPr>
          <w:rFonts w:ascii="Arial" w:cs="Arial" w:eastAsia="Arial" w:hAnsi="Arial"/>
          <w:b/>
          <w:color w:val="2A6BAE"/>
          <w:spacing w:val="-2"/>
          <w:w w:val="100"/>
          <w:position w:val="-1"/>
          <w:sz w:val="16"/>
          <w:szCs w:val="16"/>
        </w:rPr>
        <w:t>L</w:t>
      </w:r>
      <w:r>
        <w:rPr>
          <w:rFonts w:ascii="Arial" w:cs="Arial" w:eastAsia="Arial" w:hAnsi="Arial"/>
          <w:b/>
          <w:color w:val="2A6BAE"/>
          <w:spacing w:val="0"/>
          <w:w w:val="100"/>
          <w:position w:val="-1"/>
          <w:sz w:val="16"/>
          <w:szCs w:val="16"/>
        </w:rPr>
        <w:t>IH</w:t>
      </w:r>
      <w:r>
        <w:rPr>
          <w:rFonts w:ascii="Arial" w:cs="Arial" w:eastAsia="Arial" w:hAnsi="Arial"/>
          <w:b/>
          <w:color w:val="2A6BAE"/>
          <w:spacing w:val="-4"/>
          <w:w w:val="100"/>
          <w:position w:val="-1"/>
          <w:sz w:val="16"/>
          <w:szCs w:val="16"/>
        </w:rPr>
        <w:t> </w:t>
      </w:r>
      <w:r>
        <w:rPr>
          <w:rFonts w:ascii="Arial" w:cs="Arial" w:eastAsia="Arial" w:hAnsi="Arial"/>
          <w:b/>
          <w:color w:val="2A6BAE"/>
          <w:spacing w:val="-1"/>
          <w:w w:val="100"/>
          <w:position w:val="-1"/>
          <w:sz w:val="16"/>
          <w:szCs w:val="16"/>
        </w:rPr>
        <w:t>J</w:t>
      </w:r>
      <w:r>
        <w:rPr>
          <w:rFonts w:ascii="Arial" w:cs="Arial" w:eastAsia="Arial" w:hAnsi="Arial"/>
          <w:b/>
          <w:color w:val="2A6BAE"/>
          <w:spacing w:val="-4"/>
          <w:w w:val="100"/>
          <w:position w:val="-1"/>
          <w:sz w:val="16"/>
          <w:szCs w:val="16"/>
        </w:rPr>
        <w:t>A</w:t>
      </w:r>
      <w:r>
        <w:rPr>
          <w:rFonts w:ascii="Arial" w:cs="Arial" w:eastAsia="Arial" w:hAnsi="Arial"/>
          <w:b/>
          <w:color w:val="2A6BAE"/>
          <w:spacing w:val="1"/>
          <w:w w:val="100"/>
          <w:position w:val="-1"/>
          <w:sz w:val="16"/>
          <w:szCs w:val="16"/>
        </w:rPr>
        <w:t>W</w:t>
      </w:r>
      <w:r>
        <w:rPr>
          <w:rFonts w:ascii="Arial" w:cs="Arial" w:eastAsia="Arial" w:hAnsi="Arial"/>
          <w:b/>
          <w:color w:val="2A6BAE"/>
          <w:spacing w:val="-4"/>
          <w:w w:val="100"/>
          <w:position w:val="-1"/>
          <w:sz w:val="16"/>
          <w:szCs w:val="16"/>
        </w:rPr>
        <w:t>A</w:t>
      </w:r>
      <w:r>
        <w:rPr>
          <w:rFonts w:ascii="Arial" w:cs="Arial" w:eastAsia="Arial" w:hAnsi="Arial"/>
          <w:b/>
          <w:color w:val="2A6BAE"/>
          <w:spacing w:val="-4"/>
          <w:w w:val="100"/>
          <w:position w:val="-1"/>
          <w:sz w:val="16"/>
          <w:szCs w:val="16"/>
        </w:rPr>
        <w:t>B</w:t>
      </w:r>
      <w:r>
        <w:rPr>
          <w:rFonts w:ascii="Arial" w:cs="Arial" w:eastAsia="Arial" w:hAnsi="Arial"/>
          <w:b/>
          <w:color w:val="2A6BAE"/>
          <w:spacing w:val="0"/>
          <w:w w:val="100"/>
          <w:position w:val="-1"/>
          <w:sz w:val="16"/>
          <w:szCs w:val="16"/>
        </w:rPr>
        <w:t>AN:</w:t>
      </w:r>
      <w:r>
        <w:rPr>
          <w:rFonts w:ascii="Arial" w:cs="Arial" w:eastAsia="Arial" w:hAnsi="Arial"/>
          <w:color w:val="000000"/>
          <w:spacing w:val="0"/>
          <w:w w:val="100"/>
          <w:position w:val="0"/>
          <w:sz w:val="16"/>
          <w:szCs w:val="16"/>
        </w:rPr>
      </w:r>
    </w:p>
    <w:p>
      <w:pPr>
        <w:rPr>
          <w:sz w:val="10"/>
          <w:szCs w:val="10"/>
        </w:rPr>
        <w:jc w:val="left"/>
        <w:spacing w:before="6" w:line="100" w:lineRule="exact"/>
      </w:pP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  <w:sectPr>
          <w:type w:val="continuous"/>
          <w:pgSz w:h="16840" w:w="11920"/>
          <w:pgMar w:bottom="280" w:left="460" w:right="460" w:top="720"/>
        </w:sectPr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19"/>
          <w:szCs w:val="19"/>
        </w:rPr>
        <w:jc w:val="left"/>
        <w:spacing w:before="37" w:line="200" w:lineRule="exact"/>
        <w:ind w:left="104" w:right="-49"/>
      </w:pPr>
      <w:r>
        <w:pict>
          <v:group coordorigin="3629,83" coordsize="971,200" style="position:absolute;margin-left:181.45pt;margin-top:4.16089pt;width:48.54pt;height:10pt;mso-position-horizontal-relative:page;mso-position-vertical-relative:paragraph;z-index:-2968">
            <v:shape coordorigin="3639,93" coordsize="951,180" fillcolor="#E1E8EE" filled="t" path="m4545,273l4562,270,4577,260,4586,246,4590,228,4590,138,4586,121,4577,106,4562,97,4545,93,3684,93,3667,97,3652,106,3643,121,3639,138,3639,228,3643,246,3652,260,3667,270,3684,273,4545,273xe" stroked="f" style="position:absolute;left:3639;top:93;width:951;height:180">
              <v:path arrowok="t"/>
              <v:fill/>
            </v:shape>
            <v:shape style="position:absolute;left:3640;top:94;width:952;height:180" type="#_x0000_t75">
              <v:imagedata o:title="" r:id="rId17"/>
            </v:shape>
            <w10:wrap type="none"/>
          </v:group>
        </w:pict>
      </w:r>
      <w:r>
        <w:rPr>
          <w:rFonts w:ascii="Arial" w:cs="Arial" w:eastAsia="Arial" w:hAnsi="Arial"/>
          <w:b/>
          <w:color w:val="2C3647"/>
          <w:spacing w:val="0"/>
          <w:w w:val="100"/>
          <w:position w:val="-1"/>
          <w:sz w:val="19"/>
          <w:szCs w:val="19"/>
        </w:rPr>
        <w:t>S</w:t>
      </w:r>
      <w:r>
        <w:rPr>
          <w:rFonts w:ascii="Arial" w:cs="Arial" w:eastAsia="Arial" w:hAnsi="Arial"/>
          <w:b/>
          <w:color w:val="2C3647"/>
          <w:spacing w:val="-1"/>
          <w:w w:val="100"/>
          <w:position w:val="-1"/>
          <w:sz w:val="19"/>
          <w:szCs w:val="19"/>
        </w:rPr>
        <w:t>o</w:t>
      </w:r>
      <w:r>
        <w:rPr>
          <w:rFonts w:ascii="Arial" w:cs="Arial" w:eastAsia="Arial" w:hAnsi="Arial"/>
          <w:b/>
          <w:color w:val="2C3647"/>
          <w:spacing w:val="1"/>
          <w:w w:val="100"/>
          <w:position w:val="-1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0"/>
          <w:w w:val="100"/>
          <w:position w:val="-1"/>
          <w:sz w:val="19"/>
          <w:szCs w:val="19"/>
        </w:rPr>
        <w:t>l</w:t>
      </w:r>
      <w:r>
        <w:rPr>
          <w:rFonts w:ascii="Arial" w:cs="Arial" w:eastAsia="Arial" w:hAnsi="Arial"/>
          <w:b/>
          <w:color w:val="2C3647"/>
          <w:spacing w:val="-1"/>
          <w:w w:val="100"/>
          <w:position w:val="-1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0"/>
          <w:w w:val="100"/>
          <w:position w:val="-1"/>
          <w:sz w:val="19"/>
          <w:szCs w:val="19"/>
        </w:rPr>
        <w:t>2</w:t>
      </w:r>
      <w:r>
        <w:rPr>
          <w:rFonts w:ascii="Arial" w:cs="Arial" w:eastAsia="Arial" w:hAnsi="Arial"/>
          <w:b/>
          <w:color w:val="2C3647"/>
          <w:spacing w:val="2"/>
          <w:w w:val="100"/>
          <w:position w:val="-1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0"/>
          <w:w w:val="100"/>
          <w:position w:val="-1"/>
          <w:sz w:val="19"/>
          <w:szCs w:val="19"/>
        </w:rPr>
        <w:t>(P</w:t>
      </w:r>
      <w:r>
        <w:rPr>
          <w:rFonts w:ascii="Arial" w:cs="Arial" w:eastAsia="Arial" w:hAnsi="Arial"/>
          <w:b/>
          <w:color w:val="2C3647"/>
          <w:spacing w:val="-1"/>
          <w:w w:val="100"/>
          <w:position w:val="-1"/>
          <w:sz w:val="19"/>
          <w:szCs w:val="19"/>
        </w:rPr>
        <w:t>i</w:t>
      </w:r>
      <w:r>
        <w:rPr>
          <w:rFonts w:ascii="Arial" w:cs="Arial" w:eastAsia="Arial" w:hAnsi="Arial"/>
          <w:b/>
          <w:color w:val="2C3647"/>
          <w:spacing w:val="-1"/>
          <w:w w:val="100"/>
          <w:position w:val="-1"/>
          <w:sz w:val="19"/>
          <w:szCs w:val="19"/>
        </w:rPr>
        <w:t>l</w:t>
      </w:r>
      <w:r>
        <w:rPr>
          <w:rFonts w:ascii="Arial" w:cs="Arial" w:eastAsia="Arial" w:hAnsi="Arial"/>
          <w:b/>
          <w:color w:val="2C3647"/>
          <w:spacing w:val="-1"/>
          <w:w w:val="100"/>
          <w:position w:val="-1"/>
          <w:sz w:val="19"/>
          <w:szCs w:val="19"/>
        </w:rPr>
        <w:t>i</w:t>
      </w:r>
      <w:r>
        <w:rPr>
          <w:rFonts w:ascii="Arial" w:cs="Arial" w:eastAsia="Arial" w:hAnsi="Arial"/>
          <w:b/>
          <w:color w:val="2C3647"/>
          <w:spacing w:val="-1"/>
          <w:w w:val="100"/>
          <w:position w:val="-1"/>
          <w:sz w:val="19"/>
          <w:szCs w:val="19"/>
        </w:rPr>
        <w:t>h</w:t>
      </w:r>
      <w:r>
        <w:rPr>
          <w:rFonts w:ascii="Arial" w:cs="Arial" w:eastAsia="Arial" w:hAnsi="Arial"/>
          <w:b/>
          <w:color w:val="2C3647"/>
          <w:spacing w:val="1"/>
          <w:w w:val="100"/>
          <w:position w:val="-1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0"/>
          <w:w w:val="100"/>
          <w:position w:val="-1"/>
          <w:sz w:val="19"/>
          <w:szCs w:val="19"/>
        </w:rPr>
        <w:t>n</w:t>
      </w:r>
      <w:r>
        <w:rPr>
          <w:rFonts w:ascii="Arial" w:cs="Arial" w:eastAsia="Arial" w:hAnsi="Arial"/>
          <w:b/>
          <w:color w:val="2C3647"/>
          <w:spacing w:val="5"/>
          <w:w w:val="100"/>
          <w:position w:val="-1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-5"/>
          <w:w w:val="100"/>
          <w:position w:val="-1"/>
          <w:sz w:val="19"/>
          <w:szCs w:val="19"/>
        </w:rPr>
        <w:t>G</w:t>
      </w:r>
      <w:r>
        <w:rPr>
          <w:rFonts w:ascii="Arial" w:cs="Arial" w:eastAsia="Arial" w:hAnsi="Arial"/>
          <w:b/>
          <w:color w:val="2C3647"/>
          <w:spacing w:val="1"/>
          <w:w w:val="100"/>
          <w:position w:val="-1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-1"/>
          <w:w w:val="100"/>
          <w:position w:val="-1"/>
          <w:sz w:val="19"/>
          <w:szCs w:val="19"/>
        </w:rPr>
        <w:t>n</w:t>
      </w:r>
      <w:r>
        <w:rPr>
          <w:rFonts w:ascii="Arial" w:cs="Arial" w:eastAsia="Arial" w:hAnsi="Arial"/>
          <w:b/>
          <w:color w:val="2C3647"/>
          <w:spacing w:val="-1"/>
          <w:w w:val="100"/>
          <w:position w:val="-1"/>
          <w:sz w:val="19"/>
          <w:szCs w:val="19"/>
        </w:rPr>
        <w:t>d</w:t>
      </w:r>
      <w:r>
        <w:rPr>
          <w:rFonts w:ascii="Arial" w:cs="Arial" w:eastAsia="Arial" w:hAnsi="Arial"/>
          <w:b/>
          <w:color w:val="2C3647"/>
          <w:spacing w:val="0"/>
          <w:w w:val="100"/>
          <w:position w:val="-1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3"/>
          <w:w w:val="100"/>
          <w:position w:val="-1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-3"/>
          <w:w w:val="101"/>
          <w:position w:val="-1"/>
          <w:sz w:val="19"/>
          <w:szCs w:val="19"/>
        </w:rPr>
        <w:t>K</w:t>
      </w:r>
      <w:r>
        <w:rPr>
          <w:rFonts w:ascii="Arial" w:cs="Arial" w:eastAsia="Arial" w:hAnsi="Arial"/>
          <w:b/>
          <w:color w:val="2C3647"/>
          <w:spacing w:val="-5"/>
          <w:w w:val="101"/>
          <w:position w:val="-1"/>
          <w:sz w:val="19"/>
          <w:szCs w:val="19"/>
        </w:rPr>
        <w:t>o</w:t>
      </w:r>
      <w:r>
        <w:rPr>
          <w:rFonts w:ascii="Arial" w:cs="Arial" w:eastAsia="Arial" w:hAnsi="Arial"/>
          <w:b/>
          <w:color w:val="2C3647"/>
          <w:spacing w:val="-3"/>
          <w:w w:val="101"/>
          <w:position w:val="-1"/>
          <w:sz w:val="19"/>
          <w:szCs w:val="19"/>
        </w:rPr>
        <w:t>m</w:t>
      </w:r>
      <w:r>
        <w:rPr>
          <w:rFonts w:ascii="Arial" w:cs="Arial" w:eastAsia="Arial" w:hAnsi="Arial"/>
          <w:b/>
          <w:color w:val="2C3647"/>
          <w:spacing w:val="-5"/>
          <w:w w:val="101"/>
          <w:position w:val="-1"/>
          <w:sz w:val="19"/>
          <w:szCs w:val="19"/>
        </w:rPr>
        <w:t>p</w:t>
      </w:r>
      <w:r>
        <w:rPr>
          <w:rFonts w:ascii="Arial" w:cs="Arial" w:eastAsia="Arial" w:hAnsi="Arial"/>
          <w:b/>
          <w:color w:val="2C3647"/>
          <w:spacing w:val="-5"/>
          <w:w w:val="101"/>
          <w:position w:val="-1"/>
          <w:sz w:val="19"/>
          <w:szCs w:val="19"/>
        </w:rPr>
        <w:t>l</w:t>
      </w:r>
      <w:r>
        <w:rPr>
          <w:rFonts w:ascii="Arial" w:cs="Arial" w:eastAsia="Arial" w:hAnsi="Arial"/>
          <w:b/>
          <w:color w:val="2C3647"/>
          <w:spacing w:val="-3"/>
          <w:w w:val="101"/>
          <w:position w:val="-1"/>
          <w:sz w:val="19"/>
          <w:szCs w:val="19"/>
        </w:rPr>
        <w:t>e</w:t>
      </w:r>
      <w:r>
        <w:rPr>
          <w:rFonts w:ascii="Arial" w:cs="Arial" w:eastAsia="Arial" w:hAnsi="Arial"/>
          <w:b/>
          <w:color w:val="2C3647"/>
          <w:spacing w:val="-3"/>
          <w:w w:val="101"/>
          <w:position w:val="-1"/>
          <w:sz w:val="19"/>
          <w:szCs w:val="19"/>
        </w:rPr>
        <w:t>k</w:t>
      </w:r>
      <w:r>
        <w:rPr>
          <w:rFonts w:ascii="Arial" w:cs="Arial" w:eastAsia="Arial" w:hAnsi="Arial"/>
          <w:b/>
          <w:color w:val="2C3647"/>
          <w:spacing w:val="-3"/>
          <w:w w:val="101"/>
          <w:position w:val="-1"/>
          <w:sz w:val="19"/>
          <w:szCs w:val="19"/>
        </w:rPr>
        <w:t>s</w:t>
      </w:r>
      <w:r>
        <w:rPr>
          <w:rFonts w:ascii="Arial" w:cs="Arial" w:eastAsia="Arial" w:hAnsi="Arial"/>
          <w:b/>
          <w:color w:val="2C3647"/>
          <w:spacing w:val="0"/>
          <w:w w:val="101"/>
          <w:position w:val="-1"/>
          <w:sz w:val="19"/>
          <w:szCs w:val="19"/>
        </w:rPr>
        <w:t>)</w:t>
      </w:r>
      <w:r>
        <w:rPr>
          <w:rFonts w:ascii="Arial" w:cs="Arial" w:eastAsia="Arial" w:hAnsi="Arial"/>
          <w:color w:val="000000"/>
          <w:spacing w:val="0"/>
          <w:w w:val="100"/>
          <w:position w:val="0"/>
          <w:sz w:val="19"/>
          <w:szCs w:val="19"/>
        </w:rPr>
      </w:r>
    </w:p>
    <w:p>
      <w:pPr>
        <w:rPr>
          <w:rFonts w:ascii="Arial" w:cs="Arial" w:eastAsia="Arial" w:hAnsi="Arial"/>
          <w:sz w:val="15"/>
          <w:szCs w:val="15"/>
        </w:rPr>
        <w:jc w:val="left"/>
        <w:spacing w:before="79"/>
        <w:sectPr>
          <w:type w:val="continuous"/>
          <w:pgSz w:h="16840" w:w="11920"/>
          <w:pgMar w:bottom="280" w:left="460" w:right="460" w:top="720"/>
          <w:cols w:equalWidth="off" w:num="2">
            <w:col w:space="204" w:w="3049"/>
            <w:col w:w="7747"/>
          </w:cols>
        </w:sectPr>
      </w:pPr>
      <w:r>
        <w:br w:type="column"/>
      </w:r>
      <w:r>
        <w:rPr>
          <w:rFonts w:ascii="Arial" w:cs="Arial" w:eastAsia="Arial" w:hAnsi="Arial"/>
          <w:b/>
          <w:color w:val="485367"/>
          <w:spacing w:val="-2"/>
          <w:w w:val="100"/>
          <w:sz w:val="15"/>
          <w:szCs w:val="15"/>
        </w:rPr>
        <w:t>P</w:t>
      </w:r>
      <w:r>
        <w:rPr>
          <w:rFonts w:ascii="Arial" w:cs="Arial" w:eastAsia="Arial" w:hAnsi="Arial"/>
          <w:b/>
          <w:color w:val="485367"/>
          <w:spacing w:val="2"/>
          <w:w w:val="100"/>
          <w:sz w:val="15"/>
          <w:szCs w:val="15"/>
        </w:rPr>
        <w:t>I</w:t>
      </w:r>
      <w:r>
        <w:rPr>
          <w:rFonts w:ascii="Arial" w:cs="Arial" w:eastAsia="Arial" w:hAnsi="Arial"/>
          <w:b/>
          <w:color w:val="485367"/>
          <w:spacing w:val="-2"/>
          <w:w w:val="100"/>
          <w:sz w:val="15"/>
          <w:szCs w:val="15"/>
        </w:rPr>
        <w:t>S</w:t>
      </w:r>
      <w:r>
        <w:rPr>
          <w:rFonts w:ascii="Arial" w:cs="Arial" w:eastAsia="Arial" w:hAnsi="Arial"/>
          <w:b/>
          <w:color w:val="485367"/>
          <w:spacing w:val="0"/>
          <w:w w:val="100"/>
          <w:sz w:val="15"/>
          <w:szCs w:val="15"/>
        </w:rPr>
        <w:t>A</w:t>
      </w:r>
      <w:r>
        <w:rPr>
          <w:rFonts w:ascii="Arial" w:cs="Arial" w:eastAsia="Arial" w:hAnsi="Arial"/>
          <w:b/>
          <w:color w:val="485367"/>
          <w:spacing w:val="-3"/>
          <w:w w:val="100"/>
          <w:sz w:val="15"/>
          <w:szCs w:val="15"/>
        </w:rPr>
        <w:t> </w:t>
      </w:r>
      <w:r>
        <w:rPr>
          <w:rFonts w:ascii="Arial" w:cs="Arial" w:eastAsia="Arial" w:hAnsi="Arial"/>
          <w:b/>
          <w:color w:val="485367"/>
          <w:spacing w:val="-10"/>
          <w:w w:val="101"/>
          <w:sz w:val="15"/>
          <w:szCs w:val="15"/>
        </w:rPr>
        <w:t>H</w:t>
      </w:r>
      <w:r>
        <w:rPr>
          <w:rFonts w:ascii="Arial" w:cs="Arial" w:eastAsia="Arial" w:hAnsi="Arial"/>
          <w:b/>
          <w:color w:val="485367"/>
          <w:spacing w:val="-7"/>
          <w:w w:val="101"/>
          <w:sz w:val="15"/>
          <w:szCs w:val="15"/>
        </w:rPr>
        <w:t>O</w:t>
      </w:r>
      <w:r>
        <w:rPr>
          <w:rFonts w:ascii="Arial" w:cs="Arial" w:eastAsia="Arial" w:hAnsi="Arial"/>
          <w:b/>
          <w:color w:val="485367"/>
          <w:spacing w:val="-1"/>
          <w:w w:val="101"/>
          <w:sz w:val="15"/>
          <w:szCs w:val="15"/>
        </w:rPr>
        <w:t>T</w:t>
      </w:r>
      <w:r>
        <w:rPr>
          <w:rFonts w:ascii="Arial" w:cs="Arial" w:eastAsia="Arial" w:hAnsi="Arial"/>
          <w:b/>
          <w:color w:val="485367"/>
          <w:spacing w:val="0"/>
          <w:w w:val="101"/>
          <w:sz w:val="15"/>
          <w:szCs w:val="15"/>
        </w:rPr>
        <w:t>S</w:t>
      </w:r>
      <w:r>
        <w:rPr>
          <w:rFonts w:ascii="Arial" w:cs="Arial" w:eastAsia="Arial" w:hAnsi="Arial"/>
          <w:color w:val="000000"/>
          <w:spacing w:val="0"/>
          <w:w w:val="100"/>
          <w:sz w:val="15"/>
          <w:szCs w:val="15"/>
        </w:rPr>
      </w:r>
    </w:p>
    <w:p>
      <w:pPr>
        <w:rPr>
          <w:rFonts w:ascii="Tahoma" w:cs="Tahoma" w:eastAsia="Tahoma" w:hAnsi="Tahoma"/>
          <w:sz w:val="19"/>
          <w:szCs w:val="19"/>
        </w:rPr>
        <w:jc w:val="left"/>
        <w:spacing w:before="24" w:line="320" w:lineRule="atLeast"/>
        <w:ind w:left="104" w:right="562"/>
      </w:pP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kan</w:t>
      </w:r>
      <w:r>
        <w:rPr>
          <w:rFonts w:ascii="Tahoma" w:cs="Tahoma" w:eastAsia="Tahoma" w:hAnsi="Tahoma"/>
          <w:color w:val="2C3647"/>
          <w:spacing w:val="6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h</w:t>
      </w:r>
      <w:r>
        <w:rPr>
          <w:rFonts w:ascii="Tahoma" w:cs="Tahoma" w:eastAsia="Tahoma" w:hAnsi="Tahoma"/>
          <w:color w:val="2C3647"/>
          <w:spacing w:val="4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yat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8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1"/>
          <w:w w:val="100"/>
          <w:sz w:val="19"/>
          <w:szCs w:val="19"/>
        </w:rPr>
        <w:t>B</w:t>
      </w:r>
      <w:r>
        <w:rPr>
          <w:rFonts w:ascii="Arial" w:cs="Arial" w:eastAsia="Arial" w:hAnsi="Arial"/>
          <w:b/>
          <w:color w:val="2C3647"/>
          <w:spacing w:val="-4"/>
          <w:w w:val="100"/>
          <w:sz w:val="19"/>
          <w:szCs w:val="19"/>
        </w:rPr>
        <w:t>E</w:t>
      </w:r>
      <w:r>
        <w:rPr>
          <w:rFonts w:ascii="Arial" w:cs="Arial" w:eastAsia="Arial" w:hAnsi="Arial"/>
          <w:b/>
          <w:color w:val="2C3647"/>
          <w:spacing w:val="-3"/>
          <w:w w:val="100"/>
          <w:sz w:val="19"/>
          <w:szCs w:val="19"/>
        </w:rPr>
        <w:t>N</w:t>
      </w:r>
      <w:r>
        <w:rPr>
          <w:rFonts w:ascii="Arial" w:cs="Arial" w:eastAsia="Arial" w:hAnsi="Arial"/>
          <w:b/>
          <w:color w:val="2C3647"/>
          <w:spacing w:val="1"/>
          <w:w w:val="100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0"/>
          <w:w w:val="100"/>
          <w:sz w:val="19"/>
          <w:szCs w:val="19"/>
        </w:rPr>
        <w:t>R</w:t>
      </w:r>
      <w:r>
        <w:rPr>
          <w:rFonts w:ascii="Arial" w:cs="Arial" w:eastAsia="Arial" w:hAnsi="Arial"/>
          <w:b/>
          <w:color w:val="2C3647"/>
          <w:spacing w:val="9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0"/>
          <w:w w:val="100"/>
          <w:sz w:val="19"/>
          <w:szCs w:val="19"/>
        </w:rPr>
        <w:t>S</w:t>
      </w:r>
      <w:r>
        <w:rPr>
          <w:rFonts w:ascii="Arial" w:cs="Arial" w:eastAsia="Arial" w:hAnsi="Arial"/>
          <w:b/>
          <w:color w:val="2C3647"/>
          <w:spacing w:val="1"/>
          <w:w w:val="100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-5"/>
          <w:w w:val="100"/>
          <w:sz w:val="19"/>
          <w:szCs w:val="19"/>
        </w:rPr>
        <w:t>L</w:t>
      </w:r>
      <w:r>
        <w:rPr>
          <w:rFonts w:ascii="Arial" w:cs="Arial" w:eastAsia="Arial" w:hAnsi="Arial"/>
          <w:b/>
          <w:color w:val="2C3647"/>
          <w:spacing w:val="-3"/>
          <w:w w:val="100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0"/>
          <w:w w:val="100"/>
          <w:sz w:val="19"/>
          <w:szCs w:val="19"/>
        </w:rPr>
        <w:t>H</w:t>
      </w:r>
      <w:r>
        <w:rPr>
          <w:rFonts w:ascii="Arial" w:cs="Arial" w:eastAsia="Arial" w:hAnsi="Arial"/>
          <w:b/>
          <w:color w:val="2C3647"/>
          <w:spacing w:val="9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8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li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is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iko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W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c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3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1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!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ikan</w:t>
      </w:r>
      <w:r>
        <w:rPr>
          <w:rFonts w:ascii="Tahoma" w:cs="Tahoma" w:eastAsia="Tahoma" w:hAnsi="Tahoma"/>
          <w:color w:val="2C3647"/>
          <w:spacing w:val="4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5"/>
          <w:w w:val="10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1"/>
          <w:w w:val="101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2"/>
          <w:w w:val="101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c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10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1"/>
          <w:sz w:val="19"/>
          <w:szCs w:val="19"/>
        </w:rPr>
        <w:t>(</w:t>
      </w:r>
      <w:r>
        <w:rPr>
          <w:rFonts w:ascii="Segoe UI Symbol" w:cs="Segoe UI Symbol" w:eastAsia="Segoe UI Symbol" w:hAnsi="Segoe UI Symbol"/>
          <w:color w:val="2C3647"/>
          <w:spacing w:val="0"/>
          <w:w w:val="101"/>
          <w:sz w:val="19"/>
          <w:szCs w:val="19"/>
        </w:rPr>
        <w:t>✓</w:t>
      </w:r>
      <w:r>
        <w:rPr>
          <w:rFonts w:ascii="Tahoma" w:cs="Tahoma" w:eastAsia="Tahoma" w:hAnsi="Tahoma"/>
          <w:color w:val="2C3647"/>
          <w:spacing w:val="-6"/>
          <w:w w:val="101"/>
          <w:sz w:val="19"/>
          <w:szCs w:val="19"/>
        </w:rPr>
        <w:t>).</w:t>
      </w:r>
      <w:r>
        <w:rPr>
          <w:rFonts w:ascii="Tahoma" w:cs="Tahoma" w:eastAsia="Tahoma" w:hAnsi="Tahoma"/>
          <w:color w:val="000000"/>
          <w:spacing w:val="0"/>
          <w:w w:val="100"/>
          <w:sz w:val="19"/>
          <w:szCs w:val="19"/>
        </w:rPr>
      </w:r>
    </w:p>
    <w:p>
      <w:pPr>
        <w:rPr>
          <w:sz w:val="9"/>
          <w:szCs w:val="9"/>
        </w:rPr>
        <w:jc w:val="left"/>
        <w:spacing w:before="2" w:line="80" w:lineRule="exact"/>
      </w:pPr>
      <w:r>
        <w:rPr>
          <w:sz w:val="9"/>
          <w:szCs w:val="9"/>
        </w:rPr>
      </w:r>
    </w:p>
    <w:tbl>
      <w:tblPr>
        <w:tblW w:type="auto" w:w="0"/>
        <w:tblLook w:val="01E0"/>
        <w:jc w:val="left"/>
        <w:tblInd w:type="dxa" w:w="111"/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/>
      <w:tr>
        <w:trPr>
          <w:trHeight w:hRule="exact" w:val="428"/>
        </w:trPr>
        <w:tc>
          <w:tcPr>
            <w:tcW w:type="dxa" w:w="10764"/>
            <w:gridSpan w:val="3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  <w:shd w:color="auto" w:fill="2A6BAE" w:val="clear"/>
          </w:tcPr>
          <w:p>
            <w:pPr>
              <w:rPr>
                <w:rFonts w:ascii="Arial" w:cs="Arial" w:eastAsia="Arial" w:hAnsi="Arial"/>
                <w:sz w:val="17"/>
                <w:szCs w:val="17"/>
              </w:rPr>
              <w:jc w:val="left"/>
              <w:spacing w:before="92"/>
              <w:ind w:left="138"/>
            </w:pPr>
            <w:r>
              <w:rPr>
                <w:rFonts w:ascii="Arial" w:cs="Arial" w:eastAsia="Arial" w:hAnsi="Arial"/>
                <w:b/>
                <w:color w:val="FFFFFF"/>
                <w:spacing w:val="1"/>
                <w:w w:val="100"/>
                <w:sz w:val="17"/>
                <w:szCs w:val="17"/>
              </w:rPr>
              <w:t>P</w:t>
            </w:r>
            <w:r>
              <w:rPr>
                <w:rFonts w:ascii="Arial" w:cs="Arial" w:eastAsia="Arial" w:hAnsi="Arial"/>
                <w:b/>
                <w:color w:val="FFFFFF"/>
                <w:spacing w:val="0"/>
                <w:w w:val="100"/>
                <w:sz w:val="17"/>
                <w:szCs w:val="17"/>
              </w:rPr>
              <w:t>e</w:t>
            </w:r>
            <w:r>
              <w:rPr>
                <w:rFonts w:ascii="Arial" w:cs="Arial" w:eastAsia="Arial" w:hAnsi="Arial"/>
                <w:b/>
                <w:color w:val="FFFFFF"/>
                <w:spacing w:val="-3"/>
                <w:w w:val="100"/>
                <w:sz w:val="17"/>
                <w:szCs w:val="17"/>
              </w:rPr>
              <w:t>r</w:t>
            </w:r>
            <w:r>
              <w:rPr>
                <w:rFonts w:ascii="Arial" w:cs="Arial" w:eastAsia="Arial" w:hAnsi="Arial"/>
                <w:b/>
                <w:color w:val="FFFFFF"/>
                <w:spacing w:val="-1"/>
                <w:w w:val="100"/>
                <w:sz w:val="17"/>
                <w:szCs w:val="17"/>
              </w:rPr>
              <w:t>n</w:t>
            </w:r>
            <w:r>
              <w:rPr>
                <w:rFonts w:ascii="Arial" w:cs="Arial" w:eastAsia="Arial" w:hAnsi="Arial"/>
                <w:b/>
                <w:color w:val="FFFFFF"/>
                <w:spacing w:val="-4"/>
                <w:w w:val="100"/>
                <w:sz w:val="17"/>
                <w:szCs w:val="17"/>
              </w:rPr>
              <w:t>y</w:t>
            </w:r>
            <w:r>
              <w:rPr>
                <w:rFonts w:ascii="Arial" w:cs="Arial" w:eastAsia="Arial" w:hAnsi="Arial"/>
                <w:b/>
                <w:color w:val="FFFFFF"/>
                <w:spacing w:val="0"/>
                <w:w w:val="100"/>
                <w:sz w:val="17"/>
                <w:szCs w:val="17"/>
              </w:rPr>
              <w:t>a</w:t>
            </w:r>
            <w:r>
              <w:rPr>
                <w:rFonts w:ascii="Arial" w:cs="Arial" w:eastAsia="Arial" w:hAnsi="Arial"/>
                <w:b/>
                <w:color w:val="FFFFFF"/>
                <w:spacing w:val="-1"/>
                <w:w w:val="100"/>
                <w:sz w:val="17"/>
                <w:szCs w:val="17"/>
              </w:rPr>
              <w:t>t</w:t>
            </w:r>
            <w:r>
              <w:rPr>
                <w:rFonts w:ascii="Arial" w:cs="Arial" w:eastAsia="Arial" w:hAnsi="Arial"/>
                <w:b/>
                <w:color w:val="FFFFFF"/>
                <w:spacing w:val="0"/>
                <w:w w:val="100"/>
                <w:sz w:val="17"/>
                <w:szCs w:val="17"/>
              </w:rPr>
              <w:t>a</w:t>
            </w:r>
            <w:r>
              <w:rPr>
                <w:rFonts w:ascii="Arial" w:cs="Arial" w:eastAsia="Arial" w:hAnsi="Arial"/>
                <w:b/>
                <w:color w:val="FFFFFF"/>
                <w:spacing w:val="1"/>
                <w:w w:val="100"/>
                <w:sz w:val="17"/>
                <w:szCs w:val="17"/>
              </w:rPr>
              <w:t>a</w:t>
            </w:r>
            <w:r>
              <w:rPr>
                <w:rFonts w:ascii="Arial" w:cs="Arial" w:eastAsia="Arial" w:hAnsi="Arial"/>
                <w:b/>
                <w:color w:val="FFFFFF"/>
                <w:spacing w:val="0"/>
                <w:w w:val="100"/>
                <w:sz w:val="17"/>
                <w:szCs w:val="17"/>
              </w:rPr>
              <w:t>n</w:t>
            </w:r>
            <w:r>
              <w:rPr>
                <w:rFonts w:ascii="Arial" w:cs="Arial" w:eastAsia="Arial" w:hAnsi="Arial"/>
                <w:b/>
                <w:color w:val="FFFFFF"/>
                <w:spacing w:val="-2"/>
                <w:w w:val="100"/>
                <w:sz w:val="17"/>
                <w:szCs w:val="17"/>
              </w:rPr>
              <w:t> </w:t>
            </w:r>
            <w:r>
              <w:rPr>
                <w:rFonts w:ascii="Arial" w:cs="Arial" w:eastAsia="Arial" w:hAnsi="Arial"/>
                <w:b/>
                <w:color w:val="FFFFFF"/>
                <w:spacing w:val="0"/>
                <w:w w:val="100"/>
                <w:sz w:val="17"/>
                <w:szCs w:val="17"/>
              </w:rPr>
              <w:t>A</w:t>
            </w:r>
            <w:r>
              <w:rPr>
                <w:rFonts w:ascii="Arial" w:cs="Arial" w:eastAsia="Arial" w:hAnsi="Arial"/>
                <w:b/>
                <w:color w:val="FFFFFF"/>
                <w:spacing w:val="-5"/>
                <w:w w:val="100"/>
                <w:sz w:val="17"/>
                <w:szCs w:val="17"/>
              </w:rPr>
              <w:t>n</w:t>
            </w:r>
            <w:r>
              <w:rPr>
                <w:rFonts w:ascii="Arial" w:cs="Arial" w:eastAsia="Arial" w:hAnsi="Arial"/>
                <w:b/>
                <w:color w:val="FFFFFF"/>
                <w:spacing w:val="0"/>
                <w:w w:val="100"/>
                <w:sz w:val="17"/>
                <w:szCs w:val="17"/>
              </w:rPr>
              <w:t>al</w:t>
            </w:r>
            <w:r>
              <w:rPr>
                <w:rFonts w:ascii="Arial" w:cs="Arial" w:eastAsia="Arial" w:hAnsi="Arial"/>
                <w:b/>
                <w:color w:val="FFFFFF"/>
                <w:spacing w:val="-4"/>
                <w:w w:val="100"/>
                <w:sz w:val="17"/>
                <w:szCs w:val="17"/>
              </w:rPr>
              <w:t>i</w:t>
            </w:r>
            <w:r>
              <w:rPr>
                <w:rFonts w:ascii="Arial" w:cs="Arial" w:eastAsia="Arial" w:hAnsi="Arial"/>
                <w:b/>
                <w:color w:val="FFFFFF"/>
                <w:spacing w:val="0"/>
                <w:w w:val="100"/>
                <w:sz w:val="17"/>
                <w:szCs w:val="17"/>
              </w:rPr>
              <w:t>sis</w:t>
            </w:r>
            <w:r>
              <w:rPr>
                <w:rFonts w:ascii="Arial" w:cs="Arial" w:eastAsia="Arial" w:hAnsi="Arial"/>
                <w:b/>
                <w:color w:val="FFFFFF"/>
                <w:spacing w:val="-3"/>
                <w:w w:val="100"/>
                <w:sz w:val="17"/>
                <w:szCs w:val="17"/>
              </w:rPr>
              <w:t> </w:t>
            </w:r>
            <w:r>
              <w:rPr>
                <w:rFonts w:ascii="Arial" w:cs="Arial" w:eastAsia="Arial" w:hAnsi="Arial"/>
                <w:b/>
                <w:color w:val="FFFFFF"/>
                <w:spacing w:val="-4"/>
                <w:w w:val="100"/>
                <w:sz w:val="17"/>
                <w:szCs w:val="17"/>
              </w:rPr>
              <w:t>R</w:t>
            </w:r>
            <w:r>
              <w:rPr>
                <w:rFonts w:ascii="Arial" w:cs="Arial" w:eastAsia="Arial" w:hAnsi="Arial"/>
                <w:b/>
                <w:color w:val="FFFFFF"/>
                <w:spacing w:val="0"/>
                <w:w w:val="100"/>
                <w:sz w:val="17"/>
                <w:szCs w:val="17"/>
              </w:rPr>
              <w:t>isiko</w:t>
            </w:r>
            <w:r>
              <w:rPr>
                <w:rFonts w:ascii="Arial" w:cs="Arial" w:eastAsia="Arial" w:hAnsi="Arial"/>
                <w:b/>
                <w:color w:val="FFFFFF"/>
                <w:spacing w:val="-11"/>
                <w:w w:val="100"/>
                <w:sz w:val="17"/>
                <w:szCs w:val="17"/>
              </w:rPr>
              <w:t> </w:t>
            </w:r>
            <w:r>
              <w:rPr>
                <w:rFonts w:ascii="Arial" w:cs="Arial" w:eastAsia="Arial" w:hAnsi="Arial"/>
                <w:b/>
                <w:color w:val="FFFFFF"/>
                <w:spacing w:val="-3"/>
                <w:w w:val="100"/>
                <w:sz w:val="17"/>
                <w:szCs w:val="17"/>
              </w:rPr>
              <w:t>S</w:t>
            </w:r>
            <w:r>
              <w:rPr>
                <w:rFonts w:ascii="Arial" w:cs="Arial" w:eastAsia="Arial" w:hAnsi="Arial"/>
                <w:b/>
                <w:color w:val="FFFFFF"/>
                <w:spacing w:val="-4"/>
                <w:w w:val="100"/>
                <w:sz w:val="17"/>
                <w:szCs w:val="17"/>
              </w:rPr>
              <w:t>i</w:t>
            </w:r>
            <w:r>
              <w:rPr>
                <w:rFonts w:ascii="Arial" w:cs="Arial" w:eastAsia="Arial" w:hAnsi="Arial"/>
                <w:b/>
                <w:color w:val="FFFFFF"/>
                <w:spacing w:val="-5"/>
                <w:w w:val="100"/>
                <w:sz w:val="17"/>
                <w:szCs w:val="17"/>
              </w:rPr>
              <w:t>b</w:t>
            </w:r>
            <w:r>
              <w:rPr>
                <w:rFonts w:ascii="Arial" w:cs="Arial" w:eastAsia="Arial" w:hAnsi="Arial"/>
                <w:b/>
                <w:color w:val="FFFFFF"/>
                <w:spacing w:val="-4"/>
                <w:w w:val="100"/>
                <w:sz w:val="17"/>
                <w:szCs w:val="17"/>
              </w:rPr>
              <w:t>e</w:t>
            </w:r>
            <w:r>
              <w:rPr>
                <w:rFonts w:ascii="Arial" w:cs="Arial" w:eastAsia="Arial" w:hAnsi="Arial"/>
                <w:b/>
                <w:color w:val="FFFFFF"/>
                <w:spacing w:val="0"/>
                <w:w w:val="100"/>
                <w:sz w:val="17"/>
                <w:szCs w:val="17"/>
              </w:rPr>
              <w:t>r</w:t>
            </w:r>
            <w:r>
              <w:rPr>
                <w:rFonts w:ascii="Arial" w:cs="Arial" w:eastAsia="Arial" w:hAnsi="Arial"/>
                <w:b/>
                <w:color w:val="FFFFFF"/>
                <w:spacing w:val="0"/>
                <w:w w:val="100"/>
                <w:sz w:val="17"/>
                <w:szCs w:val="17"/>
              </w:rPr>
              <w:t>                                                                                                               </w:t>
            </w:r>
            <w:r>
              <w:rPr>
                <w:rFonts w:ascii="Arial" w:cs="Arial" w:eastAsia="Arial" w:hAnsi="Arial"/>
                <w:b/>
                <w:color w:val="FFFFFF"/>
                <w:spacing w:val="45"/>
                <w:w w:val="100"/>
                <w:sz w:val="17"/>
                <w:szCs w:val="17"/>
              </w:rPr>
              <w:t> </w:t>
            </w:r>
            <w:r>
              <w:rPr>
                <w:rFonts w:ascii="Arial" w:cs="Arial" w:eastAsia="Arial" w:hAnsi="Arial"/>
                <w:b/>
                <w:color w:val="FFFFFF"/>
                <w:spacing w:val="-4"/>
                <w:w w:val="100"/>
                <w:sz w:val="17"/>
                <w:szCs w:val="17"/>
              </w:rPr>
              <w:t>B</w:t>
            </w:r>
            <w:r>
              <w:rPr>
                <w:rFonts w:ascii="Arial" w:cs="Arial" w:eastAsia="Arial" w:hAnsi="Arial"/>
                <w:b/>
                <w:color w:val="FFFFFF"/>
                <w:spacing w:val="-3"/>
                <w:w w:val="100"/>
                <w:sz w:val="17"/>
                <w:szCs w:val="17"/>
              </w:rPr>
              <w:t>E</w:t>
            </w:r>
            <w:r>
              <w:rPr>
                <w:rFonts w:ascii="Arial" w:cs="Arial" w:eastAsia="Arial" w:hAnsi="Arial"/>
                <w:b/>
                <w:color w:val="FFFFFF"/>
                <w:spacing w:val="-8"/>
                <w:w w:val="100"/>
                <w:sz w:val="17"/>
                <w:szCs w:val="17"/>
              </w:rPr>
              <w:t>N</w:t>
            </w:r>
            <w:r>
              <w:rPr>
                <w:rFonts w:ascii="Arial" w:cs="Arial" w:eastAsia="Arial" w:hAnsi="Arial"/>
                <w:b/>
                <w:color w:val="FFFFFF"/>
                <w:spacing w:val="-4"/>
                <w:w w:val="100"/>
                <w:sz w:val="17"/>
                <w:szCs w:val="17"/>
              </w:rPr>
              <w:t>A</w:t>
            </w:r>
            <w:r>
              <w:rPr>
                <w:rFonts w:ascii="Arial" w:cs="Arial" w:eastAsia="Arial" w:hAnsi="Arial"/>
                <w:b/>
                <w:color w:val="FFFFFF"/>
                <w:spacing w:val="0"/>
                <w:w w:val="100"/>
                <w:sz w:val="17"/>
                <w:szCs w:val="17"/>
              </w:rPr>
              <w:t>R</w:t>
            </w:r>
            <w:r>
              <w:rPr>
                <w:rFonts w:ascii="Arial" w:cs="Arial" w:eastAsia="Arial" w:hAnsi="Arial"/>
                <w:b/>
                <w:color w:val="FFFFFF"/>
                <w:spacing w:val="0"/>
                <w:w w:val="100"/>
                <w:sz w:val="17"/>
                <w:szCs w:val="17"/>
              </w:rPr>
              <w:t>                    </w:t>
            </w:r>
            <w:r>
              <w:rPr>
                <w:rFonts w:ascii="Arial" w:cs="Arial" w:eastAsia="Arial" w:hAnsi="Arial"/>
                <w:b/>
                <w:color w:val="FFFFFF"/>
                <w:spacing w:val="46"/>
                <w:w w:val="100"/>
                <w:sz w:val="17"/>
                <w:szCs w:val="17"/>
              </w:rPr>
              <w:t> </w:t>
            </w:r>
            <w:r>
              <w:rPr>
                <w:rFonts w:ascii="Arial" w:cs="Arial" w:eastAsia="Arial" w:hAnsi="Arial"/>
                <w:b/>
                <w:color w:val="FFFFFF"/>
                <w:spacing w:val="-3"/>
                <w:w w:val="101"/>
                <w:sz w:val="17"/>
                <w:szCs w:val="17"/>
              </w:rPr>
              <w:t>S</w:t>
            </w:r>
            <w:r>
              <w:rPr>
                <w:rFonts w:ascii="Arial" w:cs="Arial" w:eastAsia="Arial" w:hAnsi="Arial"/>
                <w:b/>
                <w:color w:val="FFFFFF"/>
                <w:spacing w:val="-4"/>
                <w:w w:val="101"/>
                <w:sz w:val="17"/>
                <w:szCs w:val="17"/>
              </w:rPr>
              <w:t>A</w:t>
            </w:r>
            <w:r>
              <w:rPr>
                <w:rFonts w:ascii="Arial" w:cs="Arial" w:eastAsia="Arial" w:hAnsi="Arial"/>
                <w:b/>
                <w:color w:val="FFFFFF"/>
                <w:spacing w:val="-5"/>
                <w:w w:val="101"/>
                <w:sz w:val="17"/>
                <w:szCs w:val="17"/>
              </w:rPr>
              <w:t>L</w:t>
            </w:r>
            <w:r>
              <w:rPr>
                <w:rFonts w:ascii="Arial" w:cs="Arial" w:eastAsia="Arial" w:hAnsi="Arial"/>
                <w:b/>
                <w:color w:val="FFFFFF"/>
                <w:spacing w:val="-8"/>
                <w:w w:val="101"/>
                <w:sz w:val="17"/>
                <w:szCs w:val="17"/>
              </w:rPr>
              <w:t>A</w:t>
            </w:r>
            <w:r>
              <w:rPr>
                <w:rFonts w:ascii="Arial" w:cs="Arial" w:eastAsia="Arial" w:hAnsi="Arial"/>
                <w:b/>
                <w:color w:val="FFFFFF"/>
                <w:spacing w:val="0"/>
                <w:w w:val="101"/>
                <w:sz w:val="17"/>
                <w:szCs w:val="17"/>
              </w:rPr>
              <w:t>H</w:t>
            </w:r>
            <w:r>
              <w:rPr>
                <w:rFonts w:ascii="Arial" w:cs="Arial" w:eastAsia="Arial" w:hAnsi="Arial"/>
                <w:color w:val="000000"/>
                <w:spacing w:val="0"/>
                <w:w w:val="100"/>
                <w:sz w:val="17"/>
                <w:szCs w:val="17"/>
              </w:rPr>
            </w:r>
          </w:p>
        </w:tc>
      </w:tr>
      <w:tr>
        <w:trPr>
          <w:trHeight w:hRule="exact" w:val="636"/>
        </w:trPr>
        <w:tc>
          <w:tcPr>
            <w:tcW w:type="dxa" w:w="7535"/>
            <w:tcBorders>
              <w:top w:color="auto" w:space="0" w:sz="6" w:val="nil"/>
              <w:left w:color="C9D3DF" w:space="0" w:sz="6" w:val="single"/>
              <w:bottom w:color="C9D3DF" w:space="0" w:sz="6" w:val="single"/>
              <w:right w:color="C9D3DF" w:space="0" w:sz="6" w:val="single"/>
            </w:tcBorders>
          </w:tcPr>
          <w:p>
            <w:pPr>
              <w:rPr>
                <w:rFonts w:ascii="Tahoma" w:cs="Tahoma" w:eastAsia="Tahoma" w:hAnsi="Tahoma"/>
                <w:sz w:val="17"/>
                <w:szCs w:val="17"/>
              </w:rPr>
              <w:jc w:val="left"/>
              <w:spacing w:before="70" w:line="284" w:lineRule="auto"/>
              <w:ind w:left="131" w:right="275"/>
            </w:pPr>
            <w:r>
              <w:rPr>
                <w:rFonts w:ascii="Tahoma" w:cs="Tahoma" w:eastAsia="Tahoma" w:hAnsi="Tahoma"/>
                <w:color w:val="2C3647"/>
                <w:spacing w:val="-1"/>
                <w:w w:val="100"/>
                <w:sz w:val="17"/>
                <w:szCs w:val="17"/>
              </w:rPr>
              <w:t>M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e</w:t>
            </w:r>
            <w:r>
              <w:rPr>
                <w:rFonts w:ascii="Tahoma" w:cs="Tahoma" w:eastAsia="Tahoma" w:hAnsi="Tahoma"/>
                <w:color w:val="2C3647"/>
                <w:spacing w:val="-4"/>
                <w:w w:val="100"/>
                <w:sz w:val="17"/>
                <w:szCs w:val="17"/>
              </w:rPr>
              <w:t>m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-1"/>
                <w:w w:val="100"/>
                <w:sz w:val="17"/>
                <w:szCs w:val="17"/>
              </w:rPr>
              <w:t>t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i</w:t>
            </w:r>
            <w:r>
              <w:rPr>
                <w:rFonts w:ascii="Tahoma" w:cs="Tahoma" w:eastAsia="Tahoma" w:hAnsi="Tahoma"/>
                <w:color w:val="2C3647"/>
                <w:spacing w:val="-2"/>
                <w:w w:val="100"/>
                <w:sz w:val="17"/>
                <w:szCs w:val="17"/>
              </w:rPr>
              <w:t>k</w:t>
            </w:r>
            <w:r>
              <w:rPr>
                <w:rFonts w:ascii="Tahoma" w:cs="Tahoma" w:eastAsia="Tahoma" w:hAnsi="Tahoma"/>
                <w:color w:val="2C3647"/>
                <w:spacing w:val="-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n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f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i</w:t>
            </w:r>
            <w:r>
              <w:rPr>
                <w:rFonts w:ascii="Tahoma" w:cs="Tahoma" w:eastAsia="Tahoma" w:hAnsi="Tahoma"/>
                <w:color w:val="2C3647"/>
                <w:spacing w:val="-1"/>
                <w:w w:val="100"/>
                <w:sz w:val="17"/>
                <w:szCs w:val="17"/>
              </w:rPr>
              <w:t>t</w:t>
            </w:r>
            <w:r>
              <w:rPr>
                <w:rFonts w:ascii="Tahoma" w:cs="Tahoma" w:eastAsia="Tahoma" w:hAnsi="Tahoma"/>
                <w:color w:val="2C3647"/>
                <w:spacing w:val="-4"/>
                <w:w w:val="100"/>
                <w:sz w:val="17"/>
                <w:szCs w:val="17"/>
              </w:rPr>
              <w:t>u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r</w:t>
            </w:r>
            <w:r>
              <w:rPr>
                <w:rFonts w:ascii="Tahoma" w:cs="Tahoma" w:eastAsia="Tahoma" w:hAnsi="Tahoma"/>
                <w:color w:val="2C3647"/>
                <w:spacing w:val="-4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l</w:t>
            </w:r>
            <w:r>
              <w:rPr>
                <w:rFonts w:ascii="Tahoma" w:cs="Tahoma" w:eastAsia="Tahoma" w:hAnsi="Tahoma"/>
                <w:color w:val="2C3647"/>
                <w:spacing w:val="-1"/>
                <w:w w:val="100"/>
                <w:sz w:val="17"/>
                <w:szCs w:val="17"/>
              </w:rPr>
              <w:t>o</w:t>
            </w:r>
            <w:r>
              <w:rPr>
                <w:rFonts w:ascii="Tahoma" w:cs="Tahoma" w:eastAsia="Tahoma" w:hAnsi="Tahoma"/>
                <w:color w:val="2C3647"/>
                <w:spacing w:val="-2"/>
                <w:w w:val="100"/>
                <w:sz w:val="17"/>
                <w:szCs w:val="17"/>
              </w:rPr>
              <w:t>k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-1"/>
                <w:w w:val="100"/>
                <w:sz w:val="17"/>
                <w:szCs w:val="17"/>
              </w:rPr>
              <w:t>s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i</w:t>
            </w:r>
            <w:r>
              <w:rPr>
                <w:rFonts w:ascii="Tahoma" w:cs="Tahoma" w:eastAsia="Tahoma" w:hAnsi="Tahoma"/>
                <w:color w:val="2C3647"/>
                <w:spacing w:val="-8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(</w:t>
            </w:r>
            <w:r>
              <w:rPr>
                <w:rFonts w:ascii="Arial" w:cs="Arial" w:eastAsia="Arial" w:hAnsi="Arial"/>
                <w:i/>
                <w:color w:val="2C3647"/>
                <w:spacing w:val="-2"/>
                <w:w w:val="100"/>
                <w:sz w:val="17"/>
                <w:szCs w:val="17"/>
              </w:rPr>
              <w:t>G</w:t>
            </w:r>
            <w:r>
              <w:rPr>
                <w:rFonts w:ascii="Arial" w:cs="Arial" w:eastAsia="Arial" w:hAnsi="Arial"/>
                <w:i/>
                <w:color w:val="2C3647"/>
                <w:spacing w:val="-3"/>
                <w:w w:val="100"/>
                <w:sz w:val="17"/>
                <w:szCs w:val="17"/>
              </w:rPr>
              <w:t>P</w:t>
            </w:r>
            <w:r>
              <w:rPr>
                <w:rFonts w:ascii="Arial" w:cs="Arial" w:eastAsia="Arial" w:hAnsi="Arial"/>
                <w:i/>
                <w:color w:val="2C3647"/>
                <w:spacing w:val="1"/>
                <w:w w:val="100"/>
                <w:sz w:val="17"/>
                <w:szCs w:val="17"/>
              </w:rPr>
              <w:t>S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)</w:t>
            </w:r>
            <w:r>
              <w:rPr>
                <w:rFonts w:ascii="Tahoma" w:cs="Tahoma" w:eastAsia="Tahoma" w:hAnsi="Tahoma"/>
                <w:color w:val="2C3647"/>
                <w:spacing w:val="-2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-5"/>
                <w:w w:val="100"/>
                <w:sz w:val="17"/>
                <w:szCs w:val="17"/>
              </w:rPr>
              <w:t>s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t</w:t>
            </w:r>
            <w:r>
              <w:rPr>
                <w:rFonts w:ascii="Tahoma" w:cs="Tahoma" w:eastAsia="Tahoma" w:hAnsi="Tahoma"/>
                <w:color w:val="2C3647"/>
                <w:spacing w:val="-7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-1"/>
                <w:w w:val="100"/>
                <w:sz w:val="17"/>
                <w:szCs w:val="17"/>
              </w:rPr>
              <w:t>t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i</w:t>
            </w:r>
            <w:r>
              <w:rPr>
                <w:rFonts w:ascii="Tahoma" w:cs="Tahoma" w:eastAsia="Tahoma" w:hAnsi="Tahoma"/>
                <w:color w:val="2C3647"/>
                <w:spacing w:val="-3"/>
                <w:w w:val="100"/>
                <w:sz w:val="17"/>
                <w:szCs w:val="17"/>
              </w:rPr>
              <w:t>d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k</w:t>
            </w:r>
            <w:r>
              <w:rPr>
                <w:rFonts w:ascii="Tahoma" w:cs="Tahoma" w:eastAsia="Tahoma" w:hAnsi="Tahoma"/>
                <w:color w:val="2C3647"/>
                <w:spacing w:val="-7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d</w:t>
            </w:r>
            <w:r>
              <w:rPr>
                <w:rFonts w:ascii="Tahoma" w:cs="Tahoma" w:eastAsia="Tahoma" w:hAnsi="Tahoma"/>
                <w:color w:val="2C3647"/>
                <w:spacing w:val="-3"/>
                <w:w w:val="100"/>
                <w:sz w:val="17"/>
                <w:szCs w:val="17"/>
              </w:rPr>
              <w:t>i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g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u</w:t>
            </w:r>
            <w:r>
              <w:rPr>
                <w:rFonts w:ascii="Tahoma" w:cs="Tahoma" w:eastAsia="Tahoma" w:hAnsi="Tahoma"/>
                <w:color w:val="2C3647"/>
                <w:spacing w:val="-4"/>
                <w:w w:val="100"/>
                <w:sz w:val="17"/>
                <w:szCs w:val="17"/>
              </w:rPr>
              <w:t>n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-2"/>
                <w:w w:val="100"/>
                <w:sz w:val="17"/>
                <w:szCs w:val="17"/>
              </w:rPr>
              <w:t>k</w:t>
            </w:r>
            <w:r>
              <w:rPr>
                <w:rFonts w:ascii="Tahoma" w:cs="Tahoma" w:eastAsia="Tahoma" w:hAnsi="Tahoma"/>
                <w:color w:val="2C3647"/>
                <w:spacing w:val="-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n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m</w:t>
            </w:r>
            <w:r>
              <w:rPr>
                <w:rFonts w:ascii="Tahoma" w:cs="Tahoma" w:eastAsia="Tahoma" w:hAnsi="Tahoma"/>
                <w:color w:val="2C3647"/>
                <w:spacing w:val="-3"/>
                <w:w w:val="100"/>
                <w:sz w:val="17"/>
                <w:szCs w:val="17"/>
              </w:rPr>
              <w:t>e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n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g</w:t>
            </w:r>
            <w:r>
              <w:rPr>
                <w:rFonts w:ascii="Tahoma" w:cs="Tahoma" w:eastAsia="Tahoma" w:hAnsi="Tahoma"/>
                <w:color w:val="2C3647"/>
                <w:spacing w:val="-4"/>
                <w:w w:val="100"/>
                <w:sz w:val="17"/>
                <w:szCs w:val="17"/>
              </w:rPr>
              <w:t>u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r</w:t>
            </w:r>
            <w:r>
              <w:rPr>
                <w:rFonts w:ascii="Tahoma" w:cs="Tahoma" w:eastAsia="Tahoma" w:hAnsi="Tahoma"/>
                <w:color w:val="2C3647"/>
                <w:spacing w:val="-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n</w:t>
            </w:r>
            <w:r>
              <w:rPr>
                <w:rFonts w:ascii="Tahoma" w:cs="Tahoma" w:eastAsia="Tahoma" w:hAnsi="Tahoma"/>
                <w:color w:val="2C3647"/>
                <w:spacing w:val="-3"/>
                <w:w w:val="100"/>
                <w:sz w:val="17"/>
                <w:szCs w:val="17"/>
              </w:rPr>
              <w:t>g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i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r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i</w:t>
            </w:r>
            <w:r>
              <w:rPr>
                <w:rFonts w:ascii="Tahoma" w:cs="Tahoma" w:eastAsia="Tahoma" w:hAnsi="Tahoma"/>
                <w:color w:val="2C3647"/>
                <w:spacing w:val="-1"/>
                <w:w w:val="100"/>
                <w:sz w:val="17"/>
                <w:szCs w:val="17"/>
              </w:rPr>
              <w:t>s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i</w:t>
            </w:r>
            <w:r>
              <w:rPr>
                <w:rFonts w:ascii="Tahoma" w:cs="Tahoma" w:eastAsia="Tahoma" w:hAnsi="Tahoma"/>
                <w:color w:val="2C3647"/>
                <w:spacing w:val="-2"/>
                <w:w w:val="100"/>
                <w:sz w:val="17"/>
                <w:szCs w:val="17"/>
              </w:rPr>
              <w:t>k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o</w:t>
            </w:r>
            <w:r>
              <w:rPr>
                <w:rFonts w:ascii="Tahoma" w:cs="Tahoma" w:eastAsia="Tahoma" w:hAnsi="Tahoma"/>
                <w:color w:val="2C3647"/>
                <w:spacing w:val="-6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-3"/>
                <w:w w:val="100"/>
                <w:sz w:val="17"/>
                <w:szCs w:val="17"/>
              </w:rPr>
              <w:t>p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e</w:t>
            </w:r>
            <w:r>
              <w:rPr>
                <w:rFonts w:ascii="Tahoma" w:cs="Tahoma" w:eastAsia="Tahoma" w:hAnsi="Tahoma"/>
                <w:color w:val="2C3647"/>
                <w:spacing w:val="-3"/>
                <w:w w:val="100"/>
                <w:sz w:val="17"/>
                <w:szCs w:val="17"/>
              </w:rPr>
              <w:t>l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-3"/>
                <w:w w:val="100"/>
                <w:sz w:val="17"/>
                <w:szCs w:val="17"/>
              </w:rPr>
              <w:t>c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-2"/>
                <w:w w:val="100"/>
                <w:sz w:val="17"/>
                <w:szCs w:val="17"/>
              </w:rPr>
              <w:t>k</w:t>
            </w:r>
            <w:r>
              <w:rPr>
                <w:rFonts w:ascii="Tahoma" w:cs="Tahoma" w:eastAsia="Tahoma" w:hAnsi="Tahoma"/>
                <w:color w:val="2C3647"/>
                <w:spacing w:val="-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n</w:t>
            </w:r>
            <w:r>
              <w:rPr>
                <w:rFonts w:ascii="Tahoma" w:cs="Tahoma" w:eastAsia="Tahoma" w:hAnsi="Tahoma"/>
                <w:color w:val="2C3647"/>
                <w:spacing w:val="-1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f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i</w:t>
            </w:r>
            <w:r>
              <w:rPr>
                <w:rFonts w:ascii="Tahoma" w:cs="Tahoma" w:eastAsia="Tahoma" w:hAnsi="Tahoma"/>
                <w:color w:val="2C3647"/>
                <w:spacing w:val="-1"/>
                <w:w w:val="100"/>
                <w:sz w:val="17"/>
                <w:szCs w:val="17"/>
              </w:rPr>
              <w:t>s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i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k</w:t>
            </w:r>
            <w:r>
              <w:rPr>
                <w:rFonts w:ascii="Tahoma" w:cs="Tahoma" w:eastAsia="Tahoma" w:hAnsi="Tahoma"/>
                <w:color w:val="2C3647"/>
                <w:spacing w:val="-7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-1"/>
                <w:w w:val="100"/>
                <w:sz w:val="17"/>
                <w:szCs w:val="17"/>
              </w:rPr>
              <w:t>o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l</w:t>
            </w:r>
            <w:r>
              <w:rPr>
                <w:rFonts w:ascii="Tahoma" w:cs="Tahoma" w:eastAsia="Tahoma" w:hAnsi="Tahoma"/>
                <w:color w:val="2C3647"/>
                <w:spacing w:val="-2"/>
                <w:w w:val="100"/>
                <w:sz w:val="17"/>
                <w:szCs w:val="17"/>
              </w:rPr>
              <w:t>e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h</w:t>
            </w:r>
            <w:r>
              <w:rPr>
                <w:rFonts w:ascii="Tahoma" w:cs="Tahoma" w:eastAsia="Tahoma" w:hAnsi="Tahoma"/>
                <w:color w:val="2C3647"/>
                <w:spacing w:val="-5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1"/>
                <w:w w:val="101"/>
                <w:sz w:val="17"/>
                <w:szCs w:val="17"/>
              </w:rPr>
              <w:t>p</w:t>
            </w:r>
            <w:r>
              <w:rPr>
                <w:rFonts w:ascii="Tahoma" w:cs="Tahoma" w:eastAsia="Tahoma" w:hAnsi="Tahoma"/>
                <w:color w:val="2C3647"/>
                <w:spacing w:val="1"/>
                <w:w w:val="101"/>
                <w:sz w:val="17"/>
                <w:szCs w:val="17"/>
              </w:rPr>
              <w:t>i</w:t>
            </w:r>
            <w:r>
              <w:rPr>
                <w:rFonts w:ascii="Tahoma" w:cs="Tahoma" w:eastAsia="Tahoma" w:hAnsi="Tahoma"/>
                <w:color w:val="2C3647"/>
                <w:spacing w:val="-4"/>
                <w:w w:val="101"/>
                <w:sz w:val="17"/>
                <w:szCs w:val="17"/>
              </w:rPr>
              <w:t>h</w:t>
            </w:r>
            <w:r>
              <w:rPr>
                <w:rFonts w:ascii="Tahoma" w:cs="Tahoma" w:eastAsia="Tahoma" w:hAnsi="Tahoma"/>
                <w:color w:val="2C3647"/>
                <w:spacing w:val="2"/>
                <w:w w:val="101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0"/>
                <w:w w:val="101"/>
                <w:sz w:val="17"/>
                <w:szCs w:val="17"/>
              </w:rPr>
              <w:t>k</w:t>
            </w:r>
            <w:r>
              <w:rPr>
                <w:rFonts w:ascii="Tahoma" w:cs="Tahoma" w:eastAsia="Tahoma" w:hAnsi="Tahoma"/>
                <w:color w:val="2C3647"/>
                <w:spacing w:val="0"/>
                <w:w w:val="101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-2"/>
                <w:w w:val="100"/>
                <w:sz w:val="17"/>
                <w:szCs w:val="17"/>
              </w:rPr>
              <w:t>y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ng</w:t>
            </w:r>
            <w:r>
              <w:rPr>
                <w:rFonts w:ascii="Tahoma" w:cs="Tahoma" w:eastAsia="Tahoma" w:hAnsi="Tahoma"/>
                <w:color w:val="2C3647"/>
                <w:spacing w:val="4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-1"/>
                <w:w w:val="100"/>
                <w:sz w:val="17"/>
                <w:szCs w:val="17"/>
              </w:rPr>
              <w:t>t</w:t>
            </w:r>
            <w:r>
              <w:rPr>
                <w:rFonts w:ascii="Tahoma" w:cs="Tahoma" w:eastAsia="Tahoma" w:hAnsi="Tahoma"/>
                <w:color w:val="2C3647"/>
                <w:spacing w:val="-3"/>
                <w:w w:val="100"/>
                <w:sz w:val="17"/>
                <w:szCs w:val="17"/>
              </w:rPr>
              <w:t>i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d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k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-3"/>
                <w:w w:val="100"/>
                <w:sz w:val="17"/>
                <w:szCs w:val="17"/>
              </w:rPr>
              <w:t>b</w:t>
            </w:r>
            <w:r>
              <w:rPr>
                <w:rFonts w:ascii="Tahoma" w:cs="Tahoma" w:eastAsia="Tahoma" w:hAnsi="Tahoma"/>
                <w:color w:val="2C3647"/>
                <w:spacing w:val="-2"/>
                <w:w w:val="100"/>
                <w:sz w:val="17"/>
                <w:szCs w:val="17"/>
              </w:rPr>
              <w:t>e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r</w:t>
            </w:r>
            <w:r>
              <w:rPr>
                <w:rFonts w:ascii="Tahoma" w:cs="Tahoma" w:eastAsia="Tahoma" w:hAnsi="Tahoma"/>
                <w:color w:val="2C3647"/>
                <w:spacing w:val="-1"/>
                <w:w w:val="100"/>
                <w:sz w:val="17"/>
                <w:szCs w:val="17"/>
              </w:rPr>
              <w:t>t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-4"/>
                <w:w w:val="100"/>
                <w:sz w:val="17"/>
                <w:szCs w:val="17"/>
              </w:rPr>
              <w:t>n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g</w:t>
            </w:r>
            <w:r>
              <w:rPr>
                <w:rFonts w:ascii="Tahoma" w:cs="Tahoma" w:eastAsia="Tahoma" w:hAnsi="Tahoma"/>
                <w:color w:val="2C3647"/>
                <w:spacing w:val="-3"/>
                <w:w w:val="100"/>
                <w:sz w:val="17"/>
                <w:szCs w:val="17"/>
              </w:rPr>
              <w:t>g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u</w:t>
            </w:r>
            <w:r>
              <w:rPr>
                <w:rFonts w:ascii="Tahoma" w:cs="Tahoma" w:eastAsia="Tahoma" w:hAnsi="Tahoma"/>
                <w:color w:val="2C3647"/>
                <w:spacing w:val="-4"/>
                <w:w w:val="100"/>
                <w:sz w:val="17"/>
                <w:szCs w:val="17"/>
              </w:rPr>
              <w:t>n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g</w:t>
            </w:r>
            <w:r>
              <w:rPr>
                <w:rFonts w:ascii="Tahoma" w:cs="Tahoma" w:eastAsia="Tahoma" w:hAnsi="Tahoma"/>
                <w:color w:val="2C3647"/>
                <w:spacing w:val="10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0"/>
                <w:w w:val="101"/>
                <w:sz w:val="17"/>
                <w:szCs w:val="17"/>
              </w:rPr>
              <w:t>j</w:t>
            </w:r>
            <w:r>
              <w:rPr>
                <w:rFonts w:ascii="Tahoma" w:cs="Tahoma" w:eastAsia="Tahoma" w:hAnsi="Tahoma"/>
                <w:color w:val="2C3647"/>
                <w:spacing w:val="-3"/>
                <w:w w:val="101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0"/>
                <w:w w:val="101"/>
                <w:sz w:val="17"/>
                <w:szCs w:val="17"/>
              </w:rPr>
              <w:t>w</w:t>
            </w:r>
            <w:r>
              <w:rPr>
                <w:rFonts w:ascii="Tahoma" w:cs="Tahoma" w:eastAsia="Tahoma" w:hAnsi="Tahoma"/>
                <w:color w:val="2C3647"/>
                <w:spacing w:val="-2"/>
                <w:w w:val="101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1"/>
                <w:w w:val="101"/>
                <w:sz w:val="17"/>
                <w:szCs w:val="17"/>
              </w:rPr>
              <w:t>b</w:t>
            </w:r>
            <w:r>
              <w:rPr>
                <w:rFonts w:ascii="Tahoma" w:cs="Tahoma" w:eastAsia="Tahoma" w:hAnsi="Tahoma"/>
                <w:color w:val="2C3647"/>
                <w:spacing w:val="0"/>
                <w:w w:val="101"/>
                <w:sz w:val="17"/>
                <w:szCs w:val="17"/>
              </w:rPr>
              <w:t>.</w:t>
            </w:r>
            <w:r>
              <w:rPr>
                <w:rFonts w:ascii="Tahoma" w:cs="Tahoma" w:eastAsia="Tahoma" w:hAnsi="Tahoma"/>
                <w:color w:val="000000"/>
                <w:spacing w:val="0"/>
                <w:w w:val="100"/>
                <w:sz w:val="17"/>
                <w:szCs w:val="17"/>
              </w:rPr>
            </w:r>
          </w:p>
        </w:tc>
        <w:tc>
          <w:tcPr>
            <w:tcW w:type="dxa" w:w="1612"/>
            <w:tcBorders>
              <w:top w:color="auto" w:space="0" w:sz="6" w:val="nil"/>
              <w:left w:color="C9D3DF" w:space="0" w:sz="6" w:val="single"/>
              <w:bottom w:color="C9D3DF" w:space="0" w:sz="6" w:val="single"/>
              <w:right w:color="C9D3DF" w:space="0" w:sz="6" w:val="single"/>
            </w:tcBorders>
          </w:tcPr>
          <w:p>
            <w:pPr>
              <w:rPr>
                <w:sz w:val="18"/>
                <w:szCs w:val="18"/>
              </w:rPr>
              <w:jc w:val="left"/>
              <w:spacing w:before="2" w:line="180" w:lineRule="exact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ascii="Tahoma" w:cs="Tahoma" w:eastAsia="Tahoma" w:hAnsi="Tahoma"/>
                <w:sz w:val="17"/>
                <w:szCs w:val="17"/>
              </w:rPr>
              <w:jc w:val="center"/>
              <w:ind w:left="662" w:right="634"/>
            </w:pPr>
            <w:r>
              <w:rPr>
                <w:rFonts w:ascii="Tahoma" w:cs="Tahoma" w:eastAsia="Tahoma" w:hAnsi="Tahoma"/>
                <w:color w:val="2C3647"/>
                <w:spacing w:val="0"/>
                <w:w w:val="80"/>
                <w:sz w:val="17"/>
                <w:szCs w:val="17"/>
              </w:rPr>
              <w:t>[</w:t>
            </w:r>
            <w:r>
              <w:rPr>
                <w:rFonts w:ascii="Tahoma" w:cs="Tahoma" w:eastAsia="Tahoma" w:hAnsi="Tahoma"/>
                <w:color w:val="2C3647"/>
                <w:spacing w:val="0"/>
                <w:w w:val="80"/>
                <w:sz w:val="17"/>
                <w:szCs w:val="17"/>
              </w:rPr>
              <w:t>  </w:t>
            </w:r>
            <w:r>
              <w:rPr>
                <w:rFonts w:ascii="Tahoma" w:cs="Tahoma" w:eastAsia="Tahoma" w:hAnsi="Tahoma"/>
                <w:color w:val="2C3647"/>
                <w:spacing w:val="5"/>
                <w:w w:val="8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0"/>
                <w:w w:val="80"/>
                <w:sz w:val="17"/>
                <w:szCs w:val="17"/>
              </w:rPr>
              <w:t>]</w:t>
            </w:r>
            <w:r>
              <w:rPr>
                <w:rFonts w:ascii="Tahoma" w:cs="Tahoma" w:eastAsia="Tahoma" w:hAnsi="Tahoma"/>
                <w:color w:val="000000"/>
                <w:spacing w:val="0"/>
                <w:w w:val="100"/>
                <w:sz w:val="17"/>
                <w:szCs w:val="17"/>
              </w:rPr>
            </w:r>
          </w:p>
        </w:tc>
        <w:tc>
          <w:tcPr>
            <w:tcW w:type="dxa" w:w="1617"/>
            <w:tcBorders>
              <w:top w:color="auto" w:space="0" w:sz="6" w:val="nil"/>
              <w:left w:color="C9D3DF" w:space="0" w:sz="6" w:val="single"/>
              <w:bottom w:color="C9D3DF" w:space="0" w:sz="6" w:val="single"/>
              <w:right w:color="C9D3DF" w:space="0" w:sz="6" w:val="single"/>
            </w:tcBorders>
          </w:tcPr>
          <w:p>
            <w:pPr>
              <w:rPr>
                <w:sz w:val="18"/>
                <w:szCs w:val="18"/>
              </w:rPr>
              <w:jc w:val="left"/>
              <w:spacing w:before="2" w:line="180" w:lineRule="exact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ascii="Tahoma" w:cs="Tahoma" w:eastAsia="Tahoma" w:hAnsi="Tahoma"/>
                <w:sz w:val="17"/>
                <w:szCs w:val="17"/>
              </w:rPr>
              <w:jc w:val="center"/>
              <w:ind w:left="650" w:right="634"/>
            </w:pPr>
            <w:r>
              <w:rPr>
                <w:rFonts w:ascii="Tahoma" w:cs="Tahoma" w:eastAsia="Tahoma" w:hAnsi="Tahoma"/>
                <w:color w:val="2C3647"/>
                <w:spacing w:val="0"/>
                <w:w w:val="80"/>
                <w:sz w:val="17"/>
                <w:szCs w:val="17"/>
              </w:rPr>
              <w:t>[</w:t>
            </w:r>
            <w:r>
              <w:rPr>
                <w:rFonts w:ascii="Tahoma" w:cs="Tahoma" w:eastAsia="Tahoma" w:hAnsi="Tahoma"/>
                <w:color w:val="2C3647"/>
                <w:spacing w:val="0"/>
                <w:w w:val="80"/>
                <w:sz w:val="17"/>
                <w:szCs w:val="17"/>
              </w:rPr>
              <w:t>  </w:t>
            </w:r>
            <w:r>
              <w:rPr>
                <w:rFonts w:ascii="Tahoma" w:cs="Tahoma" w:eastAsia="Tahoma" w:hAnsi="Tahoma"/>
                <w:color w:val="2C3647"/>
                <w:spacing w:val="5"/>
                <w:w w:val="8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0"/>
                <w:w w:val="80"/>
                <w:sz w:val="17"/>
                <w:szCs w:val="17"/>
              </w:rPr>
              <w:t>]</w:t>
            </w:r>
            <w:r>
              <w:rPr>
                <w:rFonts w:ascii="Tahoma" w:cs="Tahoma" w:eastAsia="Tahoma" w:hAnsi="Tahoma"/>
                <w:color w:val="000000"/>
                <w:spacing w:val="0"/>
                <w:w w:val="100"/>
                <w:sz w:val="17"/>
                <w:szCs w:val="17"/>
              </w:rPr>
            </w:r>
          </w:p>
        </w:tc>
      </w:tr>
      <w:tr>
        <w:trPr>
          <w:trHeight w:hRule="exact" w:val="629"/>
        </w:trPr>
        <w:tc>
          <w:tcPr>
            <w:tcW w:type="dxa" w:w="7535"/>
            <w:tcBorders>
              <w:top w:color="C9D3DF" w:space="0" w:sz="6" w:val="single"/>
              <w:left w:color="C9D3DF" w:space="0" w:sz="6" w:val="single"/>
              <w:bottom w:color="C9D3DF" w:space="0" w:sz="6" w:val="single"/>
              <w:right w:color="C9D3DF" w:space="0" w:sz="6" w:val="single"/>
            </w:tcBorders>
            <w:shd w:color="auto" w:fill="F6F8FA" w:val="clear"/>
          </w:tcPr>
          <w:p>
            <w:pPr>
              <w:rPr>
                <w:rFonts w:ascii="Tahoma" w:cs="Tahoma" w:eastAsia="Tahoma" w:hAnsi="Tahoma"/>
                <w:sz w:val="17"/>
                <w:szCs w:val="17"/>
              </w:rPr>
              <w:jc w:val="left"/>
              <w:spacing w:before="54" w:line="286" w:lineRule="auto"/>
              <w:ind w:left="131" w:right="135"/>
            </w:pPr>
            <w:r>
              <w:rPr>
                <w:rFonts w:ascii="Tahoma" w:cs="Tahoma" w:eastAsia="Tahoma" w:hAnsi="Tahoma"/>
                <w:color w:val="2C3647"/>
                <w:spacing w:val="-1"/>
                <w:w w:val="100"/>
                <w:sz w:val="17"/>
                <w:szCs w:val="17"/>
              </w:rPr>
              <w:t>M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e</w:t>
            </w:r>
            <w:r>
              <w:rPr>
                <w:rFonts w:ascii="Tahoma" w:cs="Tahoma" w:eastAsia="Tahoma" w:hAnsi="Tahoma"/>
                <w:color w:val="2C3647"/>
                <w:spacing w:val="-4"/>
                <w:w w:val="100"/>
                <w:sz w:val="17"/>
                <w:szCs w:val="17"/>
              </w:rPr>
              <w:t>n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g</w:t>
            </w:r>
            <w:r>
              <w:rPr>
                <w:rFonts w:ascii="Tahoma" w:cs="Tahoma" w:eastAsia="Tahoma" w:hAnsi="Tahoma"/>
                <w:color w:val="2C3647"/>
                <w:spacing w:val="-3"/>
                <w:w w:val="100"/>
                <w:sz w:val="17"/>
                <w:szCs w:val="17"/>
              </w:rPr>
              <w:t>g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un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-6"/>
                <w:w w:val="100"/>
                <w:sz w:val="17"/>
                <w:szCs w:val="17"/>
              </w:rPr>
              <w:t>k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n</w:t>
            </w:r>
            <w:r>
              <w:rPr>
                <w:rFonts w:ascii="Tahoma" w:cs="Tahoma" w:eastAsia="Tahoma" w:hAnsi="Tahoma"/>
                <w:color w:val="2C3647"/>
                <w:spacing w:val="7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-3"/>
                <w:w w:val="100"/>
                <w:sz w:val="17"/>
                <w:szCs w:val="17"/>
              </w:rPr>
              <w:t>W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i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-</w:t>
            </w:r>
            <w:r>
              <w:rPr>
                <w:rFonts w:ascii="Tahoma" w:cs="Tahoma" w:eastAsia="Tahoma" w:hAnsi="Tahoma"/>
                <w:color w:val="2C3647"/>
                <w:spacing w:val="-2"/>
                <w:w w:val="100"/>
                <w:sz w:val="17"/>
                <w:szCs w:val="17"/>
              </w:rPr>
              <w:t>F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i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p</w:t>
            </w:r>
            <w:r>
              <w:rPr>
                <w:rFonts w:ascii="Tahoma" w:cs="Tahoma" w:eastAsia="Tahoma" w:hAnsi="Tahoma"/>
                <w:color w:val="2C3647"/>
                <w:spacing w:val="-4"/>
                <w:w w:val="100"/>
                <w:sz w:val="17"/>
                <w:szCs w:val="17"/>
              </w:rPr>
              <w:t>u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b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l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i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k</w:t>
            </w:r>
            <w:r>
              <w:rPr>
                <w:rFonts w:ascii="Tahoma" w:cs="Tahoma" w:eastAsia="Tahoma" w:hAnsi="Tahoma"/>
                <w:color w:val="2C3647"/>
                <w:spacing w:val="-2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-4"/>
                <w:w w:val="100"/>
                <w:sz w:val="17"/>
                <w:szCs w:val="17"/>
              </w:rPr>
              <w:t>m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n</w:t>
            </w:r>
            <w:r>
              <w:rPr>
                <w:rFonts w:ascii="Tahoma" w:cs="Tahoma" w:eastAsia="Tahoma" w:hAnsi="Tahoma"/>
                <w:color w:val="2C3647"/>
                <w:spacing w:val="-1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d</w:t>
            </w:r>
            <w:r>
              <w:rPr>
                <w:rFonts w:ascii="Tahoma" w:cs="Tahoma" w:eastAsia="Tahoma" w:hAnsi="Tahoma"/>
                <w:color w:val="2C3647"/>
                <w:spacing w:val="-3"/>
                <w:w w:val="100"/>
                <w:sz w:val="17"/>
                <w:szCs w:val="17"/>
              </w:rPr>
              <w:t>i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g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u</w:t>
            </w:r>
            <w:r>
              <w:rPr>
                <w:rFonts w:ascii="Tahoma" w:cs="Tahoma" w:eastAsia="Tahoma" w:hAnsi="Tahoma"/>
                <w:color w:val="2C3647"/>
                <w:spacing w:val="-4"/>
                <w:w w:val="100"/>
                <w:sz w:val="17"/>
                <w:szCs w:val="17"/>
              </w:rPr>
              <w:t>n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-6"/>
                <w:w w:val="100"/>
                <w:sz w:val="17"/>
                <w:szCs w:val="17"/>
              </w:rPr>
              <w:t>k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n</w:t>
            </w:r>
            <w:r>
              <w:rPr>
                <w:rFonts w:ascii="Tahoma" w:cs="Tahoma" w:eastAsia="Tahoma" w:hAnsi="Tahoma"/>
                <w:color w:val="2C3647"/>
                <w:spacing w:val="4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un</w:t>
            </w:r>
            <w:r>
              <w:rPr>
                <w:rFonts w:ascii="Tahoma" w:cs="Tahoma" w:eastAsia="Tahoma" w:hAnsi="Tahoma"/>
                <w:color w:val="2C3647"/>
                <w:spacing w:val="-1"/>
                <w:w w:val="100"/>
                <w:sz w:val="17"/>
                <w:szCs w:val="17"/>
              </w:rPr>
              <w:t>t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uk</w:t>
            </w:r>
            <w:r>
              <w:rPr>
                <w:rFonts w:ascii="Tahoma" w:cs="Tahoma" w:eastAsia="Tahoma" w:hAnsi="Tahoma"/>
                <w:color w:val="2C3647"/>
                <w:spacing w:val="-3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-1"/>
                <w:w w:val="100"/>
                <w:sz w:val="17"/>
                <w:szCs w:val="17"/>
              </w:rPr>
              <w:t>t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r</w:t>
            </w:r>
            <w:r>
              <w:rPr>
                <w:rFonts w:ascii="Tahoma" w:cs="Tahoma" w:eastAsia="Tahoma" w:hAnsi="Tahoma"/>
                <w:color w:val="2C3647"/>
                <w:spacing w:val="-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n</w:t>
            </w:r>
            <w:r>
              <w:rPr>
                <w:rFonts w:ascii="Tahoma" w:cs="Tahoma" w:eastAsia="Tahoma" w:hAnsi="Tahoma"/>
                <w:color w:val="2C3647"/>
                <w:spacing w:val="-1"/>
                <w:w w:val="100"/>
                <w:sz w:val="17"/>
                <w:szCs w:val="17"/>
              </w:rPr>
              <w:t>s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-2"/>
                <w:w w:val="100"/>
                <w:sz w:val="17"/>
                <w:szCs w:val="17"/>
              </w:rPr>
              <w:t>k</w:t>
            </w:r>
            <w:r>
              <w:rPr>
                <w:rFonts w:ascii="Tahoma" w:cs="Tahoma" w:eastAsia="Tahoma" w:hAnsi="Tahoma"/>
                <w:color w:val="2C3647"/>
                <w:spacing w:val="-1"/>
                <w:w w:val="100"/>
                <w:sz w:val="17"/>
                <w:szCs w:val="17"/>
              </w:rPr>
              <w:t>s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i</w:t>
            </w:r>
            <w:r>
              <w:rPr>
                <w:rFonts w:ascii="Tahoma" w:cs="Tahoma" w:eastAsia="Tahoma" w:hAnsi="Tahoma"/>
                <w:color w:val="2C3647"/>
                <w:spacing w:val="3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-3"/>
                <w:w w:val="100"/>
                <w:sz w:val="17"/>
                <w:szCs w:val="17"/>
              </w:rPr>
              <w:t>p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e</w:t>
            </w:r>
            <w:r>
              <w:rPr>
                <w:rFonts w:ascii="Tahoma" w:cs="Tahoma" w:eastAsia="Tahoma" w:hAnsi="Tahoma"/>
                <w:color w:val="2C3647"/>
                <w:spacing w:val="-2"/>
                <w:w w:val="100"/>
                <w:sz w:val="17"/>
                <w:szCs w:val="17"/>
              </w:rPr>
              <w:t>r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b</w:t>
            </w:r>
            <w:r>
              <w:rPr>
                <w:rFonts w:ascii="Tahoma" w:cs="Tahoma" w:eastAsia="Tahoma" w:hAnsi="Tahoma"/>
                <w:color w:val="2C3647"/>
                <w:spacing w:val="-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n</w:t>
            </w:r>
            <w:r>
              <w:rPr>
                <w:rFonts w:ascii="Tahoma" w:cs="Tahoma" w:eastAsia="Tahoma" w:hAnsi="Tahoma"/>
                <w:color w:val="2C3647"/>
                <w:spacing w:val="-1"/>
                <w:w w:val="100"/>
                <w:sz w:val="17"/>
                <w:szCs w:val="17"/>
              </w:rPr>
              <w:t>k</w:t>
            </w:r>
            <w:r>
              <w:rPr>
                <w:rFonts w:ascii="Tahoma" w:cs="Tahoma" w:eastAsia="Tahoma" w:hAnsi="Tahoma"/>
                <w:color w:val="2C3647"/>
                <w:spacing w:val="-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n</w:t>
            </w:r>
            <w:r>
              <w:rPr>
                <w:rFonts w:ascii="Tahoma" w:cs="Tahoma" w:eastAsia="Tahoma" w:hAnsi="Tahoma"/>
                <w:color w:val="2C3647"/>
                <w:spacing w:val="4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-1"/>
                <w:w w:val="100"/>
                <w:sz w:val="17"/>
                <w:szCs w:val="17"/>
              </w:rPr>
              <w:t>s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e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l</w:t>
            </w:r>
            <w:r>
              <w:rPr>
                <w:rFonts w:ascii="Tahoma" w:cs="Tahoma" w:eastAsia="Tahoma" w:hAnsi="Tahoma"/>
                <w:color w:val="2C3647"/>
                <w:spacing w:val="-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ma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j</w:t>
            </w:r>
            <w:r>
              <w:rPr>
                <w:rFonts w:ascii="Tahoma" w:cs="Tahoma" w:eastAsia="Tahoma" w:hAnsi="Tahoma"/>
                <w:color w:val="2C3647"/>
                <w:spacing w:val="-3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r</w:t>
            </w:r>
            <w:r>
              <w:rPr>
                <w:rFonts w:ascii="Tahoma" w:cs="Tahoma" w:eastAsia="Tahoma" w:hAnsi="Tahoma"/>
                <w:color w:val="2C3647"/>
                <w:spacing w:val="-3"/>
                <w:w w:val="100"/>
                <w:sz w:val="17"/>
                <w:szCs w:val="17"/>
              </w:rPr>
              <w:t>i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n</w:t>
            </w:r>
            <w:r>
              <w:rPr>
                <w:rFonts w:ascii="Tahoma" w:cs="Tahoma" w:eastAsia="Tahoma" w:hAnsi="Tahoma"/>
                <w:color w:val="2C3647"/>
                <w:spacing w:val="-3"/>
                <w:w w:val="100"/>
                <w:sz w:val="17"/>
                <w:szCs w:val="17"/>
              </w:rPr>
              <w:t>g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n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-1"/>
                <w:w w:val="101"/>
                <w:sz w:val="17"/>
                <w:szCs w:val="17"/>
              </w:rPr>
              <w:t>t</w:t>
            </w:r>
            <w:r>
              <w:rPr>
                <w:rFonts w:ascii="Tahoma" w:cs="Tahoma" w:eastAsia="Tahoma" w:hAnsi="Tahoma"/>
                <w:color w:val="2C3647"/>
                <w:spacing w:val="1"/>
                <w:w w:val="101"/>
                <w:sz w:val="17"/>
                <w:szCs w:val="17"/>
              </w:rPr>
              <w:t>e</w:t>
            </w:r>
            <w:r>
              <w:rPr>
                <w:rFonts w:ascii="Tahoma" w:cs="Tahoma" w:eastAsia="Tahoma" w:hAnsi="Tahoma"/>
                <w:color w:val="2C3647"/>
                <w:spacing w:val="2"/>
                <w:w w:val="101"/>
                <w:sz w:val="17"/>
                <w:szCs w:val="17"/>
              </w:rPr>
              <w:t>r</w:t>
            </w:r>
            <w:r>
              <w:rPr>
                <w:rFonts w:ascii="Tahoma" w:cs="Tahoma" w:eastAsia="Tahoma" w:hAnsi="Tahoma"/>
                <w:color w:val="2C3647"/>
                <w:spacing w:val="-5"/>
                <w:w w:val="101"/>
                <w:sz w:val="17"/>
                <w:szCs w:val="17"/>
              </w:rPr>
              <w:t>s</w:t>
            </w:r>
            <w:r>
              <w:rPr>
                <w:rFonts w:ascii="Tahoma" w:cs="Tahoma" w:eastAsia="Tahoma" w:hAnsi="Tahoma"/>
                <w:color w:val="2C3647"/>
                <w:spacing w:val="-2"/>
                <w:w w:val="101"/>
                <w:sz w:val="17"/>
                <w:szCs w:val="17"/>
              </w:rPr>
              <w:t>e</w:t>
            </w:r>
            <w:r>
              <w:rPr>
                <w:rFonts w:ascii="Tahoma" w:cs="Tahoma" w:eastAsia="Tahoma" w:hAnsi="Tahoma"/>
                <w:color w:val="2C3647"/>
                <w:spacing w:val="1"/>
                <w:w w:val="101"/>
                <w:sz w:val="17"/>
                <w:szCs w:val="17"/>
              </w:rPr>
              <w:t>b</w:t>
            </w:r>
            <w:r>
              <w:rPr>
                <w:rFonts w:ascii="Tahoma" w:cs="Tahoma" w:eastAsia="Tahoma" w:hAnsi="Tahoma"/>
                <w:color w:val="2C3647"/>
                <w:spacing w:val="0"/>
                <w:w w:val="101"/>
                <w:sz w:val="17"/>
                <w:szCs w:val="17"/>
              </w:rPr>
              <w:t>ut</w:t>
            </w:r>
            <w:r>
              <w:rPr>
                <w:rFonts w:ascii="Tahoma" w:cs="Tahoma" w:eastAsia="Tahoma" w:hAnsi="Tahoma"/>
                <w:color w:val="2C3647"/>
                <w:spacing w:val="0"/>
                <w:w w:val="101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-1"/>
                <w:w w:val="100"/>
                <w:sz w:val="17"/>
                <w:szCs w:val="17"/>
              </w:rPr>
              <w:t>t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i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d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k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-4"/>
                <w:w w:val="100"/>
                <w:sz w:val="17"/>
                <w:szCs w:val="17"/>
              </w:rPr>
              <w:t>m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e</w:t>
            </w:r>
            <w:r>
              <w:rPr>
                <w:rFonts w:ascii="Tahoma" w:cs="Tahoma" w:eastAsia="Tahoma" w:hAnsi="Tahoma"/>
                <w:color w:val="2C3647"/>
                <w:spacing w:val="-4"/>
                <w:w w:val="100"/>
                <w:sz w:val="17"/>
                <w:szCs w:val="17"/>
              </w:rPr>
              <w:t>n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g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g</w:t>
            </w:r>
            <w:r>
              <w:rPr>
                <w:rFonts w:ascii="Tahoma" w:cs="Tahoma" w:eastAsia="Tahoma" w:hAnsi="Tahoma"/>
                <w:color w:val="2C3647"/>
                <w:spacing w:val="-4"/>
                <w:w w:val="100"/>
                <w:sz w:val="17"/>
                <w:szCs w:val="17"/>
              </w:rPr>
              <w:t>u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n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-6"/>
                <w:w w:val="100"/>
                <w:sz w:val="17"/>
                <w:szCs w:val="17"/>
              </w:rPr>
              <w:t>k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n</w:t>
            </w:r>
            <w:r>
              <w:rPr>
                <w:rFonts w:ascii="Tahoma" w:cs="Tahoma" w:eastAsia="Tahoma" w:hAnsi="Tahoma"/>
                <w:color w:val="2C3647"/>
                <w:spacing w:val="10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-2"/>
                <w:w w:val="100"/>
                <w:sz w:val="17"/>
                <w:szCs w:val="17"/>
              </w:rPr>
              <w:t>k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-6"/>
                <w:w w:val="100"/>
                <w:sz w:val="17"/>
                <w:szCs w:val="17"/>
              </w:rPr>
              <w:t>t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3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-1"/>
                <w:w w:val="101"/>
                <w:sz w:val="17"/>
                <w:szCs w:val="17"/>
              </w:rPr>
              <w:t>s</w:t>
            </w:r>
            <w:r>
              <w:rPr>
                <w:rFonts w:ascii="Tahoma" w:cs="Tahoma" w:eastAsia="Tahoma" w:hAnsi="Tahoma"/>
                <w:color w:val="2C3647"/>
                <w:spacing w:val="-2"/>
                <w:w w:val="101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0"/>
                <w:w w:val="101"/>
                <w:sz w:val="17"/>
                <w:szCs w:val="17"/>
              </w:rPr>
              <w:t>n</w:t>
            </w:r>
            <w:r>
              <w:rPr>
                <w:rFonts w:ascii="Tahoma" w:cs="Tahoma" w:eastAsia="Tahoma" w:hAnsi="Tahoma"/>
                <w:color w:val="2C3647"/>
                <w:spacing w:val="1"/>
                <w:w w:val="101"/>
                <w:sz w:val="17"/>
                <w:szCs w:val="17"/>
              </w:rPr>
              <w:t>d</w:t>
            </w:r>
            <w:r>
              <w:rPr>
                <w:rFonts w:ascii="Tahoma" w:cs="Tahoma" w:eastAsia="Tahoma" w:hAnsi="Tahoma"/>
                <w:color w:val="2C3647"/>
                <w:spacing w:val="-3"/>
                <w:w w:val="101"/>
                <w:sz w:val="17"/>
                <w:szCs w:val="17"/>
              </w:rPr>
              <w:t>i</w:t>
            </w:r>
            <w:r>
              <w:rPr>
                <w:rFonts w:ascii="Tahoma" w:cs="Tahoma" w:eastAsia="Tahoma" w:hAnsi="Tahoma"/>
                <w:color w:val="2C3647"/>
                <w:spacing w:val="0"/>
                <w:w w:val="101"/>
                <w:sz w:val="17"/>
                <w:szCs w:val="17"/>
              </w:rPr>
              <w:t>.</w:t>
            </w:r>
            <w:r>
              <w:rPr>
                <w:rFonts w:ascii="Tahoma" w:cs="Tahoma" w:eastAsia="Tahoma" w:hAnsi="Tahoma"/>
                <w:color w:val="000000"/>
                <w:spacing w:val="0"/>
                <w:w w:val="100"/>
                <w:sz w:val="17"/>
                <w:szCs w:val="17"/>
              </w:rPr>
            </w:r>
          </w:p>
        </w:tc>
        <w:tc>
          <w:tcPr>
            <w:tcW w:type="dxa" w:w="1612"/>
            <w:tcBorders>
              <w:top w:color="C9D3DF" w:space="0" w:sz="6" w:val="single"/>
              <w:left w:color="C9D3DF" w:space="0" w:sz="6" w:val="single"/>
              <w:bottom w:color="C9D3DF" w:space="0" w:sz="6" w:val="single"/>
              <w:right w:color="C9D3DF" w:space="0" w:sz="6" w:val="single"/>
            </w:tcBorders>
            <w:shd w:color="auto" w:fill="F6F8FA" w:val="clear"/>
          </w:tcPr>
          <w:p>
            <w:pPr>
              <w:rPr>
                <w:sz w:val="17"/>
                <w:szCs w:val="17"/>
              </w:rPr>
              <w:jc w:val="left"/>
              <w:spacing w:before="5" w:line="160" w:lineRule="exact"/>
            </w:pPr>
            <w:r>
              <w:rPr>
                <w:sz w:val="17"/>
                <w:szCs w:val="17"/>
              </w:rPr>
            </w:r>
          </w:p>
          <w:p>
            <w:pPr>
              <w:rPr>
                <w:rFonts w:ascii="Tahoma" w:cs="Tahoma" w:eastAsia="Tahoma" w:hAnsi="Tahoma"/>
                <w:sz w:val="17"/>
                <w:szCs w:val="17"/>
              </w:rPr>
              <w:jc w:val="center"/>
              <w:ind w:left="662" w:right="634"/>
            </w:pPr>
            <w:r>
              <w:rPr>
                <w:rFonts w:ascii="Tahoma" w:cs="Tahoma" w:eastAsia="Tahoma" w:hAnsi="Tahoma"/>
                <w:color w:val="2C3647"/>
                <w:spacing w:val="0"/>
                <w:w w:val="80"/>
                <w:sz w:val="17"/>
                <w:szCs w:val="17"/>
              </w:rPr>
              <w:t>[</w:t>
            </w:r>
            <w:r>
              <w:rPr>
                <w:rFonts w:ascii="Tahoma" w:cs="Tahoma" w:eastAsia="Tahoma" w:hAnsi="Tahoma"/>
                <w:color w:val="2C3647"/>
                <w:spacing w:val="0"/>
                <w:w w:val="80"/>
                <w:sz w:val="17"/>
                <w:szCs w:val="17"/>
              </w:rPr>
              <w:t>  </w:t>
            </w:r>
            <w:r>
              <w:rPr>
                <w:rFonts w:ascii="Tahoma" w:cs="Tahoma" w:eastAsia="Tahoma" w:hAnsi="Tahoma"/>
                <w:color w:val="2C3647"/>
                <w:spacing w:val="5"/>
                <w:w w:val="8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0"/>
                <w:w w:val="80"/>
                <w:sz w:val="17"/>
                <w:szCs w:val="17"/>
              </w:rPr>
              <w:t>]</w:t>
            </w:r>
            <w:r>
              <w:rPr>
                <w:rFonts w:ascii="Tahoma" w:cs="Tahoma" w:eastAsia="Tahoma" w:hAnsi="Tahoma"/>
                <w:color w:val="000000"/>
                <w:spacing w:val="0"/>
                <w:w w:val="100"/>
                <w:sz w:val="17"/>
                <w:szCs w:val="17"/>
              </w:rPr>
            </w:r>
          </w:p>
        </w:tc>
        <w:tc>
          <w:tcPr>
            <w:tcW w:type="dxa" w:w="1617"/>
            <w:tcBorders>
              <w:top w:color="C9D3DF" w:space="0" w:sz="6" w:val="single"/>
              <w:left w:color="C9D3DF" w:space="0" w:sz="6" w:val="single"/>
              <w:bottom w:color="C9D3DF" w:space="0" w:sz="6" w:val="single"/>
              <w:right w:color="C9D3DF" w:space="0" w:sz="6" w:val="single"/>
            </w:tcBorders>
            <w:shd w:color="auto" w:fill="F6F8FA" w:val="clear"/>
          </w:tcPr>
          <w:p>
            <w:pPr>
              <w:rPr>
                <w:sz w:val="17"/>
                <w:szCs w:val="17"/>
              </w:rPr>
              <w:jc w:val="left"/>
              <w:spacing w:before="5" w:line="160" w:lineRule="exact"/>
            </w:pPr>
            <w:r>
              <w:rPr>
                <w:sz w:val="17"/>
                <w:szCs w:val="17"/>
              </w:rPr>
            </w:r>
          </w:p>
          <w:p>
            <w:pPr>
              <w:rPr>
                <w:rFonts w:ascii="Tahoma" w:cs="Tahoma" w:eastAsia="Tahoma" w:hAnsi="Tahoma"/>
                <w:sz w:val="17"/>
                <w:szCs w:val="17"/>
              </w:rPr>
              <w:jc w:val="center"/>
              <w:ind w:left="658" w:right="642"/>
            </w:pPr>
            <w:r>
              <w:rPr>
                <w:rFonts w:ascii="Tahoma" w:cs="Tahoma" w:eastAsia="Tahoma" w:hAnsi="Tahoma"/>
                <w:color w:val="2C3647"/>
                <w:spacing w:val="0"/>
                <w:w w:val="80"/>
                <w:sz w:val="17"/>
                <w:szCs w:val="17"/>
              </w:rPr>
              <w:t>[</w:t>
            </w:r>
            <w:r>
              <w:rPr>
                <w:rFonts w:ascii="Tahoma" w:cs="Tahoma" w:eastAsia="Tahoma" w:hAnsi="Tahoma"/>
                <w:color w:val="2C3647"/>
                <w:spacing w:val="0"/>
                <w:w w:val="80"/>
                <w:sz w:val="17"/>
                <w:szCs w:val="17"/>
              </w:rPr>
              <w:t>  </w:t>
            </w:r>
            <w:r>
              <w:rPr>
                <w:rFonts w:ascii="Tahoma" w:cs="Tahoma" w:eastAsia="Tahoma" w:hAnsi="Tahoma"/>
                <w:color w:val="2C3647"/>
                <w:spacing w:val="5"/>
                <w:w w:val="8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0"/>
                <w:w w:val="80"/>
                <w:sz w:val="17"/>
                <w:szCs w:val="17"/>
              </w:rPr>
              <w:t>]</w:t>
            </w:r>
            <w:r>
              <w:rPr>
                <w:rFonts w:ascii="Tahoma" w:cs="Tahoma" w:eastAsia="Tahoma" w:hAnsi="Tahoma"/>
                <w:color w:val="000000"/>
                <w:spacing w:val="0"/>
                <w:w w:val="100"/>
                <w:sz w:val="17"/>
                <w:szCs w:val="17"/>
              </w:rPr>
            </w:r>
          </w:p>
        </w:tc>
      </w:tr>
    </w:tbl>
    <w:p>
      <w:pPr>
        <w:rPr>
          <w:sz w:val="15"/>
          <w:szCs w:val="15"/>
        </w:rPr>
        <w:jc w:val="left"/>
        <w:spacing w:before="3" w:line="140" w:lineRule="exact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19"/>
          <w:szCs w:val="19"/>
        </w:rPr>
        <w:jc w:val="left"/>
        <w:spacing w:before="37"/>
        <w:ind w:left="104"/>
      </w:pPr>
      <w:r>
        <w:rPr>
          <w:rFonts w:ascii="Arial" w:cs="Arial" w:eastAsia="Arial" w:hAnsi="Arial"/>
          <w:b/>
          <w:color w:val="2C3647"/>
          <w:spacing w:val="0"/>
          <w:w w:val="100"/>
          <w:sz w:val="19"/>
          <w:szCs w:val="19"/>
        </w:rPr>
        <w:t>S</w:t>
      </w:r>
      <w:r>
        <w:rPr>
          <w:rFonts w:ascii="Arial" w:cs="Arial" w:eastAsia="Arial" w:hAnsi="Arial"/>
          <w:b/>
          <w:color w:val="2C3647"/>
          <w:spacing w:val="-1"/>
          <w:w w:val="100"/>
          <w:sz w:val="19"/>
          <w:szCs w:val="19"/>
        </w:rPr>
        <w:t>o</w:t>
      </w:r>
      <w:r>
        <w:rPr>
          <w:rFonts w:ascii="Arial" w:cs="Arial" w:eastAsia="Arial" w:hAnsi="Arial"/>
          <w:b/>
          <w:color w:val="2C3647"/>
          <w:spacing w:val="1"/>
          <w:w w:val="100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0"/>
          <w:w w:val="100"/>
          <w:sz w:val="19"/>
          <w:szCs w:val="19"/>
        </w:rPr>
        <w:t>l</w:t>
      </w:r>
      <w:r>
        <w:rPr>
          <w:rFonts w:ascii="Arial" w:cs="Arial" w:eastAsia="Arial" w:hAnsi="Arial"/>
          <w:b/>
          <w:color w:val="2C3647"/>
          <w:spacing w:val="3"/>
          <w:w w:val="100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0"/>
          <w:w w:val="100"/>
          <w:sz w:val="19"/>
          <w:szCs w:val="19"/>
        </w:rPr>
        <w:t>3</w:t>
      </w:r>
      <w:r>
        <w:rPr>
          <w:rFonts w:ascii="Arial" w:cs="Arial" w:eastAsia="Arial" w:hAnsi="Arial"/>
          <w:b/>
          <w:color w:val="2C3647"/>
          <w:spacing w:val="2"/>
          <w:w w:val="100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0"/>
          <w:w w:val="100"/>
          <w:sz w:val="19"/>
          <w:szCs w:val="19"/>
        </w:rPr>
        <w:t>(</w:t>
      </w:r>
      <w:r>
        <w:rPr>
          <w:rFonts w:ascii="Arial" w:cs="Arial" w:eastAsia="Arial" w:hAnsi="Arial"/>
          <w:b/>
          <w:color w:val="2C3647"/>
          <w:spacing w:val="-5"/>
          <w:w w:val="100"/>
          <w:sz w:val="19"/>
          <w:szCs w:val="19"/>
        </w:rPr>
        <w:t>I</w:t>
      </w:r>
      <w:r>
        <w:rPr>
          <w:rFonts w:ascii="Arial" w:cs="Arial" w:eastAsia="Arial" w:hAnsi="Arial"/>
          <w:b/>
          <w:color w:val="2C3647"/>
          <w:spacing w:val="1"/>
          <w:w w:val="100"/>
          <w:sz w:val="19"/>
          <w:szCs w:val="19"/>
        </w:rPr>
        <w:t>s</w:t>
      </w:r>
      <w:r>
        <w:rPr>
          <w:rFonts w:ascii="Arial" w:cs="Arial" w:eastAsia="Arial" w:hAnsi="Arial"/>
          <w:b/>
          <w:color w:val="2C3647"/>
          <w:spacing w:val="-1"/>
          <w:w w:val="100"/>
          <w:sz w:val="19"/>
          <w:szCs w:val="19"/>
        </w:rPr>
        <w:t>i</w:t>
      </w:r>
      <w:r>
        <w:rPr>
          <w:rFonts w:ascii="Arial" w:cs="Arial" w:eastAsia="Arial" w:hAnsi="Arial"/>
          <w:b/>
          <w:color w:val="2C3647"/>
          <w:spacing w:val="1"/>
          <w:w w:val="100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0"/>
          <w:w w:val="100"/>
          <w:sz w:val="19"/>
          <w:szCs w:val="19"/>
        </w:rPr>
        <w:t>n</w:t>
      </w:r>
      <w:r>
        <w:rPr>
          <w:rFonts w:ascii="Arial" w:cs="Arial" w:eastAsia="Arial" w:hAnsi="Arial"/>
          <w:b/>
          <w:color w:val="2C3647"/>
          <w:spacing w:val="3"/>
          <w:w w:val="100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-4"/>
          <w:w w:val="101"/>
          <w:sz w:val="19"/>
          <w:szCs w:val="19"/>
        </w:rPr>
        <w:t>S</w:t>
      </w:r>
      <w:r>
        <w:rPr>
          <w:rFonts w:ascii="Arial" w:cs="Arial" w:eastAsia="Arial" w:hAnsi="Arial"/>
          <w:b/>
          <w:color w:val="2C3647"/>
          <w:spacing w:val="-5"/>
          <w:w w:val="101"/>
          <w:sz w:val="19"/>
          <w:szCs w:val="19"/>
        </w:rPr>
        <w:t>i</w:t>
      </w:r>
      <w:r>
        <w:rPr>
          <w:rFonts w:ascii="Arial" w:cs="Arial" w:eastAsia="Arial" w:hAnsi="Arial"/>
          <w:b/>
          <w:color w:val="2C3647"/>
          <w:spacing w:val="-5"/>
          <w:w w:val="101"/>
          <w:sz w:val="19"/>
          <w:szCs w:val="19"/>
        </w:rPr>
        <w:t>n</w:t>
      </w:r>
      <w:r>
        <w:rPr>
          <w:rFonts w:ascii="Arial" w:cs="Arial" w:eastAsia="Arial" w:hAnsi="Arial"/>
          <w:b/>
          <w:color w:val="2C3647"/>
          <w:spacing w:val="-5"/>
          <w:w w:val="101"/>
          <w:sz w:val="19"/>
          <w:szCs w:val="19"/>
        </w:rPr>
        <w:t>g</w:t>
      </w:r>
      <w:r>
        <w:rPr>
          <w:rFonts w:ascii="Arial" w:cs="Arial" w:eastAsia="Arial" w:hAnsi="Arial"/>
          <w:b/>
          <w:color w:val="2C3647"/>
          <w:spacing w:val="-3"/>
          <w:w w:val="101"/>
          <w:sz w:val="19"/>
          <w:szCs w:val="19"/>
        </w:rPr>
        <w:t>k</w:t>
      </w:r>
      <w:r>
        <w:rPr>
          <w:rFonts w:ascii="Arial" w:cs="Arial" w:eastAsia="Arial" w:hAnsi="Arial"/>
          <w:b/>
          <w:color w:val="2C3647"/>
          <w:spacing w:val="-3"/>
          <w:w w:val="101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-4"/>
          <w:w w:val="101"/>
          <w:sz w:val="19"/>
          <w:szCs w:val="19"/>
        </w:rPr>
        <w:t>t</w:t>
      </w:r>
      <w:r>
        <w:rPr>
          <w:rFonts w:ascii="Arial" w:cs="Arial" w:eastAsia="Arial" w:hAnsi="Arial"/>
          <w:b/>
          <w:color w:val="2C3647"/>
          <w:spacing w:val="0"/>
          <w:w w:val="101"/>
          <w:sz w:val="19"/>
          <w:szCs w:val="19"/>
        </w:rPr>
        <w:t>)</w:t>
      </w:r>
      <w:r>
        <w:rPr>
          <w:rFonts w:ascii="Arial" w:cs="Arial" w:eastAsia="Arial" w:hAnsi="Arial"/>
          <w:color w:val="000000"/>
          <w:spacing w:val="0"/>
          <w:w w:val="100"/>
          <w:sz w:val="19"/>
          <w:szCs w:val="19"/>
        </w:rPr>
      </w:r>
    </w:p>
    <w:p>
      <w:pPr>
        <w:rPr>
          <w:rFonts w:ascii="Tahoma" w:cs="Tahoma" w:eastAsia="Tahoma" w:hAnsi="Tahoma"/>
          <w:sz w:val="19"/>
          <w:szCs w:val="19"/>
        </w:rPr>
        <w:jc w:val="left"/>
        <w:spacing w:before="65" w:line="260" w:lineRule="atLeast"/>
        <w:ind w:left="104" w:right="343"/>
      </w:pP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Ti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6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y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kan</w:t>
      </w:r>
      <w:r>
        <w:rPr>
          <w:rFonts w:ascii="Tahoma" w:cs="Tahoma" w:eastAsia="Tahoma" w:hAnsi="Tahoma"/>
          <w:color w:val="2C3647"/>
          <w:spacing w:val="5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ta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3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il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o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3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l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in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ke</w:t>
      </w:r>
      <w:r>
        <w:rPr>
          <w:rFonts w:ascii="Tahoma" w:cs="Tahoma" w:eastAsia="Tahoma" w:hAnsi="Tahoma"/>
          <w:color w:val="2C3647"/>
          <w:spacing w:val="-7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l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3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z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in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4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j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3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5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4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1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-5"/>
          <w:w w:val="101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3"/>
          <w:w w:val="101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2"/>
          <w:w w:val="101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1"/>
          <w:w w:val="101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4"/>
          <w:w w:val="101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-1"/>
          <w:w w:val="101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-2"/>
          <w:w w:val="101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1"/>
          <w:w w:val="10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2"/>
          <w:w w:val="101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ik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l</w:t>
      </w:r>
      <w:r>
        <w:rPr>
          <w:rFonts w:ascii="Tahoma" w:cs="Tahoma" w:eastAsia="Tahoma" w:hAnsi="Tahoma"/>
          <w:color w:val="2C3647"/>
          <w:spacing w:val="3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7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til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h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  <w:u w:color="2C3647" w:val="single"/>
        </w:rPr>
        <w:t>                                                              </w:t>
      </w:r>
      <w:r>
        <w:rPr>
          <w:rFonts w:ascii="Tahoma" w:cs="Tahoma" w:eastAsia="Tahoma" w:hAnsi="Tahoma"/>
          <w:color w:val="2C3647"/>
          <w:spacing w:val="5"/>
          <w:w w:val="100"/>
          <w:sz w:val="19"/>
          <w:szCs w:val="19"/>
          <w:u w:color="2C3647" w:val="single"/>
        </w:rPr>
        <w:t> </w:t>
      </w:r>
      <w:r>
        <w:rPr>
          <w:rFonts w:ascii="Tahoma" w:cs="Tahoma" w:eastAsia="Tahoma" w:hAnsi="Tahoma"/>
          <w:color w:val="2C3647"/>
          <w:spacing w:val="-29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.</w:t>
      </w:r>
      <w:r>
        <w:rPr>
          <w:rFonts w:ascii="Tahoma" w:cs="Tahoma" w:eastAsia="Tahoma" w:hAnsi="Tahoma"/>
          <w:color w:val="000000"/>
          <w:spacing w:val="0"/>
          <w:w w:val="100"/>
          <w:sz w:val="19"/>
          <w:szCs w:val="19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4"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19"/>
          <w:szCs w:val="19"/>
        </w:rPr>
        <w:jc w:val="both"/>
        <w:spacing w:before="37"/>
        <w:ind w:left="104" w:right="8871"/>
      </w:pPr>
      <w:r>
        <w:rPr>
          <w:rFonts w:ascii="Arial" w:cs="Arial" w:eastAsia="Arial" w:hAnsi="Arial"/>
          <w:b/>
          <w:color w:val="2C3647"/>
          <w:spacing w:val="0"/>
          <w:w w:val="100"/>
          <w:sz w:val="19"/>
          <w:szCs w:val="19"/>
        </w:rPr>
        <w:t>S</w:t>
      </w:r>
      <w:r>
        <w:rPr>
          <w:rFonts w:ascii="Arial" w:cs="Arial" w:eastAsia="Arial" w:hAnsi="Arial"/>
          <w:b/>
          <w:color w:val="2C3647"/>
          <w:spacing w:val="-1"/>
          <w:w w:val="100"/>
          <w:sz w:val="19"/>
          <w:szCs w:val="19"/>
        </w:rPr>
        <w:t>o</w:t>
      </w:r>
      <w:r>
        <w:rPr>
          <w:rFonts w:ascii="Arial" w:cs="Arial" w:eastAsia="Arial" w:hAnsi="Arial"/>
          <w:b/>
          <w:color w:val="2C3647"/>
          <w:spacing w:val="1"/>
          <w:w w:val="100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0"/>
          <w:w w:val="100"/>
          <w:sz w:val="19"/>
          <w:szCs w:val="19"/>
        </w:rPr>
        <w:t>l</w:t>
      </w:r>
      <w:r>
        <w:rPr>
          <w:rFonts w:ascii="Arial" w:cs="Arial" w:eastAsia="Arial" w:hAnsi="Arial"/>
          <w:b/>
          <w:color w:val="2C3647"/>
          <w:spacing w:val="-1"/>
          <w:w w:val="100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0"/>
          <w:w w:val="100"/>
          <w:sz w:val="19"/>
          <w:szCs w:val="19"/>
        </w:rPr>
        <w:t>4</w:t>
      </w:r>
      <w:r>
        <w:rPr>
          <w:rFonts w:ascii="Arial" w:cs="Arial" w:eastAsia="Arial" w:hAnsi="Arial"/>
          <w:b/>
          <w:color w:val="2C3647"/>
          <w:spacing w:val="2"/>
          <w:w w:val="100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0"/>
          <w:w w:val="100"/>
          <w:sz w:val="19"/>
          <w:szCs w:val="19"/>
        </w:rPr>
        <w:t>(P</w:t>
      </w:r>
      <w:r>
        <w:rPr>
          <w:rFonts w:ascii="Arial" w:cs="Arial" w:eastAsia="Arial" w:hAnsi="Arial"/>
          <w:b/>
          <w:color w:val="2C3647"/>
          <w:spacing w:val="-1"/>
          <w:w w:val="100"/>
          <w:sz w:val="19"/>
          <w:szCs w:val="19"/>
        </w:rPr>
        <w:t>i</w:t>
      </w:r>
      <w:r>
        <w:rPr>
          <w:rFonts w:ascii="Arial" w:cs="Arial" w:eastAsia="Arial" w:hAnsi="Arial"/>
          <w:b/>
          <w:color w:val="2C3647"/>
          <w:spacing w:val="-1"/>
          <w:w w:val="100"/>
          <w:sz w:val="19"/>
          <w:szCs w:val="19"/>
        </w:rPr>
        <w:t>l</w:t>
      </w:r>
      <w:r>
        <w:rPr>
          <w:rFonts w:ascii="Arial" w:cs="Arial" w:eastAsia="Arial" w:hAnsi="Arial"/>
          <w:b/>
          <w:color w:val="2C3647"/>
          <w:spacing w:val="-1"/>
          <w:w w:val="100"/>
          <w:sz w:val="19"/>
          <w:szCs w:val="19"/>
        </w:rPr>
        <w:t>i</w:t>
      </w:r>
      <w:r>
        <w:rPr>
          <w:rFonts w:ascii="Arial" w:cs="Arial" w:eastAsia="Arial" w:hAnsi="Arial"/>
          <w:b/>
          <w:color w:val="2C3647"/>
          <w:spacing w:val="-1"/>
          <w:w w:val="100"/>
          <w:sz w:val="19"/>
          <w:szCs w:val="19"/>
        </w:rPr>
        <w:t>h</w:t>
      </w:r>
      <w:r>
        <w:rPr>
          <w:rFonts w:ascii="Arial" w:cs="Arial" w:eastAsia="Arial" w:hAnsi="Arial"/>
          <w:b/>
          <w:color w:val="2C3647"/>
          <w:spacing w:val="1"/>
          <w:w w:val="100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0"/>
          <w:w w:val="100"/>
          <w:sz w:val="19"/>
          <w:szCs w:val="19"/>
        </w:rPr>
        <w:t>n</w:t>
      </w:r>
      <w:r>
        <w:rPr>
          <w:rFonts w:ascii="Arial" w:cs="Arial" w:eastAsia="Arial" w:hAnsi="Arial"/>
          <w:b/>
          <w:color w:val="2C3647"/>
          <w:spacing w:val="1"/>
          <w:w w:val="100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-5"/>
          <w:w w:val="101"/>
          <w:sz w:val="19"/>
          <w:szCs w:val="19"/>
        </w:rPr>
        <w:t>G</w:t>
      </w:r>
      <w:r>
        <w:rPr>
          <w:rFonts w:ascii="Arial" w:cs="Arial" w:eastAsia="Arial" w:hAnsi="Arial"/>
          <w:b/>
          <w:color w:val="2C3647"/>
          <w:spacing w:val="-3"/>
          <w:w w:val="101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-5"/>
          <w:w w:val="101"/>
          <w:sz w:val="19"/>
          <w:szCs w:val="19"/>
        </w:rPr>
        <w:t>n</w:t>
      </w:r>
      <w:r>
        <w:rPr>
          <w:rFonts w:ascii="Arial" w:cs="Arial" w:eastAsia="Arial" w:hAnsi="Arial"/>
          <w:b/>
          <w:color w:val="2C3647"/>
          <w:spacing w:val="-5"/>
          <w:w w:val="101"/>
          <w:sz w:val="19"/>
          <w:szCs w:val="19"/>
        </w:rPr>
        <w:t>d</w:t>
      </w:r>
      <w:r>
        <w:rPr>
          <w:rFonts w:ascii="Arial" w:cs="Arial" w:eastAsia="Arial" w:hAnsi="Arial"/>
          <w:b/>
          <w:color w:val="2C3647"/>
          <w:spacing w:val="-3"/>
          <w:w w:val="101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0"/>
          <w:w w:val="101"/>
          <w:sz w:val="19"/>
          <w:szCs w:val="19"/>
        </w:rPr>
        <w:t>)</w:t>
      </w:r>
      <w:r>
        <w:rPr>
          <w:rFonts w:ascii="Arial" w:cs="Arial" w:eastAsia="Arial" w:hAnsi="Arial"/>
          <w:color w:val="000000"/>
          <w:spacing w:val="0"/>
          <w:w w:val="100"/>
          <w:sz w:val="19"/>
          <w:szCs w:val="19"/>
        </w:rPr>
      </w:r>
    </w:p>
    <w:p>
      <w:pPr>
        <w:rPr>
          <w:sz w:val="10"/>
          <w:szCs w:val="10"/>
        </w:rPr>
        <w:jc w:val="left"/>
        <w:spacing w:before="6" w:line="100" w:lineRule="exact"/>
      </w:pPr>
      <w:r>
        <w:rPr>
          <w:sz w:val="10"/>
          <w:szCs w:val="10"/>
        </w:rPr>
      </w:r>
    </w:p>
    <w:p>
      <w:pPr>
        <w:rPr>
          <w:rFonts w:ascii="Tahoma" w:cs="Tahoma" w:eastAsia="Tahoma" w:hAnsi="Tahoma"/>
          <w:sz w:val="19"/>
          <w:szCs w:val="19"/>
        </w:rPr>
        <w:jc w:val="both"/>
        <w:spacing w:line="288" w:lineRule="auto"/>
        <w:ind w:left="104" w:right="473"/>
      </w:pP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o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10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7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5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kat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ya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5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ku</w:t>
      </w:r>
      <w:r>
        <w:rPr>
          <w:rFonts w:ascii="Tahoma" w:cs="Tahoma" w:eastAsia="Tahoma" w:hAnsi="Tahoma"/>
          <w:color w:val="2C3647"/>
          <w:spacing w:val="4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h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4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,</w:t>
      </w:r>
      <w:r>
        <w:rPr>
          <w:rFonts w:ascii="Tahoma" w:cs="Tahoma" w:eastAsia="Tahoma" w:hAnsi="Tahoma"/>
          <w:color w:val="2C3647"/>
          <w:spacing w:val="6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ta</w:t>
      </w:r>
      <w:r>
        <w:rPr>
          <w:rFonts w:ascii="Tahoma" w:cs="Tahoma" w:eastAsia="Tahoma" w:hAnsi="Tahoma"/>
          <w:color w:val="2C3647"/>
          <w:spacing w:val="6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5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klik</w:t>
      </w:r>
      <w:r>
        <w:rPr>
          <w:rFonts w:ascii="Tahoma" w:cs="Tahoma" w:eastAsia="Tahoma" w:hAnsi="Tahoma"/>
          <w:color w:val="2C3647"/>
          <w:spacing w:val="7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5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3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6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12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kata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6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4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.</w:t>
      </w:r>
      <w:r>
        <w:rPr>
          <w:rFonts w:ascii="Tahoma" w:cs="Tahoma" w:eastAsia="Tahoma" w:hAnsi="Tahoma"/>
          <w:color w:val="2C3647"/>
          <w:spacing w:val="7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5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l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3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4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is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y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3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h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il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kan</w:t>
      </w:r>
      <w:r>
        <w:rPr>
          <w:rFonts w:ascii="Tahoma" w:cs="Tahoma" w:eastAsia="Tahoma" w:hAnsi="Tahoma"/>
          <w:color w:val="2C3647"/>
          <w:spacing w:val="5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7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4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ka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h</w:t>
      </w:r>
      <w:r>
        <w:rPr>
          <w:rFonts w:ascii="Tahoma" w:cs="Tahoma" w:eastAsia="Tahoma" w:hAnsi="Tahoma"/>
          <w:color w:val="2C3647"/>
          <w:spacing w:val="3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-1"/>
          <w:w w:val="101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1"/>
          <w:w w:val="10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1"/>
          <w:w w:val="101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-1"/>
          <w:w w:val="10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1"/>
          <w:w w:val="101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-5"/>
          <w:w w:val="10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f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o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9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5"/>
          <w:w w:val="10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2"/>
          <w:w w:val="101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1"/>
          <w:w w:val="10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l</w:t>
      </w:r>
      <w:r>
        <w:rPr>
          <w:rFonts w:ascii="Tahoma" w:cs="Tahoma" w:eastAsia="Tahoma" w:hAnsi="Tahoma"/>
          <w:color w:val="2C3647"/>
          <w:spacing w:val="-5"/>
          <w:w w:val="10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1"/>
          <w:w w:val="101"/>
          <w:sz w:val="19"/>
          <w:szCs w:val="19"/>
        </w:rPr>
        <w:t>h</w:t>
      </w:r>
      <w:r>
        <w:rPr>
          <w:rFonts w:ascii="Tahoma" w:cs="Tahoma" w:eastAsia="Tahoma" w:hAnsi="Tahoma"/>
          <w:color w:val="2C3647"/>
          <w:spacing w:val="-2"/>
          <w:w w:val="101"/>
          <w:sz w:val="19"/>
          <w:szCs w:val="19"/>
        </w:rPr>
        <w:t>.</w:t>
      </w:r>
      <w:r>
        <w:rPr>
          <w:rFonts w:ascii="Tahoma" w:cs="Tahoma" w:eastAsia="Tahoma" w:hAnsi="Tahoma"/>
          <w:color w:val="2C3647"/>
          <w:spacing w:val="2"/>
          <w:w w:val="101"/>
          <w:sz w:val="19"/>
          <w:szCs w:val="19"/>
        </w:rPr>
        <w:t>.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.</w:t>
      </w:r>
      <w:r>
        <w:rPr>
          <w:rFonts w:ascii="Tahoma" w:cs="Tahoma" w:eastAsia="Tahoma" w:hAnsi="Tahoma"/>
          <w:color w:val="000000"/>
          <w:spacing w:val="0"/>
          <w:w w:val="100"/>
          <w:sz w:val="19"/>
          <w:szCs w:val="19"/>
        </w:rPr>
      </w:r>
    </w:p>
    <w:p>
      <w:pPr>
        <w:rPr>
          <w:rFonts w:ascii="Tahoma" w:cs="Tahoma" w:eastAsia="Tahoma" w:hAnsi="Tahoma"/>
          <w:sz w:val="18"/>
          <w:szCs w:val="18"/>
        </w:rPr>
        <w:jc w:val="left"/>
        <w:spacing w:before="57"/>
        <w:ind w:left="377"/>
      </w:pPr>
      <w:r>
        <w:rPr>
          <w:rFonts w:ascii="Arial" w:cs="Arial" w:eastAsia="Arial" w:hAnsi="Arial"/>
          <w:b/>
          <w:color w:val="2A6BAE"/>
          <w:spacing w:val="4"/>
          <w:w w:val="100"/>
          <w:sz w:val="18"/>
          <w:szCs w:val="18"/>
        </w:rPr>
        <w:t>A</w:t>
      </w:r>
      <w:r>
        <w:rPr>
          <w:rFonts w:ascii="Arial" w:cs="Arial" w:eastAsia="Arial" w:hAnsi="Arial"/>
          <w:b/>
          <w:color w:val="2A6BAE"/>
          <w:spacing w:val="0"/>
          <w:w w:val="100"/>
          <w:sz w:val="18"/>
          <w:szCs w:val="18"/>
        </w:rPr>
        <w:t>.</w:t>
      </w:r>
      <w:r>
        <w:rPr>
          <w:rFonts w:ascii="Arial" w:cs="Arial" w:eastAsia="Arial" w:hAnsi="Arial"/>
          <w:b/>
          <w:color w:val="2A6BAE"/>
          <w:spacing w:val="0"/>
          <w:w w:val="100"/>
          <w:sz w:val="18"/>
          <w:szCs w:val="18"/>
        </w:rPr>
        <w:t> </w:t>
      </w:r>
      <w:r>
        <w:rPr>
          <w:rFonts w:ascii="Arial" w:cs="Arial" w:eastAsia="Arial" w:hAnsi="Arial"/>
          <w:b/>
          <w:color w:val="2A6BAE"/>
          <w:spacing w:val="36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sz w:val="18"/>
          <w:szCs w:val="18"/>
        </w:rPr>
        <w:t>L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ngs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u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ng</w:t>
      </w:r>
      <w:r>
        <w:rPr>
          <w:rFonts w:ascii="Tahoma" w:cs="Tahoma" w:eastAsia="Tahoma" w:hAnsi="Tahoma"/>
          <w:color w:val="2C3647"/>
          <w:spacing w:val="-8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m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ng</w:t>
      </w:r>
      <w:r>
        <w:rPr>
          <w:rFonts w:ascii="Tahoma" w:cs="Tahoma" w:eastAsia="Tahoma" w:hAnsi="Tahoma"/>
          <w:color w:val="2C3647"/>
          <w:spacing w:val="-2"/>
          <w:w w:val="100"/>
          <w:sz w:val="18"/>
          <w:szCs w:val="18"/>
        </w:rPr>
        <w:t>k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l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k</w:t>
      </w:r>
      <w:r>
        <w:rPr>
          <w:rFonts w:ascii="Tahoma" w:cs="Tahoma" w:eastAsia="Tahoma" w:hAnsi="Tahoma"/>
          <w:color w:val="2C3647"/>
          <w:spacing w:val="-5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t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u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t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n</w:t>
      </w:r>
      <w:r>
        <w:rPr>
          <w:rFonts w:ascii="Tahoma" w:cs="Tahoma" w:eastAsia="Tahoma" w:hAnsi="Tahoma"/>
          <w:color w:val="2C3647"/>
          <w:spacing w:val="-8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u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t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u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k</w:t>
      </w:r>
      <w:r>
        <w:rPr>
          <w:rFonts w:ascii="Tahoma" w:cs="Tahoma" w:eastAsia="Tahoma" w:hAnsi="Tahoma"/>
          <w:color w:val="2C3647"/>
          <w:spacing w:val="-10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m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m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st</w:t>
      </w:r>
      <w:r>
        <w:rPr>
          <w:rFonts w:ascii="Tahoma" w:cs="Tahoma" w:eastAsia="Tahoma" w:hAnsi="Tahoma"/>
          <w:color w:val="2C3647"/>
          <w:spacing w:val="-2"/>
          <w:w w:val="100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-2"/>
          <w:w w:val="100"/>
          <w:sz w:val="18"/>
          <w:szCs w:val="18"/>
        </w:rPr>
        <w:t>k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n</w:t>
      </w:r>
      <w:r>
        <w:rPr>
          <w:rFonts w:ascii="Tahoma" w:cs="Tahoma" w:eastAsia="Tahoma" w:hAnsi="Tahoma"/>
          <w:color w:val="2C3647"/>
          <w:spacing w:val="-3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sz w:val="18"/>
          <w:szCs w:val="18"/>
        </w:rPr>
        <w:t>k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b</w:t>
      </w:r>
      <w:r>
        <w:rPr>
          <w:rFonts w:ascii="Tahoma" w:cs="Tahoma" w:eastAsia="Tahoma" w:hAnsi="Tahoma"/>
          <w:color w:val="2C3647"/>
          <w:spacing w:val="2"/>
          <w:w w:val="100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n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r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n</w:t>
      </w:r>
      <w:r>
        <w:rPr>
          <w:rFonts w:ascii="Tahoma" w:cs="Tahoma" w:eastAsia="Tahoma" w:hAnsi="Tahoma"/>
          <w:color w:val="2C3647"/>
          <w:spacing w:val="-7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n</w:t>
      </w:r>
      <w:r>
        <w:rPr>
          <w:rFonts w:ascii="Tahoma" w:cs="Tahoma" w:eastAsia="Tahoma" w:hAnsi="Tahoma"/>
          <w:color w:val="2C3647"/>
          <w:spacing w:val="-2"/>
          <w:w w:val="100"/>
          <w:sz w:val="18"/>
          <w:szCs w:val="18"/>
        </w:rPr>
        <w:t>f</w:t>
      </w:r>
      <w:r>
        <w:rPr>
          <w:rFonts w:ascii="Tahoma" w:cs="Tahoma" w:eastAsia="Tahoma" w:hAnsi="Tahoma"/>
          <w:color w:val="2C3647"/>
          <w:spacing w:val="-2"/>
          <w:w w:val="100"/>
          <w:sz w:val="18"/>
          <w:szCs w:val="18"/>
        </w:rPr>
        <w:t>o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r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m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si</w:t>
      </w:r>
      <w:r>
        <w:rPr>
          <w:rFonts w:ascii="Tahoma" w:cs="Tahoma" w:eastAsia="Tahoma" w:hAnsi="Tahoma"/>
          <w:color w:val="2C3647"/>
          <w:spacing w:val="-5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-4"/>
          <w:w w:val="100"/>
          <w:sz w:val="18"/>
          <w:szCs w:val="18"/>
        </w:rPr>
        <w:t>t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-5"/>
          <w:w w:val="100"/>
          <w:sz w:val="18"/>
          <w:szCs w:val="18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s</w:t>
      </w:r>
      <w:r>
        <w:rPr>
          <w:rFonts w:ascii="Tahoma" w:cs="Tahoma" w:eastAsia="Tahoma" w:hAnsi="Tahoma"/>
          <w:color w:val="2C3647"/>
          <w:spacing w:val="-3"/>
          <w:w w:val="100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b</w:t>
      </w:r>
      <w:r>
        <w:rPr>
          <w:rFonts w:ascii="Tahoma" w:cs="Tahoma" w:eastAsia="Tahoma" w:hAnsi="Tahoma"/>
          <w:color w:val="2C3647"/>
          <w:spacing w:val="-4"/>
          <w:w w:val="100"/>
          <w:sz w:val="18"/>
          <w:szCs w:val="18"/>
        </w:rPr>
        <w:t>u</w:t>
      </w:r>
      <w:r>
        <w:rPr>
          <w:rFonts w:ascii="Tahoma" w:cs="Tahoma" w:eastAsia="Tahoma" w:hAnsi="Tahoma"/>
          <w:color w:val="2C3647"/>
          <w:spacing w:val="-4"/>
          <w:w w:val="100"/>
          <w:sz w:val="18"/>
          <w:szCs w:val="18"/>
        </w:rPr>
        <w:t>t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.</w:t>
      </w:r>
      <w:r>
        <w:rPr>
          <w:rFonts w:ascii="Tahoma" w:cs="Tahoma" w:eastAsia="Tahoma" w:hAnsi="Tahoma"/>
          <w:color w:val="000000"/>
          <w:spacing w:val="0"/>
          <w:w w:val="100"/>
          <w:sz w:val="18"/>
          <w:szCs w:val="18"/>
        </w:rPr>
      </w:r>
    </w:p>
    <w:p>
      <w:pPr>
        <w:rPr>
          <w:rFonts w:ascii="Tahoma" w:cs="Tahoma" w:eastAsia="Tahoma" w:hAnsi="Tahoma"/>
          <w:sz w:val="18"/>
          <w:szCs w:val="18"/>
        </w:rPr>
        <w:jc w:val="left"/>
        <w:spacing w:before="73"/>
        <w:ind w:left="377"/>
      </w:pPr>
      <w:r>
        <w:rPr>
          <w:rFonts w:ascii="Arial" w:cs="Arial" w:eastAsia="Arial" w:hAnsi="Arial"/>
          <w:b/>
          <w:color w:val="2A6BAE"/>
          <w:spacing w:val="4"/>
          <w:w w:val="100"/>
          <w:sz w:val="18"/>
          <w:szCs w:val="18"/>
        </w:rPr>
        <w:t>B</w:t>
      </w:r>
      <w:r>
        <w:rPr>
          <w:rFonts w:ascii="Arial" w:cs="Arial" w:eastAsia="Arial" w:hAnsi="Arial"/>
          <w:b/>
          <w:color w:val="2A6BAE"/>
          <w:spacing w:val="0"/>
          <w:w w:val="100"/>
          <w:sz w:val="18"/>
          <w:szCs w:val="18"/>
        </w:rPr>
        <w:t>.</w:t>
      </w:r>
      <w:r>
        <w:rPr>
          <w:rFonts w:ascii="Arial" w:cs="Arial" w:eastAsia="Arial" w:hAnsi="Arial"/>
          <w:b/>
          <w:color w:val="2A6BAE"/>
          <w:spacing w:val="0"/>
          <w:w w:val="100"/>
          <w:sz w:val="18"/>
          <w:szCs w:val="18"/>
        </w:rPr>
        <w:t> </w:t>
      </w:r>
      <w:r>
        <w:rPr>
          <w:rFonts w:ascii="Arial" w:cs="Arial" w:eastAsia="Arial" w:hAnsi="Arial"/>
          <w:b/>
          <w:color w:val="2A6BAE"/>
          <w:spacing w:val="36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M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m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b</w:t>
      </w:r>
      <w:r>
        <w:rPr>
          <w:rFonts w:ascii="Tahoma" w:cs="Tahoma" w:eastAsia="Tahoma" w:hAnsi="Tahoma"/>
          <w:color w:val="2C3647"/>
          <w:spacing w:val="2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g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-2"/>
          <w:w w:val="100"/>
          <w:sz w:val="18"/>
          <w:szCs w:val="18"/>
        </w:rPr>
        <w:t>k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n</w:t>
      </w:r>
      <w:r>
        <w:rPr>
          <w:rFonts w:ascii="Tahoma" w:cs="Tahoma" w:eastAsia="Tahoma" w:hAnsi="Tahoma"/>
          <w:color w:val="2C3647"/>
          <w:spacing w:val="-8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-4"/>
          <w:w w:val="100"/>
          <w:sz w:val="18"/>
          <w:szCs w:val="18"/>
        </w:rPr>
        <w:t>t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u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t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n</w:t>
      </w:r>
      <w:r>
        <w:rPr>
          <w:rFonts w:ascii="Tahoma" w:cs="Tahoma" w:eastAsia="Tahoma" w:hAnsi="Tahoma"/>
          <w:color w:val="2C3647"/>
          <w:spacing w:val="-7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t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s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but</w:t>
      </w:r>
      <w:r>
        <w:rPr>
          <w:rFonts w:ascii="Tahoma" w:cs="Tahoma" w:eastAsia="Tahoma" w:hAnsi="Tahoma"/>
          <w:color w:val="2C3647"/>
          <w:spacing w:val="-8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sz w:val="18"/>
          <w:szCs w:val="18"/>
        </w:rPr>
        <w:t>k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-7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gr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u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p</w:t>
      </w:r>
      <w:r>
        <w:rPr>
          <w:rFonts w:ascii="Tahoma" w:cs="Tahoma" w:eastAsia="Tahoma" w:hAnsi="Tahoma"/>
          <w:color w:val="2C3647"/>
          <w:spacing w:val="-7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s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-2"/>
          <w:w w:val="100"/>
          <w:sz w:val="18"/>
          <w:szCs w:val="18"/>
        </w:rPr>
        <w:t>k</w:t>
      </w:r>
      <w:r>
        <w:rPr>
          <w:rFonts w:ascii="Tahoma" w:cs="Tahoma" w:eastAsia="Tahoma" w:hAnsi="Tahoma"/>
          <w:color w:val="2C3647"/>
          <w:spacing w:val="-2"/>
          <w:w w:val="100"/>
          <w:sz w:val="18"/>
          <w:szCs w:val="18"/>
        </w:rPr>
        <w:t>o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l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h</w:t>
      </w:r>
      <w:r>
        <w:rPr>
          <w:rFonts w:ascii="Tahoma" w:cs="Tahoma" w:eastAsia="Tahoma" w:hAnsi="Tahoma"/>
          <w:color w:val="2C3647"/>
          <w:spacing w:val="-8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u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t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u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k</w:t>
      </w:r>
      <w:r>
        <w:rPr>
          <w:rFonts w:ascii="Tahoma" w:cs="Tahoma" w:eastAsia="Tahoma" w:hAnsi="Tahoma"/>
          <w:color w:val="2C3647"/>
          <w:spacing w:val="-6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m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n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n</w:t>
      </w:r>
      <w:r>
        <w:rPr>
          <w:rFonts w:ascii="Tahoma" w:cs="Tahoma" w:eastAsia="Tahoma" w:hAnsi="Tahoma"/>
          <w:color w:val="2C3647"/>
          <w:spacing w:val="-2"/>
          <w:w w:val="100"/>
          <w:sz w:val="18"/>
          <w:szCs w:val="18"/>
        </w:rPr>
        <w:t>y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-2"/>
          <w:w w:val="100"/>
          <w:sz w:val="18"/>
          <w:szCs w:val="18"/>
        </w:rPr>
        <w:t>k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n</w:t>
      </w:r>
      <w:r>
        <w:rPr>
          <w:rFonts w:ascii="Tahoma" w:cs="Tahoma" w:eastAsia="Tahoma" w:hAnsi="Tahoma"/>
          <w:color w:val="2C3647"/>
          <w:spacing w:val="-7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-6"/>
          <w:w w:val="100"/>
          <w:sz w:val="18"/>
          <w:szCs w:val="18"/>
        </w:rPr>
        <w:t>k</w:t>
      </w:r>
      <w:r>
        <w:rPr>
          <w:rFonts w:ascii="Tahoma" w:cs="Tahoma" w:eastAsia="Tahoma" w:hAnsi="Tahoma"/>
          <w:color w:val="2C3647"/>
          <w:spacing w:val="-3"/>
          <w:w w:val="100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-3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s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l</w:t>
      </w:r>
      <w:r>
        <w:rPr>
          <w:rFonts w:ascii="Tahoma" w:cs="Tahoma" w:eastAsia="Tahoma" w:hAnsi="Tahoma"/>
          <w:color w:val="2C3647"/>
          <w:spacing w:val="-5"/>
          <w:w w:val="100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-3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n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n</w:t>
      </w:r>
      <w:r>
        <w:rPr>
          <w:rFonts w:ascii="Tahoma" w:cs="Tahoma" w:eastAsia="Tahoma" w:hAnsi="Tahoma"/>
          <w:color w:val="2C3647"/>
          <w:spacing w:val="-6"/>
          <w:w w:val="100"/>
          <w:sz w:val="18"/>
          <w:szCs w:val="18"/>
        </w:rPr>
        <w:t>y</w:t>
      </w:r>
      <w:r>
        <w:rPr>
          <w:rFonts w:ascii="Tahoma" w:cs="Tahoma" w:eastAsia="Tahoma" w:hAnsi="Tahoma"/>
          <w:color w:val="2C3647"/>
          <w:spacing w:val="-3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.</w:t>
      </w:r>
      <w:r>
        <w:rPr>
          <w:rFonts w:ascii="Tahoma" w:cs="Tahoma" w:eastAsia="Tahoma" w:hAnsi="Tahoma"/>
          <w:color w:val="000000"/>
          <w:spacing w:val="0"/>
          <w:w w:val="100"/>
          <w:sz w:val="18"/>
          <w:szCs w:val="18"/>
        </w:rPr>
      </w:r>
    </w:p>
    <w:p>
      <w:pPr>
        <w:rPr>
          <w:rFonts w:ascii="Tahoma" w:cs="Tahoma" w:eastAsia="Tahoma" w:hAnsi="Tahoma"/>
          <w:sz w:val="18"/>
          <w:szCs w:val="18"/>
        </w:rPr>
        <w:jc w:val="left"/>
        <w:spacing w:before="70"/>
        <w:ind w:left="377"/>
      </w:pPr>
      <w:r>
        <w:rPr>
          <w:rFonts w:ascii="Arial" w:cs="Arial" w:eastAsia="Arial" w:hAnsi="Arial"/>
          <w:b/>
          <w:color w:val="2A6BAE"/>
          <w:spacing w:val="4"/>
          <w:w w:val="100"/>
          <w:sz w:val="18"/>
          <w:szCs w:val="18"/>
        </w:rPr>
        <w:t>C</w:t>
      </w:r>
      <w:r>
        <w:rPr>
          <w:rFonts w:ascii="Arial" w:cs="Arial" w:eastAsia="Arial" w:hAnsi="Arial"/>
          <w:b/>
          <w:color w:val="2A6BAE"/>
          <w:spacing w:val="0"/>
          <w:w w:val="100"/>
          <w:sz w:val="18"/>
          <w:szCs w:val="18"/>
        </w:rPr>
        <w:t>.</w:t>
      </w:r>
      <w:r>
        <w:rPr>
          <w:rFonts w:ascii="Arial" w:cs="Arial" w:eastAsia="Arial" w:hAnsi="Arial"/>
          <w:b/>
          <w:color w:val="2A6BAE"/>
          <w:spacing w:val="0"/>
          <w:w w:val="100"/>
          <w:sz w:val="18"/>
          <w:szCs w:val="18"/>
        </w:rPr>
        <w:t> </w:t>
      </w:r>
      <w:r>
        <w:rPr>
          <w:rFonts w:ascii="Arial" w:cs="Arial" w:eastAsia="Arial" w:hAnsi="Arial"/>
          <w:b/>
          <w:color w:val="2A6BAE"/>
          <w:spacing w:val="36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M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ng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-4"/>
          <w:w w:val="100"/>
          <w:sz w:val="18"/>
          <w:szCs w:val="18"/>
        </w:rPr>
        <w:t>b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-2"/>
          <w:w w:val="100"/>
          <w:sz w:val="18"/>
          <w:szCs w:val="18"/>
        </w:rPr>
        <w:t>k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n</w:t>
      </w:r>
      <w:r>
        <w:rPr>
          <w:rFonts w:ascii="Tahoma" w:cs="Tahoma" w:eastAsia="Tahoma" w:hAnsi="Tahoma"/>
          <w:color w:val="2C3647"/>
          <w:spacing w:val="-3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p</w:t>
      </w:r>
      <w:r>
        <w:rPr>
          <w:rFonts w:ascii="Tahoma" w:cs="Tahoma" w:eastAsia="Tahoma" w:hAnsi="Tahoma"/>
          <w:color w:val="2C3647"/>
          <w:spacing w:val="2"/>
          <w:w w:val="100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s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n,</w:t>
      </w:r>
      <w:r>
        <w:rPr>
          <w:rFonts w:ascii="Tahoma" w:cs="Tahoma" w:eastAsia="Tahoma" w:hAnsi="Tahoma"/>
          <w:color w:val="2C3647"/>
          <w:spacing w:val="-2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m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m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b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l</w:t>
      </w:r>
      <w:r>
        <w:rPr>
          <w:rFonts w:ascii="Tahoma" w:cs="Tahoma" w:eastAsia="Tahoma" w:hAnsi="Tahoma"/>
          <w:color w:val="2C3647"/>
          <w:spacing w:val="-2"/>
          <w:w w:val="100"/>
          <w:sz w:val="18"/>
          <w:szCs w:val="18"/>
        </w:rPr>
        <w:t>o</w:t>
      </w:r>
      <w:r>
        <w:rPr>
          <w:rFonts w:ascii="Tahoma" w:cs="Tahoma" w:eastAsia="Tahoma" w:hAnsi="Tahoma"/>
          <w:color w:val="2C3647"/>
          <w:spacing w:val="-2"/>
          <w:w w:val="100"/>
          <w:sz w:val="18"/>
          <w:szCs w:val="18"/>
        </w:rPr>
        <w:t>k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r</w:t>
      </w:r>
      <w:r>
        <w:rPr>
          <w:rFonts w:ascii="Tahoma" w:cs="Tahoma" w:eastAsia="Tahoma" w:hAnsi="Tahoma"/>
          <w:color w:val="2C3647"/>
          <w:spacing w:val="-4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p</w:t>
      </w:r>
      <w:r>
        <w:rPr>
          <w:rFonts w:ascii="Tahoma" w:cs="Tahoma" w:eastAsia="Tahoma" w:hAnsi="Tahoma"/>
          <w:color w:val="2C3647"/>
          <w:spacing w:val="2"/>
          <w:w w:val="100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ng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r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m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,</w:t>
      </w:r>
      <w:r>
        <w:rPr>
          <w:rFonts w:ascii="Tahoma" w:cs="Tahoma" w:eastAsia="Tahoma" w:hAnsi="Tahoma"/>
          <w:color w:val="2C3647"/>
          <w:spacing w:val="-2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d</w:t>
      </w:r>
      <w:r>
        <w:rPr>
          <w:rFonts w:ascii="Tahoma" w:cs="Tahoma" w:eastAsia="Tahoma" w:hAnsi="Tahoma"/>
          <w:color w:val="2C3647"/>
          <w:spacing w:val="2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n</w:t>
      </w:r>
      <w:r>
        <w:rPr>
          <w:rFonts w:ascii="Tahoma" w:cs="Tahoma" w:eastAsia="Tahoma" w:hAnsi="Tahoma"/>
          <w:color w:val="2C3647"/>
          <w:spacing w:val="-5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m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l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p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o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r</w:t>
      </w:r>
      <w:r>
        <w:rPr>
          <w:rFonts w:ascii="Tahoma" w:cs="Tahoma" w:eastAsia="Tahoma" w:hAnsi="Tahoma"/>
          <w:color w:val="2C3647"/>
          <w:spacing w:val="-2"/>
          <w:w w:val="100"/>
          <w:sz w:val="18"/>
          <w:szCs w:val="18"/>
        </w:rPr>
        <w:t>k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n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n</w:t>
      </w:r>
      <w:r>
        <w:rPr>
          <w:rFonts w:ascii="Tahoma" w:cs="Tahoma" w:eastAsia="Tahoma" w:hAnsi="Tahoma"/>
          <w:color w:val="2C3647"/>
          <w:spacing w:val="-2"/>
          <w:w w:val="100"/>
          <w:sz w:val="18"/>
          <w:szCs w:val="18"/>
        </w:rPr>
        <w:t>y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sz w:val="18"/>
          <w:szCs w:val="18"/>
        </w:rPr>
        <w:t>k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s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l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u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r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n</w:t>
      </w:r>
      <w:r>
        <w:rPr>
          <w:rFonts w:ascii="Tahoma" w:cs="Tahoma" w:eastAsia="Tahoma" w:hAnsi="Tahoma"/>
          <w:color w:val="2C3647"/>
          <w:spacing w:val="-4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r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smi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-4"/>
          <w:w w:val="100"/>
          <w:sz w:val="18"/>
          <w:szCs w:val="18"/>
        </w:rPr>
        <w:t>b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n</w:t>
      </w:r>
      <w:r>
        <w:rPr>
          <w:rFonts w:ascii="Tahoma" w:cs="Tahoma" w:eastAsia="Tahoma" w:hAnsi="Tahoma"/>
          <w:color w:val="2C3647"/>
          <w:spacing w:val="-6"/>
          <w:w w:val="100"/>
          <w:sz w:val="18"/>
          <w:szCs w:val="18"/>
        </w:rPr>
        <w:t>k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.</w:t>
      </w:r>
      <w:r>
        <w:rPr>
          <w:rFonts w:ascii="Tahoma" w:cs="Tahoma" w:eastAsia="Tahoma" w:hAnsi="Tahoma"/>
          <w:color w:val="000000"/>
          <w:spacing w:val="0"/>
          <w:w w:val="100"/>
          <w:sz w:val="18"/>
          <w:szCs w:val="18"/>
        </w:rPr>
      </w:r>
    </w:p>
    <w:p>
      <w:pPr>
        <w:rPr>
          <w:rFonts w:ascii="Tahoma" w:cs="Tahoma" w:eastAsia="Tahoma" w:hAnsi="Tahoma"/>
          <w:sz w:val="18"/>
          <w:szCs w:val="18"/>
        </w:rPr>
        <w:jc w:val="left"/>
        <w:spacing w:before="70" w:line="200" w:lineRule="exact"/>
        <w:ind w:left="377"/>
      </w:pPr>
      <w:r>
        <w:rPr>
          <w:rFonts w:ascii="Arial" w:cs="Arial" w:eastAsia="Arial" w:hAnsi="Arial"/>
          <w:b/>
          <w:color w:val="2A6BAE"/>
          <w:spacing w:val="4"/>
          <w:w w:val="100"/>
          <w:position w:val="-1"/>
          <w:sz w:val="18"/>
          <w:szCs w:val="18"/>
        </w:rPr>
        <w:t>D</w:t>
      </w:r>
      <w:r>
        <w:rPr>
          <w:rFonts w:ascii="Arial" w:cs="Arial" w:eastAsia="Arial" w:hAnsi="Arial"/>
          <w:b/>
          <w:color w:val="2A6BAE"/>
          <w:spacing w:val="0"/>
          <w:w w:val="100"/>
          <w:position w:val="-1"/>
          <w:sz w:val="18"/>
          <w:szCs w:val="18"/>
        </w:rPr>
        <w:t>.</w:t>
      </w:r>
      <w:r>
        <w:rPr>
          <w:rFonts w:ascii="Arial" w:cs="Arial" w:eastAsia="Arial" w:hAnsi="Arial"/>
          <w:b/>
          <w:color w:val="2A6BAE"/>
          <w:spacing w:val="0"/>
          <w:w w:val="100"/>
          <w:position w:val="-1"/>
          <w:sz w:val="18"/>
          <w:szCs w:val="18"/>
        </w:rPr>
        <w:t> </w:t>
      </w:r>
      <w:r>
        <w:rPr>
          <w:rFonts w:ascii="Arial" w:cs="Arial" w:eastAsia="Arial" w:hAnsi="Arial"/>
          <w:b/>
          <w:color w:val="2A6BAE"/>
          <w:spacing w:val="36"/>
          <w:w w:val="100"/>
          <w:position w:val="-1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1"/>
          <w:w w:val="100"/>
          <w:position w:val="-1"/>
          <w:sz w:val="18"/>
          <w:szCs w:val="18"/>
        </w:rPr>
        <w:t>M</w:t>
      </w:r>
      <w:r>
        <w:rPr>
          <w:rFonts w:ascii="Tahoma" w:cs="Tahoma" w:eastAsia="Tahoma" w:hAnsi="Tahoma"/>
          <w:color w:val="2C3647"/>
          <w:spacing w:val="1"/>
          <w:w w:val="100"/>
          <w:position w:val="-1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ng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si</w:t>
      </w:r>
      <w:r>
        <w:rPr>
          <w:rFonts w:ascii="Tahoma" w:cs="Tahoma" w:eastAsia="Tahoma" w:hAnsi="Tahoma"/>
          <w:color w:val="2C3647"/>
          <w:spacing w:val="-9"/>
          <w:w w:val="100"/>
          <w:position w:val="-1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8"/>
          <w:szCs w:val="18"/>
        </w:rPr>
        <w:t>f</w:t>
      </w:r>
      <w:r>
        <w:rPr>
          <w:rFonts w:ascii="Tahoma" w:cs="Tahoma" w:eastAsia="Tahoma" w:hAnsi="Tahoma"/>
          <w:color w:val="2C3647"/>
          <w:spacing w:val="-2"/>
          <w:w w:val="100"/>
          <w:position w:val="-1"/>
          <w:sz w:val="18"/>
          <w:szCs w:val="18"/>
        </w:rPr>
        <w:t>o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8"/>
          <w:szCs w:val="18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m</w:t>
      </w:r>
      <w:r>
        <w:rPr>
          <w:rFonts w:ascii="Tahoma" w:cs="Tahoma" w:eastAsia="Tahoma" w:hAnsi="Tahoma"/>
          <w:color w:val="2C3647"/>
          <w:spacing w:val="-3"/>
          <w:w w:val="100"/>
          <w:position w:val="-1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d</w:t>
      </w:r>
      <w:r>
        <w:rPr>
          <w:rFonts w:ascii="Tahoma" w:cs="Tahoma" w:eastAsia="Tahoma" w:hAnsi="Tahoma"/>
          <w:color w:val="2C3647"/>
          <w:spacing w:val="2"/>
          <w:w w:val="100"/>
          <w:position w:val="-1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ng</w:t>
      </w:r>
      <w:r>
        <w:rPr>
          <w:rFonts w:ascii="Tahoma" w:cs="Tahoma" w:eastAsia="Tahoma" w:hAnsi="Tahoma"/>
          <w:color w:val="2C3647"/>
          <w:spacing w:val="1"/>
          <w:w w:val="100"/>
          <w:position w:val="-1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n</w:t>
      </w:r>
      <w:r>
        <w:rPr>
          <w:rFonts w:ascii="Tahoma" w:cs="Tahoma" w:eastAsia="Tahoma" w:hAnsi="Tahoma"/>
          <w:color w:val="2C3647"/>
          <w:spacing w:val="-8"/>
          <w:w w:val="100"/>
          <w:position w:val="-1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position w:val="-1"/>
          <w:sz w:val="18"/>
          <w:szCs w:val="18"/>
        </w:rPr>
        <w:t>k</w:t>
      </w:r>
      <w:r>
        <w:rPr>
          <w:rFonts w:ascii="Tahoma" w:cs="Tahoma" w:eastAsia="Tahoma" w:hAnsi="Tahoma"/>
          <w:color w:val="2C3647"/>
          <w:spacing w:val="1"/>
          <w:w w:val="100"/>
          <w:position w:val="-1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ta</w:t>
      </w:r>
      <w:r>
        <w:rPr>
          <w:rFonts w:ascii="Tahoma" w:cs="Tahoma" w:eastAsia="Tahoma" w:hAnsi="Tahoma"/>
          <w:color w:val="2C3647"/>
          <w:spacing w:val="-7"/>
          <w:w w:val="100"/>
          <w:position w:val="-1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s</w:t>
      </w:r>
      <w:r>
        <w:rPr>
          <w:rFonts w:ascii="Tahoma" w:cs="Tahoma" w:eastAsia="Tahoma" w:hAnsi="Tahoma"/>
          <w:color w:val="2C3647"/>
          <w:spacing w:val="1"/>
          <w:w w:val="100"/>
          <w:position w:val="-1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ndi</w:t>
      </w:r>
      <w:r>
        <w:rPr>
          <w:rFonts w:ascii="Tahoma" w:cs="Tahoma" w:eastAsia="Tahoma" w:hAnsi="Tahoma"/>
          <w:color w:val="2C3647"/>
          <w:spacing w:val="-9"/>
          <w:w w:val="100"/>
          <w:position w:val="-1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p</w:t>
      </w:r>
      <w:r>
        <w:rPr>
          <w:rFonts w:ascii="Tahoma" w:cs="Tahoma" w:eastAsia="Tahoma" w:hAnsi="Tahoma"/>
          <w:color w:val="2C3647"/>
          <w:spacing w:val="2"/>
          <w:w w:val="100"/>
          <w:position w:val="-1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8"/>
          <w:szCs w:val="18"/>
        </w:rPr>
        <w:t>l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su</w:t>
      </w:r>
      <w:r>
        <w:rPr>
          <w:rFonts w:ascii="Tahoma" w:cs="Tahoma" w:eastAsia="Tahoma" w:hAnsi="Tahoma"/>
          <w:color w:val="2C3647"/>
          <w:spacing w:val="-8"/>
          <w:w w:val="100"/>
          <w:position w:val="-1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u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8"/>
          <w:szCs w:val="18"/>
        </w:rPr>
        <w:t>n</w:t>
      </w:r>
      <w:r>
        <w:rPr>
          <w:rFonts w:ascii="Tahoma" w:cs="Tahoma" w:eastAsia="Tahoma" w:hAnsi="Tahoma"/>
          <w:color w:val="2C3647"/>
          <w:spacing w:val="4"/>
          <w:w w:val="100"/>
          <w:position w:val="-1"/>
          <w:sz w:val="18"/>
          <w:szCs w:val="18"/>
        </w:rPr>
        <w:t>t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uk</w:t>
      </w:r>
      <w:r>
        <w:rPr>
          <w:rFonts w:ascii="Tahoma" w:cs="Tahoma" w:eastAsia="Tahoma" w:hAnsi="Tahoma"/>
          <w:color w:val="2C3647"/>
          <w:spacing w:val="-6"/>
          <w:w w:val="100"/>
          <w:position w:val="-1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1"/>
          <w:w w:val="100"/>
          <w:position w:val="-1"/>
          <w:sz w:val="18"/>
          <w:szCs w:val="18"/>
        </w:rPr>
        <w:t>m</w:t>
      </w:r>
      <w:r>
        <w:rPr>
          <w:rFonts w:ascii="Tahoma" w:cs="Tahoma" w:eastAsia="Tahoma" w:hAnsi="Tahoma"/>
          <w:color w:val="2C3647"/>
          <w:spacing w:val="1"/>
          <w:w w:val="100"/>
          <w:position w:val="-1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ng</w:t>
      </w:r>
      <w:r>
        <w:rPr>
          <w:rFonts w:ascii="Tahoma" w:cs="Tahoma" w:eastAsia="Tahoma" w:hAnsi="Tahoma"/>
          <w:color w:val="2C3647"/>
          <w:spacing w:val="1"/>
          <w:w w:val="100"/>
          <w:position w:val="-1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8"/>
          <w:szCs w:val="18"/>
        </w:rPr>
        <w:t>r</w:t>
      </w:r>
      <w:r>
        <w:rPr>
          <w:rFonts w:ascii="Tahoma" w:cs="Tahoma" w:eastAsia="Tahoma" w:hAnsi="Tahoma"/>
          <w:color w:val="2C3647"/>
          <w:spacing w:val="1"/>
          <w:w w:val="100"/>
          <w:position w:val="-1"/>
          <w:sz w:val="18"/>
          <w:szCs w:val="18"/>
        </w:rPr>
        <w:t>j</w:t>
      </w:r>
      <w:r>
        <w:rPr>
          <w:rFonts w:ascii="Tahoma" w:cs="Tahoma" w:eastAsia="Tahoma" w:hAnsi="Tahoma"/>
          <w:color w:val="2C3647"/>
          <w:spacing w:val="1"/>
          <w:w w:val="100"/>
          <w:position w:val="-1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-8"/>
          <w:w w:val="100"/>
          <w:position w:val="-1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p</w:t>
      </w:r>
      <w:r>
        <w:rPr>
          <w:rFonts w:ascii="Tahoma" w:cs="Tahoma" w:eastAsia="Tahoma" w:hAnsi="Tahoma"/>
          <w:color w:val="2C3647"/>
          <w:spacing w:val="2"/>
          <w:w w:val="100"/>
          <w:position w:val="-1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ng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8"/>
          <w:szCs w:val="18"/>
        </w:rPr>
        <w:t>r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m</w:t>
      </w:r>
      <w:r>
        <w:rPr>
          <w:rFonts w:ascii="Tahoma" w:cs="Tahoma" w:eastAsia="Tahoma" w:hAnsi="Tahoma"/>
          <w:color w:val="2C3647"/>
          <w:spacing w:val="-7"/>
          <w:w w:val="100"/>
          <w:position w:val="-1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-4"/>
          <w:w w:val="100"/>
          <w:position w:val="-1"/>
          <w:sz w:val="18"/>
          <w:szCs w:val="18"/>
        </w:rPr>
        <w:t>p</w:t>
      </w:r>
      <w:r>
        <w:rPr>
          <w:rFonts w:ascii="Tahoma" w:cs="Tahoma" w:eastAsia="Tahoma" w:hAnsi="Tahoma"/>
          <w:color w:val="2C3647"/>
          <w:spacing w:val="1"/>
          <w:w w:val="100"/>
          <w:position w:val="-1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-4"/>
          <w:w w:val="100"/>
          <w:position w:val="-1"/>
          <w:sz w:val="18"/>
          <w:szCs w:val="18"/>
        </w:rPr>
        <w:t>s</w:t>
      </w:r>
      <w:r>
        <w:rPr>
          <w:rFonts w:ascii="Tahoma" w:cs="Tahoma" w:eastAsia="Tahoma" w:hAnsi="Tahoma"/>
          <w:color w:val="2C3647"/>
          <w:spacing w:val="1"/>
          <w:w w:val="100"/>
          <w:position w:val="-1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-4"/>
          <w:w w:val="100"/>
          <w:position w:val="-1"/>
          <w:sz w:val="18"/>
          <w:szCs w:val="18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.</w:t>
      </w:r>
      <w:r>
        <w:rPr>
          <w:rFonts w:ascii="Tahoma" w:cs="Tahoma" w:eastAsia="Tahoma" w:hAnsi="Tahoma"/>
          <w:color w:val="000000"/>
          <w:spacing w:val="0"/>
          <w:w w:val="100"/>
          <w:position w:val="0"/>
          <w:sz w:val="18"/>
          <w:szCs w:val="18"/>
        </w:rPr>
      </w:r>
    </w:p>
    <w:p>
      <w:pPr>
        <w:rPr>
          <w:sz w:val="20"/>
          <w:szCs w:val="20"/>
        </w:rPr>
        <w:jc w:val="left"/>
        <w:spacing w:before="14"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17"/>
          <w:szCs w:val="17"/>
        </w:rPr>
        <w:jc w:val="left"/>
        <w:spacing w:before="40"/>
        <w:ind w:left="272"/>
      </w:pPr>
      <w:r>
        <w:rPr>
          <w:rFonts w:ascii="Arial" w:cs="Arial" w:eastAsia="Arial" w:hAnsi="Arial"/>
          <w:b/>
          <w:color w:val="1A365D"/>
          <w:spacing w:val="1"/>
          <w:w w:val="100"/>
          <w:sz w:val="17"/>
          <w:szCs w:val="17"/>
        </w:rPr>
        <w:t>J</w:t>
      </w:r>
      <w:r>
        <w:rPr>
          <w:rFonts w:ascii="Arial" w:cs="Arial" w:eastAsia="Arial" w:hAnsi="Arial"/>
          <w:b/>
          <w:color w:val="1A365D"/>
          <w:spacing w:val="-3"/>
          <w:w w:val="100"/>
          <w:sz w:val="17"/>
          <w:szCs w:val="17"/>
        </w:rPr>
        <w:t>a</w:t>
      </w:r>
      <w:r>
        <w:rPr>
          <w:rFonts w:ascii="Arial" w:cs="Arial" w:eastAsia="Arial" w:hAnsi="Arial"/>
          <w:b/>
          <w:color w:val="1A365D"/>
          <w:spacing w:val="3"/>
          <w:w w:val="100"/>
          <w:sz w:val="17"/>
          <w:szCs w:val="17"/>
        </w:rPr>
        <w:t>w</w:t>
      </w:r>
      <w:r>
        <w:rPr>
          <w:rFonts w:ascii="Arial" w:cs="Arial" w:eastAsia="Arial" w:hAnsi="Arial"/>
          <w:b/>
          <w:color w:val="1A365D"/>
          <w:spacing w:val="1"/>
          <w:w w:val="100"/>
          <w:sz w:val="17"/>
          <w:szCs w:val="17"/>
        </w:rPr>
        <w:t>a</w:t>
      </w:r>
      <w:r>
        <w:rPr>
          <w:rFonts w:ascii="Arial" w:cs="Arial" w:eastAsia="Arial" w:hAnsi="Arial"/>
          <w:b/>
          <w:color w:val="1A365D"/>
          <w:spacing w:val="-1"/>
          <w:w w:val="100"/>
          <w:sz w:val="17"/>
          <w:szCs w:val="17"/>
        </w:rPr>
        <w:t>b</w:t>
      </w:r>
      <w:r>
        <w:rPr>
          <w:rFonts w:ascii="Arial" w:cs="Arial" w:eastAsia="Arial" w:hAnsi="Arial"/>
          <w:b/>
          <w:color w:val="1A365D"/>
          <w:spacing w:val="1"/>
          <w:w w:val="100"/>
          <w:sz w:val="17"/>
          <w:szCs w:val="17"/>
        </w:rPr>
        <w:t>a</w:t>
      </w:r>
      <w:r>
        <w:rPr>
          <w:rFonts w:ascii="Arial" w:cs="Arial" w:eastAsia="Arial" w:hAnsi="Arial"/>
          <w:b/>
          <w:color w:val="1A365D"/>
          <w:spacing w:val="0"/>
          <w:w w:val="100"/>
          <w:sz w:val="17"/>
          <w:szCs w:val="17"/>
        </w:rPr>
        <w:t>n</w:t>
      </w:r>
      <w:r>
        <w:rPr>
          <w:rFonts w:ascii="Arial" w:cs="Arial" w:eastAsia="Arial" w:hAnsi="Arial"/>
          <w:b/>
          <w:color w:val="1A365D"/>
          <w:spacing w:val="-3"/>
          <w:w w:val="100"/>
          <w:sz w:val="17"/>
          <w:szCs w:val="17"/>
        </w:rPr>
        <w:t> </w:t>
      </w:r>
      <w:r>
        <w:rPr>
          <w:rFonts w:ascii="Arial" w:cs="Arial" w:eastAsia="Arial" w:hAnsi="Arial"/>
          <w:b/>
          <w:color w:val="1A365D"/>
          <w:spacing w:val="-3"/>
          <w:w w:val="100"/>
          <w:sz w:val="17"/>
          <w:szCs w:val="17"/>
        </w:rPr>
        <w:t>P</w:t>
      </w:r>
      <w:r>
        <w:rPr>
          <w:rFonts w:ascii="Arial" w:cs="Arial" w:eastAsia="Arial" w:hAnsi="Arial"/>
          <w:b/>
          <w:color w:val="1A365D"/>
          <w:spacing w:val="0"/>
          <w:w w:val="100"/>
          <w:sz w:val="17"/>
          <w:szCs w:val="17"/>
        </w:rPr>
        <w:t>ili</w:t>
      </w:r>
      <w:r>
        <w:rPr>
          <w:rFonts w:ascii="Arial" w:cs="Arial" w:eastAsia="Arial" w:hAnsi="Arial"/>
          <w:b/>
          <w:color w:val="1A365D"/>
          <w:spacing w:val="-1"/>
          <w:w w:val="100"/>
          <w:sz w:val="17"/>
          <w:szCs w:val="17"/>
        </w:rPr>
        <w:t>h</w:t>
      </w:r>
      <w:r>
        <w:rPr>
          <w:rFonts w:ascii="Arial" w:cs="Arial" w:eastAsia="Arial" w:hAnsi="Arial"/>
          <w:b/>
          <w:color w:val="1A365D"/>
          <w:spacing w:val="0"/>
          <w:w w:val="100"/>
          <w:sz w:val="17"/>
          <w:szCs w:val="17"/>
        </w:rPr>
        <w:t>a</w:t>
      </w:r>
      <w:r>
        <w:rPr>
          <w:rFonts w:ascii="Arial" w:cs="Arial" w:eastAsia="Arial" w:hAnsi="Arial"/>
          <w:b/>
          <w:color w:val="1A365D"/>
          <w:spacing w:val="-1"/>
          <w:w w:val="100"/>
          <w:sz w:val="17"/>
          <w:szCs w:val="17"/>
        </w:rPr>
        <w:t>n</w:t>
      </w:r>
      <w:r>
        <w:rPr>
          <w:rFonts w:ascii="Arial" w:cs="Arial" w:eastAsia="Arial" w:hAnsi="Arial"/>
          <w:b/>
          <w:color w:val="1A365D"/>
          <w:spacing w:val="0"/>
          <w:w w:val="100"/>
          <w:sz w:val="17"/>
          <w:szCs w:val="17"/>
        </w:rPr>
        <w:t>:</w:t>
      </w:r>
      <w:r>
        <w:rPr>
          <w:rFonts w:ascii="Arial" w:cs="Arial" w:eastAsia="Arial" w:hAnsi="Arial"/>
          <w:b/>
          <w:color w:val="1A365D"/>
          <w:spacing w:val="2"/>
          <w:w w:val="100"/>
          <w:sz w:val="17"/>
          <w:szCs w:val="17"/>
        </w:rPr>
        <w:t> </w:t>
      </w:r>
      <w:r>
        <w:rPr>
          <w:rFonts w:ascii="Arial" w:cs="Arial" w:eastAsia="Arial" w:hAnsi="Arial"/>
          <w:b/>
          <w:color w:val="1A365D"/>
          <w:spacing w:val="0"/>
          <w:w w:val="100"/>
          <w:sz w:val="17"/>
          <w:szCs w:val="17"/>
        </w:rPr>
        <w:t>[</w:t>
      </w:r>
      <w:r>
        <w:rPr>
          <w:rFonts w:ascii="Arial" w:cs="Arial" w:eastAsia="Arial" w:hAnsi="Arial"/>
          <w:b/>
          <w:color w:val="1A365D"/>
          <w:spacing w:val="0"/>
          <w:w w:val="100"/>
          <w:sz w:val="17"/>
          <w:szCs w:val="17"/>
        </w:rPr>
        <w:t>    </w:t>
      </w:r>
      <w:r>
        <w:rPr>
          <w:rFonts w:ascii="Arial" w:cs="Arial" w:eastAsia="Arial" w:hAnsi="Arial"/>
          <w:b/>
          <w:color w:val="1A365D"/>
          <w:spacing w:val="1"/>
          <w:w w:val="100"/>
          <w:sz w:val="17"/>
          <w:szCs w:val="17"/>
        </w:rPr>
        <w:t> </w:t>
      </w:r>
      <w:r>
        <w:rPr>
          <w:rFonts w:ascii="Arial" w:cs="Arial" w:eastAsia="Arial" w:hAnsi="Arial"/>
          <w:b/>
          <w:color w:val="1A365D"/>
          <w:spacing w:val="0"/>
          <w:w w:val="101"/>
          <w:sz w:val="17"/>
          <w:szCs w:val="17"/>
        </w:rPr>
        <w:t>]</w:t>
      </w:r>
      <w:r>
        <w:rPr>
          <w:rFonts w:ascii="Arial" w:cs="Arial" w:eastAsia="Arial" w:hAnsi="Arial"/>
          <w:color w:val="000000"/>
          <w:spacing w:val="0"/>
          <w:w w:val="100"/>
          <w:sz w:val="17"/>
          <w:szCs w:val="17"/>
        </w:rPr>
      </w:r>
    </w:p>
    <w:p>
      <w:pPr>
        <w:rPr>
          <w:sz w:val="11"/>
          <w:szCs w:val="11"/>
        </w:rPr>
        <w:jc w:val="left"/>
        <w:spacing w:before="4" w:line="100" w:lineRule="exact"/>
      </w:pPr>
      <w:r>
        <w:rPr>
          <w:sz w:val="11"/>
          <w:szCs w:val="11"/>
        </w:rPr>
      </w:r>
    </w:p>
    <w:p>
      <w:pPr>
        <w:rPr>
          <w:rFonts w:ascii="Arial" w:cs="Arial" w:eastAsia="Arial" w:hAnsi="Arial"/>
          <w:sz w:val="16"/>
          <w:szCs w:val="16"/>
        </w:rPr>
        <w:jc w:val="left"/>
        <w:ind w:left="272"/>
        <w:sectPr>
          <w:type w:val="continuous"/>
          <w:pgSz w:h="16840" w:w="11920"/>
          <w:pgMar w:bottom="280" w:left="460" w:right="460" w:top="720"/>
        </w:sectPr>
      </w:pPr>
      <w:r>
        <w:pict>
          <v:group coordorigin="556,-431" coordsize="10805,1578" style="position:absolute;margin-left:27.8pt;margin-top:-21.5461pt;width:540.249pt;height:78.92pt;mso-position-horizontal-relative:page;mso-position-vertical-relative:paragraph;z-index:-2970">
            <v:shape coordorigin="566,-421" coordsize="10772,1558" fillcolor="#EEF4F7" filled="t" path="m11278,1137l11301,1133,11320,1120,11333,1101,11338,1077,11338,-361,11333,-384,11320,-403,11301,-416,11278,-421,626,-421,603,-416,584,-403,571,-384,566,-361,566,1077,571,1101,584,1120,603,1133,626,1137,11278,1137xe" stroked="f" style="position:absolute;left:566;top:-421;width:10772;height:1558">
              <v:path arrowok="t"/>
              <v:fill/>
            </v:shape>
            <v:shape coordorigin="584,1091" coordsize="33,43" fillcolor="#BCE1F7" filled="t" path="m609,1134l616,1111,615,1109,612,1095,612,1091,584,1120,603,1133,609,1134xe" stroked="f" style="position:absolute;left:584;top:1091;width:33;height:43">
              <v:path arrowok="t"/>
              <v:fill/>
            </v:shape>
            <v:shape coordorigin="11293,1109" coordsize="27,24" fillcolor="#BCE1F7" filled="t" path="m11298,1133l11301,1133,11320,1120,11311,1111,11309,1109,11295,1119,11293,1120,11298,1133xe" stroked="f" style="position:absolute;left:11293;top:1109;width:27;height:24">
              <v:path arrowok="t"/>
              <v:fill/>
            </v:shape>
            <v:shape coordorigin="658,1130" coordsize="45,0" filled="f" path="m658,1130l703,1130e" strokecolor="#BCE1F7" stroked="t" strokeweight="0.85pt" style="position:absolute;left:658;top:1130;width:45;height:0">
              <v:path arrowok="t"/>
            </v:shape>
            <v:shape coordorigin="748,1130" coordsize="45,0" filled="f" path="m748,1130l793,1130e" strokecolor="#BCE1F7" stroked="t" strokeweight="0.85pt" style="position:absolute;left:748;top:1130;width:45;height:0">
              <v:path arrowok="t"/>
            </v:shape>
            <v:shape coordorigin="838,1130" coordsize="45,0" filled="f" path="m838,1130l883,1130e" strokecolor="#BCE1F7" stroked="t" strokeweight="0.85pt" style="position:absolute;left:838;top:1130;width:45;height:0">
              <v:path arrowok="t"/>
            </v:shape>
            <v:shape coordorigin="929,1130" coordsize="45,0" filled="f" path="m929,1130l974,1130e" strokecolor="#BCE1F7" stroked="t" strokeweight="0.85pt" style="position:absolute;left:929;top:1130;width:45;height:0">
              <v:path arrowok="t"/>
            </v:shape>
            <v:shape coordorigin="1019,1130" coordsize="45,0" filled="f" path="m1019,1130l1064,1130e" strokecolor="#BCE1F7" stroked="t" strokeweight="0.85pt" style="position:absolute;left:1019;top:1130;width:45;height:0">
              <v:path arrowok="t"/>
            </v:shape>
            <v:shape coordorigin="1109,1130" coordsize="45,0" filled="f" path="m1109,1130l1154,1130e" strokecolor="#BCE1F7" stroked="t" strokeweight="0.85pt" style="position:absolute;left:1109;top:1130;width:45;height:0">
              <v:path arrowok="t"/>
            </v:shape>
            <v:shape coordorigin="1199,1130" coordsize="45,0" filled="f" path="m1199,1130l1244,1130e" strokecolor="#BCE1F7" stroked="t" strokeweight="0.85pt" style="position:absolute;left:1199;top:1130;width:45;height:0">
              <v:path arrowok="t"/>
            </v:shape>
            <v:shape coordorigin="1289,1130" coordsize="45,0" filled="f" path="m1289,1130l1334,1130e" strokecolor="#BCE1F7" stroked="t" strokeweight="0.85pt" style="position:absolute;left:1289;top:1130;width:45;height:0">
              <v:path arrowok="t"/>
            </v:shape>
            <v:shape coordorigin="1379,1130" coordsize="45,0" filled="f" path="m1379,1130l1424,1130e" strokecolor="#BCE1F7" stroked="t" strokeweight="0.85pt" style="position:absolute;left:1379;top:1130;width:45;height:0">
              <v:path arrowok="t"/>
            </v:shape>
            <v:shape coordorigin="1469,1130" coordsize="45,0" filled="f" path="m1469,1130l1514,1130e" strokecolor="#BCE1F7" stroked="t" strokeweight="0.85pt" style="position:absolute;left:1469;top:1130;width:45;height:0">
              <v:path arrowok="t"/>
            </v:shape>
            <v:shape coordorigin="1560,1130" coordsize="45,0" filled="f" path="m1560,1130l1605,1130e" strokecolor="#BCE1F7" stroked="t" strokeweight="0.85pt" style="position:absolute;left:1560;top:1130;width:45;height:0">
              <v:path arrowok="t"/>
            </v:shape>
            <v:shape coordorigin="1650,1130" coordsize="45,0" filled="f" path="m1650,1130l1695,1130e" strokecolor="#BCE1F7" stroked="t" strokeweight="0.85pt" style="position:absolute;left:1650;top:1130;width:45;height:0">
              <v:path arrowok="t"/>
            </v:shape>
            <v:shape coordorigin="1740,1130" coordsize="45,0" filled="f" path="m1740,1130l1785,1130e" strokecolor="#BCE1F7" stroked="t" strokeweight="0.85pt" style="position:absolute;left:1740;top:1130;width:45;height:0">
              <v:path arrowok="t"/>
            </v:shape>
            <v:shape coordorigin="1830,1130" coordsize="45,0" filled="f" path="m1830,1130l1875,1130e" strokecolor="#BCE1F7" stroked="t" strokeweight="0.85pt" style="position:absolute;left:1830;top:1130;width:45;height:0">
              <v:path arrowok="t"/>
            </v:shape>
            <v:shape coordorigin="1920,1130" coordsize="45,0" filled="f" path="m1920,1130l1965,1130e" strokecolor="#BCE1F7" stroked="t" strokeweight="0.85pt" style="position:absolute;left:1920;top:1130;width:45;height:0">
              <v:path arrowok="t"/>
            </v:shape>
            <v:shape coordorigin="2010,1130" coordsize="45,0" filled="f" path="m2010,1130l2055,1130e" strokecolor="#BCE1F7" stroked="t" strokeweight="0.85pt" style="position:absolute;left:2010;top:1130;width:45;height:0">
              <v:path arrowok="t"/>
            </v:shape>
            <v:shape coordorigin="2101,1130" coordsize="45,0" filled="f" path="m2101,1130l2146,1130e" strokecolor="#BCE1F7" stroked="t" strokeweight="0.85pt" style="position:absolute;left:2101;top:1130;width:45;height:0">
              <v:path arrowok="t"/>
            </v:shape>
            <v:shape coordorigin="2191,1130" coordsize="45,0" filled="f" path="m2191,1130l2236,1130e" strokecolor="#BCE1F7" stroked="t" strokeweight="0.85pt" style="position:absolute;left:2191;top:1130;width:45;height:0">
              <v:path arrowok="t"/>
            </v:shape>
            <v:shape coordorigin="2281,1130" coordsize="45,0" filled="f" path="m2281,1130l2326,1130e" strokecolor="#BCE1F7" stroked="t" strokeweight="0.85pt" style="position:absolute;left:2281;top:1130;width:45;height:0">
              <v:path arrowok="t"/>
            </v:shape>
            <v:shape coordorigin="2371,1130" coordsize="45,0" filled="f" path="m2371,1130l2416,1130e" strokecolor="#BCE1F7" stroked="t" strokeweight="0.85pt" style="position:absolute;left:2371;top:1130;width:45;height:0">
              <v:path arrowok="t"/>
            </v:shape>
            <v:shape coordorigin="2461,1130" coordsize="45,0" filled="f" path="m2461,1130l2506,1130e" strokecolor="#BCE1F7" stroked="t" strokeweight="0.85pt" style="position:absolute;left:2461;top:1130;width:45;height:0">
              <v:path arrowok="t"/>
            </v:shape>
            <v:shape coordorigin="2551,1130" coordsize="45,0" filled="f" path="m2551,1130l2596,1130e" strokecolor="#BCE1F7" stroked="t" strokeweight="0.85pt" style="position:absolute;left:2551;top:1130;width:45;height:0">
              <v:path arrowok="t"/>
            </v:shape>
            <v:shape coordorigin="2641,1130" coordsize="45,0" filled="f" path="m2641,1130l2686,1130e" strokecolor="#BCE1F7" stroked="t" strokeweight="0.85pt" style="position:absolute;left:2641;top:1130;width:45;height:0">
              <v:path arrowok="t"/>
            </v:shape>
            <v:shape coordorigin="2732,1130" coordsize="45,0" filled="f" path="m2732,1130l2777,1130e" strokecolor="#BCE1F7" stroked="t" strokeweight="0.85pt" style="position:absolute;left:2732;top:1130;width:45;height:0">
              <v:path arrowok="t"/>
            </v:shape>
            <v:shape coordorigin="2822,1130" coordsize="45,0" filled="f" path="m2822,1130l2867,1130e" strokecolor="#BCE1F7" stroked="t" strokeweight="0.85pt" style="position:absolute;left:2822;top:1130;width:45;height:0">
              <v:path arrowok="t"/>
            </v:shape>
            <v:shape coordorigin="2912,1130" coordsize="45,0" filled="f" path="m2912,1130l2957,1130e" strokecolor="#BCE1F7" stroked="t" strokeweight="0.85pt" style="position:absolute;left:2912;top:1130;width:45;height:0">
              <v:path arrowok="t"/>
            </v:shape>
            <v:shape coordorigin="3002,1130" coordsize="45,0" filled="f" path="m3002,1130l3047,1130e" strokecolor="#BCE1F7" stroked="t" strokeweight="0.85pt" style="position:absolute;left:3002;top:1130;width:45;height:0">
              <v:path arrowok="t"/>
            </v:shape>
            <v:shape coordorigin="3092,1130" coordsize="45,0" filled="f" path="m3092,1130l3137,1130e" strokecolor="#BCE1F7" stroked="t" strokeweight="0.85pt" style="position:absolute;left:3092;top:1130;width:45;height:0">
              <v:path arrowok="t"/>
            </v:shape>
            <v:shape coordorigin="3182,1130" coordsize="45,0" filled="f" path="m3182,1130l3227,1130e" strokecolor="#BCE1F7" stroked="t" strokeweight="0.85pt" style="position:absolute;left:3182;top:1130;width:45;height:0">
              <v:path arrowok="t"/>
            </v:shape>
            <v:shape coordorigin="3273,1130" coordsize="45,0" filled="f" path="m3273,1130l3318,1130e" strokecolor="#BCE1F7" stroked="t" strokeweight="0.85pt" style="position:absolute;left:3273;top:1130;width:45;height:0">
              <v:path arrowok="t"/>
            </v:shape>
            <v:shape coordorigin="3363,1130" coordsize="45,0" filled="f" path="m3363,1130l3408,1130e" strokecolor="#BCE1F7" stroked="t" strokeweight="0.85pt" style="position:absolute;left:3363;top:1130;width:45;height:0">
              <v:path arrowok="t"/>
            </v:shape>
            <v:shape coordorigin="3453,1130" coordsize="45,0" filled="f" path="m3453,1130l3498,1130e" strokecolor="#BCE1F7" stroked="t" strokeweight="0.85pt" style="position:absolute;left:3453;top:1130;width:45;height:0">
              <v:path arrowok="t"/>
            </v:shape>
            <v:shape coordorigin="3543,1130" coordsize="45,0" filled="f" path="m3543,1130l3588,1130e" strokecolor="#BCE1F7" stroked="t" strokeweight="0.85pt" style="position:absolute;left:3543;top:1130;width:45;height:0">
              <v:path arrowok="t"/>
            </v:shape>
            <v:shape coordorigin="3633,1130" coordsize="45,0" filled="f" path="m3633,1130l3678,1130e" strokecolor="#BCE1F7" stroked="t" strokeweight="0.85pt" style="position:absolute;left:3633;top:1130;width:45;height:0">
              <v:path arrowok="t"/>
            </v:shape>
            <v:shape coordorigin="3723,1130" coordsize="45,0" filled="f" path="m3723,1130l3768,1130e" strokecolor="#BCE1F7" stroked="t" strokeweight="0.85pt" style="position:absolute;left:3723;top:1130;width:45;height:0">
              <v:path arrowok="t"/>
            </v:shape>
            <v:shape coordorigin="3813,1130" coordsize="45,0" filled="f" path="m3813,1130l3858,1130e" strokecolor="#BCE1F7" stroked="t" strokeweight="0.85pt" style="position:absolute;left:3813;top:1130;width:45;height:0">
              <v:path arrowok="t"/>
            </v:shape>
            <v:shape coordorigin="3904,1130" coordsize="45,0" filled="f" path="m3904,1130l3949,1130e" strokecolor="#BCE1F7" stroked="t" strokeweight="0.85pt" style="position:absolute;left:3904;top:1130;width:45;height:0">
              <v:path arrowok="t"/>
            </v:shape>
            <v:shape coordorigin="3994,1130" coordsize="45,0" filled="f" path="m3994,1130l4039,1130e" strokecolor="#BCE1F7" stroked="t" strokeweight="0.85pt" style="position:absolute;left:3994;top:1130;width:45;height:0">
              <v:path arrowok="t"/>
            </v:shape>
            <v:shape coordorigin="4084,1130" coordsize="45,0" filled="f" path="m4084,1130l4129,1130e" strokecolor="#BCE1F7" stroked="t" strokeweight="0.85pt" style="position:absolute;left:4084;top:1130;width:45;height:0">
              <v:path arrowok="t"/>
            </v:shape>
            <v:shape coordorigin="4174,1130" coordsize="45,0" filled="f" path="m4174,1130l4219,1130e" strokecolor="#BCE1F7" stroked="t" strokeweight="0.85pt" style="position:absolute;left:4174;top:1130;width:45;height:0">
              <v:path arrowok="t"/>
            </v:shape>
            <v:shape coordorigin="4264,1130" coordsize="45,0" filled="f" path="m4264,1130l4309,1130e" strokecolor="#BCE1F7" stroked="t" strokeweight="0.85pt" style="position:absolute;left:4264;top:1130;width:45;height:0">
              <v:path arrowok="t"/>
            </v:shape>
            <v:shape coordorigin="4354,1130" coordsize="45,0" filled="f" path="m4354,1130l4399,1130e" strokecolor="#BCE1F7" stroked="t" strokeweight="0.85pt" style="position:absolute;left:4354;top:1130;width:45;height:0">
              <v:path arrowok="t"/>
            </v:shape>
            <v:shape coordorigin="4445,1130" coordsize="45,0" filled="f" path="m4445,1130l4490,1130e" strokecolor="#BCE1F7" stroked="t" strokeweight="0.85pt" style="position:absolute;left:4445;top:1130;width:45;height:0">
              <v:path arrowok="t"/>
            </v:shape>
            <v:shape coordorigin="4535,1130" coordsize="45,0" filled="f" path="m4535,1130l4580,1130e" strokecolor="#BCE1F7" stroked="t" strokeweight="0.85pt" style="position:absolute;left:4535;top:1130;width:45;height:0">
              <v:path arrowok="t"/>
            </v:shape>
            <v:shape coordorigin="4625,1130" coordsize="45,0" filled="f" path="m4625,1130l4670,1130e" strokecolor="#BCE1F7" stroked="t" strokeweight="0.85pt" style="position:absolute;left:4625;top:1130;width:45;height:0">
              <v:path arrowok="t"/>
            </v:shape>
            <v:shape coordorigin="4715,1130" coordsize="45,0" filled="f" path="m4715,1130l4760,1130e" strokecolor="#BCE1F7" stroked="t" strokeweight="0.85pt" style="position:absolute;left:4715;top:1130;width:45;height:0">
              <v:path arrowok="t"/>
            </v:shape>
            <v:shape coordorigin="4805,1130" coordsize="45,0" filled="f" path="m4805,1130l4850,1130e" strokecolor="#BCE1F7" stroked="t" strokeweight="0.85pt" style="position:absolute;left:4805;top:1130;width:45;height:0">
              <v:path arrowok="t"/>
            </v:shape>
            <v:shape coordorigin="4895,1130" coordsize="45,0" filled="f" path="m4895,1130l4940,1130e" strokecolor="#BCE1F7" stroked="t" strokeweight="0.85pt" style="position:absolute;left:4895;top:1130;width:45;height:0">
              <v:path arrowok="t"/>
            </v:shape>
            <v:shape coordorigin="4985,1130" coordsize="45,0" filled="f" path="m4985,1130l5030,1130e" strokecolor="#BCE1F7" stroked="t" strokeweight="0.85pt" style="position:absolute;left:4985;top:1130;width:45;height:0">
              <v:path arrowok="t"/>
            </v:shape>
            <v:shape coordorigin="5076,1130" coordsize="45,0" filled="f" path="m5076,1130l5121,1130e" strokecolor="#BCE1F7" stroked="t" strokeweight="0.85pt" style="position:absolute;left:5076;top:1130;width:45;height:0">
              <v:path arrowok="t"/>
            </v:shape>
            <v:shape coordorigin="5166,1130" coordsize="45,0" filled="f" path="m5166,1130l5211,1130e" strokecolor="#BCE1F7" stroked="t" strokeweight="0.85pt" style="position:absolute;left:5166;top:1130;width:45;height:0">
              <v:path arrowok="t"/>
            </v:shape>
            <v:shape coordorigin="5256,1130" coordsize="45,0" filled="f" path="m5256,1130l5301,1130e" strokecolor="#BCE1F7" stroked="t" strokeweight="0.85pt" style="position:absolute;left:5256;top:1130;width:45;height:0">
              <v:path arrowok="t"/>
            </v:shape>
            <v:shape coordorigin="5346,1130" coordsize="45,0" filled="f" path="m5346,1130l5391,1130e" strokecolor="#BCE1F7" stroked="t" strokeweight="0.85pt" style="position:absolute;left:5346;top:1130;width:45;height:0">
              <v:path arrowok="t"/>
            </v:shape>
            <v:shape coordorigin="5436,1130" coordsize="45,0" filled="f" path="m5436,1130l5481,1130e" strokecolor="#BCE1F7" stroked="t" strokeweight="0.85pt" style="position:absolute;left:5436;top:1130;width:45;height:0">
              <v:path arrowok="t"/>
            </v:shape>
            <v:shape coordorigin="5526,1130" coordsize="45,0" filled="f" path="m5526,1130l5571,1130e" strokecolor="#BCE1F7" stroked="t" strokeweight="0.85pt" style="position:absolute;left:5526;top:1130;width:45;height:0">
              <v:path arrowok="t"/>
            </v:shape>
            <v:shape coordorigin="5617,1130" coordsize="45,0" filled="f" path="m5617,1130l5662,1130e" strokecolor="#BCE1F7" stroked="t" strokeweight="0.85pt" style="position:absolute;left:5617;top:1130;width:45;height:0">
              <v:path arrowok="t"/>
            </v:shape>
            <v:shape coordorigin="5707,1130" coordsize="45,0" filled="f" path="m5707,1130l5752,1130e" strokecolor="#BCE1F7" stroked="t" strokeweight="0.85pt" style="position:absolute;left:5707;top:1130;width:45;height:0">
              <v:path arrowok="t"/>
            </v:shape>
            <v:shape coordorigin="5797,1130" coordsize="45,0" filled="f" path="m5797,1130l5842,1130e" strokecolor="#BCE1F7" stroked="t" strokeweight="0.85pt" style="position:absolute;left:5797;top:1130;width:45;height:0">
              <v:path arrowok="t"/>
            </v:shape>
            <v:shape coordorigin="5887,1130" coordsize="45,0" filled="f" path="m5887,1130l5932,1130e" strokecolor="#BCE1F7" stroked="t" strokeweight="0.85pt" style="position:absolute;left:5887;top:1130;width:45;height:0">
              <v:path arrowok="t"/>
            </v:shape>
            <v:shape coordorigin="5977,1130" coordsize="45,0" filled="f" path="m5977,1130l6022,1130e" strokecolor="#BCE1F7" stroked="t" strokeweight="0.85pt" style="position:absolute;left:5977;top:1130;width:45;height:0">
              <v:path arrowok="t"/>
            </v:shape>
            <v:shape coordorigin="6067,1130" coordsize="45,0" filled="f" path="m6067,1130l6112,1130e" strokecolor="#BCE1F7" stroked="t" strokeweight="0.85pt" style="position:absolute;left:6067;top:1130;width:45;height:0">
              <v:path arrowok="t"/>
            </v:shape>
            <v:shape coordorigin="6157,1130" coordsize="45,0" filled="f" path="m6157,1130l6202,1130e" strokecolor="#BCE1F7" stroked="t" strokeweight="0.85pt" style="position:absolute;left:6157;top:1130;width:45;height:0">
              <v:path arrowok="t"/>
            </v:shape>
            <v:shape coordorigin="6248,1130" coordsize="45,0" filled="f" path="m6248,1130l6293,1130e" strokecolor="#BCE1F7" stroked="t" strokeweight="0.85pt" style="position:absolute;left:6248;top:1130;width:45;height:0">
              <v:path arrowok="t"/>
            </v:shape>
            <v:shape coordorigin="6338,1130" coordsize="45,0" filled="f" path="m6338,1130l6383,1130e" strokecolor="#BCE1F7" stroked="t" strokeweight="0.85pt" style="position:absolute;left:6338;top:1130;width:45;height:0">
              <v:path arrowok="t"/>
            </v:shape>
            <v:shape coordorigin="6428,1130" coordsize="45,0" filled="f" path="m6428,1130l6473,1130e" strokecolor="#BCE1F7" stroked="t" strokeweight="0.85pt" style="position:absolute;left:6428;top:1130;width:45;height:0">
              <v:path arrowok="t"/>
            </v:shape>
            <v:shape coordorigin="6518,1130" coordsize="45,0" filled="f" path="m6518,1130l6563,1130e" strokecolor="#BCE1F7" stroked="t" strokeweight="0.85pt" style="position:absolute;left:6518;top:1130;width:45;height:0">
              <v:path arrowok="t"/>
            </v:shape>
            <v:shape coordorigin="6608,1130" coordsize="45,0" filled="f" path="m6608,1130l6653,1130e" strokecolor="#BCE1F7" stroked="t" strokeweight="0.85pt" style="position:absolute;left:6608;top:1130;width:45;height:0">
              <v:path arrowok="t"/>
            </v:shape>
            <v:shape coordorigin="6698,1130" coordsize="45,0" filled="f" path="m6698,1130l6743,1130e" strokecolor="#BCE1F7" stroked="t" strokeweight="0.85pt" style="position:absolute;left:6698;top:1130;width:45;height:0">
              <v:path arrowok="t"/>
            </v:shape>
            <v:shape coordorigin="6789,1130" coordsize="45,0" filled="f" path="m6789,1130l6834,1130e" strokecolor="#BCE1F7" stroked="t" strokeweight="0.85pt" style="position:absolute;left:6789;top:1130;width:45;height:0">
              <v:path arrowok="t"/>
            </v:shape>
            <v:shape coordorigin="6879,1130" coordsize="45,0" filled="f" path="m6879,1130l6924,1130e" strokecolor="#BCE1F7" stroked="t" strokeweight="0.85pt" style="position:absolute;left:6879;top:1130;width:45;height:0">
              <v:path arrowok="t"/>
            </v:shape>
            <v:shape coordorigin="6969,1130" coordsize="45,0" filled="f" path="m6969,1130l7014,1130e" strokecolor="#BCE1F7" stroked="t" strokeweight="0.85pt" style="position:absolute;left:6969;top:1130;width:45;height:0">
              <v:path arrowok="t"/>
            </v:shape>
            <v:shape coordorigin="7059,1130" coordsize="45,0" filled="f" path="m7059,1130l7104,1130e" strokecolor="#BCE1F7" stroked="t" strokeweight="0.85pt" style="position:absolute;left:7059;top:1130;width:45;height:0">
              <v:path arrowok="t"/>
            </v:shape>
            <v:shape coordorigin="7149,1130" coordsize="45,0" filled="f" path="m7149,1130l7194,1130e" strokecolor="#BCE1F7" stroked="t" strokeweight="0.85pt" style="position:absolute;left:7149;top:1130;width:45;height:0">
              <v:path arrowok="t"/>
            </v:shape>
            <v:shape coordorigin="7239,1130" coordsize="45,0" filled="f" path="m7239,1130l7284,1130e" strokecolor="#BCE1F7" stroked="t" strokeweight="0.85pt" style="position:absolute;left:7239;top:1130;width:45;height:0">
              <v:path arrowok="t"/>
            </v:shape>
            <v:shape coordorigin="7330,1130" coordsize="45,0" filled="f" path="m7330,1130l7375,1130e" strokecolor="#BCE1F7" stroked="t" strokeweight="0.85pt" style="position:absolute;left:7330;top:1130;width:45;height:0">
              <v:path arrowok="t"/>
            </v:shape>
            <v:shape coordorigin="7420,1130" coordsize="45,0" filled="f" path="m7420,1130l7465,1130e" strokecolor="#BCE1F7" stroked="t" strokeweight="0.85pt" style="position:absolute;left:7420;top:1130;width:45;height:0">
              <v:path arrowok="t"/>
            </v:shape>
            <v:shape coordorigin="7510,1130" coordsize="45,0" filled="f" path="m7510,1130l7555,1130e" strokecolor="#BCE1F7" stroked="t" strokeweight="0.85pt" style="position:absolute;left:7510;top:1130;width:45;height:0">
              <v:path arrowok="t"/>
            </v:shape>
            <v:shape coordorigin="7600,1130" coordsize="45,0" filled="f" path="m7600,1130l7645,1130e" strokecolor="#BCE1F7" stroked="t" strokeweight="0.85pt" style="position:absolute;left:7600;top:1130;width:45;height:0">
              <v:path arrowok="t"/>
            </v:shape>
            <v:shape coordorigin="7690,1130" coordsize="45,0" filled="f" path="m7690,1130l7735,1130e" strokecolor="#BCE1F7" stroked="t" strokeweight="0.85pt" style="position:absolute;left:7690;top:1130;width:45;height:0">
              <v:path arrowok="t"/>
            </v:shape>
            <v:shape coordorigin="7780,1130" coordsize="45,0" filled="f" path="m7780,1130l7825,1130e" strokecolor="#BCE1F7" stroked="t" strokeweight="0.85pt" style="position:absolute;left:7780;top:1130;width:45;height:0">
              <v:path arrowok="t"/>
            </v:shape>
            <v:shape coordorigin="7870,1130" coordsize="45,0" filled="f" path="m7870,1130l7915,1130e" strokecolor="#BCE1F7" stroked="t" strokeweight="0.85pt" style="position:absolute;left:7870;top:1130;width:45;height:0">
              <v:path arrowok="t"/>
            </v:shape>
            <v:shape coordorigin="7961,1130" coordsize="45,0" filled="f" path="m7961,1130l8006,1130e" strokecolor="#BCE1F7" stroked="t" strokeweight="0.85pt" style="position:absolute;left:7961;top:1130;width:45;height:0">
              <v:path arrowok="t"/>
            </v:shape>
            <v:shape coordorigin="8051,1130" coordsize="45,0" filled="f" path="m8051,1130l8096,1130e" strokecolor="#BCE1F7" stroked="t" strokeweight="0.85pt" style="position:absolute;left:8051;top:1130;width:45;height:0">
              <v:path arrowok="t"/>
            </v:shape>
            <v:shape coordorigin="8141,1130" coordsize="45,0" filled="f" path="m8141,1130l8186,1130e" strokecolor="#BCE1F7" stroked="t" strokeweight="0.85pt" style="position:absolute;left:8141;top:1130;width:45;height:0">
              <v:path arrowok="t"/>
            </v:shape>
            <v:shape coordorigin="8231,1130" coordsize="45,0" filled="f" path="m8231,1130l8276,1130e" strokecolor="#BCE1F7" stroked="t" strokeweight="0.85pt" style="position:absolute;left:8231;top:1130;width:45;height:0">
              <v:path arrowok="t"/>
            </v:shape>
            <v:shape coordorigin="8321,1130" coordsize="45,0" filled="f" path="m8321,1130l8366,1130e" strokecolor="#BCE1F7" stroked="t" strokeweight="0.85pt" style="position:absolute;left:8321;top:1130;width:45;height:0">
              <v:path arrowok="t"/>
            </v:shape>
            <v:shape coordorigin="8411,1130" coordsize="45,0" filled="f" path="m8411,1130l8456,1130e" strokecolor="#BCE1F7" stroked="t" strokeweight="0.85pt" style="position:absolute;left:8411;top:1130;width:45;height:0">
              <v:path arrowok="t"/>
            </v:shape>
            <v:shape coordorigin="8502,1130" coordsize="45,0" filled="f" path="m8502,1130l8547,1130e" strokecolor="#BCE1F7" stroked="t" strokeweight="0.85pt" style="position:absolute;left:8502;top:1130;width:45;height:0">
              <v:path arrowok="t"/>
            </v:shape>
            <v:shape coordorigin="8592,1130" coordsize="45,0" filled="f" path="m8592,1130l8637,1130e" strokecolor="#BCE1F7" stroked="t" strokeweight="0.85pt" style="position:absolute;left:8592;top:1130;width:45;height:0">
              <v:path arrowok="t"/>
            </v:shape>
            <v:shape coordorigin="8682,1130" coordsize="45,0" filled="f" path="m8682,1130l8727,1130e" strokecolor="#BCE1F7" stroked="t" strokeweight="0.85pt" style="position:absolute;left:8682;top:1130;width:45;height:0">
              <v:path arrowok="t"/>
            </v:shape>
            <v:shape coordorigin="8772,1130" coordsize="45,0" filled="f" path="m8772,1130l8817,1130e" strokecolor="#BCE1F7" stroked="t" strokeweight="0.85pt" style="position:absolute;left:8772;top:1130;width:45;height:0">
              <v:path arrowok="t"/>
            </v:shape>
            <v:shape coordorigin="8862,1130" coordsize="45,0" filled="f" path="m8862,1130l8907,1130e" strokecolor="#BCE1F7" stroked="t" strokeweight="0.85pt" style="position:absolute;left:8862;top:1130;width:45;height:0">
              <v:path arrowok="t"/>
            </v:shape>
            <v:shape coordorigin="8952,1130" coordsize="45,0" filled="f" path="m8952,1130l8997,1130e" strokecolor="#BCE1F7" stroked="t" strokeweight="0.85pt" style="position:absolute;left:8952;top:1130;width:45;height:0">
              <v:path arrowok="t"/>
            </v:shape>
            <v:shape coordorigin="9042,1130" coordsize="45,0" filled="f" path="m9042,1130l9087,1130e" strokecolor="#BCE1F7" stroked="t" strokeweight="0.85pt" style="position:absolute;left:9042;top:1130;width:45;height:0">
              <v:path arrowok="t"/>
            </v:shape>
            <v:shape coordorigin="9133,1130" coordsize="45,0" filled="f" path="m9133,1130l9178,1130e" strokecolor="#BCE1F7" stroked="t" strokeweight="0.85pt" style="position:absolute;left:9133;top:1130;width:45;height:0">
              <v:path arrowok="t"/>
            </v:shape>
            <v:shape coordorigin="9223,1130" coordsize="45,0" filled="f" path="m9223,1130l9268,1130e" strokecolor="#BCE1F7" stroked="t" strokeweight="0.85pt" style="position:absolute;left:9223;top:1130;width:45;height:0">
              <v:path arrowok="t"/>
            </v:shape>
            <v:shape coordorigin="9313,1130" coordsize="45,0" filled="f" path="m9313,1130l9358,1130e" strokecolor="#BCE1F7" stroked="t" strokeweight="0.85pt" style="position:absolute;left:9313;top:1130;width:45;height:0">
              <v:path arrowok="t"/>
            </v:shape>
            <v:shape coordorigin="9403,1130" coordsize="45,0" filled="f" path="m9403,1130l9448,1130e" strokecolor="#BCE1F7" stroked="t" strokeweight="0.85pt" style="position:absolute;left:9403;top:1130;width:45;height:0">
              <v:path arrowok="t"/>
            </v:shape>
            <v:shape coordorigin="9493,1130" coordsize="45,0" filled="f" path="m9493,1130l9538,1130e" strokecolor="#BCE1F7" stroked="t" strokeweight="0.85pt" style="position:absolute;left:9493;top:1130;width:45;height:0">
              <v:path arrowok="t"/>
            </v:shape>
            <v:shape coordorigin="9583,1130" coordsize="45,0" filled="f" path="m9583,1130l9628,1130e" strokecolor="#BCE1F7" stroked="t" strokeweight="0.85pt" style="position:absolute;left:9583;top:1130;width:45;height:0">
              <v:path arrowok="t"/>
            </v:shape>
            <v:shape coordorigin="9674,1130" coordsize="45,0" filled="f" path="m9674,1130l9719,1130e" strokecolor="#BCE1F7" stroked="t" strokeweight="0.85pt" style="position:absolute;left:9674;top:1130;width:45;height:0">
              <v:path arrowok="t"/>
            </v:shape>
            <v:shape coordorigin="9764,1130" coordsize="45,0" filled="f" path="m9764,1130l9809,1130e" strokecolor="#BCE1F7" stroked="t" strokeweight="0.85pt" style="position:absolute;left:9764;top:1130;width:45;height:0">
              <v:path arrowok="t"/>
            </v:shape>
            <v:shape coordorigin="9854,1130" coordsize="45,0" filled="f" path="m9854,1130l9899,1130e" strokecolor="#BCE1F7" stroked="t" strokeweight="0.85pt" style="position:absolute;left:9854;top:1130;width:45;height:0">
              <v:path arrowok="t"/>
            </v:shape>
            <v:shape coordorigin="9944,1130" coordsize="45,0" filled="f" path="m9944,1130l9989,1130e" strokecolor="#BCE1F7" stroked="t" strokeweight="0.85pt" style="position:absolute;left:9944;top:1130;width:45;height:0">
              <v:path arrowok="t"/>
            </v:shape>
            <v:shape coordorigin="10034,1130" coordsize="45,0" filled="f" path="m10034,1130l10079,1130e" strokecolor="#BCE1F7" stroked="t" strokeweight="0.85pt" style="position:absolute;left:10034;top:1130;width:45;height:0">
              <v:path arrowok="t"/>
            </v:shape>
            <v:shape coordorigin="10124,1130" coordsize="45,0" filled="f" path="m10124,1130l10169,1130e" strokecolor="#BCE1F7" stroked="t" strokeweight="0.85pt" style="position:absolute;left:10124;top:1130;width:45;height:0">
              <v:path arrowok="t"/>
            </v:shape>
            <v:shape coordorigin="10214,1130" coordsize="45,0" filled="f" path="m10214,1130l10259,1130e" strokecolor="#BCE1F7" stroked="t" strokeweight="0.85pt" style="position:absolute;left:10214;top:1130;width:45;height:0">
              <v:path arrowok="t"/>
            </v:shape>
            <v:shape coordorigin="10305,1130" coordsize="45,0" filled="f" path="m10305,1130l10350,1130e" strokecolor="#BCE1F7" stroked="t" strokeweight="0.85pt" style="position:absolute;left:10305;top:1130;width:45;height:0">
              <v:path arrowok="t"/>
            </v:shape>
            <v:shape coordorigin="10395,1130" coordsize="45,0" filled="f" path="m10395,1130l10440,1130e" strokecolor="#BCE1F7" stroked="t" strokeweight="0.85pt" style="position:absolute;left:10395;top:1130;width:45;height:0">
              <v:path arrowok="t"/>
            </v:shape>
            <v:shape coordorigin="10485,1130" coordsize="45,0" filled="f" path="m10485,1130l10530,1130e" strokecolor="#BCE1F7" stroked="t" strokeweight="0.85pt" style="position:absolute;left:10485;top:1130;width:45;height:0">
              <v:path arrowok="t"/>
            </v:shape>
            <v:shape coordorigin="10575,1130" coordsize="45,0" filled="f" path="m10575,1130l10620,1130e" strokecolor="#BCE1F7" stroked="t" strokeweight="0.85pt" style="position:absolute;left:10575;top:1130;width:45;height:0">
              <v:path arrowok="t"/>
            </v:shape>
            <v:shape coordorigin="10665,1130" coordsize="45,0" filled="f" path="m10665,1130l10710,1130e" strokecolor="#BCE1F7" stroked="t" strokeweight="0.85pt" style="position:absolute;left:10665;top:1130;width:45;height:0">
              <v:path arrowok="t"/>
            </v:shape>
            <v:shape coordorigin="10755,1130" coordsize="45,0" filled="f" path="m10755,1130l10800,1130e" strokecolor="#BCE1F7" stroked="t" strokeweight="0.85pt" style="position:absolute;left:10755;top:1130;width:45;height:0">
              <v:path arrowok="t"/>
            </v:shape>
            <v:shape coordorigin="10846,1130" coordsize="45,0" filled="f" path="m10846,1130l10891,1130e" strokecolor="#BCE1F7" stroked="t" strokeweight="0.85pt" style="position:absolute;left:10846;top:1130;width:45;height:0">
              <v:path arrowok="t"/>
            </v:shape>
            <v:shape coordorigin="10936,1130" coordsize="45,0" filled="f" path="m10936,1130l10981,1130e" strokecolor="#BCE1F7" stroked="t" strokeweight="0.85pt" style="position:absolute;left:10936;top:1130;width:45;height:0">
              <v:path arrowok="t"/>
            </v:shape>
            <v:shape coordorigin="11026,1130" coordsize="45,0" filled="f" path="m11026,1130l11071,1130e" strokecolor="#BCE1F7" stroked="t" strokeweight="0.85pt" style="position:absolute;left:11026;top:1130;width:45;height:0">
              <v:path arrowok="t"/>
            </v:shape>
            <v:shape coordorigin="11116,1130" coordsize="45,0" filled="f" path="m11116,1130l11161,1130e" strokecolor="#BCE1F7" stroked="t" strokeweight="0.85pt" style="position:absolute;left:11116;top:1130;width:45;height:0">
              <v:path arrowok="t"/>
            </v:shape>
            <v:shape coordorigin="11206,1130" coordsize="45,0" filled="f" path="m11206,1130l11251,1130e" strokecolor="#BCE1F7" stroked="t" strokeweight="0.85pt" style="position:absolute;left:11206;top:1130;width:45;height:0">
              <v:path arrowok="t"/>
            </v:shape>
            <v:shape coordorigin="566,-403" coordsize="46,1523" fillcolor="#2A6BAE" filled="t" path="m584,1120l612,1092,611,1078,611,-361,612,-375,584,-403,571,-384,566,-361,566,1078,571,1101,584,1120xe" stroked="f" style="position:absolute;left:566;top:-403;width:46;height:1523">
              <v:path arrowok="t"/>
              <v:fill/>
            </v:shape>
            <v:shape coordorigin="584,-418" coordsize="32,39" fillcolor="#BCE1F7" filled="t" path="m609,-418l603,-416,584,-403,608,-379,612,-379,615,-393,616,-394,609,-418xe" stroked="f" style="position:absolute;left:584;top:-418;width:32;height:39">
              <v:path arrowok="t"/>
              <v:fill/>
            </v:shape>
            <v:shape coordorigin="658,-413" coordsize="45,0" filled="f" path="m658,-413l703,-413e" strokecolor="#BCE1F7" stroked="t" strokeweight="0.85pt" style="position:absolute;left:658;top:-413;width:45;height:0">
              <v:path arrowok="t"/>
            </v:shape>
            <v:shape coordorigin="748,-413" coordsize="45,0" filled="f" path="m748,-413l793,-413e" strokecolor="#BCE1F7" stroked="t" strokeweight="0.85pt" style="position:absolute;left:748;top:-413;width:45;height:0">
              <v:path arrowok="t"/>
            </v:shape>
            <v:shape coordorigin="838,-413" coordsize="45,0" filled="f" path="m838,-413l883,-413e" strokecolor="#BCE1F7" stroked="t" strokeweight="0.85pt" style="position:absolute;left:838;top:-413;width:45;height:0">
              <v:path arrowok="t"/>
            </v:shape>
            <v:shape coordorigin="928,-413" coordsize="45,0" filled="f" path="m928,-413l974,-413e" strokecolor="#BCE1F7" stroked="t" strokeweight="0.85pt" style="position:absolute;left:928;top:-413;width:45;height:0">
              <v:path arrowok="t"/>
            </v:shape>
            <v:shape coordorigin="1019,-413" coordsize="45,0" filled="f" path="m1019,-413l1064,-413e" strokecolor="#BCE1F7" stroked="t" strokeweight="0.85pt" style="position:absolute;left:1019;top:-413;width:45;height:0">
              <v:path arrowok="t"/>
            </v:shape>
            <v:shape coordorigin="1109,-413" coordsize="45,0" filled="f" path="m1109,-413l1154,-413e" strokecolor="#BCE1F7" stroked="t" strokeweight="0.85pt" style="position:absolute;left:1109;top:-413;width:45;height:0">
              <v:path arrowok="t"/>
            </v:shape>
            <v:shape coordorigin="1199,-413" coordsize="45,0" filled="f" path="m1199,-413l1244,-413e" strokecolor="#BCE1F7" stroked="t" strokeweight="0.85pt" style="position:absolute;left:1199;top:-413;width:45;height:0">
              <v:path arrowok="t"/>
            </v:shape>
            <v:shape coordorigin="1289,-413" coordsize="45,0" filled="f" path="m1289,-413l1334,-413e" strokecolor="#BCE1F7" stroked="t" strokeweight="0.85pt" style="position:absolute;left:1289;top:-413;width:45;height:0">
              <v:path arrowok="t"/>
            </v:shape>
            <v:shape coordorigin="1379,-413" coordsize="45,0" filled="f" path="m1379,-413l1424,-413e" strokecolor="#BCE1F7" stroked="t" strokeweight="0.85pt" style="position:absolute;left:1379;top:-413;width:45;height:0">
              <v:path arrowok="t"/>
            </v:shape>
            <v:shape coordorigin="1469,-413" coordsize="45,0" filled="f" path="m1469,-413l1514,-413e" strokecolor="#BCE1F7" stroked="t" strokeweight="0.85pt" style="position:absolute;left:1469;top:-413;width:45;height:0">
              <v:path arrowok="t"/>
            </v:shape>
            <v:shape coordorigin="1560,-413" coordsize="45,0" filled="f" path="m1560,-413l1605,-413e" strokecolor="#BCE1F7" stroked="t" strokeweight="0.85pt" style="position:absolute;left:1560;top:-413;width:45;height:0">
              <v:path arrowok="t"/>
            </v:shape>
            <v:shape coordorigin="1650,-413" coordsize="45,0" filled="f" path="m1650,-413l1695,-413e" strokecolor="#BCE1F7" stroked="t" strokeweight="0.85pt" style="position:absolute;left:1650;top:-413;width:45;height:0">
              <v:path arrowok="t"/>
            </v:shape>
            <v:shape coordorigin="1740,-413" coordsize="45,0" filled="f" path="m1740,-413l1785,-413e" strokecolor="#BCE1F7" stroked="t" strokeweight="0.85pt" style="position:absolute;left:1740;top:-413;width:45;height:0">
              <v:path arrowok="t"/>
            </v:shape>
            <v:shape coordorigin="1830,-413" coordsize="45,0" filled="f" path="m1830,-413l1875,-413e" strokecolor="#BCE1F7" stroked="t" strokeweight="0.85pt" style="position:absolute;left:1830;top:-413;width:45;height:0">
              <v:path arrowok="t"/>
            </v:shape>
            <v:shape coordorigin="1920,-413" coordsize="45,0" filled="f" path="m1920,-413l1965,-413e" strokecolor="#BCE1F7" stroked="t" strokeweight="0.85pt" style="position:absolute;left:1920;top:-413;width:45;height:0">
              <v:path arrowok="t"/>
            </v:shape>
            <v:shape coordorigin="2010,-413" coordsize="45,0" filled="f" path="m2010,-413l2055,-413e" strokecolor="#BCE1F7" stroked="t" strokeweight="0.85pt" style="position:absolute;left:2010;top:-413;width:45;height:0">
              <v:path arrowok="t"/>
            </v:shape>
            <v:shape coordorigin="2101,-413" coordsize="45,0" filled="f" path="m2101,-413l2146,-413e" strokecolor="#BCE1F7" stroked="t" strokeweight="0.85pt" style="position:absolute;left:2101;top:-413;width:45;height:0">
              <v:path arrowok="t"/>
            </v:shape>
            <v:shape coordorigin="2191,-413" coordsize="45,0" filled="f" path="m2191,-413l2236,-413e" strokecolor="#BCE1F7" stroked="t" strokeweight="0.85pt" style="position:absolute;left:2191;top:-413;width:45;height:0">
              <v:path arrowok="t"/>
            </v:shape>
            <v:shape coordorigin="2281,-413" coordsize="45,0" filled="f" path="m2281,-413l2326,-413e" strokecolor="#BCE1F7" stroked="t" strokeweight="0.85pt" style="position:absolute;left:2281;top:-413;width:45;height:0">
              <v:path arrowok="t"/>
            </v:shape>
            <v:shape coordorigin="2371,-413" coordsize="45,0" filled="f" path="m2371,-413l2416,-413e" strokecolor="#BCE1F7" stroked="t" strokeweight="0.85pt" style="position:absolute;left:2371;top:-413;width:45;height:0">
              <v:path arrowok="t"/>
            </v:shape>
            <v:shape coordorigin="2461,-413" coordsize="45,0" filled="f" path="m2461,-413l2506,-413e" strokecolor="#BCE1F7" stroked="t" strokeweight="0.85pt" style="position:absolute;left:2461;top:-413;width:45;height:0">
              <v:path arrowok="t"/>
            </v:shape>
            <v:shape coordorigin="2551,-413" coordsize="45,0" filled="f" path="m2551,-413l2596,-413e" strokecolor="#BCE1F7" stroked="t" strokeweight="0.85pt" style="position:absolute;left:2551;top:-413;width:45;height:0">
              <v:path arrowok="t"/>
            </v:shape>
            <v:shape coordorigin="2641,-413" coordsize="45,0" filled="f" path="m2641,-413l2686,-413e" strokecolor="#BCE1F7" stroked="t" strokeweight="0.85pt" style="position:absolute;left:2641;top:-413;width:45;height:0">
              <v:path arrowok="t"/>
            </v:shape>
            <v:shape coordorigin="2732,-413" coordsize="45,0" filled="f" path="m2732,-413l2777,-413e" strokecolor="#BCE1F7" stroked="t" strokeweight="0.85pt" style="position:absolute;left:2732;top:-413;width:45;height:0">
              <v:path arrowok="t"/>
            </v:shape>
            <v:shape coordorigin="2822,-413" coordsize="45,0" filled="f" path="m2822,-413l2867,-413e" strokecolor="#BCE1F7" stroked="t" strokeweight="0.85pt" style="position:absolute;left:2822;top:-413;width:45;height:0">
              <v:path arrowok="t"/>
            </v:shape>
            <v:shape coordorigin="2912,-413" coordsize="45,0" filled="f" path="m2912,-413l2957,-413e" strokecolor="#BCE1F7" stroked="t" strokeweight="0.85pt" style="position:absolute;left:2912;top:-413;width:45;height:0">
              <v:path arrowok="t"/>
            </v:shape>
            <v:shape coordorigin="3002,-413" coordsize="45,0" filled="f" path="m3002,-413l3047,-413e" strokecolor="#BCE1F7" stroked="t" strokeweight="0.85pt" style="position:absolute;left:3002;top:-413;width:45;height:0">
              <v:path arrowok="t"/>
            </v:shape>
            <v:shape coordorigin="3092,-413" coordsize="45,0" filled="f" path="m3092,-413l3137,-413e" strokecolor="#BCE1F7" stroked="t" strokeweight="0.85pt" style="position:absolute;left:3092;top:-413;width:45;height:0">
              <v:path arrowok="t"/>
            </v:shape>
            <v:shape coordorigin="3182,-413" coordsize="45,0" filled="f" path="m3182,-413l3227,-413e" strokecolor="#BCE1F7" stroked="t" strokeweight="0.85pt" style="position:absolute;left:3182;top:-413;width:45;height:0">
              <v:path arrowok="t"/>
            </v:shape>
            <v:shape coordorigin="3273,-413" coordsize="45,0" filled="f" path="m3273,-413l3318,-413e" strokecolor="#BCE1F7" stroked="t" strokeweight="0.85pt" style="position:absolute;left:3273;top:-413;width:45;height:0">
              <v:path arrowok="t"/>
            </v:shape>
            <v:shape coordorigin="3363,-413" coordsize="45,0" filled="f" path="m3363,-413l3408,-413e" strokecolor="#BCE1F7" stroked="t" strokeweight="0.85pt" style="position:absolute;left:3363;top:-413;width:45;height:0">
              <v:path arrowok="t"/>
            </v:shape>
            <v:shape coordorigin="3453,-413" coordsize="45,0" filled="f" path="m3453,-413l3498,-413e" strokecolor="#BCE1F7" stroked="t" strokeweight="0.85pt" style="position:absolute;left:3453;top:-413;width:45;height:0">
              <v:path arrowok="t"/>
            </v:shape>
            <v:shape coordorigin="3543,-413" coordsize="45,0" filled="f" path="m3543,-413l3588,-413e" strokecolor="#BCE1F7" stroked="t" strokeweight="0.85pt" style="position:absolute;left:3543;top:-413;width:45;height:0">
              <v:path arrowok="t"/>
            </v:shape>
            <v:shape coordorigin="3633,-413" coordsize="45,0" filled="f" path="m3633,-413l3678,-413e" strokecolor="#BCE1F7" stroked="t" strokeweight="0.85pt" style="position:absolute;left:3633;top:-413;width:45;height:0">
              <v:path arrowok="t"/>
            </v:shape>
            <v:shape coordorigin="3723,-413" coordsize="45,0" filled="f" path="m3723,-413l3768,-413e" strokecolor="#BCE1F7" stroked="t" strokeweight="0.85pt" style="position:absolute;left:3723;top:-413;width:45;height:0">
              <v:path arrowok="t"/>
            </v:shape>
            <v:shape coordorigin="3813,-413" coordsize="45,0" filled="f" path="m3813,-413l3858,-413e" strokecolor="#BCE1F7" stroked="t" strokeweight="0.85pt" style="position:absolute;left:3813;top:-413;width:45;height:0">
              <v:path arrowok="t"/>
            </v:shape>
            <v:shape coordorigin="3904,-413" coordsize="45,0" filled="f" path="m3904,-413l3949,-413e" strokecolor="#BCE1F7" stroked="t" strokeweight="0.85pt" style="position:absolute;left:3904;top:-413;width:45;height:0">
              <v:path arrowok="t"/>
            </v:shape>
            <v:shape coordorigin="3994,-413" coordsize="45,0" filled="f" path="m3994,-413l4039,-413e" strokecolor="#BCE1F7" stroked="t" strokeweight="0.85pt" style="position:absolute;left:3994;top:-413;width:45;height:0">
              <v:path arrowok="t"/>
            </v:shape>
            <v:shape coordorigin="4084,-413" coordsize="45,0" filled="f" path="m4084,-413l4129,-413e" strokecolor="#BCE1F7" stroked="t" strokeweight="0.85pt" style="position:absolute;left:4084;top:-413;width:45;height:0">
              <v:path arrowok="t"/>
            </v:shape>
            <v:shape coordorigin="4174,-413" coordsize="45,0" filled="f" path="m4174,-413l4219,-413e" strokecolor="#BCE1F7" stroked="t" strokeweight="0.85pt" style="position:absolute;left:4174;top:-413;width:45;height:0">
              <v:path arrowok="t"/>
            </v:shape>
            <v:shape coordorigin="4264,-413" coordsize="45,0" filled="f" path="m4264,-413l4309,-413e" strokecolor="#BCE1F7" stroked="t" strokeweight="0.85pt" style="position:absolute;left:4264;top:-413;width:45;height:0">
              <v:path arrowok="t"/>
            </v:shape>
            <v:shape coordorigin="4354,-413" coordsize="45,0" filled="f" path="m4354,-413l4399,-413e" strokecolor="#BCE1F7" stroked="t" strokeweight="0.85pt" style="position:absolute;left:4354;top:-413;width:45;height:0">
              <v:path arrowok="t"/>
            </v:shape>
            <v:shape coordorigin="4445,-413" coordsize="45,0" filled="f" path="m4445,-413l4490,-413e" strokecolor="#BCE1F7" stroked="t" strokeweight="0.85pt" style="position:absolute;left:4445;top:-413;width:45;height:0">
              <v:path arrowok="t"/>
            </v:shape>
            <v:shape coordorigin="4535,-413" coordsize="45,0" filled="f" path="m4535,-413l4580,-413e" strokecolor="#BCE1F7" stroked="t" strokeweight="0.85pt" style="position:absolute;left:4535;top:-413;width:45;height:0">
              <v:path arrowok="t"/>
            </v:shape>
            <v:shape coordorigin="4625,-413" coordsize="45,0" filled="f" path="m4625,-413l4670,-413e" strokecolor="#BCE1F7" stroked="t" strokeweight="0.85pt" style="position:absolute;left:4625;top:-413;width:45;height:0">
              <v:path arrowok="t"/>
            </v:shape>
            <v:shape coordorigin="4715,-413" coordsize="45,0" filled="f" path="m4715,-413l4760,-413e" strokecolor="#BCE1F7" stroked="t" strokeweight="0.85pt" style="position:absolute;left:4715;top:-413;width:45;height:0">
              <v:path arrowok="t"/>
            </v:shape>
            <v:shape coordorigin="4805,-413" coordsize="45,0" filled="f" path="m4805,-413l4850,-413e" strokecolor="#BCE1F7" stroked="t" strokeweight="0.85pt" style="position:absolute;left:4805;top:-413;width:45;height:0">
              <v:path arrowok="t"/>
            </v:shape>
            <v:shape coordorigin="4895,-413" coordsize="45,0" filled="f" path="m4895,-413l4940,-413e" strokecolor="#BCE1F7" stroked="t" strokeweight="0.85pt" style="position:absolute;left:4895;top:-413;width:45;height:0">
              <v:path arrowok="t"/>
            </v:shape>
            <v:shape coordorigin="4985,-413" coordsize="45,0" filled="f" path="m4985,-413l5030,-413e" strokecolor="#BCE1F7" stroked="t" strokeweight="0.85pt" style="position:absolute;left:4985;top:-413;width:45;height:0">
              <v:path arrowok="t"/>
            </v:shape>
            <v:shape coordorigin="5076,-413" coordsize="45,0" filled="f" path="m5076,-413l5121,-413e" strokecolor="#BCE1F7" stroked="t" strokeweight="0.85pt" style="position:absolute;left:5076;top:-413;width:45;height:0">
              <v:path arrowok="t"/>
            </v:shape>
            <v:shape coordorigin="5166,-413" coordsize="45,0" filled="f" path="m5166,-413l5211,-413e" strokecolor="#BCE1F7" stroked="t" strokeweight="0.85pt" style="position:absolute;left:5166;top:-413;width:45;height:0">
              <v:path arrowok="t"/>
            </v:shape>
            <v:shape coordorigin="5256,-413" coordsize="45,0" filled="f" path="m5256,-413l5301,-413e" strokecolor="#BCE1F7" stroked="t" strokeweight="0.85pt" style="position:absolute;left:5256;top:-413;width:45;height:0">
              <v:path arrowok="t"/>
            </v:shape>
            <v:shape coordorigin="5346,-413" coordsize="45,0" filled="f" path="m5346,-413l5391,-413e" strokecolor="#BCE1F7" stroked="t" strokeweight="0.85pt" style="position:absolute;left:5346;top:-413;width:45;height:0">
              <v:path arrowok="t"/>
            </v:shape>
            <v:shape coordorigin="5436,-413" coordsize="45,0" filled="f" path="m5436,-413l5481,-413e" strokecolor="#BCE1F7" stroked="t" strokeweight="0.85pt" style="position:absolute;left:5436;top:-413;width:45;height:0">
              <v:path arrowok="t"/>
            </v:shape>
            <v:shape coordorigin="5526,-413" coordsize="45,0" filled="f" path="m5526,-413l5571,-413e" strokecolor="#BCE1F7" stroked="t" strokeweight="0.85pt" style="position:absolute;left:5526;top:-413;width:45;height:0">
              <v:path arrowok="t"/>
            </v:shape>
            <v:shape coordorigin="5617,-413" coordsize="45,0" filled="f" path="m5617,-413l5662,-413e" strokecolor="#BCE1F7" stroked="t" strokeweight="0.85pt" style="position:absolute;left:5617;top:-413;width:45;height:0">
              <v:path arrowok="t"/>
            </v:shape>
            <v:shape coordorigin="5707,-413" coordsize="45,0" filled="f" path="m5707,-413l5752,-413e" strokecolor="#BCE1F7" stroked="t" strokeweight="0.85pt" style="position:absolute;left:5707;top:-413;width:45;height:0">
              <v:path arrowok="t"/>
            </v:shape>
            <v:shape coordorigin="5797,-413" coordsize="45,0" filled="f" path="m5797,-413l5842,-413e" strokecolor="#BCE1F7" stroked="t" strokeweight="0.85pt" style="position:absolute;left:5797;top:-413;width:45;height:0">
              <v:path arrowok="t"/>
            </v:shape>
            <v:shape coordorigin="5887,-413" coordsize="45,0" filled="f" path="m5887,-413l5932,-413e" strokecolor="#BCE1F7" stroked="t" strokeweight="0.85pt" style="position:absolute;left:5887;top:-413;width:45;height:0">
              <v:path arrowok="t"/>
            </v:shape>
            <v:shape coordorigin="5977,-413" coordsize="45,0" filled="f" path="m5977,-413l6022,-413e" strokecolor="#BCE1F7" stroked="t" strokeweight="0.85pt" style="position:absolute;left:5977;top:-413;width:45;height:0">
              <v:path arrowok="t"/>
            </v:shape>
            <v:shape coordorigin="6067,-413" coordsize="45,0" filled="f" path="m6067,-413l6112,-413e" strokecolor="#BCE1F7" stroked="t" strokeweight="0.85pt" style="position:absolute;left:6067;top:-413;width:45;height:0">
              <v:path arrowok="t"/>
            </v:shape>
            <v:shape coordorigin="6157,-413" coordsize="45,0" filled="f" path="m6157,-413l6202,-413e" strokecolor="#BCE1F7" stroked="t" strokeweight="0.85pt" style="position:absolute;left:6157;top:-413;width:45;height:0">
              <v:path arrowok="t"/>
            </v:shape>
            <v:shape coordorigin="6248,-413" coordsize="45,0" filled="f" path="m6248,-413l6293,-413e" strokecolor="#BCE1F7" stroked="t" strokeweight="0.85pt" style="position:absolute;left:6248;top:-413;width:45;height:0">
              <v:path arrowok="t"/>
            </v:shape>
            <v:shape coordorigin="6338,-413" coordsize="45,0" filled="f" path="m6338,-413l6383,-413e" strokecolor="#BCE1F7" stroked="t" strokeweight="0.85pt" style="position:absolute;left:6338;top:-413;width:45;height:0">
              <v:path arrowok="t"/>
            </v:shape>
            <v:shape coordorigin="6428,-413" coordsize="45,0" filled="f" path="m6428,-413l6473,-413e" strokecolor="#BCE1F7" stroked="t" strokeweight="0.85pt" style="position:absolute;left:6428;top:-413;width:45;height:0">
              <v:path arrowok="t"/>
            </v:shape>
            <v:shape coordorigin="6518,-413" coordsize="45,0" filled="f" path="m6518,-413l6563,-413e" strokecolor="#BCE1F7" stroked="t" strokeweight="0.85pt" style="position:absolute;left:6518;top:-413;width:45;height:0">
              <v:path arrowok="t"/>
            </v:shape>
            <v:shape coordorigin="6608,-413" coordsize="45,0" filled="f" path="m6608,-413l6653,-413e" strokecolor="#BCE1F7" stroked="t" strokeweight="0.85pt" style="position:absolute;left:6608;top:-413;width:45;height:0">
              <v:path arrowok="t"/>
            </v:shape>
            <v:shape coordorigin="6698,-413" coordsize="45,0" filled="f" path="m6698,-413l6743,-413e" strokecolor="#BCE1F7" stroked="t" strokeweight="0.85pt" style="position:absolute;left:6698;top:-413;width:45;height:0">
              <v:path arrowok="t"/>
            </v:shape>
            <v:shape coordorigin="6789,-413" coordsize="45,0" filled="f" path="m6789,-413l6834,-413e" strokecolor="#BCE1F7" stroked="t" strokeweight="0.85pt" style="position:absolute;left:6789;top:-413;width:45;height:0">
              <v:path arrowok="t"/>
            </v:shape>
            <v:shape coordorigin="6879,-413" coordsize="45,0" filled="f" path="m6879,-413l6924,-413e" strokecolor="#BCE1F7" stroked="t" strokeweight="0.85pt" style="position:absolute;left:6879;top:-413;width:45;height:0">
              <v:path arrowok="t"/>
            </v:shape>
            <v:shape coordorigin="6969,-413" coordsize="45,0" filled="f" path="m6969,-413l7014,-413e" strokecolor="#BCE1F7" stroked="t" strokeweight="0.85pt" style="position:absolute;left:6969;top:-413;width:45;height:0">
              <v:path arrowok="t"/>
            </v:shape>
            <v:shape coordorigin="7059,-413" coordsize="45,0" filled="f" path="m7059,-413l7104,-413e" strokecolor="#BCE1F7" stroked="t" strokeweight="0.85pt" style="position:absolute;left:7059;top:-413;width:45;height:0">
              <v:path arrowok="t"/>
            </v:shape>
            <v:shape coordorigin="7149,-413" coordsize="45,0" filled="f" path="m7149,-413l7194,-413e" strokecolor="#BCE1F7" stroked="t" strokeweight="0.85pt" style="position:absolute;left:7149;top:-413;width:45;height:0">
              <v:path arrowok="t"/>
            </v:shape>
            <v:shape coordorigin="7239,-413" coordsize="45,0" filled="f" path="m7239,-413l7284,-413e" strokecolor="#BCE1F7" stroked="t" strokeweight="0.85pt" style="position:absolute;left:7239;top:-413;width:45;height:0">
              <v:path arrowok="t"/>
            </v:shape>
            <v:shape coordorigin="7330,-413" coordsize="45,0" filled="f" path="m7330,-413l7375,-413e" strokecolor="#BCE1F7" stroked="t" strokeweight="0.85pt" style="position:absolute;left:7330;top:-413;width:45;height:0">
              <v:path arrowok="t"/>
            </v:shape>
            <v:shape coordorigin="7420,-413" coordsize="45,0" filled="f" path="m7420,-413l7465,-413e" strokecolor="#BCE1F7" stroked="t" strokeweight="0.85pt" style="position:absolute;left:7420;top:-413;width:45;height:0">
              <v:path arrowok="t"/>
            </v:shape>
            <v:shape coordorigin="7510,-413" coordsize="45,0" filled="f" path="m7510,-413l7555,-413e" strokecolor="#BCE1F7" stroked="t" strokeweight="0.85pt" style="position:absolute;left:7510;top:-413;width:45;height:0">
              <v:path arrowok="t"/>
            </v:shape>
            <v:shape coordorigin="7600,-413" coordsize="45,0" filled="f" path="m7600,-413l7645,-413e" strokecolor="#BCE1F7" stroked="t" strokeweight="0.85pt" style="position:absolute;left:7600;top:-413;width:45;height:0">
              <v:path arrowok="t"/>
            </v:shape>
            <v:shape coordorigin="7690,-413" coordsize="45,0" filled="f" path="m7690,-413l7735,-413e" strokecolor="#BCE1F7" stroked="t" strokeweight="0.85pt" style="position:absolute;left:7690;top:-413;width:45;height:0">
              <v:path arrowok="t"/>
            </v:shape>
            <v:shape coordorigin="7780,-413" coordsize="45,0" filled="f" path="m7780,-413l7825,-413e" strokecolor="#BCE1F7" stroked="t" strokeweight="0.85pt" style="position:absolute;left:7780;top:-413;width:45;height:0">
              <v:path arrowok="t"/>
            </v:shape>
            <v:shape coordorigin="7870,-413" coordsize="45,0" filled="f" path="m7870,-413l7915,-413e" strokecolor="#BCE1F7" stroked="t" strokeweight="0.85pt" style="position:absolute;left:7870;top:-413;width:45;height:0">
              <v:path arrowok="t"/>
            </v:shape>
            <v:shape coordorigin="7961,-413" coordsize="45,0" filled="f" path="m7961,-413l8006,-413e" strokecolor="#BCE1F7" stroked="t" strokeweight="0.85pt" style="position:absolute;left:7961;top:-413;width:45;height:0">
              <v:path arrowok="t"/>
            </v:shape>
            <v:shape coordorigin="8051,-413" coordsize="45,0" filled="f" path="m8051,-413l8096,-413e" strokecolor="#BCE1F7" stroked="t" strokeweight="0.85pt" style="position:absolute;left:8051;top:-413;width:45;height:0">
              <v:path arrowok="t"/>
            </v:shape>
            <v:shape coordorigin="8141,-413" coordsize="45,0" filled="f" path="m8141,-413l8186,-413e" strokecolor="#BCE1F7" stroked="t" strokeweight="0.85pt" style="position:absolute;left:8141;top:-413;width:45;height:0">
              <v:path arrowok="t"/>
            </v:shape>
            <v:shape coordorigin="8231,-413" coordsize="45,0" filled="f" path="m8231,-413l8276,-413e" strokecolor="#BCE1F7" stroked="t" strokeweight="0.85pt" style="position:absolute;left:8231;top:-413;width:45;height:0">
              <v:path arrowok="t"/>
            </v:shape>
            <v:shape coordorigin="8321,-413" coordsize="45,0" filled="f" path="m8321,-413l8366,-413e" strokecolor="#BCE1F7" stroked="t" strokeweight="0.85pt" style="position:absolute;left:8321;top:-413;width:45;height:0">
              <v:path arrowok="t"/>
            </v:shape>
            <v:shape coordorigin="8411,-413" coordsize="45,0" filled="f" path="m8411,-413l8456,-413e" strokecolor="#BCE1F7" stroked="t" strokeweight="0.85pt" style="position:absolute;left:8411;top:-413;width:45;height:0">
              <v:path arrowok="t"/>
            </v:shape>
            <v:shape coordorigin="8502,-413" coordsize="45,0" filled="f" path="m8502,-413l8547,-413e" strokecolor="#BCE1F7" stroked="t" strokeweight="0.85pt" style="position:absolute;left:8502;top:-413;width:45;height:0">
              <v:path arrowok="t"/>
            </v:shape>
            <v:shape coordorigin="8592,-413" coordsize="45,0" filled="f" path="m8592,-413l8637,-413e" strokecolor="#BCE1F7" stroked="t" strokeweight="0.85pt" style="position:absolute;left:8592;top:-413;width:45;height:0">
              <v:path arrowok="t"/>
            </v:shape>
            <v:shape coordorigin="8682,-413" coordsize="45,0" filled="f" path="m8682,-413l8727,-413e" strokecolor="#BCE1F7" stroked="t" strokeweight="0.85pt" style="position:absolute;left:8682;top:-413;width:45;height:0">
              <v:path arrowok="t"/>
            </v:shape>
            <v:shape coordorigin="8772,-413" coordsize="45,0" filled="f" path="m8772,-413l8817,-413e" strokecolor="#BCE1F7" stroked="t" strokeweight="0.85pt" style="position:absolute;left:8772;top:-413;width:45;height:0">
              <v:path arrowok="t"/>
            </v:shape>
            <v:shape coordorigin="8862,-413" coordsize="45,0" filled="f" path="m8862,-413l8907,-413e" strokecolor="#BCE1F7" stroked="t" strokeweight="0.85pt" style="position:absolute;left:8862;top:-413;width:45;height:0">
              <v:path arrowok="t"/>
            </v:shape>
            <v:shape coordorigin="8952,-413" coordsize="45,0" filled="f" path="m8952,-413l8997,-413e" strokecolor="#BCE1F7" stroked="t" strokeweight="0.85pt" style="position:absolute;left:8952;top:-413;width:45;height:0">
              <v:path arrowok="t"/>
            </v:shape>
            <v:shape coordorigin="9042,-413" coordsize="45,0" filled="f" path="m9042,-413l9087,-413e" strokecolor="#BCE1F7" stroked="t" strokeweight="0.85pt" style="position:absolute;left:9042;top:-413;width:45;height:0">
              <v:path arrowok="t"/>
            </v:shape>
            <v:shape coordorigin="9133,-413" coordsize="45,0" filled="f" path="m9133,-413l9178,-413e" strokecolor="#BCE1F7" stroked="t" strokeweight="0.85pt" style="position:absolute;left:9133;top:-413;width:45;height:0">
              <v:path arrowok="t"/>
            </v:shape>
            <v:shape coordorigin="9223,-413" coordsize="45,0" filled="f" path="m9223,-413l9268,-413e" strokecolor="#BCE1F7" stroked="t" strokeweight="0.85pt" style="position:absolute;left:9223;top:-413;width:45;height:0">
              <v:path arrowok="t"/>
            </v:shape>
            <v:shape coordorigin="9313,-413" coordsize="45,0" filled="f" path="m9313,-413l9358,-413e" strokecolor="#BCE1F7" stroked="t" strokeweight="0.85pt" style="position:absolute;left:9313;top:-413;width:45;height:0">
              <v:path arrowok="t"/>
            </v:shape>
            <v:shape coordorigin="9403,-413" coordsize="45,0" filled="f" path="m9403,-413l9448,-413e" strokecolor="#BCE1F7" stroked="t" strokeweight="0.85pt" style="position:absolute;left:9403;top:-413;width:45;height:0">
              <v:path arrowok="t"/>
            </v:shape>
            <v:shape coordorigin="9493,-413" coordsize="45,0" filled="f" path="m9493,-413l9538,-413e" strokecolor="#BCE1F7" stroked="t" strokeweight="0.85pt" style="position:absolute;left:9493;top:-413;width:45;height:0">
              <v:path arrowok="t"/>
            </v:shape>
            <v:shape coordorigin="9583,-413" coordsize="45,0" filled="f" path="m9583,-413l9628,-413e" strokecolor="#BCE1F7" stroked="t" strokeweight="0.85pt" style="position:absolute;left:9583;top:-413;width:45;height:0">
              <v:path arrowok="t"/>
            </v:shape>
            <v:shape coordorigin="9674,-413" coordsize="45,0" filled="f" path="m9674,-413l9719,-413e" strokecolor="#BCE1F7" stroked="t" strokeweight="0.85pt" style="position:absolute;left:9674;top:-413;width:45;height:0">
              <v:path arrowok="t"/>
            </v:shape>
            <v:shape coordorigin="9764,-413" coordsize="45,0" filled="f" path="m9764,-413l9809,-413e" strokecolor="#BCE1F7" stroked="t" strokeweight="0.85pt" style="position:absolute;left:9764;top:-413;width:45;height:0">
              <v:path arrowok="t"/>
            </v:shape>
            <v:shape coordorigin="9854,-413" coordsize="45,0" filled="f" path="m9854,-413l9899,-413e" strokecolor="#BCE1F7" stroked="t" strokeweight="0.85pt" style="position:absolute;left:9854;top:-413;width:45;height:0">
              <v:path arrowok="t"/>
            </v:shape>
            <v:shape coordorigin="9944,-413" coordsize="45,0" filled="f" path="m9944,-413l9989,-413e" strokecolor="#BCE1F7" stroked="t" strokeweight="0.85pt" style="position:absolute;left:9944;top:-413;width:45;height:0">
              <v:path arrowok="t"/>
            </v:shape>
            <v:shape coordorigin="10034,-413" coordsize="45,0" filled="f" path="m10034,-413l10079,-413e" strokecolor="#BCE1F7" stroked="t" strokeweight="0.85pt" style="position:absolute;left:10034;top:-413;width:45;height:0">
              <v:path arrowok="t"/>
            </v:shape>
            <v:shape coordorigin="10124,-413" coordsize="45,0" filled="f" path="m10124,-413l10169,-413e" strokecolor="#BCE1F7" stroked="t" strokeweight="0.85pt" style="position:absolute;left:10124;top:-413;width:45;height:0">
              <v:path arrowok="t"/>
            </v:shape>
            <v:shape coordorigin="10214,-413" coordsize="45,0" filled="f" path="m10214,-413l10259,-413e" strokecolor="#BCE1F7" stroked="t" strokeweight="0.85pt" style="position:absolute;left:10214;top:-413;width:45;height:0">
              <v:path arrowok="t"/>
            </v:shape>
            <v:shape coordorigin="10305,-413" coordsize="45,0" filled="f" path="m10305,-413l10350,-413e" strokecolor="#BCE1F7" stroked="t" strokeweight="0.85pt" style="position:absolute;left:10305;top:-413;width:45;height:0">
              <v:path arrowok="t"/>
            </v:shape>
            <v:shape coordorigin="10395,-413" coordsize="45,0" filled="f" path="m10395,-413l10440,-413e" strokecolor="#BCE1F7" stroked="t" strokeweight="0.85pt" style="position:absolute;left:10395;top:-413;width:45;height:0">
              <v:path arrowok="t"/>
            </v:shape>
            <v:shape coordorigin="10485,-413" coordsize="45,0" filled="f" path="m10485,-413l10530,-413e" strokecolor="#BCE1F7" stroked="t" strokeweight="0.85pt" style="position:absolute;left:10485;top:-413;width:45;height:0">
              <v:path arrowok="t"/>
            </v:shape>
            <v:shape coordorigin="10575,-413" coordsize="45,0" filled="f" path="m10575,-413l10620,-413e" strokecolor="#BCE1F7" stroked="t" strokeweight="0.85pt" style="position:absolute;left:10575;top:-413;width:45;height:0">
              <v:path arrowok="t"/>
            </v:shape>
            <v:shape coordorigin="10665,-413" coordsize="45,0" filled="f" path="m10665,-413l10710,-413e" strokecolor="#BCE1F7" stroked="t" strokeweight="0.85pt" style="position:absolute;left:10665;top:-413;width:45;height:0">
              <v:path arrowok="t"/>
            </v:shape>
            <v:shape coordorigin="10755,-413" coordsize="45,0" filled="f" path="m10755,-413l10800,-413e" strokecolor="#BCE1F7" stroked="t" strokeweight="0.85pt" style="position:absolute;left:10755;top:-413;width:45;height:0">
              <v:path arrowok="t"/>
            </v:shape>
            <v:shape coordorigin="10846,-413" coordsize="45,0" filled="f" path="m10846,-413l10891,-413e" strokecolor="#BCE1F7" stroked="t" strokeweight="0.85pt" style="position:absolute;left:10846;top:-413;width:45;height:0">
              <v:path arrowok="t"/>
            </v:shape>
            <v:shape coordorigin="10936,-413" coordsize="45,0" filled="f" path="m10936,-413l10981,-413e" strokecolor="#BCE1F7" stroked="t" strokeweight="0.85pt" style="position:absolute;left:10936;top:-413;width:45;height:0">
              <v:path arrowok="t"/>
            </v:shape>
            <v:shape coordorigin="11026,-413" coordsize="45,0" filled="f" path="m11026,-413l11071,-413e" strokecolor="#BCE1F7" stroked="t" strokeweight="0.85pt" style="position:absolute;left:11026;top:-413;width:45;height:0">
              <v:path arrowok="t"/>
            </v:shape>
            <v:shape coordorigin="11116,-413" coordsize="45,0" filled="f" path="m11116,-413l11161,-413e" strokecolor="#BCE1F7" stroked="t" strokeweight="0.85pt" style="position:absolute;left:11116;top:-413;width:45;height:0">
              <v:path arrowok="t"/>
            </v:shape>
            <v:shape coordorigin="11206,-413" coordsize="45,0" filled="f" path="m11206,-413l11251,-413e" strokecolor="#BCE1F7" stroked="t" strokeweight="0.85pt" style="position:absolute;left:11206;top:-413;width:45;height:0">
              <v:path arrowok="t"/>
            </v:shape>
            <v:shape coordorigin="11293,-416" coordsize="27,24" fillcolor="#BCE1F7" filled="t" path="m11320,-403l11301,-416,11298,-416,11293,-403,11295,-403,11309,-393,11320,-403xe" stroked="f" style="position:absolute;left:11293;top:-416;width:27;height:24">
              <v:path arrowok="t"/>
              <v:fill/>
            </v:shape>
            <v:shape coordorigin="11309,1093" coordsize="24,27" fillcolor="#BCE1F7" filled="t" path="m11333,1098l11319,1093,11319,1095,11309,1109,11320,1120,11333,1101,11333,1098xe" stroked="f" style="position:absolute;left:11309;top:1093;width:24;height:27">
              <v:path arrowok="t"/>
              <v:fill/>
            </v:shape>
            <v:shape coordorigin="11309,-403" coordsize="24,27" fillcolor="#BCE1F7" filled="t" path="m11333,-382l11333,-384,11320,-403,11309,-393,11319,-378,11319,-377,11333,-382xe" stroked="f" style="position:absolute;left:11309;top:-403;width:24;height:27">
              <v:path arrowok="t"/>
              <v:fill/>
            </v:shape>
            <v:shape coordorigin="11323,1029" coordsize="15,0" filled="f" path="m11323,1029l11338,1029e" strokecolor="#BCE1F7" stroked="t" strokeweight="2.337pt" style="position:absolute;left:11323;top:1029;width:15;height:0">
              <v:path arrowok="t"/>
            </v:shape>
            <v:shape coordorigin="11323,940" coordsize="15,0" filled="f" path="m11323,940l11338,940e" strokecolor="#BCE1F7" stroked="t" strokeweight="2.337pt" style="position:absolute;left:11323;top:940;width:15;height:0">
              <v:path arrowok="t"/>
            </v:shape>
            <v:shape coordorigin="11323,851" coordsize="15,0" filled="f" path="m11323,851l11338,851e" strokecolor="#BCE1F7" stroked="t" strokeweight="2.337pt" style="position:absolute;left:11323;top:851;width:15;height:0">
              <v:path arrowok="t"/>
            </v:shape>
            <v:shape coordorigin="11323,761" coordsize="15,0" filled="f" path="m11323,761l11338,761e" strokecolor="#BCE1F7" stroked="t" strokeweight="2.336pt" style="position:absolute;left:11323;top:761;width:15;height:0">
              <v:path arrowok="t"/>
            </v:shape>
            <v:shape coordorigin="11323,672" coordsize="15,0" filled="f" path="m11323,672l11338,672e" strokecolor="#BCE1F7" stroked="t" strokeweight="2.3371pt" style="position:absolute;left:11323;top:672;width:15;height:0">
              <v:path arrowok="t"/>
            </v:shape>
            <v:shape coordorigin="11323,582" coordsize="15,0" filled="f" path="m11323,582l11338,582e" strokecolor="#BCE1F7" stroked="t" strokeweight="2.336pt" style="position:absolute;left:11323;top:582;width:15;height:0">
              <v:path arrowok="t"/>
            </v:shape>
            <v:shape coordorigin="11323,493" coordsize="15,0" filled="f" path="m11323,493l11338,493e" strokecolor="#BCE1F7" stroked="t" strokeweight="2.337pt" style="position:absolute;left:11323;top:493;width:15;height:0">
              <v:path arrowok="t"/>
            </v:shape>
            <v:shape coordorigin="11323,403" coordsize="15,0" filled="f" path="m11323,403l11338,403e" strokecolor="#BCE1F7" stroked="t" strokeweight="2.337pt" style="position:absolute;left:11323;top:403;width:15;height:0">
              <v:path arrowok="t"/>
            </v:shape>
            <v:shape coordorigin="11323,314" coordsize="15,0" filled="f" path="m11323,314l11338,314e" strokecolor="#BCE1F7" stroked="t" strokeweight="2.337pt" style="position:absolute;left:11323;top:314;width:15;height:0">
              <v:path arrowok="t"/>
            </v:shape>
            <v:shape coordorigin="11323,224" coordsize="15,0" filled="f" path="m11323,224l11338,224e" strokecolor="#BCE1F7" stroked="t" strokeweight="2.3371pt" style="position:absolute;left:11323;top:224;width:15;height:0">
              <v:path arrowok="t"/>
            </v:shape>
            <v:shape coordorigin="11323,135" coordsize="15,0" filled="f" path="m11323,135l11338,135e" strokecolor="#BCE1F7" stroked="t" strokeweight="2.336pt" style="position:absolute;left:11323;top:135;width:15;height:0">
              <v:path arrowok="t"/>
            </v:shape>
            <v:shape coordorigin="11323,45" coordsize="15,0" filled="f" path="m11323,45l11338,45e" strokecolor="#BCE1F7" stroked="t" strokeweight="2.337pt" style="position:absolute;left:11323;top:45;width:15;height:0">
              <v:path arrowok="t"/>
            </v:shape>
            <v:shape coordorigin="11323,-44" coordsize="15,0" filled="f" path="m11323,-44l11338,-44e" strokecolor="#BCE1F7" stroked="t" strokeweight="2.3361pt" style="position:absolute;left:11323;top:-44;width:15;height:0">
              <v:path arrowok="t"/>
            </v:shape>
            <v:shape coordorigin="11323,-134" coordsize="15,0" filled="f" path="m11323,-134l11338,-134e" strokecolor="#BCE1F7" stroked="t" strokeweight="2.3369pt" style="position:absolute;left:11323;top:-134;width:15;height:0">
              <v:path arrowok="t"/>
            </v:shape>
            <v:shape coordorigin="11323,-223" coordsize="15,0" filled="f" path="m11323,-223l11338,-223e" strokecolor="#BCE1F7" stroked="t" strokeweight="2.337pt" style="position:absolute;left:11323;top:-223;width:15;height:0">
              <v:path arrowok="t"/>
            </v:shape>
            <v:shape coordorigin="11323,-313" coordsize="15,0" filled="f" path="m11323,-313l11338,-313e" strokecolor="#BCE1F7" stroked="t" strokeweight="2.3371pt" style="position:absolute;left:11323;top:-313;width:15;height:0">
              <v:path arrowok="t"/>
            </v:shape>
            <v:shape coordorigin="731,545" coordsize="10472,0" filled="f" path="m731,545l11203,545e" strokecolor="#C9D3DF" stroked="t" strokeweight="0.75pt" style="position:absolute;left:731;top:545;width:10472;height:0">
              <v:path arrowok="t"/>
              <v:stroke dashstyle="dash"/>
            </v:shape>
            <v:shape coordorigin="731,845" coordsize="10472,0" filled="f" path="m731,845l11203,845e" strokecolor="#C9D3DF" stroked="t" strokeweight="0.75pt" style="position:absolute;left:731;top:845;width:10472;height:0">
              <v:path arrowok="t"/>
              <v:stroke dashstyle="dash"/>
            </v:shape>
            <v:shape style="position:absolute;left:568;top:-421;width:10772;height:1560" type="#_x0000_t75">
              <v:imagedata o:title="" r:id="rId18"/>
            </v:shape>
            <w10:wrap type="none"/>
          </v:group>
        </w:pict>
      </w:r>
      <w:r>
        <w:rPr>
          <w:rFonts w:ascii="Arial" w:cs="Arial" w:eastAsia="Arial" w:hAnsi="Arial"/>
          <w:b/>
          <w:color w:val="2A6BAE"/>
          <w:spacing w:val="1"/>
          <w:w w:val="100"/>
          <w:sz w:val="16"/>
          <w:szCs w:val="16"/>
        </w:rPr>
        <w:t>A</w:t>
      </w:r>
      <w:r>
        <w:rPr>
          <w:rFonts w:ascii="Arial" w:cs="Arial" w:eastAsia="Arial" w:hAnsi="Arial"/>
          <w:b/>
          <w:color w:val="2A6BAE"/>
          <w:spacing w:val="-1"/>
          <w:w w:val="100"/>
          <w:sz w:val="16"/>
          <w:szCs w:val="16"/>
        </w:rPr>
        <w:t>L</w:t>
      </w:r>
      <w:r>
        <w:rPr>
          <w:rFonts w:ascii="Arial" w:cs="Arial" w:eastAsia="Arial" w:hAnsi="Arial"/>
          <w:b/>
          <w:color w:val="2A6BAE"/>
          <w:spacing w:val="1"/>
          <w:w w:val="100"/>
          <w:sz w:val="16"/>
          <w:szCs w:val="16"/>
        </w:rPr>
        <w:t>A</w:t>
      </w:r>
      <w:r>
        <w:rPr>
          <w:rFonts w:ascii="Arial" w:cs="Arial" w:eastAsia="Arial" w:hAnsi="Arial"/>
          <w:b/>
          <w:color w:val="2A6BAE"/>
          <w:spacing w:val="2"/>
          <w:w w:val="100"/>
          <w:sz w:val="16"/>
          <w:szCs w:val="16"/>
        </w:rPr>
        <w:t>S</w:t>
      </w:r>
      <w:r>
        <w:rPr>
          <w:rFonts w:ascii="Arial" w:cs="Arial" w:eastAsia="Arial" w:hAnsi="Arial"/>
          <w:b/>
          <w:color w:val="2A6BAE"/>
          <w:spacing w:val="1"/>
          <w:w w:val="100"/>
          <w:sz w:val="16"/>
          <w:szCs w:val="16"/>
        </w:rPr>
        <w:t>A</w:t>
      </w:r>
      <w:r>
        <w:rPr>
          <w:rFonts w:ascii="Arial" w:cs="Arial" w:eastAsia="Arial" w:hAnsi="Arial"/>
          <w:b/>
          <w:color w:val="2A6BAE"/>
          <w:spacing w:val="0"/>
          <w:w w:val="100"/>
          <w:sz w:val="16"/>
          <w:szCs w:val="16"/>
        </w:rPr>
        <w:t>N</w:t>
      </w:r>
      <w:r>
        <w:rPr>
          <w:rFonts w:ascii="Arial" w:cs="Arial" w:eastAsia="Arial" w:hAnsi="Arial"/>
          <w:b/>
          <w:color w:val="2A6BAE"/>
          <w:spacing w:val="-9"/>
          <w:w w:val="100"/>
          <w:sz w:val="16"/>
          <w:szCs w:val="16"/>
        </w:rPr>
        <w:t> </w:t>
      </w:r>
      <w:r>
        <w:rPr>
          <w:rFonts w:ascii="Arial" w:cs="Arial" w:eastAsia="Arial" w:hAnsi="Arial"/>
          <w:b/>
          <w:color w:val="2A6BAE"/>
          <w:spacing w:val="-1"/>
          <w:w w:val="100"/>
          <w:sz w:val="16"/>
          <w:szCs w:val="16"/>
        </w:rPr>
        <w:t>M</w:t>
      </w:r>
      <w:r>
        <w:rPr>
          <w:rFonts w:ascii="Arial" w:cs="Arial" w:eastAsia="Arial" w:hAnsi="Arial"/>
          <w:b/>
          <w:color w:val="2A6BAE"/>
          <w:spacing w:val="1"/>
          <w:w w:val="100"/>
          <w:sz w:val="16"/>
          <w:szCs w:val="16"/>
        </w:rPr>
        <w:t>E</w:t>
      </w:r>
      <w:r>
        <w:rPr>
          <w:rFonts w:ascii="Arial" w:cs="Arial" w:eastAsia="Arial" w:hAnsi="Arial"/>
          <w:b/>
          <w:color w:val="2A6BAE"/>
          <w:spacing w:val="-1"/>
          <w:w w:val="100"/>
          <w:sz w:val="16"/>
          <w:szCs w:val="16"/>
        </w:rPr>
        <w:t>M</w:t>
      </w:r>
      <w:r>
        <w:rPr>
          <w:rFonts w:ascii="Arial" w:cs="Arial" w:eastAsia="Arial" w:hAnsi="Arial"/>
          <w:b/>
          <w:color w:val="2A6BAE"/>
          <w:spacing w:val="0"/>
          <w:w w:val="100"/>
          <w:sz w:val="16"/>
          <w:szCs w:val="16"/>
        </w:rPr>
        <w:t>I</w:t>
      </w:r>
      <w:r>
        <w:rPr>
          <w:rFonts w:ascii="Arial" w:cs="Arial" w:eastAsia="Arial" w:hAnsi="Arial"/>
          <w:b/>
          <w:color w:val="2A6BAE"/>
          <w:spacing w:val="-2"/>
          <w:w w:val="100"/>
          <w:sz w:val="16"/>
          <w:szCs w:val="16"/>
        </w:rPr>
        <w:t>L</w:t>
      </w:r>
      <w:r>
        <w:rPr>
          <w:rFonts w:ascii="Arial" w:cs="Arial" w:eastAsia="Arial" w:hAnsi="Arial"/>
          <w:b/>
          <w:color w:val="2A6BAE"/>
          <w:spacing w:val="0"/>
          <w:w w:val="100"/>
          <w:sz w:val="16"/>
          <w:szCs w:val="16"/>
        </w:rPr>
        <w:t>IH</w:t>
      </w:r>
      <w:r>
        <w:rPr>
          <w:rFonts w:ascii="Arial" w:cs="Arial" w:eastAsia="Arial" w:hAnsi="Arial"/>
          <w:b/>
          <w:color w:val="2A6BAE"/>
          <w:spacing w:val="-4"/>
          <w:w w:val="100"/>
          <w:sz w:val="16"/>
          <w:szCs w:val="16"/>
        </w:rPr>
        <w:t> </w:t>
      </w:r>
      <w:r>
        <w:rPr>
          <w:rFonts w:ascii="Arial" w:cs="Arial" w:eastAsia="Arial" w:hAnsi="Arial"/>
          <w:b/>
          <w:color w:val="2A6BAE"/>
          <w:spacing w:val="-1"/>
          <w:w w:val="100"/>
          <w:sz w:val="16"/>
          <w:szCs w:val="16"/>
        </w:rPr>
        <w:t>J</w:t>
      </w:r>
      <w:r>
        <w:rPr>
          <w:rFonts w:ascii="Arial" w:cs="Arial" w:eastAsia="Arial" w:hAnsi="Arial"/>
          <w:b/>
          <w:color w:val="2A6BAE"/>
          <w:spacing w:val="-4"/>
          <w:w w:val="100"/>
          <w:sz w:val="16"/>
          <w:szCs w:val="16"/>
        </w:rPr>
        <w:t>A</w:t>
      </w:r>
      <w:r>
        <w:rPr>
          <w:rFonts w:ascii="Arial" w:cs="Arial" w:eastAsia="Arial" w:hAnsi="Arial"/>
          <w:b/>
          <w:color w:val="2A6BAE"/>
          <w:spacing w:val="1"/>
          <w:w w:val="100"/>
          <w:sz w:val="16"/>
          <w:szCs w:val="16"/>
        </w:rPr>
        <w:t>W</w:t>
      </w:r>
      <w:r>
        <w:rPr>
          <w:rFonts w:ascii="Arial" w:cs="Arial" w:eastAsia="Arial" w:hAnsi="Arial"/>
          <w:b/>
          <w:color w:val="2A6BAE"/>
          <w:spacing w:val="-4"/>
          <w:w w:val="100"/>
          <w:sz w:val="16"/>
          <w:szCs w:val="16"/>
        </w:rPr>
        <w:t>A</w:t>
      </w:r>
      <w:r>
        <w:rPr>
          <w:rFonts w:ascii="Arial" w:cs="Arial" w:eastAsia="Arial" w:hAnsi="Arial"/>
          <w:b/>
          <w:color w:val="2A6BAE"/>
          <w:spacing w:val="-4"/>
          <w:w w:val="100"/>
          <w:sz w:val="16"/>
          <w:szCs w:val="16"/>
        </w:rPr>
        <w:t>B</w:t>
      </w:r>
      <w:r>
        <w:rPr>
          <w:rFonts w:ascii="Arial" w:cs="Arial" w:eastAsia="Arial" w:hAnsi="Arial"/>
          <w:b/>
          <w:color w:val="2A6BAE"/>
          <w:spacing w:val="0"/>
          <w:w w:val="100"/>
          <w:sz w:val="16"/>
          <w:szCs w:val="16"/>
        </w:rPr>
        <w:t>AN:</w:t>
      </w:r>
      <w:r>
        <w:rPr>
          <w:rFonts w:ascii="Arial" w:cs="Arial" w:eastAsia="Arial" w:hAnsi="Arial"/>
          <w:color w:val="000000"/>
          <w:spacing w:val="0"/>
          <w:w w:val="100"/>
          <w:sz w:val="16"/>
          <w:szCs w:val="16"/>
        </w:rPr>
      </w:r>
    </w:p>
    <w:p>
      <w:pPr>
        <w:rPr>
          <w:rFonts w:ascii="Arial" w:cs="Arial" w:eastAsia="Arial" w:hAnsi="Arial"/>
          <w:sz w:val="19"/>
          <w:szCs w:val="19"/>
        </w:rPr>
        <w:jc w:val="left"/>
        <w:spacing w:before="85" w:line="200" w:lineRule="exact"/>
        <w:ind w:left="104" w:right="-49"/>
      </w:pPr>
      <w:r>
        <w:rPr>
          <w:rFonts w:ascii="Arial" w:cs="Arial" w:eastAsia="Arial" w:hAnsi="Arial"/>
          <w:b/>
          <w:color w:val="2C3647"/>
          <w:spacing w:val="0"/>
          <w:w w:val="100"/>
          <w:position w:val="-1"/>
          <w:sz w:val="19"/>
          <w:szCs w:val="19"/>
        </w:rPr>
        <w:t>S</w:t>
      </w:r>
      <w:r>
        <w:rPr>
          <w:rFonts w:ascii="Arial" w:cs="Arial" w:eastAsia="Arial" w:hAnsi="Arial"/>
          <w:b/>
          <w:color w:val="2C3647"/>
          <w:spacing w:val="-1"/>
          <w:w w:val="100"/>
          <w:position w:val="-1"/>
          <w:sz w:val="19"/>
          <w:szCs w:val="19"/>
        </w:rPr>
        <w:t>o</w:t>
      </w:r>
      <w:r>
        <w:rPr>
          <w:rFonts w:ascii="Arial" w:cs="Arial" w:eastAsia="Arial" w:hAnsi="Arial"/>
          <w:b/>
          <w:color w:val="2C3647"/>
          <w:spacing w:val="1"/>
          <w:w w:val="100"/>
          <w:position w:val="-1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0"/>
          <w:w w:val="100"/>
          <w:position w:val="-1"/>
          <w:sz w:val="19"/>
          <w:szCs w:val="19"/>
        </w:rPr>
        <w:t>l</w:t>
      </w:r>
      <w:r>
        <w:rPr>
          <w:rFonts w:ascii="Arial" w:cs="Arial" w:eastAsia="Arial" w:hAnsi="Arial"/>
          <w:b/>
          <w:color w:val="2C3647"/>
          <w:spacing w:val="-1"/>
          <w:w w:val="100"/>
          <w:position w:val="-1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0"/>
          <w:w w:val="100"/>
          <w:position w:val="-1"/>
          <w:sz w:val="19"/>
          <w:szCs w:val="19"/>
        </w:rPr>
        <w:t>5</w:t>
      </w:r>
      <w:r>
        <w:rPr>
          <w:rFonts w:ascii="Arial" w:cs="Arial" w:eastAsia="Arial" w:hAnsi="Arial"/>
          <w:b/>
          <w:color w:val="2C3647"/>
          <w:spacing w:val="-2"/>
          <w:w w:val="100"/>
          <w:position w:val="-1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-4"/>
          <w:w w:val="100"/>
          <w:position w:val="-1"/>
          <w:sz w:val="19"/>
          <w:szCs w:val="19"/>
        </w:rPr>
        <w:t>(</w:t>
      </w:r>
      <w:r>
        <w:rPr>
          <w:rFonts w:ascii="Arial" w:cs="Arial" w:eastAsia="Arial" w:hAnsi="Arial"/>
          <w:b/>
          <w:color w:val="2C3647"/>
          <w:spacing w:val="0"/>
          <w:w w:val="100"/>
          <w:position w:val="-1"/>
          <w:sz w:val="19"/>
          <w:szCs w:val="19"/>
        </w:rPr>
        <w:t>E</w:t>
      </w:r>
      <w:r>
        <w:rPr>
          <w:rFonts w:ascii="Arial" w:cs="Arial" w:eastAsia="Arial" w:hAnsi="Arial"/>
          <w:b/>
          <w:color w:val="2C3647"/>
          <w:spacing w:val="-3"/>
          <w:w w:val="100"/>
          <w:position w:val="-1"/>
          <w:sz w:val="19"/>
          <w:szCs w:val="19"/>
        </w:rPr>
        <w:t>s</w:t>
      </w:r>
      <w:r>
        <w:rPr>
          <w:rFonts w:ascii="Arial" w:cs="Arial" w:eastAsia="Arial" w:hAnsi="Arial"/>
          <w:b/>
          <w:color w:val="2C3647"/>
          <w:spacing w:val="1"/>
          <w:w w:val="100"/>
          <w:position w:val="-1"/>
          <w:sz w:val="19"/>
          <w:szCs w:val="19"/>
        </w:rPr>
        <w:t>s</w:t>
      </w:r>
      <w:r>
        <w:rPr>
          <w:rFonts w:ascii="Arial" w:cs="Arial" w:eastAsia="Arial" w:hAnsi="Arial"/>
          <w:b/>
          <w:color w:val="2C3647"/>
          <w:spacing w:val="1"/>
          <w:w w:val="100"/>
          <w:position w:val="-1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0"/>
          <w:w w:val="100"/>
          <w:position w:val="-1"/>
          <w:sz w:val="19"/>
          <w:szCs w:val="19"/>
        </w:rPr>
        <w:t>y</w:t>
      </w:r>
      <w:r>
        <w:rPr>
          <w:rFonts w:ascii="Arial" w:cs="Arial" w:eastAsia="Arial" w:hAnsi="Arial"/>
          <w:b/>
          <w:color w:val="2C3647"/>
          <w:spacing w:val="-1"/>
          <w:w w:val="100"/>
          <w:position w:val="-1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0"/>
          <w:w w:val="100"/>
          <w:position w:val="-1"/>
          <w:sz w:val="19"/>
          <w:szCs w:val="19"/>
        </w:rPr>
        <w:t>St</w:t>
      </w:r>
      <w:r>
        <w:rPr>
          <w:rFonts w:ascii="Arial" w:cs="Arial" w:eastAsia="Arial" w:hAnsi="Arial"/>
          <w:b/>
          <w:color w:val="2C3647"/>
          <w:spacing w:val="-1"/>
          <w:w w:val="100"/>
          <w:position w:val="-1"/>
          <w:sz w:val="19"/>
          <w:szCs w:val="19"/>
        </w:rPr>
        <w:t>u</w:t>
      </w:r>
      <w:r>
        <w:rPr>
          <w:rFonts w:ascii="Arial" w:cs="Arial" w:eastAsia="Arial" w:hAnsi="Arial"/>
          <w:b/>
          <w:color w:val="2C3647"/>
          <w:spacing w:val="-1"/>
          <w:w w:val="100"/>
          <w:position w:val="-1"/>
          <w:sz w:val="19"/>
          <w:szCs w:val="19"/>
        </w:rPr>
        <w:t>d</w:t>
      </w:r>
      <w:r>
        <w:rPr>
          <w:rFonts w:ascii="Arial" w:cs="Arial" w:eastAsia="Arial" w:hAnsi="Arial"/>
          <w:b/>
          <w:color w:val="2C3647"/>
          <w:spacing w:val="0"/>
          <w:w w:val="100"/>
          <w:position w:val="-1"/>
          <w:sz w:val="19"/>
          <w:szCs w:val="19"/>
        </w:rPr>
        <w:t>i</w:t>
      </w:r>
      <w:r>
        <w:rPr>
          <w:rFonts w:ascii="Arial" w:cs="Arial" w:eastAsia="Arial" w:hAnsi="Arial"/>
          <w:b/>
          <w:color w:val="2C3647"/>
          <w:spacing w:val="-4"/>
          <w:w w:val="100"/>
          <w:position w:val="-1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1"/>
          <w:w w:val="100"/>
          <w:position w:val="-1"/>
          <w:sz w:val="19"/>
          <w:szCs w:val="19"/>
        </w:rPr>
        <w:t>K</w:t>
      </w:r>
      <w:r>
        <w:rPr>
          <w:rFonts w:ascii="Arial" w:cs="Arial" w:eastAsia="Arial" w:hAnsi="Arial"/>
          <w:b/>
          <w:color w:val="2C3647"/>
          <w:spacing w:val="-3"/>
          <w:w w:val="100"/>
          <w:position w:val="-1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1"/>
          <w:w w:val="100"/>
          <w:position w:val="-1"/>
          <w:sz w:val="19"/>
          <w:szCs w:val="19"/>
        </w:rPr>
        <w:t>s</w:t>
      </w:r>
      <w:r>
        <w:rPr>
          <w:rFonts w:ascii="Arial" w:cs="Arial" w:eastAsia="Arial" w:hAnsi="Arial"/>
          <w:b/>
          <w:color w:val="2C3647"/>
          <w:spacing w:val="-5"/>
          <w:w w:val="100"/>
          <w:position w:val="-1"/>
          <w:sz w:val="19"/>
          <w:szCs w:val="19"/>
        </w:rPr>
        <w:t>u</w:t>
      </w:r>
      <w:r>
        <w:rPr>
          <w:rFonts w:ascii="Arial" w:cs="Arial" w:eastAsia="Arial" w:hAnsi="Arial"/>
          <w:b/>
          <w:color w:val="2C3647"/>
          <w:spacing w:val="0"/>
          <w:w w:val="100"/>
          <w:position w:val="-1"/>
          <w:sz w:val="19"/>
          <w:szCs w:val="19"/>
        </w:rPr>
        <w:t>s</w:t>
      </w:r>
      <w:r>
        <w:rPr>
          <w:rFonts w:ascii="Arial" w:cs="Arial" w:eastAsia="Arial" w:hAnsi="Arial"/>
          <w:b/>
          <w:color w:val="2C3647"/>
          <w:spacing w:val="3"/>
          <w:w w:val="100"/>
          <w:position w:val="-1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0"/>
          <w:w w:val="100"/>
          <w:position w:val="-1"/>
          <w:sz w:val="19"/>
          <w:szCs w:val="19"/>
        </w:rPr>
        <w:t>-</w:t>
      </w:r>
      <w:r>
        <w:rPr>
          <w:rFonts w:ascii="Arial" w:cs="Arial" w:eastAsia="Arial" w:hAnsi="Arial"/>
          <w:b/>
          <w:color w:val="2C3647"/>
          <w:spacing w:val="-4"/>
          <w:w w:val="100"/>
          <w:position w:val="-1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-3"/>
          <w:w w:val="100"/>
          <w:position w:val="-1"/>
          <w:sz w:val="19"/>
          <w:szCs w:val="19"/>
        </w:rPr>
        <w:t>K</w:t>
      </w:r>
      <w:r>
        <w:rPr>
          <w:rFonts w:ascii="Arial" w:cs="Arial" w:eastAsia="Arial" w:hAnsi="Arial"/>
          <w:b/>
          <w:color w:val="2C3647"/>
          <w:spacing w:val="1"/>
          <w:w w:val="100"/>
          <w:position w:val="-1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-1"/>
          <w:w w:val="100"/>
          <w:position w:val="-1"/>
          <w:sz w:val="19"/>
          <w:szCs w:val="19"/>
        </w:rPr>
        <w:t>p</w:t>
      </w:r>
      <w:r>
        <w:rPr>
          <w:rFonts w:ascii="Arial" w:cs="Arial" w:eastAsia="Arial" w:hAnsi="Arial"/>
          <w:b/>
          <w:color w:val="2C3647"/>
          <w:spacing w:val="-3"/>
          <w:w w:val="100"/>
          <w:position w:val="-1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1"/>
          <w:w w:val="100"/>
          <w:position w:val="-1"/>
          <w:sz w:val="19"/>
          <w:szCs w:val="19"/>
        </w:rPr>
        <w:t>s</w:t>
      </w:r>
      <w:r>
        <w:rPr>
          <w:rFonts w:ascii="Arial" w:cs="Arial" w:eastAsia="Arial" w:hAnsi="Arial"/>
          <w:b/>
          <w:color w:val="2C3647"/>
          <w:spacing w:val="-1"/>
          <w:w w:val="100"/>
          <w:position w:val="-1"/>
          <w:sz w:val="19"/>
          <w:szCs w:val="19"/>
        </w:rPr>
        <w:t>i</w:t>
      </w:r>
      <w:r>
        <w:rPr>
          <w:rFonts w:ascii="Arial" w:cs="Arial" w:eastAsia="Arial" w:hAnsi="Arial"/>
          <w:b/>
          <w:color w:val="2C3647"/>
          <w:spacing w:val="-4"/>
          <w:w w:val="100"/>
          <w:position w:val="-1"/>
          <w:sz w:val="19"/>
          <w:szCs w:val="19"/>
        </w:rPr>
        <w:t>t</w:t>
      </w:r>
      <w:r>
        <w:rPr>
          <w:rFonts w:ascii="Arial" w:cs="Arial" w:eastAsia="Arial" w:hAnsi="Arial"/>
          <w:b/>
          <w:color w:val="2C3647"/>
          <w:spacing w:val="1"/>
          <w:w w:val="100"/>
          <w:position w:val="-1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0"/>
          <w:w w:val="100"/>
          <w:position w:val="-1"/>
          <w:sz w:val="19"/>
          <w:szCs w:val="19"/>
        </w:rPr>
        <w:t>s</w:t>
      </w:r>
      <w:r>
        <w:rPr>
          <w:rFonts w:ascii="Arial" w:cs="Arial" w:eastAsia="Arial" w:hAnsi="Arial"/>
          <w:b/>
          <w:color w:val="2C3647"/>
          <w:spacing w:val="2"/>
          <w:w w:val="100"/>
          <w:position w:val="-1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0"/>
          <w:w w:val="100"/>
          <w:position w:val="-1"/>
          <w:sz w:val="19"/>
          <w:szCs w:val="19"/>
        </w:rPr>
        <w:t>P</w:t>
      </w:r>
      <w:r>
        <w:rPr>
          <w:rFonts w:ascii="Arial" w:cs="Arial" w:eastAsia="Arial" w:hAnsi="Arial"/>
          <w:b/>
          <w:color w:val="2C3647"/>
          <w:spacing w:val="1"/>
          <w:w w:val="100"/>
          <w:position w:val="-1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-1"/>
          <w:w w:val="100"/>
          <w:position w:val="-1"/>
          <w:sz w:val="19"/>
          <w:szCs w:val="19"/>
        </w:rPr>
        <w:t>n</w:t>
      </w:r>
      <w:r>
        <w:rPr>
          <w:rFonts w:ascii="Arial" w:cs="Arial" w:eastAsia="Arial" w:hAnsi="Arial"/>
          <w:b/>
          <w:color w:val="2C3647"/>
          <w:spacing w:val="-1"/>
          <w:w w:val="100"/>
          <w:position w:val="-1"/>
          <w:sz w:val="19"/>
          <w:szCs w:val="19"/>
        </w:rPr>
        <w:t>j</w:t>
      </w:r>
      <w:r>
        <w:rPr>
          <w:rFonts w:ascii="Arial" w:cs="Arial" w:eastAsia="Arial" w:hAnsi="Arial"/>
          <w:b/>
          <w:color w:val="2C3647"/>
          <w:spacing w:val="1"/>
          <w:w w:val="100"/>
          <w:position w:val="-1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-5"/>
          <w:w w:val="100"/>
          <w:position w:val="-1"/>
          <w:sz w:val="19"/>
          <w:szCs w:val="19"/>
        </w:rPr>
        <w:t>n</w:t>
      </w:r>
      <w:r>
        <w:rPr>
          <w:rFonts w:ascii="Arial" w:cs="Arial" w:eastAsia="Arial" w:hAnsi="Arial"/>
          <w:b/>
          <w:color w:val="2C3647"/>
          <w:spacing w:val="0"/>
          <w:w w:val="100"/>
          <w:position w:val="-1"/>
          <w:sz w:val="19"/>
          <w:szCs w:val="19"/>
        </w:rPr>
        <w:t>g</w:t>
      </w:r>
      <w:r>
        <w:rPr>
          <w:rFonts w:ascii="Arial" w:cs="Arial" w:eastAsia="Arial" w:hAnsi="Arial"/>
          <w:b/>
          <w:color w:val="2C3647"/>
          <w:spacing w:val="2"/>
          <w:w w:val="100"/>
          <w:position w:val="-1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0"/>
          <w:w w:val="100"/>
          <w:position w:val="-1"/>
          <w:sz w:val="19"/>
          <w:szCs w:val="19"/>
        </w:rPr>
        <w:t>&gt;</w:t>
      </w:r>
      <w:r>
        <w:rPr>
          <w:rFonts w:ascii="Arial" w:cs="Arial" w:eastAsia="Arial" w:hAnsi="Arial"/>
          <w:b/>
          <w:color w:val="2C3647"/>
          <w:spacing w:val="1"/>
          <w:w w:val="100"/>
          <w:position w:val="-1"/>
          <w:sz w:val="19"/>
          <w:szCs w:val="19"/>
        </w:rPr>
        <w:t>4</w:t>
      </w:r>
      <w:r>
        <w:rPr>
          <w:rFonts w:ascii="Arial" w:cs="Arial" w:eastAsia="Arial" w:hAnsi="Arial"/>
          <w:b/>
          <w:color w:val="2C3647"/>
          <w:spacing w:val="-3"/>
          <w:w w:val="100"/>
          <w:position w:val="-1"/>
          <w:sz w:val="19"/>
          <w:szCs w:val="19"/>
        </w:rPr>
        <w:t>0</w:t>
      </w:r>
      <w:r>
        <w:rPr>
          <w:rFonts w:ascii="Arial" w:cs="Arial" w:eastAsia="Arial" w:hAnsi="Arial"/>
          <w:b/>
          <w:color w:val="2C3647"/>
          <w:spacing w:val="0"/>
          <w:w w:val="100"/>
          <w:position w:val="-1"/>
          <w:sz w:val="19"/>
          <w:szCs w:val="19"/>
        </w:rPr>
        <w:t>0</w:t>
      </w:r>
      <w:r>
        <w:rPr>
          <w:rFonts w:ascii="Arial" w:cs="Arial" w:eastAsia="Arial" w:hAnsi="Arial"/>
          <w:b/>
          <w:color w:val="2C3647"/>
          <w:spacing w:val="1"/>
          <w:w w:val="100"/>
          <w:position w:val="-1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-3"/>
          <w:w w:val="101"/>
          <w:position w:val="-1"/>
          <w:sz w:val="19"/>
          <w:szCs w:val="19"/>
        </w:rPr>
        <w:t>K</w:t>
      </w:r>
      <w:r>
        <w:rPr>
          <w:rFonts w:ascii="Arial" w:cs="Arial" w:eastAsia="Arial" w:hAnsi="Arial"/>
          <w:b/>
          <w:color w:val="2C3647"/>
          <w:spacing w:val="-3"/>
          <w:w w:val="101"/>
          <w:position w:val="-1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-4"/>
          <w:w w:val="101"/>
          <w:position w:val="-1"/>
          <w:sz w:val="19"/>
          <w:szCs w:val="19"/>
        </w:rPr>
        <w:t>t</w:t>
      </w:r>
      <w:r>
        <w:rPr>
          <w:rFonts w:ascii="Arial" w:cs="Arial" w:eastAsia="Arial" w:hAnsi="Arial"/>
          <w:b/>
          <w:color w:val="2C3647"/>
          <w:spacing w:val="-3"/>
          <w:w w:val="101"/>
          <w:position w:val="-1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0"/>
          <w:w w:val="101"/>
          <w:position w:val="-1"/>
          <w:sz w:val="19"/>
          <w:szCs w:val="19"/>
        </w:rPr>
        <w:t>)</w:t>
      </w:r>
      <w:r>
        <w:rPr>
          <w:rFonts w:ascii="Arial" w:cs="Arial" w:eastAsia="Arial" w:hAnsi="Arial"/>
          <w:color w:val="000000"/>
          <w:spacing w:val="0"/>
          <w:w w:val="100"/>
          <w:position w:val="0"/>
          <w:sz w:val="19"/>
          <w:szCs w:val="19"/>
        </w:rPr>
      </w:r>
    </w:p>
    <w:p>
      <w:pPr>
        <w:rPr>
          <w:sz w:val="12"/>
          <w:szCs w:val="12"/>
        </w:rPr>
        <w:jc w:val="left"/>
        <w:spacing w:before="3" w:line="120" w:lineRule="exact"/>
      </w:pPr>
      <w:r>
        <w:br w:type="column"/>
      </w:r>
      <w:r>
        <w:rPr>
          <w:sz w:val="12"/>
          <w:szCs w:val="12"/>
        </w:rPr>
      </w:r>
    </w:p>
    <w:p>
      <w:pPr>
        <w:rPr>
          <w:rFonts w:ascii="Arial" w:cs="Arial" w:eastAsia="Arial" w:hAnsi="Arial"/>
          <w:sz w:val="15"/>
          <w:szCs w:val="15"/>
        </w:rPr>
        <w:jc w:val="left"/>
        <w:sectPr>
          <w:pgMar w:bottom="280" w:footer="233" w:header="0" w:left="460" w:right="480" w:top="580"/>
          <w:pgSz w:h="16840" w:w="11920"/>
          <w:cols w:equalWidth="off" w:num="2">
            <w:col w:space="224" w:w="5306"/>
            <w:col w:w="5450"/>
          </w:cols>
        </w:sectPr>
      </w:pPr>
      <w:r>
        <w:pict>
          <v:group coordorigin="5916,16" coordsize="1824,181" style="position:absolute;margin-left:295.8pt;margin-top:0.785012pt;width:91.2pt;height:9.0499pt;mso-position-horizontal-relative:page;mso-position-vertical-relative:paragraph;z-index:-2963">
            <v:shape style="position:absolute;left:5916;top:16;width:1822;height:180" type="#_x0000_t75">
              <v:imagedata o:title="" r:id="rId19"/>
            </v:shape>
            <v:shape style="position:absolute;left:5916;top:17;width:1824;height:180" type="#_x0000_t75">
              <v:imagedata o:title="" r:id="rId20"/>
            </v:shape>
            <w10:wrap type="none"/>
          </v:group>
        </w:pict>
      </w:r>
      <w:r>
        <w:rPr>
          <w:rFonts w:ascii="Arial" w:cs="Arial" w:eastAsia="Arial" w:hAnsi="Arial"/>
          <w:b/>
          <w:color w:val="485367"/>
          <w:spacing w:val="-2"/>
          <w:w w:val="100"/>
          <w:sz w:val="15"/>
          <w:szCs w:val="15"/>
        </w:rPr>
        <w:t>A</w:t>
      </w:r>
      <w:r>
        <w:rPr>
          <w:rFonts w:ascii="Arial" w:cs="Arial" w:eastAsia="Arial" w:hAnsi="Arial"/>
          <w:b/>
          <w:color w:val="485367"/>
          <w:spacing w:val="-1"/>
          <w:w w:val="100"/>
          <w:sz w:val="15"/>
          <w:szCs w:val="15"/>
        </w:rPr>
        <w:t>n</w:t>
      </w:r>
      <w:r>
        <w:rPr>
          <w:rFonts w:ascii="Arial" w:cs="Arial" w:eastAsia="Arial" w:hAnsi="Arial"/>
          <w:b/>
          <w:color w:val="485367"/>
          <w:spacing w:val="0"/>
          <w:w w:val="100"/>
          <w:sz w:val="15"/>
          <w:szCs w:val="15"/>
        </w:rPr>
        <w:t>a</w:t>
      </w:r>
      <w:r>
        <w:rPr>
          <w:rFonts w:ascii="Arial" w:cs="Arial" w:eastAsia="Arial" w:hAnsi="Arial"/>
          <w:b/>
          <w:color w:val="485367"/>
          <w:spacing w:val="2"/>
          <w:w w:val="100"/>
          <w:sz w:val="15"/>
          <w:szCs w:val="15"/>
        </w:rPr>
        <w:t>l</w:t>
      </w:r>
      <w:r>
        <w:rPr>
          <w:rFonts w:ascii="Arial" w:cs="Arial" w:eastAsia="Arial" w:hAnsi="Arial"/>
          <w:b/>
          <w:color w:val="485367"/>
          <w:spacing w:val="2"/>
          <w:w w:val="100"/>
          <w:sz w:val="15"/>
          <w:szCs w:val="15"/>
        </w:rPr>
        <w:t>i</w:t>
      </w:r>
      <w:r>
        <w:rPr>
          <w:rFonts w:ascii="Arial" w:cs="Arial" w:eastAsia="Arial" w:hAnsi="Arial"/>
          <w:b/>
          <w:color w:val="485367"/>
          <w:spacing w:val="-5"/>
          <w:w w:val="100"/>
          <w:sz w:val="15"/>
          <w:szCs w:val="15"/>
        </w:rPr>
        <w:t>s</w:t>
      </w:r>
      <w:r>
        <w:rPr>
          <w:rFonts w:ascii="Arial" w:cs="Arial" w:eastAsia="Arial" w:hAnsi="Arial"/>
          <w:b/>
          <w:color w:val="485367"/>
          <w:spacing w:val="2"/>
          <w:w w:val="100"/>
          <w:sz w:val="15"/>
          <w:szCs w:val="15"/>
        </w:rPr>
        <w:t>i</w:t>
      </w:r>
      <w:r>
        <w:rPr>
          <w:rFonts w:ascii="Arial" w:cs="Arial" w:eastAsia="Arial" w:hAnsi="Arial"/>
          <w:b/>
          <w:color w:val="485367"/>
          <w:spacing w:val="0"/>
          <w:w w:val="100"/>
          <w:sz w:val="15"/>
          <w:szCs w:val="15"/>
        </w:rPr>
        <w:t>s</w:t>
      </w:r>
      <w:r>
        <w:rPr>
          <w:rFonts w:ascii="Arial" w:cs="Arial" w:eastAsia="Arial" w:hAnsi="Arial"/>
          <w:b/>
          <w:color w:val="485367"/>
          <w:spacing w:val="1"/>
          <w:w w:val="100"/>
          <w:sz w:val="15"/>
          <w:szCs w:val="15"/>
        </w:rPr>
        <w:t> </w:t>
      </w:r>
      <w:r>
        <w:rPr>
          <w:rFonts w:ascii="Arial" w:cs="Arial" w:eastAsia="Arial" w:hAnsi="Arial"/>
          <w:b/>
          <w:color w:val="485367"/>
          <w:spacing w:val="-1"/>
          <w:w w:val="100"/>
          <w:sz w:val="15"/>
          <w:szCs w:val="15"/>
        </w:rPr>
        <w:t>E</w:t>
      </w:r>
      <w:r>
        <w:rPr>
          <w:rFonts w:ascii="Arial" w:cs="Arial" w:eastAsia="Arial" w:hAnsi="Arial"/>
          <w:b/>
          <w:color w:val="485367"/>
          <w:spacing w:val="-3"/>
          <w:w w:val="100"/>
          <w:sz w:val="15"/>
          <w:szCs w:val="15"/>
        </w:rPr>
        <w:t>t</w:t>
      </w:r>
      <w:r>
        <w:rPr>
          <w:rFonts w:ascii="Arial" w:cs="Arial" w:eastAsia="Arial" w:hAnsi="Arial"/>
          <w:b/>
          <w:color w:val="485367"/>
          <w:spacing w:val="2"/>
          <w:w w:val="100"/>
          <w:sz w:val="15"/>
          <w:szCs w:val="15"/>
        </w:rPr>
        <w:t>i</w:t>
      </w:r>
      <w:r>
        <w:rPr>
          <w:rFonts w:ascii="Arial" w:cs="Arial" w:eastAsia="Arial" w:hAnsi="Arial"/>
          <w:b/>
          <w:color w:val="485367"/>
          <w:spacing w:val="0"/>
          <w:w w:val="100"/>
          <w:sz w:val="15"/>
          <w:szCs w:val="15"/>
        </w:rPr>
        <w:t>ka</w:t>
      </w:r>
      <w:r>
        <w:rPr>
          <w:rFonts w:ascii="Arial" w:cs="Arial" w:eastAsia="Arial" w:hAnsi="Arial"/>
          <w:b/>
          <w:color w:val="485367"/>
          <w:spacing w:val="2"/>
          <w:w w:val="100"/>
          <w:sz w:val="15"/>
          <w:szCs w:val="15"/>
        </w:rPr>
        <w:t> </w:t>
      </w:r>
      <w:r>
        <w:rPr>
          <w:rFonts w:ascii="Arial" w:cs="Arial" w:eastAsia="Arial" w:hAnsi="Arial"/>
          <w:b/>
          <w:color w:val="485367"/>
          <w:spacing w:val="0"/>
          <w:w w:val="100"/>
          <w:sz w:val="15"/>
          <w:szCs w:val="15"/>
        </w:rPr>
        <w:t>&amp;</w:t>
      </w:r>
      <w:r>
        <w:rPr>
          <w:rFonts w:ascii="Arial" w:cs="Arial" w:eastAsia="Arial" w:hAnsi="Arial"/>
          <w:b/>
          <w:color w:val="485367"/>
          <w:spacing w:val="-2"/>
          <w:w w:val="100"/>
          <w:sz w:val="15"/>
          <w:szCs w:val="15"/>
        </w:rPr>
        <w:t> </w:t>
      </w:r>
      <w:r>
        <w:rPr>
          <w:rFonts w:ascii="Arial" w:cs="Arial" w:eastAsia="Arial" w:hAnsi="Arial"/>
          <w:b/>
          <w:color w:val="485367"/>
          <w:spacing w:val="-6"/>
          <w:w w:val="101"/>
          <w:sz w:val="15"/>
          <w:szCs w:val="15"/>
        </w:rPr>
        <w:t>H</w:t>
      </w:r>
      <w:r>
        <w:rPr>
          <w:rFonts w:ascii="Arial" w:cs="Arial" w:eastAsia="Arial" w:hAnsi="Arial"/>
          <w:b/>
          <w:color w:val="485367"/>
          <w:spacing w:val="-5"/>
          <w:w w:val="101"/>
          <w:sz w:val="15"/>
          <w:szCs w:val="15"/>
        </w:rPr>
        <w:t>u</w:t>
      </w:r>
      <w:r>
        <w:rPr>
          <w:rFonts w:ascii="Arial" w:cs="Arial" w:eastAsia="Arial" w:hAnsi="Arial"/>
          <w:b/>
          <w:color w:val="485367"/>
          <w:spacing w:val="-5"/>
          <w:w w:val="101"/>
          <w:sz w:val="15"/>
          <w:szCs w:val="15"/>
        </w:rPr>
        <w:t>k</w:t>
      </w:r>
      <w:r>
        <w:rPr>
          <w:rFonts w:ascii="Arial" w:cs="Arial" w:eastAsia="Arial" w:hAnsi="Arial"/>
          <w:b/>
          <w:color w:val="485367"/>
          <w:spacing w:val="-5"/>
          <w:w w:val="101"/>
          <w:sz w:val="15"/>
          <w:szCs w:val="15"/>
        </w:rPr>
        <w:t>u</w:t>
      </w:r>
      <w:r>
        <w:rPr>
          <w:rFonts w:ascii="Arial" w:cs="Arial" w:eastAsia="Arial" w:hAnsi="Arial"/>
          <w:b/>
          <w:color w:val="485367"/>
          <w:spacing w:val="0"/>
          <w:w w:val="101"/>
          <w:sz w:val="15"/>
          <w:szCs w:val="15"/>
        </w:rPr>
        <w:t>m</w:t>
      </w:r>
      <w:r>
        <w:rPr>
          <w:rFonts w:ascii="Arial" w:cs="Arial" w:eastAsia="Arial" w:hAnsi="Arial"/>
          <w:color w:val="000000"/>
          <w:spacing w:val="0"/>
          <w:w w:val="100"/>
          <w:sz w:val="15"/>
          <w:szCs w:val="15"/>
        </w:rPr>
      </w:r>
    </w:p>
    <w:p>
      <w:pPr>
        <w:rPr>
          <w:sz w:val="11"/>
          <w:szCs w:val="11"/>
        </w:rPr>
        <w:jc w:val="left"/>
        <w:spacing w:line="100" w:lineRule="exact"/>
      </w:pPr>
      <w:r>
        <w:rPr>
          <w:sz w:val="11"/>
          <w:szCs w:val="11"/>
        </w:rPr>
      </w:r>
    </w:p>
    <w:p>
      <w:pPr>
        <w:rPr>
          <w:rFonts w:ascii="Tahoma" w:cs="Tahoma" w:eastAsia="Tahoma" w:hAnsi="Tahoma"/>
          <w:sz w:val="19"/>
          <w:szCs w:val="19"/>
        </w:rPr>
        <w:jc w:val="both"/>
        <w:spacing w:line="294" w:lineRule="auto"/>
        <w:ind w:left="104" w:right="272"/>
      </w:pP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o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8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w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l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3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X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lika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ik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15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l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h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7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9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kol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h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y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9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ia</w:t>
      </w:r>
      <w:r>
        <w:rPr>
          <w:rFonts w:ascii="Tahoma" w:cs="Tahoma" w:eastAsia="Tahoma" w:hAnsi="Tahoma"/>
          <w:color w:val="2C3647"/>
          <w:spacing w:val="5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o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l</w:t>
      </w:r>
      <w:r>
        <w:rPr>
          <w:rFonts w:ascii="Tahoma" w:cs="Tahoma" w:eastAsia="Tahoma" w:hAnsi="Tahoma"/>
          <w:color w:val="2C3647"/>
          <w:spacing w:val="5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7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y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tk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12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1"/>
          <w:w w:val="101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-1"/>
          <w:w w:val="10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1"/>
          <w:w w:val="101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-6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ta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f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oto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z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.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l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h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-6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j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l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(</w:t>
      </w:r>
      <w:r>
        <w:rPr>
          <w:rFonts w:ascii="Arial" w:cs="Arial" w:eastAsia="Arial" w:hAnsi="Arial"/>
          <w:i/>
          <w:color w:val="2C3647"/>
          <w:spacing w:val="0"/>
          <w:w w:val="100"/>
          <w:sz w:val="19"/>
          <w:szCs w:val="19"/>
        </w:rPr>
        <w:t>v</w:t>
      </w:r>
      <w:r>
        <w:rPr>
          <w:rFonts w:ascii="Arial" w:cs="Arial" w:eastAsia="Arial" w:hAnsi="Arial"/>
          <w:i/>
          <w:color w:val="2C3647"/>
          <w:spacing w:val="1"/>
          <w:w w:val="100"/>
          <w:sz w:val="19"/>
          <w:szCs w:val="19"/>
        </w:rPr>
        <w:t>i</w:t>
      </w:r>
      <w:r>
        <w:rPr>
          <w:rFonts w:ascii="Arial" w:cs="Arial" w:eastAsia="Arial" w:hAnsi="Arial"/>
          <w:i/>
          <w:color w:val="2C3647"/>
          <w:spacing w:val="-4"/>
          <w:w w:val="100"/>
          <w:sz w:val="19"/>
          <w:szCs w:val="19"/>
        </w:rPr>
        <w:t>r</w:t>
      </w:r>
      <w:r>
        <w:rPr>
          <w:rFonts w:ascii="Arial" w:cs="Arial" w:eastAsia="Arial" w:hAnsi="Arial"/>
          <w:i/>
          <w:color w:val="2C3647"/>
          <w:spacing w:val="1"/>
          <w:w w:val="100"/>
          <w:sz w:val="19"/>
          <w:szCs w:val="19"/>
        </w:rPr>
        <w:t>a</w:t>
      </w:r>
      <w:r>
        <w:rPr>
          <w:rFonts w:ascii="Arial" w:cs="Arial" w:eastAsia="Arial" w:hAnsi="Arial"/>
          <w:i/>
          <w:color w:val="2C3647"/>
          <w:spacing w:val="2"/>
          <w:w w:val="100"/>
          <w:sz w:val="19"/>
          <w:szCs w:val="19"/>
        </w:rPr>
        <w:t>l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)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lk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5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l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l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ya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ti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1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-5"/>
          <w:w w:val="101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1"/>
          <w:w w:val="101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-1"/>
          <w:w w:val="10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1"/>
          <w:w w:val="101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.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li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l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h</w:t>
      </w:r>
      <w:r>
        <w:rPr>
          <w:rFonts w:ascii="Tahoma" w:cs="Tahoma" w:eastAsia="Tahoma" w:hAnsi="Tahoma"/>
          <w:color w:val="2C3647"/>
          <w:spacing w:val="22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ka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20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23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c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17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ko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h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if</w:t>
      </w:r>
      <w:r>
        <w:rPr>
          <w:rFonts w:ascii="Tahoma" w:cs="Tahoma" w:eastAsia="Tahoma" w:hAnsi="Tahoma"/>
          <w:color w:val="2C3647"/>
          <w:spacing w:val="23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kan</w:t>
      </w:r>
      <w:r>
        <w:rPr>
          <w:rFonts w:ascii="Tahoma" w:cs="Tahoma" w:eastAsia="Tahoma" w:hAnsi="Tahoma"/>
          <w:color w:val="2C3647"/>
          <w:spacing w:val="23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tika</w:t>
      </w:r>
      <w:r>
        <w:rPr>
          <w:rFonts w:ascii="Tahoma" w:cs="Tahoma" w:eastAsia="Tahoma" w:hAnsi="Tahoma"/>
          <w:color w:val="2C3647"/>
          <w:spacing w:val="16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t,</w:t>
      </w:r>
      <w:r>
        <w:rPr>
          <w:rFonts w:ascii="Tahoma" w:cs="Tahoma" w:eastAsia="Tahoma" w:hAnsi="Tahoma"/>
          <w:color w:val="2C3647"/>
          <w:spacing w:val="24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o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21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h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17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16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IT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,</w:t>
      </w:r>
      <w:r>
        <w:rPr>
          <w:rFonts w:ascii="Tahoma" w:cs="Tahoma" w:eastAsia="Tahoma" w:hAnsi="Tahoma"/>
          <w:color w:val="2C3647"/>
          <w:spacing w:val="21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ta</w:t>
      </w:r>
      <w:r>
        <w:rPr>
          <w:rFonts w:ascii="Tahoma" w:cs="Tahoma" w:eastAsia="Tahoma" w:hAnsi="Tahoma"/>
          <w:color w:val="2C3647"/>
          <w:spacing w:val="15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kan</w:t>
      </w:r>
      <w:r>
        <w:rPr>
          <w:rFonts w:ascii="Tahoma" w:cs="Tahoma" w:eastAsia="Tahoma" w:hAnsi="Tahoma"/>
          <w:color w:val="2C3647"/>
          <w:spacing w:val="19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1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5"/>
          <w:w w:val="10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1"/>
          <w:w w:val="101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2"/>
          <w:w w:val="101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-5"/>
          <w:w w:val="10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k</w:t>
      </w:r>
      <w:r>
        <w:rPr>
          <w:rFonts w:ascii="Tahoma" w:cs="Tahoma" w:eastAsia="Tahoma" w:hAnsi="Tahoma"/>
          <w:color w:val="000000"/>
          <w:spacing w:val="0"/>
          <w:w w:val="100"/>
          <w:sz w:val="19"/>
          <w:szCs w:val="19"/>
        </w:rPr>
      </w:r>
    </w:p>
    <w:p>
      <w:pPr>
        <w:rPr>
          <w:rFonts w:ascii="Tahoma" w:cs="Tahoma" w:eastAsia="Tahoma" w:hAnsi="Tahoma"/>
          <w:sz w:val="19"/>
          <w:szCs w:val="19"/>
        </w:rPr>
        <w:jc w:val="both"/>
        <w:spacing w:before="3" w:line="220" w:lineRule="exact"/>
        <w:ind w:left="104" w:right="3476"/>
      </w:pPr>
      <w:r>
        <w:rPr>
          <w:rFonts w:ascii="Tahoma" w:cs="Tahoma" w:eastAsia="Tahoma" w:hAnsi="Tahoma"/>
          <w:color w:val="2C3647"/>
          <w:spacing w:val="-2"/>
          <w:w w:val="100"/>
          <w:position w:val="-1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o</w:t>
      </w:r>
      <w:r>
        <w:rPr>
          <w:rFonts w:ascii="Tahoma" w:cs="Tahoma" w:eastAsia="Tahoma" w:hAnsi="Tahoma"/>
          <w:color w:val="2C3647"/>
          <w:spacing w:val="-2"/>
          <w:w w:val="100"/>
          <w:position w:val="-1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l</w:t>
      </w:r>
      <w:r>
        <w:rPr>
          <w:rFonts w:ascii="Tahoma" w:cs="Tahoma" w:eastAsia="Tahoma" w:hAnsi="Tahoma"/>
          <w:color w:val="2C3647"/>
          <w:spacing w:val="6"/>
          <w:w w:val="100"/>
          <w:position w:val="-1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3"/>
          <w:w w:val="100"/>
          <w:position w:val="-1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2"/>
          <w:w w:val="100"/>
          <w:position w:val="-1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-3"/>
          <w:w w:val="100"/>
          <w:position w:val="-1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4"/>
          <w:w w:val="100"/>
          <w:position w:val="-1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position w:val="-1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-2"/>
          <w:w w:val="100"/>
          <w:position w:val="-1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iko</w:t>
      </w:r>
      <w:r>
        <w:rPr>
          <w:rFonts w:ascii="Tahoma" w:cs="Tahoma" w:eastAsia="Tahoma" w:hAnsi="Tahoma"/>
          <w:color w:val="2C3647"/>
          <w:spacing w:val="-4"/>
          <w:w w:val="100"/>
          <w:position w:val="-1"/>
          <w:sz w:val="19"/>
          <w:szCs w:val="19"/>
        </w:rPr>
        <w:t>l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o</w:t>
      </w:r>
      <w:r>
        <w:rPr>
          <w:rFonts w:ascii="Tahoma" w:cs="Tahoma" w:eastAsia="Tahoma" w:hAnsi="Tahoma"/>
          <w:color w:val="2C3647"/>
          <w:spacing w:val="1"/>
          <w:w w:val="100"/>
          <w:position w:val="-1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is</w:t>
      </w:r>
      <w:r>
        <w:rPr>
          <w:rFonts w:ascii="Tahoma" w:cs="Tahoma" w:eastAsia="Tahoma" w:hAnsi="Tahoma"/>
          <w:color w:val="2C3647"/>
          <w:spacing w:val="3"/>
          <w:w w:val="100"/>
          <w:position w:val="-1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ya</w:t>
      </w:r>
      <w:r>
        <w:rPr>
          <w:rFonts w:ascii="Tahoma" w:cs="Tahoma" w:eastAsia="Tahoma" w:hAnsi="Tahoma"/>
          <w:color w:val="2C3647"/>
          <w:spacing w:val="-4"/>
          <w:w w:val="100"/>
          <w:position w:val="-1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3"/>
          <w:w w:val="100"/>
          <w:position w:val="-1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position w:val="-1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5"/>
          <w:w w:val="100"/>
          <w:position w:val="-1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2"/>
          <w:w w:val="100"/>
          <w:position w:val="-1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ot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1"/>
          <w:w w:val="100"/>
          <w:position w:val="-1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-2"/>
          <w:w w:val="100"/>
          <w:position w:val="-1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6"/>
          <w:w w:val="100"/>
          <w:position w:val="-1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ti</w:t>
      </w:r>
      <w:r>
        <w:rPr>
          <w:rFonts w:ascii="Tahoma" w:cs="Tahoma" w:eastAsia="Tahoma" w:hAnsi="Tahoma"/>
          <w:color w:val="2C3647"/>
          <w:spacing w:val="-5"/>
          <w:w w:val="100"/>
          <w:position w:val="-1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2"/>
          <w:w w:val="100"/>
          <w:position w:val="-1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1"/>
          <w:w w:val="100"/>
          <w:position w:val="-1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l</w:t>
      </w:r>
      <w:r>
        <w:rPr>
          <w:rFonts w:ascii="Tahoma" w:cs="Tahoma" w:eastAsia="Tahoma" w:hAnsi="Tahoma"/>
          <w:color w:val="2C3647"/>
          <w:spacing w:val="2"/>
          <w:w w:val="100"/>
          <w:position w:val="-1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position w:val="-1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-5"/>
          <w:w w:val="100"/>
          <w:position w:val="-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2"/>
          <w:w w:val="100"/>
          <w:position w:val="-1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5"/>
          <w:w w:val="100"/>
          <w:position w:val="-1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position w:val="-1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-6"/>
          <w:w w:val="100"/>
          <w:position w:val="-1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1"/>
          <w:w w:val="100"/>
          <w:position w:val="-1"/>
          <w:sz w:val="19"/>
          <w:szCs w:val="19"/>
        </w:rPr>
        <w:t>w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,</w:t>
      </w:r>
      <w:r>
        <w:rPr>
          <w:rFonts w:ascii="Tahoma" w:cs="Tahoma" w:eastAsia="Tahoma" w:hAnsi="Tahoma"/>
          <w:color w:val="2C3647"/>
          <w:spacing w:val="3"/>
          <w:w w:val="100"/>
          <w:position w:val="-1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position w:val="-1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1"/>
          <w:w w:val="100"/>
          <w:position w:val="-1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-3"/>
          <w:w w:val="100"/>
          <w:position w:val="-1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,</w:t>
      </w:r>
      <w:r>
        <w:rPr>
          <w:rFonts w:ascii="Tahoma" w:cs="Tahoma" w:eastAsia="Tahoma" w:hAnsi="Tahoma"/>
          <w:color w:val="2C3647"/>
          <w:spacing w:val="2"/>
          <w:w w:val="100"/>
          <w:position w:val="-1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position w:val="-1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4"/>
          <w:w w:val="100"/>
          <w:position w:val="-1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4"/>
          <w:w w:val="100"/>
          <w:position w:val="-1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1"/>
          <w:w w:val="100"/>
          <w:position w:val="-1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-2"/>
          <w:w w:val="100"/>
          <w:position w:val="-1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ti</w:t>
      </w:r>
      <w:r>
        <w:rPr>
          <w:rFonts w:ascii="Tahoma" w:cs="Tahoma" w:eastAsia="Tahoma" w:hAnsi="Tahoma"/>
          <w:color w:val="2C3647"/>
          <w:spacing w:val="-4"/>
          <w:w w:val="100"/>
          <w:position w:val="-1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1"/>
          <w:w w:val="100"/>
          <w:position w:val="-1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-2"/>
          <w:w w:val="100"/>
          <w:position w:val="-1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7"/>
          <w:w w:val="100"/>
          <w:position w:val="-1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2"/>
          <w:w w:val="101"/>
          <w:position w:val="-1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-1"/>
          <w:w w:val="101"/>
          <w:position w:val="-1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0"/>
          <w:w w:val="101"/>
          <w:position w:val="-1"/>
          <w:sz w:val="19"/>
          <w:szCs w:val="19"/>
        </w:rPr>
        <w:t>kol</w:t>
      </w:r>
      <w:r>
        <w:rPr>
          <w:rFonts w:ascii="Tahoma" w:cs="Tahoma" w:eastAsia="Tahoma" w:hAnsi="Tahoma"/>
          <w:color w:val="2C3647"/>
          <w:spacing w:val="-4"/>
          <w:w w:val="101"/>
          <w:position w:val="-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1"/>
          <w:w w:val="101"/>
          <w:position w:val="-1"/>
          <w:sz w:val="19"/>
          <w:szCs w:val="19"/>
        </w:rPr>
        <w:t>h</w:t>
      </w:r>
      <w:r>
        <w:rPr>
          <w:rFonts w:ascii="Tahoma" w:cs="Tahoma" w:eastAsia="Tahoma" w:hAnsi="Tahoma"/>
          <w:color w:val="2C3647"/>
          <w:spacing w:val="0"/>
          <w:w w:val="101"/>
          <w:position w:val="-1"/>
          <w:sz w:val="19"/>
          <w:szCs w:val="19"/>
        </w:rPr>
        <w:t>!</w:t>
      </w:r>
      <w:r>
        <w:rPr>
          <w:rFonts w:ascii="Tahoma" w:cs="Tahoma" w:eastAsia="Tahoma" w:hAnsi="Tahoma"/>
          <w:color w:val="000000"/>
          <w:spacing w:val="0"/>
          <w:w w:val="100"/>
          <w:position w:val="0"/>
          <w:sz w:val="19"/>
          <w:szCs w:val="19"/>
        </w:rPr>
      </w:r>
    </w:p>
    <w:p>
      <w:pPr>
        <w:rPr>
          <w:sz w:val="24"/>
          <w:szCs w:val="24"/>
        </w:rPr>
        <w:jc w:val="left"/>
        <w:spacing w:before="17" w:line="240" w:lineRule="exact"/>
      </w:pPr>
      <w:r>
        <w:rPr>
          <w:sz w:val="24"/>
          <w:szCs w:val="24"/>
        </w:rPr>
      </w:r>
    </w:p>
    <w:p>
      <w:pPr>
        <w:rPr>
          <w:rFonts w:ascii="Arial" w:cs="Arial" w:eastAsia="Arial" w:hAnsi="Arial"/>
          <w:sz w:val="16"/>
          <w:szCs w:val="16"/>
        </w:rPr>
        <w:jc w:val="left"/>
        <w:spacing w:before="39" w:line="180" w:lineRule="exact"/>
        <w:ind w:left="317"/>
      </w:pPr>
      <w:r>
        <w:pict>
          <v:group coordorigin="566,-112" coordsize="10774,3909" style="position:absolute;margin-left:28.3pt;margin-top:-5.61609pt;width:538.7pt;height:195.45pt;mso-position-horizontal-relative:page;mso-position-vertical-relative:paragraph;z-index:-2967">
            <v:shape style="position:absolute;left:566;top:-112;width:10772;height:3907" type="#_x0000_t75">
              <v:imagedata o:title="" r:id="rId21"/>
            </v:shape>
            <v:shape style="position:absolute;left:568;top:-111;width:10772;height:3908" type="#_x0000_t75">
              <v:imagedata o:title="" r:id="rId22"/>
            </v:shape>
            <w10:wrap type="none"/>
          </v:group>
        </w:pict>
      </w:r>
      <w:r>
        <w:rPr>
          <w:rFonts w:ascii="Arial" w:cs="Arial" w:eastAsia="Arial" w:hAnsi="Arial"/>
          <w:b/>
          <w:color w:val="533A9A"/>
          <w:spacing w:val="-6"/>
          <w:w w:val="100"/>
          <w:position w:val="-1"/>
          <w:sz w:val="16"/>
          <w:szCs w:val="16"/>
        </w:rPr>
        <w:t>L</w:t>
      </w:r>
      <w:r>
        <w:rPr>
          <w:rFonts w:ascii="Arial" w:cs="Arial" w:eastAsia="Arial" w:hAnsi="Arial"/>
          <w:b/>
          <w:color w:val="533A9A"/>
          <w:spacing w:val="1"/>
          <w:w w:val="100"/>
          <w:position w:val="-1"/>
          <w:sz w:val="16"/>
          <w:szCs w:val="16"/>
        </w:rPr>
        <w:t>E</w:t>
      </w:r>
      <w:r>
        <w:rPr>
          <w:rFonts w:ascii="Arial" w:cs="Arial" w:eastAsia="Arial" w:hAnsi="Arial"/>
          <w:b/>
          <w:color w:val="533A9A"/>
          <w:spacing w:val="-5"/>
          <w:w w:val="100"/>
          <w:position w:val="-1"/>
          <w:sz w:val="16"/>
          <w:szCs w:val="16"/>
        </w:rPr>
        <w:t>M</w:t>
      </w:r>
      <w:r>
        <w:rPr>
          <w:rFonts w:ascii="Arial" w:cs="Arial" w:eastAsia="Arial" w:hAnsi="Arial"/>
          <w:b/>
          <w:color w:val="533A9A"/>
          <w:spacing w:val="0"/>
          <w:w w:val="100"/>
          <w:position w:val="-1"/>
          <w:sz w:val="16"/>
          <w:szCs w:val="16"/>
        </w:rPr>
        <w:t>B</w:t>
      </w:r>
      <w:r>
        <w:rPr>
          <w:rFonts w:ascii="Arial" w:cs="Arial" w:eastAsia="Arial" w:hAnsi="Arial"/>
          <w:b/>
          <w:color w:val="533A9A"/>
          <w:spacing w:val="-4"/>
          <w:w w:val="100"/>
          <w:position w:val="-1"/>
          <w:sz w:val="16"/>
          <w:szCs w:val="16"/>
        </w:rPr>
        <w:t>A</w:t>
      </w:r>
      <w:r>
        <w:rPr>
          <w:rFonts w:ascii="Arial" w:cs="Arial" w:eastAsia="Arial" w:hAnsi="Arial"/>
          <w:b/>
          <w:color w:val="533A9A"/>
          <w:spacing w:val="0"/>
          <w:w w:val="100"/>
          <w:position w:val="-1"/>
          <w:sz w:val="16"/>
          <w:szCs w:val="16"/>
        </w:rPr>
        <w:t>R</w:t>
      </w:r>
      <w:r>
        <w:rPr>
          <w:rFonts w:ascii="Arial" w:cs="Arial" w:eastAsia="Arial" w:hAnsi="Arial"/>
          <w:b/>
          <w:color w:val="533A9A"/>
          <w:spacing w:val="-4"/>
          <w:w w:val="100"/>
          <w:position w:val="-1"/>
          <w:sz w:val="16"/>
          <w:szCs w:val="16"/>
        </w:rPr>
        <w:t> </w:t>
      </w:r>
      <w:r>
        <w:rPr>
          <w:rFonts w:ascii="Arial" w:cs="Arial" w:eastAsia="Arial" w:hAnsi="Arial"/>
          <w:b/>
          <w:color w:val="533A9A"/>
          <w:spacing w:val="-1"/>
          <w:w w:val="100"/>
          <w:position w:val="-1"/>
          <w:sz w:val="16"/>
          <w:szCs w:val="16"/>
        </w:rPr>
        <w:t>J</w:t>
      </w:r>
      <w:r>
        <w:rPr>
          <w:rFonts w:ascii="Arial" w:cs="Arial" w:eastAsia="Arial" w:hAnsi="Arial"/>
          <w:b/>
          <w:color w:val="533A9A"/>
          <w:spacing w:val="-4"/>
          <w:w w:val="100"/>
          <w:position w:val="-1"/>
          <w:sz w:val="16"/>
          <w:szCs w:val="16"/>
        </w:rPr>
        <w:t>A</w:t>
      </w:r>
      <w:r>
        <w:rPr>
          <w:rFonts w:ascii="Arial" w:cs="Arial" w:eastAsia="Arial" w:hAnsi="Arial"/>
          <w:b/>
          <w:color w:val="533A9A"/>
          <w:spacing w:val="-3"/>
          <w:w w:val="100"/>
          <w:position w:val="-1"/>
          <w:sz w:val="16"/>
          <w:szCs w:val="16"/>
        </w:rPr>
        <w:t>W</w:t>
      </w:r>
      <w:r>
        <w:rPr>
          <w:rFonts w:ascii="Arial" w:cs="Arial" w:eastAsia="Arial" w:hAnsi="Arial"/>
          <w:b/>
          <w:color w:val="533A9A"/>
          <w:spacing w:val="0"/>
          <w:w w:val="100"/>
          <w:position w:val="-1"/>
          <w:sz w:val="16"/>
          <w:szCs w:val="16"/>
        </w:rPr>
        <w:t>A</w:t>
      </w:r>
      <w:r>
        <w:rPr>
          <w:rFonts w:ascii="Arial" w:cs="Arial" w:eastAsia="Arial" w:hAnsi="Arial"/>
          <w:b/>
          <w:color w:val="533A9A"/>
          <w:spacing w:val="-4"/>
          <w:w w:val="100"/>
          <w:position w:val="-1"/>
          <w:sz w:val="16"/>
          <w:szCs w:val="16"/>
        </w:rPr>
        <w:t>B</w:t>
      </w:r>
      <w:r>
        <w:rPr>
          <w:rFonts w:ascii="Arial" w:cs="Arial" w:eastAsia="Arial" w:hAnsi="Arial"/>
          <w:b/>
          <w:color w:val="533A9A"/>
          <w:spacing w:val="0"/>
          <w:w w:val="100"/>
          <w:position w:val="-1"/>
          <w:sz w:val="16"/>
          <w:szCs w:val="16"/>
        </w:rPr>
        <w:t>AN</w:t>
      </w:r>
      <w:r>
        <w:rPr>
          <w:rFonts w:ascii="Arial" w:cs="Arial" w:eastAsia="Arial" w:hAnsi="Arial"/>
          <w:b/>
          <w:color w:val="533A9A"/>
          <w:spacing w:val="-3"/>
          <w:w w:val="100"/>
          <w:position w:val="-1"/>
          <w:sz w:val="16"/>
          <w:szCs w:val="16"/>
        </w:rPr>
        <w:t> </w:t>
      </w:r>
      <w:r>
        <w:rPr>
          <w:rFonts w:ascii="Arial" w:cs="Arial" w:eastAsia="Arial" w:hAnsi="Arial"/>
          <w:b/>
          <w:color w:val="533A9A"/>
          <w:spacing w:val="-4"/>
          <w:w w:val="100"/>
          <w:position w:val="-1"/>
          <w:sz w:val="16"/>
          <w:szCs w:val="16"/>
        </w:rPr>
        <w:t>U</w:t>
      </w:r>
      <w:r>
        <w:rPr>
          <w:rFonts w:ascii="Arial" w:cs="Arial" w:eastAsia="Arial" w:hAnsi="Arial"/>
          <w:b/>
          <w:color w:val="533A9A"/>
          <w:spacing w:val="-4"/>
          <w:w w:val="100"/>
          <w:position w:val="-1"/>
          <w:sz w:val="16"/>
          <w:szCs w:val="16"/>
        </w:rPr>
        <w:t>R</w:t>
      </w:r>
      <w:r>
        <w:rPr>
          <w:rFonts w:ascii="Arial" w:cs="Arial" w:eastAsia="Arial" w:hAnsi="Arial"/>
          <w:b/>
          <w:color w:val="533A9A"/>
          <w:spacing w:val="0"/>
          <w:w w:val="100"/>
          <w:position w:val="-1"/>
          <w:sz w:val="16"/>
          <w:szCs w:val="16"/>
        </w:rPr>
        <w:t>A</w:t>
      </w:r>
      <w:r>
        <w:rPr>
          <w:rFonts w:ascii="Arial" w:cs="Arial" w:eastAsia="Arial" w:hAnsi="Arial"/>
          <w:b/>
          <w:color w:val="533A9A"/>
          <w:spacing w:val="-4"/>
          <w:w w:val="100"/>
          <w:position w:val="-1"/>
          <w:sz w:val="16"/>
          <w:szCs w:val="16"/>
        </w:rPr>
        <w:t>I</w:t>
      </w:r>
      <w:r>
        <w:rPr>
          <w:rFonts w:ascii="Arial" w:cs="Arial" w:eastAsia="Arial" w:hAnsi="Arial"/>
          <w:b/>
          <w:color w:val="533A9A"/>
          <w:spacing w:val="0"/>
          <w:w w:val="100"/>
          <w:position w:val="-1"/>
          <w:sz w:val="16"/>
          <w:szCs w:val="16"/>
        </w:rPr>
        <w:t>AN</w:t>
      </w:r>
      <w:r>
        <w:rPr>
          <w:rFonts w:ascii="Arial" w:cs="Arial" w:eastAsia="Arial" w:hAnsi="Arial"/>
          <w:b/>
          <w:color w:val="533A9A"/>
          <w:spacing w:val="-3"/>
          <w:w w:val="100"/>
          <w:position w:val="-1"/>
          <w:sz w:val="16"/>
          <w:szCs w:val="16"/>
        </w:rPr>
        <w:t> </w:t>
      </w:r>
      <w:r>
        <w:rPr>
          <w:rFonts w:ascii="Arial" w:cs="Arial" w:eastAsia="Arial" w:hAnsi="Arial"/>
          <w:b/>
          <w:color w:val="533A9A"/>
          <w:spacing w:val="-3"/>
          <w:w w:val="100"/>
          <w:position w:val="-1"/>
          <w:sz w:val="16"/>
          <w:szCs w:val="16"/>
        </w:rPr>
        <w:t>E</w:t>
      </w:r>
      <w:r>
        <w:rPr>
          <w:rFonts w:ascii="Arial" w:cs="Arial" w:eastAsia="Arial" w:hAnsi="Arial"/>
          <w:b/>
          <w:color w:val="533A9A"/>
          <w:spacing w:val="-3"/>
          <w:w w:val="100"/>
          <w:position w:val="-1"/>
          <w:sz w:val="16"/>
          <w:szCs w:val="16"/>
        </w:rPr>
        <w:t>S</w:t>
      </w:r>
      <w:r>
        <w:rPr>
          <w:rFonts w:ascii="Arial" w:cs="Arial" w:eastAsia="Arial" w:hAnsi="Arial"/>
          <w:b/>
          <w:color w:val="533A9A"/>
          <w:spacing w:val="-3"/>
          <w:w w:val="100"/>
          <w:position w:val="-1"/>
          <w:sz w:val="16"/>
          <w:szCs w:val="16"/>
        </w:rPr>
        <w:t>S</w:t>
      </w:r>
      <w:r>
        <w:rPr>
          <w:rFonts w:ascii="Arial" w:cs="Arial" w:eastAsia="Arial" w:hAnsi="Arial"/>
          <w:b/>
          <w:color w:val="533A9A"/>
          <w:spacing w:val="0"/>
          <w:w w:val="100"/>
          <w:position w:val="-1"/>
          <w:sz w:val="16"/>
          <w:szCs w:val="16"/>
        </w:rPr>
        <w:t>AY</w:t>
      </w:r>
      <w:r>
        <w:rPr>
          <w:rFonts w:ascii="Arial" w:cs="Arial" w:eastAsia="Arial" w:hAnsi="Arial"/>
          <w:b/>
          <w:color w:val="533A9A"/>
          <w:spacing w:val="-7"/>
          <w:w w:val="100"/>
          <w:position w:val="-1"/>
          <w:sz w:val="16"/>
          <w:szCs w:val="16"/>
        </w:rPr>
        <w:t> </w:t>
      </w:r>
      <w:r>
        <w:rPr>
          <w:rFonts w:ascii="Arial" w:cs="Arial" w:eastAsia="Arial" w:hAnsi="Arial"/>
          <w:b/>
          <w:color w:val="533A9A"/>
          <w:spacing w:val="1"/>
          <w:w w:val="100"/>
          <w:position w:val="-1"/>
          <w:sz w:val="16"/>
          <w:szCs w:val="16"/>
        </w:rPr>
        <w:t>S</w:t>
      </w:r>
      <w:r>
        <w:rPr>
          <w:rFonts w:ascii="Arial" w:cs="Arial" w:eastAsia="Arial" w:hAnsi="Arial"/>
          <w:b/>
          <w:color w:val="533A9A"/>
          <w:spacing w:val="-4"/>
          <w:w w:val="100"/>
          <w:position w:val="-1"/>
          <w:sz w:val="16"/>
          <w:szCs w:val="16"/>
        </w:rPr>
        <w:t>O</w:t>
      </w:r>
      <w:r>
        <w:rPr>
          <w:rFonts w:ascii="Arial" w:cs="Arial" w:eastAsia="Arial" w:hAnsi="Arial"/>
          <w:b/>
          <w:color w:val="533A9A"/>
          <w:spacing w:val="0"/>
          <w:w w:val="100"/>
          <w:position w:val="-1"/>
          <w:sz w:val="16"/>
          <w:szCs w:val="16"/>
        </w:rPr>
        <w:t>AL</w:t>
      </w:r>
      <w:r>
        <w:rPr>
          <w:rFonts w:ascii="Arial" w:cs="Arial" w:eastAsia="Arial" w:hAnsi="Arial"/>
          <w:b/>
          <w:color w:val="533A9A"/>
          <w:spacing w:val="-2"/>
          <w:w w:val="100"/>
          <w:position w:val="-1"/>
          <w:sz w:val="16"/>
          <w:szCs w:val="16"/>
        </w:rPr>
        <w:t> </w:t>
      </w:r>
      <w:r>
        <w:rPr>
          <w:rFonts w:ascii="Arial" w:cs="Arial" w:eastAsia="Arial" w:hAnsi="Arial"/>
          <w:b/>
          <w:color w:val="533A9A"/>
          <w:spacing w:val="0"/>
          <w:w w:val="100"/>
          <w:position w:val="-1"/>
          <w:sz w:val="16"/>
          <w:szCs w:val="16"/>
        </w:rPr>
        <w:t>5</w:t>
      </w:r>
      <w:r>
        <w:rPr>
          <w:rFonts w:ascii="Arial" w:cs="Arial" w:eastAsia="Arial" w:hAnsi="Arial"/>
          <w:b/>
          <w:color w:val="533A9A"/>
          <w:spacing w:val="-5"/>
          <w:w w:val="100"/>
          <w:position w:val="-1"/>
          <w:sz w:val="16"/>
          <w:szCs w:val="16"/>
        </w:rPr>
        <w:t> </w:t>
      </w:r>
      <w:r>
        <w:rPr>
          <w:rFonts w:ascii="Arial" w:cs="Arial" w:eastAsia="Arial" w:hAnsi="Arial"/>
          <w:b/>
          <w:color w:val="533A9A"/>
          <w:spacing w:val="-6"/>
          <w:w w:val="100"/>
          <w:position w:val="-1"/>
          <w:sz w:val="16"/>
          <w:szCs w:val="16"/>
        </w:rPr>
        <w:t>(</w:t>
      </w:r>
      <w:r>
        <w:rPr>
          <w:rFonts w:ascii="Arial" w:cs="Arial" w:eastAsia="Arial" w:hAnsi="Arial"/>
          <w:b/>
          <w:color w:val="533A9A"/>
          <w:spacing w:val="0"/>
          <w:w w:val="100"/>
          <w:position w:val="-1"/>
          <w:sz w:val="16"/>
          <w:szCs w:val="16"/>
        </w:rPr>
        <w:t>U</w:t>
      </w:r>
      <w:r>
        <w:rPr>
          <w:rFonts w:ascii="Arial" w:cs="Arial" w:eastAsia="Arial" w:hAnsi="Arial"/>
          <w:b/>
          <w:color w:val="533A9A"/>
          <w:spacing w:val="-4"/>
          <w:w w:val="100"/>
          <w:position w:val="-1"/>
          <w:sz w:val="16"/>
          <w:szCs w:val="16"/>
        </w:rPr>
        <w:t>R</w:t>
      </w:r>
      <w:r>
        <w:rPr>
          <w:rFonts w:ascii="Arial" w:cs="Arial" w:eastAsia="Arial" w:hAnsi="Arial"/>
          <w:b/>
          <w:color w:val="533A9A"/>
          <w:spacing w:val="0"/>
          <w:w w:val="100"/>
          <w:position w:val="-1"/>
          <w:sz w:val="16"/>
          <w:szCs w:val="16"/>
        </w:rPr>
        <w:t>A</w:t>
      </w:r>
      <w:r>
        <w:rPr>
          <w:rFonts w:ascii="Arial" w:cs="Arial" w:eastAsia="Arial" w:hAnsi="Arial"/>
          <w:b/>
          <w:color w:val="533A9A"/>
          <w:spacing w:val="-4"/>
          <w:w w:val="100"/>
          <w:position w:val="-1"/>
          <w:sz w:val="16"/>
          <w:szCs w:val="16"/>
        </w:rPr>
        <w:t>I</w:t>
      </w:r>
      <w:r>
        <w:rPr>
          <w:rFonts w:ascii="Arial" w:cs="Arial" w:eastAsia="Arial" w:hAnsi="Arial"/>
          <w:b/>
          <w:color w:val="533A9A"/>
          <w:spacing w:val="0"/>
          <w:w w:val="100"/>
          <w:position w:val="-1"/>
          <w:sz w:val="16"/>
          <w:szCs w:val="16"/>
        </w:rPr>
        <w:t>KAN</w:t>
      </w:r>
      <w:r>
        <w:rPr>
          <w:rFonts w:ascii="Arial" w:cs="Arial" w:eastAsia="Arial" w:hAnsi="Arial"/>
          <w:b/>
          <w:color w:val="533A9A"/>
          <w:spacing w:val="-8"/>
          <w:w w:val="100"/>
          <w:position w:val="-1"/>
          <w:sz w:val="16"/>
          <w:szCs w:val="16"/>
        </w:rPr>
        <w:t> </w:t>
      </w:r>
      <w:r>
        <w:rPr>
          <w:rFonts w:ascii="Arial" w:cs="Arial" w:eastAsia="Arial" w:hAnsi="Arial"/>
          <w:b/>
          <w:color w:val="533A9A"/>
          <w:spacing w:val="0"/>
          <w:w w:val="100"/>
          <w:position w:val="-1"/>
          <w:sz w:val="16"/>
          <w:szCs w:val="16"/>
        </w:rPr>
        <w:t>A</w:t>
      </w:r>
      <w:r>
        <w:rPr>
          <w:rFonts w:ascii="Arial" w:cs="Arial" w:eastAsia="Arial" w:hAnsi="Arial"/>
          <w:b/>
          <w:color w:val="533A9A"/>
          <w:spacing w:val="-4"/>
          <w:w w:val="100"/>
          <w:position w:val="-1"/>
          <w:sz w:val="16"/>
          <w:szCs w:val="16"/>
        </w:rPr>
        <w:t>N</w:t>
      </w:r>
      <w:r>
        <w:rPr>
          <w:rFonts w:ascii="Arial" w:cs="Arial" w:eastAsia="Arial" w:hAnsi="Arial"/>
          <w:b/>
          <w:color w:val="533A9A"/>
          <w:spacing w:val="0"/>
          <w:w w:val="100"/>
          <w:position w:val="-1"/>
          <w:sz w:val="16"/>
          <w:szCs w:val="16"/>
        </w:rPr>
        <w:t>A</w:t>
      </w:r>
      <w:r>
        <w:rPr>
          <w:rFonts w:ascii="Arial" w:cs="Arial" w:eastAsia="Arial" w:hAnsi="Arial"/>
          <w:b/>
          <w:color w:val="533A9A"/>
          <w:spacing w:val="-2"/>
          <w:w w:val="100"/>
          <w:position w:val="-1"/>
          <w:sz w:val="16"/>
          <w:szCs w:val="16"/>
        </w:rPr>
        <w:t>L</w:t>
      </w:r>
      <w:r>
        <w:rPr>
          <w:rFonts w:ascii="Arial" w:cs="Arial" w:eastAsia="Arial" w:hAnsi="Arial"/>
          <w:b/>
          <w:color w:val="533A9A"/>
          <w:spacing w:val="-4"/>
          <w:w w:val="100"/>
          <w:position w:val="-1"/>
          <w:sz w:val="16"/>
          <w:szCs w:val="16"/>
        </w:rPr>
        <w:t>I</w:t>
      </w:r>
      <w:r>
        <w:rPr>
          <w:rFonts w:ascii="Arial" w:cs="Arial" w:eastAsia="Arial" w:hAnsi="Arial"/>
          <w:b/>
          <w:color w:val="533A9A"/>
          <w:spacing w:val="-3"/>
          <w:w w:val="100"/>
          <w:position w:val="-1"/>
          <w:sz w:val="16"/>
          <w:szCs w:val="16"/>
        </w:rPr>
        <w:t>S</w:t>
      </w:r>
      <w:r>
        <w:rPr>
          <w:rFonts w:ascii="Arial" w:cs="Arial" w:eastAsia="Arial" w:hAnsi="Arial"/>
          <w:b/>
          <w:color w:val="533A9A"/>
          <w:spacing w:val="0"/>
          <w:w w:val="100"/>
          <w:position w:val="-1"/>
          <w:sz w:val="16"/>
          <w:szCs w:val="16"/>
        </w:rPr>
        <w:t>IS</w:t>
      </w:r>
      <w:r>
        <w:rPr>
          <w:rFonts w:ascii="Arial" w:cs="Arial" w:eastAsia="Arial" w:hAnsi="Arial"/>
          <w:b/>
          <w:color w:val="533A9A"/>
          <w:spacing w:val="-3"/>
          <w:w w:val="100"/>
          <w:position w:val="-1"/>
          <w:sz w:val="16"/>
          <w:szCs w:val="16"/>
        </w:rPr>
        <w:t> </w:t>
      </w:r>
      <w:r>
        <w:rPr>
          <w:rFonts w:ascii="Arial" w:cs="Arial" w:eastAsia="Arial" w:hAnsi="Arial"/>
          <w:b/>
          <w:color w:val="533A9A"/>
          <w:spacing w:val="-6"/>
          <w:w w:val="100"/>
          <w:position w:val="-1"/>
          <w:sz w:val="16"/>
          <w:szCs w:val="16"/>
        </w:rPr>
        <w:t>M</w:t>
      </w:r>
      <w:r>
        <w:rPr>
          <w:rFonts w:ascii="Arial" w:cs="Arial" w:eastAsia="Arial" w:hAnsi="Arial"/>
          <w:b/>
          <w:color w:val="533A9A"/>
          <w:spacing w:val="1"/>
          <w:w w:val="100"/>
          <w:position w:val="-1"/>
          <w:sz w:val="16"/>
          <w:szCs w:val="16"/>
        </w:rPr>
        <w:t>E</w:t>
      </w:r>
      <w:r>
        <w:rPr>
          <w:rFonts w:ascii="Arial" w:cs="Arial" w:eastAsia="Arial" w:hAnsi="Arial"/>
          <w:b/>
          <w:color w:val="533A9A"/>
          <w:spacing w:val="-4"/>
          <w:w w:val="100"/>
          <w:position w:val="-1"/>
          <w:sz w:val="16"/>
          <w:szCs w:val="16"/>
        </w:rPr>
        <w:t>N</w:t>
      </w:r>
      <w:r>
        <w:rPr>
          <w:rFonts w:ascii="Arial" w:cs="Arial" w:eastAsia="Arial" w:hAnsi="Arial"/>
          <w:b/>
          <w:color w:val="533A9A"/>
          <w:spacing w:val="-4"/>
          <w:w w:val="100"/>
          <w:position w:val="-1"/>
          <w:sz w:val="16"/>
          <w:szCs w:val="16"/>
        </w:rPr>
        <w:t>D</w:t>
      </w:r>
      <w:r>
        <w:rPr>
          <w:rFonts w:ascii="Arial" w:cs="Arial" w:eastAsia="Arial" w:hAnsi="Arial"/>
          <w:b/>
          <w:color w:val="533A9A"/>
          <w:spacing w:val="0"/>
          <w:w w:val="100"/>
          <w:position w:val="-1"/>
          <w:sz w:val="16"/>
          <w:szCs w:val="16"/>
        </w:rPr>
        <w:t>A</w:t>
      </w:r>
      <w:r>
        <w:rPr>
          <w:rFonts w:ascii="Arial" w:cs="Arial" w:eastAsia="Arial" w:hAnsi="Arial"/>
          <w:b/>
          <w:color w:val="533A9A"/>
          <w:spacing w:val="-2"/>
          <w:w w:val="100"/>
          <w:position w:val="-1"/>
          <w:sz w:val="16"/>
          <w:szCs w:val="16"/>
        </w:rPr>
        <w:t>L</w:t>
      </w:r>
      <w:r>
        <w:rPr>
          <w:rFonts w:ascii="Arial" w:cs="Arial" w:eastAsia="Arial" w:hAnsi="Arial"/>
          <w:b/>
          <w:color w:val="533A9A"/>
          <w:spacing w:val="0"/>
          <w:w w:val="100"/>
          <w:position w:val="-1"/>
          <w:sz w:val="16"/>
          <w:szCs w:val="16"/>
        </w:rPr>
        <w:t>AM</w:t>
      </w:r>
      <w:r>
        <w:rPr>
          <w:rFonts w:ascii="Arial" w:cs="Arial" w:eastAsia="Arial" w:hAnsi="Arial"/>
          <w:b/>
          <w:color w:val="533A9A"/>
          <w:spacing w:val="-5"/>
          <w:w w:val="100"/>
          <w:position w:val="-1"/>
          <w:sz w:val="16"/>
          <w:szCs w:val="16"/>
        </w:rPr>
        <w:t> </w:t>
      </w:r>
      <w:r>
        <w:rPr>
          <w:rFonts w:ascii="Arial" w:cs="Arial" w:eastAsia="Arial" w:hAnsi="Arial"/>
          <w:b/>
          <w:color w:val="533A9A"/>
          <w:spacing w:val="-4"/>
          <w:w w:val="100"/>
          <w:position w:val="-1"/>
          <w:sz w:val="16"/>
          <w:szCs w:val="16"/>
        </w:rPr>
        <w:t>A</w:t>
      </w:r>
      <w:r>
        <w:rPr>
          <w:rFonts w:ascii="Arial" w:cs="Arial" w:eastAsia="Arial" w:hAnsi="Arial"/>
          <w:b/>
          <w:color w:val="533A9A"/>
          <w:spacing w:val="-4"/>
          <w:w w:val="100"/>
          <w:position w:val="-1"/>
          <w:sz w:val="16"/>
          <w:szCs w:val="16"/>
        </w:rPr>
        <w:t>N</w:t>
      </w:r>
      <w:r>
        <w:rPr>
          <w:rFonts w:ascii="Arial" w:cs="Arial" w:eastAsia="Arial" w:hAnsi="Arial"/>
          <w:b/>
          <w:color w:val="533A9A"/>
          <w:spacing w:val="0"/>
          <w:w w:val="100"/>
          <w:position w:val="-1"/>
          <w:sz w:val="16"/>
          <w:szCs w:val="16"/>
        </w:rPr>
        <w:t>DA</w:t>
      </w:r>
      <w:r>
        <w:rPr>
          <w:rFonts w:ascii="Arial" w:cs="Arial" w:eastAsia="Arial" w:hAnsi="Arial"/>
          <w:b/>
          <w:color w:val="533A9A"/>
          <w:spacing w:val="-3"/>
          <w:w w:val="100"/>
          <w:position w:val="-1"/>
          <w:sz w:val="16"/>
          <w:szCs w:val="16"/>
        </w:rPr>
        <w:t> </w:t>
      </w:r>
      <w:r>
        <w:rPr>
          <w:rFonts w:ascii="Arial" w:cs="Arial" w:eastAsia="Arial" w:hAnsi="Arial"/>
          <w:b/>
          <w:color w:val="533A9A"/>
          <w:spacing w:val="-4"/>
          <w:w w:val="100"/>
          <w:position w:val="-1"/>
          <w:sz w:val="16"/>
          <w:szCs w:val="16"/>
        </w:rPr>
        <w:t>D</w:t>
      </w:r>
      <w:r>
        <w:rPr>
          <w:rFonts w:ascii="Arial" w:cs="Arial" w:eastAsia="Arial" w:hAnsi="Arial"/>
          <w:b/>
          <w:color w:val="533A9A"/>
          <w:spacing w:val="0"/>
          <w:w w:val="100"/>
          <w:position w:val="-1"/>
          <w:sz w:val="16"/>
          <w:szCs w:val="16"/>
        </w:rPr>
        <w:t>I</w:t>
      </w:r>
      <w:r>
        <w:rPr>
          <w:rFonts w:ascii="Arial" w:cs="Arial" w:eastAsia="Arial" w:hAnsi="Arial"/>
          <w:b/>
          <w:color w:val="533A9A"/>
          <w:spacing w:val="-5"/>
          <w:w w:val="100"/>
          <w:position w:val="-1"/>
          <w:sz w:val="16"/>
          <w:szCs w:val="16"/>
        </w:rPr>
        <w:t> </w:t>
      </w:r>
      <w:r>
        <w:rPr>
          <w:rFonts w:ascii="Arial" w:cs="Arial" w:eastAsia="Arial" w:hAnsi="Arial"/>
          <w:b/>
          <w:color w:val="533A9A"/>
          <w:spacing w:val="0"/>
          <w:w w:val="100"/>
          <w:position w:val="-1"/>
          <w:sz w:val="16"/>
          <w:szCs w:val="16"/>
        </w:rPr>
        <w:t>B</w:t>
      </w:r>
      <w:r>
        <w:rPr>
          <w:rFonts w:ascii="Arial" w:cs="Arial" w:eastAsia="Arial" w:hAnsi="Arial"/>
          <w:b/>
          <w:color w:val="533A9A"/>
          <w:spacing w:val="-4"/>
          <w:w w:val="100"/>
          <w:position w:val="-1"/>
          <w:sz w:val="16"/>
          <w:szCs w:val="16"/>
        </w:rPr>
        <w:t>A</w:t>
      </w:r>
      <w:r>
        <w:rPr>
          <w:rFonts w:ascii="Arial" w:cs="Arial" w:eastAsia="Arial" w:hAnsi="Arial"/>
          <w:b/>
          <w:color w:val="533A9A"/>
          <w:spacing w:val="-3"/>
          <w:w w:val="100"/>
          <w:position w:val="-1"/>
          <w:sz w:val="16"/>
          <w:szCs w:val="16"/>
        </w:rPr>
        <w:t>W</w:t>
      </w:r>
      <w:r>
        <w:rPr>
          <w:rFonts w:ascii="Arial" w:cs="Arial" w:eastAsia="Arial" w:hAnsi="Arial"/>
          <w:b/>
          <w:color w:val="533A9A"/>
          <w:spacing w:val="0"/>
          <w:w w:val="100"/>
          <w:position w:val="-1"/>
          <w:sz w:val="16"/>
          <w:szCs w:val="16"/>
        </w:rPr>
        <w:t>AH</w:t>
      </w:r>
      <w:r>
        <w:rPr>
          <w:rFonts w:ascii="Arial" w:cs="Arial" w:eastAsia="Arial" w:hAnsi="Arial"/>
          <w:b/>
          <w:color w:val="533A9A"/>
          <w:spacing w:val="-3"/>
          <w:w w:val="100"/>
          <w:position w:val="-1"/>
          <w:sz w:val="16"/>
          <w:szCs w:val="16"/>
        </w:rPr>
        <w:t> </w:t>
      </w:r>
      <w:r>
        <w:rPr>
          <w:rFonts w:ascii="Arial" w:cs="Arial" w:eastAsia="Arial" w:hAnsi="Arial"/>
          <w:b/>
          <w:color w:val="533A9A"/>
          <w:spacing w:val="-5"/>
          <w:w w:val="100"/>
          <w:position w:val="-1"/>
          <w:sz w:val="16"/>
          <w:szCs w:val="16"/>
        </w:rPr>
        <w:t>I</w:t>
      </w:r>
      <w:r>
        <w:rPr>
          <w:rFonts w:ascii="Arial" w:cs="Arial" w:eastAsia="Arial" w:hAnsi="Arial"/>
          <w:b/>
          <w:color w:val="533A9A"/>
          <w:spacing w:val="0"/>
          <w:w w:val="100"/>
          <w:position w:val="-1"/>
          <w:sz w:val="16"/>
          <w:szCs w:val="16"/>
        </w:rPr>
        <w:t>NI</w:t>
      </w:r>
      <w:r>
        <w:rPr>
          <w:rFonts w:ascii="Arial" w:cs="Arial" w:eastAsia="Arial" w:hAnsi="Arial"/>
          <w:b/>
          <w:color w:val="533A9A"/>
          <w:spacing w:val="-2"/>
          <w:w w:val="100"/>
          <w:position w:val="-1"/>
          <w:sz w:val="16"/>
          <w:szCs w:val="16"/>
        </w:rPr>
        <w:t>)</w:t>
      </w:r>
      <w:r>
        <w:rPr>
          <w:rFonts w:ascii="Arial" w:cs="Arial" w:eastAsia="Arial" w:hAnsi="Arial"/>
          <w:b/>
          <w:color w:val="533A9A"/>
          <w:spacing w:val="0"/>
          <w:w w:val="100"/>
          <w:position w:val="-1"/>
          <w:sz w:val="16"/>
          <w:szCs w:val="16"/>
        </w:rPr>
        <w:t>:</w:t>
      </w:r>
      <w:r>
        <w:rPr>
          <w:rFonts w:ascii="Arial" w:cs="Arial" w:eastAsia="Arial" w:hAnsi="Arial"/>
          <w:color w:val="000000"/>
          <w:spacing w:val="0"/>
          <w:w w:val="100"/>
          <w:position w:val="0"/>
          <w:sz w:val="16"/>
          <w:szCs w:val="16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9" w:line="220" w:lineRule="exact"/>
      </w:pPr>
      <w:r>
        <w:rPr>
          <w:sz w:val="22"/>
          <w:szCs w:val="22"/>
        </w:rPr>
      </w:r>
    </w:p>
    <w:p>
      <w:pPr>
        <w:rPr>
          <w:rFonts w:ascii="Arial" w:cs="Arial" w:eastAsia="Arial" w:hAnsi="Arial"/>
          <w:sz w:val="20"/>
          <w:szCs w:val="20"/>
        </w:rPr>
        <w:jc w:val="left"/>
        <w:spacing w:before="34" w:line="220" w:lineRule="exact"/>
        <w:ind w:left="256"/>
      </w:pPr>
      <w:r>
        <w:pict>
          <v:group coordorigin="566,-44" coordsize="10774,440" style="position:absolute;margin-left:28.3pt;margin-top:-2.19012pt;width:538.7pt;height:22pt;mso-position-horizontal-relative:page;mso-position-vertical-relative:paragraph;z-index:-2966">
            <v:shape style="position:absolute;left:566;top:-44;width:10772;height:440" type="#_x0000_t75">
              <v:imagedata o:title="" r:id="rId23"/>
            </v:shape>
            <v:shape style="position:absolute;left:568;top:-44;width:10772;height:440" type="#_x0000_t75">
              <v:imagedata o:title="" r:id="rId24"/>
            </v:shape>
            <w10:wrap type="none"/>
          </v:group>
        </w:pict>
      </w:r>
      <w:r>
        <w:rPr>
          <w:rFonts w:ascii="Arial" w:cs="Arial" w:eastAsia="Arial" w:hAnsi="Arial"/>
          <w:b/>
          <w:color w:val="FFFFFF"/>
          <w:spacing w:val="0"/>
          <w:w w:val="100"/>
          <w:position w:val="-1"/>
          <w:sz w:val="20"/>
          <w:szCs w:val="20"/>
        </w:rPr>
        <w:t>UN</w:t>
      </w:r>
      <w:r>
        <w:rPr>
          <w:rFonts w:ascii="Arial" w:cs="Arial" w:eastAsia="Arial" w:hAnsi="Arial"/>
          <w:b/>
          <w:color w:val="FFFFFF"/>
          <w:spacing w:val="1"/>
          <w:w w:val="100"/>
          <w:position w:val="-1"/>
          <w:sz w:val="20"/>
          <w:szCs w:val="20"/>
        </w:rPr>
        <w:t>I</w:t>
      </w:r>
      <w:r>
        <w:rPr>
          <w:rFonts w:ascii="Arial" w:cs="Arial" w:eastAsia="Arial" w:hAnsi="Arial"/>
          <w:b/>
          <w:color w:val="FFFFFF"/>
          <w:spacing w:val="0"/>
          <w:w w:val="100"/>
          <w:position w:val="-1"/>
          <w:sz w:val="20"/>
          <w:szCs w:val="20"/>
        </w:rPr>
        <w:t>T</w:t>
      </w:r>
      <w:r>
        <w:rPr>
          <w:rFonts w:ascii="Arial" w:cs="Arial" w:eastAsia="Arial" w:hAnsi="Arial"/>
          <w:b/>
          <w:color w:val="FFFFFF"/>
          <w:spacing w:val="26"/>
          <w:w w:val="100"/>
          <w:position w:val="-1"/>
          <w:sz w:val="20"/>
          <w:szCs w:val="20"/>
        </w:rPr>
        <w:t> </w:t>
      </w:r>
      <w:r>
        <w:rPr>
          <w:rFonts w:ascii="Arial" w:cs="Arial" w:eastAsia="Arial" w:hAnsi="Arial"/>
          <w:b/>
          <w:color w:val="FFFFFF"/>
          <w:spacing w:val="1"/>
          <w:w w:val="100"/>
          <w:position w:val="-1"/>
          <w:sz w:val="20"/>
          <w:szCs w:val="20"/>
        </w:rPr>
        <w:t>2</w:t>
      </w:r>
      <w:r>
        <w:rPr>
          <w:rFonts w:ascii="Arial" w:cs="Arial" w:eastAsia="Arial" w:hAnsi="Arial"/>
          <w:b/>
          <w:color w:val="FFFFFF"/>
          <w:spacing w:val="0"/>
          <w:w w:val="100"/>
          <w:position w:val="-1"/>
          <w:sz w:val="20"/>
          <w:szCs w:val="20"/>
        </w:rPr>
        <w:t>:</w:t>
      </w:r>
      <w:r>
        <w:rPr>
          <w:rFonts w:ascii="Arial" w:cs="Arial" w:eastAsia="Arial" w:hAnsi="Arial"/>
          <w:b/>
          <w:color w:val="FFFFFF"/>
          <w:spacing w:val="30"/>
          <w:w w:val="100"/>
          <w:position w:val="-1"/>
          <w:sz w:val="20"/>
          <w:szCs w:val="20"/>
        </w:rPr>
        <w:t> </w:t>
      </w:r>
      <w:r>
        <w:rPr>
          <w:rFonts w:ascii="Arial" w:cs="Arial" w:eastAsia="Arial" w:hAnsi="Arial"/>
          <w:b/>
          <w:color w:val="FFFFFF"/>
          <w:spacing w:val="0"/>
          <w:w w:val="100"/>
          <w:position w:val="-1"/>
          <w:sz w:val="20"/>
          <w:szCs w:val="20"/>
        </w:rPr>
        <w:t>D</w:t>
      </w:r>
      <w:r>
        <w:rPr>
          <w:rFonts w:ascii="Arial" w:cs="Arial" w:eastAsia="Arial" w:hAnsi="Arial"/>
          <w:b/>
          <w:color w:val="FFFFFF"/>
          <w:spacing w:val="-5"/>
          <w:w w:val="100"/>
          <w:position w:val="-1"/>
          <w:sz w:val="20"/>
          <w:szCs w:val="20"/>
        </w:rPr>
        <w:t>A</w:t>
      </w:r>
      <w:r>
        <w:rPr>
          <w:rFonts w:ascii="Arial" w:cs="Arial" w:eastAsia="Arial" w:hAnsi="Arial"/>
          <w:b/>
          <w:color w:val="FFFFFF"/>
          <w:spacing w:val="2"/>
          <w:w w:val="100"/>
          <w:position w:val="-1"/>
          <w:sz w:val="20"/>
          <w:szCs w:val="20"/>
        </w:rPr>
        <w:t>T</w:t>
      </w:r>
      <w:r>
        <w:rPr>
          <w:rFonts w:ascii="Arial" w:cs="Arial" w:eastAsia="Arial" w:hAnsi="Arial"/>
          <w:b/>
          <w:color w:val="FFFFFF"/>
          <w:spacing w:val="0"/>
          <w:w w:val="100"/>
          <w:position w:val="-1"/>
          <w:sz w:val="20"/>
          <w:szCs w:val="20"/>
        </w:rPr>
        <w:t>A,</w:t>
      </w:r>
      <w:r>
        <w:rPr>
          <w:rFonts w:ascii="Arial" w:cs="Arial" w:eastAsia="Arial" w:hAnsi="Arial"/>
          <w:b/>
          <w:color w:val="FFFFFF"/>
          <w:spacing w:val="28"/>
          <w:w w:val="100"/>
          <w:position w:val="-1"/>
          <w:sz w:val="20"/>
          <w:szCs w:val="20"/>
        </w:rPr>
        <w:t> </w:t>
      </w:r>
      <w:r>
        <w:rPr>
          <w:rFonts w:ascii="Arial" w:cs="Arial" w:eastAsia="Arial" w:hAnsi="Arial"/>
          <w:b/>
          <w:color w:val="FFFFFF"/>
          <w:spacing w:val="0"/>
          <w:w w:val="100"/>
          <w:position w:val="-1"/>
          <w:sz w:val="20"/>
          <w:szCs w:val="20"/>
        </w:rPr>
        <w:t>I</w:t>
      </w:r>
      <w:r>
        <w:rPr>
          <w:rFonts w:ascii="Arial" w:cs="Arial" w:eastAsia="Arial" w:hAnsi="Arial"/>
          <w:b/>
          <w:color w:val="FFFFFF"/>
          <w:spacing w:val="-4"/>
          <w:w w:val="100"/>
          <w:position w:val="-1"/>
          <w:sz w:val="20"/>
          <w:szCs w:val="20"/>
        </w:rPr>
        <w:t>N</w:t>
      </w:r>
      <w:r>
        <w:rPr>
          <w:rFonts w:ascii="Arial" w:cs="Arial" w:eastAsia="Arial" w:hAnsi="Arial"/>
          <w:b/>
          <w:color w:val="FFFFFF"/>
          <w:spacing w:val="2"/>
          <w:w w:val="100"/>
          <w:position w:val="-1"/>
          <w:sz w:val="20"/>
          <w:szCs w:val="20"/>
        </w:rPr>
        <w:t>F</w:t>
      </w:r>
      <w:r>
        <w:rPr>
          <w:rFonts w:ascii="Arial" w:cs="Arial" w:eastAsia="Arial" w:hAnsi="Arial"/>
          <w:b/>
          <w:color w:val="FFFFFF"/>
          <w:spacing w:val="1"/>
          <w:w w:val="100"/>
          <w:position w:val="-1"/>
          <w:sz w:val="20"/>
          <w:szCs w:val="20"/>
        </w:rPr>
        <w:t>O</w:t>
      </w:r>
      <w:r>
        <w:rPr>
          <w:rFonts w:ascii="Arial" w:cs="Arial" w:eastAsia="Arial" w:hAnsi="Arial"/>
          <w:b/>
          <w:color w:val="FFFFFF"/>
          <w:spacing w:val="0"/>
          <w:w w:val="100"/>
          <w:position w:val="-1"/>
          <w:sz w:val="20"/>
          <w:szCs w:val="20"/>
        </w:rPr>
        <w:t>R</w:t>
      </w:r>
      <w:r>
        <w:rPr>
          <w:rFonts w:ascii="Arial" w:cs="Arial" w:eastAsia="Arial" w:hAnsi="Arial"/>
          <w:b/>
          <w:color w:val="FFFFFF"/>
          <w:spacing w:val="-3"/>
          <w:w w:val="100"/>
          <w:position w:val="-1"/>
          <w:sz w:val="20"/>
          <w:szCs w:val="20"/>
        </w:rPr>
        <w:t>M</w:t>
      </w:r>
      <w:r>
        <w:rPr>
          <w:rFonts w:ascii="Arial" w:cs="Arial" w:eastAsia="Arial" w:hAnsi="Arial"/>
          <w:b/>
          <w:color w:val="FFFFFF"/>
          <w:spacing w:val="0"/>
          <w:w w:val="100"/>
          <w:position w:val="-1"/>
          <w:sz w:val="20"/>
          <w:szCs w:val="20"/>
        </w:rPr>
        <w:t>A</w:t>
      </w:r>
      <w:r>
        <w:rPr>
          <w:rFonts w:ascii="Arial" w:cs="Arial" w:eastAsia="Arial" w:hAnsi="Arial"/>
          <w:b/>
          <w:color w:val="FFFFFF"/>
          <w:spacing w:val="-2"/>
          <w:w w:val="100"/>
          <w:position w:val="-1"/>
          <w:sz w:val="20"/>
          <w:szCs w:val="20"/>
        </w:rPr>
        <w:t>S</w:t>
      </w:r>
      <w:r>
        <w:rPr>
          <w:rFonts w:ascii="Arial" w:cs="Arial" w:eastAsia="Arial" w:hAnsi="Arial"/>
          <w:b/>
          <w:color w:val="FFFFFF"/>
          <w:spacing w:val="0"/>
          <w:w w:val="100"/>
          <w:position w:val="-1"/>
          <w:sz w:val="20"/>
          <w:szCs w:val="20"/>
        </w:rPr>
        <w:t>I,</w:t>
      </w:r>
      <w:r>
        <w:rPr>
          <w:rFonts w:ascii="Arial" w:cs="Arial" w:eastAsia="Arial" w:hAnsi="Arial"/>
          <w:b/>
          <w:color w:val="FFFFFF"/>
          <w:spacing w:val="29"/>
          <w:w w:val="100"/>
          <w:position w:val="-1"/>
          <w:sz w:val="20"/>
          <w:szCs w:val="20"/>
        </w:rPr>
        <w:t> </w:t>
      </w:r>
      <w:r>
        <w:rPr>
          <w:rFonts w:ascii="Arial" w:cs="Arial" w:eastAsia="Arial" w:hAnsi="Arial"/>
          <w:b/>
          <w:color w:val="FFFFFF"/>
          <w:spacing w:val="0"/>
          <w:w w:val="100"/>
          <w:position w:val="-1"/>
          <w:sz w:val="20"/>
          <w:szCs w:val="20"/>
        </w:rPr>
        <w:t>DAN</w:t>
      </w:r>
      <w:r>
        <w:rPr>
          <w:rFonts w:ascii="Arial" w:cs="Arial" w:eastAsia="Arial" w:hAnsi="Arial"/>
          <w:b/>
          <w:color w:val="FFFFFF"/>
          <w:spacing w:val="28"/>
          <w:w w:val="100"/>
          <w:position w:val="-1"/>
          <w:sz w:val="20"/>
          <w:szCs w:val="20"/>
        </w:rPr>
        <w:t> </w:t>
      </w:r>
      <w:r>
        <w:rPr>
          <w:rFonts w:ascii="Arial" w:cs="Arial" w:eastAsia="Arial" w:hAnsi="Arial"/>
          <w:b/>
          <w:color w:val="FFFFFF"/>
          <w:spacing w:val="-5"/>
          <w:w w:val="100"/>
          <w:position w:val="-1"/>
          <w:sz w:val="20"/>
          <w:szCs w:val="20"/>
        </w:rPr>
        <w:t>V</w:t>
      </w:r>
      <w:r>
        <w:rPr>
          <w:rFonts w:ascii="Arial" w:cs="Arial" w:eastAsia="Arial" w:hAnsi="Arial"/>
          <w:b/>
          <w:color w:val="FFFFFF"/>
          <w:spacing w:val="-4"/>
          <w:w w:val="100"/>
          <w:position w:val="-1"/>
          <w:sz w:val="20"/>
          <w:szCs w:val="20"/>
        </w:rPr>
        <w:t>A</w:t>
      </w:r>
      <w:r>
        <w:rPr>
          <w:rFonts w:ascii="Arial" w:cs="Arial" w:eastAsia="Arial" w:hAnsi="Arial"/>
          <w:b/>
          <w:color w:val="FFFFFF"/>
          <w:spacing w:val="-2"/>
          <w:w w:val="100"/>
          <w:position w:val="-1"/>
          <w:sz w:val="20"/>
          <w:szCs w:val="20"/>
        </w:rPr>
        <w:t>L</w:t>
      </w:r>
      <w:r>
        <w:rPr>
          <w:rFonts w:ascii="Arial" w:cs="Arial" w:eastAsia="Arial" w:hAnsi="Arial"/>
          <w:b/>
          <w:color w:val="FFFFFF"/>
          <w:spacing w:val="0"/>
          <w:w w:val="100"/>
          <w:position w:val="-1"/>
          <w:sz w:val="20"/>
          <w:szCs w:val="20"/>
        </w:rPr>
        <w:t>I</w:t>
      </w:r>
      <w:r>
        <w:rPr>
          <w:rFonts w:ascii="Arial" w:cs="Arial" w:eastAsia="Arial" w:hAnsi="Arial"/>
          <w:b/>
          <w:color w:val="FFFFFF"/>
          <w:spacing w:val="-4"/>
          <w:w w:val="100"/>
          <w:position w:val="-1"/>
          <w:sz w:val="20"/>
          <w:szCs w:val="20"/>
        </w:rPr>
        <w:t>D</w:t>
      </w:r>
      <w:r>
        <w:rPr>
          <w:rFonts w:ascii="Arial" w:cs="Arial" w:eastAsia="Arial" w:hAnsi="Arial"/>
          <w:b/>
          <w:color w:val="FFFFFF"/>
          <w:spacing w:val="0"/>
          <w:w w:val="100"/>
          <w:position w:val="-1"/>
          <w:sz w:val="20"/>
          <w:szCs w:val="20"/>
        </w:rPr>
        <w:t>A</w:t>
      </w:r>
      <w:r>
        <w:rPr>
          <w:rFonts w:ascii="Arial" w:cs="Arial" w:eastAsia="Arial" w:hAnsi="Arial"/>
          <w:b/>
          <w:color w:val="FFFFFF"/>
          <w:spacing w:val="-6"/>
          <w:w w:val="100"/>
          <w:position w:val="-1"/>
          <w:sz w:val="20"/>
          <w:szCs w:val="20"/>
        </w:rPr>
        <w:t>S</w:t>
      </w:r>
      <w:r>
        <w:rPr>
          <w:rFonts w:ascii="Arial" w:cs="Arial" w:eastAsia="Arial" w:hAnsi="Arial"/>
          <w:b/>
          <w:color w:val="FFFFFF"/>
          <w:spacing w:val="0"/>
          <w:w w:val="100"/>
          <w:position w:val="-1"/>
          <w:sz w:val="20"/>
          <w:szCs w:val="20"/>
        </w:rPr>
        <w:t>IN</w:t>
      </w:r>
      <w:r>
        <w:rPr>
          <w:rFonts w:ascii="Arial" w:cs="Arial" w:eastAsia="Arial" w:hAnsi="Arial"/>
          <w:b/>
          <w:color w:val="FFFFFF"/>
          <w:spacing w:val="-5"/>
          <w:w w:val="100"/>
          <w:position w:val="-1"/>
          <w:sz w:val="20"/>
          <w:szCs w:val="20"/>
        </w:rPr>
        <w:t>Y</w:t>
      </w:r>
      <w:r>
        <w:rPr>
          <w:rFonts w:ascii="Arial" w:cs="Arial" w:eastAsia="Arial" w:hAnsi="Arial"/>
          <w:b/>
          <w:color w:val="FFFFFF"/>
          <w:spacing w:val="0"/>
          <w:w w:val="100"/>
          <w:position w:val="-1"/>
          <w:sz w:val="20"/>
          <w:szCs w:val="20"/>
        </w:rPr>
        <w:t>A</w:t>
      </w:r>
      <w:r>
        <w:rPr>
          <w:rFonts w:ascii="Arial" w:cs="Arial" w:eastAsia="Arial" w:hAnsi="Arial"/>
          <w:color w:val="000000"/>
          <w:spacing w:val="0"/>
          <w:w w:val="100"/>
          <w:position w:val="0"/>
          <w:sz w:val="20"/>
          <w:szCs w:val="20"/>
        </w:rPr>
      </w:r>
    </w:p>
    <w:p>
      <w:pPr>
        <w:rPr>
          <w:sz w:val="16"/>
          <w:szCs w:val="16"/>
        </w:rPr>
        <w:jc w:val="left"/>
        <w:spacing w:before="2" w:line="160" w:lineRule="exact"/>
      </w:pP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19"/>
          <w:szCs w:val="19"/>
        </w:rPr>
        <w:jc w:val="left"/>
        <w:spacing w:before="37"/>
        <w:ind w:left="348"/>
      </w:pPr>
      <w:r>
        <w:rPr>
          <w:rFonts w:ascii="Arial" w:cs="Arial" w:eastAsia="Arial" w:hAnsi="Arial"/>
          <w:b/>
          <w:color w:val="1A365D"/>
          <w:spacing w:val="-1"/>
          <w:w w:val="100"/>
          <w:sz w:val="19"/>
          <w:szCs w:val="19"/>
        </w:rPr>
        <w:t>W</w:t>
      </w:r>
      <w:r>
        <w:rPr>
          <w:rFonts w:ascii="Arial" w:cs="Arial" w:eastAsia="Arial" w:hAnsi="Arial"/>
          <w:b/>
          <w:color w:val="1A365D"/>
          <w:spacing w:val="1"/>
          <w:w w:val="100"/>
          <w:sz w:val="19"/>
          <w:szCs w:val="19"/>
        </w:rPr>
        <w:t>a</w:t>
      </w:r>
      <w:r>
        <w:rPr>
          <w:rFonts w:ascii="Arial" w:cs="Arial" w:eastAsia="Arial" w:hAnsi="Arial"/>
          <w:b/>
          <w:color w:val="1A365D"/>
          <w:spacing w:val="-3"/>
          <w:w w:val="100"/>
          <w:sz w:val="19"/>
          <w:szCs w:val="19"/>
        </w:rPr>
        <w:t>c</w:t>
      </w:r>
      <w:r>
        <w:rPr>
          <w:rFonts w:ascii="Arial" w:cs="Arial" w:eastAsia="Arial" w:hAnsi="Arial"/>
          <w:b/>
          <w:color w:val="1A365D"/>
          <w:spacing w:val="1"/>
          <w:w w:val="100"/>
          <w:sz w:val="19"/>
          <w:szCs w:val="19"/>
        </w:rPr>
        <w:t>a</w:t>
      </w:r>
      <w:r>
        <w:rPr>
          <w:rFonts w:ascii="Arial" w:cs="Arial" w:eastAsia="Arial" w:hAnsi="Arial"/>
          <w:b/>
          <w:color w:val="1A365D"/>
          <w:spacing w:val="-1"/>
          <w:w w:val="100"/>
          <w:sz w:val="19"/>
          <w:szCs w:val="19"/>
        </w:rPr>
        <w:t>n</w:t>
      </w:r>
      <w:r>
        <w:rPr>
          <w:rFonts w:ascii="Arial" w:cs="Arial" w:eastAsia="Arial" w:hAnsi="Arial"/>
          <w:b/>
          <w:color w:val="1A365D"/>
          <w:spacing w:val="0"/>
          <w:w w:val="100"/>
          <w:sz w:val="19"/>
          <w:szCs w:val="19"/>
        </w:rPr>
        <w:t>a</w:t>
      </w:r>
      <w:r>
        <w:rPr>
          <w:rFonts w:ascii="Arial" w:cs="Arial" w:eastAsia="Arial" w:hAnsi="Arial"/>
          <w:b/>
          <w:color w:val="1A365D"/>
          <w:spacing w:val="-4"/>
          <w:w w:val="100"/>
          <w:sz w:val="19"/>
          <w:szCs w:val="19"/>
        </w:rPr>
        <w:t> </w:t>
      </w:r>
      <w:r>
        <w:rPr>
          <w:rFonts w:ascii="Arial" w:cs="Arial" w:eastAsia="Arial" w:hAnsi="Arial"/>
          <w:b/>
          <w:color w:val="1A365D"/>
          <w:spacing w:val="1"/>
          <w:w w:val="100"/>
          <w:sz w:val="19"/>
          <w:szCs w:val="19"/>
        </w:rPr>
        <w:t>2</w:t>
      </w:r>
      <w:r>
        <w:rPr>
          <w:rFonts w:ascii="Arial" w:cs="Arial" w:eastAsia="Arial" w:hAnsi="Arial"/>
          <w:b/>
          <w:color w:val="1A365D"/>
          <w:spacing w:val="0"/>
          <w:w w:val="100"/>
          <w:sz w:val="19"/>
          <w:szCs w:val="19"/>
        </w:rPr>
        <w:t>:</w:t>
      </w:r>
      <w:r>
        <w:rPr>
          <w:rFonts w:ascii="Arial" w:cs="Arial" w:eastAsia="Arial" w:hAnsi="Arial"/>
          <w:b/>
          <w:color w:val="1A365D"/>
          <w:spacing w:val="-7"/>
          <w:w w:val="100"/>
          <w:sz w:val="19"/>
          <w:szCs w:val="19"/>
        </w:rPr>
        <w:t> </w:t>
      </w:r>
      <w:r>
        <w:rPr>
          <w:rFonts w:ascii="Arial" w:cs="Arial" w:eastAsia="Arial" w:hAnsi="Arial"/>
          <w:b/>
          <w:color w:val="1A365D"/>
          <w:spacing w:val="-3"/>
          <w:w w:val="100"/>
          <w:sz w:val="19"/>
          <w:szCs w:val="19"/>
        </w:rPr>
        <w:t>D</w:t>
      </w:r>
      <w:r>
        <w:rPr>
          <w:rFonts w:ascii="Arial" w:cs="Arial" w:eastAsia="Arial" w:hAnsi="Arial"/>
          <w:b/>
          <w:color w:val="1A365D"/>
          <w:spacing w:val="1"/>
          <w:w w:val="100"/>
          <w:sz w:val="19"/>
          <w:szCs w:val="19"/>
        </w:rPr>
        <w:t>e</w:t>
      </w:r>
      <w:r>
        <w:rPr>
          <w:rFonts w:ascii="Arial" w:cs="Arial" w:eastAsia="Arial" w:hAnsi="Arial"/>
          <w:b/>
          <w:color w:val="1A365D"/>
          <w:spacing w:val="0"/>
          <w:w w:val="100"/>
          <w:sz w:val="19"/>
          <w:szCs w:val="19"/>
        </w:rPr>
        <w:t>t</w:t>
      </w:r>
      <w:r>
        <w:rPr>
          <w:rFonts w:ascii="Arial" w:cs="Arial" w:eastAsia="Arial" w:hAnsi="Arial"/>
          <w:b/>
          <w:color w:val="1A365D"/>
          <w:spacing w:val="-3"/>
          <w:w w:val="100"/>
          <w:sz w:val="19"/>
          <w:szCs w:val="19"/>
        </w:rPr>
        <w:t>e</w:t>
      </w:r>
      <w:r>
        <w:rPr>
          <w:rFonts w:ascii="Arial" w:cs="Arial" w:eastAsia="Arial" w:hAnsi="Arial"/>
          <w:b/>
          <w:color w:val="1A365D"/>
          <w:spacing w:val="-3"/>
          <w:w w:val="100"/>
          <w:sz w:val="19"/>
          <w:szCs w:val="19"/>
        </w:rPr>
        <w:t>k</w:t>
      </w:r>
      <w:r>
        <w:rPr>
          <w:rFonts w:ascii="Arial" w:cs="Arial" w:eastAsia="Arial" w:hAnsi="Arial"/>
          <w:b/>
          <w:color w:val="1A365D"/>
          <w:spacing w:val="1"/>
          <w:w w:val="100"/>
          <w:sz w:val="19"/>
          <w:szCs w:val="19"/>
        </w:rPr>
        <w:t>s</w:t>
      </w:r>
      <w:r>
        <w:rPr>
          <w:rFonts w:ascii="Arial" w:cs="Arial" w:eastAsia="Arial" w:hAnsi="Arial"/>
          <w:b/>
          <w:color w:val="1A365D"/>
          <w:spacing w:val="0"/>
          <w:w w:val="100"/>
          <w:sz w:val="19"/>
          <w:szCs w:val="19"/>
        </w:rPr>
        <w:t>i</w:t>
      </w:r>
      <w:r>
        <w:rPr>
          <w:rFonts w:ascii="Arial" w:cs="Arial" w:eastAsia="Arial" w:hAnsi="Arial"/>
          <w:b/>
          <w:color w:val="1A365D"/>
          <w:spacing w:val="-2"/>
          <w:w w:val="100"/>
          <w:sz w:val="19"/>
          <w:szCs w:val="19"/>
        </w:rPr>
        <w:t> </w:t>
      </w:r>
      <w:r>
        <w:rPr>
          <w:rFonts w:ascii="Arial" w:cs="Arial" w:eastAsia="Arial" w:hAnsi="Arial"/>
          <w:b/>
          <w:color w:val="1A365D"/>
          <w:spacing w:val="0"/>
          <w:w w:val="100"/>
          <w:sz w:val="19"/>
          <w:szCs w:val="19"/>
        </w:rPr>
        <w:t>M</w:t>
      </w:r>
      <w:r>
        <w:rPr>
          <w:rFonts w:ascii="Arial" w:cs="Arial" w:eastAsia="Arial" w:hAnsi="Arial"/>
          <w:b/>
          <w:color w:val="1A365D"/>
          <w:spacing w:val="-1"/>
          <w:w w:val="100"/>
          <w:sz w:val="19"/>
          <w:szCs w:val="19"/>
        </w:rPr>
        <w:t>i</w:t>
      </w:r>
      <w:r>
        <w:rPr>
          <w:rFonts w:ascii="Arial" w:cs="Arial" w:eastAsia="Arial" w:hAnsi="Arial"/>
          <w:b/>
          <w:color w:val="1A365D"/>
          <w:spacing w:val="1"/>
          <w:w w:val="100"/>
          <w:sz w:val="19"/>
          <w:szCs w:val="19"/>
        </w:rPr>
        <w:t>s</w:t>
      </w:r>
      <w:r>
        <w:rPr>
          <w:rFonts w:ascii="Arial" w:cs="Arial" w:eastAsia="Arial" w:hAnsi="Arial"/>
          <w:b/>
          <w:color w:val="1A365D"/>
          <w:spacing w:val="-1"/>
          <w:w w:val="100"/>
          <w:sz w:val="19"/>
          <w:szCs w:val="19"/>
        </w:rPr>
        <w:t>i</w:t>
      </w:r>
      <w:r>
        <w:rPr>
          <w:rFonts w:ascii="Arial" w:cs="Arial" w:eastAsia="Arial" w:hAnsi="Arial"/>
          <w:b/>
          <w:color w:val="1A365D"/>
          <w:spacing w:val="-1"/>
          <w:w w:val="100"/>
          <w:sz w:val="19"/>
          <w:szCs w:val="19"/>
        </w:rPr>
        <w:t>n</w:t>
      </w:r>
      <w:r>
        <w:rPr>
          <w:rFonts w:ascii="Arial" w:cs="Arial" w:eastAsia="Arial" w:hAnsi="Arial"/>
          <w:b/>
          <w:color w:val="1A365D"/>
          <w:spacing w:val="0"/>
          <w:w w:val="100"/>
          <w:sz w:val="19"/>
          <w:szCs w:val="19"/>
        </w:rPr>
        <w:t>f</w:t>
      </w:r>
      <w:r>
        <w:rPr>
          <w:rFonts w:ascii="Arial" w:cs="Arial" w:eastAsia="Arial" w:hAnsi="Arial"/>
          <w:b/>
          <w:color w:val="1A365D"/>
          <w:spacing w:val="-1"/>
          <w:w w:val="100"/>
          <w:sz w:val="19"/>
          <w:szCs w:val="19"/>
        </w:rPr>
        <w:t>o</w:t>
      </w:r>
      <w:r>
        <w:rPr>
          <w:rFonts w:ascii="Arial" w:cs="Arial" w:eastAsia="Arial" w:hAnsi="Arial"/>
          <w:b/>
          <w:color w:val="1A365D"/>
          <w:spacing w:val="-3"/>
          <w:w w:val="100"/>
          <w:sz w:val="19"/>
          <w:szCs w:val="19"/>
        </w:rPr>
        <w:t>r</w:t>
      </w:r>
      <w:r>
        <w:rPr>
          <w:rFonts w:ascii="Arial" w:cs="Arial" w:eastAsia="Arial" w:hAnsi="Arial"/>
          <w:b/>
          <w:color w:val="1A365D"/>
          <w:spacing w:val="1"/>
          <w:w w:val="100"/>
          <w:sz w:val="19"/>
          <w:szCs w:val="19"/>
        </w:rPr>
        <w:t>m</w:t>
      </w:r>
      <w:r>
        <w:rPr>
          <w:rFonts w:ascii="Arial" w:cs="Arial" w:eastAsia="Arial" w:hAnsi="Arial"/>
          <w:b/>
          <w:color w:val="1A365D"/>
          <w:spacing w:val="-3"/>
          <w:w w:val="100"/>
          <w:sz w:val="19"/>
          <w:szCs w:val="19"/>
        </w:rPr>
        <w:t>a</w:t>
      </w:r>
      <w:r>
        <w:rPr>
          <w:rFonts w:ascii="Arial" w:cs="Arial" w:eastAsia="Arial" w:hAnsi="Arial"/>
          <w:b/>
          <w:color w:val="1A365D"/>
          <w:spacing w:val="1"/>
          <w:w w:val="100"/>
          <w:sz w:val="19"/>
          <w:szCs w:val="19"/>
        </w:rPr>
        <w:t>s</w:t>
      </w:r>
      <w:r>
        <w:rPr>
          <w:rFonts w:ascii="Arial" w:cs="Arial" w:eastAsia="Arial" w:hAnsi="Arial"/>
          <w:b/>
          <w:color w:val="1A365D"/>
          <w:spacing w:val="0"/>
          <w:w w:val="100"/>
          <w:sz w:val="19"/>
          <w:szCs w:val="19"/>
        </w:rPr>
        <w:t>i</w:t>
      </w:r>
      <w:r>
        <w:rPr>
          <w:rFonts w:ascii="Arial" w:cs="Arial" w:eastAsia="Arial" w:hAnsi="Arial"/>
          <w:b/>
          <w:color w:val="1A365D"/>
          <w:spacing w:val="2"/>
          <w:w w:val="100"/>
          <w:sz w:val="19"/>
          <w:szCs w:val="19"/>
        </w:rPr>
        <w:t> </w:t>
      </w:r>
      <w:r>
        <w:rPr>
          <w:rFonts w:ascii="Arial" w:cs="Arial" w:eastAsia="Arial" w:hAnsi="Arial"/>
          <w:b/>
          <w:color w:val="1A365D"/>
          <w:spacing w:val="-1"/>
          <w:w w:val="100"/>
          <w:sz w:val="19"/>
          <w:szCs w:val="19"/>
        </w:rPr>
        <w:t>d</w:t>
      </w:r>
      <w:r>
        <w:rPr>
          <w:rFonts w:ascii="Arial" w:cs="Arial" w:eastAsia="Arial" w:hAnsi="Arial"/>
          <w:b/>
          <w:color w:val="1A365D"/>
          <w:spacing w:val="1"/>
          <w:w w:val="100"/>
          <w:sz w:val="19"/>
          <w:szCs w:val="19"/>
        </w:rPr>
        <w:t>a</w:t>
      </w:r>
      <w:r>
        <w:rPr>
          <w:rFonts w:ascii="Arial" w:cs="Arial" w:eastAsia="Arial" w:hAnsi="Arial"/>
          <w:b/>
          <w:color w:val="1A365D"/>
          <w:spacing w:val="0"/>
          <w:w w:val="100"/>
          <w:sz w:val="19"/>
          <w:szCs w:val="19"/>
        </w:rPr>
        <w:t>n</w:t>
      </w:r>
      <w:r>
        <w:rPr>
          <w:rFonts w:ascii="Arial" w:cs="Arial" w:eastAsia="Arial" w:hAnsi="Arial"/>
          <w:b/>
          <w:color w:val="1A365D"/>
          <w:spacing w:val="-6"/>
          <w:w w:val="100"/>
          <w:sz w:val="19"/>
          <w:szCs w:val="19"/>
        </w:rPr>
        <w:t> </w:t>
      </w:r>
      <w:r>
        <w:rPr>
          <w:rFonts w:ascii="Arial" w:cs="Arial" w:eastAsia="Arial" w:hAnsi="Arial"/>
          <w:b/>
          <w:color w:val="1A365D"/>
          <w:spacing w:val="0"/>
          <w:w w:val="100"/>
          <w:sz w:val="19"/>
          <w:szCs w:val="19"/>
        </w:rPr>
        <w:t>V</w:t>
      </w:r>
      <w:r>
        <w:rPr>
          <w:rFonts w:ascii="Arial" w:cs="Arial" w:eastAsia="Arial" w:hAnsi="Arial"/>
          <w:b/>
          <w:color w:val="1A365D"/>
          <w:spacing w:val="1"/>
          <w:w w:val="100"/>
          <w:sz w:val="19"/>
          <w:szCs w:val="19"/>
        </w:rPr>
        <w:t>a</w:t>
      </w:r>
      <w:r>
        <w:rPr>
          <w:rFonts w:ascii="Arial" w:cs="Arial" w:eastAsia="Arial" w:hAnsi="Arial"/>
          <w:b/>
          <w:color w:val="1A365D"/>
          <w:spacing w:val="-1"/>
          <w:w w:val="100"/>
          <w:sz w:val="19"/>
          <w:szCs w:val="19"/>
        </w:rPr>
        <w:t>l</w:t>
      </w:r>
      <w:r>
        <w:rPr>
          <w:rFonts w:ascii="Arial" w:cs="Arial" w:eastAsia="Arial" w:hAnsi="Arial"/>
          <w:b/>
          <w:color w:val="1A365D"/>
          <w:spacing w:val="-1"/>
          <w:w w:val="100"/>
          <w:sz w:val="19"/>
          <w:szCs w:val="19"/>
        </w:rPr>
        <w:t>i</w:t>
      </w:r>
      <w:r>
        <w:rPr>
          <w:rFonts w:ascii="Arial" w:cs="Arial" w:eastAsia="Arial" w:hAnsi="Arial"/>
          <w:b/>
          <w:color w:val="1A365D"/>
          <w:spacing w:val="-1"/>
          <w:w w:val="100"/>
          <w:sz w:val="19"/>
          <w:szCs w:val="19"/>
        </w:rPr>
        <w:t>d</w:t>
      </w:r>
      <w:r>
        <w:rPr>
          <w:rFonts w:ascii="Arial" w:cs="Arial" w:eastAsia="Arial" w:hAnsi="Arial"/>
          <w:b/>
          <w:color w:val="1A365D"/>
          <w:spacing w:val="-3"/>
          <w:w w:val="100"/>
          <w:sz w:val="19"/>
          <w:szCs w:val="19"/>
        </w:rPr>
        <w:t>a</w:t>
      </w:r>
      <w:r>
        <w:rPr>
          <w:rFonts w:ascii="Arial" w:cs="Arial" w:eastAsia="Arial" w:hAnsi="Arial"/>
          <w:b/>
          <w:color w:val="1A365D"/>
          <w:spacing w:val="1"/>
          <w:w w:val="100"/>
          <w:sz w:val="19"/>
          <w:szCs w:val="19"/>
        </w:rPr>
        <w:t>s</w:t>
      </w:r>
      <w:r>
        <w:rPr>
          <w:rFonts w:ascii="Arial" w:cs="Arial" w:eastAsia="Arial" w:hAnsi="Arial"/>
          <w:b/>
          <w:color w:val="1A365D"/>
          <w:spacing w:val="0"/>
          <w:w w:val="100"/>
          <w:sz w:val="19"/>
          <w:szCs w:val="19"/>
        </w:rPr>
        <w:t>i</w:t>
      </w:r>
      <w:r>
        <w:rPr>
          <w:rFonts w:ascii="Arial" w:cs="Arial" w:eastAsia="Arial" w:hAnsi="Arial"/>
          <w:b/>
          <w:color w:val="1A365D"/>
          <w:spacing w:val="-3"/>
          <w:w w:val="100"/>
          <w:sz w:val="19"/>
          <w:szCs w:val="19"/>
        </w:rPr>
        <w:t> </w:t>
      </w:r>
      <w:r>
        <w:rPr>
          <w:rFonts w:ascii="Arial" w:cs="Arial" w:eastAsia="Arial" w:hAnsi="Arial"/>
          <w:b/>
          <w:color w:val="1A365D"/>
          <w:spacing w:val="1"/>
          <w:w w:val="100"/>
          <w:sz w:val="19"/>
          <w:szCs w:val="19"/>
        </w:rPr>
        <w:t>B</w:t>
      </w:r>
      <w:r>
        <w:rPr>
          <w:rFonts w:ascii="Arial" w:cs="Arial" w:eastAsia="Arial" w:hAnsi="Arial"/>
          <w:b/>
          <w:color w:val="1A365D"/>
          <w:spacing w:val="-3"/>
          <w:w w:val="100"/>
          <w:sz w:val="19"/>
          <w:szCs w:val="19"/>
        </w:rPr>
        <w:t>e</w:t>
      </w:r>
      <w:r>
        <w:rPr>
          <w:rFonts w:ascii="Arial" w:cs="Arial" w:eastAsia="Arial" w:hAnsi="Arial"/>
          <w:b/>
          <w:color w:val="1A365D"/>
          <w:spacing w:val="1"/>
          <w:w w:val="100"/>
          <w:sz w:val="19"/>
          <w:szCs w:val="19"/>
        </w:rPr>
        <w:t>r</w:t>
      </w:r>
      <w:r>
        <w:rPr>
          <w:rFonts w:ascii="Arial" w:cs="Arial" w:eastAsia="Arial" w:hAnsi="Arial"/>
          <w:b/>
          <w:color w:val="1A365D"/>
          <w:spacing w:val="-1"/>
          <w:w w:val="100"/>
          <w:sz w:val="19"/>
          <w:szCs w:val="19"/>
        </w:rPr>
        <w:t>i</w:t>
      </w:r>
      <w:r>
        <w:rPr>
          <w:rFonts w:ascii="Arial" w:cs="Arial" w:eastAsia="Arial" w:hAnsi="Arial"/>
          <w:b/>
          <w:color w:val="1A365D"/>
          <w:spacing w:val="0"/>
          <w:w w:val="100"/>
          <w:sz w:val="19"/>
          <w:szCs w:val="19"/>
        </w:rPr>
        <w:t>ta</w:t>
      </w:r>
      <w:r>
        <w:rPr>
          <w:rFonts w:ascii="Arial" w:cs="Arial" w:eastAsia="Arial" w:hAnsi="Arial"/>
          <w:b/>
          <w:color w:val="1A365D"/>
          <w:spacing w:val="-2"/>
          <w:w w:val="100"/>
          <w:sz w:val="19"/>
          <w:szCs w:val="19"/>
        </w:rPr>
        <w:t> </w:t>
      </w:r>
      <w:r>
        <w:rPr>
          <w:rFonts w:ascii="Arial" w:cs="Arial" w:eastAsia="Arial" w:hAnsi="Arial"/>
          <w:b/>
          <w:color w:val="1A365D"/>
          <w:spacing w:val="-5"/>
          <w:w w:val="101"/>
          <w:sz w:val="19"/>
          <w:szCs w:val="19"/>
        </w:rPr>
        <w:t>O</w:t>
      </w:r>
      <w:r>
        <w:rPr>
          <w:rFonts w:ascii="Arial" w:cs="Arial" w:eastAsia="Arial" w:hAnsi="Arial"/>
          <w:b/>
          <w:color w:val="1A365D"/>
          <w:spacing w:val="-3"/>
          <w:w w:val="101"/>
          <w:sz w:val="19"/>
          <w:szCs w:val="19"/>
        </w:rPr>
        <w:t>t</w:t>
      </w:r>
      <w:r>
        <w:rPr>
          <w:rFonts w:ascii="Arial" w:cs="Arial" w:eastAsia="Arial" w:hAnsi="Arial"/>
          <w:b/>
          <w:color w:val="1A365D"/>
          <w:spacing w:val="-5"/>
          <w:w w:val="101"/>
          <w:sz w:val="19"/>
          <w:szCs w:val="19"/>
        </w:rPr>
        <w:t>o</w:t>
      </w:r>
      <w:r>
        <w:rPr>
          <w:rFonts w:ascii="Arial" w:cs="Arial" w:eastAsia="Arial" w:hAnsi="Arial"/>
          <w:b/>
          <w:color w:val="1A365D"/>
          <w:spacing w:val="-2"/>
          <w:w w:val="101"/>
          <w:sz w:val="19"/>
          <w:szCs w:val="19"/>
        </w:rPr>
        <w:t>m</w:t>
      </w:r>
      <w:r>
        <w:rPr>
          <w:rFonts w:ascii="Arial" w:cs="Arial" w:eastAsia="Arial" w:hAnsi="Arial"/>
          <w:b/>
          <w:color w:val="1A365D"/>
          <w:spacing w:val="-2"/>
          <w:w w:val="101"/>
          <w:sz w:val="19"/>
          <w:szCs w:val="19"/>
        </w:rPr>
        <w:t>a</w:t>
      </w:r>
      <w:r>
        <w:rPr>
          <w:rFonts w:ascii="Arial" w:cs="Arial" w:eastAsia="Arial" w:hAnsi="Arial"/>
          <w:b/>
          <w:color w:val="1A365D"/>
          <w:spacing w:val="-3"/>
          <w:w w:val="101"/>
          <w:sz w:val="19"/>
          <w:szCs w:val="19"/>
        </w:rPr>
        <w:t>t</w:t>
      </w:r>
      <w:r>
        <w:rPr>
          <w:rFonts w:ascii="Arial" w:cs="Arial" w:eastAsia="Arial" w:hAnsi="Arial"/>
          <w:b/>
          <w:color w:val="1A365D"/>
          <w:spacing w:val="-5"/>
          <w:w w:val="101"/>
          <w:sz w:val="19"/>
          <w:szCs w:val="19"/>
        </w:rPr>
        <w:t>i</w:t>
      </w:r>
      <w:r>
        <w:rPr>
          <w:rFonts w:ascii="Arial" w:cs="Arial" w:eastAsia="Arial" w:hAnsi="Arial"/>
          <w:b/>
          <w:color w:val="1A365D"/>
          <w:spacing w:val="0"/>
          <w:w w:val="101"/>
          <w:sz w:val="19"/>
          <w:szCs w:val="19"/>
        </w:rPr>
        <w:t>s</w:t>
      </w:r>
      <w:r>
        <w:rPr>
          <w:rFonts w:ascii="Arial" w:cs="Arial" w:eastAsia="Arial" w:hAnsi="Arial"/>
          <w:color w:val="000000"/>
          <w:spacing w:val="0"/>
          <w:w w:val="100"/>
          <w:sz w:val="19"/>
          <w:szCs w:val="19"/>
        </w:rPr>
      </w:r>
    </w:p>
    <w:p>
      <w:pPr>
        <w:rPr>
          <w:rFonts w:ascii="Tahoma" w:cs="Tahoma" w:eastAsia="Tahoma" w:hAnsi="Tahoma"/>
          <w:sz w:val="19"/>
          <w:szCs w:val="19"/>
        </w:rPr>
        <w:jc w:val="left"/>
        <w:spacing w:before="78" w:line="260" w:lineRule="atLeast"/>
        <w:ind w:left="348" w:right="885"/>
      </w:pP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er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c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3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,</w:t>
      </w:r>
      <w:r>
        <w:rPr>
          <w:rFonts w:ascii="Tahoma" w:cs="Tahoma" w:eastAsia="Tahoma" w:hAnsi="Tahoma"/>
          <w:color w:val="2C3647"/>
          <w:spacing w:val="5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ta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l</w:t>
      </w:r>
      <w:r>
        <w:rPr>
          <w:rFonts w:ascii="Tahoma" w:cs="Tahoma" w:eastAsia="Tahoma" w:hAnsi="Tahoma"/>
          <w:color w:val="2C3647"/>
          <w:spacing w:val="-6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(</w:t>
      </w:r>
      <w:r>
        <w:rPr>
          <w:rFonts w:ascii="Arial" w:cs="Arial" w:eastAsia="Arial" w:hAnsi="Arial"/>
          <w:i/>
          <w:color w:val="2C3647"/>
          <w:spacing w:val="-3"/>
          <w:w w:val="100"/>
          <w:sz w:val="19"/>
          <w:szCs w:val="19"/>
        </w:rPr>
        <w:t>h</w:t>
      </w:r>
      <w:r>
        <w:rPr>
          <w:rFonts w:ascii="Arial" w:cs="Arial" w:eastAsia="Arial" w:hAnsi="Arial"/>
          <w:i/>
          <w:color w:val="2C3647"/>
          <w:spacing w:val="1"/>
          <w:w w:val="100"/>
          <w:sz w:val="19"/>
          <w:szCs w:val="19"/>
        </w:rPr>
        <w:t>o</w:t>
      </w:r>
      <w:r>
        <w:rPr>
          <w:rFonts w:ascii="Arial" w:cs="Arial" w:eastAsia="Arial" w:hAnsi="Arial"/>
          <w:i/>
          <w:color w:val="2C3647"/>
          <w:spacing w:val="1"/>
          <w:w w:val="100"/>
          <w:sz w:val="19"/>
          <w:szCs w:val="19"/>
        </w:rPr>
        <w:t>a</w:t>
      </w:r>
      <w:r>
        <w:rPr>
          <w:rFonts w:ascii="Arial" w:cs="Arial" w:eastAsia="Arial" w:hAnsi="Arial"/>
          <w:i/>
          <w:color w:val="2C3647"/>
          <w:spacing w:val="0"/>
          <w:w w:val="100"/>
          <w:sz w:val="19"/>
          <w:szCs w:val="19"/>
        </w:rPr>
        <w:t>x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)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kali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kan</w:t>
      </w:r>
      <w:r>
        <w:rPr>
          <w:rFonts w:ascii="Tahoma" w:cs="Tahoma" w:eastAsia="Tahoma" w:hAnsi="Tahoma"/>
          <w:color w:val="2C3647"/>
          <w:spacing w:val="6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ya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3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y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ki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.</w:t>
      </w:r>
      <w:r>
        <w:rPr>
          <w:rFonts w:ascii="Tahoma" w:cs="Tahoma" w:eastAsia="Tahoma" w:hAnsi="Tahoma"/>
          <w:color w:val="2C3647"/>
          <w:spacing w:val="10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h</w:t>
      </w:r>
      <w:r>
        <w:rPr>
          <w:rFonts w:ascii="Tahoma" w:cs="Tahoma" w:eastAsia="Tahoma" w:hAnsi="Tahoma"/>
          <w:color w:val="2C3647"/>
          <w:spacing w:val="5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tim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l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iti</w:t>
      </w:r>
      <w:r>
        <w:rPr>
          <w:rFonts w:ascii="Tahoma" w:cs="Tahoma" w:eastAsia="Tahoma" w:hAnsi="Tahoma"/>
          <w:color w:val="2C3647"/>
          <w:spacing w:val="7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j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8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3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l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ita</w:t>
      </w:r>
      <w:r>
        <w:rPr>
          <w:rFonts w:ascii="Tahoma" w:cs="Tahoma" w:eastAsia="Tahoma" w:hAnsi="Tahoma"/>
          <w:color w:val="2C3647"/>
          <w:spacing w:val="5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6"/>
          <w:w w:val="100"/>
          <w:sz w:val="19"/>
          <w:szCs w:val="19"/>
        </w:rPr>
        <w:t>(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tik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l</w:t>
      </w:r>
      <w:r>
        <w:rPr>
          <w:rFonts w:ascii="Tahoma" w:cs="Tahoma" w:eastAsia="Tahoma" w:hAnsi="Tahoma"/>
          <w:color w:val="2C3647"/>
          <w:spacing w:val="3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tik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l</w:t>
      </w:r>
      <w:r>
        <w:rPr>
          <w:rFonts w:ascii="Tahoma" w:cs="Tahoma" w:eastAsia="Tahoma" w:hAnsi="Tahoma"/>
          <w:color w:val="2C3647"/>
          <w:spacing w:val="6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)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kan</w:t>
      </w:r>
      <w:r>
        <w:rPr>
          <w:rFonts w:ascii="Tahoma" w:cs="Tahoma" w:eastAsia="Tahoma" w:hAnsi="Tahoma"/>
          <w:color w:val="2C3647"/>
          <w:spacing w:val="9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9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val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3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3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1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-1"/>
          <w:w w:val="101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1"/>
          <w:w w:val="101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-4"/>
          <w:w w:val="101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1"/>
          <w:w w:val="101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t:</w:t>
      </w:r>
      <w:r>
        <w:rPr>
          <w:rFonts w:ascii="Tahoma" w:cs="Tahoma" w:eastAsia="Tahoma" w:hAnsi="Tahoma"/>
          <w:color w:val="000000"/>
          <w:spacing w:val="0"/>
          <w:w w:val="100"/>
          <w:sz w:val="19"/>
          <w:szCs w:val="19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12" w:line="240" w:lineRule="exact"/>
      </w:pPr>
      <w:r>
        <w:rPr>
          <w:sz w:val="24"/>
          <w:szCs w:val="24"/>
        </w:rPr>
      </w:r>
    </w:p>
    <w:p>
      <w:pPr>
        <w:rPr>
          <w:rFonts w:ascii="Courier New" w:cs="Courier New" w:eastAsia="Courier New" w:hAnsi="Courier New"/>
          <w:sz w:val="16"/>
          <w:szCs w:val="16"/>
        </w:rPr>
        <w:jc w:val="left"/>
        <w:spacing w:before="39"/>
        <w:ind w:left="541"/>
      </w:pPr>
      <w:r>
        <w:rPr>
          <w:rFonts w:ascii="Courier New" w:cs="Courier New" w:eastAsia="Courier New" w:hAnsi="Courier New"/>
          <w:color w:val="1D283A"/>
          <w:spacing w:val="-4"/>
          <w:w w:val="100"/>
          <w:sz w:val="16"/>
          <w:szCs w:val="16"/>
        </w:rPr>
        <w:t>+</w:t>
      </w:r>
      <w:r>
        <w:rPr>
          <w:rFonts w:ascii="Times New Roman" w:cs="Times New Roman" w:eastAsia="Times New Roman" w:hAnsi="Times New Roman"/>
          <w:color w:val="1D283A"/>
          <w:spacing w:val="-1"/>
          <w:w w:val="100"/>
          <w:sz w:val="16"/>
          <w:szCs w:val="16"/>
        </w:rPr>
        <w:t>----------------------------------------------------------------------------------------------------------------------------------</w:t>
      </w:r>
      <w:r>
        <w:rPr>
          <w:rFonts w:ascii="Times New Roman" w:cs="Times New Roman" w:eastAsia="Times New Roman" w:hAnsi="Times New Roman"/>
          <w:color w:val="1D283A"/>
          <w:spacing w:val="7"/>
          <w:w w:val="100"/>
          <w:sz w:val="16"/>
          <w:szCs w:val="16"/>
        </w:rPr>
        <w:t>-</w:t>
      </w:r>
      <w:r>
        <w:rPr>
          <w:rFonts w:ascii="Courier New" w:cs="Courier New" w:eastAsia="Courier New" w:hAnsi="Courier New"/>
          <w:color w:val="1D283A"/>
          <w:spacing w:val="0"/>
          <w:w w:val="100"/>
          <w:sz w:val="16"/>
          <w:szCs w:val="16"/>
        </w:rPr>
        <w:t>+</w:t>
      </w:r>
      <w:r>
        <w:rPr>
          <w:rFonts w:ascii="Courier New" w:cs="Courier New" w:eastAsia="Courier New" w:hAnsi="Courier New"/>
          <w:color w:val="000000"/>
          <w:spacing w:val="0"/>
          <w:w w:val="100"/>
          <w:sz w:val="16"/>
          <w:szCs w:val="16"/>
        </w:rPr>
      </w:r>
    </w:p>
    <w:p>
      <w:pPr>
        <w:rPr>
          <w:rFonts w:ascii="Courier New" w:cs="Courier New" w:eastAsia="Courier New" w:hAnsi="Courier New"/>
          <w:sz w:val="16"/>
          <w:szCs w:val="16"/>
        </w:rPr>
        <w:jc w:val="left"/>
        <w:spacing w:before="26"/>
        <w:ind w:left="541"/>
      </w:pPr>
      <w:r>
        <w:rPr>
          <w:rFonts w:ascii="Courier New" w:cs="Courier New" w:eastAsia="Courier New" w:hAnsi="Courier New"/>
          <w:color w:val="1D283A"/>
          <w:spacing w:val="0"/>
          <w:w w:val="100"/>
          <w:sz w:val="16"/>
          <w:szCs w:val="16"/>
        </w:rPr>
        <w:t>|</w:t>
      </w:r>
      <w:r>
        <w:rPr>
          <w:rFonts w:ascii="Courier New" w:cs="Courier New" w:eastAsia="Courier New" w:hAnsi="Courier New"/>
          <w:color w:val="1D283A"/>
          <w:spacing w:val="-4"/>
          <w:w w:val="100"/>
          <w:sz w:val="16"/>
          <w:szCs w:val="16"/>
        </w:rPr>
        <w:t> </w:t>
      </w:r>
      <w:r>
        <w:rPr>
          <w:rFonts w:ascii="Courier New" w:cs="Courier New" w:eastAsia="Courier New" w:hAnsi="Courier New"/>
          <w:color w:val="1D283A"/>
          <w:spacing w:val="0"/>
          <w:w w:val="100"/>
          <w:sz w:val="16"/>
          <w:szCs w:val="16"/>
        </w:rPr>
        <w:t>ARTIKEL</w:t>
      </w:r>
      <w:r>
        <w:rPr>
          <w:rFonts w:ascii="Courier New" w:cs="Courier New" w:eastAsia="Courier New" w:hAnsi="Courier New"/>
          <w:color w:val="1D283A"/>
          <w:spacing w:val="-4"/>
          <w:w w:val="100"/>
          <w:sz w:val="16"/>
          <w:szCs w:val="16"/>
        </w:rPr>
        <w:t> </w:t>
      </w:r>
      <w:r>
        <w:rPr>
          <w:rFonts w:ascii="Courier New" w:cs="Courier New" w:eastAsia="Courier New" w:hAnsi="Courier New"/>
          <w:color w:val="1D283A"/>
          <w:spacing w:val="0"/>
          <w:w w:val="100"/>
          <w:sz w:val="16"/>
          <w:szCs w:val="16"/>
        </w:rPr>
        <w:t>A</w:t>
      </w:r>
      <w:r>
        <w:rPr>
          <w:rFonts w:ascii="Courier New" w:cs="Courier New" w:eastAsia="Courier New" w:hAnsi="Courier New"/>
          <w:color w:val="1D283A"/>
          <w:spacing w:val="0"/>
          <w:w w:val="100"/>
          <w:sz w:val="16"/>
          <w:szCs w:val="16"/>
        </w:rPr>
        <w:t>                                                            </w:t>
      </w:r>
      <w:r>
        <w:rPr>
          <w:rFonts w:ascii="Courier New" w:cs="Courier New" w:eastAsia="Courier New" w:hAnsi="Courier New"/>
          <w:color w:val="1D283A"/>
          <w:spacing w:val="10"/>
          <w:w w:val="100"/>
          <w:sz w:val="16"/>
          <w:szCs w:val="16"/>
        </w:rPr>
        <w:t> </w:t>
      </w:r>
      <w:r>
        <w:rPr>
          <w:rFonts w:ascii="Courier New" w:cs="Courier New" w:eastAsia="Courier New" w:hAnsi="Courier New"/>
          <w:color w:val="1D283A"/>
          <w:spacing w:val="0"/>
          <w:w w:val="100"/>
          <w:sz w:val="16"/>
          <w:szCs w:val="16"/>
        </w:rPr>
        <w:t>|</w:t>
      </w:r>
      <w:r>
        <w:rPr>
          <w:rFonts w:ascii="Courier New" w:cs="Courier New" w:eastAsia="Courier New" w:hAnsi="Courier New"/>
          <w:color w:val="000000"/>
          <w:spacing w:val="0"/>
          <w:w w:val="100"/>
          <w:sz w:val="16"/>
          <w:szCs w:val="16"/>
        </w:rPr>
      </w:r>
    </w:p>
    <w:p>
      <w:pPr>
        <w:rPr>
          <w:rFonts w:ascii="Courier New" w:cs="Courier New" w:eastAsia="Courier New" w:hAnsi="Courier New"/>
          <w:sz w:val="16"/>
          <w:szCs w:val="16"/>
        </w:rPr>
        <w:jc w:val="left"/>
        <w:spacing w:before="26"/>
        <w:ind w:left="541"/>
      </w:pPr>
      <w:r>
        <w:rPr>
          <w:rFonts w:ascii="Courier New" w:cs="Courier New" w:eastAsia="Courier New" w:hAnsi="Courier New"/>
          <w:color w:val="1D283A"/>
          <w:spacing w:val="0"/>
          <w:w w:val="100"/>
          <w:sz w:val="16"/>
          <w:szCs w:val="16"/>
        </w:rPr>
        <w:t>|</w:t>
      </w:r>
      <w:r>
        <w:rPr>
          <w:rFonts w:ascii="Courier New" w:cs="Courier New" w:eastAsia="Courier New" w:hAnsi="Courier New"/>
          <w:color w:val="1D283A"/>
          <w:spacing w:val="0"/>
          <w:w w:val="100"/>
          <w:sz w:val="16"/>
          <w:szCs w:val="16"/>
        </w:rPr>
        <w:t> </w:t>
      </w:r>
      <w:r>
        <w:rPr>
          <w:rFonts w:ascii="Courier New" w:cs="Courier New" w:eastAsia="Courier New" w:hAnsi="Courier New"/>
          <w:color w:val="1D283A"/>
          <w:spacing w:val="-4"/>
          <w:w w:val="100"/>
          <w:sz w:val="16"/>
          <w:szCs w:val="16"/>
        </w:rPr>
        <w:t>Judu</w:t>
      </w:r>
      <w:r>
        <w:rPr>
          <w:rFonts w:ascii="Courier New" w:cs="Courier New" w:eastAsia="Courier New" w:hAnsi="Courier New"/>
          <w:color w:val="1D283A"/>
          <w:spacing w:val="0"/>
          <w:w w:val="100"/>
          <w:sz w:val="16"/>
          <w:szCs w:val="16"/>
        </w:rPr>
        <w:t>l</w:t>
      </w:r>
      <w:r>
        <w:rPr>
          <w:rFonts w:ascii="Courier New" w:cs="Courier New" w:eastAsia="Courier New" w:hAnsi="Courier New"/>
          <w:color w:val="1D283A"/>
          <w:spacing w:val="0"/>
          <w:w w:val="100"/>
          <w:sz w:val="16"/>
          <w:szCs w:val="16"/>
        </w:rPr>
        <w:t>  </w:t>
      </w:r>
      <w:r>
        <w:rPr>
          <w:rFonts w:ascii="Courier New" w:cs="Courier New" w:eastAsia="Courier New" w:hAnsi="Courier New"/>
          <w:color w:val="1D283A"/>
          <w:spacing w:val="16"/>
          <w:w w:val="100"/>
          <w:sz w:val="16"/>
          <w:szCs w:val="16"/>
        </w:rPr>
        <w:t> </w:t>
      </w:r>
      <w:r>
        <w:rPr>
          <w:rFonts w:ascii="Courier New" w:cs="Courier New" w:eastAsia="Courier New" w:hAnsi="Courier New"/>
          <w:color w:val="1D283A"/>
          <w:spacing w:val="0"/>
          <w:w w:val="100"/>
          <w:sz w:val="16"/>
          <w:szCs w:val="16"/>
        </w:rPr>
        <w:t>:</w:t>
      </w:r>
      <w:r>
        <w:rPr>
          <w:rFonts w:ascii="Courier New" w:cs="Courier New" w:eastAsia="Courier New" w:hAnsi="Courier New"/>
          <w:color w:val="1D283A"/>
          <w:spacing w:val="-8"/>
          <w:w w:val="100"/>
          <w:sz w:val="16"/>
          <w:szCs w:val="16"/>
        </w:rPr>
        <w:t> </w:t>
      </w:r>
      <w:r>
        <w:rPr>
          <w:rFonts w:ascii="Courier New" w:cs="Courier New" w:eastAsia="Courier New" w:hAnsi="Courier New"/>
          <w:color w:val="1D283A"/>
          <w:spacing w:val="0"/>
          <w:w w:val="100"/>
          <w:sz w:val="16"/>
          <w:szCs w:val="16"/>
        </w:rPr>
        <w:t>"Bahaya</w:t>
      </w:r>
      <w:r>
        <w:rPr>
          <w:rFonts w:ascii="Courier New" w:cs="Courier New" w:eastAsia="Courier New" w:hAnsi="Courier New"/>
          <w:color w:val="1D283A"/>
          <w:spacing w:val="-4"/>
          <w:w w:val="100"/>
          <w:sz w:val="16"/>
          <w:szCs w:val="16"/>
        </w:rPr>
        <w:t> </w:t>
      </w:r>
      <w:r>
        <w:rPr>
          <w:rFonts w:ascii="Courier New" w:cs="Courier New" w:eastAsia="Courier New" w:hAnsi="Courier New"/>
          <w:color w:val="1D283A"/>
          <w:spacing w:val="0"/>
          <w:w w:val="100"/>
          <w:sz w:val="16"/>
          <w:szCs w:val="16"/>
        </w:rPr>
        <w:t>Radiasi</w:t>
      </w:r>
      <w:r>
        <w:rPr>
          <w:rFonts w:ascii="Courier New" w:cs="Courier New" w:eastAsia="Courier New" w:hAnsi="Courier New"/>
          <w:color w:val="1D283A"/>
          <w:spacing w:val="-8"/>
          <w:w w:val="100"/>
          <w:sz w:val="16"/>
          <w:szCs w:val="16"/>
        </w:rPr>
        <w:t> </w:t>
      </w:r>
      <w:r>
        <w:rPr>
          <w:rFonts w:ascii="Courier New" w:cs="Courier New" w:eastAsia="Courier New" w:hAnsi="Courier New"/>
          <w:color w:val="1D283A"/>
          <w:spacing w:val="0"/>
          <w:w w:val="100"/>
          <w:sz w:val="16"/>
          <w:szCs w:val="16"/>
        </w:rPr>
        <w:t>Sinyal</w:t>
      </w:r>
      <w:r>
        <w:rPr>
          <w:rFonts w:ascii="Courier New" w:cs="Courier New" w:eastAsia="Courier New" w:hAnsi="Courier New"/>
          <w:color w:val="1D283A"/>
          <w:spacing w:val="-3"/>
          <w:w w:val="100"/>
          <w:sz w:val="16"/>
          <w:szCs w:val="16"/>
        </w:rPr>
        <w:t> </w:t>
      </w:r>
      <w:r>
        <w:rPr>
          <w:rFonts w:ascii="Courier New" w:cs="Courier New" w:eastAsia="Courier New" w:hAnsi="Courier New"/>
          <w:color w:val="1D283A"/>
          <w:spacing w:val="0"/>
          <w:w w:val="100"/>
          <w:sz w:val="16"/>
          <w:szCs w:val="16"/>
        </w:rPr>
        <w:t>5G</w:t>
      </w:r>
      <w:r>
        <w:rPr>
          <w:rFonts w:ascii="Courier New" w:cs="Courier New" w:eastAsia="Courier New" w:hAnsi="Courier New"/>
          <w:color w:val="1D283A"/>
          <w:spacing w:val="-8"/>
          <w:w w:val="100"/>
          <w:sz w:val="16"/>
          <w:szCs w:val="16"/>
        </w:rPr>
        <w:t> </w:t>
      </w:r>
      <w:r>
        <w:rPr>
          <w:rFonts w:ascii="Courier New" w:cs="Courier New" w:eastAsia="Courier New" w:hAnsi="Courier New"/>
          <w:color w:val="1D283A"/>
          <w:spacing w:val="0"/>
          <w:w w:val="100"/>
          <w:sz w:val="16"/>
          <w:szCs w:val="16"/>
        </w:rPr>
        <w:t>Dapat</w:t>
      </w:r>
      <w:r>
        <w:rPr>
          <w:rFonts w:ascii="Courier New" w:cs="Courier New" w:eastAsia="Courier New" w:hAnsi="Courier New"/>
          <w:color w:val="1D283A"/>
          <w:spacing w:val="-4"/>
          <w:w w:val="100"/>
          <w:sz w:val="16"/>
          <w:szCs w:val="16"/>
        </w:rPr>
        <w:t> </w:t>
      </w:r>
      <w:r>
        <w:rPr>
          <w:rFonts w:ascii="Courier New" w:cs="Courier New" w:eastAsia="Courier New" w:hAnsi="Courier New"/>
          <w:color w:val="1D283A"/>
          <w:spacing w:val="0"/>
          <w:w w:val="100"/>
          <w:sz w:val="16"/>
          <w:szCs w:val="16"/>
        </w:rPr>
        <w:t>Mengubah</w:t>
      </w:r>
      <w:r>
        <w:rPr>
          <w:rFonts w:ascii="Courier New" w:cs="Courier New" w:eastAsia="Courier New" w:hAnsi="Courier New"/>
          <w:color w:val="1D283A"/>
          <w:spacing w:val="-4"/>
          <w:w w:val="100"/>
          <w:sz w:val="16"/>
          <w:szCs w:val="16"/>
        </w:rPr>
        <w:t> </w:t>
      </w:r>
      <w:r>
        <w:rPr>
          <w:rFonts w:ascii="Courier New" w:cs="Courier New" w:eastAsia="Courier New" w:hAnsi="Courier New"/>
          <w:color w:val="1D283A"/>
          <w:spacing w:val="0"/>
          <w:w w:val="100"/>
          <w:sz w:val="16"/>
          <w:szCs w:val="16"/>
        </w:rPr>
        <w:t>Struktur</w:t>
      </w:r>
      <w:r>
        <w:rPr>
          <w:rFonts w:ascii="Courier New" w:cs="Courier New" w:eastAsia="Courier New" w:hAnsi="Courier New"/>
          <w:color w:val="1D283A"/>
          <w:spacing w:val="-4"/>
          <w:w w:val="100"/>
          <w:sz w:val="16"/>
          <w:szCs w:val="16"/>
        </w:rPr>
        <w:t> </w:t>
      </w:r>
      <w:r>
        <w:rPr>
          <w:rFonts w:ascii="Courier New" w:cs="Courier New" w:eastAsia="Courier New" w:hAnsi="Courier New"/>
          <w:color w:val="1D283A"/>
          <w:spacing w:val="-4"/>
          <w:w w:val="100"/>
          <w:sz w:val="16"/>
          <w:szCs w:val="16"/>
        </w:rPr>
        <w:t>D</w:t>
      </w:r>
      <w:r>
        <w:rPr>
          <w:rFonts w:ascii="Courier New" w:cs="Courier New" w:eastAsia="Courier New" w:hAnsi="Courier New"/>
          <w:color w:val="1D283A"/>
          <w:spacing w:val="-4"/>
          <w:w w:val="100"/>
          <w:sz w:val="16"/>
          <w:szCs w:val="16"/>
        </w:rPr>
        <w:t>N</w:t>
      </w:r>
      <w:r>
        <w:rPr>
          <w:rFonts w:ascii="Courier New" w:cs="Courier New" w:eastAsia="Courier New" w:hAnsi="Courier New"/>
          <w:color w:val="1D283A"/>
          <w:spacing w:val="0"/>
          <w:w w:val="100"/>
          <w:sz w:val="16"/>
          <w:szCs w:val="16"/>
        </w:rPr>
        <w:t>A</w:t>
      </w:r>
      <w:r>
        <w:rPr>
          <w:rFonts w:ascii="Courier New" w:cs="Courier New" w:eastAsia="Courier New" w:hAnsi="Courier New"/>
          <w:color w:val="1D283A"/>
          <w:spacing w:val="-4"/>
          <w:w w:val="100"/>
          <w:sz w:val="16"/>
          <w:szCs w:val="16"/>
        </w:rPr>
        <w:t>!</w:t>
      </w:r>
      <w:r>
        <w:rPr>
          <w:rFonts w:ascii="Courier New" w:cs="Courier New" w:eastAsia="Courier New" w:hAnsi="Courier New"/>
          <w:color w:val="1D283A"/>
          <w:spacing w:val="0"/>
          <w:w w:val="100"/>
          <w:sz w:val="16"/>
          <w:szCs w:val="16"/>
        </w:rPr>
        <w:t>"</w:t>
      </w:r>
      <w:r>
        <w:rPr>
          <w:rFonts w:ascii="Courier New" w:cs="Courier New" w:eastAsia="Courier New" w:hAnsi="Courier New"/>
          <w:color w:val="1D283A"/>
          <w:spacing w:val="0"/>
          <w:w w:val="100"/>
          <w:sz w:val="16"/>
          <w:szCs w:val="16"/>
        </w:rPr>
        <w:t>    </w:t>
      </w:r>
      <w:r>
        <w:rPr>
          <w:rFonts w:ascii="Courier New" w:cs="Courier New" w:eastAsia="Courier New" w:hAnsi="Courier New"/>
          <w:color w:val="1D283A"/>
          <w:spacing w:val="57"/>
          <w:w w:val="100"/>
          <w:sz w:val="16"/>
          <w:szCs w:val="16"/>
        </w:rPr>
        <w:t> </w:t>
      </w:r>
      <w:r>
        <w:rPr>
          <w:rFonts w:ascii="Courier New" w:cs="Courier New" w:eastAsia="Courier New" w:hAnsi="Courier New"/>
          <w:color w:val="1D283A"/>
          <w:spacing w:val="0"/>
          <w:w w:val="100"/>
          <w:sz w:val="16"/>
          <w:szCs w:val="16"/>
        </w:rPr>
        <w:t>|</w:t>
      </w:r>
      <w:r>
        <w:rPr>
          <w:rFonts w:ascii="Courier New" w:cs="Courier New" w:eastAsia="Courier New" w:hAnsi="Courier New"/>
          <w:color w:val="000000"/>
          <w:spacing w:val="0"/>
          <w:w w:val="100"/>
          <w:sz w:val="16"/>
          <w:szCs w:val="16"/>
        </w:rPr>
      </w:r>
    </w:p>
    <w:p>
      <w:pPr>
        <w:rPr>
          <w:rFonts w:ascii="Courier New" w:cs="Courier New" w:eastAsia="Courier New" w:hAnsi="Courier New"/>
          <w:sz w:val="16"/>
          <w:szCs w:val="16"/>
        </w:rPr>
        <w:jc w:val="left"/>
        <w:spacing w:before="26"/>
        <w:ind w:left="541"/>
      </w:pPr>
      <w:r>
        <w:rPr>
          <w:rFonts w:ascii="Courier New" w:cs="Courier New" w:eastAsia="Courier New" w:hAnsi="Courier New"/>
          <w:color w:val="1D283A"/>
          <w:spacing w:val="0"/>
          <w:w w:val="100"/>
          <w:sz w:val="16"/>
          <w:szCs w:val="16"/>
        </w:rPr>
        <w:t>|</w:t>
      </w:r>
      <w:r>
        <w:rPr>
          <w:rFonts w:ascii="Courier New" w:cs="Courier New" w:eastAsia="Courier New" w:hAnsi="Courier New"/>
          <w:color w:val="1D283A"/>
          <w:spacing w:val="-8"/>
          <w:w w:val="100"/>
          <w:sz w:val="16"/>
          <w:szCs w:val="16"/>
        </w:rPr>
        <w:t> </w:t>
      </w:r>
      <w:r>
        <w:rPr>
          <w:rFonts w:ascii="Courier New" w:cs="Courier New" w:eastAsia="Courier New" w:hAnsi="Courier New"/>
          <w:color w:val="1D283A"/>
          <w:spacing w:val="0"/>
          <w:w w:val="100"/>
          <w:sz w:val="16"/>
          <w:szCs w:val="16"/>
        </w:rPr>
        <w:t>Sumber</w:t>
      </w:r>
      <w:r>
        <w:rPr>
          <w:rFonts w:ascii="Courier New" w:cs="Courier New" w:eastAsia="Courier New" w:hAnsi="Courier New"/>
          <w:color w:val="1D283A"/>
          <w:spacing w:val="84"/>
          <w:w w:val="100"/>
          <w:sz w:val="16"/>
          <w:szCs w:val="16"/>
        </w:rPr>
        <w:t> </w:t>
      </w:r>
      <w:r>
        <w:rPr>
          <w:rFonts w:ascii="Courier New" w:cs="Courier New" w:eastAsia="Courier New" w:hAnsi="Courier New"/>
          <w:color w:val="1D283A"/>
          <w:spacing w:val="0"/>
          <w:w w:val="100"/>
          <w:sz w:val="16"/>
          <w:szCs w:val="16"/>
        </w:rPr>
        <w:t>:</w:t>
      </w:r>
      <w:r>
        <w:rPr>
          <w:rFonts w:ascii="Courier New" w:cs="Courier New" w:eastAsia="Courier New" w:hAnsi="Courier New"/>
          <w:color w:val="1D283A"/>
          <w:spacing w:val="-8"/>
          <w:w w:val="100"/>
          <w:sz w:val="16"/>
          <w:szCs w:val="16"/>
        </w:rPr>
        <w:t> </w:t>
      </w:r>
      <w:r>
        <w:rPr>
          <w:rFonts w:ascii="Courier New" w:cs="Courier New" w:eastAsia="Courier New" w:hAnsi="Courier New"/>
          <w:color w:val="1D283A"/>
          <w:spacing w:val="0"/>
          <w:w w:val="100"/>
          <w:sz w:val="16"/>
          <w:szCs w:val="16"/>
        </w:rPr>
        <w:t>BlogGratisanNews.blogspot.com</w:t>
      </w:r>
      <w:r>
        <w:rPr>
          <w:rFonts w:ascii="Courier New" w:cs="Courier New" w:eastAsia="Courier New" w:hAnsi="Courier New"/>
          <w:color w:val="1D283A"/>
          <w:spacing w:val="-7"/>
          <w:w w:val="100"/>
          <w:sz w:val="16"/>
          <w:szCs w:val="16"/>
        </w:rPr>
        <w:t> </w:t>
      </w:r>
      <w:r>
        <w:rPr>
          <w:rFonts w:ascii="Courier New" w:cs="Courier New" w:eastAsia="Courier New" w:hAnsi="Courier New"/>
          <w:color w:val="1D283A"/>
          <w:spacing w:val="0"/>
          <w:w w:val="100"/>
          <w:sz w:val="16"/>
          <w:szCs w:val="16"/>
        </w:rPr>
        <w:t>(Tanpa</w:t>
      </w:r>
      <w:r>
        <w:rPr>
          <w:rFonts w:ascii="Courier New" w:cs="Courier New" w:eastAsia="Courier New" w:hAnsi="Courier New"/>
          <w:color w:val="1D283A"/>
          <w:spacing w:val="-8"/>
          <w:w w:val="100"/>
          <w:sz w:val="16"/>
          <w:szCs w:val="16"/>
        </w:rPr>
        <w:t> </w:t>
      </w:r>
      <w:r>
        <w:rPr>
          <w:rFonts w:ascii="Courier New" w:cs="Courier New" w:eastAsia="Courier New" w:hAnsi="Courier New"/>
          <w:color w:val="1D283A"/>
          <w:spacing w:val="0"/>
          <w:w w:val="100"/>
          <w:sz w:val="16"/>
          <w:szCs w:val="16"/>
        </w:rPr>
        <w:t>nama</w:t>
      </w:r>
      <w:r>
        <w:rPr>
          <w:rFonts w:ascii="Courier New" w:cs="Courier New" w:eastAsia="Courier New" w:hAnsi="Courier New"/>
          <w:color w:val="1D283A"/>
          <w:spacing w:val="-8"/>
          <w:w w:val="100"/>
          <w:sz w:val="16"/>
          <w:szCs w:val="16"/>
        </w:rPr>
        <w:t> </w:t>
      </w:r>
      <w:r>
        <w:rPr>
          <w:rFonts w:ascii="Courier New" w:cs="Courier New" w:eastAsia="Courier New" w:hAnsi="Courier New"/>
          <w:color w:val="1D283A"/>
          <w:spacing w:val="0"/>
          <w:w w:val="100"/>
          <w:sz w:val="16"/>
          <w:szCs w:val="16"/>
        </w:rPr>
        <w:t>p</w:t>
      </w:r>
      <w:r>
        <w:rPr>
          <w:rFonts w:ascii="Courier New" w:cs="Courier New" w:eastAsia="Courier New" w:hAnsi="Courier New"/>
          <w:color w:val="1D283A"/>
          <w:spacing w:val="-4"/>
          <w:w w:val="100"/>
          <w:sz w:val="16"/>
          <w:szCs w:val="16"/>
        </w:rPr>
        <w:t>e</w:t>
      </w:r>
      <w:r>
        <w:rPr>
          <w:rFonts w:ascii="Courier New" w:cs="Courier New" w:eastAsia="Courier New" w:hAnsi="Courier New"/>
          <w:color w:val="1D283A"/>
          <w:spacing w:val="0"/>
          <w:w w:val="100"/>
          <w:sz w:val="16"/>
          <w:szCs w:val="16"/>
        </w:rPr>
        <w:t>n</w:t>
      </w:r>
      <w:r>
        <w:rPr>
          <w:rFonts w:ascii="Courier New" w:cs="Courier New" w:eastAsia="Courier New" w:hAnsi="Courier New"/>
          <w:color w:val="1D283A"/>
          <w:spacing w:val="-4"/>
          <w:w w:val="100"/>
          <w:sz w:val="16"/>
          <w:szCs w:val="16"/>
        </w:rPr>
        <w:t>u</w:t>
      </w:r>
      <w:r>
        <w:rPr>
          <w:rFonts w:ascii="Courier New" w:cs="Courier New" w:eastAsia="Courier New" w:hAnsi="Courier New"/>
          <w:color w:val="1D283A"/>
          <w:spacing w:val="0"/>
          <w:w w:val="100"/>
          <w:sz w:val="16"/>
          <w:szCs w:val="16"/>
        </w:rPr>
        <w:t>l</w:t>
      </w:r>
      <w:r>
        <w:rPr>
          <w:rFonts w:ascii="Courier New" w:cs="Courier New" w:eastAsia="Courier New" w:hAnsi="Courier New"/>
          <w:color w:val="1D283A"/>
          <w:spacing w:val="-4"/>
          <w:w w:val="100"/>
          <w:sz w:val="16"/>
          <w:szCs w:val="16"/>
        </w:rPr>
        <w:t>i</w:t>
      </w:r>
      <w:r>
        <w:rPr>
          <w:rFonts w:ascii="Courier New" w:cs="Courier New" w:eastAsia="Courier New" w:hAnsi="Courier New"/>
          <w:color w:val="1D283A"/>
          <w:spacing w:val="0"/>
          <w:w w:val="100"/>
          <w:sz w:val="16"/>
          <w:szCs w:val="16"/>
        </w:rPr>
        <w:t>s)</w:t>
      </w:r>
      <w:r>
        <w:rPr>
          <w:rFonts w:ascii="Courier New" w:cs="Courier New" w:eastAsia="Courier New" w:hAnsi="Courier New"/>
          <w:color w:val="1D283A"/>
          <w:spacing w:val="0"/>
          <w:w w:val="100"/>
          <w:sz w:val="16"/>
          <w:szCs w:val="16"/>
        </w:rPr>
        <w:t>         </w:t>
      </w:r>
      <w:r>
        <w:rPr>
          <w:rFonts w:ascii="Courier New" w:cs="Courier New" w:eastAsia="Courier New" w:hAnsi="Courier New"/>
          <w:color w:val="1D283A"/>
          <w:spacing w:val="65"/>
          <w:w w:val="100"/>
          <w:sz w:val="16"/>
          <w:szCs w:val="16"/>
        </w:rPr>
        <w:t> </w:t>
      </w:r>
      <w:r>
        <w:rPr>
          <w:rFonts w:ascii="Courier New" w:cs="Courier New" w:eastAsia="Courier New" w:hAnsi="Courier New"/>
          <w:color w:val="1D283A"/>
          <w:spacing w:val="0"/>
          <w:w w:val="100"/>
          <w:sz w:val="16"/>
          <w:szCs w:val="16"/>
        </w:rPr>
        <w:t>|</w:t>
      </w:r>
      <w:r>
        <w:rPr>
          <w:rFonts w:ascii="Courier New" w:cs="Courier New" w:eastAsia="Courier New" w:hAnsi="Courier New"/>
          <w:color w:val="000000"/>
          <w:spacing w:val="0"/>
          <w:w w:val="100"/>
          <w:sz w:val="16"/>
          <w:szCs w:val="16"/>
        </w:rPr>
      </w:r>
    </w:p>
    <w:p>
      <w:pPr>
        <w:rPr>
          <w:rFonts w:ascii="Courier New" w:cs="Courier New" w:eastAsia="Courier New" w:hAnsi="Courier New"/>
          <w:sz w:val="16"/>
          <w:szCs w:val="16"/>
        </w:rPr>
        <w:jc w:val="left"/>
        <w:spacing w:before="26"/>
        <w:ind w:left="541"/>
      </w:pPr>
      <w:r>
        <w:pict>
          <v:group coordorigin="566,-2295" coordsize="10772,4745" style="position:absolute;margin-left:28.3pt;margin-top:-114.74pt;width:538.58pt;height:237.24pt;mso-position-horizontal-relative:page;mso-position-vertical-relative:paragraph;z-index:-2965">
            <v:shape style="position:absolute;left:566;top:-2295;width:10772;height:4745" type="#_x0000_t75">
              <v:imagedata o:title="" r:id="rId25"/>
            </v:shape>
            <v:shape style="position:absolute;left:808;top:-2115;width:9756;height:820" type="#_x0000_t75">
              <v:imagedata o:title="" r:id="rId26"/>
            </v:shape>
            <v:shape style="position:absolute;left:1000;top:-807;width:7220;height:2468" type="#_x0000_t75">
              <v:imagedata o:title="" r:id="rId27"/>
            </v:shape>
            <v:shape style="position:absolute;left:1000;top:1689;width:6164;height:180" type="#_x0000_t75">
              <v:imagedata o:title="" r:id="rId28"/>
            </v:shape>
            <v:shape style="position:absolute;left:7912;top:1065;width:120;height:804" type="#_x0000_t75">
              <v:imagedata o:title="" r:id="rId29"/>
            </v:shape>
            <v:shape style="position:absolute;left:1000;top:1897;width:7028;height:180" type="#_x0000_t75">
              <v:imagedata o:title="" r:id="rId30"/>
            </v:shape>
            <w10:wrap type="none"/>
          </v:group>
        </w:pict>
      </w:r>
      <w:r>
        <w:rPr>
          <w:rFonts w:ascii="Courier New" w:cs="Courier New" w:eastAsia="Courier New" w:hAnsi="Courier New"/>
          <w:color w:val="1D283A"/>
          <w:spacing w:val="0"/>
          <w:w w:val="100"/>
          <w:sz w:val="16"/>
          <w:szCs w:val="16"/>
        </w:rPr>
        <w:t>|</w:t>
      </w:r>
      <w:r>
        <w:rPr>
          <w:rFonts w:ascii="Courier New" w:cs="Courier New" w:eastAsia="Courier New" w:hAnsi="Courier New"/>
          <w:color w:val="1D283A"/>
          <w:spacing w:val="-4"/>
          <w:w w:val="100"/>
          <w:sz w:val="16"/>
          <w:szCs w:val="16"/>
        </w:rPr>
        <w:t> </w:t>
      </w:r>
      <w:r>
        <w:rPr>
          <w:rFonts w:ascii="Courier New" w:cs="Courier New" w:eastAsia="Courier New" w:hAnsi="Courier New"/>
          <w:color w:val="1D283A"/>
          <w:spacing w:val="0"/>
          <w:w w:val="100"/>
          <w:sz w:val="16"/>
          <w:szCs w:val="16"/>
        </w:rPr>
        <w:t>Tanggal</w:t>
      </w:r>
      <w:r>
        <w:rPr>
          <w:rFonts w:ascii="Courier New" w:cs="Courier New" w:eastAsia="Courier New" w:hAnsi="Courier New"/>
          <w:color w:val="1D283A"/>
          <w:spacing w:val="-4"/>
          <w:w w:val="100"/>
          <w:sz w:val="16"/>
          <w:szCs w:val="16"/>
        </w:rPr>
        <w:t> </w:t>
      </w:r>
      <w:r>
        <w:rPr>
          <w:rFonts w:ascii="Courier New" w:cs="Courier New" w:eastAsia="Courier New" w:hAnsi="Courier New"/>
          <w:color w:val="1D283A"/>
          <w:spacing w:val="0"/>
          <w:w w:val="100"/>
          <w:sz w:val="16"/>
          <w:szCs w:val="16"/>
        </w:rPr>
        <w:t>:</w:t>
      </w:r>
      <w:r>
        <w:rPr>
          <w:rFonts w:ascii="Courier New" w:cs="Courier New" w:eastAsia="Courier New" w:hAnsi="Courier New"/>
          <w:color w:val="1D283A"/>
          <w:spacing w:val="-4"/>
          <w:w w:val="100"/>
          <w:sz w:val="16"/>
          <w:szCs w:val="16"/>
        </w:rPr>
        <w:t> </w:t>
      </w:r>
      <w:r>
        <w:rPr>
          <w:rFonts w:ascii="Courier New" w:cs="Courier New" w:eastAsia="Courier New" w:hAnsi="Courier New"/>
          <w:color w:val="1D283A"/>
          <w:spacing w:val="0"/>
          <w:w w:val="100"/>
          <w:sz w:val="16"/>
          <w:szCs w:val="16"/>
        </w:rPr>
        <w:t>Tidak</w:t>
      </w:r>
      <w:r>
        <w:rPr>
          <w:rFonts w:ascii="Courier New" w:cs="Courier New" w:eastAsia="Courier New" w:hAnsi="Courier New"/>
          <w:color w:val="1D283A"/>
          <w:spacing w:val="-3"/>
          <w:w w:val="100"/>
          <w:sz w:val="16"/>
          <w:szCs w:val="16"/>
        </w:rPr>
        <w:t> </w:t>
      </w:r>
      <w:r>
        <w:rPr>
          <w:rFonts w:ascii="Courier New" w:cs="Courier New" w:eastAsia="Courier New" w:hAnsi="Courier New"/>
          <w:color w:val="1D283A"/>
          <w:spacing w:val="0"/>
          <w:w w:val="100"/>
          <w:sz w:val="16"/>
          <w:szCs w:val="16"/>
        </w:rPr>
        <w:t>d</w:t>
      </w:r>
      <w:r>
        <w:rPr>
          <w:rFonts w:ascii="Courier New" w:cs="Courier New" w:eastAsia="Courier New" w:hAnsi="Courier New"/>
          <w:color w:val="1D283A"/>
          <w:spacing w:val="-4"/>
          <w:w w:val="100"/>
          <w:sz w:val="16"/>
          <w:szCs w:val="16"/>
        </w:rPr>
        <w:t>i</w:t>
      </w:r>
      <w:r>
        <w:rPr>
          <w:rFonts w:ascii="Courier New" w:cs="Courier New" w:eastAsia="Courier New" w:hAnsi="Courier New"/>
          <w:color w:val="1D283A"/>
          <w:spacing w:val="0"/>
          <w:w w:val="100"/>
          <w:sz w:val="16"/>
          <w:szCs w:val="16"/>
        </w:rPr>
        <w:t>c</w:t>
      </w:r>
      <w:r>
        <w:rPr>
          <w:rFonts w:ascii="Courier New" w:cs="Courier New" w:eastAsia="Courier New" w:hAnsi="Courier New"/>
          <w:color w:val="1D283A"/>
          <w:spacing w:val="-4"/>
          <w:w w:val="100"/>
          <w:sz w:val="16"/>
          <w:szCs w:val="16"/>
        </w:rPr>
        <w:t>a</w:t>
      </w:r>
      <w:r>
        <w:rPr>
          <w:rFonts w:ascii="Courier New" w:cs="Courier New" w:eastAsia="Courier New" w:hAnsi="Courier New"/>
          <w:color w:val="1D283A"/>
          <w:spacing w:val="0"/>
          <w:w w:val="100"/>
          <w:sz w:val="16"/>
          <w:szCs w:val="16"/>
        </w:rPr>
        <w:t>n</w:t>
      </w:r>
      <w:r>
        <w:rPr>
          <w:rFonts w:ascii="Courier New" w:cs="Courier New" w:eastAsia="Courier New" w:hAnsi="Courier New"/>
          <w:color w:val="1D283A"/>
          <w:spacing w:val="-4"/>
          <w:w w:val="100"/>
          <w:sz w:val="16"/>
          <w:szCs w:val="16"/>
        </w:rPr>
        <w:t>t</w:t>
      </w:r>
      <w:r>
        <w:rPr>
          <w:rFonts w:ascii="Courier New" w:cs="Courier New" w:eastAsia="Courier New" w:hAnsi="Courier New"/>
          <w:color w:val="1D283A"/>
          <w:spacing w:val="0"/>
          <w:w w:val="100"/>
          <w:sz w:val="16"/>
          <w:szCs w:val="16"/>
        </w:rPr>
        <w:t>u</w:t>
      </w:r>
      <w:r>
        <w:rPr>
          <w:rFonts w:ascii="Courier New" w:cs="Courier New" w:eastAsia="Courier New" w:hAnsi="Courier New"/>
          <w:color w:val="1D283A"/>
          <w:spacing w:val="-4"/>
          <w:w w:val="100"/>
          <w:sz w:val="16"/>
          <w:szCs w:val="16"/>
        </w:rPr>
        <w:t>m</w:t>
      </w:r>
      <w:r>
        <w:rPr>
          <w:rFonts w:ascii="Courier New" w:cs="Courier New" w:eastAsia="Courier New" w:hAnsi="Courier New"/>
          <w:color w:val="1D283A"/>
          <w:spacing w:val="0"/>
          <w:w w:val="100"/>
          <w:sz w:val="16"/>
          <w:szCs w:val="16"/>
        </w:rPr>
        <w:t>k</w:t>
      </w:r>
      <w:r>
        <w:rPr>
          <w:rFonts w:ascii="Courier New" w:cs="Courier New" w:eastAsia="Courier New" w:hAnsi="Courier New"/>
          <w:color w:val="1D283A"/>
          <w:spacing w:val="-4"/>
          <w:w w:val="100"/>
          <w:sz w:val="16"/>
          <w:szCs w:val="16"/>
        </w:rPr>
        <w:t>a</w:t>
      </w:r>
      <w:r>
        <w:rPr>
          <w:rFonts w:ascii="Courier New" w:cs="Courier New" w:eastAsia="Courier New" w:hAnsi="Courier New"/>
          <w:color w:val="1D283A"/>
          <w:spacing w:val="0"/>
          <w:w w:val="100"/>
          <w:sz w:val="16"/>
          <w:szCs w:val="16"/>
        </w:rPr>
        <w:t>n</w:t>
      </w:r>
      <w:r>
        <w:rPr>
          <w:rFonts w:ascii="Courier New" w:cs="Courier New" w:eastAsia="Courier New" w:hAnsi="Courier New"/>
          <w:color w:val="1D283A"/>
          <w:spacing w:val="0"/>
          <w:w w:val="100"/>
          <w:sz w:val="16"/>
          <w:szCs w:val="16"/>
        </w:rPr>
        <w:t>                                          </w:t>
      </w:r>
      <w:r>
        <w:rPr>
          <w:rFonts w:ascii="Courier New" w:cs="Courier New" w:eastAsia="Courier New" w:hAnsi="Courier New"/>
          <w:color w:val="1D283A"/>
          <w:spacing w:val="38"/>
          <w:w w:val="100"/>
          <w:sz w:val="16"/>
          <w:szCs w:val="16"/>
        </w:rPr>
        <w:t> </w:t>
      </w:r>
      <w:r>
        <w:rPr>
          <w:rFonts w:ascii="Courier New" w:cs="Courier New" w:eastAsia="Courier New" w:hAnsi="Courier New"/>
          <w:color w:val="1D283A"/>
          <w:spacing w:val="0"/>
          <w:w w:val="100"/>
          <w:sz w:val="16"/>
          <w:szCs w:val="16"/>
        </w:rPr>
        <w:t>|</w:t>
      </w:r>
      <w:r>
        <w:rPr>
          <w:rFonts w:ascii="Courier New" w:cs="Courier New" w:eastAsia="Courier New" w:hAnsi="Courier New"/>
          <w:color w:val="000000"/>
          <w:spacing w:val="0"/>
          <w:w w:val="100"/>
          <w:sz w:val="16"/>
          <w:szCs w:val="16"/>
        </w:rPr>
      </w:r>
    </w:p>
    <w:p>
      <w:pPr>
        <w:rPr>
          <w:rFonts w:ascii="Courier New" w:cs="Courier New" w:eastAsia="Courier New" w:hAnsi="Courier New"/>
          <w:sz w:val="16"/>
          <w:szCs w:val="16"/>
        </w:rPr>
        <w:jc w:val="left"/>
        <w:spacing w:before="26"/>
        <w:ind w:left="541"/>
      </w:pPr>
      <w:r>
        <w:rPr>
          <w:rFonts w:ascii="Courier New" w:cs="Courier New" w:eastAsia="Courier New" w:hAnsi="Courier New"/>
          <w:color w:val="1D283A"/>
          <w:spacing w:val="0"/>
          <w:w w:val="100"/>
          <w:sz w:val="16"/>
          <w:szCs w:val="16"/>
        </w:rPr>
        <w:t>|</w:t>
      </w:r>
      <w:r>
        <w:rPr>
          <w:rFonts w:ascii="Courier New" w:cs="Courier New" w:eastAsia="Courier New" w:hAnsi="Courier New"/>
          <w:color w:val="1D283A"/>
          <w:spacing w:val="-8"/>
          <w:w w:val="100"/>
          <w:sz w:val="16"/>
          <w:szCs w:val="16"/>
        </w:rPr>
        <w:t> </w:t>
      </w:r>
      <w:r>
        <w:rPr>
          <w:rFonts w:ascii="Courier New" w:cs="Courier New" w:eastAsia="Courier New" w:hAnsi="Courier New"/>
          <w:color w:val="1D283A"/>
          <w:spacing w:val="0"/>
          <w:w w:val="100"/>
          <w:sz w:val="16"/>
          <w:szCs w:val="16"/>
        </w:rPr>
        <w:t>Kutipan</w:t>
      </w:r>
      <w:r>
        <w:rPr>
          <w:rFonts w:ascii="Courier New" w:cs="Courier New" w:eastAsia="Courier New" w:hAnsi="Courier New"/>
          <w:color w:val="1D283A"/>
          <w:spacing w:val="-4"/>
          <w:w w:val="100"/>
          <w:sz w:val="16"/>
          <w:szCs w:val="16"/>
        </w:rPr>
        <w:t> </w:t>
      </w:r>
      <w:r>
        <w:rPr>
          <w:rFonts w:ascii="Courier New" w:cs="Courier New" w:eastAsia="Courier New" w:hAnsi="Courier New"/>
          <w:color w:val="1D283A"/>
          <w:spacing w:val="0"/>
          <w:w w:val="100"/>
          <w:sz w:val="16"/>
          <w:szCs w:val="16"/>
        </w:rPr>
        <w:t>:</w:t>
      </w:r>
      <w:r>
        <w:rPr>
          <w:rFonts w:ascii="Courier New" w:cs="Courier New" w:eastAsia="Courier New" w:hAnsi="Courier New"/>
          <w:color w:val="1D283A"/>
          <w:spacing w:val="-4"/>
          <w:w w:val="100"/>
          <w:sz w:val="16"/>
          <w:szCs w:val="16"/>
        </w:rPr>
        <w:t> </w:t>
      </w:r>
      <w:r>
        <w:rPr>
          <w:rFonts w:ascii="Courier New" w:cs="Courier New" w:eastAsia="Courier New" w:hAnsi="Courier New"/>
          <w:color w:val="1D283A"/>
          <w:spacing w:val="0"/>
          <w:w w:val="100"/>
          <w:sz w:val="16"/>
          <w:szCs w:val="16"/>
        </w:rPr>
        <w:t>"Menurut</w:t>
      </w:r>
      <w:r>
        <w:rPr>
          <w:rFonts w:ascii="Courier New" w:cs="Courier New" w:eastAsia="Courier New" w:hAnsi="Courier New"/>
          <w:color w:val="1D283A"/>
          <w:spacing w:val="-4"/>
          <w:w w:val="100"/>
          <w:sz w:val="16"/>
          <w:szCs w:val="16"/>
        </w:rPr>
        <w:t> </w:t>
      </w:r>
      <w:r>
        <w:rPr>
          <w:rFonts w:ascii="Courier New" w:cs="Courier New" w:eastAsia="Courier New" w:hAnsi="Courier New"/>
          <w:color w:val="1D283A"/>
          <w:spacing w:val="0"/>
          <w:w w:val="100"/>
          <w:sz w:val="16"/>
          <w:szCs w:val="16"/>
        </w:rPr>
        <w:t>para</w:t>
      </w:r>
      <w:r>
        <w:rPr>
          <w:rFonts w:ascii="Courier New" w:cs="Courier New" w:eastAsia="Courier New" w:hAnsi="Courier New"/>
          <w:color w:val="1D283A"/>
          <w:spacing w:val="-4"/>
          <w:w w:val="100"/>
          <w:sz w:val="16"/>
          <w:szCs w:val="16"/>
        </w:rPr>
        <w:t> </w:t>
      </w:r>
      <w:r>
        <w:rPr>
          <w:rFonts w:ascii="Courier New" w:cs="Courier New" w:eastAsia="Courier New" w:hAnsi="Courier New"/>
          <w:color w:val="1D283A"/>
          <w:spacing w:val="0"/>
          <w:w w:val="100"/>
          <w:sz w:val="16"/>
          <w:szCs w:val="16"/>
        </w:rPr>
        <w:t>ahli</w:t>
      </w:r>
      <w:r>
        <w:rPr>
          <w:rFonts w:ascii="Courier New" w:cs="Courier New" w:eastAsia="Courier New" w:hAnsi="Courier New"/>
          <w:color w:val="1D283A"/>
          <w:spacing w:val="-3"/>
          <w:w w:val="100"/>
          <w:sz w:val="16"/>
          <w:szCs w:val="16"/>
        </w:rPr>
        <w:t> </w:t>
      </w:r>
      <w:r>
        <w:rPr>
          <w:rFonts w:ascii="Courier New" w:cs="Courier New" w:eastAsia="Courier New" w:hAnsi="Courier New"/>
          <w:color w:val="1D283A"/>
          <w:spacing w:val="0"/>
          <w:w w:val="100"/>
          <w:sz w:val="16"/>
          <w:szCs w:val="16"/>
        </w:rPr>
        <w:t>yang</w:t>
      </w:r>
      <w:r>
        <w:rPr>
          <w:rFonts w:ascii="Courier New" w:cs="Courier New" w:eastAsia="Courier New" w:hAnsi="Courier New"/>
          <w:color w:val="1D283A"/>
          <w:spacing w:val="-4"/>
          <w:w w:val="100"/>
          <w:sz w:val="16"/>
          <w:szCs w:val="16"/>
        </w:rPr>
        <w:t> </w:t>
      </w:r>
      <w:r>
        <w:rPr>
          <w:rFonts w:ascii="Courier New" w:cs="Courier New" w:eastAsia="Courier New" w:hAnsi="Courier New"/>
          <w:color w:val="1D283A"/>
          <w:spacing w:val="0"/>
          <w:w w:val="100"/>
          <w:sz w:val="16"/>
          <w:szCs w:val="16"/>
        </w:rPr>
        <w:t>tidak</w:t>
      </w:r>
      <w:r>
        <w:rPr>
          <w:rFonts w:ascii="Courier New" w:cs="Courier New" w:eastAsia="Courier New" w:hAnsi="Courier New"/>
          <w:color w:val="1D283A"/>
          <w:spacing w:val="-8"/>
          <w:w w:val="100"/>
          <w:sz w:val="16"/>
          <w:szCs w:val="16"/>
        </w:rPr>
        <w:t> </w:t>
      </w:r>
      <w:r>
        <w:rPr>
          <w:rFonts w:ascii="Courier New" w:cs="Courier New" w:eastAsia="Courier New" w:hAnsi="Courier New"/>
          <w:color w:val="1D283A"/>
          <w:spacing w:val="-4"/>
          <w:w w:val="100"/>
          <w:sz w:val="16"/>
          <w:szCs w:val="16"/>
        </w:rPr>
        <w:t>i</w:t>
      </w:r>
      <w:r>
        <w:rPr>
          <w:rFonts w:ascii="Courier New" w:cs="Courier New" w:eastAsia="Courier New" w:hAnsi="Courier New"/>
          <w:color w:val="1D283A"/>
          <w:spacing w:val="0"/>
          <w:w w:val="100"/>
          <w:sz w:val="16"/>
          <w:szCs w:val="16"/>
        </w:rPr>
        <w:t>ngin</w:t>
      </w:r>
      <w:r>
        <w:rPr>
          <w:rFonts w:ascii="Courier New" w:cs="Courier New" w:eastAsia="Courier New" w:hAnsi="Courier New"/>
          <w:color w:val="1D283A"/>
          <w:spacing w:val="-4"/>
          <w:w w:val="100"/>
          <w:sz w:val="16"/>
          <w:szCs w:val="16"/>
        </w:rPr>
        <w:t> </w:t>
      </w:r>
      <w:r>
        <w:rPr>
          <w:rFonts w:ascii="Courier New" w:cs="Courier New" w:eastAsia="Courier New" w:hAnsi="Courier New"/>
          <w:color w:val="1D283A"/>
          <w:spacing w:val="0"/>
          <w:w w:val="100"/>
          <w:sz w:val="16"/>
          <w:szCs w:val="16"/>
        </w:rPr>
        <w:t>disebutkan</w:t>
      </w:r>
      <w:r>
        <w:rPr>
          <w:rFonts w:ascii="Courier New" w:cs="Courier New" w:eastAsia="Courier New" w:hAnsi="Courier New"/>
          <w:color w:val="1D283A"/>
          <w:spacing w:val="-4"/>
          <w:w w:val="100"/>
          <w:sz w:val="16"/>
          <w:szCs w:val="16"/>
        </w:rPr>
        <w:t> </w:t>
      </w:r>
      <w:r>
        <w:rPr>
          <w:rFonts w:ascii="Courier New" w:cs="Courier New" w:eastAsia="Courier New" w:hAnsi="Courier New"/>
          <w:color w:val="1D283A"/>
          <w:spacing w:val="0"/>
          <w:w w:val="100"/>
          <w:sz w:val="16"/>
          <w:szCs w:val="16"/>
        </w:rPr>
        <w:t>namanya..."</w:t>
      </w:r>
      <w:r>
        <w:rPr>
          <w:rFonts w:ascii="Courier New" w:cs="Courier New" w:eastAsia="Courier New" w:hAnsi="Courier New"/>
          <w:color w:val="1D283A"/>
          <w:spacing w:val="88"/>
          <w:w w:val="100"/>
          <w:sz w:val="16"/>
          <w:szCs w:val="16"/>
        </w:rPr>
        <w:t> </w:t>
      </w:r>
      <w:r>
        <w:rPr>
          <w:rFonts w:ascii="Courier New" w:cs="Courier New" w:eastAsia="Courier New" w:hAnsi="Courier New"/>
          <w:color w:val="1D283A"/>
          <w:spacing w:val="0"/>
          <w:w w:val="100"/>
          <w:sz w:val="16"/>
          <w:szCs w:val="16"/>
        </w:rPr>
        <w:t>|</w:t>
      </w:r>
      <w:r>
        <w:rPr>
          <w:rFonts w:ascii="Courier New" w:cs="Courier New" w:eastAsia="Courier New" w:hAnsi="Courier New"/>
          <w:color w:val="000000"/>
          <w:spacing w:val="0"/>
          <w:w w:val="100"/>
          <w:sz w:val="16"/>
          <w:szCs w:val="16"/>
        </w:rPr>
      </w:r>
    </w:p>
    <w:p>
      <w:pPr>
        <w:rPr>
          <w:rFonts w:ascii="Courier New" w:cs="Courier New" w:eastAsia="Courier New" w:hAnsi="Courier New"/>
          <w:sz w:val="16"/>
          <w:szCs w:val="16"/>
        </w:rPr>
        <w:jc w:val="left"/>
        <w:spacing w:before="10"/>
        <w:ind w:left="541"/>
      </w:pPr>
      <w:r>
        <w:rPr>
          <w:rFonts w:ascii="Courier New" w:cs="Courier New" w:eastAsia="Courier New" w:hAnsi="Courier New"/>
          <w:color w:val="1D283A"/>
          <w:spacing w:val="-4"/>
          <w:w w:val="100"/>
          <w:sz w:val="16"/>
          <w:szCs w:val="16"/>
        </w:rPr>
        <w:t>+</w:t>
      </w:r>
      <w:r>
        <w:rPr>
          <w:rFonts w:ascii="Times New Roman" w:cs="Times New Roman" w:eastAsia="Times New Roman" w:hAnsi="Times New Roman"/>
          <w:color w:val="1D283A"/>
          <w:spacing w:val="-1"/>
          <w:w w:val="100"/>
          <w:sz w:val="16"/>
          <w:szCs w:val="16"/>
        </w:rPr>
        <w:t>----------------------------------------------------------------------------------------------------------------------------------</w:t>
      </w:r>
      <w:r>
        <w:rPr>
          <w:rFonts w:ascii="Times New Roman" w:cs="Times New Roman" w:eastAsia="Times New Roman" w:hAnsi="Times New Roman"/>
          <w:color w:val="1D283A"/>
          <w:spacing w:val="7"/>
          <w:w w:val="100"/>
          <w:sz w:val="16"/>
          <w:szCs w:val="16"/>
        </w:rPr>
        <w:t>-</w:t>
      </w:r>
      <w:r>
        <w:rPr>
          <w:rFonts w:ascii="Courier New" w:cs="Courier New" w:eastAsia="Courier New" w:hAnsi="Courier New"/>
          <w:color w:val="1D283A"/>
          <w:spacing w:val="0"/>
          <w:w w:val="100"/>
          <w:sz w:val="16"/>
          <w:szCs w:val="16"/>
        </w:rPr>
        <w:t>+</w:t>
      </w:r>
      <w:r>
        <w:rPr>
          <w:rFonts w:ascii="Courier New" w:cs="Courier New" w:eastAsia="Courier New" w:hAnsi="Courier New"/>
          <w:color w:val="000000"/>
          <w:spacing w:val="0"/>
          <w:w w:val="100"/>
          <w:sz w:val="16"/>
          <w:szCs w:val="16"/>
        </w:rPr>
      </w:r>
    </w:p>
    <w:p>
      <w:pPr>
        <w:rPr>
          <w:rFonts w:ascii="Courier New" w:cs="Courier New" w:eastAsia="Courier New" w:hAnsi="Courier New"/>
          <w:sz w:val="16"/>
          <w:szCs w:val="16"/>
        </w:rPr>
        <w:jc w:val="left"/>
        <w:spacing w:before="26"/>
        <w:ind w:left="541"/>
      </w:pPr>
      <w:r>
        <w:rPr>
          <w:rFonts w:ascii="Courier New" w:cs="Courier New" w:eastAsia="Courier New" w:hAnsi="Courier New"/>
          <w:color w:val="1D283A"/>
          <w:spacing w:val="0"/>
          <w:w w:val="100"/>
          <w:sz w:val="16"/>
          <w:szCs w:val="16"/>
        </w:rPr>
        <w:t>|</w:t>
      </w:r>
      <w:r>
        <w:rPr>
          <w:rFonts w:ascii="Courier New" w:cs="Courier New" w:eastAsia="Courier New" w:hAnsi="Courier New"/>
          <w:color w:val="1D283A"/>
          <w:spacing w:val="-4"/>
          <w:w w:val="100"/>
          <w:sz w:val="16"/>
          <w:szCs w:val="16"/>
        </w:rPr>
        <w:t> </w:t>
      </w:r>
      <w:r>
        <w:rPr>
          <w:rFonts w:ascii="Courier New" w:cs="Courier New" w:eastAsia="Courier New" w:hAnsi="Courier New"/>
          <w:color w:val="1D283A"/>
          <w:spacing w:val="0"/>
          <w:w w:val="100"/>
          <w:sz w:val="16"/>
          <w:szCs w:val="16"/>
        </w:rPr>
        <w:t>ARTIKEL</w:t>
      </w:r>
      <w:r>
        <w:rPr>
          <w:rFonts w:ascii="Courier New" w:cs="Courier New" w:eastAsia="Courier New" w:hAnsi="Courier New"/>
          <w:color w:val="1D283A"/>
          <w:spacing w:val="-4"/>
          <w:w w:val="100"/>
          <w:sz w:val="16"/>
          <w:szCs w:val="16"/>
        </w:rPr>
        <w:t> </w:t>
      </w:r>
      <w:r>
        <w:rPr>
          <w:rFonts w:ascii="Courier New" w:cs="Courier New" w:eastAsia="Courier New" w:hAnsi="Courier New"/>
          <w:color w:val="1D283A"/>
          <w:spacing w:val="0"/>
          <w:w w:val="100"/>
          <w:sz w:val="16"/>
          <w:szCs w:val="16"/>
        </w:rPr>
        <w:t>B</w:t>
      </w:r>
      <w:r>
        <w:rPr>
          <w:rFonts w:ascii="Courier New" w:cs="Courier New" w:eastAsia="Courier New" w:hAnsi="Courier New"/>
          <w:color w:val="1D283A"/>
          <w:spacing w:val="0"/>
          <w:w w:val="100"/>
          <w:sz w:val="16"/>
          <w:szCs w:val="16"/>
        </w:rPr>
        <w:t>                                                            </w:t>
      </w:r>
      <w:r>
        <w:rPr>
          <w:rFonts w:ascii="Courier New" w:cs="Courier New" w:eastAsia="Courier New" w:hAnsi="Courier New"/>
          <w:color w:val="1D283A"/>
          <w:spacing w:val="10"/>
          <w:w w:val="100"/>
          <w:sz w:val="16"/>
          <w:szCs w:val="16"/>
        </w:rPr>
        <w:t> </w:t>
      </w:r>
      <w:r>
        <w:rPr>
          <w:rFonts w:ascii="Courier New" w:cs="Courier New" w:eastAsia="Courier New" w:hAnsi="Courier New"/>
          <w:color w:val="1D283A"/>
          <w:spacing w:val="0"/>
          <w:w w:val="100"/>
          <w:sz w:val="16"/>
          <w:szCs w:val="16"/>
        </w:rPr>
        <w:t>|</w:t>
      </w:r>
      <w:r>
        <w:rPr>
          <w:rFonts w:ascii="Courier New" w:cs="Courier New" w:eastAsia="Courier New" w:hAnsi="Courier New"/>
          <w:color w:val="000000"/>
          <w:spacing w:val="0"/>
          <w:w w:val="100"/>
          <w:sz w:val="16"/>
          <w:szCs w:val="16"/>
        </w:rPr>
      </w:r>
    </w:p>
    <w:p>
      <w:pPr>
        <w:rPr>
          <w:rFonts w:ascii="Courier New" w:cs="Courier New" w:eastAsia="Courier New" w:hAnsi="Courier New"/>
          <w:sz w:val="16"/>
          <w:szCs w:val="16"/>
        </w:rPr>
        <w:jc w:val="left"/>
        <w:spacing w:before="27" w:line="160" w:lineRule="exact"/>
        <w:ind w:left="541"/>
      </w:pPr>
      <w:r>
        <w:rPr>
          <w:rFonts w:ascii="Courier New" w:cs="Courier New" w:eastAsia="Courier New" w:hAnsi="Courier New"/>
          <w:color w:val="1D283A"/>
          <w:spacing w:val="0"/>
          <w:w w:val="100"/>
          <w:position w:val="1"/>
          <w:sz w:val="16"/>
          <w:szCs w:val="16"/>
        </w:rPr>
        <w:t>|</w:t>
      </w:r>
      <w:r>
        <w:rPr>
          <w:rFonts w:ascii="Courier New" w:cs="Courier New" w:eastAsia="Courier New" w:hAnsi="Courier New"/>
          <w:color w:val="1D283A"/>
          <w:spacing w:val="0"/>
          <w:w w:val="100"/>
          <w:position w:val="1"/>
          <w:sz w:val="16"/>
          <w:szCs w:val="16"/>
        </w:rPr>
        <w:t> </w:t>
      </w:r>
      <w:r>
        <w:rPr>
          <w:rFonts w:ascii="Courier New" w:cs="Courier New" w:eastAsia="Courier New" w:hAnsi="Courier New"/>
          <w:color w:val="1D283A"/>
          <w:spacing w:val="-4"/>
          <w:w w:val="100"/>
          <w:position w:val="1"/>
          <w:sz w:val="16"/>
          <w:szCs w:val="16"/>
        </w:rPr>
        <w:t>Judu</w:t>
      </w:r>
      <w:r>
        <w:rPr>
          <w:rFonts w:ascii="Courier New" w:cs="Courier New" w:eastAsia="Courier New" w:hAnsi="Courier New"/>
          <w:color w:val="1D283A"/>
          <w:spacing w:val="0"/>
          <w:w w:val="100"/>
          <w:position w:val="1"/>
          <w:sz w:val="16"/>
          <w:szCs w:val="16"/>
        </w:rPr>
        <w:t>l</w:t>
      </w:r>
      <w:r>
        <w:rPr>
          <w:rFonts w:ascii="Courier New" w:cs="Courier New" w:eastAsia="Courier New" w:hAnsi="Courier New"/>
          <w:color w:val="1D283A"/>
          <w:spacing w:val="0"/>
          <w:w w:val="100"/>
          <w:position w:val="1"/>
          <w:sz w:val="16"/>
          <w:szCs w:val="16"/>
        </w:rPr>
        <w:t>  </w:t>
      </w:r>
      <w:r>
        <w:rPr>
          <w:rFonts w:ascii="Courier New" w:cs="Courier New" w:eastAsia="Courier New" w:hAnsi="Courier New"/>
          <w:color w:val="1D283A"/>
          <w:spacing w:val="16"/>
          <w:w w:val="100"/>
          <w:position w:val="1"/>
          <w:sz w:val="16"/>
          <w:szCs w:val="16"/>
        </w:rPr>
        <w:t> </w:t>
      </w:r>
      <w:r>
        <w:rPr>
          <w:rFonts w:ascii="Courier New" w:cs="Courier New" w:eastAsia="Courier New" w:hAnsi="Courier New"/>
          <w:color w:val="1D283A"/>
          <w:spacing w:val="0"/>
          <w:w w:val="100"/>
          <w:position w:val="1"/>
          <w:sz w:val="16"/>
          <w:szCs w:val="16"/>
        </w:rPr>
        <w:t>:</w:t>
      </w:r>
      <w:r>
        <w:rPr>
          <w:rFonts w:ascii="Courier New" w:cs="Courier New" w:eastAsia="Courier New" w:hAnsi="Courier New"/>
          <w:color w:val="1D283A"/>
          <w:spacing w:val="-8"/>
          <w:w w:val="100"/>
          <w:position w:val="1"/>
          <w:sz w:val="16"/>
          <w:szCs w:val="16"/>
        </w:rPr>
        <w:t> </w:t>
      </w:r>
      <w:r>
        <w:rPr>
          <w:rFonts w:ascii="Courier New" w:cs="Courier New" w:eastAsia="Courier New" w:hAnsi="Courier New"/>
          <w:color w:val="1D283A"/>
          <w:spacing w:val="0"/>
          <w:w w:val="100"/>
          <w:position w:val="1"/>
          <w:sz w:val="16"/>
          <w:szCs w:val="16"/>
        </w:rPr>
        <w:t>"Analisis</w:t>
      </w:r>
      <w:r>
        <w:rPr>
          <w:rFonts w:ascii="Courier New" w:cs="Courier New" w:eastAsia="Courier New" w:hAnsi="Courier New"/>
          <w:color w:val="1D283A"/>
          <w:spacing w:val="-8"/>
          <w:w w:val="100"/>
          <w:position w:val="1"/>
          <w:sz w:val="16"/>
          <w:szCs w:val="16"/>
        </w:rPr>
        <w:t> </w:t>
      </w:r>
      <w:r>
        <w:rPr>
          <w:rFonts w:ascii="Courier New" w:cs="Courier New" w:eastAsia="Courier New" w:hAnsi="Courier New"/>
          <w:color w:val="1D283A"/>
          <w:spacing w:val="0"/>
          <w:w w:val="100"/>
          <w:position w:val="1"/>
          <w:sz w:val="16"/>
          <w:szCs w:val="16"/>
        </w:rPr>
        <w:t>Dampak</w:t>
      </w:r>
      <w:r>
        <w:rPr>
          <w:rFonts w:ascii="Courier New" w:cs="Courier New" w:eastAsia="Courier New" w:hAnsi="Courier New"/>
          <w:color w:val="1D283A"/>
          <w:spacing w:val="-8"/>
          <w:w w:val="100"/>
          <w:position w:val="1"/>
          <w:sz w:val="16"/>
          <w:szCs w:val="16"/>
        </w:rPr>
        <w:t> </w:t>
      </w:r>
      <w:r>
        <w:rPr>
          <w:rFonts w:ascii="Courier New" w:cs="Courier New" w:eastAsia="Courier New" w:hAnsi="Courier New"/>
          <w:color w:val="1D283A"/>
          <w:spacing w:val="0"/>
          <w:w w:val="100"/>
          <w:position w:val="1"/>
          <w:sz w:val="16"/>
          <w:szCs w:val="16"/>
        </w:rPr>
        <w:t>Frekuensi</w:t>
      </w:r>
      <w:r>
        <w:rPr>
          <w:rFonts w:ascii="Courier New" w:cs="Courier New" w:eastAsia="Courier New" w:hAnsi="Courier New"/>
          <w:color w:val="1D283A"/>
          <w:spacing w:val="-4"/>
          <w:w w:val="100"/>
          <w:position w:val="1"/>
          <w:sz w:val="16"/>
          <w:szCs w:val="16"/>
        </w:rPr>
        <w:t> </w:t>
      </w:r>
      <w:r>
        <w:rPr>
          <w:rFonts w:ascii="Courier New" w:cs="Courier New" w:eastAsia="Courier New" w:hAnsi="Courier New"/>
          <w:color w:val="1D283A"/>
          <w:spacing w:val="0"/>
          <w:w w:val="100"/>
          <w:position w:val="1"/>
          <w:sz w:val="16"/>
          <w:szCs w:val="16"/>
        </w:rPr>
        <w:t>Sinyal</w:t>
      </w:r>
      <w:r>
        <w:rPr>
          <w:rFonts w:ascii="Courier New" w:cs="Courier New" w:eastAsia="Courier New" w:hAnsi="Courier New"/>
          <w:color w:val="1D283A"/>
          <w:spacing w:val="-8"/>
          <w:w w:val="100"/>
          <w:position w:val="1"/>
          <w:sz w:val="16"/>
          <w:szCs w:val="16"/>
        </w:rPr>
        <w:t> </w:t>
      </w:r>
      <w:r>
        <w:rPr>
          <w:rFonts w:ascii="Courier New" w:cs="Courier New" w:eastAsia="Courier New" w:hAnsi="Courier New"/>
          <w:color w:val="1D283A"/>
          <w:spacing w:val="0"/>
          <w:w w:val="100"/>
          <w:position w:val="1"/>
          <w:sz w:val="16"/>
          <w:szCs w:val="16"/>
        </w:rPr>
        <w:t>5G</w:t>
      </w:r>
      <w:r>
        <w:rPr>
          <w:rFonts w:ascii="Courier New" w:cs="Courier New" w:eastAsia="Courier New" w:hAnsi="Courier New"/>
          <w:color w:val="1D283A"/>
          <w:spacing w:val="-4"/>
          <w:w w:val="100"/>
          <w:position w:val="1"/>
          <w:sz w:val="16"/>
          <w:szCs w:val="16"/>
        </w:rPr>
        <w:t> </w:t>
      </w:r>
      <w:r>
        <w:rPr>
          <w:rFonts w:ascii="Courier New" w:cs="Courier New" w:eastAsia="Courier New" w:hAnsi="Courier New"/>
          <w:color w:val="1D283A"/>
          <w:spacing w:val="0"/>
          <w:w w:val="100"/>
          <w:position w:val="1"/>
          <w:sz w:val="16"/>
          <w:szCs w:val="16"/>
        </w:rPr>
        <w:t>ter</w:t>
      </w:r>
      <w:r>
        <w:rPr>
          <w:rFonts w:ascii="Courier New" w:cs="Courier New" w:eastAsia="Courier New" w:hAnsi="Courier New"/>
          <w:color w:val="1D283A"/>
          <w:spacing w:val="4"/>
          <w:w w:val="100"/>
          <w:position w:val="1"/>
          <w:sz w:val="16"/>
          <w:szCs w:val="16"/>
        </w:rPr>
        <w:t>h</w:t>
      </w:r>
      <w:r>
        <w:rPr>
          <w:rFonts w:ascii="Courier New" w:cs="Courier New" w:eastAsia="Courier New" w:hAnsi="Courier New"/>
          <w:color w:val="1D283A"/>
          <w:spacing w:val="0"/>
          <w:w w:val="100"/>
          <w:position w:val="1"/>
          <w:sz w:val="16"/>
          <w:szCs w:val="16"/>
        </w:rPr>
        <w:t>adap</w:t>
      </w:r>
      <w:r>
        <w:rPr>
          <w:rFonts w:ascii="Courier New" w:cs="Courier New" w:eastAsia="Courier New" w:hAnsi="Courier New"/>
          <w:color w:val="1D283A"/>
          <w:spacing w:val="-8"/>
          <w:w w:val="100"/>
          <w:position w:val="1"/>
          <w:sz w:val="16"/>
          <w:szCs w:val="16"/>
        </w:rPr>
        <w:t> </w:t>
      </w:r>
      <w:r>
        <w:rPr>
          <w:rFonts w:ascii="Courier New" w:cs="Courier New" w:eastAsia="Courier New" w:hAnsi="Courier New"/>
          <w:color w:val="1D283A"/>
          <w:spacing w:val="0"/>
          <w:w w:val="100"/>
          <w:position w:val="1"/>
          <w:sz w:val="16"/>
          <w:szCs w:val="16"/>
        </w:rPr>
        <w:t>Jaringan</w:t>
      </w:r>
      <w:r>
        <w:rPr>
          <w:rFonts w:ascii="Courier New" w:cs="Courier New" w:eastAsia="Courier New" w:hAnsi="Courier New"/>
          <w:color w:val="1D283A"/>
          <w:spacing w:val="-8"/>
          <w:w w:val="100"/>
          <w:position w:val="1"/>
          <w:sz w:val="16"/>
          <w:szCs w:val="16"/>
        </w:rPr>
        <w:t> </w:t>
      </w:r>
      <w:r>
        <w:rPr>
          <w:rFonts w:ascii="Courier New" w:cs="Courier New" w:eastAsia="Courier New" w:hAnsi="Courier New"/>
          <w:color w:val="1D283A"/>
          <w:spacing w:val="0"/>
          <w:w w:val="100"/>
          <w:position w:val="1"/>
          <w:sz w:val="16"/>
          <w:szCs w:val="16"/>
        </w:rPr>
        <w:t>Tipe</w:t>
      </w:r>
      <w:r>
        <w:rPr>
          <w:rFonts w:ascii="Courier New" w:cs="Courier New" w:eastAsia="Courier New" w:hAnsi="Courier New"/>
          <w:color w:val="1D283A"/>
          <w:spacing w:val="-4"/>
          <w:w w:val="100"/>
          <w:position w:val="1"/>
          <w:sz w:val="16"/>
          <w:szCs w:val="16"/>
        </w:rPr>
        <w:t> </w:t>
      </w:r>
      <w:r>
        <w:rPr>
          <w:rFonts w:ascii="Courier New" w:cs="Courier New" w:eastAsia="Courier New" w:hAnsi="Courier New"/>
          <w:color w:val="1D283A"/>
          <w:spacing w:val="-4"/>
          <w:w w:val="100"/>
          <w:position w:val="1"/>
          <w:sz w:val="16"/>
          <w:szCs w:val="16"/>
        </w:rPr>
        <w:t>X"|</w:t>
      </w:r>
      <w:r>
        <w:rPr>
          <w:rFonts w:ascii="Courier New" w:cs="Courier New" w:eastAsia="Courier New" w:hAnsi="Courier New"/>
          <w:color w:val="000000"/>
          <w:spacing w:val="0"/>
          <w:w w:val="100"/>
          <w:position w:val="0"/>
          <w:sz w:val="16"/>
          <w:szCs w:val="16"/>
        </w:rPr>
      </w:r>
    </w:p>
    <w:p>
      <w:pPr>
        <w:rPr>
          <w:rFonts w:ascii="Courier New" w:cs="Courier New" w:eastAsia="Courier New" w:hAnsi="Courier New"/>
          <w:sz w:val="16"/>
          <w:szCs w:val="16"/>
        </w:rPr>
        <w:jc w:val="left"/>
        <w:spacing w:before="32"/>
        <w:ind w:left="541"/>
      </w:pPr>
      <w:r>
        <w:rPr>
          <w:rFonts w:ascii="Courier New" w:cs="Courier New" w:eastAsia="Courier New" w:hAnsi="Courier New"/>
          <w:color w:val="1D283A"/>
          <w:spacing w:val="0"/>
          <w:w w:val="100"/>
          <w:sz w:val="16"/>
          <w:szCs w:val="16"/>
        </w:rPr>
        <w:t>|</w:t>
      </w:r>
      <w:r>
        <w:rPr>
          <w:rFonts w:ascii="Courier New" w:cs="Courier New" w:eastAsia="Courier New" w:hAnsi="Courier New"/>
          <w:color w:val="1D283A"/>
          <w:spacing w:val="-8"/>
          <w:w w:val="100"/>
          <w:sz w:val="16"/>
          <w:szCs w:val="16"/>
        </w:rPr>
        <w:t> </w:t>
      </w:r>
      <w:r>
        <w:rPr>
          <w:rFonts w:ascii="Courier New" w:cs="Courier New" w:eastAsia="Courier New" w:hAnsi="Courier New"/>
          <w:color w:val="1D283A"/>
          <w:spacing w:val="0"/>
          <w:w w:val="100"/>
          <w:sz w:val="16"/>
          <w:szCs w:val="16"/>
        </w:rPr>
        <w:t>Sumber</w:t>
      </w:r>
      <w:r>
        <w:rPr>
          <w:rFonts w:ascii="Courier New" w:cs="Courier New" w:eastAsia="Courier New" w:hAnsi="Courier New"/>
          <w:color w:val="1D283A"/>
          <w:spacing w:val="84"/>
          <w:w w:val="100"/>
          <w:sz w:val="16"/>
          <w:szCs w:val="16"/>
        </w:rPr>
        <w:t> </w:t>
      </w:r>
      <w:r>
        <w:rPr>
          <w:rFonts w:ascii="Courier New" w:cs="Courier New" w:eastAsia="Courier New" w:hAnsi="Courier New"/>
          <w:color w:val="1D283A"/>
          <w:spacing w:val="0"/>
          <w:w w:val="100"/>
          <w:sz w:val="16"/>
          <w:szCs w:val="16"/>
        </w:rPr>
        <w:t>:</w:t>
      </w:r>
      <w:r>
        <w:rPr>
          <w:rFonts w:ascii="Courier New" w:cs="Courier New" w:eastAsia="Courier New" w:hAnsi="Courier New"/>
          <w:color w:val="1D283A"/>
          <w:spacing w:val="-8"/>
          <w:w w:val="100"/>
          <w:sz w:val="16"/>
          <w:szCs w:val="16"/>
        </w:rPr>
        <w:t> </w:t>
      </w:r>
      <w:r>
        <w:rPr>
          <w:rFonts w:ascii="Courier New" w:cs="Courier New" w:eastAsia="Courier New" w:hAnsi="Courier New"/>
          <w:color w:val="1D283A"/>
          <w:spacing w:val="0"/>
          <w:w w:val="100"/>
          <w:sz w:val="16"/>
          <w:szCs w:val="16"/>
        </w:rPr>
        <w:t>Jurnal</w:t>
      </w:r>
      <w:r>
        <w:rPr>
          <w:rFonts w:ascii="Courier New" w:cs="Courier New" w:eastAsia="Courier New" w:hAnsi="Courier New"/>
          <w:color w:val="1D283A"/>
          <w:spacing w:val="-8"/>
          <w:w w:val="100"/>
          <w:sz w:val="16"/>
          <w:szCs w:val="16"/>
        </w:rPr>
        <w:t> </w:t>
      </w:r>
      <w:r>
        <w:rPr>
          <w:rFonts w:ascii="Courier New" w:cs="Courier New" w:eastAsia="Courier New" w:hAnsi="Courier New"/>
          <w:color w:val="1D283A"/>
          <w:spacing w:val="0"/>
          <w:w w:val="100"/>
          <w:sz w:val="16"/>
          <w:szCs w:val="16"/>
        </w:rPr>
        <w:t>IEEE</w:t>
      </w:r>
      <w:r>
        <w:rPr>
          <w:rFonts w:ascii="Courier New" w:cs="Courier New" w:eastAsia="Courier New" w:hAnsi="Courier New"/>
          <w:color w:val="1D283A"/>
          <w:spacing w:val="-4"/>
          <w:w w:val="100"/>
          <w:sz w:val="16"/>
          <w:szCs w:val="16"/>
        </w:rPr>
        <w:t> </w:t>
      </w:r>
      <w:r>
        <w:rPr>
          <w:rFonts w:ascii="Courier New" w:cs="Courier New" w:eastAsia="Courier New" w:hAnsi="Courier New"/>
          <w:color w:val="1D283A"/>
          <w:spacing w:val="0"/>
          <w:w w:val="100"/>
          <w:sz w:val="16"/>
          <w:szCs w:val="16"/>
        </w:rPr>
        <w:t>Transactions</w:t>
      </w:r>
      <w:r>
        <w:rPr>
          <w:rFonts w:ascii="Courier New" w:cs="Courier New" w:eastAsia="Courier New" w:hAnsi="Courier New"/>
          <w:color w:val="1D283A"/>
          <w:spacing w:val="-8"/>
          <w:w w:val="100"/>
          <w:sz w:val="16"/>
          <w:szCs w:val="16"/>
        </w:rPr>
        <w:t> </w:t>
      </w:r>
      <w:r>
        <w:rPr>
          <w:rFonts w:ascii="Courier New" w:cs="Courier New" w:eastAsia="Courier New" w:hAnsi="Courier New"/>
          <w:color w:val="1D283A"/>
          <w:spacing w:val="0"/>
          <w:w w:val="100"/>
          <w:sz w:val="16"/>
          <w:szCs w:val="16"/>
        </w:rPr>
        <w:t>on</w:t>
      </w:r>
      <w:r>
        <w:rPr>
          <w:rFonts w:ascii="Courier New" w:cs="Courier New" w:eastAsia="Courier New" w:hAnsi="Courier New"/>
          <w:color w:val="1D283A"/>
          <w:spacing w:val="-4"/>
          <w:w w:val="100"/>
          <w:sz w:val="16"/>
          <w:szCs w:val="16"/>
        </w:rPr>
        <w:t> </w:t>
      </w:r>
      <w:r>
        <w:rPr>
          <w:rFonts w:ascii="Courier New" w:cs="Courier New" w:eastAsia="Courier New" w:hAnsi="Courier New"/>
          <w:color w:val="1D283A"/>
          <w:spacing w:val="0"/>
          <w:w w:val="100"/>
          <w:sz w:val="16"/>
          <w:szCs w:val="16"/>
        </w:rPr>
        <w:t>Co</w:t>
      </w:r>
      <w:r>
        <w:rPr>
          <w:rFonts w:ascii="Courier New" w:cs="Courier New" w:eastAsia="Courier New" w:hAnsi="Courier New"/>
          <w:color w:val="1D283A"/>
          <w:spacing w:val="4"/>
          <w:w w:val="100"/>
          <w:sz w:val="16"/>
          <w:szCs w:val="16"/>
        </w:rPr>
        <w:t>m</w:t>
      </w:r>
      <w:r>
        <w:rPr>
          <w:rFonts w:ascii="Courier New" w:cs="Courier New" w:eastAsia="Courier New" w:hAnsi="Courier New"/>
          <w:color w:val="1D283A"/>
          <w:spacing w:val="0"/>
          <w:w w:val="100"/>
          <w:sz w:val="16"/>
          <w:szCs w:val="16"/>
        </w:rPr>
        <w:t>munications</w:t>
      </w:r>
      <w:r>
        <w:rPr>
          <w:rFonts w:ascii="Courier New" w:cs="Courier New" w:eastAsia="Courier New" w:hAnsi="Courier New"/>
          <w:color w:val="1D283A"/>
          <w:spacing w:val="-4"/>
          <w:w w:val="100"/>
          <w:sz w:val="16"/>
          <w:szCs w:val="16"/>
        </w:rPr>
        <w:t> </w:t>
      </w:r>
      <w:r>
        <w:rPr>
          <w:rFonts w:ascii="Courier New" w:cs="Courier New" w:eastAsia="Courier New" w:hAnsi="Courier New"/>
          <w:color w:val="1D283A"/>
          <w:spacing w:val="0"/>
          <w:w w:val="100"/>
          <w:sz w:val="16"/>
          <w:szCs w:val="16"/>
        </w:rPr>
        <w:t>(Peer-</w:t>
      </w:r>
      <w:r>
        <w:rPr>
          <w:rFonts w:ascii="Courier New" w:cs="Courier New" w:eastAsia="Courier New" w:hAnsi="Courier New"/>
          <w:color w:val="1D283A"/>
          <w:spacing w:val="-4"/>
          <w:w w:val="100"/>
          <w:sz w:val="16"/>
          <w:szCs w:val="16"/>
        </w:rPr>
        <w:t>r</w:t>
      </w:r>
      <w:r>
        <w:rPr>
          <w:rFonts w:ascii="Courier New" w:cs="Courier New" w:eastAsia="Courier New" w:hAnsi="Courier New"/>
          <w:color w:val="1D283A"/>
          <w:spacing w:val="-4"/>
          <w:w w:val="100"/>
          <w:sz w:val="16"/>
          <w:szCs w:val="16"/>
        </w:rPr>
        <w:t>e</w:t>
      </w:r>
      <w:r>
        <w:rPr>
          <w:rFonts w:ascii="Courier New" w:cs="Courier New" w:eastAsia="Courier New" w:hAnsi="Courier New"/>
          <w:color w:val="1D283A"/>
          <w:spacing w:val="0"/>
          <w:w w:val="100"/>
          <w:sz w:val="16"/>
          <w:szCs w:val="16"/>
        </w:rPr>
        <w:t>v</w:t>
      </w:r>
      <w:r>
        <w:rPr>
          <w:rFonts w:ascii="Courier New" w:cs="Courier New" w:eastAsia="Courier New" w:hAnsi="Courier New"/>
          <w:color w:val="1D283A"/>
          <w:spacing w:val="-4"/>
          <w:w w:val="100"/>
          <w:sz w:val="16"/>
          <w:szCs w:val="16"/>
        </w:rPr>
        <w:t>i</w:t>
      </w:r>
      <w:r>
        <w:rPr>
          <w:rFonts w:ascii="Courier New" w:cs="Courier New" w:eastAsia="Courier New" w:hAnsi="Courier New"/>
          <w:color w:val="1D283A"/>
          <w:spacing w:val="0"/>
          <w:w w:val="100"/>
          <w:sz w:val="16"/>
          <w:szCs w:val="16"/>
        </w:rPr>
        <w:t>e</w:t>
      </w:r>
      <w:r>
        <w:rPr>
          <w:rFonts w:ascii="Courier New" w:cs="Courier New" w:eastAsia="Courier New" w:hAnsi="Courier New"/>
          <w:color w:val="1D283A"/>
          <w:spacing w:val="-4"/>
          <w:w w:val="100"/>
          <w:sz w:val="16"/>
          <w:szCs w:val="16"/>
        </w:rPr>
        <w:t>w</w:t>
      </w:r>
      <w:r>
        <w:rPr>
          <w:rFonts w:ascii="Courier New" w:cs="Courier New" w:eastAsia="Courier New" w:hAnsi="Courier New"/>
          <w:color w:val="1D283A"/>
          <w:spacing w:val="0"/>
          <w:w w:val="100"/>
          <w:sz w:val="16"/>
          <w:szCs w:val="16"/>
        </w:rPr>
        <w:t>e</w:t>
      </w:r>
      <w:r>
        <w:rPr>
          <w:rFonts w:ascii="Courier New" w:cs="Courier New" w:eastAsia="Courier New" w:hAnsi="Courier New"/>
          <w:color w:val="1D283A"/>
          <w:spacing w:val="-4"/>
          <w:w w:val="100"/>
          <w:sz w:val="16"/>
          <w:szCs w:val="16"/>
        </w:rPr>
        <w:t>d</w:t>
      </w:r>
      <w:r>
        <w:rPr>
          <w:rFonts w:ascii="Courier New" w:cs="Courier New" w:eastAsia="Courier New" w:hAnsi="Courier New"/>
          <w:color w:val="1D283A"/>
          <w:spacing w:val="0"/>
          <w:w w:val="100"/>
          <w:sz w:val="16"/>
          <w:szCs w:val="16"/>
        </w:rPr>
        <w:t>)</w:t>
      </w:r>
      <w:r>
        <w:rPr>
          <w:rFonts w:ascii="Courier New" w:cs="Courier New" w:eastAsia="Courier New" w:hAnsi="Courier New"/>
          <w:color w:val="1D283A"/>
          <w:spacing w:val="0"/>
          <w:w w:val="100"/>
          <w:sz w:val="16"/>
          <w:szCs w:val="16"/>
        </w:rPr>
        <w:t> </w:t>
      </w:r>
      <w:r>
        <w:rPr>
          <w:rFonts w:ascii="Courier New" w:cs="Courier New" w:eastAsia="Courier New" w:hAnsi="Courier New"/>
          <w:color w:val="1D283A"/>
          <w:spacing w:val="73"/>
          <w:w w:val="100"/>
          <w:sz w:val="16"/>
          <w:szCs w:val="16"/>
        </w:rPr>
        <w:t> </w:t>
      </w:r>
      <w:r>
        <w:rPr>
          <w:rFonts w:ascii="Courier New" w:cs="Courier New" w:eastAsia="Courier New" w:hAnsi="Courier New"/>
          <w:color w:val="1D283A"/>
          <w:spacing w:val="0"/>
          <w:w w:val="100"/>
          <w:sz w:val="16"/>
          <w:szCs w:val="16"/>
        </w:rPr>
        <w:t>|</w:t>
      </w:r>
      <w:r>
        <w:rPr>
          <w:rFonts w:ascii="Courier New" w:cs="Courier New" w:eastAsia="Courier New" w:hAnsi="Courier New"/>
          <w:color w:val="000000"/>
          <w:spacing w:val="0"/>
          <w:w w:val="100"/>
          <w:sz w:val="16"/>
          <w:szCs w:val="16"/>
        </w:rPr>
      </w:r>
    </w:p>
    <w:p>
      <w:pPr>
        <w:rPr>
          <w:rFonts w:ascii="Courier New" w:cs="Courier New" w:eastAsia="Courier New" w:hAnsi="Courier New"/>
          <w:sz w:val="16"/>
          <w:szCs w:val="16"/>
        </w:rPr>
        <w:jc w:val="left"/>
        <w:spacing w:before="27"/>
        <w:ind w:left="541"/>
      </w:pPr>
      <w:r>
        <w:rPr>
          <w:rFonts w:ascii="Courier New" w:cs="Courier New" w:eastAsia="Courier New" w:hAnsi="Courier New"/>
          <w:color w:val="1D283A"/>
          <w:spacing w:val="0"/>
          <w:w w:val="100"/>
          <w:sz w:val="16"/>
          <w:szCs w:val="16"/>
        </w:rPr>
        <w:t>|</w:t>
      </w:r>
      <w:r>
        <w:rPr>
          <w:rFonts w:ascii="Courier New" w:cs="Courier New" w:eastAsia="Courier New" w:hAnsi="Courier New"/>
          <w:color w:val="1D283A"/>
          <w:spacing w:val="-8"/>
          <w:w w:val="100"/>
          <w:sz w:val="16"/>
          <w:szCs w:val="16"/>
        </w:rPr>
        <w:t> </w:t>
      </w:r>
      <w:r>
        <w:rPr>
          <w:rFonts w:ascii="Courier New" w:cs="Courier New" w:eastAsia="Courier New" w:hAnsi="Courier New"/>
          <w:color w:val="1D283A"/>
          <w:spacing w:val="0"/>
          <w:w w:val="100"/>
          <w:sz w:val="16"/>
          <w:szCs w:val="16"/>
        </w:rPr>
        <w:t>Tanggal</w:t>
      </w:r>
      <w:r>
        <w:rPr>
          <w:rFonts w:ascii="Courier New" w:cs="Courier New" w:eastAsia="Courier New" w:hAnsi="Courier New"/>
          <w:color w:val="1D283A"/>
          <w:spacing w:val="-4"/>
          <w:w w:val="100"/>
          <w:sz w:val="16"/>
          <w:szCs w:val="16"/>
        </w:rPr>
        <w:t> </w:t>
      </w:r>
      <w:r>
        <w:rPr>
          <w:rFonts w:ascii="Courier New" w:cs="Courier New" w:eastAsia="Courier New" w:hAnsi="Courier New"/>
          <w:color w:val="1D283A"/>
          <w:spacing w:val="0"/>
          <w:w w:val="100"/>
          <w:sz w:val="16"/>
          <w:szCs w:val="16"/>
        </w:rPr>
        <w:t>:</w:t>
      </w:r>
      <w:r>
        <w:rPr>
          <w:rFonts w:ascii="Courier New" w:cs="Courier New" w:eastAsia="Courier New" w:hAnsi="Courier New"/>
          <w:color w:val="1D283A"/>
          <w:spacing w:val="-4"/>
          <w:w w:val="100"/>
          <w:sz w:val="16"/>
          <w:szCs w:val="16"/>
        </w:rPr>
        <w:t> </w:t>
      </w:r>
      <w:r>
        <w:rPr>
          <w:rFonts w:ascii="Courier New" w:cs="Courier New" w:eastAsia="Courier New" w:hAnsi="Courier New"/>
          <w:color w:val="1D283A"/>
          <w:spacing w:val="0"/>
          <w:w w:val="100"/>
          <w:sz w:val="16"/>
          <w:szCs w:val="16"/>
        </w:rPr>
        <w:t>12</w:t>
      </w:r>
      <w:r>
        <w:rPr>
          <w:rFonts w:ascii="Courier New" w:cs="Courier New" w:eastAsia="Courier New" w:hAnsi="Courier New"/>
          <w:color w:val="1D283A"/>
          <w:spacing w:val="-4"/>
          <w:w w:val="100"/>
          <w:sz w:val="16"/>
          <w:szCs w:val="16"/>
        </w:rPr>
        <w:t> </w:t>
      </w:r>
      <w:r>
        <w:rPr>
          <w:rFonts w:ascii="Courier New" w:cs="Courier New" w:eastAsia="Courier New" w:hAnsi="Courier New"/>
          <w:color w:val="1D283A"/>
          <w:spacing w:val="0"/>
          <w:w w:val="100"/>
          <w:sz w:val="16"/>
          <w:szCs w:val="16"/>
        </w:rPr>
        <w:t>Agustus</w:t>
      </w:r>
      <w:r>
        <w:rPr>
          <w:rFonts w:ascii="Courier New" w:cs="Courier New" w:eastAsia="Courier New" w:hAnsi="Courier New"/>
          <w:color w:val="1D283A"/>
          <w:spacing w:val="-4"/>
          <w:w w:val="100"/>
          <w:sz w:val="16"/>
          <w:szCs w:val="16"/>
        </w:rPr>
        <w:t> </w:t>
      </w:r>
      <w:r>
        <w:rPr>
          <w:rFonts w:ascii="Courier New" w:cs="Courier New" w:eastAsia="Courier New" w:hAnsi="Courier New"/>
          <w:color w:val="1D283A"/>
          <w:spacing w:val="0"/>
          <w:w w:val="100"/>
          <w:sz w:val="16"/>
          <w:szCs w:val="16"/>
        </w:rPr>
        <w:t>2025</w:t>
      </w:r>
      <w:r>
        <w:rPr>
          <w:rFonts w:ascii="Courier New" w:cs="Courier New" w:eastAsia="Courier New" w:hAnsi="Courier New"/>
          <w:color w:val="1D283A"/>
          <w:spacing w:val="-4"/>
          <w:w w:val="100"/>
          <w:sz w:val="16"/>
          <w:szCs w:val="16"/>
        </w:rPr>
        <w:t> </w:t>
      </w:r>
      <w:r>
        <w:rPr>
          <w:rFonts w:ascii="Courier New" w:cs="Courier New" w:eastAsia="Courier New" w:hAnsi="Courier New"/>
          <w:color w:val="1D283A"/>
          <w:spacing w:val="0"/>
          <w:w w:val="100"/>
          <w:sz w:val="16"/>
          <w:szCs w:val="16"/>
        </w:rPr>
        <w:t>(Ditulis</w:t>
      </w:r>
      <w:r>
        <w:rPr>
          <w:rFonts w:ascii="Courier New" w:cs="Courier New" w:eastAsia="Courier New" w:hAnsi="Courier New"/>
          <w:color w:val="1D283A"/>
          <w:spacing w:val="-4"/>
          <w:w w:val="100"/>
          <w:sz w:val="16"/>
          <w:szCs w:val="16"/>
        </w:rPr>
        <w:t> </w:t>
      </w:r>
      <w:r>
        <w:rPr>
          <w:rFonts w:ascii="Courier New" w:cs="Courier New" w:eastAsia="Courier New" w:hAnsi="Courier New"/>
          <w:color w:val="1D283A"/>
          <w:spacing w:val="0"/>
          <w:w w:val="100"/>
          <w:sz w:val="16"/>
          <w:szCs w:val="16"/>
        </w:rPr>
        <w:t>oleh</w:t>
      </w:r>
      <w:r>
        <w:rPr>
          <w:rFonts w:ascii="Courier New" w:cs="Courier New" w:eastAsia="Courier New" w:hAnsi="Courier New"/>
          <w:color w:val="1D283A"/>
          <w:spacing w:val="0"/>
          <w:w w:val="100"/>
          <w:sz w:val="16"/>
          <w:szCs w:val="16"/>
        </w:rPr>
        <w:t> </w:t>
      </w:r>
      <w:r>
        <w:rPr>
          <w:rFonts w:ascii="Courier New" w:cs="Courier New" w:eastAsia="Courier New" w:hAnsi="Courier New"/>
          <w:color w:val="1D283A"/>
          <w:spacing w:val="0"/>
          <w:w w:val="100"/>
          <w:sz w:val="16"/>
          <w:szCs w:val="16"/>
        </w:rPr>
        <w:t>Dr.</w:t>
      </w:r>
      <w:r>
        <w:rPr>
          <w:rFonts w:ascii="Courier New" w:cs="Courier New" w:eastAsia="Courier New" w:hAnsi="Courier New"/>
          <w:color w:val="1D283A"/>
          <w:spacing w:val="-4"/>
          <w:w w:val="100"/>
          <w:sz w:val="16"/>
          <w:szCs w:val="16"/>
        </w:rPr>
        <w:t> </w:t>
      </w:r>
      <w:r>
        <w:rPr>
          <w:rFonts w:ascii="Courier New" w:cs="Courier New" w:eastAsia="Courier New" w:hAnsi="Courier New"/>
          <w:color w:val="1D283A"/>
          <w:spacing w:val="0"/>
          <w:w w:val="100"/>
          <w:sz w:val="16"/>
          <w:szCs w:val="16"/>
        </w:rPr>
        <w:t>R.</w:t>
      </w:r>
      <w:r>
        <w:rPr>
          <w:rFonts w:ascii="Courier New" w:cs="Courier New" w:eastAsia="Courier New" w:hAnsi="Courier New"/>
          <w:color w:val="1D283A"/>
          <w:spacing w:val="-4"/>
          <w:w w:val="100"/>
          <w:sz w:val="16"/>
          <w:szCs w:val="16"/>
        </w:rPr>
        <w:t> </w:t>
      </w:r>
      <w:r>
        <w:rPr>
          <w:rFonts w:ascii="Courier New" w:cs="Courier New" w:eastAsia="Courier New" w:hAnsi="Courier New"/>
          <w:color w:val="1D283A"/>
          <w:spacing w:val="0"/>
          <w:w w:val="100"/>
          <w:sz w:val="16"/>
          <w:szCs w:val="16"/>
        </w:rPr>
        <w:t>H.</w:t>
      </w:r>
      <w:r>
        <w:rPr>
          <w:rFonts w:ascii="Courier New" w:cs="Courier New" w:eastAsia="Courier New" w:hAnsi="Courier New"/>
          <w:color w:val="1D283A"/>
          <w:spacing w:val="-4"/>
          <w:w w:val="100"/>
          <w:sz w:val="16"/>
          <w:szCs w:val="16"/>
        </w:rPr>
        <w:t> </w:t>
      </w:r>
      <w:r>
        <w:rPr>
          <w:rFonts w:ascii="Courier New" w:cs="Courier New" w:eastAsia="Courier New" w:hAnsi="Courier New"/>
          <w:color w:val="1D283A"/>
          <w:spacing w:val="-4"/>
          <w:w w:val="100"/>
          <w:sz w:val="16"/>
          <w:szCs w:val="16"/>
        </w:rPr>
        <w:t>P</w:t>
      </w:r>
      <w:r>
        <w:rPr>
          <w:rFonts w:ascii="Courier New" w:cs="Courier New" w:eastAsia="Courier New" w:hAnsi="Courier New"/>
          <w:color w:val="1D283A"/>
          <w:spacing w:val="0"/>
          <w:w w:val="100"/>
          <w:sz w:val="16"/>
          <w:szCs w:val="16"/>
        </w:rPr>
        <w:t>r</w:t>
      </w:r>
      <w:r>
        <w:rPr>
          <w:rFonts w:ascii="Courier New" w:cs="Courier New" w:eastAsia="Courier New" w:hAnsi="Courier New"/>
          <w:color w:val="1D283A"/>
          <w:spacing w:val="-4"/>
          <w:w w:val="100"/>
          <w:sz w:val="16"/>
          <w:szCs w:val="16"/>
        </w:rPr>
        <w:t>a</w:t>
      </w:r>
      <w:r>
        <w:rPr>
          <w:rFonts w:ascii="Courier New" w:cs="Courier New" w:eastAsia="Courier New" w:hAnsi="Courier New"/>
          <w:color w:val="1D283A"/>
          <w:spacing w:val="0"/>
          <w:w w:val="100"/>
          <w:sz w:val="16"/>
          <w:szCs w:val="16"/>
        </w:rPr>
        <w:t>s</w:t>
      </w:r>
      <w:r>
        <w:rPr>
          <w:rFonts w:ascii="Courier New" w:cs="Courier New" w:eastAsia="Courier New" w:hAnsi="Courier New"/>
          <w:color w:val="1D283A"/>
          <w:spacing w:val="-4"/>
          <w:w w:val="100"/>
          <w:sz w:val="16"/>
          <w:szCs w:val="16"/>
        </w:rPr>
        <w:t>e</w:t>
      </w:r>
      <w:r>
        <w:rPr>
          <w:rFonts w:ascii="Courier New" w:cs="Courier New" w:eastAsia="Courier New" w:hAnsi="Courier New"/>
          <w:color w:val="1D283A"/>
          <w:spacing w:val="0"/>
          <w:w w:val="100"/>
          <w:sz w:val="16"/>
          <w:szCs w:val="16"/>
        </w:rPr>
        <w:t>t</w:t>
      </w:r>
      <w:r>
        <w:rPr>
          <w:rFonts w:ascii="Courier New" w:cs="Courier New" w:eastAsia="Courier New" w:hAnsi="Courier New"/>
          <w:color w:val="1D283A"/>
          <w:spacing w:val="-4"/>
          <w:w w:val="100"/>
          <w:sz w:val="16"/>
          <w:szCs w:val="16"/>
        </w:rPr>
        <w:t>y</w:t>
      </w:r>
      <w:r>
        <w:rPr>
          <w:rFonts w:ascii="Courier New" w:cs="Courier New" w:eastAsia="Courier New" w:hAnsi="Courier New"/>
          <w:color w:val="1D283A"/>
          <w:spacing w:val="0"/>
          <w:w w:val="100"/>
          <w:sz w:val="16"/>
          <w:szCs w:val="16"/>
        </w:rPr>
        <w:t>o)</w:t>
      </w:r>
      <w:r>
        <w:rPr>
          <w:rFonts w:ascii="Courier New" w:cs="Courier New" w:eastAsia="Courier New" w:hAnsi="Courier New"/>
          <w:color w:val="1D283A"/>
          <w:spacing w:val="0"/>
          <w:w w:val="100"/>
          <w:sz w:val="16"/>
          <w:szCs w:val="16"/>
        </w:rPr>
        <w:t>          </w:t>
      </w:r>
      <w:r>
        <w:rPr>
          <w:rFonts w:ascii="Courier New" w:cs="Courier New" w:eastAsia="Courier New" w:hAnsi="Courier New"/>
          <w:color w:val="1D283A"/>
          <w:spacing w:val="61"/>
          <w:w w:val="100"/>
          <w:sz w:val="16"/>
          <w:szCs w:val="16"/>
        </w:rPr>
        <w:t> </w:t>
      </w:r>
      <w:r>
        <w:rPr>
          <w:rFonts w:ascii="Courier New" w:cs="Courier New" w:eastAsia="Courier New" w:hAnsi="Courier New"/>
          <w:color w:val="1D283A"/>
          <w:spacing w:val="0"/>
          <w:w w:val="100"/>
          <w:sz w:val="16"/>
          <w:szCs w:val="16"/>
        </w:rPr>
        <w:t>|</w:t>
      </w:r>
      <w:r>
        <w:rPr>
          <w:rFonts w:ascii="Courier New" w:cs="Courier New" w:eastAsia="Courier New" w:hAnsi="Courier New"/>
          <w:color w:val="000000"/>
          <w:spacing w:val="0"/>
          <w:w w:val="100"/>
          <w:sz w:val="16"/>
          <w:szCs w:val="16"/>
        </w:rPr>
      </w:r>
    </w:p>
    <w:p>
      <w:pPr>
        <w:rPr>
          <w:rFonts w:ascii="Courier New" w:cs="Courier New" w:eastAsia="Courier New" w:hAnsi="Courier New"/>
          <w:sz w:val="16"/>
          <w:szCs w:val="16"/>
        </w:rPr>
        <w:jc w:val="left"/>
        <w:spacing w:before="26"/>
        <w:ind w:left="541"/>
      </w:pPr>
      <w:r>
        <w:rPr>
          <w:rFonts w:ascii="Courier New" w:cs="Courier New" w:eastAsia="Courier New" w:hAnsi="Courier New"/>
          <w:color w:val="1D283A"/>
          <w:spacing w:val="0"/>
          <w:w w:val="100"/>
          <w:sz w:val="16"/>
          <w:szCs w:val="16"/>
        </w:rPr>
        <w:t>|</w:t>
      </w:r>
      <w:r>
        <w:rPr>
          <w:rFonts w:ascii="Courier New" w:cs="Courier New" w:eastAsia="Courier New" w:hAnsi="Courier New"/>
          <w:color w:val="1D283A"/>
          <w:spacing w:val="-8"/>
          <w:w w:val="100"/>
          <w:sz w:val="16"/>
          <w:szCs w:val="16"/>
        </w:rPr>
        <w:t> </w:t>
      </w:r>
      <w:r>
        <w:rPr>
          <w:rFonts w:ascii="Courier New" w:cs="Courier New" w:eastAsia="Courier New" w:hAnsi="Courier New"/>
          <w:color w:val="1D283A"/>
          <w:spacing w:val="0"/>
          <w:w w:val="100"/>
          <w:sz w:val="16"/>
          <w:szCs w:val="16"/>
        </w:rPr>
        <w:t>Kutipan</w:t>
      </w:r>
      <w:r>
        <w:rPr>
          <w:rFonts w:ascii="Courier New" w:cs="Courier New" w:eastAsia="Courier New" w:hAnsi="Courier New"/>
          <w:color w:val="1D283A"/>
          <w:spacing w:val="-8"/>
          <w:w w:val="100"/>
          <w:sz w:val="16"/>
          <w:szCs w:val="16"/>
        </w:rPr>
        <w:t> </w:t>
      </w:r>
      <w:r>
        <w:rPr>
          <w:rFonts w:ascii="Courier New" w:cs="Courier New" w:eastAsia="Courier New" w:hAnsi="Courier New"/>
          <w:color w:val="1D283A"/>
          <w:spacing w:val="0"/>
          <w:w w:val="100"/>
          <w:sz w:val="16"/>
          <w:szCs w:val="16"/>
        </w:rPr>
        <w:t>:</w:t>
      </w:r>
      <w:r>
        <w:rPr>
          <w:rFonts w:ascii="Courier New" w:cs="Courier New" w:eastAsia="Courier New" w:hAnsi="Courier New"/>
          <w:color w:val="1D283A"/>
          <w:spacing w:val="-8"/>
          <w:w w:val="100"/>
          <w:sz w:val="16"/>
          <w:szCs w:val="16"/>
        </w:rPr>
        <w:t> </w:t>
      </w:r>
      <w:r>
        <w:rPr>
          <w:rFonts w:ascii="Courier New" w:cs="Courier New" w:eastAsia="Courier New" w:hAnsi="Courier New"/>
          <w:color w:val="1D283A"/>
          <w:spacing w:val="0"/>
          <w:w w:val="100"/>
          <w:sz w:val="16"/>
          <w:szCs w:val="16"/>
        </w:rPr>
        <w:t>"Hasil</w:t>
      </w:r>
      <w:r>
        <w:rPr>
          <w:rFonts w:ascii="Courier New" w:cs="Courier New" w:eastAsia="Courier New" w:hAnsi="Courier New"/>
          <w:color w:val="1D283A"/>
          <w:spacing w:val="-3"/>
          <w:w w:val="100"/>
          <w:sz w:val="16"/>
          <w:szCs w:val="16"/>
        </w:rPr>
        <w:t> </w:t>
      </w:r>
      <w:r>
        <w:rPr>
          <w:rFonts w:ascii="Courier New" w:cs="Courier New" w:eastAsia="Courier New" w:hAnsi="Courier New"/>
          <w:color w:val="1D283A"/>
          <w:spacing w:val="0"/>
          <w:w w:val="100"/>
          <w:sz w:val="16"/>
          <w:szCs w:val="16"/>
        </w:rPr>
        <w:t>pengujian</w:t>
      </w:r>
      <w:r>
        <w:rPr>
          <w:rFonts w:ascii="Courier New" w:cs="Courier New" w:eastAsia="Courier New" w:hAnsi="Courier New"/>
          <w:color w:val="1D283A"/>
          <w:spacing w:val="-8"/>
          <w:w w:val="100"/>
          <w:sz w:val="16"/>
          <w:szCs w:val="16"/>
        </w:rPr>
        <w:t> </w:t>
      </w:r>
      <w:r>
        <w:rPr>
          <w:rFonts w:ascii="Courier New" w:cs="Courier New" w:eastAsia="Courier New" w:hAnsi="Courier New"/>
          <w:color w:val="1D283A"/>
          <w:spacing w:val="0"/>
          <w:w w:val="100"/>
          <w:sz w:val="16"/>
          <w:szCs w:val="16"/>
        </w:rPr>
        <w:t>laboratorium</w:t>
      </w:r>
      <w:r>
        <w:rPr>
          <w:rFonts w:ascii="Courier New" w:cs="Courier New" w:eastAsia="Courier New" w:hAnsi="Courier New"/>
          <w:color w:val="1D283A"/>
          <w:spacing w:val="-4"/>
          <w:w w:val="100"/>
          <w:sz w:val="16"/>
          <w:szCs w:val="16"/>
        </w:rPr>
        <w:t> </w:t>
      </w:r>
      <w:r>
        <w:rPr>
          <w:rFonts w:ascii="Courier New" w:cs="Courier New" w:eastAsia="Courier New" w:hAnsi="Courier New"/>
          <w:color w:val="1D283A"/>
          <w:spacing w:val="4"/>
          <w:w w:val="100"/>
          <w:sz w:val="16"/>
          <w:szCs w:val="16"/>
        </w:rPr>
        <w:t>m</w:t>
      </w:r>
      <w:r>
        <w:rPr>
          <w:rFonts w:ascii="Courier New" w:cs="Courier New" w:eastAsia="Courier New" w:hAnsi="Courier New"/>
          <w:color w:val="1D283A"/>
          <w:spacing w:val="0"/>
          <w:w w:val="100"/>
          <w:sz w:val="16"/>
          <w:szCs w:val="16"/>
        </w:rPr>
        <w:t>enunjukkan</w:t>
      </w:r>
      <w:r>
        <w:rPr>
          <w:rFonts w:ascii="Courier New" w:cs="Courier New" w:eastAsia="Courier New" w:hAnsi="Courier New"/>
          <w:color w:val="1D283A"/>
          <w:spacing w:val="-8"/>
          <w:w w:val="100"/>
          <w:sz w:val="16"/>
          <w:szCs w:val="16"/>
        </w:rPr>
        <w:t> </w:t>
      </w:r>
      <w:r>
        <w:rPr>
          <w:rFonts w:ascii="Courier New" w:cs="Courier New" w:eastAsia="Courier New" w:hAnsi="Courier New"/>
          <w:color w:val="1D283A"/>
          <w:spacing w:val="0"/>
          <w:w w:val="100"/>
          <w:sz w:val="16"/>
          <w:szCs w:val="16"/>
        </w:rPr>
        <w:t>nilai</w:t>
      </w:r>
      <w:r>
        <w:rPr>
          <w:rFonts w:ascii="Courier New" w:cs="Courier New" w:eastAsia="Courier New" w:hAnsi="Courier New"/>
          <w:color w:val="1D283A"/>
          <w:spacing w:val="-8"/>
          <w:w w:val="100"/>
          <w:sz w:val="16"/>
          <w:szCs w:val="16"/>
        </w:rPr>
        <w:t> </w:t>
      </w:r>
      <w:r>
        <w:rPr>
          <w:rFonts w:ascii="Courier New" w:cs="Courier New" w:eastAsia="Courier New" w:hAnsi="Courier New"/>
          <w:color w:val="1D283A"/>
          <w:spacing w:val="0"/>
          <w:w w:val="100"/>
          <w:sz w:val="16"/>
          <w:szCs w:val="16"/>
        </w:rPr>
        <w:t>SAR</w:t>
      </w:r>
      <w:r>
        <w:rPr>
          <w:rFonts w:ascii="Courier New" w:cs="Courier New" w:eastAsia="Courier New" w:hAnsi="Courier New"/>
          <w:color w:val="1D283A"/>
          <w:spacing w:val="-4"/>
          <w:w w:val="100"/>
          <w:sz w:val="16"/>
          <w:szCs w:val="16"/>
        </w:rPr>
        <w:t> </w:t>
      </w:r>
      <w:r>
        <w:rPr>
          <w:rFonts w:ascii="Courier New" w:cs="Courier New" w:eastAsia="Courier New" w:hAnsi="Courier New"/>
          <w:color w:val="1D283A"/>
          <w:spacing w:val="0"/>
          <w:w w:val="100"/>
          <w:sz w:val="16"/>
          <w:szCs w:val="16"/>
        </w:rPr>
        <w:t>m</w:t>
      </w:r>
      <w:r>
        <w:rPr>
          <w:rFonts w:ascii="Courier New" w:cs="Courier New" w:eastAsia="Courier New" w:hAnsi="Courier New"/>
          <w:color w:val="1D283A"/>
          <w:spacing w:val="-4"/>
          <w:w w:val="100"/>
          <w:sz w:val="16"/>
          <w:szCs w:val="16"/>
        </w:rPr>
        <w:t>a</w:t>
      </w:r>
      <w:r>
        <w:rPr>
          <w:rFonts w:ascii="Courier New" w:cs="Courier New" w:eastAsia="Courier New" w:hAnsi="Courier New"/>
          <w:color w:val="1D283A"/>
          <w:spacing w:val="0"/>
          <w:w w:val="100"/>
          <w:sz w:val="16"/>
          <w:szCs w:val="16"/>
        </w:rPr>
        <w:t>s</w:t>
      </w:r>
      <w:r>
        <w:rPr>
          <w:rFonts w:ascii="Courier New" w:cs="Courier New" w:eastAsia="Courier New" w:hAnsi="Courier New"/>
          <w:color w:val="1D283A"/>
          <w:spacing w:val="-4"/>
          <w:w w:val="100"/>
          <w:sz w:val="16"/>
          <w:szCs w:val="16"/>
        </w:rPr>
        <w:t>i</w:t>
      </w:r>
      <w:r>
        <w:rPr>
          <w:rFonts w:ascii="Courier New" w:cs="Courier New" w:eastAsia="Courier New" w:hAnsi="Courier New"/>
          <w:color w:val="1D283A"/>
          <w:spacing w:val="0"/>
          <w:w w:val="100"/>
          <w:sz w:val="16"/>
          <w:szCs w:val="16"/>
        </w:rPr>
        <w:t>h</w:t>
      </w:r>
      <w:r>
        <w:rPr>
          <w:rFonts w:ascii="Courier New" w:cs="Courier New" w:eastAsia="Courier New" w:hAnsi="Courier New"/>
          <w:color w:val="1D283A"/>
          <w:spacing w:val="0"/>
          <w:w w:val="100"/>
          <w:sz w:val="16"/>
          <w:szCs w:val="16"/>
        </w:rPr>
        <w:t>  </w:t>
      </w:r>
      <w:r>
        <w:rPr>
          <w:rFonts w:ascii="Courier New" w:cs="Courier New" w:eastAsia="Courier New" w:hAnsi="Courier New"/>
          <w:color w:val="1D283A"/>
          <w:spacing w:val="64"/>
          <w:w w:val="100"/>
          <w:sz w:val="16"/>
          <w:szCs w:val="16"/>
        </w:rPr>
        <w:t> </w:t>
      </w:r>
      <w:r>
        <w:rPr>
          <w:rFonts w:ascii="Courier New" w:cs="Courier New" w:eastAsia="Courier New" w:hAnsi="Courier New"/>
          <w:color w:val="1D283A"/>
          <w:spacing w:val="0"/>
          <w:w w:val="100"/>
          <w:sz w:val="16"/>
          <w:szCs w:val="16"/>
        </w:rPr>
        <w:t>|</w:t>
      </w:r>
      <w:r>
        <w:rPr>
          <w:rFonts w:ascii="Courier New" w:cs="Courier New" w:eastAsia="Courier New" w:hAnsi="Courier New"/>
          <w:color w:val="000000"/>
          <w:spacing w:val="0"/>
          <w:w w:val="100"/>
          <w:sz w:val="16"/>
          <w:szCs w:val="16"/>
        </w:rPr>
      </w:r>
    </w:p>
    <w:p>
      <w:pPr>
        <w:rPr>
          <w:rFonts w:ascii="Courier New" w:cs="Courier New" w:eastAsia="Courier New" w:hAnsi="Courier New"/>
          <w:sz w:val="16"/>
          <w:szCs w:val="16"/>
        </w:rPr>
        <w:jc w:val="left"/>
        <w:spacing w:before="26" w:line="160" w:lineRule="exact"/>
        <w:ind w:left="541"/>
      </w:pPr>
      <w:r>
        <w:rPr>
          <w:rFonts w:ascii="Courier New" w:cs="Courier New" w:eastAsia="Courier New" w:hAnsi="Courier New"/>
          <w:color w:val="1D283A"/>
          <w:spacing w:val="0"/>
          <w:w w:val="100"/>
          <w:position w:val="1"/>
          <w:sz w:val="16"/>
          <w:szCs w:val="16"/>
        </w:rPr>
        <w:t>|</w:t>
      </w:r>
      <w:r>
        <w:rPr>
          <w:rFonts w:ascii="Courier New" w:cs="Courier New" w:eastAsia="Courier New" w:hAnsi="Courier New"/>
          <w:color w:val="1D283A"/>
          <w:spacing w:val="0"/>
          <w:w w:val="100"/>
          <w:position w:val="1"/>
          <w:sz w:val="16"/>
          <w:szCs w:val="16"/>
        </w:rPr>
        <w:t>         </w:t>
      </w:r>
      <w:r>
        <w:rPr>
          <w:rFonts w:ascii="Courier New" w:cs="Courier New" w:eastAsia="Courier New" w:hAnsi="Courier New"/>
          <w:color w:val="1D283A"/>
          <w:spacing w:val="96"/>
          <w:w w:val="100"/>
          <w:position w:val="1"/>
          <w:sz w:val="16"/>
          <w:szCs w:val="16"/>
        </w:rPr>
        <w:t> </w:t>
      </w:r>
      <w:r>
        <w:rPr>
          <w:rFonts w:ascii="Courier New" w:cs="Courier New" w:eastAsia="Courier New" w:hAnsi="Courier New"/>
          <w:color w:val="1D283A"/>
          <w:spacing w:val="0"/>
          <w:w w:val="100"/>
          <w:position w:val="1"/>
          <w:sz w:val="16"/>
          <w:szCs w:val="16"/>
        </w:rPr>
        <w:t>berada</w:t>
      </w:r>
      <w:r>
        <w:rPr>
          <w:rFonts w:ascii="Courier New" w:cs="Courier New" w:eastAsia="Courier New" w:hAnsi="Courier New"/>
          <w:color w:val="1D283A"/>
          <w:spacing w:val="-7"/>
          <w:w w:val="100"/>
          <w:position w:val="1"/>
          <w:sz w:val="16"/>
          <w:szCs w:val="16"/>
        </w:rPr>
        <w:t> </w:t>
      </w:r>
      <w:r>
        <w:rPr>
          <w:rFonts w:ascii="Courier New" w:cs="Courier New" w:eastAsia="Courier New" w:hAnsi="Courier New"/>
          <w:color w:val="1D283A"/>
          <w:spacing w:val="0"/>
          <w:w w:val="100"/>
          <w:position w:val="1"/>
          <w:sz w:val="16"/>
          <w:szCs w:val="16"/>
        </w:rPr>
        <w:t>di</w:t>
      </w:r>
      <w:r>
        <w:rPr>
          <w:rFonts w:ascii="Courier New" w:cs="Courier New" w:eastAsia="Courier New" w:hAnsi="Courier New"/>
          <w:color w:val="1D283A"/>
          <w:spacing w:val="-4"/>
          <w:w w:val="100"/>
          <w:position w:val="1"/>
          <w:sz w:val="16"/>
          <w:szCs w:val="16"/>
        </w:rPr>
        <w:t> </w:t>
      </w:r>
      <w:r>
        <w:rPr>
          <w:rFonts w:ascii="Courier New" w:cs="Courier New" w:eastAsia="Courier New" w:hAnsi="Courier New"/>
          <w:color w:val="1D283A"/>
          <w:spacing w:val="0"/>
          <w:w w:val="100"/>
          <w:position w:val="1"/>
          <w:sz w:val="16"/>
          <w:szCs w:val="16"/>
        </w:rPr>
        <w:t>bawah</w:t>
      </w:r>
      <w:r>
        <w:rPr>
          <w:rFonts w:ascii="Courier New" w:cs="Courier New" w:eastAsia="Courier New" w:hAnsi="Courier New"/>
          <w:color w:val="1D283A"/>
          <w:spacing w:val="-4"/>
          <w:w w:val="100"/>
          <w:position w:val="1"/>
          <w:sz w:val="16"/>
          <w:szCs w:val="16"/>
        </w:rPr>
        <w:t> </w:t>
      </w:r>
      <w:r>
        <w:rPr>
          <w:rFonts w:ascii="Courier New" w:cs="Courier New" w:eastAsia="Courier New" w:hAnsi="Courier New"/>
          <w:color w:val="1D283A"/>
          <w:spacing w:val="0"/>
          <w:w w:val="100"/>
          <w:position w:val="1"/>
          <w:sz w:val="16"/>
          <w:szCs w:val="16"/>
        </w:rPr>
        <w:t>ambang</w:t>
      </w:r>
      <w:r>
        <w:rPr>
          <w:rFonts w:ascii="Courier New" w:cs="Courier New" w:eastAsia="Courier New" w:hAnsi="Courier New"/>
          <w:color w:val="1D283A"/>
          <w:spacing w:val="-3"/>
          <w:w w:val="100"/>
          <w:position w:val="1"/>
          <w:sz w:val="16"/>
          <w:szCs w:val="16"/>
        </w:rPr>
        <w:t> </w:t>
      </w:r>
      <w:r>
        <w:rPr>
          <w:rFonts w:ascii="Courier New" w:cs="Courier New" w:eastAsia="Courier New" w:hAnsi="Courier New"/>
          <w:color w:val="1D283A"/>
          <w:spacing w:val="0"/>
          <w:w w:val="100"/>
          <w:position w:val="1"/>
          <w:sz w:val="16"/>
          <w:szCs w:val="16"/>
        </w:rPr>
        <w:t>batas</w:t>
      </w:r>
      <w:r>
        <w:rPr>
          <w:rFonts w:ascii="Courier New" w:cs="Courier New" w:eastAsia="Courier New" w:hAnsi="Courier New"/>
          <w:color w:val="1D283A"/>
          <w:spacing w:val="-4"/>
          <w:w w:val="100"/>
          <w:position w:val="1"/>
          <w:sz w:val="16"/>
          <w:szCs w:val="16"/>
        </w:rPr>
        <w:t> </w:t>
      </w:r>
      <w:r>
        <w:rPr>
          <w:rFonts w:ascii="Courier New" w:cs="Courier New" w:eastAsia="Courier New" w:hAnsi="Courier New"/>
          <w:color w:val="1D283A"/>
          <w:spacing w:val="0"/>
          <w:w w:val="100"/>
          <w:position w:val="1"/>
          <w:sz w:val="16"/>
          <w:szCs w:val="16"/>
        </w:rPr>
        <w:t>aman</w:t>
      </w:r>
      <w:r>
        <w:rPr>
          <w:rFonts w:ascii="Courier New" w:cs="Courier New" w:eastAsia="Courier New" w:hAnsi="Courier New"/>
          <w:color w:val="1D283A"/>
          <w:spacing w:val="-4"/>
          <w:w w:val="100"/>
          <w:position w:val="1"/>
          <w:sz w:val="16"/>
          <w:szCs w:val="16"/>
        </w:rPr>
        <w:t> </w:t>
      </w:r>
      <w:r>
        <w:rPr>
          <w:rFonts w:ascii="Courier New" w:cs="Courier New" w:eastAsia="Courier New" w:hAnsi="Courier New"/>
          <w:color w:val="1D283A"/>
          <w:spacing w:val="1"/>
          <w:w w:val="100"/>
          <w:position w:val="1"/>
          <w:sz w:val="16"/>
          <w:szCs w:val="16"/>
        </w:rPr>
        <w:t>WH</w:t>
      </w:r>
      <w:r>
        <w:rPr>
          <w:rFonts w:ascii="Courier New" w:cs="Courier New" w:eastAsia="Courier New" w:hAnsi="Courier New"/>
          <w:color w:val="1D283A"/>
          <w:spacing w:val="0"/>
          <w:w w:val="100"/>
          <w:position w:val="1"/>
          <w:sz w:val="16"/>
          <w:szCs w:val="16"/>
        </w:rPr>
        <w:t>O</w:t>
      </w:r>
      <w:r>
        <w:rPr>
          <w:rFonts w:ascii="Courier New" w:cs="Courier New" w:eastAsia="Courier New" w:hAnsi="Courier New"/>
          <w:color w:val="1D283A"/>
          <w:spacing w:val="-5"/>
          <w:w w:val="100"/>
          <w:position w:val="1"/>
          <w:sz w:val="16"/>
          <w:szCs w:val="16"/>
        </w:rPr>
        <w:t> </w:t>
      </w:r>
      <w:r>
        <w:rPr>
          <w:rFonts w:ascii="Courier New" w:cs="Courier New" w:eastAsia="Courier New" w:hAnsi="Courier New"/>
          <w:color w:val="1D283A"/>
          <w:spacing w:val="0"/>
          <w:w w:val="100"/>
          <w:position w:val="1"/>
          <w:sz w:val="16"/>
          <w:szCs w:val="16"/>
        </w:rPr>
        <w:t>(2.0</w:t>
      </w:r>
      <w:r>
        <w:rPr>
          <w:rFonts w:ascii="Courier New" w:cs="Courier New" w:eastAsia="Courier New" w:hAnsi="Courier New"/>
          <w:color w:val="1D283A"/>
          <w:spacing w:val="-4"/>
          <w:w w:val="100"/>
          <w:position w:val="1"/>
          <w:sz w:val="16"/>
          <w:szCs w:val="16"/>
        </w:rPr>
        <w:t> </w:t>
      </w:r>
      <w:r>
        <w:rPr>
          <w:rFonts w:ascii="Courier New" w:cs="Courier New" w:eastAsia="Courier New" w:hAnsi="Courier New"/>
          <w:color w:val="1D283A"/>
          <w:spacing w:val="-4"/>
          <w:w w:val="100"/>
          <w:position w:val="1"/>
          <w:sz w:val="16"/>
          <w:szCs w:val="16"/>
        </w:rPr>
        <w:t>W</w:t>
      </w:r>
      <w:r>
        <w:rPr>
          <w:rFonts w:ascii="Courier New" w:cs="Courier New" w:eastAsia="Courier New" w:hAnsi="Courier New"/>
          <w:color w:val="1D283A"/>
          <w:spacing w:val="0"/>
          <w:w w:val="100"/>
          <w:position w:val="1"/>
          <w:sz w:val="16"/>
          <w:szCs w:val="16"/>
        </w:rPr>
        <w:t>/</w:t>
      </w:r>
      <w:r>
        <w:rPr>
          <w:rFonts w:ascii="Courier New" w:cs="Courier New" w:eastAsia="Courier New" w:hAnsi="Courier New"/>
          <w:color w:val="1D283A"/>
          <w:spacing w:val="-4"/>
          <w:w w:val="100"/>
          <w:position w:val="1"/>
          <w:sz w:val="16"/>
          <w:szCs w:val="16"/>
        </w:rPr>
        <w:t>k</w:t>
      </w:r>
      <w:r>
        <w:rPr>
          <w:rFonts w:ascii="Courier New" w:cs="Courier New" w:eastAsia="Courier New" w:hAnsi="Courier New"/>
          <w:color w:val="1D283A"/>
          <w:spacing w:val="0"/>
          <w:w w:val="100"/>
          <w:position w:val="1"/>
          <w:sz w:val="16"/>
          <w:szCs w:val="16"/>
        </w:rPr>
        <w:t>g</w:t>
      </w:r>
      <w:r>
        <w:rPr>
          <w:rFonts w:ascii="Courier New" w:cs="Courier New" w:eastAsia="Courier New" w:hAnsi="Courier New"/>
          <w:color w:val="1D283A"/>
          <w:spacing w:val="-4"/>
          <w:w w:val="100"/>
          <w:position w:val="1"/>
          <w:sz w:val="16"/>
          <w:szCs w:val="16"/>
        </w:rPr>
        <w:t>)</w:t>
      </w:r>
      <w:r>
        <w:rPr>
          <w:rFonts w:ascii="Courier New" w:cs="Courier New" w:eastAsia="Courier New" w:hAnsi="Courier New"/>
          <w:color w:val="1D283A"/>
          <w:spacing w:val="0"/>
          <w:w w:val="100"/>
          <w:position w:val="1"/>
          <w:sz w:val="16"/>
          <w:szCs w:val="16"/>
        </w:rPr>
        <w:t>.</w:t>
      </w:r>
      <w:r>
        <w:rPr>
          <w:rFonts w:ascii="Courier New" w:cs="Courier New" w:eastAsia="Courier New" w:hAnsi="Courier New"/>
          <w:color w:val="1D283A"/>
          <w:spacing w:val="-4"/>
          <w:w w:val="100"/>
          <w:position w:val="1"/>
          <w:sz w:val="16"/>
          <w:szCs w:val="16"/>
        </w:rPr>
        <w:t>.</w:t>
      </w:r>
      <w:r>
        <w:rPr>
          <w:rFonts w:ascii="Courier New" w:cs="Courier New" w:eastAsia="Courier New" w:hAnsi="Courier New"/>
          <w:color w:val="1D283A"/>
          <w:spacing w:val="0"/>
          <w:w w:val="100"/>
          <w:position w:val="1"/>
          <w:sz w:val="16"/>
          <w:szCs w:val="16"/>
        </w:rPr>
        <w:t>."</w:t>
      </w:r>
      <w:r>
        <w:rPr>
          <w:rFonts w:ascii="Courier New" w:cs="Courier New" w:eastAsia="Courier New" w:hAnsi="Courier New"/>
          <w:color w:val="1D283A"/>
          <w:spacing w:val="0"/>
          <w:w w:val="100"/>
          <w:position w:val="1"/>
          <w:sz w:val="16"/>
          <w:szCs w:val="16"/>
        </w:rPr>
        <w:t>       </w:t>
      </w:r>
      <w:r>
        <w:rPr>
          <w:rFonts w:ascii="Courier New" w:cs="Courier New" w:eastAsia="Courier New" w:hAnsi="Courier New"/>
          <w:color w:val="1D283A"/>
          <w:spacing w:val="53"/>
          <w:w w:val="100"/>
          <w:position w:val="1"/>
          <w:sz w:val="16"/>
          <w:szCs w:val="16"/>
        </w:rPr>
        <w:t> </w:t>
      </w:r>
      <w:r>
        <w:rPr>
          <w:rFonts w:ascii="Courier New" w:cs="Courier New" w:eastAsia="Courier New" w:hAnsi="Courier New"/>
          <w:color w:val="1D283A"/>
          <w:spacing w:val="0"/>
          <w:w w:val="100"/>
          <w:position w:val="1"/>
          <w:sz w:val="16"/>
          <w:szCs w:val="16"/>
        </w:rPr>
        <w:t>|</w:t>
      </w:r>
      <w:r>
        <w:rPr>
          <w:rFonts w:ascii="Courier New" w:cs="Courier New" w:eastAsia="Courier New" w:hAnsi="Courier New"/>
          <w:color w:val="000000"/>
          <w:spacing w:val="0"/>
          <w:w w:val="100"/>
          <w:position w:val="0"/>
          <w:sz w:val="16"/>
          <w:szCs w:val="16"/>
        </w:rPr>
      </w:r>
    </w:p>
    <w:p>
      <w:pPr>
        <w:rPr>
          <w:rFonts w:ascii="Courier New" w:cs="Courier New" w:eastAsia="Courier New" w:hAnsi="Courier New"/>
          <w:sz w:val="16"/>
          <w:szCs w:val="16"/>
        </w:rPr>
        <w:jc w:val="left"/>
        <w:spacing w:before="12" w:line="180" w:lineRule="exact"/>
        <w:ind w:left="541"/>
      </w:pPr>
      <w:r>
        <w:rPr>
          <w:rFonts w:ascii="Courier New" w:cs="Courier New" w:eastAsia="Courier New" w:hAnsi="Courier New"/>
          <w:color w:val="1D283A"/>
          <w:spacing w:val="-4"/>
          <w:w w:val="100"/>
          <w:sz w:val="16"/>
          <w:szCs w:val="16"/>
        </w:rPr>
        <w:t>+</w:t>
      </w:r>
      <w:r>
        <w:rPr>
          <w:rFonts w:ascii="Times New Roman" w:cs="Times New Roman" w:eastAsia="Times New Roman" w:hAnsi="Times New Roman"/>
          <w:color w:val="1D283A"/>
          <w:spacing w:val="-1"/>
          <w:w w:val="100"/>
          <w:sz w:val="16"/>
          <w:szCs w:val="16"/>
        </w:rPr>
        <w:t>----------------------------------------------------------------------------------------------------------------------------------</w:t>
      </w:r>
      <w:r>
        <w:rPr>
          <w:rFonts w:ascii="Times New Roman" w:cs="Times New Roman" w:eastAsia="Times New Roman" w:hAnsi="Times New Roman"/>
          <w:color w:val="1D283A"/>
          <w:spacing w:val="7"/>
          <w:w w:val="100"/>
          <w:sz w:val="16"/>
          <w:szCs w:val="16"/>
        </w:rPr>
        <w:t>-</w:t>
      </w:r>
      <w:r>
        <w:rPr>
          <w:rFonts w:ascii="Courier New" w:cs="Courier New" w:eastAsia="Courier New" w:hAnsi="Courier New"/>
          <w:color w:val="1D283A"/>
          <w:spacing w:val="0"/>
          <w:w w:val="100"/>
          <w:sz w:val="16"/>
          <w:szCs w:val="16"/>
        </w:rPr>
        <w:t>+</w:t>
      </w:r>
      <w:r>
        <w:rPr>
          <w:rFonts w:ascii="Courier New" w:cs="Courier New" w:eastAsia="Courier New" w:hAnsi="Courier New"/>
          <w:color w:val="000000"/>
          <w:spacing w:val="0"/>
          <w:w w:val="100"/>
          <w:sz w:val="16"/>
          <w:szCs w:val="16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18" w:line="280" w:lineRule="exact"/>
        <w:sectPr>
          <w:type w:val="continuous"/>
          <w:pgSz w:h="16840" w:w="11920"/>
          <w:pgMar w:bottom="280" w:left="460" w:right="480" w:top="720"/>
        </w:sectPr>
      </w:pPr>
      <w:r>
        <w:rPr>
          <w:sz w:val="28"/>
          <w:szCs w:val="28"/>
        </w:rPr>
      </w:r>
    </w:p>
    <w:p>
      <w:pPr>
        <w:rPr>
          <w:rFonts w:ascii="Arial" w:cs="Arial" w:eastAsia="Arial" w:hAnsi="Arial"/>
          <w:sz w:val="19"/>
          <w:szCs w:val="19"/>
        </w:rPr>
        <w:jc w:val="left"/>
        <w:spacing w:before="37" w:line="200" w:lineRule="exact"/>
        <w:ind w:left="104" w:right="-49"/>
      </w:pPr>
      <w:r>
        <w:pict>
          <v:group coordorigin="2684,89" coordsize="952,180" style="position:absolute;margin-left:134.2pt;margin-top:4.44089pt;width:47.6pt;height:9.02pt;mso-position-horizontal-relative:page;mso-position-vertical-relative:paragraph;z-index:-2962">
            <v:shape style="position:absolute;left:2685;top:89;width:951;height:180" type="#_x0000_t75">
              <v:imagedata o:title="" r:id="rId31"/>
            </v:shape>
            <v:shape style="position:absolute;left:2684;top:89;width:952;height:180" type="#_x0000_t75">
              <v:imagedata o:title="" r:id="rId32"/>
            </v:shape>
            <w10:wrap type="none"/>
          </v:group>
        </w:pict>
      </w:r>
      <w:r>
        <w:rPr>
          <w:rFonts w:ascii="Arial" w:cs="Arial" w:eastAsia="Arial" w:hAnsi="Arial"/>
          <w:b/>
          <w:color w:val="2C3647"/>
          <w:spacing w:val="0"/>
          <w:w w:val="100"/>
          <w:position w:val="-1"/>
          <w:sz w:val="19"/>
          <w:szCs w:val="19"/>
        </w:rPr>
        <w:t>S</w:t>
      </w:r>
      <w:r>
        <w:rPr>
          <w:rFonts w:ascii="Arial" w:cs="Arial" w:eastAsia="Arial" w:hAnsi="Arial"/>
          <w:b/>
          <w:color w:val="2C3647"/>
          <w:spacing w:val="-1"/>
          <w:w w:val="100"/>
          <w:position w:val="-1"/>
          <w:sz w:val="19"/>
          <w:szCs w:val="19"/>
        </w:rPr>
        <w:t>o</w:t>
      </w:r>
      <w:r>
        <w:rPr>
          <w:rFonts w:ascii="Arial" w:cs="Arial" w:eastAsia="Arial" w:hAnsi="Arial"/>
          <w:b/>
          <w:color w:val="2C3647"/>
          <w:spacing w:val="1"/>
          <w:w w:val="100"/>
          <w:position w:val="-1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0"/>
          <w:w w:val="100"/>
          <w:position w:val="-1"/>
          <w:sz w:val="19"/>
          <w:szCs w:val="19"/>
        </w:rPr>
        <w:t>l</w:t>
      </w:r>
      <w:r>
        <w:rPr>
          <w:rFonts w:ascii="Arial" w:cs="Arial" w:eastAsia="Arial" w:hAnsi="Arial"/>
          <w:b/>
          <w:color w:val="2C3647"/>
          <w:spacing w:val="-1"/>
          <w:w w:val="100"/>
          <w:position w:val="-1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0"/>
          <w:w w:val="100"/>
          <w:position w:val="-1"/>
          <w:sz w:val="19"/>
          <w:szCs w:val="19"/>
        </w:rPr>
        <w:t>6</w:t>
      </w:r>
      <w:r>
        <w:rPr>
          <w:rFonts w:ascii="Arial" w:cs="Arial" w:eastAsia="Arial" w:hAnsi="Arial"/>
          <w:b/>
          <w:color w:val="2C3647"/>
          <w:spacing w:val="2"/>
          <w:w w:val="100"/>
          <w:position w:val="-1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0"/>
          <w:w w:val="100"/>
          <w:position w:val="-1"/>
          <w:sz w:val="19"/>
          <w:szCs w:val="19"/>
        </w:rPr>
        <w:t>(P</w:t>
      </w:r>
      <w:r>
        <w:rPr>
          <w:rFonts w:ascii="Arial" w:cs="Arial" w:eastAsia="Arial" w:hAnsi="Arial"/>
          <w:b/>
          <w:color w:val="2C3647"/>
          <w:spacing w:val="-1"/>
          <w:w w:val="100"/>
          <w:position w:val="-1"/>
          <w:sz w:val="19"/>
          <w:szCs w:val="19"/>
        </w:rPr>
        <w:t>i</w:t>
      </w:r>
      <w:r>
        <w:rPr>
          <w:rFonts w:ascii="Arial" w:cs="Arial" w:eastAsia="Arial" w:hAnsi="Arial"/>
          <w:b/>
          <w:color w:val="2C3647"/>
          <w:spacing w:val="-1"/>
          <w:w w:val="100"/>
          <w:position w:val="-1"/>
          <w:sz w:val="19"/>
          <w:szCs w:val="19"/>
        </w:rPr>
        <w:t>l</w:t>
      </w:r>
      <w:r>
        <w:rPr>
          <w:rFonts w:ascii="Arial" w:cs="Arial" w:eastAsia="Arial" w:hAnsi="Arial"/>
          <w:b/>
          <w:color w:val="2C3647"/>
          <w:spacing w:val="-1"/>
          <w:w w:val="100"/>
          <w:position w:val="-1"/>
          <w:sz w:val="19"/>
          <w:szCs w:val="19"/>
        </w:rPr>
        <w:t>i</w:t>
      </w:r>
      <w:r>
        <w:rPr>
          <w:rFonts w:ascii="Arial" w:cs="Arial" w:eastAsia="Arial" w:hAnsi="Arial"/>
          <w:b/>
          <w:color w:val="2C3647"/>
          <w:spacing w:val="-1"/>
          <w:w w:val="100"/>
          <w:position w:val="-1"/>
          <w:sz w:val="19"/>
          <w:szCs w:val="19"/>
        </w:rPr>
        <w:t>h</w:t>
      </w:r>
      <w:r>
        <w:rPr>
          <w:rFonts w:ascii="Arial" w:cs="Arial" w:eastAsia="Arial" w:hAnsi="Arial"/>
          <w:b/>
          <w:color w:val="2C3647"/>
          <w:spacing w:val="1"/>
          <w:w w:val="100"/>
          <w:position w:val="-1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0"/>
          <w:w w:val="100"/>
          <w:position w:val="-1"/>
          <w:sz w:val="19"/>
          <w:szCs w:val="19"/>
        </w:rPr>
        <w:t>n</w:t>
      </w:r>
      <w:r>
        <w:rPr>
          <w:rFonts w:ascii="Arial" w:cs="Arial" w:eastAsia="Arial" w:hAnsi="Arial"/>
          <w:b/>
          <w:color w:val="2C3647"/>
          <w:spacing w:val="1"/>
          <w:w w:val="100"/>
          <w:position w:val="-1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-5"/>
          <w:w w:val="101"/>
          <w:position w:val="-1"/>
          <w:sz w:val="19"/>
          <w:szCs w:val="19"/>
        </w:rPr>
        <w:t>G</w:t>
      </w:r>
      <w:r>
        <w:rPr>
          <w:rFonts w:ascii="Arial" w:cs="Arial" w:eastAsia="Arial" w:hAnsi="Arial"/>
          <w:b/>
          <w:color w:val="2C3647"/>
          <w:spacing w:val="-3"/>
          <w:w w:val="101"/>
          <w:position w:val="-1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-5"/>
          <w:w w:val="101"/>
          <w:position w:val="-1"/>
          <w:sz w:val="19"/>
          <w:szCs w:val="19"/>
        </w:rPr>
        <w:t>n</w:t>
      </w:r>
      <w:r>
        <w:rPr>
          <w:rFonts w:ascii="Arial" w:cs="Arial" w:eastAsia="Arial" w:hAnsi="Arial"/>
          <w:b/>
          <w:color w:val="2C3647"/>
          <w:spacing w:val="-5"/>
          <w:w w:val="101"/>
          <w:position w:val="-1"/>
          <w:sz w:val="19"/>
          <w:szCs w:val="19"/>
        </w:rPr>
        <w:t>d</w:t>
      </w:r>
      <w:r>
        <w:rPr>
          <w:rFonts w:ascii="Arial" w:cs="Arial" w:eastAsia="Arial" w:hAnsi="Arial"/>
          <w:b/>
          <w:color w:val="2C3647"/>
          <w:spacing w:val="-3"/>
          <w:w w:val="101"/>
          <w:position w:val="-1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0"/>
          <w:w w:val="101"/>
          <w:position w:val="-1"/>
          <w:sz w:val="19"/>
          <w:szCs w:val="19"/>
        </w:rPr>
        <w:t>)</w:t>
      </w:r>
      <w:r>
        <w:rPr>
          <w:rFonts w:ascii="Arial" w:cs="Arial" w:eastAsia="Arial" w:hAnsi="Arial"/>
          <w:color w:val="000000"/>
          <w:spacing w:val="0"/>
          <w:w w:val="100"/>
          <w:position w:val="0"/>
          <w:sz w:val="19"/>
          <w:szCs w:val="19"/>
        </w:rPr>
      </w:r>
    </w:p>
    <w:p>
      <w:pPr>
        <w:rPr>
          <w:rFonts w:ascii="Arial" w:cs="Arial" w:eastAsia="Arial" w:hAnsi="Arial"/>
          <w:sz w:val="15"/>
          <w:szCs w:val="15"/>
        </w:rPr>
        <w:jc w:val="left"/>
        <w:spacing w:before="75"/>
        <w:sectPr>
          <w:type w:val="continuous"/>
          <w:pgSz w:h="16840" w:w="11920"/>
          <w:pgMar w:bottom="280" w:left="460" w:right="480" w:top="720"/>
          <w:cols w:equalWidth="off" w:num="2">
            <w:col w:space="204" w:w="2093"/>
            <w:col w:w="8683"/>
          </w:cols>
        </w:sectPr>
      </w:pPr>
      <w:r>
        <w:br w:type="column"/>
      </w:r>
      <w:r>
        <w:rPr>
          <w:rFonts w:ascii="Arial" w:cs="Arial" w:eastAsia="Arial" w:hAnsi="Arial"/>
          <w:b/>
          <w:color w:val="485367"/>
          <w:spacing w:val="-1"/>
          <w:w w:val="100"/>
          <w:sz w:val="15"/>
          <w:szCs w:val="15"/>
        </w:rPr>
        <w:t>P</w:t>
      </w:r>
      <w:r>
        <w:rPr>
          <w:rFonts w:ascii="Arial" w:cs="Arial" w:eastAsia="Arial" w:hAnsi="Arial"/>
          <w:b/>
          <w:color w:val="485367"/>
          <w:spacing w:val="2"/>
          <w:w w:val="100"/>
          <w:sz w:val="15"/>
          <w:szCs w:val="15"/>
        </w:rPr>
        <w:t>I</w:t>
      </w:r>
      <w:r>
        <w:rPr>
          <w:rFonts w:ascii="Arial" w:cs="Arial" w:eastAsia="Arial" w:hAnsi="Arial"/>
          <w:b/>
          <w:color w:val="485367"/>
          <w:spacing w:val="-1"/>
          <w:w w:val="100"/>
          <w:sz w:val="15"/>
          <w:szCs w:val="15"/>
        </w:rPr>
        <w:t>S</w:t>
      </w:r>
      <w:r>
        <w:rPr>
          <w:rFonts w:ascii="Arial" w:cs="Arial" w:eastAsia="Arial" w:hAnsi="Arial"/>
          <w:b/>
          <w:color w:val="485367"/>
          <w:spacing w:val="0"/>
          <w:w w:val="100"/>
          <w:sz w:val="15"/>
          <w:szCs w:val="15"/>
        </w:rPr>
        <w:t>A</w:t>
      </w:r>
      <w:r>
        <w:rPr>
          <w:rFonts w:ascii="Arial" w:cs="Arial" w:eastAsia="Arial" w:hAnsi="Arial"/>
          <w:b/>
          <w:color w:val="485367"/>
          <w:spacing w:val="-3"/>
          <w:w w:val="100"/>
          <w:sz w:val="15"/>
          <w:szCs w:val="15"/>
        </w:rPr>
        <w:t> </w:t>
      </w:r>
      <w:r>
        <w:rPr>
          <w:rFonts w:ascii="Arial" w:cs="Arial" w:eastAsia="Arial" w:hAnsi="Arial"/>
          <w:b/>
          <w:color w:val="485367"/>
          <w:spacing w:val="-10"/>
          <w:w w:val="101"/>
          <w:sz w:val="15"/>
          <w:szCs w:val="15"/>
        </w:rPr>
        <w:t>H</w:t>
      </w:r>
      <w:r>
        <w:rPr>
          <w:rFonts w:ascii="Arial" w:cs="Arial" w:eastAsia="Arial" w:hAnsi="Arial"/>
          <w:b/>
          <w:color w:val="485367"/>
          <w:spacing w:val="-6"/>
          <w:w w:val="101"/>
          <w:sz w:val="15"/>
          <w:szCs w:val="15"/>
        </w:rPr>
        <w:t>O</w:t>
      </w:r>
      <w:r>
        <w:rPr>
          <w:rFonts w:ascii="Arial" w:cs="Arial" w:eastAsia="Arial" w:hAnsi="Arial"/>
          <w:b/>
          <w:color w:val="485367"/>
          <w:spacing w:val="-1"/>
          <w:w w:val="101"/>
          <w:sz w:val="15"/>
          <w:szCs w:val="15"/>
        </w:rPr>
        <w:t>T</w:t>
      </w:r>
      <w:r>
        <w:rPr>
          <w:rFonts w:ascii="Arial" w:cs="Arial" w:eastAsia="Arial" w:hAnsi="Arial"/>
          <w:b/>
          <w:color w:val="485367"/>
          <w:spacing w:val="0"/>
          <w:w w:val="101"/>
          <w:sz w:val="15"/>
          <w:szCs w:val="15"/>
        </w:rPr>
        <w:t>S</w:t>
      </w:r>
      <w:r>
        <w:rPr>
          <w:rFonts w:ascii="Arial" w:cs="Arial" w:eastAsia="Arial" w:hAnsi="Arial"/>
          <w:color w:val="000000"/>
          <w:spacing w:val="0"/>
          <w:w w:val="100"/>
          <w:sz w:val="15"/>
          <w:szCs w:val="15"/>
        </w:rPr>
      </w:r>
    </w:p>
    <w:p>
      <w:pPr>
        <w:rPr>
          <w:sz w:val="11"/>
          <w:szCs w:val="11"/>
        </w:rPr>
        <w:jc w:val="left"/>
        <w:spacing w:line="100" w:lineRule="exact"/>
      </w:pPr>
      <w:r>
        <w:rPr>
          <w:sz w:val="11"/>
          <w:szCs w:val="11"/>
        </w:rPr>
      </w:r>
    </w:p>
    <w:p>
      <w:pPr>
        <w:rPr>
          <w:rFonts w:ascii="Tahoma" w:cs="Tahoma" w:eastAsia="Tahoma" w:hAnsi="Tahoma"/>
          <w:sz w:val="19"/>
          <w:szCs w:val="19"/>
        </w:rPr>
        <w:jc w:val="left"/>
        <w:spacing w:line="288" w:lineRule="auto"/>
        <w:ind w:left="104" w:right="322"/>
      </w:pP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kan</w:t>
      </w:r>
      <w:r>
        <w:rPr>
          <w:rFonts w:ascii="Tahoma" w:cs="Tahoma" w:eastAsia="Tahoma" w:hAnsi="Tahoma"/>
          <w:color w:val="2C3647"/>
          <w:spacing w:val="15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24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17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l</w:t>
      </w:r>
      <w:r>
        <w:rPr>
          <w:rFonts w:ascii="Tahoma" w:cs="Tahoma" w:eastAsia="Tahoma" w:hAnsi="Tahoma"/>
          <w:color w:val="2C3647"/>
          <w:spacing w:val="14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12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W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c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19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2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,</w:t>
      </w:r>
      <w:r>
        <w:rPr>
          <w:rFonts w:ascii="Tahoma" w:cs="Tahoma" w:eastAsia="Tahoma" w:hAnsi="Tahoma"/>
          <w:color w:val="2C3647"/>
          <w:spacing w:val="12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l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15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13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tik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l</w:t>
      </w:r>
      <w:r>
        <w:rPr>
          <w:rFonts w:ascii="Tahoma" w:cs="Tahoma" w:eastAsia="Tahoma" w:hAnsi="Tahoma"/>
          <w:color w:val="2C3647"/>
          <w:spacing w:val="14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10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ikat</w:t>
      </w:r>
      <w:r>
        <w:rPr>
          <w:rFonts w:ascii="Tahoma" w:cs="Tahoma" w:eastAsia="Tahoma" w:hAnsi="Tahoma"/>
          <w:color w:val="2C3647"/>
          <w:spacing w:val="-6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o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ik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28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15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/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f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o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21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ya</w:t>
      </w:r>
      <w:r>
        <w:rPr>
          <w:rFonts w:ascii="Tahoma" w:cs="Tahoma" w:eastAsia="Tahoma" w:hAnsi="Tahoma"/>
          <w:color w:val="2C3647"/>
          <w:spacing w:val="-4"/>
          <w:w w:val="101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ti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val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7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5"/>
          <w:w w:val="10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2"/>
          <w:w w:val="101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1"/>
          <w:w w:val="10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l</w:t>
      </w:r>
      <w:r>
        <w:rPr>
          <w:rFonts w:ascii="Tahoma" w:cs="Tahoma" w:eastAsia="Tahoma" w:hAnsi="Tahoma"/>
          <w:color w:val="2C3647"/>
          <w:spacing w:val="-5"/>
          <w:w w:val="10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1"/>
          <w:w w:val="101"/>
          <w:sz w:val="19"/>
          <w:szCs w:val="19"/>
        </w:rPr>
        <w:t>h</w:t>
      </w:r>
      <w:r>
        <w:rPr>
          <w:rFonts w:ascii="Tahoma" w:cs="Tahoma" w:eastAsia="Tahoma" w:hAnsi="Tahoma"/>
          <w:color w:val="2C3647"/>
          <w:spacing w:val="-2"/>
          <w:w w:val="101"/>
          <w:sz w:val="19"/>
          <w:szCs w:val="19"/>
        </w:rPr>
        <w:t>.</w:t>
      </w:r>
      <w:r>
        <w:rPr>
          <w:rFonts w:ascii="Tahoma" w:cs="Tahoma" w:eastAsia="Tahoma" w:hAnsi="Tahoma"/>
          <w:color w:val="2C3647"/>
          <w:spacing w:val="-2"/>
          <w:w w:val="101"/>
          <w:sz w:val="19"/>
          <w:szCs w:val="19"/>
        </w:rPr>
        <w:t>.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.</w:t>
      </w:r>
      <w:r>
        <w:rPr>
          <w:rFonts w:ascii="Tahoma" w:cs="Tahoma" w:eastAsia="Tahoma" w:hAnsi="Tahoma"/>
          <w:color w:val="000000"/>
          <w:spacing w:val="0"/>
          <w:w w:val="100"/>
          <w:sz w:val="19"/>
          <w:szCs w:val="19"/>
        </w:rPr>
      </w:r>
    </w:p>
    <w:p>
      <w:pPr>
        <w:rPr>
          <w:rFonts w:ascii="Tahoma" w:cs="Tahoma" w:eastAsia="Tahoma" w:hAnsi="Tahoma"/>
          <w:sz w:val="18"/>
          <w:szCs w:val="18"/>
        </w:rPr>
        <w:jc w:val="left"/>
        <w:spacing w:before="62"/>
        <w:ind w:left="377"/>
      </w:pPr>
      <w:r>
        <w:rPr>
          <w:rFonts w:ascii="Arial" w:cs="Arial" w:eastAsia="Arial" w:hAnsi="Arial"/>
          <w:b/>
          <w:color w:val="2A6BAE"/>
          <w:spacing w:val="4"/>
          <w:w w:val="100"/>
          <w:sz w:val="18"/>
          <w:szCs w:val="18"/>
        </w:rPr>
        <w:t>A</w:t>
      </w:r>
      <w:r>
        <w:rPr>
          <w:rFonts w:ascii="Arial" w:cs="Arial" w:eastAsia="Arial" w:hAnsi="Arial"/>
          <w:b/>
          <w:color w:val="2A6BAE"/>
          <w:spacing w:val="0"/>
          <w:w w:val="100"/>
          <w:sz w:val="18"/>
          <w:szCs w:val="18"/>
        </w:rPr>
        <w:t>.</w:t>
      </w:r>
      <w:r>
        <w:rPr>
          <w:rFonts w:ascii="Arial" w:cs="Arial" w:eastAsia="Arial" w:hAnsi="Arial"/>
          <w:b/>
          <w:color w:val="2A6BAE"/>
          <w:spacing w:val="0"/>
          <w:w w:val="100"/>
          <w:sz w:val="18"/>
          <w:szCs w:val="18"/>
        </w:rPr>
        <w:t> </w:t>
      </w:r>
      <w:r>
        <w:rPr>
          <w:rFonts w:ascii="Arial" w:cs="Arial" w:eastAsia="Arial" w:hAnsi="Arial"/>
          <w:b/>
          <w:color w:val="2A6BAE"/>
          <w:spacing w:val="36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M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nggun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-2"/>
          <w:w w:val="100"/>
          <w:sz w:val="18"/>
          <w:szCs w:val="18"/>
        </w:rPr>
        <w:t>k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n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8"/>
          <w:szCs w:val="18"/>
        </w:rPr>
        <w:t>B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h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-4"/>
          <w:w w:val="100"/>
          <w:sz w:val="18"/>
          <w:szCs w:val="18"/>
        </w:rPr>
        <w:t>s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6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nd</w:t>
      </w:r>
      <w:r>
        <w:rPr>
          <w:rFonts w:ascii="Tahoma" w:cs="Tahoma" w:eastAsia="Tahoma" w:hAnsi="Tahoma"/>
          <w:color w:val="2C3647"/>
          <w:spacing w:val="-2"/>
          <w:w w:val="100"/>
          <w:sz w:val="18"/>
          <w:szCs w:val="18"/>
        </w:rPr>
        <w:t>o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n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s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6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sz w:val="18"/>
          <w:szCs w:val="18"/>
        </w:rPr>
        <w:t>y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ng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b</w:t>
      </w:r>
      <w:r>
        <w:rPr>
          <w:rFonts w:ascii="Tahoma" w:cs="Tahoma" w:eastAsia="Tahoma" w:hAnsi="Tahoma"/>
          <w:color w:val="2C3647"/>
          <w:spacing w:val="2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-2"/>
          <w:w w:val="100"/>
          <w:sz w:val="18"/>
          <w:szCs w:val="18"/>
        </w:rPr>
        <w:t>k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u</w:t>
      </w:r>
      <w:r>
        <w:rPr>
          <w:rFonts w:ascii="Tahoma" w:cs="Tahoma" w:eastAsia="Tahoma" w:hAnsi="Tahoma"/>
          <w:color w:val="2C3647"/>
          <w:spacing w:val="4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d</w:t>
      </w:r>
      <w:r>
        <w:rPr>
          <w:rFonts w:ascii="Tahoma" w:cs="Tahoma" w:eastAsia="Tahoma" w:hAnsi="Tahoma"/>
          <w:color w:val="2C3647"/>
          <w:spacing w:val="2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n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-3"/>
          <w:w w:val="100"/>
          <w:sz w:val="18"/>
          <w:szCs w:val="18"/>
        </w:rPr>
        <w:t>m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ud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h</w:t>
      </w:r>
      <w:r>
        <w:rPr>
          <w:rFonts w:ascii="Tahoma" w:cs="Tahoma" w:eastAsia="Tahoma" w:hAnsi="Tahoma"/>
          <w:color w:val="2C3647"/>
          <w:spacing w:val="4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-4"/>
          <w:w w:val="100"/>
          <w:sz w:val="18"/>
          <w:szCs w:val="18"/>
        </w:rPr>
        <w:t>d</w:t>
      </w:r>
      <w:r>
        <w:rPr>
          <w:rFonts w:ascii="Tahoma" w:cs="Tahoma" w:eastAsia="Tahoma" w:hAnsi="Tahoma"/>
          <w:color w:val="2C3647"/>
          <w:spacing w:val="-5"/>
          <w:w w:val="100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-4"/>
          <w:w w:val="100"/>
          <w:sz w:val="18"/>
          <w:szCs w:val="18"/>
        </w:rPr>
        <w:t>p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-4"/>
          <w:w w:val="100"/>
          <w:sz w:val="18"/>
          <w:szCs w:val="18"/>
        </w:rPr>
        <w:t>h</w:t>
      </w:r>
      <w:r>
        <w:rPr>
          <w:rFonts w:ascii="Tahoma" w:cs="Tahoma" w:eastAsia="Tahoma" w:hAnsi="Tahoma"/>
          <w:color w:val="2C3647"/>
          <w:spacing w:val="-3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m</w:t>
      </w:r>
      <w:r>
        <w:rPr>
          <w:rFonts w:ascii="Tahoma" w:cs="Tahoma" w:eastAsia="Tahoma" w:hAnsi="Tahoma"/>
          <w:color w:val="2C3647"/>
          <w:spacing w:val="-5"/>
          <w:w w:val="100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.</w:t>
      </w:r>
      <w:r>
        <w:rPr>
          <w:rFonts w:ascii="Tahoma" w:cs="Tahoma" w:eastAsia="Tahoma" w:hAnsi="Tahoma"/>
          <w:color w:val="000000"/>
          <w:spacing w:val="0"/>
          <w:w w:val="100"/>
          <w:sz w:val="18"/>
          <w:szCs w:val="18"/>
        </w:rPr>
      </w:r>
    </w:p>
    <w:p>
      <w:pPr>
        <w:rPr>
          <w:rFonts w:ascii="Tahoma" w:cs="Tahoma" w:eastAsia="Tahoma" w:hAnsi="Tahoma"/>
          <w:sz w:val="18"/>
          <w:szCs w:val="18"/>
        </w:rPr>
        <w:jc w:val="left"/>
        <w:spacing w:before="69"/>
        <w:ind w:left="377"/>
      </w:pPr>
      <w:r>
        <w:rPr>
          <w:rFonts w:ascii="Arial" w:cs="Arial" w:eastAsia="Arial" w:hAnsi="Arial"/>
          <w:b/>
          <w:color w:val="2A6BAE"/>
          <w:spacing w:val="4"/>
          <w:w w:val="100"/>
          <w:sz w:val="18"/>
          <w:szCs w:val="18"/>
        </w:rPr>
        <w:t>B</w:t>
      </w:r>
      <w:r>
        <w:rPr>
          <w:rFonts w:ascii="Arial" w:cs="Arial" w:eastAsia="Arial" w:hAnsi="Arial"/>
          <w:b/>
          <w:color w:val="2A6BAE"/>
          <w:spacing w:val="0"/>
          <w:w w:val="100"/>
          <w:sz w:val="18"/>
          <w:szCs w:val="18"/>
        </w:rPr>
        <w:t>.</w:t>
      </w:r>
      <w:r>
        <w:rPr>
          <w:rFonts w:ascii="Arial" w:cs="Arial" w:eastAsia="Arial" w:hAnsi="Arial"/>
          <w:b/>
          <w:color w:val="2A6BAE"/>
          <w:spacing w:val="0"/>
          <w:w w:val="100"/>
          <w:sz w:val="18"/>
          <w:szCs w:val="18"/>
        </w:rPr>
        <w:t> </w:t>
      </w:r>
      <w:r>
        <w:rPr>
          <w:rFonts w:ascii="Arial" w:cs="Arial" w:eastAsia="Arial" w:hAnsi="Arial"/>
          <w:b/>
          <w:color w:val="2A6BAE"/>
          <w:spacing w:val="36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M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n</w:t>
      </w:r>
      <w:r>
        <w:rPr>
          <w:rFonts w:ascii="Tahoma" w:cs="Tahoma" w:eastAsia="Tahoma" w:hAnsi="Tahoma"/>
          <w:color w:val="2C3647"/>
          <w:spacing w:val="-2"/>
          <w:w w:val="100"/>
          <w:sz w:val="18"/>
          <w:szCs w:val="18"/>
        </w:rPr>
        <w:t>y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j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-2"/>
          <w:w w:val="100"/>
          <w:sz w:val="18"/>
          <w:szCs w:val="18"/>
        </w:rPr>
        <w:t>k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n</w:t>
      </w:r>
      <w:r>
        <w:rPr>
          <w:rFonts w:ascii="Tahoma" w:cs="Tahoma" w:eastAsia="Tahoma" w:hAnsi="Tahoma"/>
          <w:color w:val="2C3647"/>
          <w:spacing w:val="-8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j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udul</w:t>
      </w:r>
      <w:r>
        <w:rPr>
          <w:rFonts w:ascii="Tahoma" w:cs="Tahoma" w:eastAsia="Tahoma" w:hAnsi="Tahoma"/>
          <w:color w:val="2C3647"/>
          <w:spacing w:val="-9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sz w:val="18"/>
          <w:szCs w:val="18"/>
        </w:rPr>
        <w:t>y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ng</w:t>
      </w:r>
      <w:r>
        <w:rPr>
          <w:rFonts w:ascii="Tahoma" w:cs="Tahoma" w:eastAsia="Tahoma" w:hAnsi="Tahoma"/>
          <w:color w:val="2C3647"/>
          <w:spacing w:val="-8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m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m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c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u</w:t>
      </w:r>
      <w:r>
        <w:rPr>
          <w:rFonts w:ascii="Tahoma" w:cs="Tahoma" w:eastAsia="Tahoma" w:hAnsi="Tahoma"/>
          <w:color w:val="2C3647"/>
          <w:spacing w:val="-8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sz w:val="18"/>
          <w:szCs w:val="18"/>
        </w:rPr>
        <w:t>k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p</w:t>
      </w:r>
      <w:r>
        <w:rPr>
          <w:rFonts w:ascii="Tahoma" w:cs="Tahoma" w:eastAsia="Tahoma" w:hAnsi="Tahoma"/>
          <w:color w:val="2C3647"/>
          <w:spacing w:val="2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n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-2"/>
          <w:w w:val="100"/>
          <w:sz w:val="18"/>
          <w:szCs w:val="18"/>
        </w:rPr>
        <w:t>k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n</w:t>
      </w:r>
      <w:r>
        <w:rPr>
          <w:rFonts w:ascii="Tahoma" w:cs="Tahoma" w:eastAsia="Tahoma" w:hAnsi="Tahoma"/>
          <w:color w:val="2C3647"/>
          <w:spacing w:val="-7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t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npa</w:t>
      </w:r>
      <w:r>
        <w:rPr>
          <w:rFonts w:ascii="Tahoma" w:cs="Tahoma" w:eastAsia="Tahoma" w:hAnsi="Tahoma"/>
          <w:color w:val="2C3647"/>
          <w:spacing w:val="-6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m</w:t>
      </w:r>
      <w:r>
        <w:rPr>
          <w:rFonts w:ascii="Tahoma" w:cs="Tahoma" w:eastAsia="Tahoma" w:hAnsi="Tahoma"/>
          <w:color w:val="2C3647"/>
          <w:spacing w:val="-3"/>
          <w:w w:val="100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nc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n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t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um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k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n</w:t>
      </w:r>
      <w:r>
        <w:rPr>
          <w:rFonts w:ascii="Tahoma" w:cs="Tahoma" w:eastAsia="Tahoma" w:hAnsi="Tahoma"/>
          <w:color w:val="2C3647"/>
          <w:spacing w:val="-7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d</w:t>
      </w:r>
      <w:r>
        <w:rPr>
          <w:rFonts w:ascii="Tahoma" w:cs="Tahoma" w:eastAsia="Tahoma" w:hAnsi="Tahoma"/>
          <w:color w:val="2C3647"/>
          <w:spacing w:val="2"/>
          <w:w w:val="100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n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t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t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s</w:t>
      </w:r>
      <w:r>
        <w:rPr>
          <w:rFonts w:ascii="Tahoma" w:cs="Tahoma" w:eastAsia="Tahoma" w:hAnsi="Tahoma"/>
          <w:color w:val="2C3647"/>
          <w:spacing w:val="-8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p</w:t>
      </w:r>
      <w:r>
        <w:rPr>
          <w:rFonts w:ascii="Tahoma" w:cs="Tahoma" w:eastAsia="Tahoma" w:hAnsi="Tahoma"/>
          <w:color w:val="2C3647"/>
          <w:spacing w:val="2"/>
          <w:w w:val="100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n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u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l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s</w:t>
      </w:r>
      <w:r>
        <w:rPr>
          <w:rFonts w:ascii="Tahoma" w:cs="Tahoma" w:eastAsia="Tahoma" w:hAnsi="Tahoma"/>
          <w:color w:val="2C3647"/>
          <w:spacing w:val="-8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d</w:t>
      </w:r>
      <w:r>
        <w:rPr>
          <w:rFonts w:ascii="Tahoma" w:cs="Tahoma" w:eastAsia="Tahoma" w:hAnsi="Tahoma"/>
          <w:color w:val="2C3647"/>
          <w:spacing w:val="2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n</w:t>
      </w:r>
      <w:r>
        <w:rPr>
          <w:rFonts w:ascii="Tahoma" w:cs="Tahoma" w:eastAsia="Tahoma" w:hAnsi="Tahoma"/>
          <w:color w:val="2C3647"/>
          <w:spacing w:val="-8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u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j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u</w:t>
      </w:r>
      <w:r>
        <w:rPr>
          <w:rFonts w:ascii="Tahoma" w:cs="Tahoma" w:eastAsia="Tahoma" w:hAnsi="Tahoma"/>
          <w:color w:val="2C3647"/>
          <w:spacing w:val="-2"/>
          <w:w w:val="100"/>
          <w:sz w:val="18"/>
          <w:szCs w:val="18"/>
        </w:rPr>
        <w:t>k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n</w:t>
      </w:r>
      <w:r>
        <w:rPr>
          <w:rFonts w:ascii="Tahoma" w:cs="Tahoma" w:eastAsia="Tahoma" w:hAnsi="Tahoma"/>
          <w:color w:val="2C3647"/>
          <w:spacing w:val="-8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l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m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h</w:t>
      </w:r>
      <w:r>
        <w:rPr>
          <w:rFonts w:ascii="Tahoma" w:cs="Tahoma" w:eastAsia="Tahoma" w:hAnsi="Tahoma"/>
          <w:color w:val="2C3647"/>
          <w:spacing w:val="-4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sz w:val="18"/>
          <w:szCs w:val="18"/>
        </w:rPr>
        <w:t>y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ng</w:t>
      </w:r>
      <w:r>
        <w:rPr>
          <w:rFonts w:ascii="Tahoma" w:cs="Tahoma" w:eastAsia="Tahoma" w:hAnsi="Tahoma"/>
          <w:color w:val="2C3647"/>
          <w:spacing w:val="-8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-4"/>
          <w:w w:val="100"/>
          <w:sz w:val="18"/>
          <w:szCs w:val="18"/>
        </w:rPr>
        <w:t>t</w:t>
      </w:r>
      <w:r>
        <w:rPr>
          <w:rFonts w:ascii="Tahoma" w:cs="Tahoma" w:eastAsia="Tahoma" w:hAnsi="Tahoma"/>
          <w:color w:val="2C3647"/>
          <w:spacing w:val="-3"/>
          <w:w w:val="100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r</w:t>
      </w:r>
      <w:r>
        <w:rPr>
          <w:rFonts w:ascii="Tahoma" w:cs="Tahoma" w:eastAsia="Tahoma" w:hAnsi="Tahoma"/>
          <w:color w:val="2C3647"/>
          <w:spacing w:val="-2"/>
          <w:w w:val="100"/>
          <w:sz w:val="18"/>
          <w:szCs w:val="18"/>
        </w:rPr>
        <w:t>v</w:t>
      </w:r>
      <w:r>
        <w:rPr>
          <w:rFonts w:ascii="Tahoma" w:cs="Tahoma" w:eastAsia="Tahoma" w:hAnsi="Tahoma"/>
          <w:color w:val="2C3647"/>
          <w:spacing w:val="-3"/>
          <w:w w:val="100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r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f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-6"/>
          <w:w w:val="100"/>
          <w:sz w:val="18"/>
          <w:szCs w:val="18"/>
        </w:rPr>
        <w:t>k</w:t>
      </w:r>
      <w:r>
        <w:rPr>
          <w:rFonts w:ascii="Tahoma" w:cs="Tahoma" w:eastAsia="Tahoma" w:hAnsi="Tahoma"/>
          <w:color w:val="2C3647"/>
          <w:spacing w:val="-3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s</w:t>
      </w:r>
      <w:r>
        <w:rPr>
          <w:rFonts w:ascii="Tahoma" w:cs="Tahoma" w:eastAsia="Tahoma" w:hAnsi="Tahoma"/>
          <w:color w:val="2C3647"/>
          <w:spacing w:val="-6"/>
          <w:w w:val="100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.</w:t>
      </w:r>
      <w:r>
        <w:rPr>
          <w:rFonts w:ascii="Tahoma" w:cs="Tahoma" w:eastAsia="Tahoma" w:hAnsi="Tahoma"/>
          <w:color w:val="000000"/>
          <w:spacing w:val="0"/>
          <w:w w:val="100"/>
          <w:sz w:val="18"/>
          <w:szCs w:val="18"/>
        </w:rPr>
      </w:r>
    </w:p>
    <w:p>
      <w:pPr>
        <w:rPr>
          <w:rFonts w:ascii="Tahoma" w:cs="Tahoma" w:eastAsia="Tahoma" w:hAnsi="Tahoma"/>
          <w:sz w:val="18"/>
          <w:szCs w:val="18"/>
        </w:rPr>
        <w:jc w:val="left"/>
        <w:spacing w:before="69"/>
        <w:ind w:left="377"/>
      </w:pPr>
      <w:r>
        <w:rPr>
          <w:rFonts w:ascii="Arial" w:cs="Arial" w:eastAsia="Arial" w:hAnsi="Arial"/>
          <w:b/>
          <w:color w:val="2A6BAE"/>
          <w:spacing w:val="4"/>
          <w:w w:val="100"/>
          <w:sz w:val="18"/>
          <w:szCs w:val="18"/>
        </w:rPr>
        <w:t>C</w:t>
      </w:r>
      <w:r>
        <w:rPr>
          <w:rFonts w:ascii="Arial" w:cs="Arial" w:eastAsia="Arial" w:hAnsi="Arial"/>
          <w:b/>
          <w:color w:val="2A6BAE"/>
          <w:spacing w:val="0"/>
          <w:w w:val="100"/>
          <w:sz w:val="18"/>
          <w:szCs w:val="18"/>
        </w:rPr>
        <w:t>.</w:t>
      </w:r>
      <w:r>
        <w:rPr>
          <w:rFonts w:ascii="Arial" w:cs="Arial" w:eastAsia="Arial" w:hAnsi="Arial"/>
          <w:b/>
          <w:color w:val="2A6BAE"/>
          <w:spacing w:val="0"/>
          <w:w w:val="100"/>
          <w:sz w:val="18"/>
          <w:szCs w:val="18"/>
        </w:rPr>
        <w:t> </w:t>
      </w:r>
      <w:r>
        <w:rPr>
          <w:rFonts w:ascii="Arial" w:cs="Arial" w:eastAsia="Arial" w:hAnsi="Arial"/>
          <w:b/>
          <w:color w:val="2A6BAE"/>
          <w:spacing w:val="36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8"/>
          <w:szCs w:val="18"/>
        </w:rPr>
        <w:t>D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t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b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t</w:t>
      </w:r>
      <w:r>
        <w:rPr>
          <w:rFonts w:ascii="Tahoma" w:cs="Tahoma" w:eastAsia="Tahoma" w:hAnsi="Tahoma"/>
          <w:color w:val="2C3647"/>
          <w:spacing w:val="-2"/>
          <w:w w:val="100"/>
          <w:sz w:val="18"/>
          <w:szCs w:val="18"/>
        </w:rPr>
        <w:t>k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n</w:t>
      </w:r>
      <w:r>
        <w:rPr>
          <w:rFonts w:ascii="Tahoma" w:cs="Tahoma" w:eastAsia="Tahoma" w:hAnsi="Tahoma"/>
          <w:color w:val="2C3647"/>
          <w:spacing w:val="-8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di</w:t>
      </w:r>
      <w:r>
        <w:rPr>
          <w:rFonts w:ascii="Tahoma" w:cs="Tahoma" w:eastAsia="Tahoma" w:hAnsi="Tahoma"/>
          <w:color w:val="2C3647"/>
          <w:spacing w:val="-9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m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d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-6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d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g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t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l</w:t>
      </w:r>
      <w:r>
        <w:rPr>
          <w:rFonts w:ascii="Tahoma" w:cs="Tahoma" w:eastAsia="Tahoma" w:hAnsi="Tahoma"/>
          <w:color w:val="2C3647"/>
          <w:spacing w:val="-9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b</w:t>
      </w:r>
      <w:r>
        <w:rPr>
          <w:rFonts w:ascii="Tahoma" w:cs="Tahoma" w:eastAsia="Tahoma" w:hAnsi="Tahoma"/>
          <w:color w:val="2C3647"/>
          <w:spacing w:val="2"/>
          <w:w w:val="100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b</w:t>
      </w:r>
      <w:r>
        <w:rPr>
          <w:rFonts w:ascii="Tahoma" w:cs="Tahoma" w:eastAsia="Tahoma" w:hAnsi="Tahoma"/>
          <w:color w:val="2C3647"/>
          <w:spacing w:val="2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s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s</w:t>
      </w:r>
      <w:r>
        <w:rPr>
          <w:rFonts w:ascii="Tahoma" w:cs="Tahoma" w:eastAsia="Tahoma" w:hAnsi="Tahoma"/>
          <w:color w:val="2C3647"/>
          <w:spacing w:val="-4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-6"/>
          <w:w w:val="100"/>
          <w:sz w:val="18"/>
          <w:szCs w:val="18"/>
        </w:rPr>
        <w:t>w</w:t>
      </w:r>
      <w:r>
        <w:rPr>
          <w:rFonts w:ascii="Tahoma" w:cs="Tahoma" w:eastAsia="Tahoma" w:hAnsi="Tahoma"/>
          <w:color w:val="2C3647"/>
          <w:spacing w:val="-3"/>
          <w:w w:val="100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-4"/>
          <w:w w:val="100"/>
          <w:sz w:val="18"/>
          <w:szCs w:val="18"/>
        </w:rPr>
        <w:t>b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.</w:t>
      </w:r>
      <w:r>
        <w:rPr>
          <w:rFonts w:ascii="Tahoma" w:cs="Tahoma" w:eastAsia="Tahoma" w:hAnsi="Tahoma"/>
          <w:color w:val="000000"/>
          <w:spacing w:val="0"/>
          <w:w w:val="100"/>
          <w:sz w:val="18"/>
          <w:szCs w:val="18"/>
        </w:rPr>
      </w:r>
    </w:p>
    <w:p>
      <w:pPr>
        <w:rPr>
          <w:rFonts w:ascii="Tahoma" w:cs="Tahoma" w:eastAsia="Tahoma" w:hAnsi="Tahoma"/>
          <w:sz w:val="18"/>
          <w:szCs w:val="18"/>
        </w:rPr>
        <w:jc w:val="left"/>
        <w:spacing w:before="73" w:line="200" w:lineRule="exact"/>
        <w:ind w:left="377"/>
      </w:pPr>
      <w:r>
        <w:rPr>
          <w:rFonts w:ascii="Arial" w:cs="Arial" w:eastAsia="Arial" w:hAnsi="Arial"/>
          <w:b/>
          <w:color w:val="2A6BAE"/>
          <w:spacing w:val="4"/>
          <w:w w:val="100"/>
          <w:position w:val="-1"/>
          <w:sz w:val="18"/>
          <w:szCs w:val="18"/>
        </w:rPr>
        <w:t>D</w:t>
      </w:r>
      <w:r>
        <w:rPr>
          <w:rFonts w:ascii="Arial" w:cs="Arial" w:eastAsia="Arial" w:hAnsi="Arial"/>
          <w:b/>
          <w:color w:val="2A6BAE"/>
          <w:spacing w:val="0"/>
          <w:w w:val="100"/>
          <w:position w:val="-1"/>
          <w:sz w:val="18"/>
          <w:szCs w:val="18"/>
        </w:rPr>
        <w:t>.</w:t>
      </w:r>
      <w:r>
        <w:rPr>
          <w:rFonts w:ascii="Arial" w:cs="Arial" w:eastAsia="Arial" w:hAnsi="Arial"/>
          <w:b/>
          <w:color w:val="2A6BAE"/>
          <w:spacing w:val="0"/>
          <w:w w:val="100"/>
          <w:position w:val="-1"/>
          <w:sz w:val="18"/>
          <w:szCs w:val="18"/>
        </w:rPr>
        <w:t> </w:t>
      </w:r>
      <w:r>
        <w:rPr>
          <w:rFonts w:ascii="Arial" w:cs="Arial" w:eastAsia="Arial" w:hAnsi="Arial"/>
          <w:b/>
          <w:color w:val="2A6BAE"/>
          <w:spacing w:val="36"/>
          <w:w w:val="100"/>
          <w:position w:val="-1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8"/>
          <w:szCs w:val="18"/>
        </w:rPr>
        <w:t>T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d</w:t>
      </w:r>
      <w:r>
        <w:rPr>
          <w:rFonts w:ascii="Tahoma" w:cs="Tahoma" w:eastAsia="Tahoma" w:hAnsi="Tahoma"/>
          <w:color w:val="2C3647"/>
          <w:spacing w:val="2"/>
          <w:w w:val="100"/>
          <w:position w:val="-1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k</w:t>
      </w:r>
      <w:r>
        <w:rPr>
          <w:rFonts w:ascii="Tahoma" w:cs="Tahoma" w:eastAsia="Tahoma" w:hAnsi="Tahoma"/>
          <w:color w:val="2C3647"/>
          <w:spacing w:val="-6"/>
          <w:w w:val="100"/>
          <w:position w:val="-1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1"/>
          <w:w w:val="100"/>
          <w:position w:val="-1"/>
          <w:sz w:val="18"/>
          <w:szCs w:val="18"/>
        </w:rPr>
        <w:t>m</w:t>
      </w:r>
      <w:r>
        <w:rPr>
          <w:rFonts w:ascii="Tahoma" w:cs="Tahoma" w:eastAsia="Tahoma" w:hAnsi="Tahoma"/>
          <w:color w:val="2C3647"/>
          <w:spacing w:val="1"/>
          <w:w w:val="100"/>
          <w:position w:val="-1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nc</w:t>
      </w:r>
      <w:r>
        <w:rPr>
          <w:rFonts w:ascii="Tahoma" w:cs="Tahoma" w:eastAsia="Tahoma" w:hAnsi="Tahoma"/>
          <w:color w:val="2C3647"/>
          <w:spacing w:val="1"/>
          <w:w w:val="100"/>
          <w:position w:val="-1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n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8"/>
          <w:szCs w:val="18"/>
        </w:rPr>
        <w:t>t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um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8"/>
          <w:szCs w:val="18"/>
        </w:rPr>
        <w:t>k</w:t>
      </w:r>
      <w:r>
        <w:rPr>
          <w:rFonts w:ascii="Tahoma" w:cs="Tahoma" w:eastAsia="Tahoma" w:hAnsi="Tahoma"/>
          <w:color w:val="2C3647"/>
          <w:spacing w:val="1"/>
          <w:w w:val="100"/>
          <w:position w:val="-1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n</w:t>
      </w:r>
      <w:r>
        <w:rPr>
          <w:rFonts w:ascii="Tahoma" w:cs="Tahoma" w:eastAsia="Tahoma" w:hAnsi="Tahoma"/>
          <w:color w:val="2C3647"/>
          <w:spacing w:val="-3"/>
          <w:w w:val="100"/>
          <w:position w:val="-1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g</w:t>
      </w:r>
      <w:r>
        <w:rPr>
          <w:rFonts w:ascii="Tahoma" w:cs="Tahoma" w:eastAsia="Tahoma" w:hAnsi="Tahoma"/>
          <w:color w:val="2C3647"/>
          <w:spacing w:val="2"/>
          <w:w w:val="100"/>
          <w:position w:val="-1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1"/>
          <w:w w:val="100"/>
          <w:position w:val="-1"/>
          <w:sz w:val="18"/>
          <w:szCs w:val="18"/>
        </w:rPr>
        <w:t>m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b</w:t>
      </w:r>
      <w:r>
        <w:rPr>
          <w:rFonts w:ascii="Tahoma" w:cs="Tahoma" w:eastAsia="Tahoma" w:hAnsi="Tahoma"/>
          <w:color w:val="2C3647"/>
          <w:spacing w:val="2"/>
          <w:w w:val="100"/>
          <w:position w:val="-1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r</w:t>
      </w:r>
      <w:r>
        <w:rPr>
          <w:rFonts w:ascii="Tahoma" w:cs="Tahoma" w:eastAsia="Tahoma" w:hAnsi="Tahoma"/>
          <w:color w:val="2C3647"/>
          <w:spacing w:val="-4"/>
          <w:w w:val="100"/>
          <w:position w:val="-1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p</w:t>
      </w:r>
      <w:r>
        <w:rPr>
          <w:rFonts w:ascii="Tahoma" w:cs="Tahoma" w:eastAsia="Tahoma" w:hAnsi="Tahoma"/>
          <w:color w:val="2C3647"/>
          <w:spacing w:val="2"/>
          <w:w w:val="100"/>
          <w:position w:val="-1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ndu</w:t>
      </w:r>
      <w:r>
        <w:rPr>
          <w:rFonts w:ascii="Tahoma" w:cs="Tahoma" w:eastAsia="Tahoma" w:hAnsi="Tahoma"/>
          <w:color w:val="2C3647"/>
          <w:spacing w:val="-2"/>
          <w:w w:val="100"/>
          <w:position w:val="-1"/>
          <w:sz w:val="18"/>
          <w:szCs w:val="18"/>
        </w:rPr>
        <w:t>k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u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8"/>
          <w:szCs w:val="18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g</w:t>
      </w:r>
      <w:r>
        <w:rPr>
          <w:rFonts w:ascii="Tahoma" w:cs="Tahoma" w:eastAsia="Tahoma" w:hAnsi="Tahoma"/>
          <w:color w:val="2C3647"/>
          <w:spacing w:val="-3"/>
          <w:w w:val="100"/>
          <w:position w:val="-1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di</w:t>
      </w:r>
      <w:r>
        <w:rPr>
          <w:rFonts w:ascii="Tahoma" w:cs="Tahoma" w:eastAsia="Tahoma" w:hAnsi="Tahoma"/>
          <w:color w:val="2C3647"/>
          <w:spacing w:val="-5"/>
          <w:w w:val="100"/>
          <w:position w:val="-1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d</w:t>
      </w:r>
      <w:r>
        <w:rPr>
          <w:rFonts w:ascii="Tahoma" w:cs="Tahoma" w:eastAsia="Tahoma" w:hAnsi="Tahoma"/>
          <w:color w:val="2C3647"/>
          <w:spacing w:val="2"/>
          <w:w w:val="100"/>
          <w:position w:val="-1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8"/>
          <w:szCs w:val="18"/>
        </w:rPr>
        <w:t>l</w:t>
      </w:r>
      <w:r>
        <w:rPr>
          <w:rFonts w:ascii="Tahoma" w:cs="Tahoma" w:eastAsia="Tahoma" w:hAnsi="Tahoma"/>
          <w:color w:val="2C3647"/>
          <w:spacing w:val="1"/>
          <w:w w:val="100"/>
          <w:position w:val="-1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m</w:t>
      </w:r>
      <w:r>
        <w:rPr>
          <w:rFonts w:ascii="Tahoma" w:cs="Tahoma" w:eastAsia="Tahoma" w:hAnsi="Tahoma"/>
          <w:color w:val="2C3647"/>
          <w:spacing w:val="-7"/>
          <w:w w:val="100"/>
          <w:position w:val="-1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-4"/>
          <w:w w:val="100"/>
          <w:position w:val="-1"/>
          <w:sz w:val="18"/>
          <w:szCs w:val="18"/>
        </w:rPr>
        <w:t>n</w:t>
      </w:r>
      <w:r>
        <w:rPr>
          <w:rFonts w:ascii="Tahoma" w:cs="Tahoma" w:eastAsia="Tahoma" w:hAnsi="Tahoma"/>
          <w:color w:val="2C3647"/>
          <w:spacing w:val="-3"/>
          <w:w w:val="100"/>
          <w:position w:val="-1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s</w:t>
      </w:r>
      <w:r>
        <w:rPr>
          <w:rFonts w:ascii="Tahoma" w:cs="Tahoma" w:eastAsia="Tahoma" w:hAnsi="Tahoma"/>
          <w:color w:val="2C3647"/>
          <w:spacing w:val="-6"/>
          <w:w w:val="100"/>
          <w:position w:val="-1"/>
          <w:sz w:val="18"/>
          <w:szCs w:val="18"/>
        </w:rPr>
        <w:t>k</w:t>
      </w:r>
      <w:r>
        <w:rPr>
          <w:rFonts w:ascii="Tahoma" w:cs="Tahoma" w:eastAsia="Tahoma" w:hAnsi="Tahoma"/>
          <w:color w:val="2C3647"/>
          <w:spacing w:val="1"/>
          <w:w w:val="100"/>
          <w:position w:val="-1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h</w:t>
      </w:r>
      <w:r>
        <w:rPr>
          <w:rFonts w:ascii="Tahoma" w:cs="Tahoma" w:eastAsia="Tahoma" w:hAnsi="Tahoma"/>
          <w:color w:val="2C3647"/>
          <w:spacing w:val="-5"/>
          <w:w w:val="100"/>
          <w:position w:val="-1"/>
          <w:sz w:val="18"/>
          <w:szCs w:val="18"/>
        </w:rPr>
        <w:t>n</w:t>
      </w:r>
      <w:r>
        <w:rPr>
          <w:rFonts w:ascii="Tahoma" w:cs="Tahoma" w:eastAsia="Tahoma" w:hAnsi="Tahoma"/>
          <w:color w:val="2C3647"/>
          <w:spacing w:val="-2"/>
          <w:w w:val="100"/>
          <w:position w:val="-1"/>
          <w:sz w:val="18"/>
          <w:szCs w:val="18"/>
        </w:rPr>
        <w:t>y</w:t>
      </w:r>
      <w:r>
        <w:rPr>
          <w:rFonts w:ascii="Tahoma" w:cs="Tahoma" w:eastAsia="Tahoma" w:hAnsi="Tahoma"/>
          <w:color w:val="2C3647"/>
          <w:spacing w:val="-3"/>
          <w:w w:val="100"/>
          <w:position w:val="-1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.</w:t>
      </w:r>
      <w:r>
        <w:rPr>
          <w:rFonts w:ascii="Tahoma" w:cs="Tahoma" w:eastAsia="Tahoma" w:hAnsi="Tahoma"/>
          <w:color w:val="000000"/>
          <w:spacing w:val="0"/>
          <w:w w:val="100"/>
          <w:position w:val="0"/>
          <w:sz w:val="18"/>
          <w:szCs w:val="18"/>
        </w:rPr>
      </w:r>
    </w:p>
    <w:p>
      <w:pPr>
        <w:rPr>
          <w:sz w:val="20"/>
          <w:szCs w:val="20"/>
        </w:rPr>
        <w:jc w:val="left"/>
        <w:spacing w:before="10"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17"/>
          <w:szCs w:val="17"/>
        </w:rPr>
        <w:jc w:val="left"/>
        <w:spacing w:before="40"/>
        <w:ind w:left="272"/>
      </w:pPr>
      <w:r>
        <w:rPr>
          <w:rFonts w:ascii="Arial" w:cs="Arial" w:eastAsia="Arial" w:hAnsi="Arial"/>
          <w:b/>
          <w:color w:val="1A365D"/>
          <w:spacing w:val="1"/>
          <w:w w:val="100"/>
          <w:sz w:val="17"/>
          <w:szCs w:val="17"/>
        </w:rPr>
        <w:t>J</w:t>
      </w:r>
      <w:r>
        <w:rPr>
          <w:rFonts w:ascii="Arial" w:cs="Arial" w:eastAsia="Arial" w:hAnsi="Arial"/>
          <w:b/>
          <w:color w:val="1A365D"/>
          <w:spacing w:val="-3"/>
          <w:w w:val="100"/>
          <w:sz w:val="17"/>
          <w:szCs w:val="17"/>
        </w:rPr>
        <w:t>a</w:t>
      </w:r>
      <w:r>
        <w:rPr>
          <w:rFonts w:ascii="Arial" w:cs="Arial" w:eastAsia="Arial" w:hAnsi="Arial"/>
          <w:b/>
          <w:color w:val="1A365D"/>
          <w:spacing w:val="3"/>
          <w:w w:val="100"/>
          <w:sz w:val="17"/>
          <w:szCs w:val="17"/>
        </w:rPr>
        <w:t>w</w:t>
      </w:r>
      <w:r>
        <w:rPr>
          <w:rFonts w:ascii="Arial" w:cs="Arial" w:eastAsia="Arial" w:hAnsi="Arial"/>
          <w:b/>
          <w:color w:val="1A365D"/>
          <w:spacing w:val="1"/>
          <w:w w:val="100"/>
          <w:sz w:val="17"/>
          <w:szCs w:val="17"/>
        </w:rPr>
        <w:t>a</w:t>
      </w:r>
      <w:r>
        <w:rPr>
          <w:rFonts w:ascii="Arial" w:cs="Arial" w:eastAsia="Arial" w:hAnsi="Arial"/>
          <w:b/>
          <w:color w:val="1A365D"/>
          <w:spacing w:val="-1"/>
          <w:w w:val="100"/>
          <w:sz w:val="17"/>
          <w:szCs w:val="17"/>
        </w:rPr>
        <w:t>b</w:t>
      </w:r>
      <w:r>
        <w:rPr>
          <w:rFonts w:ascii="Arial" w:cs="Arial" w:eastAsia="Arial" w:hAnsi="Arial"/>
          <w:b/>
          <w:color w:val="1A365D"/>
          <w:spacing w:val="1"/>
          <w:w w:val="100"/>
          <w:sz w:val="17"/>
          <w:szCs w:val="17"/>
        </w:rPr>
        <w:t>a</w:t>
      </w:r>
      <w:r>
        <w:rPr>
          <w:rFonts w:ascii="Arial" w:cs="Arial" w:eastAsia="Arial" w:hAnsi="Arial"/>
          <w:b/>
          <w:color w:val="1A365D"/>
          <w:spacing w:val="0"/>
          <w:w w:val="100"/>
          <w:sz w:val="17"/>
          <w:szCs w:val="17"/>
        </w:rPr>
        <w:t>n</w:t>
      </w:r>
      <w:r>
        <w:rPr>
          <w:rFonts w:ascii="Arial" w:cs="Arial" w:eastAsia="Arial" w:hAnsi="Arial"/>
          <w:b/>
          <w:color w:val="1A365D"/>
          <w:spacing w:val="-3"/>
          <w:w w:val="100"/>
          <w:sz w:val="17"/>
          <w:szCs w:val="17"/>
        </w:rPr>
        <w:t> </w:t>
      </w:r>
      <w:r>
        <w:rPr>
          <w:rFonts w:ascii="Arial" w:cs="Arial" w:eastAsia="Arial" w:hAnsi="Arial"/>
          <w:b/>
          <w:color w:val="1A365D"/>
          <w:spacing w:val="-3"/>
          <w:w w:val="100"/>
          <w:sz w:val="17"/>
          <w:szCs w:val="17"/>
        </w:rPr>
        <w:t>P</w:t>
      </w:r>
      <w:r>
        <w:rPr>
          <w:rFonts w:ascii="Arial" w:cs="Arial" w:eastAsia="Arial" w:hAnsi="Arial"/>
          <w:b/>
          <w:color w:val="1A365D"/>
          <w:spacing w:val="0"/>
          <w:w w:val="100"/>
          <w:sz w:val="17"/>
          <w:szCs w:val="17"/>
        </w:rPr>
        <w:t>ili</w:t>
      </w:r>
      <w:r>
        <w:rPr>
          <w:rFonts w:ascii="Arial" w:cs="Arial" w:eastAsia="Arial" w:hAnsi="Arial"/>
          <w:b/>
          <w:color w:val="1A365D"/>
          <w:spacing w:val="-1"/>
          <w:w w:val="100"/>
          <w:sz w:val="17"/>
          <w:szCs w:val="17"/>
        </w:rPr>
        <w:t>h</w:t>
      </w:r>
      <w:r>
        <w:rPr>
          <w:rFonts w:ascii="Arial" w:cs="Arial" w:eastAsia="Arial" w:hAnsi="Arial"/>
          <w:b/>
          <w:color w:val="1A365D"/>
          <w:spacing w:val="0"/>
          <w:w w:val="100"/>
          <w:sz w:val="17"/>
          <w:szCs w:val="17"/>
        </w:rPr>
        <w:t>a</w:t>
      </w:r>
      <w:r>
        <w:rPr>
          <w:rFonts w:ascii="Arial" w:cs="Arial" w:eastAsia="Arial" w:hAnsi="Arial"/>
          <w:b/>
          <w:color w:val="1A365D"/>
          <w:spacing w:val="-1"/>
          <w:w w:val="100"/>
          <w:sz w:val="17"/>
          <w:szCs w:val="17"/>
        </w:rPr>
        <w:t>n</w:t>
      </w:r>
      <w:r>
        <w:rPr>
          <w:rFonts w:ascii="Arial" w:cs="Arial" w:eastAsia="Arial" w:hAnsi="Arial"/>
          <w:b/>
          <w:color w:val="1A365D"/>
          <w:spacing w:val="0"/>
          <w:w w:val="100"/>
          <w:sz w:val="17"/>
          <w:szCs w:val="17"/>
        </w:rPr>
        <w:t>:</w:t>
      </w:r>
      <w:r>
        <w:rPr>
          <w:rFonts w:ascii="Arial" w:cs="Arial" w:eastAsia="Arial" w:hAnsi="Arial"/>
          <w:b/>
          <w:color w:val="1A365D"/>
          <w:spacing w:val="2"/>
          <w:w w:val="100"/>
          <w:sz w:val="17"/>
          <w:szCs w:val="17"/>
        </w:rPr>
        <w:t> </w:t>
      </w:r>
      <w:r>
        <w:rPr>
          <w:rFonts w:ascii="Arial" w:cs="Arial" w:eastAsia="Arial" w:hAnsi="Arial"/>
          <w:b/>
          <w:color w:val="1A365D"/>
          <w:spacing w:val="0"/>
          <w:w w:val="100"/>
          <w:sz w:val="17"/>
          <w:szCs w:val="17"/>
        </w:rPr>
        <w:t>[</w:t>
      </w:r>
      <w:r>
        <w:rPr>
          <w:rFonts w:ascii="Arial" w:cs="Arial" w:eastAsia="Arial" w:hAnsi="Arial"/>
          <w:b/>
          <w:color w:val="1A365D"/>
          <w:spacing w:val="0"/>
          <w:w w:val="100"/>
          <w:sz w:val="17"/>
          <w:szCs w:val="17"/>
        </w:rPr>
        <w:t>    </w:t>
      </w:r>
      <w:r>
        <w:rPr>
          <w:rFonts w:ascii="Arial" w:cs="Arial" w:eastAsia="Arial" w:hAnsi="Arial"/>
          <w:b/>
          <w:color w:val="1A365D"/>
          <w:spacing w:val="1"/>
          <w:w w:val="100"/>
          <w:sz w:val="17"/>
          <w:szCs w:val="17"/>
        </w:rPr>
        <w:t> </w:t>
      </w:r>
      <w:r>
        <w:rPr>
          <w:rFonts w:ascii="Arial" w:cs="Arial" w:eastAsia="Arial" w:hAnsi="Arial"/>
          <w:b/>
          <w:color w:val="1A365D"/>
          <w:spacing w:val="0"/>
          <w:w w:val="101"/>
          <w:sz w:val="17"/>
          <w:szCs w:val="17"/>
        </w:rPr>
        <w:t>]</w:t>
      </w:r>
      <w:r>
        <w:rPr>
          <w:rFonts w:ascii="Arial" w:cs="Arial" w:eastAsia="Arial" w:hAnsi="Arial"/>
          <w:color w:val="000000"/>
          <w:spacing w:val="0"/>
          <w:w w:val="100"/>
          <w:sz w:val="17"/>
          <w:szCs w:val="17"/>
        </w:rPr>
      </w:r>
    </w:p>
    <w:p>
      <w:pPr>
        <w:rPr>
          <w:sz w:val="11"/>
          <w:szCs w:val="11"/>
        </w:rPr>
        <w:jc w:val="left"/>
        <w:spacing w:before="4" w:line="100" w:lineRule="exact"/>
      </w:pPr>
      <w:r>
        <w:rPr>
          <w:sz w:val="11"/>
          <w:szCs w:val="11"/>
        </w:rPr>
      </w:r>
    </w:p>
    <w:p>
      <w:pPr>
        <w:rPr>
          <w:rFonts w:ascii="Arial" w:cs="Arial" w:eastAsia="Arial" w:hAnsi="Arial"/>
          <w:sz w:val="16"/>
          <w:szCs w:val="16"/>
        </w:rPr>
        <w:jc w:val="left"/>
        <w:ind w:left="272"/>
        <w:sectPr>
          <w:type w:val="continuous"/>
          <w:pgSz w:h="16840" w:w="11920"/>
          <w:pgMar w:bottom="280" w:left="460" w:right="480" w:top="720"/>
        </w:sectPr>
      </w:pPr>
      <w:r>
        <w:pict>
          <v:group coordorigin="566,-422" coordsize="10774,1560" style="position:absolute;margin-left:28.3pt;margin-top:-21.0761pt;width:538.7pt;height:78pt;mso-position-horizontal-relative:page;mso-position-vertical-relative:paragraph;z-index:-2964">
            <v:shape style="position:absolute;left:566;top:-421;width:10772;height:1559" type="#_x0000_t75">
              <v:imagedata o:title="" r:id="rId33"/>
            </v:shape>
            <v:shape style="position:absolute;left:568;top:-422;width:10772;height:1560" type="#_x0000_t75">
              <v:imagedata o:title="" r:id="rId34"/>
            </v:shape>
            <w10:wrap type="none"/>
          </v:group>
        </w:pict>
      </w:r>
      <w:r>
        <w:rPr>
          <w:rFonts w:ascii="Arial" w:cs="Arial" w:eastAsia="Arial" w:hAnsi="Arial"/>
          <w:b/>
          <w:color w:val="2A6BAE"/>
          <w:spacing w:val="1"/>
          <w:w w:val="100"/>
          <w:sz w:val="16"/>
          <w:szCs w:val="16"/>
        </w:rPr>
        <w:t>A</w:t>
      </w:r>
      <w:r>
        <w:rPr>
          <w:rFonts w:ascii="Arial" w:cs="Arial" w:eastAsia="Arial" w:hAnsi="Arial"/>
          <w:b/>
          <w:color w:val="2A6BAE"/>
          <w:spacing w:val="-1"/>
          <w:w w:val="100"/>
          <w:sz w:val="16"/>
          <w:szCs w:val="16"/>
        </w:rPr>
        <w:t>L</w:t>
      </w:r>
      <w:r>
        <w:rPr>
          <w:rFonts w:ascii="Arial" w:cs="Arial" w:eastAsia="Arial" w:hAnsi="Arial"/>
          <w:b/>
          <w:color w:val="2A6BAE"/>
          <w:spacing w:val="1"/>
          <w:w w:val="100"/>
          <w:sz w:val="16"/>
          <w:szCs w:val="16"/>
        </w:rPr>
        <w:t>A</w:t>
      </w:r>
      <w:r>
        <w:rPr>
          <w:rFonts w:ascii="Arial" w:cs="Arial" w:eastAsia="Arial" w:hAnsi="Arial"/>
          <w:b/>
          <w:color w:val="2A6BAE"/>
          <w:spacing w:val="2"/>
          <w:w w:val="100"/>
          <w:sz w:val="16"/>
          <w:szCs w:val="16"/>
        </w:rPr>
        <w:t>S</w:t>
      </w:r>
      <w:r>
        <w:rPr>
          <w:rFonts w:ascii="Arial" w:cs="Arial" w:eastAsia="Arial" w:hAnsi="Arial"/>
          <w:b/>
          <w:color w:val="2A6BAE"/>
          <w:spacing w:val="1"/>
          <w:w w:val="100"/>
          <w:sz w:val="16"/>
          <w:szCs w:val="16"/>
        </w:rPr>
        <w:t>A</w:t>
      </w:r>
      <w:r>
        <w:rPr>
          <w:rFonts w:ascii="Arial" w:cs="Arial" w:eastAsia="Arial" w:hAnsi="Arial"/>
          <w:b/>
          <w:color w:val="2A6BAE"/>
          <w:spacing w:val="0"/>
          <w:w w:val="100"/>
          <w:sz w:val="16"/>
          <w:szCs w:val="16"/>
        </w:rPr>
        <w:t>N</w:t>
      </w:r>
      <w:r>
        <w:rPr>
          <w:rFonts w:ascii="Arial" w:cs="Arial" w:eastAsia="Arial" w:hAnsi="Arial"/>
          <w:b/>
          <w:color w:val="2A6BAE"/>
          <w:spacing w:val="-9"/>
          <w:w w:val="100"/>
          <w:sz w:val="16"/>
          <w:szCs w:val="16"/>
        </w:rPr>
        <w:t> </w:t>
      </w:r>
      <w:r>
        <w:rPr>
          <w:rFonts w:ascii="Arial" w:cs="Arial" w:eastAsia="Arial" w:hAnsi="Arial"/>
          <w:b/>
          <w:color w:val="2A6BAE"/>
          <w:spacing w:val="-1"/>
          <w:w w:val="100"/>
          <w:sz w:val="16"/>
          <w:szCs w:val="16"/>
        </w:rPr>
        <w:t>M</w:t>
      </w:r>
      <w:r>
        <w:rPr>
          <w:rFonts w:ascii="Arial" w:cs="Arial" w:eastAsia="Arial" w:hAnsi="Arial"/>
          <w:b/>
          <w:color w:val="2A6BAE"/>
          <w:spacing w:val="1"/>
          <w:w w:val="100"/>
          <w:sz w:val="16"/>
          <w:szCs w:val="16"/>
        </w:rPr>
        <w:t>E</w:t>
      </w:r>
      <w:r>
        <w:rPr>
          <w:rFonts w:ascii="Arial" w:cs="Arial" w:eastAsia="Arial" w:hAnsi="Arial"/>
          <w:b/>
          <w:color w:val="2A6BAE"/>
          <w:spacing w:val="-1"/>
          <w:w w:val="100"/>
          <w:sz w:val="16"/>
          <w:szCs w:val="16"/>
        </w:rPr>
        <w:t>M</w:t>
      </w:r>
      <w:r>
        <w:rPr>
          <w:rFonts w:ascii="Arial" w:cs="Arial" w:eastAsia="Arial" w:hAnsi="Arial"/>
          <w:b/>
          <w:color w:val="2A6BAE"/>
          <w:spacing w:val="0"/>
          <w:w w:val="100"/>
          <w:sz w:val="16"/>
          <w:szCs w:val="16"/>
        </w:rPr>
        <w:t>I</w:t>
      </w:r>
      <w:r>
        <w:rPr>
          <w:rFonts w:ascii="Arial" w:cs="Arial" w:eastAsia="Arial" w:hAnsi="Arial"/>
          <w:b/>
          <w:color w:val="2A6BAE"/>
          <w:spacing w:val="-2"/>
          <w:w w:val="100"/>
          <w:sz w:val="16"/>
          <w:szCs w:val="16"/>
        </w:rPr>
        <w:t>L</w:t>
      </w:r>
      <w:r>
        <w:rPr>
          <w:rFonts w:ascii="Arial" w:cs="Arial" w:eastAsia="Arial" w:hAnsi="Arial"/>
          <w:b/>
          <w:color w:val="2A6BAE"/>
          <w:spacing w:val="0"/>
          <w:w w:val="100"/>
          <w:sz w:val="16"/>
          <w:szCs w:val="16"/>
        </w:rPr>
        <w:t>IH</w:t>
      </w:r>
      <w:r>
        <w:rPr>
          <w:rFonts w:ascii="Arial" w:cs="Arial" w:eastAsia="Arial" w:hAnsi="Arial"/>
          <w:b/>
          <w:color w:val="2A6BAE"/>
          <w:spacing w:val="-4"/>
          <w:w w:val="100"/>
          <w:sz w:val="16"/>
          <w:szCs w:val="16"/>
        </w:rPr>
        <w:t> </w:t>
      </w:r>
      <w:r>
        <w:rPr>
          <w:rFonts w:ascii="Arial" w:cs="Arial" w:eastAsia="Arial" w:hAnsi="Arial"/>
          <w:b/>
          <w:color w:val="2A6BAE"/>
          <w:spacing w:val="-1"/>
          <w:w w:val="100"/>
          <w:sz w:val="16"/>
          <w:szCs w:val="16"/>
        </w:rPr>
        <w:t>J</w:t>
      </w:r>
      <w:r>
        <w:rPr>
          <w:rFonts w:ascii="Arial" w:cs="Arial" w:eastAsia="Arial" w:hAnsi="Arial"/>
          <w:b/>
          <w:color w:val="2A6BAE"/>
          <w:spacing w:val="-4"/>
          <w:w w:val="100"/>
          <w:sz w:val="16"/>
          <w:szCs w:val="16"/>
        </w:rPr>
        <w:t>A</w:t>
      </w:r>
      <w:r>
        <w:rPr>
          <w:rFonts w:ascii="Arial" w:cs="Arial" w:eastAsia="Arial" w:hAnsi="Arial"/>
          <w:b/>
          <w:color w:val="2A6BAE"/>
          <w:spacing w:val="1"/>
          <w:w w:val="100"/>
          <w:sz w:val="16"/>
          <w:szCs w:val="16"/>
        </w:rPr>
        <w:t>W</w:t>
      </w:r>
      <w:r>
        <w:rPr>
          <w:rFonts w:ascii="Arial" w:cs="Arial" w:eastAsia="Arial" w:hAnsi="Arial"/>
          <w:b/>
          <w:color w:val="2A6BAE"/>
          <w:spacing w:val="-4"/>
          <w:w w:val="100"/>
          <w:sz w:val="16"/>
          <w:szCs w:val="16"/>
        </w:rPr>
        <w:t>A</w:t>
      </w:r>
      <w:r>
        <w:rPr>
          <w:rFonts w:ascii="Arial" w:cs="Arial" w:eastAsia="Arial" w:hAnsi="Arial"/>
          <w:b/>
          <w:color w:val="2A6BAE"/>
          <w:spacing w:val="-4"/>
          <w:w w:val="100"/>
          <w:sz w:val="16"/>
          <w:szCs w:val="16"/>
        </w:rPr>
        <w:t>B</w:t>
      </w:r>
      <w:r>
        <w:rPr>
          <w:rFonts w:ascii="Arial" w:cs="Arial" w:eastAsia="Arial" w:hAnsi="Arial"/>
          <w:b/>
          <w:color w:val="2A6BAE"/>
          <w:spacing w:val="0"/>
          <w:w w:val="100"/>
          <w:sz w:val="16"/>
          <w:szCs w:val="16"/>
        </w:rPr>
        <w:t>AN:</w:t>
      </w:r>
      <w:r>
        <w:rPr>
          <w:rFonts w:ascii="Arial" w:cs="Arial" w:eastAsia="Arial" w:hAnsi="Arial"/>
          <w:color w:val="000000"/>
          <w:spacing w:val="0"/>
          <w:w w:val="100"/>
          <w:sz w:val="16"/>
          <w:szCs w:val="16"/>
        </w:rPr>
      </w:r>
    </w:p>
    <w:p>
      <w:pPr>
        <w:rPr>
          <w:rFonts w:ascii="Arial" w:cs="Arial" w:eastAsia="Arial" w:hAnsi="Arial"/>
          <w:sz w:val="19"/>
          <w:szCs w:val="19"/>
        </w:rPr>
        <w:jc w:val="left"/>
        <w:spacing w:before="85"/>
        <w:ind w:left="104"/>
      </w:pPr>
      <w:r>
        <w:rPr>
          <w:rFonts w:ascii="Arial" w:cs="Arial" w:eastAsia="Arial" w:hAnsi="Arial"/>
          <w:b/>
          <w:color w:val="2C3647"/>
          <w:spacing w:val="0"/>
          <w:w w:val="100"/>
          <w:sz w:val="19"/>
          <w:szCs w:val="19"/>
        </w:rPr>
        <w:t>S</w:t>
      </w:r>
      <w:r>
        <w:rPr>
          <w:rFonts w:ascii="Arial" w:cs="Arial" w:eastAsia="Arial" w:hAnsi="Arial"/>
          <w:b/>
          <w:color w:val="2C3647"/>
          <w:spacing w:val="-1"/>
          <w:w w:val="100"/>
          <w:sz w:val="19"/>
          <w:szCs w:val="19"/>
        </w:rPr>
        <w:t>o</w:t>
      </w:r>
      <w:r>
        <w:rPr>
          <w:rFonts w:ascii="Arial" w:cs="Arial" w:eastAsia="Arial" w:hAnsi="Arial"/>
          <w:b/>
          <w:color w:val="2C3647"/>
          <w:spacing w:val="1"/>
          <w:w w:val="100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0"/>
          <w:w w:val="100"/>
          <w:sz w:val="19"/>
          <w:szCs w:val="19"/>
        </w:rPr>
        <w:t>l</w:t>
      </w:r>
      <w:r>
        <w:rPr>
          <w:rFonts w:ascii="Arial" w:cs="Arial" w:eastAsia="Arial" w:hAnsi="Arial"/>
          <w:b/>
          <w:color w:val="2C3647"/>
          <w:spacing w:val="-1"/>
          <w:w w:val="100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0"/>
          <w:w w:val="100"/>
          <w:sz w:val="19"/>
          <w:szCs w:val="19"/>
        </w:rPr>
        <w:t>7</w:t>
      </w:r>
      <w:r>
        <w:rPr>
          <w:rFonts w:ascii="Arial" w:cs="Arial" w:eastAsia="Arial" w:hAnsi="Arial"/>
          <w:b/>
          <w:color w:val="2C3647"/>
          <w:spacing w:val="2"/>
          <w:w w:val="100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0"/>
          <w:w w:val="100"/>
          <w:sz w:val="19"/>
          <w:szCs w:val="19"/>
        </w:rPr>
        <w:t>(P</w:t>
      </w:r>
      <w:r>
        <w:rPr>
          <w:rFonts w:ascii="Arial" w:cs="Arial" w:eastAsia="Arial" w:hAnsi="Arial"/>
          <w:b/>
          <w:color w:val="2C3647"/>
          <w:spacing w:val="-1"/>
          <w:w w:val="100"/>
          <w:sz w:val="19"/>
          <w:szCs w:val="19"/>
        </w:rPr>
        <w:t>i</w:t>
      </w:r>
      <w:r>
        <w:rPr>
          <w:rFonts w:ascii="Arial" w:cs="Arial" w:eastAsia="Arial" w:hAnsi="Arial"/>
          <w:b/>
          <w:color w:val="2C3647"/>
          <w:spacing w:val="-1"/>
          <w:w w:val="100"/>
          <w:sz w:val="19"/>
          <w:szCs w:val="19"/>
        </w:rPr>
        <w:t>l</w:t>
      </w:r>
      <w:r>
        <w:rPr>
          <w:rFonts w:ascii="Arial" w:cs="Arial" w:eastAsia="Arial" w:hAnsi="Arial"/>
          <w:b/>
          <w:color w:val="2C3647"/>
          <w:spacing w:val="-1"/>
          <w:w w:val="100"/>
          <w:sz w:val="19"/>
          <w:szCs w:val="19"/>
        </w:rPr>
        <w:t>i</w:t>
      </w:r>
      <w:r>
        <w:rPr>
          <w:rFonts w:ascii="Arial" w:cs="Arial" w:eastAsia="Arial" w:hAnsi="Arial"/>
          <w:b/>
          <w:color w:val="2C3647"/>
          <w:spacing w:val="-1"/>
          <w:w w:val="100"/>
          <w:sz w:val="19"/>
          <w:szCs w:val="19"/>
        </w:rPr>
        <w:t>h</w:t>
      </w:r>
      <w:r>
        <w:rPr>
          <w:rFonts w:ascii="Arial" w:cs="Arial" w:eastAsia="Arial" w:hAnsi="Arial"/>
          <w:b/>
          <w:color w:val="2C3647"/>
          <w:spacing w:val="1"/>
          <w:w w:val="100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0"/>
          <w:w w:val="100"/>
          <w:sz w:val="19"/>
          <w:szCs w:val="19"/>
        </w:rPr>
        <w:t>n</w:t>
      </w:r>
      <w:r>
        <w:rPr>
          <w:rFonts w:ascii="Arial" w:cs="Arial" w:eastAsia="Arial" w:hAnsi="Arial"/>
          <w:b/>
          <w:color w:val="2C3647"/>
          <w:spacing w:val="5"/>
          <w:w w:val="100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-5"/>
          <w:w w:val="100"/>
          <w:sz w:val="19"/>
          <w:szCs w:val="19"/>
        </w:rPr>
        <w:t>G</w:t>
      </w:r>
      <w:r>
        <w:rPr>
          <w:rFonts w:ascii="Arial" w:cs="Arial" w:eastAsia="Arial" w:hAnsi="Arial"/>
          <w:b/>
          <w:color w:val="2C3647"/>
          <w:spacing w:val="1"/>
          <w:w w:val="100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-1"/>
          <w:w w:val="100"/>
          <w:sz w:val="19"/>
          <w:szCs w:val="19"/>
        </w:rPr>
        <w:t>n</w:t>
      </w:r>
      <w:r>
        <w:rPr>
          <w:rFonts w:ascii="Arial" w:cs="Arial" w:eastAsia="Arial" w:hAnsi="Arial"/>
          <w:b/>
          <w:color w:val="2C3647"/>
          <w:spacing w:val="-1"/>
          <w:w w:val="100"/>
          <w:sz w:val="19"/>
          <w:szCs w:val="19"/>
        </w:rPr>
        <w:t>d</w:t>
      </w:r>
      <w:r>
        <w:rPr>
          <w:rFonts w:ascii="Arial" w:cs="Arial" w:eastAsia="Arial" w:hAnsi="Arial"/>
          <w:b/>
          <w:color w:val="2C3647"/>
          <w:spacing w:val="0"/>
          <w:w w:val="100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3"/>
          <w:w w:val="100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-3"/>
          <w:w w:val="101"/>
          <w:sz w:val="19"/>
          <w:szCs w:val="19"/>
        </w:rPr>
        <w:t>K</w:t>
      </w:r>
      <w:r>
        <w:rPr>
          <w:rFonts w:ascii="Arial" w:cs="Arial" w:eastAsia="Arial" w:hAnsi="Arial"/>
          <w:b/>
          <w:color w:val="2C3647"/>
          <w:spacing w:val="-5"/>
          <w:w w:val="101"/>
          <w:sz w:val="19"/>
          <w:szCs w:val="19"/>
        </w:rPr>
        <w:t>o</w:t>
      </w:r>
      <w:r>
        <w:rPr>
          <w:rFonts w:ascii="Arial" w:cs="Arial" w:eastAsia="Arial" w:hAnsi="Arial"/>
          <w:b/>
          <w:color w:val="2C3647"/>
          <w:spacing w:val="-3"/>
          <w:w w:val="101"/>
          <w:sz w:val="19"/>
          <w:szCs w:val="19"/>
        </w:rPr>
        <w:t>m</w:t>
      </w:r>
      <w:r>
        <w:rPr>
          <w:rFonts w:ascii="Arial" w:cs="Arial" w:eastAsia="Arial" w:hAnsi="Arial"/>
          <w:b/>
          <w:color w:val="2C3647"/>
          <w:spacing w:val="-5"/>
          <w:w w:val="101"/>
          <w:sz w:val="19"/>
          <w:szCs w:val="19"/>
        </w:rPr>
        <w:t>p</w:t>
      </w:r>
      <w:r>
        <w:rPr>
          <w:rFonts w:ascii="Arial" w:cs="Arial" w:eastAsia="Arial" w:hAnsi="Arial"/>
          <w:b/>
          <w:color w:val="2C3647"/>
          <w:spacing w:val="-5"/>
          <w:w w:val="101"/>
          <w:sz w:val="19"/>
          <w:szCs w:val="19"/>
        </w:rPr>
        <w:t>l</w:t>
      </w:r>
      <w:r>
        <w:rPr>
          <w:rFonts w:ascii="Arial" w:cs="Arial" w:eastAsia="Arial" w:hAnsi="Arial"/>
          <w:b/>
          <w:color w:val="2C3647"/>
          <w:spacing w:val="-3"/>
          <w:w w:val="101"/>
          <w:sz w:val="19"/>
          <w:szCs w:val="19"/>
        </w:rPr>
        <w:t>e</w:t>
      </w:r>
      <w:r>
        <w:rPr>
          <w:rFonts w:ascii="Arial" w:cs="Arial" w:eastAsia="Arial" w:hAnsi="Arial"/>
          <w:b/>
          <w:color w:val="2C3647"/>
          <w:spacing w:val="-3"/>
          <w:w w:val="101"/>
          <w:sz w:val="19"/>
          <w:szCs w:val="19"/>
        </w:rPr>
        <w:t>k</w:t>
      </w:r>
      <w:r>
        <w:rPr>
          <w:rFonts w:ascii="Arial" w:cs="Arial" w:eastAsia="Arial" w:hAnsi="Arial"/>
          <w:b/>
          <w:color w:val="2C3647"/>
          <w:spacing w:val="-3"/>
          <w:w w:val="101"/>
          <w:sz w:val="19"/>
          <w:szCs w:val="19"/>
        </w:rPr>
        <w:t>s</w:t>
      </w:r>
      <w:r>
        <w:rPr>
          <w:rFonts w:ascii="Arial" w:cs="Arial" w:eastAsia="Arial" w:hAnsi="Arial"/>
          <w:b/>
          <w:color w:val="2C3647"/>
          <w:spacing w:val="0"/>
          <w:w w:val="101"/>
          <w:sz w:val="19"/>
          <w:szCs w:val="19"/>
        </w:rPr>
        <w:t>)</w:t>
      </w:r>
      <w:r>
        <w:rPr>
          <w:rFonts w:ascii="Arial" w:cs="Arial" w:eastAsia="Arial" w:hAnsi="Arial"/>
          <w:color w:val="000000"/>
          <w:spacing w:val="0"/>
          <w:w w:val="100"/>
          <w:sz w:val="19"/>
          <w:szCs w:val="19"/>
        </w:rPr>
      </w:r>
    </w:p>
    <w:p>
      <w:pPr>
        <w:rPr>
          <w:sz w:val="12"/>
          <w:szCs w:val="12"/>
        </w:rPr>
        <w:jc w:val="left"/>
        <w:spacing w:before="3" w:line="120" w:lineRule="exact"/>
      </w:pPr>
      <w:r>
        <w:rPr>
          <w:sz w:val="12"/>
          <w:szCs w:val="12"/>
        </w:rPr>
      </w:r>
    </w:p>
    <w:p>
      <w:pPr>
        <w:rPr>
          <w:rFonts w:ascii="Tahoma" w:cs="Tahoma" w:eastAsia="Tahoma" w:hAnsi="Tahoma"/>
          <w:sz w:val="19"/>
          <w:szCs w:val="19"/>
        </w:rPr>
        <w:jc w:val="left"/>
        <w:spacing w:line="240" w:lineRule="exact"/>
        <w:ind w:left="104"/>
      </w:pPr>
      <w:r>
        <w:rPr>
          <w:rFonts w:ascii="Tahoma" w:cs="Tahoma" w:eastAsia="Tahoma" w:hAnsi="Tahoma"/>
          <w:color w:val="2C3647"/>
          <w:spacing w:val="-1"/>
          <w:w w:val="100"/>
          <w:position w:val="-1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ikan</w:t>
      </w:r>
      <w:r>
        <w:rPr>
          <w:rFonts w:ascii="Tahoma" w:cs="Tahoma" w:eastAsia="Tahoma" w:hAnsi="Tahoma"/>
          <w:color w:val="2C3647"/>
          <w:spacing w:val="-4"/>
          <w:w w:val="100"/>
          <w:position w:val="-1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4"/>
          <w:w w:val="100"/>
          <w:position w:val="-1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3"/>
          <w:w w:val="100"/>
          <w:position w:val="-1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2"/>
          <w:w w:val="100"/>
          <w:position w:val="-1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7"/>
          <w:w w:val="100"/>
          <w:position w:val="-1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c</w:t>
      </w:r>
      <w:r>
        <w:rPr>
          <w:rFonts w:ascii="Tahoma" w:cs="Tahoma" w:eastAsia="Tahoma" w:hAnsi="Tahoma"/>
          <w:color w:val="2C3647"/>
          <w:spacing w:val="-6"/>
          <w:w w:val="100"/>
          <w:position w:val="-1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1"/>
          <w:w w:val="100"/>
          <w:position w:val="-1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3"/>
          <w:w w:val="100"/>
          <w:position w:val="-1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-2"/>
          <w:w w:val="100"/>
          <w:position w:val="-1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5"/>
          <w:w w:val="100"/>
          <w:position w:val="-1"/>
          <w:sz w:val="19"/>
          <w:szCs w:val="19"/>
        </w:rPr>
        <w:t>(</w:t>
      </w:r>
      <w:r>
        <w:rPr>
          <w:rFonts w:ascii="Segoe UI Symbol" w:cs="Segoe UI Symbol" w:eastAsia="Segoe UI Symbol" w:hAnsi="Segoe UI Symbol"/>
          <w:color w:val="2C3647"/>
          <w:spacing w:val="0"/>
          <w:w w:val="100"/>
          <w:position w:val="-1"/>
          <w:sz w:val="19"/>
          <w:szCs w:val="19"/>
        </w:rPr>
        <w:t>✓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)</w:t>
      </w:r>
      <w:r>
        <w:rPr>
          <w:rFonts w:ascii="Tahoma" w:cs="Tahoma" w:eastAsia="Tahoma" w:hAnsi="Tahoma"/>
          <w:color w:val="2C3647"/>
          <w:spacing w:val="-10"/>
          <w:w w:val="100"/>
          <w:position w:val="-1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position w:val="-1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-5"/>
          <w:w w:val="100"/>
          <w:position w:val="-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2"/>
          <w:w w:val="100"/>
          <w:position w:val="-1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12"/>
          <w:w w:val="100"/>
          <w:position w:val="-1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kolom</w:t>
      </w:r>
      <w:r>
        <w:rPr>
          <w:rFonts w:ascii="Tahoma" w:cs="Tahoma" w:eastAsia="Tahoma" w:hAnsi="Tahoma"/>
          <w:color w:val="2C3647"/>
          <w:spacing w:val="-12"/>
          <w:w w:val="100"/>
          <w:position w:val="-1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-4"/>
          <w:w w:val="100"/>
          <w:position w:val="-1"/>
          <w:sz w:val="19"/>
          <w:szCs w:val="19"/>
        </w:rPr>
        <w:t>V</w:t>
      </w:r>
      <w:r>
        <w:rPr>
          <w:rFonts w:ascii="Arial" w:cs="Arial" w:eastAsia="Arial" w:hAnsi="Arial"/>
          <w:b/>
          <w:color w:val="2C3647"/>
          <w:spacing w:val="1"/>
          <w:w w:val="100"/>
          <w:position w:val="-1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-1"/>
          <w:w w:val="100"/>
          <w:position w:val="-1"/>
          <w:sz w:val="19"/>
          <w:szCs w:val="19"/>
        </w:rPr>
        <w:t>l</w:t>
      </w:r>
      <w:r>
        <w:rPr>
          <w:rFonts w:ascii="Arial" w:cs="Arial" w:eastAsia="Arial" w:hAnsi="Arial"/>
          <w:b/>
          <w:color w:val="2C3647"/>
          <w:spacing w:val="-1"/>
          <w:w w:val="100"/>
          <w:position w:val="-1"/>
          <w:sz w:val="19"/>
          <w:szCs w:val="19"/>
        </w:rPr>
        <w:t>i</w:t>
      </w:r>
      <w:r>
        <w:rPr>
          <w:rFonts w:ascii="Arial" w:cs="Arial" w:eastAsia="Arial" w:hAnsi="Arial"/>
          <w:b/>
          <w:color w:val="2C3647"/>
          <w:spacing w:val="0"/>
          <w:w w:val="100"/>
          <w:position w:val="-1"/>
          <w:sz w:val="19"/>
          <w:szCs w:val="19"/>
        </w:rPr>
        <w:t>d</w:t>
      </w:r>
      <w:r>
        <w:rPr>
          <w:rFonts w:ascii="Arial" w:cs="Arial" w:eastAsia="Arial" w:hAnsi="Arial"/>
          <w:b/>
          <w:color w:val="2C3647"/>
          <w:spacing w:val="-5"/>
          <w:w w:val="100"/>
          <w:position w:val="-1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-10"/>
          <w:w w:val="100"/>
          <w:position w:val="-1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2"/>
          <w:w w:val="100"/>
          <w:position w:val="-1"/>
          <w:sz w:val="19"/>
          <w:szCs w:val="19"/>
        </w:rPr>
        <w:t>T</w:t>
      </w:r>
      <w:r>
        <w:rPr>
          <w:rFonts w:ascii="Arial" w:cs="Arial" w:eastAsia="Arial" w:hAnsi="Arial"/>
          <w:b/>
          <w:color w:val="2C3647"/>
          <w:spacing w:val="-1"/>
          <w:w w:val="100"/>
          <w:position w:val="-1"/>
          <w:sz w:val="19"/>
          <w:szCs w:val="19"/>
        </w:rPr>
        <w:t>i</w:t>
      </w:r>
      <w:r>
        <w:rPr>
          <w:rFonts w:ascii="Arial" w:cs="Arial" w:eastAsia="Arial" w:hAnsi="Arial"/>
          <w:b/>
          <w:color w:val="2C3647"/>
          <w:spacing w:val="-1"/>
          <w:w w:val="100"/>
          <w:position w:val="-1"/>
          <w:sz w:val="19"/>
          <w:szCs w:val="19"/>
        </w:rPr>
        <w:t>d</w:t>
      </w:r>
      <w:r>
        <w:rPr>
          <w:rFonts w:ascii="Arial" w:cs="Arial" w:eastAsia="Arial" w:hAnsi="Arial"/>
          <w:b/>
          <w:color w:val="2C3647"/>
          <w:spacing w:val="-3"/>
          <w:w w:val="100"/>
          <w:position w:val="-1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0"/>
          <w:w w:val="100"/>
          <w:position w:val="-1"/>
          <w:sz w:val="19"/>
          <w:szCs w:val="19"/>
        </w:rPr>
        <w:t>k</w:t>
      </w:r>
      <w:r>
        <w:rPr>
          <w:rFonts w:ascii="Arial" w:cs="Arial" w:eastAsia="Arial" w:hAnsi="Arial"/>
          <w:b/>
          <w:color w:val="2C3647"/>
          <w:spacing w:val="-2"/>
          <w:w w:val="100"/>
          <w:position w:val="-1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0"/>
          <w:w w:val="100"/>
          <w:position w:val="-1"/>
          <w:sz w:val="19"/>
          <w:szCs w:val="19"/>
        </w:rPr>
        <w:t>V</w:t>
      </w:r>
      <w:r>
        <w:rPr>
          <w:rFonts w:ascii="Arial" w:cs="Arial" w:eastAsia="Arial" w:hAnsi="Arial"/>
          <w:b/>
          <w:color w:val="2C3647"/>
          <w:spacing w:val="1"/>
          <w:w w:val="100"/>
          <w:position w:val="-1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-1"/>
          <w:w w:val="100"/>
          <w:position w:val="-1"/>
          <w:sz w:val="19"/>
          <w:szCs w:val="19"/>
        </w:rPr>
        <w:t>l</w:t>
      </w:r>
      <w:r>
        <w:rPr>
          <w:rFonts w:ascii="Arial" w:cs="Arial" w:eastAsia="Arial" w:hAnsi="Arial"/>
          <w:b/>
          <w:color w:val="2C3647"/>
          <w:spacing w:val="-1"/>
          <w:w w:val="100"/>
          <w:position w:val="-1"/>
          <w:sz w:val="19"/>
          <w:szCs w:val="19"/>
        </w:rPr>
        <w:t>i</w:t>
      </w:r>
      <w:r>
        <w:rPr>
          <w:rFonts w:ascii="Arial" w:cs="Arial" w:eastAsia="Arial" w:hAnsi="Arial"/>
          <w:b/>
          <w:color w:val="2C3647"/>
          <w:spacing w:val="0"/>
          <w:w w:val="100"/>
          <w:position w:val="-1"/>
          <w:sz w:val="19"/>
          <w:szCs w:val="19"/>
        </w:rPr>
        <w:t>d</w:t>
      </w:r>
      <w:r>
        <w:rPr>
          <w:rFonts w:ascii="Arial" w:cs="Arial" w:eastAsia="Arial" w:hAnsi="Arial"/>
          <w:b/>
          <w:color w:val="2C3647"/>
          <w:spacing w:val="-4"/>
          <w:w w:val="100"/>
          <w:position w:val="-1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1"/>
          <w:w w:val="100"/>
          <w:position w:val="-1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1"/>
          <w:w w:val="100"/>
          <w:position w:val="-1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3"/>
          <w:w w:val="100"/>
          <w:position w:val="-1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-5"/>
          <w:w w:val="100"/>
          <w:position w:val="-1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position w:val="-1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ti</w:t>
      </w:r>
      <w:r>
        <w:rPr>
          <w:rFonts w:ascii="Tahoma" w:cs="Tahoma" w:eastAsia="Tahoma" w:hAnsi="Tahoma"/>
          <w:color w:val="2C3647"/>
          <w:spacing w:val="-5"/>
          <w:w w:val="100"/>
          <w:position w:val="-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-4"/>
          <w:w w:val="100"/>
          <w:position w:val="-1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4"/>
          <w:w w:val="100"/>
          <w:position w:val="-1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o</w:t>
      </w:r>
      <w:r>
        <w:rPr>
          <w:rFonts w:ascii="Tahoma" w:cs="Tahoma" w:eastAsia="Tahoma" w:hAnsi="Tahoma"/>
          <w:color w:val="2C3647"/>
          <w:spacing w:val="1"/>
          <w:w w:val="100"/>
          <w:position w:val="-1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10"/>
          <w:w w:val="100"/>
          <w:position w:val="-1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v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9"/>
          <w:szCs w:val="19"/>
        </w:rPr>
        <w:t>f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ika</w:t>
      </w:r>
      <w:r>
        <w:rPr>
          <w:rFonts w:ascii="Tahoma" w:cs="Tahoma" w:eastAsia="Tahoma" w:hAnsi="Tahoma"/>
          <w:color w:val="2C3647"/>
          <w:spacing w:val="-2"/>
          <w:w w:val="100"/>
          <w:position w:val="-1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-8"/>
          <w:w w:val="100"/>
          <w:position w:val="-1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position w:val="-1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5"/>
          <w:w w:val="100"/>
          <w:position w:val="-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ta</w:t>
      </w:r>
      <w:r>
        <w:rPr>
          <w:rFonts w:ascii="Tahoma" w:cs="Tahoma" w:eastAsia="Tahoma" w:hAnsi="Tahoma"/>
          <w:color w:val="2C3647"/>
          <w:spacing w:val="-12"/>
          <w:w w:val="100"/>
          <w:position w:val="-1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2"/>
          <w:w w:val="101"/>
          <w:position w:val="-1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-5"/>
          <w:w w:val="101"/>
          <w:position w:val="-1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5"/>
          <w:w w:val="101"/>
          <w:position w:val="-1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-4"/>
          <w:w w:val="101"/>
          <w:position w:val="-1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-4"/>
          <w:w w:val="101"/>
          <w:position w:val="-1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1"/>
          <w:w w:val="101"/>
          <w:position w:val="-1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-4"/>
          <w:w w:val="101"/>
          <w:position w:val="-1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0"/>
          <w:w w:val="101"/>
          <w:position w:val="-1"/>
          <w:sz w:val="19"/>
          <w:szCs w:val="19"/>
        </w:rPr>
        <w:t>!</w:t>
      </w:r>
      <w:r>
        <w:rPr>
          <w:rFonts w:ascii="Tahoma" w:cs="Tahoma" w:eastAsia="Tahoma" w:hAnsi="Tahoma"/>
          <w:color w:val="000000"/>
          <w:spacing w:val="0"/>
          <w:w w:val="100"/>
          <w:position w:val="0"/>
          <w:sz w:val="19"/>
          <w:szCs w:val="19"/>
        </w:rPr>
      </w:r>
    </w:p>
    <w:p>
      <w:pPr>
        <w:rPr>
          <w:sz w:val="11"/>
          <w:szCs w:val="11"/>
        </w:rPr>
        <w:jc w:val="left"/>
        <w:spacing w:before="2" w:line="100" w:lineRule="exact"/>
      </w:pPr>
      <w:r>
        <w:rPr>
          <w:sz w:val="11"/>
          <w:szCs w:val="11"/>
        </w:rPr>
      </w:r>
    </w:p>
    <w:tbl>
      <w:tblPr>
        <w:tblW w:type="auto" w:w="0"/>
        <w:tblLook w:val="01E0"/>
        <w:jc w:val="left"/>
        <w:tblInd w:type="dxa" w:w="111"/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/>
      <w:tr>
        <w:trPr>
          <w:trHeight w:hRule="exact" w:val="428"/>
        </w:trPr>
        <w:tc>
          <w:tcPr>
            <w:tcW w:type="dxa" w:w="10764"/>
            <w:gridSpan w:val="3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  <w:shd w:color="auto" w:fill="2A6BAE" w:val="clear"/>
          </w:tcPr>
          <w:p>
            <w:pPr>
              <w:rPr>
                <w:rFonts w:ascii="Arial" w:cs="Arial" w:eastAsia="Arial" w:hAnsi="Arial"/>
                <w:sz w:val="17"/>
                <w:szCs w:val="17"/>
              </w:rPr>
              <w:jc w:val="left"/>
              <w:spacing w:before="92"/>
              <w:ind w:left="138"/>
            </w:pPr>
            <w:r>
              <w:rPr>
                <w:rFonts w:ascii="Arial" w:cs="Arial" w:eastAsia="Arial" w:hAnsi="Arial"/>
                <w:b/>
                <w:color w:val="FFFFFF"/>
                <w:spacing w:val="1"/>
                <w:w w:val="100"/>
                <w:sz w:val="17"/>
                <w:szCs w:val="17"/>
              </w:rPr>
              <w:t>M</w:t>
            </w:r>
            <w:r>
              <w:rPr>
                <w:rFonts w:ascii="Arial" w:cs="Arial" w:eastAsia="Arial" w:hAnsi="Arial"/>
                <w:b/>
                <w:color w:val="FFFFFF"/>
                <w:spacing w:val="0"/>
                <w:w w:val="100"/>
                <w:sz w:val="17"/>
                <w:szCs w:val="17"/>
              </w:rPr>
              <w:t>e</w:t>
            </w:r>
            <w:r>
              <w:rPr>
                <w:rFonts w:ascii="Arial" w:cs="Arial" w:eastAsia="Arial" w:hAnsi="Arial"/>
                <w:b/>
                <w:color w:val="FFFFFF"/>
                <w:spacing w:val="-1"/>
                <w:w w:val="100"/>
                <w:sz w:val="17"/>
                <w:szCs w:val="17"/>
              </w:rPr>
              <w:t>t</w:t>
            </w:r>
            <w:r>
              <w:rPr>
                <w:rFonts w:ascii="Arial" w:cs="Arial" w:eastAsia="Arial" w:hAnsi="Arial"/>
                <w:b/>
                <w:color w:val="FFFFFF"/>
                <w:spacing w:val="-1"/>
                <w:w w:val="100"/>
                <w:sz w:val="17"/>
                <w:szCs w:val="17"/>
              </w:rPr>
              <w:t>o</w:t>
            </w:r>
            <w:r>
              <w:rPr>
                <w:rFonts w:ascii="Arial" w:cs="Arial" w:eastAsia="Arial" w:hAnsi="Arial"/>
                <w:b/>
                <w:color w:val="FFFFFF"/>
                <w:spacing w:val="-1"/>
                <w:w w:val="100"/>
                <w:sz w:val="17"/>
                <w:szCs w:val="17"/>
              </w:rPr>
              <w:t>d</w:t>
            </w:r>
            <w:r>
              <w:rPr>
                <w:rFonts w:ascii="Arial" w:cs="Arial" w:eastAsia="Arial" w:hAnsi="Arial"/>
                <w:b/>
                <w:color w:val="FFFFFF"/>
                <w:spacing w:val="0"/>
                <w:w w:val="100"/>
                <w:sz w:val="17"/>
                <w:szCs w:val="17"/>
              </w:rPr>
              <w:t>e</w:t>
            </w:r>
            <w:r>
              <w:rPr>
                <w:rFonts w:ascii="Arial" w:cs="Arial" w:eastAsia="Arial" w:hAnsi="Arial"/>
                <w:b/>
                <w:color w:val="FFFFFF"/>
                <w:spacing w:val="-4"/>
                <w:w w:val="100"/>
                <w:sz w:val="17"/>
                <w:szCs w:val="17"/>
              </w:rPr>
              <w:t> </w:t>
            </w:r>
            <w:r>
              <w:rPr>
                <w:rFonts w:ascii="Arial" w:cs="Arial" w:eastAsia="Arial" w:hAnsi="Arial"/>
                <w:b/>
                <w:color w:val="FFFFFF"/>
                <w:spacing w:val="-3"/>
                <w:w w:val="100"/>
                <w:sz w:val="17"/>
                <w:szCs w:val="17"/>
              </w:rPr>
              <w:t>V</w:t>
            </w:r>
            <w:r>
              <w:rPr>
                <w:rFonts w:ascii="Arial" w:cs="Arial" w:eastAsia="Arial" w:hAnsi="Arial"/>
                <w:b/>
                <w:color w:val="FFFFFF"/>
                <w:spacing w:val="0"/>
                <w:w w:val="100"/>
                <w:sz w:val="17"/>
                <w:szCs w:val="17"/>
              </w:rPr>
              <w:t>e</w:t>
            </w:r>
            <w:r>
              <w:rPr>
                <w:rFonts w:ascii="Arial" w:cs="Arial" w:eastAsia="Arial" w:hAnsi="Arial"/>
                <w:b/>
                <w:color w:val="FFFFFF"/>
                <w:spacing w:val="1"/>
                <w:w w:val="100"/>
                <w:sz w:val="17"/>
                <w:szCs w:val="17"/>
              </w:rPr>
              <w:t>r</w:t>
            </w:r>
            <w:r>
              <w:rPr>
                <w:rFonts w:ascii="Arial" w:cs="Arial" w:eastAsia="Arial" w:hAnsi="Arial"/>
                <w:b/>
                <w:color w:val="FFFFFF"/>
                <w:spacing w:val="0"/>
                <w:w w:val="100"/>
                <w:sz w:val="17"/>
                <w:szCs w:val="17"/>
              </w:rPr>
              <w:t>i</w:t>
            </w:r>
            <w:r>
              <w:rPr>
                <w:rFonts w:ascii="Arial" w:cs="Arial" w:eastAsia="Arial" w:hAnsi="Arial"/>
                <w:b/>
                <w:color w:val="FFFFFF"/>
                <w:spacing w:val="-1"/>
                <w:w w:val="100"/>
                <w:sz w:val="17"/>
                <w:szCs w:val="17"/>
              </w:rPr>
              <w:t>f</w:t>
            </w:r>
            <w:r>
              <w:rPr>
                <w:rFonts w:ascii="Arial" w:cs="Arial" w:eastAsia="Arial" w:hAnsi="Arial"/>
                <w:b/>
                <w:color w:val="FFFFFF"/>
                <w:spacing w:val="-4"/>
                <w:w w:val="100"/>
                <w:sz w:val="17"/>
                <w:szCs w:val="17"/>
              </w:rPr>
              <w:t>i</w:t>
            </w:r>
            <w:r>
              <w:rPr>
                <w:rFonts w:ascii="Arial" w:cs="Arial" w:eastAsia="Arial" w:hAnsi="Arial"/>
                <w:b/>
                <w:color w:val="FFFFFF"/>
                <w:spacing w:val="0"/>
                <w:w w:val="100"/>
                <w:sz w:val="17"/>
                <w:szCs w:val="17"/>
              </w:rPr>
              <w:t>k</w:t>
            </w:r>
            <w:r>
              <w:rPr>
                <w:rFonts w:ascii="Arial" w:cs="Arial" w:eastAsia="Arial" w:hAnsi="Arial"/>
                <w:b/>
                <w:color w:val="FFFFFF"/>
                <w:spacing w:val="1"/>
                <w:w w:val="100"/>
                <w:sz w:val="17"/>
                <w:szCs w:val="17"/>
              </w:rPr>
              <w:t>a</w:t>
            </w:r>
            <w:r>
              <w:rPr>
                <w:rFonts w:ascii="Arial" w:cs="Arial" w:eastAsia="Arial" w:hAnsi="Arial"/>
                <w:b/>
                <w:color w:val="FFFFFF"/>
                <w:spacing w:val="-4"/>
                <w:w w:val="100"/>
                <w:sz w:val="17"/>
                <w:szCs w:val="17"/>
              </w:rPr>
              <w:t>s</w:t>
            </w:r>
            <w:r>
              <w:rPr>
                <w:rFonts w:ascii="Arial" w:cs="Arial" w:eastAsia="Arial" w:hAnsi="Arial"/>
                <w:b/>
                <w:color w:val="FFFFFF"/>
                <w:spacing w:val="0"/>
                <w:w w:val="100"/>
                <w:sz w:val="17"/>
                <w:szCs w:val="17"/>
              </w:rPr>
              <w:t>i</w:t>
            </w:r>
            <w:r>
              <w:rPr>
                <w:rFonts w:ascii="Arial" w:cs="Arial" w:eastAsia="Arial" w:hAnsi="Arial"/>
                <w:b/>
                <w:color w:val="FFFFFF"/>
                <w:spacing w:val="2"/>
                <w:w w:val="100"/>
                <w:sz w:val="17"/>
                <w:szCs w:val="17"/>
              </w:rPr>
              <w:t> </w:t>
            </w:r>
            <w:r>
              <w:rPr>
                <w:rFonts w:ascii="Arial" w:cs="Arial" w:eastAsia="Arial" w:hAnsi="Arial"/>
                <w:b/>
                <w:color w:val="FFFFFF"/>
                <w:spacing w:val="-4"/>
                <w:w w:val="100"/>
                <w:sz w:val="17"/>
                <w:szCs w:val="17"/>
              </w:rPr>
              <w:t>D</w:t>
            </w:r>
            <w:r>
              <w:rPr>
                <w:rFonts w:ascii="Arial" w:cs="Arial" w:eastAsia="Arial" w:hAnsi="Arial"/>
                <w:b/>
                <w:color w:val="FFFFFF"/>
                <w:spacing w:val="0"/>
                <w:w w:val="100"/>
                <w:sz w:val="17"/>
                <w:szCs w:val="17"/>
              </w:rPr>
              <w:t>a</w:t>
            </w:r>
            <w:r>
              <w:rPr>
                <w:rFonts w:ascii="Arial" w:cs="Arial" w:eastAsia="Arial" w:hAnsi="Arial"/>
                <w:b/>
                <w:color w:val="FFFFFF"/>
                <w:spacing w:val="-1"/>
                <w:w w:val="100"/>
                <w:sz w:val="17"/>
                <w:szCs w:val="17"/>
              </w:rPr>
              <w:t>t</w:t>
            </w:r>
            <w:r>
              <w:rPr>
                <w:rFonts w:ascii="Arial" w:cs="Arial" w:eastAsia="Arial" w:hAnsi="Arial"/>
                <w:b/>
                <w:color w:val="FFFFFF"/>
                <w:spacing w:val="0"/>
                <w:w w:val="100"/>
                <w:sz w:val="17"/>
                <w:szCs w:val="17"/>
              </w:rPr>
              <w:t>a</w:t>
            </w:r>
            <w:r>
              <w:rPr>
                <w:rFonts w:ascii="Arial" w:cs="Arial" w:eastAsia="Arial" w:hAnsi="Arial"/>
                <w:b/>
                <w:color w:val="FFFFFF"/>
                <w:spacing w:val="-2"/>
                <w:w w:val="100"/>
                <w:sz w:val="17"/>
                <w:szCs w:val="17"/>
              </w:rPr>
              <w:t> </w:t>
            </w:r>
            <w:r>
              <w:rPr>
                <w:rFonts w:ascii="Arial" w:cs="Arial" w:eastAsia="Arial" w:hAnsi="Arial"/>
                <w:b/>
                <w:color w:val="FFFFFF"/>
                <w:spacing w:val="-4"/>
                <w:w w:val="100"/>
                <w:sz w:val="17"/>
                <w:szCs w:val="17"/>
              </w:rPr>
              <w:t>I</w:t>
            </w:r>
            <w:r>
              <w:rPr>
                <w:rFonts w:ascii="Arial" w:cs="Arial" w:eastAsia="Arial" w:hAnsi="Arial"/>
                <w:b/>
                <w:color w:val="FFFFFF"/>
                <w:spacing w:val="-5"/>
                <w:w w:val="100"/>
                <w:sz w:val="17"/>
                <w:szCs w:val="17"/>
              </w:rPr>
              <w:t>n</w:t>
            </w:r>
            <w:r>
              <w:rPr>
                <w:rFonts w:ascii="Arial" w:cs="Arial" w:eastAsia="Arial" w:hAnsi="Arial"/>
                <w:b/>
                <w:color w:val="FFFFFF"/>
                <w:spacing w:val="-5"/>
                <w:w w:val="100"/>
                <w:sz w:val="17"/>
                <w:szCs w:val="17"/>
              </w:rPr>
              <w:t>f</w:t>
            </w:r>
            <w:r>
              <w:rPr>
                <w:rFonts w:ascii="Arial" w:cs="Arial" w:eastAsia="Arial" w:hAnsi="Arial"/>
                <w:b/>
                <w:color w:val="FFFFFF"/>
                <w:spacing w:val="-5"/>
                <w:w w:val="100"/>
                <w:sz w:val="17"/>
                <w:szCs w:val="17"/>
              </w:rPr>
              <w:t>o</w:t>
            </w:r>
            <w:r>
              <w:rPr>
                <w:rFonts w:ascii="Arial" w:cs="Arial" w:eastAsia="Arial" w:hAnsi="Arial"/>
                <w:b/>
                <w:color w:val="FFFFFF"/>
                <w:spacing w:val="-3"/>
                <w:w w:val="100"/>
                <w:sz w:val="17"/>
                <w:szCs w:val="17"/>
              </w:rPr>
              <w:t>r</w:t>
            </w:r>
            <w:r>
              <w:rPr>
                <w:rFonts w:ascii="Arial" w:cs="Arial" w:eastAsia="Arial" w:hAnsi="Arial"/>
                <w:b/>
                <w:color w:val="FFFFFF"/>
                <w:spacing w:val="-5"/>
                <w:w w:val="100"/>
                <w:sz w:val="17"/>
                <w:szCs w:val="17"/>
              </w:rPr>
              <w:t>m</w:t>
            </w:r>
            <w:r>
              <w:rPr>
                <w:rFonts w:ascii="Arial" w:cs="Arial" w:eastAsia="Arial" w:hAnsi="Arial"/>
                <w:b/>
                <w:color w:val="FFFFFF"/>
                <w:spacing w:val="0"/>
                <w:w w:val="100"/>
                <w:sz w:val="17"/>
                <w:szCs w:val="17"/>
              </w:rPr>
              <w:t>a</w:t>
            </w:r>
            <w:r>
              <w:rPr>
                <w:rFonts w:ascii="Arial" w:cs="Arial" w:eastAsia="Arial" w:hAnsi="Arial"/>
                <w:b/>
                <w:color w:val="FFFFFF"/>
                <w:spacing w:val="-3"/>
                <w:w w:val="100"/>
                <w:sz w:val="17"/>
                <w:szCs w:val="17"/>
              </w:rPr>
              <w:t>s</w:t>
            </w:r>
            <w:r>
              <w:rPr>
                <w:rFonts w:ascii="Arial" w:cs="Arial" w:eastAsia="Arial" w:hAnsi="Arial"/>
                <w:b/>
                <w:color w:val="FFFFFF"/>
                <w:spacing w:val="0"/>
                <w:w w:val="100"/>
                <w:sz w:val="17"/>
                <w:szCs w:val="17"/>
              </w:rPr>
              <w:t>i</w:t>
            </w:r>
            <w:r>
              <w:rPr>
                <w:rFonts w:ascii="Arial" w:cs="Arial" w:eastAsia="Arial" w:hAnsi="Arial"/>
                <w:b/>
                <w:color w:val="FFFFFF"/>
                <w:spacing w:val="0"/>
                <w:w w:val="100"/>
                <w:sz w:val="17"/>
                <w:szCs w:val="17"/>
              </w:rPr>
              <w:t>                                                                                                                 </w:t>
            </w:r>
            <w:r>
              <w:rPr>
                <w:rFonts w:ascii="Arial" w:cs="Arial" w:eastAsia="Arial" w:hAnsi="Arial"/>
                <w:b/>
                <w:color w:val="FFFFFF"/>
                <w:spacing w:val="14"/>
                <w:w w:val="100"/>
                <w:sz w:val="17"/>
                <w:szCs w:val="17"/>
              </w:rPr>
              <w:t> </w:t>
            </w:r>
            <w:r>
              <w:rPr>
                <w:rFonts w:ascii="Arial" w:cs="Arial" w:eastAsia="Arial" w:hAnsi="Arial"/>
                <w:b/>
                <w:color w:val="FFFFFF"/>
                <w:spacing w:val="-3"/>
                <w:w w:val="100"/>
                <w:sz w:val="17"/>
                <w:szCs w:val="17"/>
              </w:rPr>
              <w:t>V</w:t>
            </w:r>
            <w:r>
              <w:rPr>
                <w:rFonts w:ascii="Arial" w:cs="Arial" w:eastAsia="Arial" w:hAnsi="Arial"/>
                <w:b/>
                <w:color w:val="FFFFFF"/>
                <w:spacing w:val="-4"/>
                <w:w w:val="100"/>
                <w:sz w:val="17"/>
                <w:szCs w:val="17"/>
              </w:rPr>
              <w:t>A</w:t>
            </w:r>
            <w:r>
              <w:rPr>
                <w:rFonts w:ascii="Arial" w:cs="Arial" w:eastAsia="Arial" w:hAnsi="Arial"/>
                <w:b/>
                <w:color w:val="FFFFFF"/>
                <w:spacing w:val="-5"/>
                <w:w w:val="100"/>
                <w:sz w:val="17"/>
                <w:szCs w:val="17"/>
              </w:rPr>
              <w:t>L</w:t>
            </w:r>
            <w:r>
              <w:rPr>
                <w:rFonts w:ascii="Arial" w:cs="Arial" w:eastAsia="Arial" w:hAnsi="Arial"/>
                <w:b/>
                <w:color w:val="FFFFFF"/>
                <w:spacing w:val="-4"/>
                <w:w w:val="100"/>
                <w:sz w:val="17"/>
                <w:szCs w:val="17"/>
              </w:rPr>
              <w:t>I</w:t>
            </w:r>
            <w:r>
              <w:rPr>
                <w:rFonts w:ascii="Arial" w:cs="Arial" w:eastAsia="Arial" w:hAnsi="Arial"/>
                <w:b/>
                <w:color w:val="FFFFFF"/>
                <w:spacing w:val="0"/>
                <w:w w:val="100"/>
                <w:sz w:val="17"/>
                <w:szCs w:val="17"/>
              </w:rPr>
              <w:t>D</w:t>
            </w:r>
            <w:r>
              <w:rPr>
                <w:rFonts w:ascii="Arial" w:cs="Arial" w:eastAsia="Arial" w:hAnsi="Arial"/>
                <w:b/>
                <w:color w:val="FFFFFF"/>
                <w:spacing w:val="0"/>
                <w:w w:val="100"/>
                <w:sz w:val="17"/>
                <w:szCs w:val="17"/>
              </w:rPr>
              <w:t>                </w:t>
            </w:r>
            <w:r>
              <w:rPr>
                <w:rFonts w:ascii="Arial" w:cs="Arial" w:eastAsia="Arial" w:hAnsi="Arial"/>
                <w:b/>
                <w:color w:val="FFFFFF"/>
                <w:spacing w:val="40"/>
                <w:w w:val="100"/>
                <w:sz w:val="17"/>
                <w:szCs w:val="17"/>
              </w:rPr>
              <w:t> </w:t>
            </w:r>
            <w:r>
              <w:rPr>
                <w:rFonts w:ascii="Arial" w:cs="Arial" w:eastAsia="Arial" w:hAnsi="Arial"/>
                <w:b/>
                <w:color w:val="FFFFFF"/>
                <w:spacing w:val="3"/>
                <w:w w:val="100"/>
                <w:sz w:val="17"/>
                <w:szCs w:val="17"/>
              </w:rPr>
              <w:t>T</w:t>
            </w:r>
            <w:r>
              <w:rPr>
                <w:rFonts w:ascii="Arial" w:cs="Arial" w:eastAsia="Arial" w:hAnsi="Arial"/>
                <w:b/>
                <w:color w:val="FFFFFF"/>
                <w:spacing w:val="-4"/>
                <w:w w:val="100"/>
                <w:sz w:val="17"/>
                <w:szCs w:val="17"/>
              </w:rPr>
              <w:t>I</w:t>
            </w:r>
            <w:r>
              <w:rPr>
                <w:rFonts w:ascii="Arial" w:cs="Arial" w:eastAsia="Arial" w:hAnsi="Arial"/>
                <w:b/>
                <w:color w:val="FFFFFF"/>
                <w:spacing w:val="0"/>
                <w:w w:val="100"/>
                <w:sz w:val="17"/>
                <w:szCs w:val="17"/>
              </w:rPr>
              <w:t>DAK</w:t>
            </w:r>
            <w:r>
              <w:rPr>
                <w:rFonts w:ascii="Arial" w:cs="Arial" w:eastAsia="Arial" w:hAnsi="Arial"/>
                <w:b/>
                <w:color w:val="FFFFFF"/>
                <w:spacing w:val="-6"/>
                <w:w w:val="100"/>
                <w:sz w:val="17"/>
                <w:szCs w:val="17"/>
              </w:rPr>
              <w:t> </w:t>
            </w:r>
            <w:r>
              <w:rPr>
                <w:rFonts w:ascii="Arial" w:cs="Arial" w:eastAsia="Arial" w:hAnsi="Arial"/>
                <w:b/>
                <w:color w:val="FFFFFF"/>
                <w:spacing w:val="-3"/>
                <w:w w:val="101"/>
                <w:sz w:val="17"/>
                <w:szCs w:val="17"/>
              </w:rPr>
              <w:t>V</w:t>
            </w:r>
            <w:r>
              <w:rPr>
                <w:rFonts w:ascii="Arial" w:cs="Arial" w:eastAsia="Arial" w:hAnsi="Arial"/>
                <w:b/>
                <w:color w:val="FFFFFF"/>
                <w:spacing w:val="-4"/>
                <w:w w:val="101"/>
                <w:sz w:val="17"/>
                <w:szCs w:val="17"/>
              </w:rPr>
              <w:t>A</w:t>
            </w:r>
            <w:r>
              <w:rPr>
                <w:rFonts w:ascii="Arial" w:cs="Arial" w:eastAsia="Arial" w:hAnsi="Arial"/>
                <w:b/>
                <w:color w:val="FFFFFF"/>
                <w:spacing w:val="-5"/>
                <w:w w:val="101"/>
                <w:sz w:val="17"/>
                <w:szCs w:val="17"/>
              </w:rPr>
              <w:t>L</w:t>
            </w:r>
            <w:r>
              <w:rPr>
                <w:rFonts w:ascii="Arial" w:cs="Arial" w:eastAsia="Arial" w:hAnsi="Arial"/>
                <w:b/>
                <w:color w:val="FFFFFF"/>
                <w:spacing w:val="-4"/>
                <w:w w:val="101"/>
                <w:sz w:val="17"/>
                <w:szCs w:val="17"/>
              </w:rPr>
              <w:t>I</w:t>
            </w:r>
            <w:r>
              <w:rPr>
                <w:rFonts w:ascii="Arial" w:cs="Arial" w:eastAsia="Arial" w:hAnsi="Arial"/>
                <w:b/>
                <w:color w:val="FFFFFF"/>
                <w:spacing w:val="0"/>
                <w:w w:val="101"/>
                <w:sz w:val="17"/>
                <w:szCs w:val="17"/>
              </w:rPr>
              <w:t>D</w:t>
            </w:r>
            <w:r>
              <w:rPr>
                <w:rFonts w:ascii="Arial" w:cs="Arial" w:eastAsia="Arial" w:hAnsi="Arial"/>
                <w:color w:val="000000"/>
                <w:spacing w:val="0"/>
                <w:w w:val="100"/>
                <w:sz w:val="17"/>
                <w:szCs w:val="17"/>
              </w:rPr>
            </w:r>
          </w:p>
        </w:tc>
      </w:tr>
      <w:tr>
        <w:trPr>
          <w:trHeight w:hRule="exact" w:val="388"/>
        </w:trPr>
        <w:tc>
          <w:tcPr>
            <w:tcW w:type="dxa" w:w="7535"/>
            <w:tcBorders>
              <w:top w:color="auto" w:space="0" w:sz="6" w:val="nil"/>
              <w:left w:color="C9D3DF" w:space="0" w:sz="6" w:val="single"/>
              <w:bottom w:color="C9D3DF" w:space="0" w:sz="6" w:val="single"/>
              <w:right w:color="C9D3DF" w:space="0" w:sz="6" w:val="single"/>
            </w:tcBorders>
          </w:tcPr>
          <w:p>
            <w:pPr>
              <w:rPr>
                <w:rFonts w:ascii="Tahoma" w:cs="Tahoma" w:eastAsia="Tahoma" w:hAnsi="Tahoma"/>
                <w:sz w:val="17"/>
                <w:szCs w:val="17"/>
              </w:rPr>
              <w:jc w:val="left"/>
              <w:spacing w:before="65"/>
              <w:ind w:left="131"/>
            </w:pPr>
            <w:r>
              <w:rPr>
                <w:rFonts w:ascii="Tahoma" w:cs="Tahoma" w:eastAsia="Tahoma" w:hAnsi="Tahoma"/>
                <w:color w:val="2C3647"/>
                <w:spacing w:val="-1"/>
                <w:w w:val="100"/>
                <w:sz w:val="17"/>
                <w:szCs w:val="17"/>
              </w:rPr>
              <w:t>M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e</w:t>
            </w:r>
            <w:r>
              <w:rPr>
                <w:rFonts w:ascii="Tahoma" w:cs="Tahoma" w:eastAsia="Tahoma" w:hAnsi="Tahoma"/>
                <w:color w:val="2C3647"/>
                <w:spacing w:val="-4"/>
                <w:w w:val="100"/>
                <w:sz w:val="17"/>
                <w:szCs w:val="17"/>
              </w:rPr>
              <w:t>m</w:t>
            </w:r>
            <w:r>
              <w:rPr>
                <w:rFonts w:ascii="Tahoma" w:cs="Tahoma" w:eastAsia="Tahoma" w:hAnsi="Tahoma"/>
                <w:color w:val="2C3647"/>
                <w:spacing w:val="-2"/>
                <w:w w:val="100"/>
                <w:sz w:val="17"/>
                <w:szCs w:val="17"/>
              </w:rPr>
              <w:t>e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r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i</w:t>
            </w:r>
            <w:r>
              <w:rPr>
                <w:rFonts w:ascii="Tahoma" w:cs="Tahoma" w:eastAsia="Tahoma" w:hAnsi="Tahoma"/>
                <w:color w:val="2C3647"/>
                <w:spacing w:val="-2"/>
                <w:w w:val="100"/>
                <w:sz w:val="17"/>
                <w:szCs w:val="17"/>
              </w:rPr>
              <w:t>k</w:t>
            </w:r>
            <w:r>
              <w:rPr>
                <w:rFonts w:ascii="Tahoma" w:cs="Tahoma" w:eastAsia="Tahoma" w:hAnsi="Tahoma"/>
                <w:color w:val="2C3647"/>
                <w:spacing w:val="-1"/>
                <w:w w:val="100"/>
                <w:sz w:val="17"/>
                <w:szCs w:val="17"/>
              </w:rPr>
              <w:t>s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6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-2"/>
                <w:w w:val="100"/>
                <w:sz w:val="17"/>
                <w:szCs w:val="17"/>
              </w:rPr>
              <w:t>k</w:t>
            </w:r>
            <w:r>
              <w:rPr>
                <w:rFonts w:ascii="Tahoma" w:cs="Tahoma" w:eastAsia="Tahoma" w:hAnsi="Tahoma"/>
                <w:color w:val="2C3647"/>
                <w:spacing w:val="-2"/>
                <w:w w:val="100"/>
                <w:sz w:val="17"/>
                <w:szCs w:val="17"/>
              </w:rPr>
              <w:t>e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-1"/>
                <w:w w:val="100"/>
                <w:sz w:val="17"/>
                <w:szCs w:val="17"/>
              </w:rPr>
              <w:t>s</w:t>
            </w:r>
            <w:r>
              <w:rPr>
                <w:rFonts w:ascii="Tahoma" w:cs="Tahoma" w:eastAsia="Tahoma" w:hAnsi="Tahoma"/>
                <w:color w:val="2C3647"/>
                <w:spacing w:val="-3"/>
                <w:w w:val="100"/>
                <w:sz w:val="17"/>
                <w:szCs w:val="17"/>
              </w:rPr>
              <w:t>l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i</w:t>
            </w:r>
            <w:r>
              <w:rPr>
                <w:rFonts w:ascii="Tahoma" w:cs="Tahoma" w:eastAsia="Tahoma" w:hAnsi="Tahoma"/>
                <w:color w:val="2C3647"/>
                <w:spacing w:val="-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n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g</w:t>
            </w:r>
            <w:r>
              <w:rPr>
                <w:rFonts w:ascii="Tahoma" w:cs="Tahoma" w:eastAsia="Tahoma" w:hAnsi="Tahoma"/>
                <w:color w:val="2C3647"/>
                <w:spacing w:val="-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m</w:t>
            </w:r>
            <w:r>
              <w:rPr>
                <w:rFonts w:ascii="Tahoma" w:cs="Tahoma" w:eastAsia="Tahoma" w:hAnsi="Tahoma"/>
                <w:color w:val="2C3647"/>
                <w:spacing w:val="-4"/>
                <w:w w:val="100"/>
                <w:sz w:val="17"/>
                <w:szCs w:val="17"/>
              </w:rPr>
              <w:t>b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r</w:t>
            </w:r>
            <w:r>
              <w:rPr>
                <w:rFonts w:ascii="Tahoma" w:cs="Tahoma" w:eastAsia="Tahoma" w:hAnsi="Tahoma"/>
                <w:color w:val="2C3647"/>
                <w:spacing w:val="4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-4"/>
                <w:w w:val="100"/>
                <w:sz w:val="17"/>
                <w:szCs w:val="17"/>
              </w:rPr>
              <w:t>m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e</w:t>
            </w:r>
            <w:r>
              <w:rPr>
                <w:rFonts w:ascii="Tahoma" w:cs="Tahoma" w:eastAsia="Tahoma" w:hAnsi="Tahoma"/>
                <w:color w:val="2C3647"/>
                <w:spacing w:val="-4"/>
                <w:w w:val="100"/>
                <w:sz w:val="17"/>
                <w:szCs w:val="17"/>
              </w:rPr>
              <w:t>n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g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g</w:t>
            </w:r>
            <w:r>
              <w:rPr>
                <w:rFonts w:ascii="Tahoma" w:cs="Tahoma" w:eastAsia="Tahoma" w:hAnsi="Tahoma"/>
                <w:color w:val="2C3647"/>
                <w:spacing w:val="-4"/>
                <w:w w:val="100"/>
                <w:sz w:val="17"/>
                <w:szCs w:val="17"/>
              </w:rPr>
              <w:t>u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n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-6"/>
                <w:w w:val="100"/>
                <w:sz w:val="17"/>
                <w:szCs w:val="17"/>
              </w:rPr>
              <w:t>k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n</w:t>
            </w:r>
            <w:r>
              <w:rPr>
                <w:rFonts w:ascii="Tahoma" w:cs="Tahoma" w:eastAsia="Tahoma" w:hAnsi="Tahoma"/>
                <w:color w:val="2C3647"/>
                <w:spacing w:val="7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-3"/>
                <w:w w:val="100"/>
                <w:sz w:val="17"/>
                <w:szCs w:val="17"/>
              </w:rPr>
              <w:t>p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e</w:t>
            </w:r>
            <w:r>
              <w:rPr>
                <w:rFonts w:ascii="Tahoma" w:cs="Tahoma" w:eastAsia="Tahoma" w:hAnsi="Tahoma"/>
                <w:color w:val="2C3647"/>
                <w:spacing w:val="-4"/>
                <w:w w:val="100"/>
                <w:sz w:val="17"/>
                <w:szCs w:val="17"/>
              </w:rPr>
              <w:t>n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c</w:t>
            </w:r>
            <w:r>
              <w:rPr>
                <w:rFonts w:ascii="Tahoma" w:cs="Tahoma" w:eastAsia="Tahoma" w:hAnsi="Tahoma"/>
                <w:color w:val="2C3647"/>
                <w:spacing w:val="-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r</w:t>
            </w:r>
            <w:r>
              <w:rPr>
                <w:rFonts w:ascii="Tahoma" w:cs="Tahoma" w:eastAsia="Tahoma" w:hAnsi="Tahoma"/>
                <w:color w:val="2C3647"/>
                <w:spacing w:val="-3"/>
                <w:w w:val="100"/>
                <w:sz w:val="17"/>
                <w:szCs w:val="17"/>
              </w:rPr>
              <w:t>i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n</w:t>
            </w:r>
            <w:r>
              <w:rPr>
                <w:rFonts w:ascii="Tahoma" w:cs="Tahoma" w:eastAsia="Tahoma" w:hAnsi="Tahoma"/>
                <w:color w:val="2C3647"/>
                <w:spacing w:val="-1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g</w:t>
            </w:r>
            <w:r>
              <w:rPr>
                <w:rFonts w:ascii="Tahoma" w:cs="Tahoma" w:eastAsia="Tahoma" w:hAnsi="Tahoma"/>
                <w:color w:val="2C3647"/>
                <w:spacing w:val="-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m</w:t>
            </w:r>
            <w:r>
              <w:rPr>
                <w:rFonts w:ascii="Tahoma" w:cs="Tahoma" w:eastAsia="Tahoma" w:hAnsi="Tahoma"/>
                <w:color w:val="2C3647"/>
                <w:spacing w:val="-4"/>
                <w:w w:val="100"/>
                <w:sz w:val="17"/>
                <w:szCs w:val="17"/>
              </w:rPr>
              <w:t>b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r</w:t>
            </w:r>
            <w:r>
              <w:rPr>
                <w:rFonts w:ascii="Tahoma" w:cs="Tahoma" w:eastAsia="Tahoma" w:hAnsi="Tahoma"/>
                <w:color w:val="2C3647"/>
                <w:spacing w:val="3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-1"/>
                <w:w w:val="100"/>
                <w:sz w:val="17"/>
                <w:szCs w:val="17"/>
              </w:rPr>
              <w:t>t</w:t>
            </w:r>
            <w:r>
              <w:rPr>
                <w:rFonts w:ascii="Tahoma" w:cs="Tahoma" w:eastAsia="Tahoma" w:hAnsi="Tahoma"/>
                <w:color w:val="2C3647"/>
                <w:spacing w:val="-2"/>
                <w:w w:val="100"/>
                <w:sz w:val="17"/>
                <w:szCs w:val="17"/>
              </w:rPr>
              <w:t>e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r</w:t>
            </w:r>
            <w:r>
              <w:rPr>
                <w:rFonts w:ascii="Tahoma" w:cs="Tahoma" w:eastAsia="Tahoma" w:hAnsi="Tahoma"/>
                <w:color w:val="2C3647"/>
                <w:spacing w:val="-3"/>
                <w:w w:val="100"/>
                <w:sz w:val="17"/>
                <w:szCs w:val="17"/>
              </w:rPr>
              <w:t>b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-3"/>
                <w:w w:val="100"/>
                <w:sz w:val="17"/>
                <w:szCs w:val="17"/>
              </w:rPr>
              <w:t>l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i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k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(</w:t>
            </w:r>
            <w:r>
              <w:rPr>
                <w:rFonts w:ascii="Arial" w:cs="Arial" w:eastAsia="Arial" w:hAnsi="Arial"/>
                <w:i/>
                <w:color w:val="2C3647"/>
                <w:spacing w:val="-1"/>
                <w:w w:val="100"/>
                <w:sz w:val="17"/>
                <w:szCs w:val="17"/>
              </w:rPr>
              <w:t>r</w:t>
            </w:r>
            <w:r>
              <w:rPr>
                <w:rFonts w:ascii="Arial" w:cs="Arial" w:eastAsia="Arial" w:hAnsi="Arial"/>
                <w:i/>
                <w:color w:val="2C3647"/>
                <w:spacing w:val="-4"/>
                <w:w w:val="100"/>
                <w:sz w:val="17"/>
                <w:szCs w:val="17"/>
              </w:rPr>
              <w:t>e</w:t>
            </w:r>
            <w:r>
              <w:rPr>
                <w:rFonts w:ascii="Arial" w:cs="Arial" w:eastAsia="Arial" w:hAnsi="Arial"/>
                <w:i/>
                <w:color w:val="2C3647"/>
                <w:spacing w:val="2"/>
                <w:w w:val="100"/>
                <w:sz w:val="17"/>
                <w:szCs w:val="17"/>
              </w:rPr>
              <w:t>v</w:t>
            </w:r>
            <w:r>
              <w:rPr>
                <w:rFonts w:ascii="Arial" w:cs="Arial" w:eastAsia="Arial" w:hAnsi="Arial"/>
                <w:i/>
                <w:color w:val="2C3647"/>
                <w:spacing w:val="0"/>
                <w:w w:val="100"/>
                <w:sz w:val="17"/>
                <w:szCs w:val="17"/>
              </w:rPr>
              <w:t>e</w:t>
            </w:r>
            <w:r>
              <w:rPr>
                <w:rFonts w:ascii="Arial" w:cs="Arial" w:eastAsia="Arial" w:hAnsi="Arial"/>
                <w:i/>
                <w:color w:val="2C3647"/>
                <w:spacing w:val="-5"/>
                <w:w w:val="100"/>
                <w:sz w:val="17"/>
                <w:szCs w:val="17"/>
              </w:rPr>
              <w:t>r</w:t>
            </w:r>
            <w:r>
              <w:rPr>
                <w:rFonts w:ascii="Arial" w:cs="Arial" w:eastAsia="Arial" w:hAnsi="Arial"/>
                <w:i/>
                <w:color w:val="2C3647"/>
                <w:spacing w:val="2"/>
                <w:w w:val="100"/>
                <w:sz w:val="17"/>
                <w:szCs w:val="17"/>
              </w:rPr>
              <w:t>s</w:t>
            </w:r>
            <w:r>
              <w:rPr>
                <w:rFonts w:ascii="Arial" w:cs="Arial" w:eastAsia="Arial" w:hAnsi="Arial"/>
                <w:i/>
                <w:color w:val="2C3647"/>
                <w:spacing w:val="0"/>
                <w:w w:val="100"/>
                <w:sz w:val="17"/>
                <w:szCs w:val="17"/>
              </w:rPr>
              <w:t>e</w:t>
            </w:r>
            <w:r>
              <w:rPr>
                <w:rFonts w:ascii="Arial" w:cs="Arial" w:eastAsia="Arial" w:hAnsi="Arial"/>
                <w:i/>
                <w:color w:val="2C3647"/>
                <w:spacing w:val="7"/>
                <w:w w:val="100"/>
                <w:sz w:val="17"/>
                <w:szCs w:val="17"/>
              </w:rPr>
              <w:t> </w:t>
            </w:r>
            <w:r>
              <w:rPr>
                <w:rFonts w:ascii="Arial" w:cs="Arial" w:eastAsia="Arial" w:hAnsi="Arial"/>
                <w:i/>
                <w:color w:val="2C3647"/>
                <w:spacing w:val="-2"/>
                <w:w w:val="100"/>
                <w:sz w:val="17"/>
                <w:szCs w:val="17"/>
              </w:rPr>
              <w:t>i</w:t>
            </w:r>
            <w:r>
              <w:rPr>
                <w:rFonts w:ascii="Arial" w:cs="Arial" w:eastAsia="Arial" w:hAnsi="Arial"/>
                <w:i/>
                <w:color w:val="2C3647"/>
                <w:spacing w:val="1"/>
                <w:w w:val="100"/>
                <w:sz w:val="17"/>
                <w:szCs w:val="17"/>
              </w:rPr>
              <w:t>m</w:t>
            </w:r>
            <w:r>
              <w:rPr>
                <w:rFonts w:ascii="Arial" w:cs="Arial" w:eastAsia="Arial" w:hAnsi="Arial"/>
                <w:i/>
                <w:color w:val="2C3647"/>
                <w:spacing w:val="0"/>
                <w:w w:val="100"/>
                <w:sz w:val="17"/>
                <w:szCs w:val="17"/>
              </w:rPr>
              <w:t>a</w:t>
            </w:r>
            <w:r>
              <w:rPr>
                <w:rFonts w:ascii="Arial" w:cs="Arial" w:eastAsia="Arial" w:hAnsi="Arial"/>
                <w:i/>
                <w:color w:val="2C3647"/>
                <w:spacing w:val="-3"/>
                <w:w w:val="100"/>
                <w:sz w:val="17"/>
                <w:szCs w:val="17"/>
              </w:rPr>
              <w:t>g</w:t>
            </w:r>
            <w:r>
              <w:rPr>
                <w:rFonts w:ascii="Arial" w:cs="Arial" w:eastAsia="Arial" w:hAnsi="Arial"/>
                <w:i/>
                <w:color w:val="2C3647"/>
                <w:spacing w:val="0"/>
                <w:w w:val="100"/>
                <w:sz w:val="17"/>
                <w:szCs w:val="17"/>
              </w:rPr>
              <w:t>e</w:t>
            </w:r>
            <w:r>
              <w:rPr>
                <w:rFonts w:ascii="Arial" w:cs="Arial" w:eastAsia="Arial" w:hAnsi="Arial"/>
                <w:i/>
                <w:color w:val="2C3647"/>
                <w:spacing w:val="11"/>
                <w:w w:val="100"/>
                <w:sz w:val="17"/>
                <w:szCs w:val="17"/>
              </w:rPr>
              <w:t> </w:t>
            </w:r>
            <w:r>
              <w:rPr>
                <w:rFonts w:ascii="Arial" w:cs="Arial" w:eastAsia="Arial" w:hAnsi="Arial"/>
                <w:i/>
                <w:color w:val="2C3647"/>
                <w:spacing w:val="-2"/>
                <w:w w:val="101"/>
                <w:sz w:val="17"/>
                <w:szCs w:val="17"/>
              </w:rPr>
              <w:t>s</w:t>
            </w:r>
            <w:r>
              <w:rPr>
                <w:rFonts w:ascii="Arial" w:cs="Arial" w:eastAsia="Arial" w:hAnsi="Arial"/>
                <w:i/>
                <w:color w:val="2C3647"/>
                <w:spacing w:val="-4"/>
                <w:w w:val="101"/>
                <w:sz w:val="17"/>
                <w:szCs w:val="17"/>
              </w:rPr>
              <w:t>e</w:t>
            </w:r>
            <w:r>
              <w:rPr>
                <w:rFonts w:ascii="Arial" w:cs="Arial" w:eastAsia="Arial" w:hAnsi="Arial"/>
                <w:i/>
                <w:color w:val="2C3647"/>
                <w:spacing w:val="-4"/>
                <w:w w:val="101"/>
                <w:sz w:val="17"/>
                <w:szCs w:val="17"/>
              </w:rPr>
              <w:t>a</w:t>
            </w:r>
            <w:r>
              <w:rPr>
                <w:rFonts w:ascii="Arial" w:cs="Arial" w:eastAsia="Arial" w:hAnsi="Arial"/>
                <w:i/>
                <w:color w:val="2C3647"/>
                <w:spacing w:val="-5"/>
                <w:w w:val="101"/>
                <w:sz w:val="17"/>
                <w:szCs w:val="17"/>
              </w:rPr>
              <w:t>r</w:t>
            </w:r>
            <w:r>
              <w:rPr>
                <w:rFonts w:ascii="Arial" w:cs="Arial" w:eastAsia="Arial" w:hAnsi="Arial"/>
                <w:i/>
                <w:color w:val="2C3647"/>
                <w:spacing w:val="-2"/>
                <w:w w:val="101"/>
                <w:sz w:val="17"/>
                <w:szCs w:val="17"/>
              </w:rPr>
              <w:t>c</w:t>
            </w:r>
            <w:r>
              <w:rPr>
                <w:rFonts w:ascii="Arial" w:cs="Arial" w:eastAsia="Arial" w:hAnsi="Arial"/>
                <w:i/>
                <w:color w:val="2C3647"/>
                <w:spacing w:val="-3"/>
                <w:w w:val="101"/>
                <w:sz w:val="17"/>
                <w:szCs w:val="17"/>
              </w:rPr>
              <w:t>h</w:t>
            </w:r>
            <w:r>
              <w:rPr>
                <w:rFonts w:ascii="Tahoma" w:cs="Tahoma" w:eastAsia="Tahoma" w:hAnsi="Tahoma"/>
                <w:color w:val="2C3647"/>
                <w:spacing w:val="-2"/>
                <w:w w:val="101"/>
                <w:sz w:val="17"/>
                <w:szCs w:val="17"/>
              </w:rPr>
              <w:t>).</w:t>
            </w:r>
            <w:r>
              <w:rPr>
                <w:rFonts w:ascii="Tahoma" w:cs="Tahoma" w:eastAsia="Tahoma" w:hAnsi="Tahoma"/>
                <w:color w:val="000000"/>
                <w:spacing w:val="0"/>
                <w:w w:val="100"/>
                <w:sz w:val="17"/>
                <w:szCs w:val="17"/>
              </w:rPr>
            </w:r>
          </w:p>
        </w:tc>
        <w:tc>
          <w:tcPr>
            <w:tcW w:type="dxa" w:w="1612"/>
            <w:tcBorders>
              <w:top w:color="auto" w:space="0" w:sz="6" w:val="nil"/>
              <w:left w:color="C9D3DF" w:space="0" w:sz="6" w:val="single"/>
              <w:bottom w:color="C9D3DF" w:space="0" w:sz="6" w:val="single"/>
              <w:right w:color="C9D3DF" w:space="0" w:sz="6" w:val="single"/>
            </w:tcBorders>
          </w:tcPr>
          <w:p>
            <w:pPr>
              <w:rPr>
                <w:rFonts w:ascii="Tahoma" w:cs="Tahoma" w:eastAsia="Tahoma" w:hAnsi="Tahoma"/>
                <w:sz w:val="17"/>
                <w:szCs w:val="17"/>
              </w:rPr>
              <w:jc w:val="center"/>
              <w:spacing w:before="58"/>
              <w:ind w:left="662" w:right="634"/>
            </w:pPr>
            <w:r>
              <w:rPr>
                <w:rFonts w:ascii="Tahoma" w:cs="Tahoma" w:eastAsia="Tahoma" w:hAnsi="Tahoma"/>
                <w:color w:val="2C3647"/>
                <w:spacing w:val="0"/>
                <w:w w:val="80"/>
                <w:sz w:val="17"/>
                <w:szCs w:val="17"/>
              </w:rPr>
              <w:t>[</w:t>
            </w:r>
            <w:r>
              <w:rPr>
                <w:rFonts w:ascii="Tahoma" w:cs="Tahoma" w:eastAsia="Tahoma" w:hAnsi="Tahoma"/>
                <w:color w:val="2C3647"/>
                <w:spacing w:val="0"/>
                <w:w w:val="80"/>
                <w:sz w:val="17"/>
                <w:szCs w:val="17"/>
              </w:rPr>
              <w:t>  </w:t>
            </w:r>
            <w:r>
              <w:rPr>
                <w:rFonts w:ascii="Tahoma" w:cs="Tahoma" w:eastAsia="Tahoma" w:hAnsi="Tahoma"/>
                <w:color w:val="2C3647"/>
                <w:spacing w:val="5"/>
                <w:w w:val="8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0"/>
                <w:w w:val="80"/>
                <w:sz w:val="17"/>
                <w:szCs w:val="17"/>
              </w:rPr>
              <w:t>]</w:t>
            </w:r>
            <w:r>
              <w:rPr>
                <w:rFonts w:ascii="Tahoma" w:cs="Tahoma" w:eastAsia="Tahoma" w:hAnsi="Tahoma"/>
                <w:color w:val="000000"/>
                <w:spacing w:val="0"/>
                <w:w w:val="100"/>
                <w:sz w:val="17"/>
                <w:szCs w:val="17"/>
              </w:rPr>
            </w:r>
          </w:p>
        </w:tc>
        <w:tc>
          <w:tcPr>
            <w:tcW w:type="dxa" w:w="1617"/>
            <w:tcBorders>
              <w:top w:color="auto" w:space="0" w:sz="6" w:val="nil"/>
              <w:left w:color="C9D3DF" w:space="0" w:sz="6" w:val="single"/>
              <w:bottom w:color="C9D3DF" w:space="0" w:sz="6" w:val="single"/>
              <w:right w:color="C9D3DF" w:space="0" w:sz="6" w:val="single"/>
            </w:tcBorders>
          </w:tcPr>
          <w:p>
            <w:pPr>
              <w:rPr>
                <w:rFonts w:ascii="Tahoma" w:cs="Tahoma" w:eastAsia="Tahoma" w:hAnsi="Tahoma"/>
                <w:sz w:val="17"/>
                <w:szCs w:val="17"/>
              </w:rPr>
              <w:jc w:val="center"/>
              <w:spacing w:before="58"/>
              <w:ind w:left="658" w:right="641"/>
            </w:pPr>
            <w:r>
              <w:rPr>
                <w:rFonts w:ascii="Tahoma" w:cs="Tahoma" w:eastAsia="Tahoma" w:hAnsi="Tahoma"/>
                <w:color w:val="2C3647"/>
                <w:spacing w:val="0"/>
                <w:w w:val="80"/>
                <w:sz w:val="17"/>
                <w:szCs w:val="17"/>
              </w:rPr>
              <w:t>[</w:t>
            </w:r>
            <w:r>
              <w:rPr>
                <w:rFonts w:ascii="Tahoma" w:cs="Tahoma" w:eastAsia="Tahoma" w:hAnsi="Tahoma"/>
                <w:color w:val="2C3647"/>
                <w:spacing w:val="0"/>
                <w:w w:val="80"/>
                <w:sz w:val="17"/>
                <w:szCs w:val="17"/>
              </w:rPr>
              <w:t>  </w:t>
            </w:r>
            <w:r>
              <w:rPr>
                <w:rFonts w:ascii="Tahoma" w:cs="Tahoma" w:eastAsia="Tahoma" w:hAnsi="Tahoma"/>
                <w:color w:val="2C3647"/>
                <w:spacing w:val="5"/>
                <w:w w:val="8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0"/>
                <w:w w:val="80"/>
                <w:sz w:val="17"/>
                <w:szCs w:val="17"/>
              </w:rPr>
              <w:t>]</w:t>
            </w:r>
            <w:r>
              <w:rPr>
                <w:rFonts w:ascii="Tahoma" w:cs="Tahoma" w:eastAsia="Tahoma" w:hAnsi="Tahoma"/>
                <w:color w:val="000000"/>
                <w:spacing w:val="0"/>
                <w:w w:val="100"/>
                <w:sz w:val="17"/>
                <w:szCs w:val="17"/>
              </w:rPr>
            </w:r>
          </w:p>
        </w:tc>
      </w:tr>
      <w:tr>
        <w:trPr>
          <w:trHeight w:hRule="exact" w:val="382"/>
        </w:trPr>
        <w:tc>
          <w:tcPr>
            <w:tcW w:type="dxa" w:w="7535"/>
            <w:tcBorders>
              <w:top w:color="C9D3DF" w:space="0" w:sz="6" w:val="single"/>
              <w:left w:color="C9D3DF" w:space="0" w:sz="6" w:val="single"/>
              <w:bottom w:color="C9D3DF" w:space="0" w:sz="6" w:val="single"/>
              <w:right w:color="C9D3DF" w:space="0" w:sz="6" w:val="single"/>
            </w:tcBorders>
            <w:shd w:color="auto" w:fill="F6F8FA" w:val="clear"/>
          </w:tcPr>
          <w:p>
            <w:pPr>
              <w:rPr>
                <w:rFonts w:ascii="Tahoma" w:cs="Tahoma" w:eastAsia="Tahoma" w:hAnsi="Tahoma"/>
                <w:sz w:val="17"/>
                <w:szCs w:val="17"/>
              </w:rPr>
              <w:jc w:val="left"/>
              <w:spacing w:before="51"/>
              <w:ind w:left="131"/>
            </w:pPr>
            <w:r>
              <w:rPr>
                <w:rFonts w:ascii="Tahoma" w:cs="Tahoma" w:eastAsia="Tahoma" w:hAnsi="Tahoma"/>
                <w:color w:val="2C3647"/>
                <w:spacing w:val="-1"/>
                <w:w w:val="100"/>
                <w:sz w:val="17"/>
                <w:szCs w:val="17"/>
              </w:rPr>
              <w:t>M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e</w:t>
            </w:r>
            <w:r>
              <w:rPr>
                <w:rFonts w:ascii="Tahoma" w:cs="Tahoma" w:eastAsia="Tahoma" w:hAnsi="Tahoma"/>
                <w:color w:val="2C3647"/>
                <w:spacing w:val="-4"/>
                <w:w w:val="100"/>
                <w:sz w:val="17"/>
                <w:szCs w:val="17"/>
              </w:rPr>
              <w:t>m</w:t>
            </w:r>
            <w:r>
              <w:rPr>
                <w:rFonts w:ascii="Tahoma" w:cs="Tahoma" w:eastAsia="Tahoma" w:hAnsi="Tahoma"/>
                <w:color w:val="2C3647"/>
                <w:spacing w:val="-2"/>
                <w:w w:val="100"/>
                <w:sz w:val="17"/>
                <w:szCs w:val="17"/>
              </w:rPr>
              <w:t>e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r</w:t>
            </w:r>
            <w:r>
              <w:rPr>
                <w:rFonts w:ascii="Tahoma" w:cs="Tahoma" w:eastAsia="Tahoma" w:hAnsi="Tahoma"/>
                <w:color w:val="2C3647"/>
                <w:spacing w:val="-3"/>
                <w:w w:val="100"/>
                <w:sz w:val="17"/>
                <w:szCs w:val="17"/>
              </w:rPr>
              <w:t>c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-2"/>
                <w:w w:val="100"/>
                <w:sz w:val="17"/>
                <w:szCs w:val="17"/>
              </w:rPr>
              <w:t>y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i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-3"/>
                <w:w w:val="100"/>
                <w:sz w:val="17"/>
                <w:szCs w:val="17"/>
              </w:rPr>
              <w:t>b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e</w:t>
            </w:r>
            <w:r>
              <w:rPr>
                <w:rFonts w:ascii="Tahoma" w:cs="Tahoma" w:eastAsia="Tahoma" w:hAnsi="Tahoma"/>
                <w:color w:val="2C3647"/>
                <w:spacing w:val="-2"/>
                <w:w w:val="100"/>
                <w:sz w:val="17"/>
                <w:szCs w:val="17"/>
              </w:rPr>
              <w:t>r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i</w:t>
            </w:r>
            <w:r>
              <w:rPr>
                <w:rFonts w:ascii="Tahoma" w:cs="Tahoma" w:eastAsia="Tahoma" w:hAnsi="Tahoma"/>
                <w:color w:val="2C3647"/>
                <w:spacing w:val="-1"/>
                <w:w w:val="100"/>
                <w:sz w:val="17"/>
                <w:szCs w:val="17"/>
              </w:rPr>
              <w:t>t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-3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-2"/>
                <w:w w:val="100"/>
                <w:sz w:val="17"/>
                <w:szCs w:val="17"/>
              </w:rPr>
              <w:t>y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-4"/>
                <w:w w:val="100"/>
                <w:sz w:val="17"/>
                <w:szCs w:val="17"/>
              </w:rPr>
              <w:t>n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g</w:t>
            </w:r>
            <w:r>
              <w:rPr>
                <w:rFonts w:ascii="Tahoma" w:cs="Tahoma" w:eastAsia="Tahoma" w:hAnsi="Tahoma"/>
                <w:color w:val="2C3647"/>
                <w:spacing w:val="-4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d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i</w:t>
            </w:r>
            <w:r>
              <w:rPr>
                <w:rFonts w:ascii="Tahoma" w:cs="Tahoma" w:eastAsia="Tahoma" w:hAnsi="Tahoma"/>
                <w:color w:val="2C3647"/>
                <w:spacing w:val="-2"/>
                <w:w w:val="100"/>
                <w:sz w:val="17"/>
                <w:szCs w:val="17"/>
              </w:rPr>
              <w:t>k</w:t>
            </w:r>
            <w:r>
              <w:rPr>
                <w:rFonts w:ascii="Tahoma" w:cs="Tahoma" w:eastAsia="Tahoma" w:hAnsi="Tahoma"/>
                <w:color w:val="2C3647"/>
                <w:spacing w:val="-3"/>
                <w:w w:val="100"/>
                <w:sz w:val="17"/>
                <w:szCs w:val="17"/>
              </w:rPr>
              <w:t>i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r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i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m</w:t>
            </w:r>
            <w:r>
              <w:rPr>
                <w:rFonts w:ascii="Tahoma" w:cs="Tahoma" w:eastAsia="Tahoma" w:hAnsi="Tahoma"/>
                <w:color w:val="2C3647"/>
                <w:spacing w:val="-4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b</w:t>
            </w:r>
            <w:r>
              <w:rPr>
                <w:rFonts w:ascii="Tahoma" w:cs="Tahoma" w:eastAsia="Tahoma" w:hAnsi="Tahoma"/>
                <w:color w:val="2C3647"/>
                <w:spacing w:val="-2"/>
                <w:w w:val="100"/>
                <w:sz w:val="17"/>
                <w:szCs w:val="17"/>
              </w:rPr>
              <w:t>e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r</w:t>
            </w:r>
            <w:r>
              <w:rPr>
                <w:rFonts w:ascii="Tahoma" w:cs="Tahoma" w:eastAsia="Tahoma" w:hAnsi="Tahoma"/>
                <w:color w:val="2C3647"/>
                <w:spacing w:val="-4"/>
                <w:w w:val="100"/>
                <w:sz w:val="17"/>
                <w:szCs w:val="17"/>
              </w:rPr>
              <w:t>u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l</w:t>
            </w:r>
            <w:r>
              <w:rPr>
                <w:rFonts w:ascii="Tahoma" w:cs="Tahoma" w:eastAsia="Tahoma" w:hAnsi="Tahoma"/>
                <w:color w:val="2C3647"/>
                <w:spacing w:val="-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ng</w:t>
            </w:r>
            <w:r>
              <w:rPr>
                <w:rFonts w:ascii="Tahoma" w:cs="Tahoma" w:eastAsia="Tahoma" w:hAnsi="Tahoma"/>
                <w:color w:val="2C3647"/>
                <w:spacing w:val="-1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-2"/>
                <w:w w:val="100"/>
                <w:sz w:val="17"/>
                <w:szCs w:val="17"/>
              </w:rPr>
              <w:t>k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l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i</w:t>
            </w:r>
            <w:r>
              <w:rPr>
                <w:rFonts w:ascii="Tahoma" w:cs="Tahoma" w:eastAsia="Tahoma" w:hAnsi="Tahoma"/>
                <w:color w:val="2C3647"/>
                <w:spacing w:val="-4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d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i</w:t>
            </w:r>
            <w:r>
              <w:rPr>
                <w:rFonts w:ascii="Tahoma" w:cs="Tahoma" w:eastAsia="Tahoma" w:hAnsi="Tahoma"/>
                <w:color w:val="2C3647"/>
                <w:spacing w:val="-7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-3"/>
                <w:w w:val="100"/>
                <w:sz w:val="17"/>
                <w:szCs w:val="17"/>
              </w:rPr>
              <w:t>g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r</w:t>
            </w:r>
            <w:r>
              <w:rPr>
                <w:rFonts w:ascii="Tahoma" w:cs="Tahoma" w:eastAsia="Tahoma" w:hAnsi="Tahoma"/>
                <w:color w:val="2C3647"/>
                <w:spacing w:val="-4"/>
                <w:w w:val="100"/>
                <w:sz w:val="17"/>
                <w:szCs w:val="17"/>
              </w:rPr>
              <w:t>u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p</w:t>
            </w:r>
            <w:r>
              <w:rPr>
                <w:rFonts w:ascii="Tahoma" w:cs="Tahoma" w:eastAsia="Tahoma" w:hAnsi="Tahoma"/>
                <w:color w:val="2C3647"/>
                <w:spacing w:val="-1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-5"/>
                <w:w w:val="100"/>
                <w:sz w:val="17"/>
                <w:szCs w:val="17"/>
              </w:rPr>
              <w:t>o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b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r</w:t>
            </w:r>
            <w:r>
              <w:rPr>
                <w:rFonts w:ascii="Tahoma" w:cs="Tahoma" w:eastAsia="Tahoma" w:hAnsi="Tahoma"/>
                <w:color w:val="2C3647"/>
                <w:spacing w:val="-1"/>
                <w:w w:val="100"/>
                <w:sz w:val="17"/>
                <w:szCs w:val="17"/>
              </w:rPr>
              <w:t>o</w:t>
            </w:r>
            <w:r>
              <w:rPr>
                <w:rFonts w:ascii="Tahoma" w:cs="Tahoma" w:eastAsia="Tahoma" w:hAnsi="Tahoma"/>
                <w:color w:val="2C3647"/>
                <w:spacing w:val="-3"/>
                <w:w w:val="100"/>
                <w:sz w:val="17"/>
                <w:szCs w:val="17"/>
              </w:rPr>
              <w:t>l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n</w:t>
            </w:r>
            <w:r>
              <w:rPr>
                <w:rFonts w:ascii="Tahoma" w:cs="Tahoma" w:eastAsia="Tahoma" w:hAnsi="Tahoma"/>
                <w:color w:val="2C3647"/>
                <w:spacing w:val="-2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-2"/>
                <w:w w:val="100"/>
                <w:sz w:val="17"/>
                <w:szCs w:val="17"/>
              </w:rPr>
              <w:t>k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e</w:t>
            </w:r>
            <w:r>
              <w:rPr>
                <w:rFonts w:ascii="Tahoma" w:cs="Tahoma" w:eastAsia="Tahoma" w:hAnsi="Tahoma"/>
                <w:color w:val="2C3647"/>
                <w:spacing w:val="-3"/>
                <w:w w:val="100"/>
                <w:sz w:val="17"/>
                <w:szCs w:val="17"/>
              </w:rPr>
              <w:t>l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u</w:t>
            </w:r>
            <w:r>
              <w:rPr>
                <w:rFonts w:ascii="Tahoma" w:cs="Tahoma" w:eastAsia="Tahoma" w:hAnsi="Tahoma"/>
                <w:color w:val="2C3647"/>
                <w:spacing w:val="-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-2"/>
                <w:w w:val="100"/>
                <w:sz w:val="17"/>
                <w:szCs w:val="17"/>
              </w:rPr>
              <w:t>r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g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-1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-1"/>
                <w:w w:val="100"/>
                <w:sz w:val="17"/>
                <w:szCs w:val="17"/>
              </w:rPr>
              <w:t>t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-4"/>
                <w:w w:val="100"/>
                <w:sz w:val="17"/>
                <w:szCs w:val="17"/>
              </w:rPr>
              <w:t>n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p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-3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c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e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k</w:t>
            </w:r>
            <w:r>
              <w:rPr>
                <w:rFonts w:ascii="Tahoma" w:cs="Tahoma" w:eastAsia="Tahoma" w:hAnsi="Tahoma"/>
                <w:color w:val="2C3647"/>
                <w:spacing w:val="-7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-5"/>
                <w:w w:val="101"/>
                <w:sz w:val="17"/>
                <w:szCs w:val="17"/>
              </w:rPr>
              <w:t>s</w:t>
            </w:r>
            <w:r>
              <w:rPr>
                <w:rFonts w:ascii="Tahoma" w:cs="Tahoma" w:eastAsia="Tahoma" w:hAnsi="Tahoma"/>
                <w:color w:val="2C3647"/>
                <w:spacing w:val="-3"/>
                <w:w w:val="101"/>
                <w:sz w:val="17"/>
                <w:szCs w:val="17"/>
              </w:rPr>
              <w:t>i</w:t>
            </w:r>
            <w:r>
              <w:rPr>
                <w:rFonts w:ascii="Tahoma" w:cs="Tahoma" w:eastAsia="Tahoma" w:hAnsi="Tahoma"/>
                <w:color w:val="2C3647"/>
                <w:spacing w:val="-3"/>
                <w:w w:val="101"/>
                <w:sz w:val="17"/>
                <w:szCs w:val="17"/>
              </w:rPr>
              <w:t>l</w:t>
            </w:r>
            <w:r>
              <w:rPr>
                <w:rFonts w:ascii="Tahoma" w:cs="Tahoma" w:eastAsia="Tahoma" w:hAnsi="Tahoma"/>
                <w:color w:val="2C3647"/>
                <w:spacing w:val="-2"/>
                <w:w w:val="101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-4"/>
                <w:w w:val="101"/>
                <w:sz w:val="17"/>
                <w:szCs w:val="17"/>
              </w:rPr>
              <w:t>n</w:t>
            </w:r>
            <w:r>
              <w:rPr>
                <w:rFonts w:ascii="Tahoma" w:cs="Tahoma" w:eastAsia="Tahoma" w:hAnsi="Tahoma"/>
                <w:color w:val="2C3647"/>
                <w:spacing w:val="-3"/>
                <w:w w:val="101"/>
                <w:sz w:val="17"/>
                <w:szCs w:val="17"/>
              </w:rPr>
              <w:t>g</w:t>
            </w:r>
            <w:r>
              <w:rPr>
                <w:rFonts w:ascii="Tahoma" w:cs="Tahoma" w:eastAsia="Tahoma" w:hAnsi="Tahoma"/>
                <w:color w:val="2C3647"/>
                <w:spacing w:val="0"/>
                <w:w w:val="101"/>
                <w:sz w:val="17"/>
                <w:szCs w:val="17"/>
              </w:rPr>
              <w:t>.</w:t>
            </w:r>
            <w:r>
              <w:rPr>
                <w:rFonts w:ascii="Tahoma" w:cs="Tahoma" w:eastAsia="Tahoma" w:hAnsi="Tahoma"/>
                <w:color w:val="000000"/>
                <w:spacing w:val="0"/>
                <w:w w:val="100"/>
                <w:sz w:val="17"/>
                <w:szCs w:val="17"/>
              </w:rPr>
            </w:r>
          </w:p>
        </w:tc>
        <w:tc>
          <w:tcPr>
            <w:tcW w:type="dxa" w:w="1612"/>
            <w:tcBorders>
              <w:top w:color="C9D3DF" w:space="0" w:sz="6" w:val="single"/>
              <w:left w:color="C9D3DF" w:space="0" w:sz="6" w:val="single"/>
              <w:bottom w:color="C9D3DF" w:space="0" w:sz="6" w:val="single"/>
              <w:right w:color="C9D3DF" w:space="0" w:sz="6" w:val="single"/>
            </w:tcBorders>
            <w:shd w:color="auto" w:fill="F6F8FA" w:val="clear"/>
          </w:tcPr>
          <w:p>
            <w:pPr>
              <w:rPr>
                <w:rFonts w:ascii="Tahoma" w:cs="Tahoma" w:eastAsia="Tahoma" w:hAnsi="Tahoma"/>
                <w:sz w:val="17"/>
                <w:szCs w:val="17"/>
              </w:rPr>
              <w:jc w:val="center"/>
              <w:spacing w:before="51"/>
              <w:ind w:left="662" w:right="634"/>
            </w:pPr>
            <w:r>
              <w:rPr>
                <w:rFonts w:ascii="Tahoma" w:cs="Tahoma" w:eastAsia="Tahoma" w:hAnsi="Tahoma"/>
                <w:color w:val="2C3647"/>
                <w:spacing w:val="0"/>
                <w:w w:val="80"/>
                <w:sz w:val="17"/>
                <w:szCs w:val="17"/>
              </w:rPr>
              <w:t>[</w:t>
            </w:r>
            <w:r>
              <w:rPr>
                <w:rFonts w:ascii="Tahoma" w:cs="Tahoma" w:eastAsia="Tahoma" w:hAnsi="Tahoma"/>
                <w:color w:val="2C3647"/>
                <w:spacing w:val="0"/>
                <w:w w:val="80"/>
                <w:sz w:val="17"/>
                <w:szCs w:val="17"/>
              </w:rPr>
              <w:t>  </w:t>
            </w:r>
            <w:r>
              <w:rPr>
                <w:rFonts w:ascii="Tahoma" w:cs="Tahoma" w:eastAsia="Tahoma" w:hAnsi="Tahoma"/>
                <w:color w:val="2C3647"/>
                <w:spacing w:val="5"/>
                <w:w w:val="8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0"/>
                <w:w w:val="80"/>
                <w:sz w:val="17"/>
                <w:szCs w:val="17"/>
              </w:rPr>
              <w:t>]</w:t>
            </w:r>
            <w:r>
              <w:rPr>
                <w:rFonts w:ascii="Tahoma" w:cs="Tahoma" w:eastAsia="Tahoma" w:hAnsi="Tahoma"/>
                <w:color w:val="000000"/>
                <w:spacing w:val="0"/>
                <w:w w:val="100"/>
                <w:sz w:val="17"/>
                <w:szCs w:val="17"/>
              </w:rPr>
            </w:r>
          </w:p>
        </w:tc>
        <w:tc>
          <w:tcPr>
            <w:tcW w:type="dxa" w:w="1617"/>
            <w:tcBorders>
              <w:top w:color="C9D3DF" w:space="0" w:sz="6" w:val="single"/>
              <w:left w:color="C9D3DF" w:space="0" w:sz="6" w:val="single"/>
              <w:bottom w:color="C9D3DF" w:space="0" w:sz="6" w:val="single"/>
              <w:right w:color="C9D3DF" w:space="0" w:sz="6" w:val="single"/>
            </w:tcBorders>
            <w:shd w:color="auto" w:fill="F6F8FA" w:val="clear"/>
          </w:tcPr>
          <w:p>
            <w:pPr>
              <w:rPr>
                <w:rFonts w:ascii="Tahoma" w:cs="Tahoma" w:eastAsia="Tahoma" w:hAnsi="Tahoma"/>
                <w:sz w:val="17"/>
                <w:szCs w:val="17"/>
              </w:rPr>
              <w:jc w:val="center"/>
              <w:spacing w:before="51"/>
              <w:ind w:left="658" w:right="642"/>
            </w:pPr>
            <w:r>
              <w:rPr>
                <w:rFonts w:ascii="Tahoma" w:cs="Tahoma" w:eastAsia="Tahoma" w:hAnsi="Tahoma"/>
                <w:color w:val="2C3647"/>
                <w:spacing w:val="0"/>
                <w:w w:val="80"/>
                <w:sz w:val="17"/>
                <w:szCs w:val="17"/>
              </w:rPr>
              <w:t>[</w:t>
            </w:r>
            <w:r>
              <w:rPr>
                <w:rFonts w:ascii="Tahoma" w:cs="Tahoma" w:eastAsia="Tahoma" w:hAnsi="Tahoma"/>
                <w:color w:val="2C3647"/>
                <w:spacing w:val="0"/>
                <w:w w:val="80"/>
                <w:sz w:val="17"/>
                <w:szCs w:val="17"/>
              </w:rPr>
              <w:t>  </w:t>
            </w:r>
            <w:r>
              <w:rPr>
                <w:rFonts w:ascii="Tahoma" w:cs="Tahoma" w:eastAsia="Tahoma" w:hAnsi="Tahoma"/>
                <w:color w:val="2C3647"/>
                <w:spacing w:val="5"/>
                <w:w w:val="8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0"/>
                <w:w w:val="80"/>
                <w:sz w:val="17"/>
                <w:szCs w:val="17"/>
              </w:rPr>
              <w:t>]</w:t>
            </w:r>
            <w:r>
              <w:rPr>
                <w:rFonts w:ascii="Tahoma" w:cs="Tahoma" w:eastAsia="Tahoma" w:hAnsi="Tahoma"/>
                <w:color w:val="000000"/>
                <w:spacing w:val="0"/>
                <w:w w:val="100"/>
                <w:sz w:val="17"/>
                <w:szCs w:val="17"/>
              </w:rPr>
            </w:r>
          </w:p>
        </w:tc>
      </w:tr>
      <w:tr>
        <w:trPr>
          <w:trHeight w:hRule="exact" w:val="384"/>
        </w:trPr>
        <w:tc>
          <w:tcPr>
            <w:tcW w:type="dxa" w:w="7535"/>
            <w:tcBorders>
              <w:top w:color="C9D3DF" w:space="0" w:sz="6" w:val="single"/>
              <w:left w:color="C9D3DF" w:space="0" w:sz="6" w:val="single"/>
              <w:bottom w:color="C9D3DF" w:space="0" w:sz="6" w:val="single"/>
              <w:right w:color="C9D3DF" w:space="0" w:sz="6" w:val="single"/>
            </w:tcBorders>
          </w:tcPr>
          <w:p>
            <w:pPr>
              <w:rPr>
                <w:rFonts w:ascii="Tahoma" w:cs="Tahoma" w:eastAsia="Tahoma" w:hAnsi="Tahoma"/>
                <w:sz w:val="17"/>
                <w:szCs w:val="17"/>
              </w:rPr>
              <w:jc w:val="left"/>
              <w:spacing w:before="49"/>
              <w:ind w:left="131"/>
            </w:pPr>
            <w:r>
              <w:rPr>
                <w:rFonts w:ascii="Tahoma" w:cs="Tahoma" w:eastAsia="Tahoma" w:hAnsi="Tahoma"/>
                <w:color w:val="2C3647"/>
                <w:spacing w:val="-1"/>
                <w:w w:val="100"/>
                <w:sz w:val="17"/>
                <w:szCs w:val="17"/>
              </w:rPr>
              <w:t>M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e</w:t>
            </w:r>
            <w:r>
              <w:rPr>
                <w:rFonts w:ascii="Tahoma" w:cs="Tahoma" w:eastAsia="Tahoma" w:hAnsi="Tahoma"/>
                <w:color w:val="2C3647"/>
                <w:spacing w:val="-4"/>
                <w:w w:val="100"/>
                <w:sz w:val="17"/>
                <w:szCs w:val="17"/>
              </w:rPr>
              <w:t>n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g</w:t>
            </w:r>
            <w:r>
              <w:rPr>
                <w:rFonts w:ascii="Tahoma" w:cs="Tahoma" w:eastAsia="Tahoma" w:hAnsi="Tahoma"/>
                <w:color w:val="2C3647"/>
                <w:spacing w:val="-1"/>
                <w:w w:val="100"/>
                <w:sz w:val="17"/>
                <w:szCs w:val="17"/>
              </w:rPr>
              <w:t>o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n</w:t>
            </w:r>
            <w:r>
              <w:rPr>
                <w:rFonts w:ascii="Tahoma" w:cs="Tahoma" w:eastAsia="Tahoma" w:hAnsi="Tahoma"/>
                <w:color w:val="2C3647"/>
                <w:spacing w:val="-3"/>
                <w:w w:val="100"/>
                <w:sz w:val="17"/>
                <w:szCs w:val="17"/>
              </w:rPr>
              <w:t>f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i</w:t>
            </w:r>
            <w:r>
              <w:rPr>
                <w:rFonts w:ascii="Tahoma" w:cs="Tahoma" w:eastAsia="Tahoma" w:hAnsi="Tahoma"/>
                <w:color w:val="2C3647"/>
                <w:spacing w:val="-2"/>
                <w:w w:val="100"/>
                <w:sz w:val="17"/>
                <w:szCs w:val="17"/>
              </w:rPr>
              <w:t>r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m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-5"/>
                <w:w w:val="100"/>
                <w:sz w:val="17"/>
                <w:szCs w:val="17"/>
              </w:rPr>
              <w:t>s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i</w:t>
            </w:r>
            <w:r>
              <w:rPr>
                <w:rFonts w:ascii="Tahoma" w:cs="Tahoma" w:eastAsia="Tahoma" w:hAnsi="Tahoma"/>
                <w:color w:val="2C3647"/>
                <w:spacing w:val="4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d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-6"/>
                <w:w w:val="100"/>
                <w:sz w:val="17"/>
                <w:szCs w:val="17"/>
              </w:rPr>
              <w:t>t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-4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-1"/>
                <w:w w:val="100"/>
                <w:sz w:val="17"/>
                <w:szCs w:val="17"/>
              </w:rPr>
              <w:t>s</w:t>
            </w:r>
            <w:r>
              <w:rPr>
                <w:rFonts w:ascii="Tahoma" w:cs="Tahoma" w:eastAsia="Tahoma" w:hAnsi="Tahoma"/>
                <w:color w:val="2C3647"/>
                <w:spacing w:val="-1"/>
                <w:w w:val="100"/>
                <w:sz w:val="17"/>
                <w:szCs w:val="17"/>
              </w:rPr>
              <w:t>t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-1"/>
                <w:w w:val="100"/>
                <w:sz w:val="17"/>
                <w:szCs w:val="17"/>
              </w:rPr>
              <w:t>t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i</w:t>
            </w:r>
            <w:r>
              <w:rPr>
                <w:rFonts w:ascii="Tahoma" w:cs="Tahoma" w:eastAsia="Tahoma" w:hAnsi="Tahoma"/>
                <w:color w:val="2C3647"/>
                <w:spacing w:val="-1"/>
                <w:w w:val="100"/>
                <w:sz w:val="17"/>
                <w:szCs w:val="17"/>
              </w:rPr>
              <w:t>s</w:t>
            </w:r>
            <w:r>
              <w:rPr>
                <w:rFonts w:ascii="Tahoma" w:cs="Tahoma" w:eastAsia="Tahoma" w:hAnsi="Tahoma"/>
                <w:color w:val="2C3647"/>
                <w:spacing w:val="-1"/>
                <w:w w:val="100"/>
                <w:sz w:val="17"/>
                <w:szCs w:val="17"/>
              </w:rPr>
              <w:t>t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i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k</w:t>
            </w:r>
            <w:r>
              <w:rPr>
                <w:rFonts w:ascii="Tahoma" w:cs="Tahoma" w:eastAsia="Tahoma" w:hAnsi="Tahoma"/>
                <w:color w:val="2C3647"/>
                <w:spacing w:val="-4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-2"/>
                <w:w w:val="100"/>
                <w:sz w:val="17"/>
                <w:szCs w:val="17"/>
              </w:rPr>
              <w:t>k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e</w:t>
            </w:r>
            <w:r>
              <w:rPr>
                <w:rFonts w:ascii="Tahoma" w:cs="Tahoma" w:eastAsia="Tahoma" w:hAnsi="Tahoma"/>
                <w:color w:val="2C3647"/>
                <w:spacing w:val="-6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-1"/>
                <w:w w:val="100"/>
                <w:sz w:val="17"/>
                <w:szCs w:val="17"/>
              </w:rPr>
              <w:t>s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i</w:t>
            </w:r>
            <w:r>
              <w:rPr>
                <w:rFonts w:ascii="Tahoma" w:cs="Tahoma" w:eastAsia="Tahoma" w:hAnsi="Tahoma"/>
                <w:color w:val="2C3647"/>
                <w:spacing w:val="-1"/>
                <w:w w:val="100"/>
                <w:sz w:val="17"/>
                <w:szCs w:val="17"/>
              </w:rPr>
              <w:t>t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us</w:t>
            </w:r>
            <w:r>
              <w:rPr>
                <w:rFonts w:ascii="Tahoma" w:cs="Tahoma" w:eastAsia="Tahoma" w:hAnsi="Tahoma"/>
                <w:color w:val="2C3647"/>
                <w:spacing w:val="-7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r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e</w:t>
            </w:r>
            <w:r>
              <w:rPr>
                <w:rFonts w:ascii="Tahoma" w:cs="Tahoma" w:eastAsia="Tahoma" w:hAnsi="Tahoma"/>
                <w:color w:val="2C3647"/>
                <w:spacing w:val="-1"/>
                <w:w w:val="100"/>
                <w:sz w:val="17"/>
                <w:szCs w:val="17"/>
              </w:rPr>
              <w:t>s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mi</w:t>
            </w:r>
            <w:r>
              <w:rPr>
                <w:rFonts w:ascii="Tahoma" w:cs="Tahoma" w:eastAsia="Tahoma" w:hAnsi="Tahoma"/>
                <w:color w:val="2C3647"/>
                <w:spacing w:val="-4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l</w:t>
            </w:r>
            <w:r>
              <w:rPr>
                <w:rFonts w:ascii="Tahoma" w:cs="Tahoma" w:eastAsia="Tahoma" w:hAnsi="Tahoma"/>
                <w:color w:val="2C3647"/>
                <w:spacing w:val="-2"/>
                <w:w w:val="100"/>
                <w:sz w:val="17"/>
                <w:szCs w:val="17"/>
              </w:rPr>
              <w:t>e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m</w:t>
            </w:r>
            <w:r>
              <w:rPr>
                <w:rFonts w:ascii="Tahoma" w:cs="Tahoma" w:eastAsia="Tahoma" w:hAnsi="Tahoma"/>
                <w:color w:val="2C3647"/>
                <w:spacing w:val="-4"/>
                <w:w w:val="100"/>
                <w:sz w:val="17"/>
                <w:szCs w:val="17"/>
              </w:rPr>
              <w:t>b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-3"/>
                <w:w w:val="100"/>
                <w:sz w:val="17"/>
                <w:szCs w:val="17"/>
              </w:rPr>
              <w:t>g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-1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p</w:t>
            </w:r>
            <w:r>
              <w:rPr>
                <w:rFonts w:ascii="Tahoma" w:cs="Tahoma" w:eastAsia="Tahoma" w:hAnsi="Tahoma"/>
                <w:color w:val="2C3647"/>
                <w:spacing w:val="-2"/>
                <w:w w:val="100"/>
                <w:sz w:val="17"/>
                <w:szCs w:val="17"/>
              </w:rPr>
              <w:t>e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m</w:t>
            </w:r>
            <w:r>
              <w:rPr>
                <w:rFonts w:ascii="Tahoma" w:cs="Tahoma" w:eastAsia="Tahoma" w:hAnsi="Tahoma"/>
                <w:color w:val="2C3647"/>
                <w:spacing w:val="-3"/>
                <w:w w:val="100"/>
                <w:sz w:val="17"/>
                <w:szCs w:val="17"/>
              </w:rPr>
              <w:t>e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r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i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n</w:t>
            </w:r>
            <w:r>
              <w:rPr>
                <w:rFonts w:ascii="Tahoma" w:cs="Tahoma" w:eastAsia="Tahoma" w:hAnsi="Tahoma"/>
                <w:color w:val="2C3647"/>
                <w:spacing w:val="-6"/>
                <w:w w:val="100"/>
                <w:sz w:val="17"/>
                <w:szCs w:val="17"/>
              </w:rPr>
              <w:t>t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h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-1"/>
                <w:w w:val="100"/>
                <w:sz w:val="17"/>
                <w:szCs w:val="17"/>
              </w:rPr>
              <w:t>t</w:t>
            </w:r>
            <w:r>
              <w:rPr>
                <w:rFonts w:ascii="Tahoma" w:cs="Tahoma" w:eastAsia="Tahoma" w:hAnsi="Tahoma"/>
                <w:color w:val="2C3647"/>
                <w:spacing w:val="-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u</w:t>
            </w:r>
            <w:r>
              <w:rPr>
                <w:rFonts w:ascii="Tahoma" w:cs="Tahoma" w:eastAsia="Tahoma" w:hAnsi="Tahoma"/>
                <w:color w:val="2C3647"/>
                <w:spacing w:val="-6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b</w:t>
            </w:r>
            <w:r>
              <w:rPr>
                <w:rFonts w:ascii="Tahoma" w:cs="Tahoma" w:eastAsia="Tahoma" w:hAnsi="Tahoma"/>
                <w:color w:val="2C3647"/>
                <w:spacing w:val="-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d</w:t>
            </w:r>
            <w:r>
              <w:rPr>
                <w:rFonts w:ascii="Tahoma" w:cs="Tahoma" w:eastAsia="Tahoma" w:hAnsi="Tahoma"/>
                <w:color w:val="2C3647"/>
                <w:spacing w:val="-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n</w:t>
            </w:r>
            <w:r>
              <w:rPr>
                <w:rFonts w:ascii="Tahoma" w:cs="Tahoma" w:eastAsia="Tahoma" w:hAnsi="Tahoma"/>
                <w:color w:val="2C3647"/>
                <w:spacing w:val="-4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r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i</w:t>
            </w:r>
            <w:r>
              <w:rPr>
                <w:rFonts w:ascii="Tahoma" w:cs="Tahoma" w:eastAsia="Tahoma" w:hAnsi="Tahoma"/>
                <w:color w:val="2C3647"/>
                <w:spacing w:val="-5"/>
                <w:w w:val="100"/>
                <w:sz w:val="17"/>
                <w:szCs w:val="17"/>
              </w:rPr>
              <w:t>s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e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t</w:t>
            </w:r>
            <w:r>
              <w:rPr>
                <w:rFonts w:ascii="Tahoma" w:cs="Tahoma" w:eastAsia="Tahoma" w:hAnsi="Tahoma"/>
                <w:color w:val="2C3647"/>
                <w:spacing w:val="-7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-2"/>
                <w:w w:val="101"/>
                <w:sz w:val="17"/>
                <w:szCs w:val="17"/>
              </w:rPr>
              <w:t>r</w:t>
            </w:r>
            <w:r>
              <w:rPr>
                <w:rFonts w:ascii="Tahoma" w:cs="Tahoma" w:eastAsia="Tahoma" w:hAnsi="Tahoma"/>
                <w:color w:val="2C3647"/>
                <w:spacing w:val="-2"/>
                <w:w w:val="101"/>
                <w:sz w:val="17"/>
                <w:szCs w:val="17"/>
              </w:rPr>
              <w:t>e</w:t>
            </w:r>
            <w:r>
              <w:rPr>
                <w:rFonts w:ascii="Tahoma" w:cs="Tahoma" w:eastAsia="Tahoma" w:hAnsi="Tahoma"/>
                <w:color w:val="2C3647"/>
                <w:spacing w:val="-5"/>
                <w:w w:val="101"/>
                <w:sz w:val="17"/>
                <w:szCs w:val="17"/>
              </w:rPr>
              <w:t>s</w:t>
            </w:r>
            <w:r>
              <w:rPr>
                <w:rFonts w:ascii="Tahoma" w:cs="Tahoma" w:eastAsia="Tahoma" w:hAnsi="Tahoma"/>
                <w:color w:val="2C3647"/>
                <w:spacing w:val="-4"/>
                <w:w w:val="101"/>
                <w:sz w:val="17"/>
                <w:szCs w:val="17"/>
              </w:rPr>
              <w:t>m</w:t>
            </w:r>
            <w:r>
              <w:rPr>
                <w:rFonts w:ascii="Tahoma" w:cs="Tahoma" w:eastAsia="Tahoma" w:hAnsi="Tahoma"/>
                <w:color w:val="2C3647"/>
                <w:spacing w:val="-3"/>
                <w:w w:val="101"/>
                <w:sz w:val="17"/>
                <w:szCs w:val="17"/>
              </w:rPr>
              <w:t>i</w:t>
            </w:r>
            <w:r>
              <w:rPr>
                <w:rFonts w:ascii="Tahoma" w:cs="Tahoma" w:eastAsia="Tahoma" w:hAnsi="Tahoma"/>
                <w:color w:val="2C3647"/>
                <w:spacing w:val="0"/>
                <w:w w:val="101"/>
                <w:sz w:val="17"/>
                <w:szCs w:val="17"/>
              </w:rPr>
              <w:t>.</w:t>
            </w:r>
            <w:r>
              <w:rPr>
                <w:rFonts w:ascii="Tahoma" w:cs="Tahoma" w:eastAsia="Tahoma" w:hAnsi="Tahoma"/>
                <w:color w:val="000000"/>
                <w:spacing w:val="0"/>
                <w:w w:val="100"/>
                <w:sz w:val="17"/>
                <w:szCs w:val="17"/>
              </w:rPr>
            </w:r>
          </w:p>
        </w:tc>
        <w:tc>
          <w:tcPr>
            <w:tcW w:type="dxa" w:w="1612"/>
            <w:tcBorders>
              <w:top w:color="C9D3DF" w:space="0" w:sz="6" w:val="single"/>
              <w:left w:color="C9D3DF" w:space="0" w:sz="6" w:val="single"/>
              <w:bottom w:color="C9D3DF" w:space="0" w:sz="6" w:val="single"/>
              <w:right w:color="C9D3DF" w:space="0" w:sz="6" w:val="single"/>
            </w:tcBorders>
          </w:tcPr>
          <w:p>
            <w:pPr>
              <w:rPr>
                <w:rFonts w:ascii="Tahoma" w:cs="Tahoma" w:eastAsia="Tahoma" w:hAnsi="Tahoma"/>
                <w:sz w:val="17"/>
                <w:szCs w:val="17"/>
              </w:rPr>
              <w:jc w:val="center"/>
              <w:spacing w:before="49"/>
              <w:ind w:left="662" w:right="634"/>
            </w:pPr>
            <w:r>
              <w:rPr>
                <w:rFonts w:ascii="Tahoma" w:cs="Tahoma" w:eastAsia="Tahoma" w:hAnsi="Tahoma"/>
                <w:color w:val="2C3647"/>
                <w:spacing w:val="0"/>
                <w:w w:val="80"/>
                <w:sz w:val="17"/>
                <w:szCs w:val="17"/>
              </w:rPr>
              <w:t>[</w:t>
            </w:r>
            <w:r>
              <w:rPr>
                <w:rFonts w:ascii="Tahoma" w:cs="Tahoma" w:eastAsia="Tahoma" w:hAnsi="Tahoma"/>
                <w:color w:val="2C3647"/>
                <w:spacing w:val="0"/>
                <w:w w:val="80"/>
                <w:sz w:val="17"/>
                <w:szCs w:val="17"/>
              </w:rPr>
              <w:t>  </w:t>
            </w:r>
            <w:r>
              <w:rPr>
                <w:rFonts w:ascii="Tahoma" w:cs="Tahoma" w:eastAsia="Tahoma" w:hAnsi="Tahoma"/>
                <w:color w:val="2C3647"/>
                <w:spacing w:val="5"/>
                <w:w w:val="8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0"/>
                <w:w w:val="80"/>
                <w:sz w:val="17"/>
                <w:szCs w:val="17"/>
              </w:rPr>
              <w:t>]</w:t>
            </w:r>
            <w:r>
              <w:rPr>
                <w:rFonts w:ascii="Tahoma" w:cs="Tahoma" w:eastAsia="Tahoma" w:hAnsi="Tahoma"/>
                <w:color w:val="000000"/>
                <w:spacing w:val="0"/>
                <w:w w:val="100"/>
                <w:sz w:val="17"/>
                <w:szCs w:val="17"/>
              </w:rPr>
            </w:r>
          </w:p>
        </w:tc>
        <w:tc>
          <w:tcPr>
            <w:tcW w:type="dxa" w:w="1617"/>
            <w:tcBorders>
              <w:top w:color="C9D3DF" w:space="0" w:sz="6" w:val="single"/>
              <w:left w:color="C9D3DF" w:space="0" w:sz="6" w:val="single"/>
              <w:bottom w:color="C9D3DF" w:space="0" w:sz="6" w:val="single"/>
              <w:right w:color="C9D3DF" w:space="0" w:sz="6" w:val="single"/>
            </w:tcBorders>
          </w:tcPr>
          <w:p>
            <w:pPr>
              <w:rPr>
                <w:rFonts w:ascii="Tahoma" w:cs="Tahoma" w:eastAsia="Tahoma" w:hAnsi="Tahoma"/>
                <w:sz w:val="17"/>
                <w:szCs w:val="17"/>
              </w:rPr>
              <w:jc w:val="center"/>
              <w:spacing w:before="49"/>
              <w:ind w:left="658" w:right="642"/>
            </w:pPr>
            <w:r>
              <w:rPr>
                <w:rFonts w:ascii="Tahoma" w:cs="Tahoma" w:eastAsia="Tahoma" w:hAnsi="Tahoma"/>
                <w:color w:val="2C3647"/>
                <w:spacing w:val="0"/>
                <w:w w:val="80"/>
                <w:sz w:val="17"/>
                <w:szCs w:val="17"/>
              </w:rPr>
              <w:t>[</w:t>
            </w:r>
            <w:r>
              <w:rPr>
                <w:rFonts w:ascii="Tahoma" w:cs="Tahoma" w:eastAsia="Tahoma" w:hAnsi="Tahoma"/>
                <w:color w:val="2C3647"/>
                <w:spacing w:val="0"/>
                <w:w w:val="80"/>
                <w:sz w:val="17"/>
                <w:szCs w:val="17"/>
              </w:rPr>
              <w:t>  </w:t>
            </w:r>
            <w:r>
              <w:rPr>
                <w:rFonts w:ascii="Tahoma" w:cs="Tahoma" w:eastAsia="Tahoma" w:hAnsi="Tahoma"/>
                <w:color w:val="2C3647"/>
                <w:spacing w:val="5"/>
                <w:w w:val="8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0"/>
                <w:w w:val="80"/>
                <w:sz w:val="17"/>
                <w:szCs w:val="17"/>
              </w:rPr>
              <w:t>]</w:t>
            </w:r>
            <w:r>
              <w:rPr>
                <w:rFonts w:ascii="Tahoma" w:cs="Tahoma" w:eastAsia="Tahoma" w:hAnsi="Tahoma"/>
                <w:color w:val="000000"/>
                <w:spacing w:val="0"/>
                <w:w w:val="100"/>
                <w:sz w:val="17"/>
                <w:szCs w:val="17"/>
              </w:rPr>
            </w:r>
          </w:p>
        </w:tc>
      </w:tr>
    </w:tbl>
    <w:p>
      <w:pPr>
        <w:rPr>
          <w:sz w:val="15"/>
          <w:szCs w:val="15"/>
        </w:rPr>
        <w:jc w:val="left"/>
        <w:spacing w:before="8" w:line="140" w:lineRule="exact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19"/>
          <w:szCs w:val="19"/>
        </w:rPr>
        <w:jc w:val="left"/>
        <w:spacing w:before="37"/>
        <w:ind w:left="104"/>
      </w:pPr>
      <w:r>
        <w:rPr>
          <w:rFonts w:ascii="Arial" w:cs="Arial" w:eastAsia="Arial" w:hAnsi="Arial"/>
          <w:b/>
          <w:color w:val="2C3647"/>
          <w:spacing w:val="0"/>
          <w:w w:val="100"/>
          <w:sz w:val="19"/>
          <w:szCs w:val="19"/>
        </w:rPr>
        <w:t>S</w:t>
      </w:r>
      <w:r>
        <w:rPr>
          <w:rFonts w:ascii="Arial" w:cs="Arial" w:eastAsia="Arial" w:hAnsi="Arial"/>
          <w:b/>
          <w:color w:val="2C3647"/>
          <w:spacing w:val="-1"/>
          <w:w w:val="100"/>
          <w:sz w:val="19"/>
          <w:szCs w:val="19"/>
        </w:rPr>
        <w:t>o</w:t>
      </w:r>
      <w:r>
        <w:rPr>
          <w:rFonts w:ascii="Arial" w:cs="Arial" w:eastAsia="Arial" w:hAnsi="Arial"/>
          <w:b/>
          <w:color w:val="2C3647"/>
          <w:spacing w:val="1"/>
          <w:w w:val="100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0"/>
          <w:w w:val="100"/>
          <w:sz w:val="19"/>
          <w:szCs w:val="19"/>
        </w:rPr>
        <w:t>l</w:t>
      </w:r>
      <w:r>
        <w:rPr>
          <w:rFonts w:ascii="Arial" w:cs="Arial" w:eastAsia="Arial" w:hAnsi="Arial"/>
          <w:b/>
          <w:color w:val="2C3647"/>
          <w:spacing w:val="3"/>
          <w:w w:val="100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0"/>
          <w:w w:val="100"/>
          <w:sz w:val="19"/>
          <w:szCs w:val="19"/>
        </w:rPr>
        <w:t>8</w:t>
      </w:r>
      <w:r>
        <w:rPr>
          <w:rFonts w:ascii="Arial" w:cs="Arial" w:eastAsia="Arial" w:hAnsi="Arial"/>
          <w:b/>
          <w:color w:val="2C3647"/>
          <w:spacing w:val="2"/>
          <w:w w:val="100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0"/>
          <w:w w:val="100"/>
          <w:sz w:val="19"/>
          <w:szCs w:val="19"/>
        </w:rPr>
        <w:t>(</w:t>
      </w:r>
      <w:r>
        <w:rPr>
          <w:rFonts w:ascii="Arial" w:cs="Arial" w:eastAsia="Arial" w:hAnsi="Arial"/>
          <w:b/>
          <w:color w:val="2C3647"/>
          <w:spacing w:val="-5"/>
          <w:w w:val="100"/>
          <w:sz w:val="19"/>
          <w:szCs w:val="19"/>
        </w:rPr>
        <w:t>I</w:t>
      </w:r>
      <w:r>
        <w:rPr>
          <w:rFonts w:ascii="Arial" w:cs="Arial" w:eastAsia="Arial" w:hAnsi="Arial"/>
          <w:b/>
          <w:color w:val="2C3647"/>
          <w:spacing w:val="1"/>
          <w:w w:val="100"/>
          <w:sz w:val="19"/>
          <w:szCs w:val="19"/>
        </w:rPr>
        <w:t>s</w:t>
      </w:r>
      <w:r>
        <w:rPr>
          <w:rFonts w:ascii="Arial" w:cs="Arial" w:eastAsia="Arial" w:hAnsi="Arial"/>
          <w:b/>
          <w:color w:val="2C3647"/>
          <w:spacing w:val="-1"/>
          <w:w w:val="100"/>
          <w:sz w:val="19"/>
          <w:szCs w:val="19"/>
        </w:rPr>
        <w:t>i</w:t>
      </w:r>
      <w:r>
        <w:rPr>
          <w:rFonts w:ascii="Arial" w:cs="Arial" w:eastAsia="Arial" w:hAnsi="Arial"/>
          <w:b/>
          <w:color w:val="2C3647"/>
          <w:spacing w:val="1"/>
          <w:w w:val="100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0"/>
          <w:w w:val="100"/>
          <w:sz w:val="19"/>
          <w:szCs w:val="19"/>
        </w:rPr>
        <w:t>n</w:t>
      </w:r>
      <w:r>
        <w:rPr>
          <w:rFonts w:ascii="Arial" w:cs="Arial" w:eastAsia="Arial" w:hAnsi="Arial"/>
          <w:b/>
          <w:color w:val="2C3647"/>
          <w:spacing w:val="3"/>
          <w:w w:val="100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-4"/>
          <w:w w:val="101"/>
          <w:sz w:val="19"/>
          <w:szCs w:val="19"/>
        </w:rPr>
        <w:t>S</w:t>
      </w:r>
      <w:r>
        <w:rPr>
          <w:rFonts w:ascii="Arial" w:cs="Arial" w:eastAsia="Arial" w:hAnsi="Arial"/>
          <w:b/>
          <w:color w:val="2C3647"/>
          <w:spacing w:val="-5"/>
          <w:w w:val="101"/>
          <w:sz w:val="19"/>
          <w:szCs w:val="19"/>
        </w:rPr>
        <w:t>i</w:t>
      </w:r>
      <w:r>
        <w:rPr>
          <w:rFonts w:ascii="Arial" w:cs="Arial" w:eastAsia="Arial" w:hAnsi="Arial"/>
          <w:b/>
          <w:color w:val="2C3647"/>
          <w:spacing w:val="-5"/>
          <w:w w:val="101"/>
          <w:sz w:val="19"/>
          <w:szCs w:val="19"/>
        </w:rPr>
        <w:t>n</w:t>
      </w:r>
      <w:r>
        <w:rPr>
          <w:rFonts w:ascii="Arial" w:cs="Arial" w:eastAsia="Arial" w:hAnsi="Arial"/>
          <w:b/>
          <w:color w:val="2C3647"/>
          <w:spacing w:val="-5"/>
          <w:w w:val="101"/>
          <w:sz w:val="19"/>
          <w:szCs w:val="19"/>
        </w:rPr>
        <w:t>g</w:t>
      </w:r>
      <w:r>
        <w:rPr>
          <w:rFonts w:ascii="Arial" w:cs="Arial" w:eastAsia="Arial" w:hAnsi="Arial"/>
          <w:b/>
          <w:color w:val="2C3647"/>
          <w:spacing w:val="-3"/>
          <w:w w:val="101"/>
          <w:sz w:val="19"/>
          <w:szCs w:val="19"/>
        </w:rPr>
        <w:t>k</w:t>
      </w:r>
      <w:r>
        <w:rPr>
          <w:rFonts w:ascii="Arial" w:cs="Arial" w:eastAsia="Arial" w:hAnsi="Arial"/>
          <w:b/>
          <w:color w:val="2C3647"/>
          <w:spacing w:val="-3"/>
          <w:w w:val="101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-4"/>
          <w:w w:val="101"/>
          <w:sz w:val="19"/>
          <w:szCs w:val="19"/>
        </w:rPr>
        <w:t>t</w:t>
      </w:r>
      <w:r>
        <w:rPr>
          <w:rFonts w:ascii="Arial" w:cs="Arial" w:eastAsia="Arial" w:hAnsi="Arial"/>
          <w:b/>
          <w:color w:val="2C3647"/>
          <w:spacing w:val="0"/>
          <w:w w:val="101"/>
          <w:sz w:val="19"/>
          <w:szCs w:val="19"/>
        </w:rPr>
        <w:t>)</w:t>
      </w:r>
      <w:r>
        <w:rPr>
          <w:rFonts w:ascii="Arial" w:cs="Arial" w:eastAsia="Arial" w:hAnsi="Arial"/>
          <w:color w:val="000000"/>
          <w:spacing w:val="0"/>
          <w:w w:val="100"/>
          <w:sz w:val="19"/>
          <w:szCs w:val="19"/>
        </w:rPr>
      </w:r>
    </w:p>
    <w:p>
      <w:pPr>
        <w:rPr>
          <w:sz w:val="10"/>
          <w:szCs w:val="10"/>
        </w:rPr>
        <w:jc w:val="left"/>
        <w:spacing w:before="6" w:line="100" w:lineRule="exact"/>
      </w:pPr>
      <w:r>
        <w:rPr>
          <w:sz w:val="10"/>
          <w:szCs w:val="10"/>
        </w:rPr>
      </w:r>
    </w:p>
    <w:p>
      <w:pPr>
        <w:rPr>
          <w:rFonts w:ascii="Tahoma" w:cs="Tahoma" w:eastAsia="Tahoma" w:hAnsi="Tahoma"/>
          <w:sz w:val="19"/>
          <w:szCs w:val="19"/>
        </w:rPr>
        <w:jc w:val="left"/>
        <w:ind w:left="104"/>
      </w:pP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o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h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ta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il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ya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ti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o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,</w:t>
      </w:r>
      <w:r>
        <w:rPr>
          <w:rFonts w:ascii="Tahoma" w:cs="Tahoma" w:eastAsia="Tahoma" w:hAnsi="Tahoma"/>
          <w:color w:val="2C3647"/>
          <w:spacing w:val="3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l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kat,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f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o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ya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3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l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h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l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3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ta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li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is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2"/>
          <w:w w:val="101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4"/>
          <w:w w:val="101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-3"/>
          <w:w w:val="101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-5"/>
          <w:w w:val="10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5"/>
          <w:w w:val="101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-5"/>
          <w:w w:val="10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-4"/>
          <w:w w:val="10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n</w:t>
      </w:r>
      <w:r>
        <w:rPr>
          <w:rFonts w:ascii="Tahoma" w:cs="Tahoma" w:eastAsia="Tahoma" w:hAnsi="Tahoma"/>
          <w:color w:val="000000"/>
          <w:spacing w:val="0"/>
          <w:w w:val="100"/>
          <w:sz w:val="19"/>
          <w:szCs w:val="19"/>
        </w:rPr>
      </w:r>
    </w:p>
    <w:p>
      <w:pPr>
        <w:rPr>
          <w:rFonts w:ascii="Tahoma" w:cs="Tahoma" w:eastAsia="Tahoma" w:hAnsi="Tahoma"/>
          <w:sz w:val="19"/>
          <w:szCs w:val="19"/>
        </w:rPr>
        <w:jc w:val="left"/>
        <w:spacing w:before="46" w:line="220" w:lineRule="exact"/>
        <w:ind w:left="180"/>
      </w:pPr>
      <w:r>
        <w:pict>
          <v:group coordorigin="640,274" coordsize="4848,0" style="position:absolute;margin-left:32pt;margin-top:13.6862pt;width:242.381pt;height:0pt;mso-position-horizontal-relative:page;mso-position-vertical-relative:paragraph;z-index:-2958">
            <v:shape coordorigin="640,274" coordsize="4848,0" filled="f" path="m640,274l5488,274e" strokecolor="#2C3647" stroked="t" strokeweight="0.384pt" style="position:absolute;left:640;top:274;width:4848;height:0">
              <v:path arrowok="t"/>
            </v:shape>
            <w10:wrap type="none"/>
          </v:group>
        </w:pict>
      </w:r>
      <w:r>
        <w:rPr>
          <w:rFonts w:ascii="Tahoma" w:cs="Tahoma" w:eastAsia="Tahoma" w:hAnsi="Tahoma"/>
          <w:color w:val="2C3647"/>
          <w:w w:val="101"/>
          <w:position w:val="-1"/>
          <w:sz w:val="19"/>
          <w:szCs w:val="19"/>
        </w:rPr>
      </w:r>
      <w:r>
        <w:rPr>
          <w:rFonts w:ascii="Tahoma" w:cs="Tahoma" w:eastAsia="Tahoma" w:hAnsi="Tahoma"/>
          <w:color w:val="2C3647"/>
          <w:w w:val="101"/>
          <w:position w:val="-1"/>
          <w:sz w:val="19"/>
          <w:szCs w:val="19"/>
          <w:u w:color="2C3647" w:val="single"/>
        </w:rPr>
        <w:t> </w:t>
      </w:r>
      <w:r>
        <w:rPr>
          <w:rFonts w:ascii="Tahoma" w:cs="Tahoma" w:eastAsia="Tahoma" w:hAnsi="Tahoma"/>
          <w:color w:val="2C3647"/>
          <w:w w:val="100"/>
          <w:position w:val="-1"/>
          <w:sz w:val="19"/>
          <w:szCs w:val="19"/>
          <w:u w:color="2C3647" w:val="single"/>
        </w:rPr>
        <w:t>                                                                                            </w:t>
      </w:r>
      <w:r>
        <w:rPr>
          <w:rFonts w:ascii="Tahoma" w:cs="Tahoma" w:eastAsia="Tahoma" w:hAnsi="Tahoma"/>
          <w:color w:val="2C3647"/>
          <w:spacing w:val="-27"/>
          <w:w w:val="100"/>
          <w:position w:val="-1"/>
          <w:sz w:val="19"/>
          <w:szCs w:val="19"/>
          <w:u w:color="2C3647" w:val="single"/>
        </w:rPr>
        <w:t> </w:t>
      </w:r>
      <w:r>
        <w:rPr>
          <w:rFonts w:ascii="Tahoma" w:cs="Tahoma" w:eastAsia="Tahoma" w:hAnsi="Tahoma"/>
          <w:color w:val="2C3647"/>
          <w:spacing w:val="-27"/>
          <w:w w:val="100"/>
          <w:position w:val="-1"/>
          <w:sz w:val="19"/>
          <w:szCs w:val="19"/>
          <w:u w:color="2C3647" w:val="single"/>
        </w:rPr>
      </w:r>
      <w:r>
        <w:rPr>
          <w:rFonts w:ascii="Tahoma" w:cs="Tahoma" w:eastAsia="Tahoma" w:hAnsi="Tahoma"/>
          <w:color w:val="2C3647"/>
          <w:spacing w:val="-27"/>
          <w:w w:val="100"/>
          <w:position w:val="-1"/>
          <w:sz w:val="19"/>
          <w:szCs w:val="19"/>
        </w:rPr>
      </w:r>
      <w:r>
        <w:rPr>
          <w:rFonts w:ascii="Tahoma" w:cs="Tahoma" w:eastAsia="Tahoma" w:hAnsi="Tahoma"/>
          <w:color w:val="2C3647"/>
          <w:spacing w:val="0"/>
          <w:w w:val="101"/>
          <w:position w:val="-1"/>
          <w:sz w:val="19"/>
          <w:szCs w:val="19"/>
        </w:rPr>
        <w:t>.</w:t>
      </w:r>
      <w:r>
        <w:rPr>
          <w:rFonts w:ascii="Tahoma" w:cs="Tahoma" w:eastAsia="Tahoma" w:hAnsi="Tahoma"/>
          <w:color w:val="000000"/>
          <w:spacing w:val="0"/>
          <w:w w:val="100"/>
          <w:position w:val="0"/>
          <w:sz w:val="19"/>
          <w:szCs w:val="19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8" w:line="220" w:lineRule="exact"/>
      </w:pPr>
      <w:r>
        <w:rPr>
          <w:sz w:val="22"/>
          <w:szCs w:val="22"/>
        </w:rPr>
      </w:r>
    </w:p>
    <w:p>
      <w:pPr>
        <w:rPr>
          <w:rFonts w:ascii="Arial" w:cs="Arial" w:eastAsia="Arial" w:hAnsi="Arial"/>
          <w:sz w:val="19"/>
          <w:szCs w:val="19"/>
        </w:rPr>
        <w:jc w:val="left"/>
        <w:spacing w:before="37"/>
        <w:ind w:left="104"/>
      </w:pPr>
      <w:r>
        <w:rPr>
          <w:rFonts w:ascii="Arial" w:cs="Arial" w:eastAsia="Arial" w:hAnsi="Arial"/>
          <w:b/>
          <w:color w:val="2C3647"/>
          <w:spacing w:val="0"/>
          <w:w w:val="100"/>
          <w:sz w:val="19"/>
          <w:szCs w:val="19"/>
        </w:rPr>
        <w:t>S</w:t>
      </w:r>
      <w:r>
        <w:rPr>
          <w:rFonts w:ascii="Arial" w:cs="Arial" w:eastAsia="Arial" w:hAnsi="Arial"/>
          <w:b/>
          <w:color w:val="2C3647"/>
          <w:spacing w:val="-1"/>
          <w:w w:val="100"/>
          <w:sz w:val="19"/>
          <w:szCs w:val="19"/>
        </w:rPr>
        <w:t>o</w:t>
      </w:r>
      <w:r>
        <w:rPr>
          <w:rFonts w:ascii="Arial" w:cs="Arial" w:eastAsia="Arial" w:hAnsi="Arial"/>
          <w:b/>
          <w:color w:val="2C3647"/>
          <w:spacing w:val="1"/>
          <w:w w:val="100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0"/>
          <w:w w:val="100"/>
          <w:sz w:val="19"/>
          <w:szCs w:val="19"/>
        </w:rPr>
        <w:t>l</w:t>
      </w:r>
      <w:r>
        <w:rPr>
          <w:rFonts w:ascii="Arial" w:cs="Arial" w:eastAsia="Arial" w:hAnsi="Arial"/>
          <w:b/>
          <w:color w:val="2C3647"/>
          <w:spacing w:val="-1"/>
          <w:w w:val="100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0"/>
          <w:w w:val="100"/>
          <w:sz w:val="19"/>
          <w:szCs w:val="19"/>
        </w:rPr>
        <w:t>9</w:t>
      </w:r>
      <w:r>
        <w:rPr>
          <w:rFonts w:ascii="Arial" w:cs="Arial" w:eastAsia="Arial" w:hAnsi="Arial"/>
          <w:b/>
          <w:color w:val="2C3647"/>
          <w:spacing w:val="2"/>
          <w:w w:val="100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0"/>
          <w:w w:val="100"/>
          <w:sz w:val="19"/>
          <w:szCs w:val="19"/>
        </w:rPr>
        <w:t>(P</w:t>
      </w:r>
      <w:r>
        <w:rPr>
          <w:rFonts w:ascii="Arial" w:cs="Arial" w:eastAsia="Arial" w:hAnsi="Arial"/>
          <w:b/>
          <w:color w:val="2C3647"/>
          <w:spacing w:val="-1"/>
          <w:w w:val="100"/>
          <w:sz w:val="19"/>
          <w:szCs w:val="19"/>
        </w:rPr>
        <w:t>i</w:t>
      </w:r>
      <w:r>
        <w:rPr>
          <w:rFonts w:ascii="Arial" w:cs="Arial" w:eastAsia="Arial" w:hAnsi="Arial"/>
          <w:b/>
          <w:color w:val="2C3647"/>
          <w:spacing w:val="-1"/>
          <w:w w:val="100"/>
          <w:sz w:val="19"/>
          <w:szCs w:val="19"/>
        </w:rPr>
        <w:t>l</w:t>
      </w:r>
      <w:r>
        <w:rPr>
          <w:rFonts w:ascii="Arial" w:cs="Arial" w:eastAsia="Arial" w:hAnsi="Arial"/>
          <w:b/>
          <w:color w:val="2C3647"/>
          <w:spacing w:val="-1"/>
          <w:w w:val="100"/>
          <w:sz w:val="19"/>
          <w:szCs w:val="19"/>
        </w:rPr>
        <w:t>i</w:t>
      </w:r>
      <w:r>
        <w:rPr>
          <w:rFonts w:ascii="Arial" w:cs="Arial" w:eastAsia="Arial" w:hAnsi="Arial"/>
          <w:b/>
          <w:color w:val="2C3647"/>
          <w:spacing w:val="-1"/>
          <w:w w:val="100"/>
          <w:sz w:val="19"/>
          <w:szCs w:val="19"/>
        </w:rPr>
        <w:t>h</w:t>
      </w:r>
      <w:r>
        <w:rPr>
          <w:rFonts w:ascii="Arial" w:cs="Arial" w:eastAsia="Arial" w:hAnsi="Arial"/>
          <w:b/>
          <w:color w:val="2C3647"/>
          <w:spacing w:val="1"/>
          <w:w w:val="100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0"/>
          <w:w w:val="100"/>
          <w:sz w:val="19"/>
          <w:szCs w:val="19"/>
        </w:rPr>
        <w:t>n</w:t>
      </w:r>
      <w:r>
        <w:rPr>
          <w:rFonts w:ascii="Arial" w:cs="Arial" w:eastAsia="Arial" w:hAnsi="Arial"/>
          <w:b/>
          <w:color w:val="2C3647"/>
          <w:spacing w:val="1"/>
          <w:w w:val="100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-5"/>
          <w:w w:val="101"/>
          <w:sz w:val="19"/>
          <w:szCs w:val="19"/>
        </w:rPr>
        <w:t>G</w:t>
      </w:r>
      <w:r>
        <w:rPr>
          <w:rFonts w:ascii="Arial" w:cs="Arial" w:eastAsia="Arial" w:hAnsi="Arial"/>
          <w:b/>
          <w:color w:val="2C3647"/>
          <w:spacing w:val="-3"/>
          <w:w w:val="101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-5"/>
          <w:w w:val="101"/>
          <w:sz w:val="19"/>
          <w:szCs w:val="19"/>
        </w:rPr>
        <w:t>n</w:t>
      </w:r>
      <w:r>
        <w:rPr>
          <w:rFonts w:ascii="Arial" w:cs="Arial" w:eastAsia="Arial" w:hAnsi="Arial"/>
          <w:b/>
          <w:color w:val="2C3647"/>
          <w:spacing w:val="-5"/>
          <w:w w:val="101"/>
          <w:sz w:val="19"/>
          <w:szCs w:val="19"/>
        </w:rPr>
        <w:t>d</w:t>
      </w:r>
      <w:r>
        <w:rPr>
          <w:rFonts w:ascii="Arial" w:cs="Arial" w:eastAsia="Arial" w:hAnsi="Arial"/>
          <w:b/>
          <w:color w:val="2C3647"/>
          <w:spacing w:val="-3"/>
          <w:w w:val="101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0"/>
          <w:w w:val="101"/>
          <w:sz w:val="19"/>
          <w:szCs w:val="19"/>
        </w:rPr>
        <w:t>)</w:t>
      </w:r>
      <w:r>
        <w:rPr>
          <w:rFonts w:ascii="Arial" w:cs="Arial" w:eastAsia="Arial" w:hAnsi="Arial"/>
          <w:color w:val="000000"/>
          <w:spacing w:val="0"/>
          <w:w w:val="100"/>
          <w:sz w:val="19"/>
          <w:szCs w:val="19"/>
        </w:rPr>
      </w:r>
    </w:p>
    <w:p>
      <w:pPr>
        <w:rPr>
          <w:sz w:val="10"/>
          <w:szCs w:val="10"/>
        </w:rPr>
        <w:jc w:val="left"/>
        <w:spacing w:before="6" w:line="100" w:lineRule="exact"/>
      </w:pPr>
      <w:r>
        <w:rPr>
          <w:sz w:val="10"/>
          <w:szCs w:val="10"/>
        </w:rPr>
      </w:r>
    </w:p>
    <w:p>
      <w:pPr>
        <w:rPr>
          <w:rFonts w:ascii="Tahoma" w:cs="Tahoma" w:eastAsia="Tahoma" w:hAnsi="Tahoma"/>
          <w:sz w:val="19"/>
          <w:szCs w:val="19"/>
        </w:rPr>
        <w:jc w:val="left"/>
        <w:spacing w:line="289" w:lineRule="auto"/>
        <w:ind w:left="104" w:right="343"/>
      </w:pP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o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14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liti</w:t>
      </w:r>
      <w:r>
        <w:rPr>
          <w:rFonts w:ascii="Tahoma" w:cs="Tahoma" w:eastAsia="Tahoma" w:hAnsi="Tahoma"/>
          <w:color w:val="2C3647"/>
          <w:spacing w:val="11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l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kan</w:t>
      </w:r>
      <w:r>
        <w:rPr>
          <w:rFonts w:ascii="Tahoma" w:cs="Tahoma" w:eastAsia="Tahoma" w:hAnsi="Tahoma"/>
          <w:color w:val="2C3647"/>
          <w:spacing w:val="16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ta</w:t>
      </w:r>
      <w:r>
        <w:rPr>
          <w:rFonts w:ascii="Tahoma" w:cs="Tahoma" w:eastAsia="Tahoma" w:hAnsi="Tahoma"/>
          <w:color w:val="2C3647"/>
          <w:spacing w:val="8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l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9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j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6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8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10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0</w:t>
      </w:r>
      <w:r>
        <w:rPr>
          <w:rFonts w:ascii="Tahoma" w:cs="Tahoma" w:eastAsia="Tahoma" w:hAnsi="Tahoma"/>
          <w:color w:val="2C3647"/>
          <w:spacing w:val="7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w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.</w:t>
      </w:r>
      <w:r>
        <w:rPr>
          <w:rFonts w:ascii="Tahoma" w:cs="Tahoma" w:eastAsia="Tahoma" w:hAnsi="Tahoma"/>
          <w:color w:val="2C3647"/>
          <w:spacing w:val="12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,</w:t>
      </w:r>
      <w:r>
        <w:rPr>
          <w:rFonts w:ascii="Tahoma" w:cs="Tahoma" w:eastAsia="Tahoma" w:hAnsi="Tahoma"/>
          <w:color w:val="2C3647"/>
          <w:spacing w:val="14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12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3</w:t>
      </w:r>
      <w:r>
        <w:rPr>
          <w:rFonts w:ascii="Tahoma" w:cs="Tahoma" w:eastAsia="Tahoma" w:hAnsi="Tahoma"/>
          <w:color w:val="2C3647"/>
          <w:spacing w:val="5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ta</w:t>
      </w:r>
      <w:r>
        <w:rPr>
          <w:rFonts w:ascii="Tahoma" w:cs="Tahoma" w:eastAsia="Tahoma" w:hAnsi="Tahoma"/>
          <w:color w:val="2C3647"/>
          <w:spacing w:val="8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y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11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il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12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99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9</w:t>
      </w:r>
      <w:r>
        <w:rPr>
          <w:rFonts w:ascii="Tahoma" w:cs="Tahoma" w:eastAsia="Tahoma" w:hAnsi="Tahoma"/>
          <w:color w:val="2C3647"/>
          <w:spacing w:val="7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ka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11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-1"/>
          <w:w w:val="101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2"/>
          <w:w w:val="101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-1"/>
          <w:w w:val="10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l</w:t>
      </w:r>
      <w:r>
        <w:rPr>
          <w:rFonts w:ascii="Tahoma" w:cs="Tahoma" w:eastAsia="Tahoma" w:hAnsi="Tahoma"/>
          <w:color w:val="2C3647"/>
          <w:spacing w:val="-5"/>
          <w:w w:val="10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1"/>
          <w:w w:val="101"/>
          <w:sz w:val="19"/>
          <w:szCs w:val="19"/>
        </w:rPr>
        <w:t>h</w:t>
      </w:r>
      <w:r>
        <w:rPr>
          <w:rFonts w:ascii="Tahoma" w:cs="Tahoma" w:eastAsia="Tahoma" w:hAnsi="Tahoma"/>
          <w:color w:val="2C3647"/>
          <w:spacing w:val="-5"/>
          <w:w w:val="10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5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4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t.</w:t>
      </w:r>
      <w:r>
        <w:rPr>
          <w:rFonts w:ascii="Tahoma" w:cs="Tahoma" w:eastAsia="Tahoma" w:hAnsi="Tahoma"/>
          <w:color w:val="2C3647"/>
          <w:spacing w:val="8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Nil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9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9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9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l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5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li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is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7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2"/>
          <w:w w:val="101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-5"/>
          <w:w w:val="101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2"/>
          <w:w w:val="101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-5"/>
          <w:w w:val="10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2"/>
          <w:w w:val="101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-1"/>
          <w:w w:val="10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4"/>
          <w:w w:val="101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2"/>
          <w:w w:val="101"/>
          <w:sz w:val="19"/>
          <w:szCs w:val="19"/>
        </w:rPr>
        <w:t>.</w:t>
      </w:r>
      <w:r>
        <w:rPr>
          <w:rFonts w:ascii="Tahoma" w:cs="Tahoma" w:eastAsia="Tahoma" w:hAnsi="Tahoma"/>
          <w:color w:val="2C3647"/>
          <w:spacing w:val="-2"/>
          <w:w w:val="101"/>
          <w:sz w:val="19"/>
          <w:szCs w:val="19"/>
        </w:rPr>
        <w:t>.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.</w:t>
      </w:r>
      <w:r>
        <w:rPr>
          <w:rFonts w:ascii="Tahoma" w:cs="Tahoma" w:eastAsia="Tahoma" w:hAnsi="Tahoma"/>
          <w:color w:val="000000"/>
          <w:spacing w:val="0"/>
          <w:w w:val="100"/>
          <w:sz w:val="19"/>
          <w:szCs w:val="19"/>
        </w:rPr>
      </w:r>
    </w:p>
    <w:p>
      <w:pPr>
        <w:rPr>
          <w:rFonts w:ascii="Tahoma" w:cs="Tahoma" w:eastAsia="Tahoma" w:hAnsi="Tahoma"/>
          <w:sz w:val="18"/>
          <w:szCs w:val="18"/>
        </w:rPr>
        <w:jc w:val="left"/>
        <w:spacing w:before="61"/>
        <w:ind w:left="377"/>
      </w:pPr>
      <w:r>
        <w:rPr>
          <w:rFonts w:ascii="Arial" w:cs="Arial" w:eastAsia="Arial" w:hAnsi="Arial"/>
          <w:b/>
          <w:color w:val="2A6BAE"/>
          <w:spacing w:val="4"/>
          <w:w w:val="100"/>
          <w:sz w:val="18"/>
          <w:szCs w:val="18"/>
        </w:rPr>
        <w:t>A</w:t>
      </w:r>
      <w:r>
        <w:rPr>
          <w:rFonts w:ascii="Arial" w:cs="Arial" w:eastAsia="Arial" w:hAnsi="Arial"/>
          <w:b/>
          <w:color w:val="2A6BAE"/>
          <w:spacing w:val="0"/>
          <w:w w:val="100"/>
          <w:sz w:val="18"/>
          <w:szCs w:val="18"/>
        </w:rPr>
        <w:t>.</w:t>
      </w:r>
      <w:r>
        <w:rPr>
          <w:rFonts w:ascii="Arial" w:cs="Arial" w:eastAsia="Arial" w:hAnsi="Arial"/>
          <w:b/>
          <w:color w:val="2A6BAE"/>
          <w:spacing w:val="0"/>
          <w:w w:val="100"/>
          <w:sz w:val="18"/>
          <w:szCs w:val="18"/>
        </w:rPr>
        <w:t> </w:t>
      </w:r>
      <w:r>
        <w:rPr>
          <w:rFonts w:ascii="Arial" w:cs="Arial" w:eastAsia="Arial" w:hAnsi="Arial"/>
          <w:b/>
          <w:color w:val="2A6BAE"/>
          <w:spacing w:val="36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8"/>
          <w:szCs w:val="18"/>
        </w:rPr>
        <w:t>D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ta</w:t>
      </w:r>
      <w:r>
        <w:rPr>
          <w:rFonts w:ascii="Tahoma" w:cs="Tahoma" w:eastAsia="Tahoma" w:hAnsi="Tahoma"/>
          <w:color w:val="2C3647"/>
          <w:spacing w:val="-6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-3"/>
          <w:w w:val="100"/>
          <w:sz w:val="18"/>
          <w:szCs w:val="18"/>
        </w:rPr>
        <w:t>M</w:t>
      </w:r>
      <w:r>
        <w:rPr>
          <w:rFonts w:ascii="Tahoma" w:cs="Tahoma" w:eastAsia="Tahoma" w:hAnsi="Tahoma"/>
          <w:color w:val="2C3647"/>
          <w:spacing w:val="-3"/>
          <w:w w:val="100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-4"/>
          <w:w w:val="100"/>
          <w:sz w:val="18"/>
          <w:szCs w:val="18"/>
        </w:rPr>
        <w:t>d</w:t>
      </w:r>
      <w:r>
        <w:rPr>
          <w:rFonts w:ascii="Tahoma" w:cs="Tahoma" w:eastAsia="Tahoma" w:hAnsi="Tahoma"/>
          <w:color w:val="2C3647"/>
          <w:spacing w:val="-5"/>
          <w:w w:val="100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-3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n</w:t>
      </w:r>
      <w:r>
        <w:rPr>
          <w:rFonts w:ascii="Tahoma" w:cs="Tahoma" w:eastAsia="Tahoma" w:hAnsi="Tahoma"/>
          <w:color w:val="000000"/>
          <w:spacing w:val="0"/>
          <w:w w:val="100"/>
          <w:sz w:val="18"/>
          <w:szCs w:val="18"/>
        </w:rPr>
      </w:r>
    </w:p>
    <w:p>
      <w:pPr>
        <w:rPr>
          <w:rFonts w:ascii="Tahoma" w:cs="Tahoma" w:eastAsia="Tahoma" w:hAnsi="Tahoma"/>
          <w:sz w:val="18"/>
          <w:szCs w:val="18"/>
        </w:rPr>
        <w:jc w:val="left"/>
        <w:spacing w:before="85"/>
        <w:ind w:left="377"/>
      </w:pPr>
      <w:r>
        <w:rPr>
          <w:rFonts w:ascii="Arial" w:cs="Arial" w:eastAsia="Arial" w:hAnsi="Arial"/>
          <w:b/>
          <w:color w:val="2A6BAE"/>
          <w:spacing w:val="4"/>
          <w:w w:val="100"/>
          <w:sz w:val="18"/>
          <w:szCs w:val="18"/>
        </w:rPr>
        <w:t>B</w:t>
      </w:r>
      <w:r>
        <w:rPr>
          <w:rFonts w:ascii="Arial" w:cs="Arial" w:eastAsia="Arial" w:hAnsi="Arial"/>
          <w:b/>
          <w:color w:val="2A6BAE"/>
          <w:spacing w:val="0"/>
          <w:w w:val="100"/>
          <w:sz w:val="18"/>
          <w:szCs w:val="18"/>
        </w:rPr>
        <w:t>.</w:t>
      </w:r>
      <w:r>
        <w:rPr>
          <w:rFonts w:ascii="Arial" w:cs="Arial" w:eastAsia="Arial" w:hAnsi="Arial"/>
          <w:b/>
          <w:color w:val="2A6BAE"/>
          <w:spacing w:val="0"/>
          <w:w w:val="100"/>
          <w:sz w:val="18"/>
          <w:szCs w:val="18"/>
        </w:rPr>
        <w:t> </w:t>
      </w:r>
      <w:r>
        <w:rPr>
          <w:rFonts w:ascii="Arial" w:cs="Arial" w:eastAsia="Arial" w:hAnsi="Arial"/>
          <w:b/>
          <w:color w:val="2A6BAE"/>
          <w:spacing w:val="36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P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nc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l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n</w:t>
      </w:r>
      <w:r>
        <w:rPr>
          <w:rFonts w:ascii="Tahoma" w:cs="Tahoma" w:eastAsia="Tahoma" w:hAnsi="Tahoma"/>
          <w:color w:val="2C3647"/>
          <w:spacing w:val="16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-5"/>
          <w:w w:val="100"/>
          <w:sz w:val="18"/>
          <w:szCs w:val="18"/>
        </w:rPr>
        <w:t>(</w:t>
      </w:r>
      <w:r>
        <w:rPr>
          <w:rFonts w:ascii="Arial" w:cs="Arial" w:eastAsia="Arial" w:hAnsi="Arial"/>
          <w:i/>
          <w:color w:val="2C3647"/>
          <w:spacing w:val="0"/>
          <w:w w:val="100"/>
          <w:sz w:val="18"/>
          <w:szCs w:val="18"/>
        </w:rPr>
        <w:t>O</w:t>
      </w:r>
      <w:r>
        <w:rPr>
          <w:rFonts w:ascii="Arial" w:cs="Arial" w:eastAsia="Arial" w:hAnsi="Arial"/>
          <w:i/>
          <w:color w:val="2C3647"/>
          <w:spacing w:val="-4"/>
          <w:w w:val="100"/>
          <w:sz w:val="18"/>
          <w:szCs w:val="18"/>
        </w:rPr>
        <w:t>u</w:t>
      </w:r>
      <w:r>
        <w:rPr>
          <w:rFonts w:ascii="Arial" w:cs="Arial" w:eastAsia="Arial" w:hAnsi="Arial"/>
          <w:i/>
          <w:color w:val="2C3647"/>
          <w:spacing w:val="-2"/>
          <w:w w:val="100"/>
          <w:sz w:val="18"/>
          <w:szCs w:val="18"/>
        </w:rPr>
        <w:t>t</w:t>
      </w:r>
      <w:r>
        <w:rPr>
          <w:rFonts w:ascii="Arial" w:cs="Arial" w:eastAsia="Arial" w:hAnsi="Arial"/>
          <w:i/>
          <w:color w:val="2C3647"/>
          <w:spacing w:val="0"/>
          <w:w w:val="100"/>
          <w:sz w:val="18"/>
          <w:szCs w:val="18"/>
        </w:rPr>
        <w:t>l</w:t>
      </w:r>
      <w:r>
        <w:rPr>
          <w:rFonts w:ascii="Arial" w:cs="Arial" w:eastAsia="Arial" w:hAnsi="Arial"/>
          <w:i/>
          <w:color w:val="2C3647"/>
          <w:spacing w:val="-4"/>
          <w:w w:val="100"/>
          <w:sz w:val="18"/>
          <w:szCs w:val="18"/>
        </w:rPr>
        <w:t>i</w:t>
      </w:r>
      <w:r>
        <w:rPr>
          <w:rFonts w:ascii="Arial" w:cs="Arial" w:eastAsia="Arial" w:hAnsi="Arial"/>
          <w:i/>
          <w:color w:val="2C3647"/>
          <w:spacing w:val="0"/>
          <w:w w:val="100"/>
          <w:sz w:val="18"/>
          <w:szCs w:val="18"/>
        </w:rPr>
        <w:t>e</w:t>
      </w:r>
      <w:r>
        <w:rPr>
          <w:rFonts w:ascii="Arial" w:cs="Arial" w:eastAsia="Arial" w:hAnsi="Arial"/>
          <w:i/>
          <w:color w:val="2C3647"/>
          <w:spacing w:val="-4"/>
          <w:w w:val="100"/>
          <w:sz w:val="18"/>
          <w:szCs w:val="18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)</w:t>
      </w:r>
      <w:r>
        <w:rPr>
          <w:rFonts w:ascii="Tahoma" w:cs="Tahoma" w:eastAsia="Tahoma" w:hAnsi="Tahoma"/>
          <w:color w:val="000000"/>
          <w:spacing w:val="0"/>
          <w:w w:val="100"/>
          <w:sz w:val="18"/>
          <w:szCs w:val="18"/>
        </w:rPr>
      </w:r>
    </w:p>
    <w:p>
      <w:pPr>
        <w:rPr>
          <w:rFonts w:ascii="Tahoma" w:cs="Tahoma" w:eastAsia="Tahoma" w:hAnsi="Tahoma"/>
          <w:sz w:val="18"/>
          <w:szCs w:val="18"/>
        </w:rPr>
        <w:jc w:val="left"/>
        <w:spacing w:before="73"/>
        <w:ind w:left="377"/>
      </w:pPr>
      <w:r>
        <w:rPr>
          <w:rFonts w:ascii="Arial" w:cs="Arial" w:eastAsia="Arial" w:hAnsi="Arial"/>
          <w:b/>
          <w:color w:val="2A6BAE"/>
          <w:spacing w:val="4"/>
          <w:w w:val="100"/>
          <w:sz w:val="18"/>
          <w:szCs w:val="18"/>
        </w:rPr>
        <w:t>C</w:t>
      </w:r>
      <w:r>
        <w:rPr>
          <w:rFonts w:ascii="Arial" w:cs="Arial" w:eastAsia="Arial" w:hAnsi="Arial"/>
          <w:b/>
          <w:color w:val="2A6BAE"/>
          <w:spacing w:val="0"/>
          <w:w w:val="100"/>
          <w:sz w:val="18"/>
          <w:szCs w:val="18"/>
        </w:rPr>
        <w:t>.</w:t>
      </w:r>
      <w:r>
        <w:rPr>
          <w:rFonts w:ascii="Arial" w:cs="Arial" w:eastAsia="Arial" w:hAnsi="Arial"/>
          <w:b/>
          <w:color w:val="2A6BAE"/>
          <w:spacing w:val="0"/>
          <w:w w:val="100"/>
          <w:sz w:val="18"/>
          <w:szCs w:val="18"/>
        </w:rPr>
        <w:t> </w:t>
      </w:r>
      <w:r>
        <w:rPr>
          <w:rFonts w:ascii="Arial" w:cs="Arial" w:eastAsia="Arial" w:hAnsi="Arial"/>
          <w:b/>
          <w:color w:val="2A6BAE"/>
          <w:spacing w:val="36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8"/>
          <w:szCs w:val="18"/>
        </w:rPr>
        <w:t>D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ta</w:t>
      </w:r>
      <w:r>
        <w:rPr>
          <w:rFonts w:ascii="Tahoma" w:cs="Tahoma" w:eastAsia="Tahoma" w:hAnsi="Tahoma"/>
          <w:color w:val="2C3647"/>
          <w:spacing w:val="-6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-3"/>
          <w:w w:val="100"/>
          <w:sz w:val="18"/>
          <w:szCs w:val="18"/>
        </w:rPr>
        <w:t>M</w:t>
      </w:r>
      <w:r>
        <w:rPr>
          <w:rFonts w:ascii="Tahoma" w:cs="Tahoma" w:eastAsia="Tahoma" w:hAnsi="Tahoma"/>
          <w:color w:val="2C3647"/>
          <w:spacing w:val="-6"/>
          <w:w w:val="100"/>
          <w:sz w:val="18"/>
          <w:szCs w:val="18"/>
        </w:rPr>
        <w:t>o</w:t>
      </w:r>
      <w:r>
        <w:rPr>
          <w:rFonts w:ascii="Tahoma" w:cs="Tahoma" w:eastAsia="Tahoma" w:hAnsi="Tahoma"/>
          <w:color w:val="2C3647"/>
          <w:spacing w:val="-4"/>
          <w:w w:val="100"/>
          <w:sz w:val="18"/>
          <w:szCs w:val="18"/>
        </w:rPr>
        <w:t>d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e</w:t>
      </w:r>
      <w:r>
        <w:rPr>
          <w:rFonts w:ascii="Tahoma" w:cs="Tahoma" w:eastAsia="Tahoma" w:hAnsi="Tahoma"/>
          <w:color w:val="000000"/>
          <w:spacing w:val="0"/>
          <w:w w:val="100"/>
          <w:sz w:val="18"/>
          <w:szCs w:val="18"/>
        </w:rPr>
      </w:r>
    </w:p>
    <w:p>
      <w:pPr>
        <w:rPr>
          <w:rFonts w:ascii="Tahoma" w:cs="Tahoma" w:eastAsia="Tahoma" w:hAnsi="Tahoma"/>
          <w:sz w:val="18"/>
          <w:szCs w:val="18"/>
        </w:rPr>
        <w:jc w:val="left"/>
        <w:spacing w:before="70" w:line="200" w:lineRule="exact"/>
        <w:ind w:left="377"/>
      </w:pPr>
      <w:r>
        <w:rPr>
          <w:rFonts w:ascii="Arial" w:cs="Arial" w:eastAsia="Arial" w:hAnsi="Arial"/>
          <w:b/>
          <w:color w:val="2A6BAE"/>
          <w:spacing w:val="4"/>
          <w:w w:val="100"/>
          <w:position w:val="-1"/>
          <w:sz w:val="18"/>
          <w:szCs w:val="18"/>
        </w:rPr>
        <w:t>D</w:t>
      </w:r>
      <w:r>
        <w:rPr>
          <w:rFonts w:ascii="Arial" w:cs="Arial" w:eastAsia="Arial" w:hAnsi="Arial"/>
          <w:b/>
          <w:color w:val="2A6BAE"/>
          <w:spacing w:val="0"/>
          <w:w w:val="100"/>
          <w:position w:val="-1"/>
          <w:sz w:val="18"/>
          <w:szCs w:val="18"/>
        </w:rPr>
        <w:t>.</w:t>
      </w:r>
      <w:r>
        <w:rPr>
          <w:rFonts w:ascii="Arial" w:cs="Arial" w:eastAsia="Arial" w:hAnsi="Arial"/>
          <w:b/>
          <w:color w:val="2A6BAE"/>
          <w:spacing w:val="0"/>
          <w:w w:val="100"/>
          <w:position w:val="-1"/>
          <w:sz w:val="18"/>
          <w:szCs w:val="18"/>
        </w:rPr>
        <w:t> </w:t>
      </w:r>
      <w:r>
        <w:rPr>
          <w:rFonts w:ascii="Arial" w:cs="Arial" w:eastAsia="Arial" w:hAnsi="Arial"/>
          <w:b/>
          <w:color w:val="2A6BAE"/>
          <w:spacing w:val="36"/>
          <w:w w:val="100"/>
          <w:position w:val="-1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1"/>
          <w:w w:val="100"/>
          <w:position w:val="-1"/>
          <w:sz w:val="18"/>
          <w:szCs w:val="18"/>
        </w:rPr>
        <w:t>P</w:t>
      </w:r>
      <w:r>
        <w:rPr>
          <w:rFonts w:ascii="Tahoma" w:cs="Tahoma" w:eastAsia="Tahoma" w:hAnsi="Tahoma"/>
          <w:color w:val="2C3647"/>
          <w:spacing w:val="1"/>
          <w:w w:val="100"/>
          <w:position w:val="-1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8"/>
          <w:szCs w:val="18"/>
        </w:rPr>
        <w:t>r</w:t>
      </w:r>
      <w:r>
        <w:rPr>
          <w:rFonts w:ascii="Tahoma" w:cs="Tahoma" w:eastAsia="Tahoma" w:hAnsi="Tahoma"/>
          <w:color w:val="2C3647"/>
          <w:spacing w:val="1"/>
          <w:w w:val="100"/>
          <w:position w:val="-1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1"/>
          <w:w w:val="100"/>
          <w:position w:val="-1"/>
          <w:sz w:val="18"/>
          <w:szCs w:val="18"/>
        </w:rPr>
        <w:t>m</w:t>
      </w:r>
      <w:r>
        <w:rPr>
          <w:rFonts w:ascii="Tahoma" w:cs="Tahoma" w:eastAsia="Tahoma" w:hAnsi="Tahoma"/>
          <w:color w:val="2C3647"/>
          <w:spacing w:val="1"/>
          <w:w w:val="100"/>
          <w:position w:val="-1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-4"/>
          <w:w w:val="100"/>
          <w:position w:val="-1"/>
          <w:sz w:val="18"/>
          <w:szCs w:val="18"/>
        </w:rPr>
        <w:t>t</w:t>
      </w:r>
      <w:r>
        <w:rPr>
          <w:rFonts w:ascii="Tahoma" w:cs="Tahoma" w:eastAsia="Tahoma" w:hAnsi="Tahoma"/>
          <w:color w:val="2C3647"/>
          <w:spacing w:val="1"/>
          <w:w w:val="100"/>
          <w:position w:val="-1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r</w:t>
      </w:r>
      <w:r>
        <w:rPr>
          <w:rFonts w:ascii="Tahoma" w:cs="Tahoma" w:eastAsia="Tahoma" w:hAnsi="Tahoma"/>
          <w:color w:val="2C3647"/>
          <w:spacing w:val="-4"/>
          <w:w w:val="100"/>
          <w:position w:val="-1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N</w:t>
      </w:r>
      <w:r>
        <w:rPr>
          <w:rFonts w:ascii="Tahoma" w:cs="Tahoma" w:eastAsia="Tahoma" w:hAnsi="Tahoma"/>
          <w:color w:val="2C3647"/>
          <w:spacing w:val="-6"/>
          <w:w w:val="100"/>
          <w:position w:val="-1"/>
          <w:sz w:val="18"/>
          <w:szCs w:val="18"/>
        </w:rPr>
        <w:t>o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8"/>
          <w:szCs w:val="18"/>
        </w:rPr>
        <w:t>r</w:t>
      </w:r>
      <w:r>
        <w:rPr>
          <w:rFonts w:ascii="Tahoma" w:cs="Tahoma" w:eastAsia="Tahoma" w:hAnsi="Tahoma"/>
          <w:color w:val="2C3647"/>
          <w:spacing w:val="-3"/>
          <w:w w:val="100"/>
          <w:position w:val="-1"/>
          <w:sz w:val="18"/>
          <w:szCs w:val="18"/>
        </w:rPr>
        <w:t>m</w:t>
      </w:r>
      <w:r>
        <w:rPr>
          <w:rFonts w:ascii="Tahoma" w:cs="Tahoma" w:eastAsia="Tahoma" w:hAnsi="Tahoma"/>
          <w:color w:val="2C3647"/>
          <w:spacing w:val="1"/>
          <w:w w:val="100"/>
          <w:position w:val="-1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l</w:t>
      </w:r>
      <w:r>
        <w:rPr>
          <w:rFonts w:ascii="Tahoma" w:cs="Tahoma" w:eastAsia="Tahoma" w:hAnsi="Tahoma"/>
          <w:color w:val="000000"/>
          <w:spacing w:val="0"/>
          <w:w w:val="100"/>
          <w:position w:val="0"/>
          <w:sz w:val="18"/>
          <w:szCs w:val="18"/>
        </w:rPr>
      </w:r>
    </w:p>
    <w:p>
      <w:pPr>
        <w:rPr>
          <w:sz w:val="20"/>
          <w:szCs w:val="20"/>
        </w:rPr>
        <w:jc w:val="left"/>
        <w:spacing w:before="14"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17"/>
          <w:szCs w:val="17"/>
        </w:rPr>
        <w:jc w:val="left"/>
        <w:spacing w:before="40"/>
        <w:ind w:left="272"/>
      </w:pPr>
      <w:r>
        <w:rPr>
          <w:rFonts w:ascii="Arial" w:cs="Arial" w:eastAsia="Arial" w:hAnsi="Arial"/>
          <w:b/>
          <w:color w:val="1A365D"/>
          <w:spacing w:val="1"/>
          <w:w w:val="100"/>
          <w:sz w:val="17"/>
          <w:szCs w:val="17"/>
        </w:rPr>
        <w:t>J</w:t>
      </w:r>
      <w:r>
        <w:rPr>
          <w:rFonts w:ascii="Arial" w:cs="Arial" w:eastAsia="Arial" w:hAnsi="Arial"/>
          <w:b/>
          <w:color w:val="1A365D"/>
          <w:spacing w:val="-3"/>
          <w:w w:val="100"/>
          <w:sz w:val="17"/>
          <w:szCs w:val="17"/>
        </w:rPr>
        <w:t>a</w:t>
      </w:r>
      <w:r>
        <w:rPr>
          <w:rFonts w:ascii="Arial" w:cs="Arial" w:eastAsia="Arial" w:hAnsi="Arial"/>
          <w:b/>
          <w:color w:val="1A365D"/>
          <w:spacing w:val="3"/>
          <w:w w:val="100"/>
          <w:sz w:val="17"/>
          <w:szCs w:val="17"/>
        </w:rPr>
        <w:t>w</w:t>
      </w:r>
      <w:r>
        <w:rPr>
          <w:rFonts w:ascii="Arial" w:cs="Arial" w:eastAsia="Arial" w:hAnsi="Arial"/>
          <w:b/>
          <w:color w:val="1A365D"/>
          <w:spacing w:val="1"/>
          <w:w w:val="100"/>
          <w:sz w:val="17"/>
          <w:szCs w:val="17"/>
        </w:rPr>
        <w:t>a</w:t>
      </w:r>
      <w:r>
        <w:rPr>
          <w:rFonts w:ascii="Arial" w:cs="Arial" w:eastAsia="Arial" w:hAnsi="Arial"/>
          <w:b/>
          <w:color w:val="1A365D"/>
          <w:spacing w:val="-1"/>
          <w:w w:val="100"/>
          <w:sz w:val="17"/>
          <w:szCs w:val="17"/>
        </w:rPr>
        <w:t>b</w:t>
      </w:r>
      <w:r>
        <w:rPr>
          <w:rFonts w:ascii="Arial" w:cs="Arial" w:eastAsia="Arial" w:hAnsi="Arial"/>
          <w:b/>
          <w:color w:val="1A365D"/>
          <w:spacing w:val="1"/>
          <w:w w:val="100"/>
          <w:sz w:val="17"/>
          <w:szCs w:val="17"/>
        </w:rPr>
        <w:t>a</w:t>
      </w:r>
      <w:r>
        <w:rPr>
          <w:rFonts w:ascii="Arial" w:cs="Arial" w:eastAsia="Arial" w:hAnsi="Arial"/>
          <w:b/>
          <w:color w:val="1A365D"/>
          <w:spacing w:val="0"/>
          <w:w w:val="100"/>
          <w:sz w:val="17"/>
          <w:szCs w:val="17"/>
        </w:rPr>
        <w:t>n</w:t>
      </w:r>
      <w:r>
        <w:rPr>
          <w:rFonts w:ascii="Arial" w:cs="Arial" w:eastAsia="Arial" w:hAnsi="Arial"/>
          <w:b/>
          <w:color w:val="1A365D"/>
          <w:spacing w:val="-3"/>
          <w:w w:val="100"/>
          <w:sz w:val="17"/>
          <w:szCs w:val="17"/>
        </w:rPr>
        <w:t> </w:t>
      </w:r>
      <w:r>
        <w:rPr>
          <w:rFonts w:ascii="Arial" w:cs="Arial" w:eastAsia="Arial" w:hAnsi="Arial"/>
          <w:b/>
          <w:color w:val="1A365D"/>
          <w:spacing w:val="-3"/>
          <w:w w:val="100"/>
          <w:sz w:val="17"/>
          <w:szCs w:val="17"/>
        </w:rPr>
        <w:t>P</w:t>
      </w:r>
      <w:r>
        <w:rPr>
          <w:rFonts w:ascii="Arial" w:cs="Arial" w:eastAsia="Arial" w:hAnsi="Arial"/>
          <w:b/>
          <w:color w:val="1A365D"/>
          <w:spacing w:val="0"/>
          <w:w w:val="100"/>
          <w:sz w:val="17"/>
          <w:szCs w:val="17"/>
        </w:rPr>
        <w:t>ili</w:t>
      </w:r>
      <w:r>
        <w:rPr>
          <w:rFonts w:ascii="Arial" w:cs="Arial" w:eastAsia="Arial" w:hAnsi="Arial"/>
          <w:b/>
          <w:color w:val="1A365D"/>
          <w:spacing w:val="-1"/>
          <w:w w:val="100"/>
          <w:sz w:val="17"/>
          <w:szCs w:val="17"/>
        </w:rPr>
        <w:t>h</w:t>
      </w:r>
      <w:r>
        <w:rPr>
          <w:rFonts w:ascii="Arial" w:cs="Arial" w:eastAsia="Arial" w:hAnsi="Arial"/>
          <w:b/>
          <w:color w:val="1A365D"/>
          <w:spacing w:val="0"/>
          <w:w w:val="100"/>
          <w:sz w:val="17"/>
          <w:szCs w:val="17"/>
        </w:rPr>
        <w:t>a</w:t>
      </w:r>
      <w:r>
        <w:rPr>
          <w:rFonts w:ascii="Arial" w:cs="Arial" w:eastAsia="Arial" w:hAnsi="Arial"/>
          <w:b/>
          <w:color w:val="1A365D"/>
          <w:spacing w:val="-1"/>
          <w:w w:val="100"/>
          <w:sz w:val="17"/>
          <w:szCs w:val="17"/>
        </w:rPr>
        <w:t>n</w:t>
      </w:r>
      <w:r>
        <w:rPr>
          <w:rFonts w:ascii="Arial" w:cs="Arial" w:eastAsia="Arial" w:hAnsi="Arial"/>
          <w:b/>
          <w:color w:val="1A365D"/>
          <w:spacing w:val="0"/>
          <w:w w:val="100"/>
          <w:sz w:val="17"/>
          <w:szCs w:val="17"/>
        </w:rPr>
        <w:t>:</w:t>
      </w:r>
      <w:r>
        <w:rPr>
          <w:rFonts w:ascii="Arial" w:cs="Arial" w:eastAsia="Arial" w:hAnsi="Arial"/>
          <w:b/>
          <w:color w:val="1A365D"/>
          <w:spacing w:val="2"/>
          <w:w w:val="100"/>
          <w:sz w:val="17"/>
          <w:szCs w:val="17"/>
        </w:rPr>
        <w:t> </w:t>
      </w:r>
      <w:r>
        <w:rPr>
          <w:rFonts w:ascii="Arial" w:cs="Arial" w:eastAsia="Arial" w:hAnsi="Arial"/>
          <w:b/>
          <w:color w:val="1A365D"/>
          <w:spacing w:val="0"/>
          <w:w w:val="100"/>
          <w:sz w:val="17"/>
          <w:szCs w:val="17"/>
        </w:rPr>
        <w:t>[</w:t>
      </w:r>
      <w:r>
        <w:rPr>
          <w:rFonts w:ascii="Arial" w:cs="Arial" w:eastAsia="Arial" w:hAnsi="Arial"/>
          <w:b/>
          <w:color w:val="1A365D"/>
          <w:spacing w:val="0"/>
          <w:w w:val="100"/>
          <w:sz w:val="17"/>
          <w:szCs w:val="17"/>
        </w:rPr>
        <w:t>    </w:t>
      </w:r>
      <w:r>
        <w:rPr>
          <w:rFonts w:ascii="Arial" w:cs="Arial" w:eastAsia="Arial" w:hAnsi="Arial"/>
          <w:b/>
          <w:color w:val="1A365D"/>
          <w:spacing w:val="1"/>
          <w:w w:val="100"/>
          <w:sz w:val="17"/>
          <w:szCs w:val="17"/>
        </w:rPr>
        <w:t> </w:t>
      </w:r>
      <w:r>
        <w:rPr>
          <w:rFonts w:ascii="Arial" w:cs="Arial" w:eastAsia="Arial" w:hAnsi="Arial"/>
          <w:b/>
          <w:color w:val="1A365D"/>
          <w:spacing w:val="0"/>
          <w:w w:val="101"/>
          <w:sz w:val="17"/>
          <w:szCs w:val="17"/>
        </w:rPr>
        <w:t>]</w:t>
      </w:r>
      <w:r>
        <w:rPr>
          <w:rFonts w:ascii="Arial" w:cs="Arial" w:eastAsia="Arial" w:hAnsi="Arial"/>
          <w:color w:val="000000"/>
          <w:spacing w:val="0"/>
          <w:w w:val="100"/>
          <w:sz w:val="17"/>
          <w:szCs w:val="17"/>
        </w:rPr>
      </w:r>
    </w:p>
    <w:p>
      <w:pPr>
        <w:rPr>
          <w:sz w:val="11"/>
          <w:szCs w:val="11"/>
        </w:rPr>
        <w:jc w:val="left"/>
        <w:spacing w:before="4" w:line="100" w:lineRule="exact"/>
      </w:pPr>
      <w:r>
        <w:rPr>
          <w:sz w:val="11"/>
          <w:szCs w:val="11"/>
        </w:rPr>
      </w:r>
    </w:p>
    <w:p>
      <w:pPr>
        <w:rPr>
          <w:rFonts w:ascii="Arial" w:cs="Arial" w:eastAsia="Arial" w:hAnsi="Arial"/>
          <w:sz w:val="16"/>
          <w:szCs w:val="16"/>
        </w:rPr>
        <w:jc w:val="left"/>
        <w:spacing w:line="180" w:lineRule="exact"/>
        <w:ind w:left="272"/>
      </w:pPr>
      <w:r>
        <w:pict>
          <v:group coordorigin="566,-419" coordsize="10774,1560" style="position:absolute;margin-left:28.3pt;margin-top:-20.9711pt;width:538.7pt;height:78.005pt;mso-position-horizontal-relative:page;mso-position-vertical-relative:paragraph;z-index:-2961">
            <v:shape style="position:absolute;left:566;top:-419;width:10772;height:1559" type="#_x0000_t75">
              <v:imagedata o:title="" r:id="rId35"/>
            </v:shape>
            <v:shape style="position:absolute;left:568;top:-419;width:10772;height:1560" type="#_x0000_t75">
              <v:imagedata o:title="" r:id="rId36"/>
            </v:shape>
            <w10:wrap type="none"/>
          </v:group>
        </w:pict>
      </w:r>
      <w:r>
        <w:rPr>
          <w:rFonts w:ascii="Arial" w:cs="Arial" w:eastAsia="Arial" w:hAnsi="Arial"/>
          <w:b/>
          <w:color w:val="2A6BAE"/>
          <w:spacing w:val="1"/>
          <w:w w:val="100"/>
          <w:position w:val="-1"/>
          <w:sz w:val="16"/>
          <w:szCs w:val="16"/>
        </w:rPr>
        <w:t>A</w:t>
      </w:r>
      <w:r>
        <w:rPr>
          <w:rFonts w:ascii="Arial" w:cs="Arial" w:eastAsia="Arial" w:hAnsi="Arial"/>
          <w:b/>
          <w:color w:val="2A6BAE"/>
          <w:spacing w:val="-1"/>
          <w:w w:val="100"/>
          <w:position w:val="-1"/>
          <w:sz w:val="16"/>
          <w:szCs w:val="16"/>
        </w:rPr>
        <w:t>L</w:t>
      </w:r>
      <w:r>
        <w:rPr>
          <w:rFonts w:ascii="Arial" w:cs="Arial" w:eastAsia="Arial" w:hAnsi="Arial"/>
          <w:b/>
          <w:color w:val="2A6BAE"/>
          <w:spacing w:val="1"/>
          <w:w w:val="100"/>
          <w:position w:val="-1"/>
          <w:sz w:val="16"/>
          <w:szCs w:val="16"/>
        </w:rPr>
        <w:t>A</w:t>
      </w:r>
      <w:r>
        <w:rPr>
          <w:rFonts w:ascii="Arial" w:cs="Arial" w:eastAsia="Arial" w:hAnsi="Arial"/>
          <w:b/>
          <w:color w:val="2A6BAE"/>
          <w:spacing w:val="2"/>
          <w:w w:val="100"/>
          <w:position w:val="-1"/>
          <w:sz w:val="16"/>
          <w:szCs w:val="16"/>
        </w:rPr>
        <w:t>S</w:t>
      </w:r>
      <w:r>
        <w:rPr>
          <w:rFonts w:ascii="Arial" w:cs="Arial" w:eastAsia="Arial" w:hAnsi="Arial"/>
          <w:b/>
          <w:color w:val="2A6BAE"/>
          <w:spacing w:val="1"/>
          <w:w w:val="100"/>
          <w:position w:val="-1"/>
          <w:sz w:val="16"/>
          <w:szCs w:val="16"/>
        </w:rPr>
        <w:t>A</w:t>
      </w:r>
      <w:r>
        <w:rPr>
          <w:rFonts w:ascii="Arial" w:cs="Arial" w:eastAsia="Arial" w:hAnsi="Arial"/>
          <w:b/>
          <w:color w:val="2A6BAE"/>
          <w:spacing w:val="0"/>
          <w:w w:val="100"/>
          <w:position w:val="-1"/>
          <w:sz w:val="16"/>
          <w:szCs w:val="16"/>
        </w:rPr>
        <w:t>N</w:t>
      </w:r>
      <w:r>
        <w:rPr>
          <w:rFonts w:ascii="Arial" w:cs="Arial" w:eastAsia="Arial" w:hAnsi="Arial"/>
          <w:b/>
          <w:color w:val="2A6BAE"/>
          <w:spacing w:val="-9"/>
          <w:w w:val="100"/>
          <w:position w:val="-1"/>
          <w:sz w:val="16"/>
          <w:szCs w:val="16"/>
        </w:rPr>
        <w:t> </w:t>
      </w:r>
      <w:r>
        <w:rPr>
          <w:rFonts w:ascii="Arial" w:cs="Arial" w:eastAsia="Arial" w:hAnsi="Arial"/>
          <w:b/>
          <w:color w:val="2A6BAE"/>
          <w:spacing w:val="-1"/>
          <w:w w:val="100"/>
          <w:position w:val="-1"/>
          <w:sz w:val="16"/>
          <w:szCs w:val="16"/>
        </w:rPr>
        <w:t>M</w:t>
      </w:r>
      <w:r>
        <w:rPr>
          <w:rFonts w:ascii="Arial" w:cs="Arial" w:eastAsia="Arial" w:hAnsi="Arial"/>
          <w:b/>
          <w:color w:val="2A6BAE"/>
          <w:spacing w:val="1"/>
          <w:w w:val="100"/>
          <w:position w:val="-1"/>
          <w:sz w:val="16"/>
          <w:szCs w:val="16"/>
        </w:rPr>
        <w:t>E</w:t>
      </w:r>
      <w:r>
        <w:rPr>
          <w:rFonts w:ascii="Arial" w:cs="Arial" w:eastAsia="Arial" w:hAnsi="Arial"/>
          <w:b/>
          <w:color w:val="2A6BAE"/>
          <w:spacing w:val="-1"/>
          <w:w w:val="100"/>
          <w:position w:val="-1"/>
          <w:sz w:val="16"/>
          <w:szCs w:val="16"/>
        </w:rPr>
        <w:t>M</w:t>
      </w:r>
      <w:r>
        <w:rPr>
          <w:rFonts w:ascii="Arial" w:cs="Arial" w:eastAsia="Arial" w:hAnsi="Arial"/>
          <w:b/>
          <w:color w:val="2A6BAE"/>
          <w:spacing w:val="0"/>
          <w:w w:val="100"/>
          <w:position w:val="-1"/>
          <w:sz w:val="16"/>
          <w:szCs w:val="16"/>
        </w:rPr>
        <w:t>I</w:t>
      </w:r>
      <w:r>
        <w:rPr>
          <w:rFonts w:ascii="Arial" w:cs="Arial" w:eastAsia="Arial" w:hAnsi="Arial"/>
          <w:b/>
          <w:color w:val="2A6BAE"/>
          <w:spacing w:val="-2"/>
          <w:w w:val="100"/>
          <w:position w:val="-1"/>
          <w:sz w:val="16"/>
          <w:szCs w:val="16"/>
        </w:rPr>
        <w:t>L</w:t>
      </w:r>
      <w:r>
        <w:rPr>
          <w:rFonts w:ascii="Arial" w:cs="Arial" w:eastAsia="Arial" w:hAnsi="Arial"/>
          <w:b/>
          <w:color w:val="2A6BAE"/>
          <w:spacing w:val="0"/>
          <w:w w:val="100"/>
          <w:position w:val="-1"/>
          <w:sz w:val="16"/>
          <w:szCs w:val="16"/>
        </w:rPr>
        <w:t>IH</w:t>
      </w:r>
      <w:r>
        <w:rPr>
          <w:rFonts w:ascii="Arial" w:cs="Arial" w:eastAsia="Arial" w:hAnsi="Arial"/>
          <w:b/>
          <w:color w:val="2A6BAE"/>
          <w:spacing w:val="-4"/>
          <w:w w:val="100"/>
          <w:position w:val="-1"/>
          <w:sz w:val="16"/>
          <w:szCs w:val="16"/>
        </w:rPr>
        <w:t> </w:t>
      </w:r>
      <w:r>
        <w:rPr>
          <w:rFonts w:ascii="Arial" w:cs="Arial" w:eastAsia="Arial" w:hAnsi="Arial"/>
          <w:b/>
          <w:color w:val="2A6BAE"/>
          <w:spacing w:val="-1"/>
          <w:w w:val="100"/>
          <w:position w:val="-1"/>
          <w:sz w:val="16"/>
          <w:szCs w:val="16"/>
        </w:rPr>
        <w:t>J</w:t>
      </w:r>
      <w:r>
        <w:rPr>
          <w:rFonts w:ascii="Arial" w:cs="Arial" w:eastAsia="Arial" w:hAnsi="Arial"/>
          <w:b/>
          <w:color w:val="2A6BAE"/>
          <w:spacing w:val="-4"/>
          <w:w w:val="100"/>
          <w:position w:val="-1"/>
          <w:sz w:val="16"/>
          <w:szCs w:val="16"/>
        </w:rPr>
        <w:t>A</w:t>
      </w:r>
      <w:r>
        <w:rPr>
          <w:rFonts w:ascii="Arial" w:cs="Arial" w:eastAsia="Arial" w:hAnsi="Arial"/>
          <w:b/>
          <w:color w:val="2A6BAE"/>
          <w:spacing w:val="1"/>
          <w:w w:val="100"/>
          <w:position w:val="-1"/>
          <w:sz w:val="16"/>
          <w:szCs w:val="16"/>
        </w:rPr>
        <w:t>W</w:t>
      </w:r>
      <w:r>
        <w:rPr>
          <w:rFonts w:ascii="Arial" w:cs="Arial" w:eastAsia="Arial" w:hAnsi="Arial"/>
          <w:b/>
          <w:color w:val="2A6BAE"/>
          <w:spacing w:val="-4"/>
          <w:w w:val="100"/>
          <w:position w:val="-1"/>
          <w:sz w:val="16"/>
          <w:szCs w:val="16"/>
        </w:rPr>
        <w:t>A</w:t>
      </w:r>
      <w:r>
        <w:rPr>
          <w:rFonts w:ascii="Arial" w:cs="Arial" w:eastAsia="Arial" w:hAnsi="Arial"/>
          <w:b/>
          <w:color w:val="2A6BAE"/>
          <w:spacing w:val="-4"/>
          <w:w w:val="100"/>
          <w:position w:val="-1"/>
          <w:sz w:val="16"/>
          <w:szCs w:val="16"/>
        </w:rPr>
        <w:t>B</w:t>
      </w:r>
      <w:r>
        <w:rPr>
          <w:rFonts w:ascii="Arial" w:cs="Arial" w:eastAsia="Arial" w:hAnsi="Arial"/>
          <w:b/>
          <w:color w:val="2A6BAE"/>
          <w:spacing w:val="0"/>
          <w:w w:val="100"/>
          <w:position w:val="-1"/>
          <w:sz w:val="16"/>
          <w:szCs w:val="16"/>
        </w:rPr>
        <w:t>AN:</w:t>
      </w:r>
      <w:r>
        <w:rPr>
          <w:rFonts w:ascii="Arial" w:cs="Arial" w:eastAsia="Arial" w:hAnsi="Arial"/>
          <w:color w:val="000000"/>
          <w:spacing w:val="0"/>
          <w:w w:val="100"/>
          <w:position w:val="0"/>
          <w:sz w:val="16"/>
          <w:szCs w:val="16"/>
        </w:rPr>
      </w:r>
    </w:p>
    <w:p>
      <w:pPr>
        <w:rPr>
          <w:sz w:val="10"/>
          <w:szCs w:val="10"/>
        </w:rPr>
        <w:jc w:val="left"/>
        <w:spacing w:before="7" w:line="100" w:lineRule="exact"/>
      </w:pP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  <w:sectPr>
          <w:pgMar w:bottom="280" w:footer="233" w:header="0" w:left="460" w:right="460" w:top="580"/>
          <w:pgSz w:h="16840" w:w="11920"/>
        </w:sectPr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19"/>
          <w:szCs w:val="19"/>
        </w:rPr>
        <w:jc w:val="left"/>
        <w:spacing w:before="37" w:line="200" w:lineRule="exact"/>
        <w:ind w:left="104" w:right="-49"/>
      </w:pPr>
      <w:r>
        <w:pict>
          <v:group coordorigin="6020,89" coordsize="1528,180" style="position:absolute;margin-left:301pt;margin-top:4.46089pt;width:76.422pt;height:9.02pt;mso-position-horizontal-relative:page;mso-position-vertical-relative:paragraph;z-index:-2959">
            <v:shape style="position:absolute;left:6021;top:90;width:1527;height:180" type="#_x0000_t75">
              <v:imagedata o:title="" r:id="rId37"/>
            </v:shape>
            <v:shape style="position:absolute;left:6020;top:89;width:1528;height:180" type="#_x0000_t75">
              <v:imagedata o:title="" r:id="rId38"/>
            </v:shape>
            <w10:wrap type="none"/>
          </v:group>
        </w:pict>
      </w:r>
      <w:r>
        <w:rPr>
          <w:rFonts w:ascii="Arial" w:cs="Arial" w:eastAsia="Arial" w:hAnsi="Arial"/>
          <w:b/>
          <w:color w:val="2C3647"/>
          <w:spacing w:val="0"/>
          <w:w w:val="100"/>
          <w:position w:val="-1"/>
          <w:sz w:val="19"/>
          <w:szCs w:val="19"/>
        </w:rPr>
        <w:t>S</w:t>
      </w:r>
      <w:r>
        <w:rPr>
          <w:rFonts w:ascii="Arial" w:cs="Arial" w:eastAsia="Arial" w:hAnsi="Arial"/>
          <w:b/>
          <w:color w:val="2C3647"/>
          <w:spacing w:val="-1"/>
          <w:w w:val="100"/>
          <w:position w:val="-1"/>
          <w:sz w:val="19"/>
          <w:szCs w:val="19"/>
        </w:rPr>
        <w:t>o</w:t>
      </w:r>
      <w:r>
        <w:rPr>
          <w:rFonts w:ascii="Arial" w:cs="Arial" w:eastAsia="Arial" w:hAnsi="Arial"/>
          <w:b/>
          <w:color w:val="2C3647"/>
          <w:spacing w:val="1"/>
          <w:w w:val="100"/>
          <w:position w:val="-1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0"/>
          <w:w w:val="100"/>
          <w:position w:val="-1"/>
          <w:sz w:val="19"/>
          <w:szCs w:val="19"/>
        </w:rPr>
        <w:t>l</w:t>
      </w:r>
      <w:r>
        <w:rPr>
          <w:rFonts w:ascii="Arial" w:cs="Arial" w:eastAsia="Arial" w:hAnsi="Arial"/>
          <w:b/>
          <w:color w:val="2C3647"/>
          <w:spacing w:val="-1"/>
          <w:w w:val="100"/>
          <w:position w:val="-1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-3"/>
          <w:w w:val="100"/>
          <w:position w:val="-1"/>
          <w:sz w:val="19"/>
          <w:szCs w:val="19"/>
        </w:rPr>
        <w:t>1</w:t>
      </w:r>
      <w:r>
        <w:rPr>
          <w:rFonts w:ascii="Arial" w:cs="Arial" w:eastAsia="Arial" w:hAnsi="Arial"/>
          <w:b/>
          <w:color w:val="2C3647"/>
          <w:spacing w:val="0"/>
          <w:w w:val="100"/>
          <w:position w:val="-1"/>
          <w:sz w:val="19"/>
          <w:szCs w:val="19"/>
        </w:rPr>
        <w:t>0</w:t>
      </w:r>
      <w:r>
        <w:rPr>
          <w:rFonts w:ascii="Arial" w:cs="Arial" w:eastAsia="Arial" w:hAnsi="Arial"/>
          <w:b/>
          <w:color w:val="2C3647"/>
          <w:spacing w:val="-1"/>
          <w:w w:val="100"/>
          <w:position w:val="-1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0"/>
          <w:w w:val="100"/>
          <w:position w:val="-1"/>
          <w:sz w:val="19"/>
          <w:szCs w:val="19"/>
        </w:rPr>
        <w:t>(</w:t>
      </w:r>
      <w:r>
        <w:rPr>
          <w:rFonts w:ascii="Arial" w:cs="Arial" w:eastAsia="Arial" w:hAnsi="Arial"/>
          <w:b/>
          <w:color w:val="2C3647"/>
          <w:spacing w:val="-4"/>
          <w:w w:val="100"/>
          <w:position w:val="-1"/>
          <w:sz w:val="19"/>
          <w:szCs w:val="19"/>
        </w:rPr>
        <w:t>E</w:t>
      </w:r>
      <w:r>
        <w:rPr>
          <w:rFonts w:ascii="Arial" w:cs="Arial" w:eastAsia="Arial" w:hAnsi="Arial"/>
          <w:b/>
          <w:color w:val="2C3647"/>
          <w:spacing w:val="1"/>
          <w:w w:val="100"/>
          <w:position w:val="-1"/>
          <w:sz w:val="19"/>
          <w:szCs w:val="19"/>
        </w:rPr>
        <w:t>s</w:t>
      </w:r>
      <w:r>
        <w:rPr>
          <w:rFonts w:ascii="Arial" w:cs="Arial" w:eastAsia="Arial" w:hAnsi="Arial"/>
          <w:b/>
          <w:color w:val="2C3647"/>
          <w:spacing w:val="-3"/>
          <w:w w:val="100"/>
          <w:position w:val="-1"/>
          <w:sz w:val="19"/>
          <w:szCs w:val="19"/>
        </w:rPr>
        <w:t>s</w:t>
      </w:r>
      <w:r>
        <w:rPr>
          <w:rFonts w:ascii="Arial" w:cs="Arial" w:eastAsia="Arial" w:hAnsi="Arial"/>
          <w:b/>
          <w:color w:val="2C3647"/>
          <w:spacing w:val="1"/>
          <w:w w:val="100"/>
          <w:position w:val="-1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0"/>
          <w:w w:val="100"/>
          <w:position w:val="-1"/>
          <w:sz w:val="19"/>
          <w:szCs w:val="19"/>
        </w:rPr>
        <w:t>y</w:t>
      </w:r>
      <w:r>
        <w:rPr>
          <w:rFonts w:ascii="Arial" w:cs="Arial" w:eastAsia="Arial" w:hAnsi="Arial"/>
          <w:b/>
          <w:color w:val="2C3647"/>
          <w:spacing w:val="-1"/>
          <w:w w:val="100"/>
          <w:position w:val="-1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0"/>
          <w:w w:val="100"/>
          <w:position w:val="-1"/>
          <w:sz w:val="19"/>
          <w:szCs w:val="19"/>
        </w:rPr>
        <w:t>St</w:t>
      </w:r>
      <w:r>
        <w:rPr>
          <w:rFonts w:ascii="Arial" w:cs="Arial" w:eastAsia="Arial" w:hAnsi="Arial"/>
          <w:b/>
          <w:color w:val="2C3647"/>
          <w:spacing w:val="-1"/>
          <w:w w:val="100"/>
          <w:position w:val="-1"/>
          <w:sz w:val="19"/>
          <w:szCs w:val="19"/>
        </w:rPr>
        <w:t>u</w:t>
      </w:r>
      <w:r>
        <w:rPr>
          <w:rFonts w:ascii="Arial" w:cs="Arial" w:eastAsia="Arial" w:hAnsi="Arial"/>
          <w:b/>
          <w:color w:val="2C3647"/>
          <w:spacing w:val="-1"/>
          <w:w w:val="100"/>
          <w:position w:val="-1"/>
          <w:sz w:val="19"/>
          <w:szCs w:val="19"/>
        </w:rPr>
        <w:t>d</w:t>
      </w:r>
      <w:r>
        <w:rPr>
          <w:rFonts w:ascii="Arial" w:cs="Arial" w:eastAsia="Arial" w:hAnsi="Arial"/>
          <w:b/>
          <w:color w:val="2C3647"/>
          <w:spacing w:val="0"/>
          <w:w w:val="100"/>
          <w:position w:val="-1"/>
          <w:sz w:val="19"/>
          <w:szCs w:val="19"/>
        </w:rPr>
        <w:t>i</w:t>
      </w:r>
      <w:r>
        <w:rPr>
          <w:rFonts w:ascii="Arial" w:cs="Arial" w:eastAsia="Arial" w:hAnsi="Arial"/>
          <w:b/>
          <w:color w:val="2C3647"/>
          <w:spacing w:val="0"/>
          <w:w w:val="100"/>
          <w:position w:val="-1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-3"/>
          <w:w w:val="100"/>
          <w:position w:val="-1"/>
          <w:sz w:val="19"/>
          <w:szCs w:val="19"/>
        </w:rPr>
        <w:t>K</w:t>
      </w:r>
      <w:r>
        <w:rPr>
          <w:rFonts w:ascii="Arial" w:cs="Arial" w:eastAsia="Arial" w:hAnsi="Arial"/>
          <w:b/>
          <w:color w:val="2C3647"/>
          <w:spacing w:val="-3"/>
          <w:w w:val="100"/>
          <w:position w:val="-1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1"/>
          <w:w w:val="100"/>
          <w:position w:val="-1"/>
          <w:sz w:val="19"/>
          <w:szCs w:val="19"/>
        </w:rPr>
        <w:t>s</w:t>
      </w:r>
      <w:r>
        <w:rPr>
          <w:rFonts w:ascii="Arial" w:cs="Arial" w:eastAsia="Arial" w:hAnsi="Arial"/>
          <w:b/>
          <w:color w:val="2C3647"/>
          <w:spacing w:val="-1"/>
          <w:w w:val="100"/>
          <w:position w:val="-1"/>
          <w:sz w:val="19"/>
          <w:szCs w:val="19"/>
        </w:rPr>
        <w:t>u</w:t>
      </w:r>
      <w:r>
        <w:rPr>
          <w:rFonts w:ascii="Arial" w:cs="Arial" w:eastAsia="Arial" w:hAnsi="Arial"/>
          <w:b/>
          <w:color w:val="2C3647"/>
          <w:spacing w:val="0"/>
          <w:w w:val="100"/>
          <w:position w:val="-1"/>
          <w:sz w:val="19"/>
          <w:szCs w:val="19"/>
        </w:rPr>
        <w:t>s</w:t>
      </w:r>
      <w:r>
        <w:rPr>
          <w:rFonts w:ascii="Arial" w:cs="Arial" w:eastAsia="Arial" w:hAnsi="Arial"/>
          <w:b/>
          <w:color w:val="2C3647"/>
          <w:spacing w:val="3"/>
          <w:w w:val="100"/>
          <w:position w:val="-1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0"/>
          <w:w w:val="100"/>
          <w:position w:val="-1"/>
          <w:sz w:val="19"/>
          <w:szCs w:val="19"/>
        </w:rPr>
        <w:t>-</w:t>
      </w:r>
      <w:r>
        <w:rPr>
          <w:rFonts w:ascii="Arial" w:cs="Arial" w:eastAsia="Arial" w:hAnsi="Arial"/>
          <w:b/>
          <w:color w:val="2C3647"/>
          <w:spacing w:val="-8"/>
          <w:w w:val="100"/>
          <w:position w:val="-1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-3"/>
          <w:w w:val="100"/>
          <w:position w:val="-1"/>
          <w:sz w:val="19"/>
          <w:szCs w:val="19"/>
        </w:rPr>
        <w:t>K</w:t>
      </w:r>
      <w:r>
        <w:rPr>
          <w:rFonts w:ascii="Arial" w:cs="Arial" w:eastAsia="Arial" w:hAnsi="Arial"/>
          <w:b/>
          <w:color w:val="2C3647"/>
          <w:spacing w:val="1"/>
          <w:w w:val="100"/>
          <w:position w:val="-1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-1"/>
          <w:w w:val="100"/>
          <w:position w:val="-1"/>
          <w:sz w:val="19"/>
          <w:szCs w:val="19"/>
        </w:rPr>
        <w:t>p</w:t>
      </w:r>
      <w:r>
        <w:rPr>
          <w:rFonts w:ascii="Arial" w:cs="Arial" w:eastAsia="Arial" w:hAnsi="Arial"/>
          <w:b/>
          <w:color w:val="2C3647"/>
          <w:spacing w:val="-3"/>
          <w:w w:val="100"/>
          <w:position w:val="-1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1"/>
          <w:w w:val="100"/>
          <w:position w:val="-1"/>
          <w:sz w:val="19"/>
          <w:szCs w:val="19"/>
        </w:rPr>
        <w:t>s</w:t>
      </w:r>
      <w:r>
        <w:rPr>
          <w:rFonts w:ascii="Arial" w:cs="Arial" w:eastAsia="Arial" w:hAnsi="Arial"/>
          <w:b/>
          <w:color w:val="2C3647"/>
          <w:spacing w:val="-1"/>
          <w:w w:val="100"/>
          <w:position w:val="-1"/>
          <w:sz w:val="19"/>
          <w:szCs w:val="19"/>
        </w:rPr>
        <w:t>i</w:t>
      </w:r>
      <w:r>
        <w:rPr>
          <w:rFonts w:ascii="Arial" w:cs="Arial" w:eastAsia="Arial" w:hAnsi="Arial"/>
          <w:b/>
          <w:color w:val="2C3647"/>
          <w:spacing w:val="0"/>
          <w:w w:val="100"/>
          <w:position w:val="-1"/>
          <w:sz w:val="19"/>
          <w:szCs w:val="19"/>
        </w:rPr>
        <w:t>t</w:t>
      </w:r>
      <w:r>
        <w:rPr>
          <w:rFonts w:ascii="Arial" w:cs="Arial" w:eastAsia="Arial" w:hAnsi="Arial"/>
          <w:b/>
          <w:color w:val="2C3647"/>
          <w:spacing w:val="-3"/>
          <w:w w:val="100"/>
          <w:position w:val="-1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0"/>
          <w:w w:val="100"/>
          <w:position w:val="-1"/>
          <w:sz w:val="19"/>
          <w:szCs w:val="19"/>
        </w:rPr>
        <w:t>s</w:t>
      </w:r>
      <w:r>
        <w:rPr>
          <w:rFonts w:ascii="Arial" w:cs="Arial" w:eastAsia="Arial" w:hAnsi="Arial"/>
          <w:b/>
          <w:color w:val="2C3647"/>
          <w:spacing w:val="6"/>
          <w:w w:val="100"/>
          <w:position w:val="-1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-4"/>
          <w:w w:val="100"/>
          <w:position w:val="-1"/>
          <w:sz w:val="19"/>
          <w:szCs w:val="19"/>
        </w:rPr>
        <w:t>P</w:t>
      </w:r>
      <w:r>
        <w:rPr>
          <w:rFonts w:ascii="Arial" w:cs="Arial" w:eastAsia="Arial" w:hAnsi="Arial"/>
          <w:b/>
          <w:color w:val="2C3647"/>
          <w:spacing w:val="1"/>
          <w:w w:val="100"/>
          <w:position w:val="-1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-1"/>
          <w:w w:val="100"/>
          <w:position w:val="-1"/>
          <w:sz w:val="19"/>
          <w:szCs w:val="19"/>
        </w:rPr>
        <w:t>n</w:t>
      </w:r>
      <w:r>
        <w:rPr>
          <w:rFonts w:ascii="Arial" w:cs="Arial" w:eastAsia="Arial" w:hAnsi="Arial"/>
          <w:b/>
          <w:color w:val="2C3647"/>
          <w:spacing w:val="-1"/>
          <w:w w:val="100"/>
          <w:position w:val="-1"/>
          <w:sz w:val="19"/>
          <w:szCs w:val="19"/>
        </w:rPr>
        <w:t>j</w:t>
      </w:r>
      <w:r>
        <w:rPr>
          <w:rFonts w:ascii="Arial" w:cs="Arial" w:eastAsia="Arial" w:hAnsi="Arial"/>
          <w:b/>
          <w:color w:val="2C3647"/>
          <w:spacing w:val="-3"/>
          <w:w w:val="100"/>
          <w:position w:val="-1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-1"/>
          <w:w w:val="100"/>
          <w:position w:val="-1"/>
          <w:sz w:val="19"/>
          <w:szCs w:val="19"/>
        </w:rPr>
        <w:t>n</w:t>
      </w:r>
      <w:r>
        <w:rPr>
          <w:rFonts w:ascii="Arial" w:cs="Arial" w:eastAsia="Arial" w:hAnsi="Arial"/>
          <w:b/>
          <w:color w:val="2C3647"/>
          <w:spacing w:val="0"/>
          <w:w w:val="100"/>
          <w:position w:val="-1"/>
          <w:sz w:val="19"/>
          <w:szCs w:val="19"/>
        </w:rPr>
        <w:t>g</w:t>
      </w:r>
      <w:r>
        <w:rPr>
          <w:rFonts w:ascii="Arial" w:cs="Arial" w:eastAsia="Arial" w:hAnsi="Arial"/>
          <w:b/>
          <w:color w:val="2C3647"/>
          <w:spacing w:val="1"/>
          <w:w w:val="100"/>
          <w:position w:val="-1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0"/>
          <w:w w:val="100"/>
          <w:position w:val="-1"/>
          <w:sz w:val="19"/>
          <w:szCs w:val="19"/>
        </w:rPr>
        <w:t>&gt;</w:t>
      </w:r>
      <w:r>
        <w:rPr>
          <w:rFonts w:ascii="Arial" w:cs="Arial" w:eastAsia="Arial" w:hAnsi="Arial"/>
          <w:b/>
          <w:color w:val="2C3647"/>
          <w:spacing w:val="1"/>
          <w:w w:val="100"/>
          <w:position w:val="-1"/>
          <w:sz w:val="19"/>
          <w:szCs w:val="19"/>
        </w:rPr>
        <w:t>4</w:t>
      </w:r>
      <w:r>
        <w:rPr>
          <w:rFonts w:ascii="Arial" w:cs="Arial" w:eastAsia="Arial" w:hAnsi="Arial"/>
          <w:b/>
          <w:color w:val="2C3647"/>
          <w:spacing w:val="-3"/>
          <w:w w:val="100"/>
          <w:position w:val="-1"/>
          <w:sz w:val="19"/>
          <w:szCs w:val="19"/>
        </w:rPr>
        <w:t>0</w:t>
      </w:r>
      <w:r>
        <w:rPr>
          <w:rFonts w:ascii="Arial" w:cs="Arial" w:eastAsia="Arial" w:hAnsi="Arial"/>
          <w:b/>
          <w:color w:val="2C3647"/>
          <w:spacing w:val="0"/>
          <w:w w:val="100"/>
          <w:position w:val="-1"/>
          <w:sz w:val="19"/>
          <w:szCs w:val="19"/>
        </w:rPr>
        <w:t>0</w:t>
      </w:r>
      <w:r>
        <w:rPr>
          <w:rFonts w:ascii="Arial" w:cs="Arial" w:eastAsia="Arial" w:hAnsi="Arial"/>
          <w:b/>
          <w:color w:val="2C3647"/>
          <w:spacing w:val="1"/>
          <w:w w:val="100"/>
          <w:position w:val="-1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-3"/>
          <w:w w:val="101"/>
          <w:position w:val="-1"/>
          <w:sz w:val="19"/>
          <w:szCs w:val="19"/>
        </w:rPr>
        <w:t>K</w:t>
      </w:r>
      <w:r>
        <w:rPr>
          <w:rFonts w:ascii="Arial" w:cs="Arial" w:eastAsia="Arial" w:hAnsi="Arial"/>
          <w:b/>
          <w:color w:val="2C3647"/>
          <w:spacing w:val="-3"/>
          <w:w w:val="101"/>
          <w:position w:val="-1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-4"/>
          <w:w w:val="101"/>
          <w:position w:val="-1"/>
          <w:sz w:val="19"/>
          <w:szCs w:val="19"/>
        </w:rPr>
        <w:t>t</w:t>
      </w:r>
      <w:r>
        <w:rPr>
          <w:rFonts w:ascii="Arial" w:cs="Arial" w:eastAsia="Arial" w:hAnsi="Arial"/>
          <w:b/>
          <w:color w:val="2C3647"/>
          <w:spacing w:val="-3"/>
          <w:w w:val="101"/>
          <w:position w:val="-1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0"/>
          <w:w w:val="101"/>
          <w:position w:val="-1"/>
          <w:sz w:val="19"/>
          <w:szCs w:val="19"/>
        </w:rPr>
        <w:t>)</w:t>
      </w:r>
      <w:r>
        <w:rPr>
          <w:rFonts w:ascii="Arial" w:cs="Arial" w:eastAsia="Arial" w:hAnsi="Arial"/>
          <w:color w:val="000000"/>
          <w:spacing w:val="0"/>
          <w:w w:val="100"/>
          <w:position w:val="0"/>
          <w:sz w:val="19"/>
          <w:szCs w:val="19"/>
        </w:rPr>
      </w:r>
    </w:p>
    <w:p>
      <w:pPr>
        <w:rPr>
          <w:rFonts w:ascii="Arial" w:cs="Arial" w:eastAsia="Arial" w:hAnsi="Arial"/>
          <w:sz w:val="15"/>
          <w:szCs w:val="15"/>
        </w:rPr>
        <w:jc w:val="left"/>
        <w:spacing w:before="75"/>
        <w:sectPr>
          <w:type w:val="continuous"/>
          <w:pgSz w:h="16840" w:w="11920"/>
          <w:pgMar w:bottom="280" w:left="460" w:right="460" w:top="720"/>
          <w:cols w:equalWidth="off" w:num="2">
            <w:col w:space="224" w:w="5410"/>
            <w:col w:w="5366"/>
          </w:cols>
        </w:sectPr>
      </w:pPr>
      <w:r>
        <w:br w:type="column"/>
      </w:r>
      <w:r>
        <w:rPr>
          <w:rFonts w:ascii="Arial" w:cs="Arial" w:eastAsia="Arial" w:hAnsi="Arial"/>
          <w:b/>
          <w:color w:val="485367"/>
          <w:spacing w:val="-1"/>
          <w:w w:val="100"/>
          <w:sz w:val="15"/>
          <w:szCs w:val="15"/>
        </w:rPr>
        <w:t>V</w:t>
      </w:r>
      <w:r>
        <w:rPr>
          <w:rFonts w:ascii="Arial" w:cs="Arial" w:eastAsia="Arial" w:hAnsi="Arial"/>
          <w:b/>
          <w:color w:val="485367"/>
          <w:spacing w:val="0"/>
          <w:w w:val="100"/>
          <w:sz w:val="15"/>
          <w:szCs w:val="15"/>
        </w:rPr>
        <w:t>a</w:t>
      </w:r>
      <w:r>
        <w:rPr>
          <w:rFonts w:ascii="Arial" w:cs="Arial" w:eastAsia="Arial" w:hAnsi="Arial"/>
          <w:b/>
          <w:color w:val="485367"/>
          <w:spacing w:val="2"/>
          <w:w w:val="100"/>
          <w:sz w:val="15"/>
          <w:szCs w:val="15"/>
        </w:rPr>
        <w:t>l</w:t>
      </w:r>
      <w:r>
        <w:rPr>
          <w:rFonts w:ascii="Arial" w:cs="Arial" w:eastAsia="Arial" w:hAnsi="Arial"/>
          <w:b/>
          <w:color w:val="485367"/>
          <w:spacing w:val="2"/>
          <w:w w:val="100"/>
          <w:sz w:val="15"/>
          <w:szCs w:val="15"/>
        </w:rPr>
        <w:t>i</w:t>
      </w:r>
      <w:r>
        <w:rPr>
          <w:rFonts w:ascii="Arial" w:cs="Arial" w:eastAsia="Arial" w:hAnsi="Arial"/>
          <w:b/>
          <w:color w:val="485367"/>
          <w:spacing w:val="-5"/>
          <w:w w:val="100"/>
          <w:sz w:val="15"/>
          <w:szCs w:val="15"/>
        </w:rPr>
        <w:t>d</w:t>
      </w:r>
      <w:r>
        <w:rPr>
          <w:rFonts w:ascii="Arial" w:cs="Arial" w:eastAsia="Arial" w:hAnsi="Arial"/>
          <w:b/>
          <w:color w:val="485367"/>
          <w:spacing w:val="0"/>
          <w:w w:val="100"/>
          <w:sz w:val="15"/>
          <w:szCs w:val="15"/>
        </w:rPr>
        <w:t>asi</w:t>
      </w:r>
      <w:r>
        <w:rPr>
          <w:rFonts w:ascii="Arial" w:cs="Arial" w:eastAsia="Arial" w:hAnsi="Arial"/>
          <w:b/>
          <w:color w:val="485367"/>
          <w:spacing w:val="2"/>
          <w:w w:val="100"/>
          <w:sz w:val="15"/>
          <w:szCs w:val="15"/>
        </w:rPr>
        <w:t> </w:t>
      </w:r>
      <w:r>
        <w:rPr>
          <w:rFonts w:ascii="Arial" w:cs="Arial" w:eastAsia="Arial" w:hAnsi="Arial"/>
          <w:b/>
          <w:color w:val="485367"/>
          <w:spacing w:val="-6"/>
          <w:w w:val="100"/>
          <w:sz w:val="15"/>
          <w:szCs w:val="15"/>
        </w:rPr>
        <w:t>K</w:t>
      </w:r>
      <w:r>
        <w:rPr>
          <w:rFonts w:ascii="Arial" w:cs="Arial" w:eastAsia="Arial" w:hAnsi="Arial"/>
          <w:b/>
          <w:color w:val="485367"/>
          <w:spacing w:val="2"/>
          <w:w w:val="100"/>
          <w:sz w:val="15"/>
          <w:szCs w:val="15"/>
        </w:rPr>
        <w:t>l</w:t>
      </w:r>
      <w:r>
        <w:rPr>
          <w:rFonts w:ascii="Arial" w:cs="Arial" w:eastAsia="Arial" w:hAnsi="Arial"/>
          <w:b/>
          <w:color w:val="485367"/>
          <w:spacing w:val="0"/>
          <w:w w:val="100"/>
          <w:sz w:val="15"/>
          <w:szCs w:val="15"/>
        </w:rPr>
        <w:t>a</w:t>
      </w:r>
      <w:r>
        <w:rPr>
          <w:rFonts w:ascii="Arial" w:cs="Arial" w:eastAsia="Arial" w:hAnsi="Arial"/>
          <w:b/>
          <w:color w:val="485367"/>
          <w:spacing w:val="-2"/>
          <w:w w:val="100"/>
          <w:sz w:val="15"/>
          <w:szCs w:val="15"/>
        </w:rPr>
        <w:t>i</w:t>
      </w:r>
      <w:r>
        <w:rPr>
          <w:rFonts w:ascii="Arial" w:cs="Arial" w:eastAsia="Arial" w:hAnsi="Arial"/>
          <w:b/>
          <w:color w:val="485367"/>
          <w:spacing w:val="0"/>
          <w:w w:val="100"/>
          <w:sz w:val="15"/>
          <w:szCs w:val="15"/>
        </w:rPr>
        <w:t>m</w:t>
      </w:r>
      <w:r>
        <w:rPr>
          <w:rFonts w:ascii="Arial" w:cs="Arial" w:eastAsia="Arial" w:hAnsi="Arial"/>
          <w:b/>
          <w:color w:val="485367"/>
          <w:spacing w:val="0"/>
          <w:w w:val="100"/>
          <w:sz w:val="15"/>
          <w:szCs w:val="15"/>
        </w:rPr>
        <w:t> </w:t>
      </w:r>
      <w:r>
        <w:rPr>
          <w:rFonts w:ascii="Arial" w:cs="Arial" w:eastAsia="Arial" w:hAnsi="Arial"/>
          <w:b/>
          <w:color w:val="485367"/>
          <w:spacing w:val="-6"/>
          <w:w w:val="101"/>
          <w:sz w:val="15"/>
          <w:szCs w:val="15"/>
        </w:rPr>
        <w:t>D</w:t>
      </w:r>
      <w:r>
        <w:rPr>
          <w:rFonts w:ascii="Arial" w:cs="Arial" w:eastAsia="Arial" w:hAnsi="Arial"/>
          <w:b/>
          <w:color w:val="485367"/>
          <w:spacing w:val="-5"/>
          <w:w w:val="101"/>
          <w:sz w:val="15"/>
          <w:szCs w:val="15"/>
        </w:rPr>
        <w:t>a</w:t>
      </w:r>
      <w:r>
        <w:rPr>
          <w:rFonts w:ascii="Arial" w:cs="Arial" w:eastAsia="Arial" w:hAnsi="Arial"/>
          <w:b/>
          <w:color w:val="485367"/>
          <w:spacing w:val="-3"/>
          <w:w w:val="101"/>
          <w:sz w:val="15"/>
          <w:szCs w:val="15"/>
        </w:rPr>
        <w:t>t</w:t>
      </w:r>
      <w:r>
        <w:rPr>
          <w:rFonts w:ascii="Arial" w:cs="Arial" w:eastAsia="Arial" w:hAnsi="Arial"/>
          <w:b/>
          <w:color w:val="485367"/>
          <w:spacing w:val="0"/>
          <w:w w:val="101"/>
          <w:sz w:val="15"/>
          <w:szCs w:val="15"/>
        </w:rPr>
        <w:t>a</w:t>
      </w:r>
      <w:r>
        <w:rPr>
          <w:rFonts w:ascii="Arial" w:cs="Arial" w:eastAsia="Arial" w:hAnsi="Arial"/>
          <w:color w:val="000000"/>
          <w:spacing w:val="0"/>
          <w:w w:val="100"/>
          <w:sz w:val="15"/>
          <w:szCs w:val="15"/>
        </w:rPr>
      </w:r>
    </w:p>
    <w:p>
      <w:pPr>
        <w:rPr>
          <w:sz w:val="10"/>
          <w:szCs w:val="10"/>
        </w:rPr>
        <w:jc w:val="left"/>
        <w:spacing w:before="9" w:line="100" w:lineRule="exact"/>
      </w:pPr>
      <w:r>
        <w:rPr>
          <w:sz w:val="10"/>
          <w:szCs w:val="10"/>
        </w:rPr>
      </w:r>
    </w:p>
    <w:p>
      <w:pPr>
        <w:rPr>
          <w:rFonts w:ascii="Tahoma" w:cs="Tahoma" w:eastAsia="Tahoma" w:hAnsi="Tahoma"/>
          <w:sz w:val="19"/>
          <w:szCs w:val="19"/>
        </w:rPr>
        <w:jc w:val="both"/>
        <w:spacing w:line="288" w:lineRule="auto"/>
        <w:ind w:left="104" w:right="342"/>
      </w:pP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9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f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o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f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is</w:t>
      </w:r>
      <w:r>
        <w:rPr>
          <w:rFonts w:ascii="Tahoma" w:cs="Tahoma" w:eastAsia="Tahoma" w:hAnsi="Tahoma"/>
          <w:color w:val="2C3647"/>
          <w:spacing w:val="4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ia</w:t>
      </w:r>
      <w:r>
        <w:rPr>
          <w:rFonts w:ascii="Tahoma" w:cs="Tahoma" w:eastAsia="Tahoma" w:hAnsi="Tahoma"/>
          <w:color w:val="2C3647"/>
          <w:spacing w:val="3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o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l</w:t>
      </w:r>
      <w:r>
        <w:rPr>
          <w:rFonts w:ascii="Tahoma" w:cs="Tahoma" w:eastAsia="Tahoma" w:hAnsi="Tahoma"/>
          <w:color w:val="2C3647"/>
          <w:spacing w:val="3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ya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4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kla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6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h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w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3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"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9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0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%</w:t>
      </w:r>
      <w:r>
        <w:rPr>
          <w:rFonts w:ascii="Tahoma" w:cs="Tahoma" w:eastAsia="Tahoma" w:hAnsi="Tahoma"/>
          <w:color w:val="2C3647"/>
          <w:spacing w:val="9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j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3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l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8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8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ya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-4"/>
          <w:w w:val="101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2"/>
          <w:w w:val="101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-1"/>
          <w:w w:val="10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8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lika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3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v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o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"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.</w:t>
      </w:r>
      <w:r>
        <w:rPr>
          <w:rFonts w:ascii="Tahoma" w:cs="Tahoma" w:eastAsia="Tahoma" w:hAnsi="Tahoma"/>
          <w:color w:val="2C3647"/>
          <w:spacing w:val="6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f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o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f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is</w:t>
      </w:r>
      <w:r>
        <w:rPr>
          <w:rFonts w:ascii="Tahoma" w:cs="Tahoma" w:eastAsia="Tahoma" w:hAnsi="Tahoma"/>
          <w:color w:val="2C3647"/>
          <w:spacing w:val="3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6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5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y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7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j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l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h</w:t>
      </w:r>
      <w:r>
        <w:rPr>
          <w:rFonts w:ascii="Tahoma" w:cs="Tahoma" w:eastAsia="Tahoma" w:hAnsi="Tahoma"/>
          <w:color w:val="2C3647"/>
          <w:spacing w:val="3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l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,</w:t>
      </w:r>
      <w:r>
        <w:rPr>
          <w:rFonts w:ascii="Tahoma" w:cs="Tahoma" w:eastAsia="Tahoma" w:hAnsi="Tahoma"/>
          <w:color w:val="2C3647"/>
          <w:spacing w:val="8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o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t,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1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-1"/>
          <w:w w:val="10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3"/>
          <w:w w:val="101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-2"/>
          <w:w w:val="101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1"/>
          <w:w w:val="101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l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11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y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l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16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v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i.</w:t>
      </w:r>
      <w:r>
        <w:rPr>
          <w:rFonts w:ascii="Tahoma" w:cs="Tahoma" w:eastAsia="Tahoma" w:hAnsi="Tahoma"/>
          <w:color w:val="2C3647"/>
          <w:spacing w:val="12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li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12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l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5"/>
          <w:w w:val="100"/>
          <w:sz w:val="19"/>
          <w:szCs w:val="19"/>
        </w:rPr>
        <w:t>h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-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l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h</w:t>
      </w:r>
      <w:r>
        <w:rPr>
          <w:rFonts w:ascii="Tahoma" w:cs="Tahoma" w:eastAsia="Tahoma" w:hAnsi="Tahoma"/>
          <w:color w:val="2C3647"/>
          <w:spacing w:val="19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itis</w:t>
      </w:r>
      <w:r>
        <w:rPr>
          <w:rFonts w:ascii="Tahoma" w:cs="Tahoma" w:eastAsia="Tahoma" w:hAnsi="Tahoma"/>
          <w:color w:val="2C3647"/>
          <w:spacing w:val="7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8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o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ol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o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14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li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is</w:t>
      </w:r>
      <w:r>
        <w:rPr>
          <w:rFonts w:ascii="Tahoma" w:cs="Tahoma" w:eastAsia="Tahoma" w:hAnsi="Tahoma"/>
          <w:color w:val="2C3647"/>
          <w:spacing w:val="9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ta</w:t>
      </w:r>
      <w:r>
        <w:rPr>
          <w:rFonts w:ascii="Tahoma" w:cs="Tahoma" w:eastAsia="Tahoma" w:hAnsi="Tahoma"/>
          <w:color w:val="2C3647"/>
          <w:spacing w:val="7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y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10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9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8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l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kan</w:t>
      </w:r>
      <w:r>
        <w:rPr>
          <w:rFonts w:ascii="Tahoma" w:cs="Tahoma" w:eastAsia="Tahoma" w:hAnsi="Tahoma"/>
          <w:color w:val="2C3647"/>
          <w:spacing w:val="11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2"/>
          <w:w w:val="101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-1"/>
          <w:w w:val="101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c</w:t>
      </w:r>
      <w:r>
        <w:rPr>
          <w:rFonts w:ascii="Tahoma" w:cs="Tahoma" w:eastAsia="Tahoma" w:hAnsi="Tahoma"/>
          <w:color w:val="2C3647"/>
          <w:spacing w:val="-1"/>
          <w:w w:val="10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1"/>
          <w:w w:val="101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a</w:t>
      </w:r>
      <w:r>
        <w:rPr>
          <w:rFonts w:ascii="Tahoma" w:cs="Tahoma" w:eastAsia="Tahoma" w:hAnsi="Tahoma"/>
          <w:color w:val="000000"/>
          <w:spacing w:val="0"/>
          <w:w w:val="100"/>
          <w:sz w:val="19"/>
          <w:szCs w:val="19"/>
        </w:rPr>
      </w:r>
    </w:p>
    <w:p>
      <w:pPr>
        <w:rPr>
          <w:rFonts w:ascii="Tahoma" w:cs="Tahoma" w:eastAsia="Tahoma" w:hAnsi="Tahoma"/>
          <w:sz w:val="19"/>
          <w:szCs w:val="19"/>
        </w:rPr>
        <w:jc w:val="both"/>
        <w:spacing w:line="220" w:lineRule="exact"/>
        <w:ind w:left="104" w:right="2302"/>
      </w:pPr>
      <w:r>
        <w:rPr>
          <w:rFonts w:ascii="Tahoma" w:cs="Tahoma" w:eastAsia="Tahoma" w:hAnsi="Tahoma"/>
          <w:color w:val="2C3647"/>
          <w:spacing w:val="2"/>
          <w:w w:val="100"/>
          <w:position w:val="-1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il</w:t>
      </w:r>
      <w:r>
        <w:rPr>
          <w:rFonts w:ascii="Tahoma" w:cs="Tahoma" w:eastAsia="Tahoma" w:hAnsi="Tahoma"/>
          <w:color w:val="2C3647"/>
          <w:spacing w:val="2"/>
          <w:w w:val="100"/>
          <w:position w:val="-1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1"/>
          <w:w w:val="100"/>
          <w:position w:val="-1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-3"/>
          <w:w w:val="100"/>
          <w:position w:val="-1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1"/>
          <w:w w:val="100"/>
          <w:position w:val="-1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2"/>
          <w:w w:val="100"/>
          <w:position w:val="-1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val</w:t>
      </w:r>
      <w:r>
        <w:rPr>
          <w:rFonts w:ascii="Tahoma" w:cs="Tahoma" w:eastAsia="Tahoma" w:hAnsi="Tahoma"/>
          <w:color w:val="2C3647"/>
          <w:spacing w:val="-4"/>
          <w:w w:val="100"/>
          <w:position w:val="-1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2"/>
          <w:w w:val="100"/>
          <w:position w:val="-1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2"/>
          <w:w w:val="100"/>
          <w:position w:val="-1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7"/>
          <w:w w:val="100"/>
          <w:position w:val="-1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2"/>
          <w:w w:val="100"/>
          <w:position w:val="-1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-5"/>
          <w:w w:val="100"/>
          <w:position w:val="-1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1"/>
          <w:w w:val="100"/>
          <w:position w:val="-1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7"/>
          <w:w w:val="100"/>
          <w:position w:val="-1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klaim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position w:val="-1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5"/>
          <w:w w:val="100"/>
          <w:position w:val="-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ta</w:t>
      </w:r>
      <w:r>
        <w:rPr>
          <w:rFonts w:ascii="Tahoma" w:cs="Tahoma" w:eastAsia="Tahoma" w:hAnsi="Tahoma"/>
          <w:color w:val="2C3647"/>
          <w:spacing w:val="4"/>
          <w:w w:val="100"/>
          <w:position w:val="-1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4"/>
          <w:w w:val="100"/>
          <w:position w:val="-1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-2"/>
          <w:w w:val="100"/>
          <w:position w:val="-1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2"/>
          <w:w w:val="100"/>
          <w:position w:val="-1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1"/>
          <w:w w:val="100"/>
          <w:position w:val="-1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8"/>
          <w:w w:val="100"/>
          <w:position w:val="-1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position w:val="-1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-5"/>
          <w:w w:val="100"/>
          <w:position w:val="-1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2"/>
          <w:w w:val="100"/>
          <w:position w:val="-1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l</w:t>
      </w:r>
      <w:r>
        <w:rPr>
          <w:rFonts w:ascii="Tahoma" w:cs="Tahoma" w:eastAsia="Tahoma" w:hAnsi="Tahoma"/>
          <w:color w:val="2C3647"/>
          <w:spacing w:val="-3"/>
          <w:w w:val="100"/>
          <w:position w:val="-1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7"/>
          <w:w w:val="100"/>
          <w:position w:val="-1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5"/>
          <w:w w:val="100"/>
          <w:position w:val="-1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2"/>
          <w:w w:val="100"/>
          <w:position w:val="-1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c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yai</w:t>
      </w:r>
      <w:r>
        <w:rPr>
          <w:rFonts w:ascii="Tahoma" w:cs="Tahoma" w:eastAsia="Tahoma" w:hAnsi="Tahoma"/>
          <w:color w:val="2C3647"/>
          <w:spacing w:val="12"/>
          <w:w w:val="100"/>
          <w:position w:val="-1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5"/>
          <w:w w:val="100"/>
          <w:position w:val="-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5"/>
          <w:w w:val="100"/>
          <w:position w:val="-1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1"/>
          <w:position w:val="-1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-1"/>
          <w:w w:val="101"/>
          <w:position w:val="-1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5"/>
          <w:w w:val="101"/>
          <w:position w:val="-1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2"/>
          <w:w w:val="101"/>
          <w:position w:val="-1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-5"/>
          <w:w w:val="101"/>
          <w:position w:val="-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2"/>
          <w:w w:val="101"/>
          <w:position w:val="-1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-4"/>
          <w:w w:val="101"/>
          <w:position w:val="-1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0"/>
          <w:w w:val="101"/>
          <w:position w:val="-1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-4"/>
          <w:w w:val="101"/>
          <w:position w:val="-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1"/>
          <w:w w:val="101"/>
          <w:position w:val="-1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1"/>
          <w:w w:val="101"/>
          <w:position w:val="-1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1"/>
          <w:position w:val="-1"/>
          <w:sz w:val="19"/>
          <w:szCs w:val="19"/>
        </w:rPr>
        <w:t>y</w:t>
      </w:r>
      <w:r>
        <w:rPr>
          <w:rFonts w:ascii="Tahoma" w:cs="Tahoma" w:eastAsia="Tahoma" w:hAnsi="Tahoma"/>
          <w:color w:val="2C3647"/>
          <w:spacing w:val="-4"/>
          <w:w w:val="101"/>
          <w:position w:val="-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1"/>
          <w:position w:val="-1"/>
          <w:sz w:val="19"/>
          <w:szCs w:val="19"/>
        </w:rPr>
        <w:t>!</w:t>
      </w:r>
      <w:r>
        <w:rPr>
          <w:rFonts w:ascii="Tahoma" w:cs="Tahoma" w:eastAsia="Tahoma" w:hAnsi="Tahoma"/>
          <w:color w:val="000000"/>
          <w:spacing w:val="0"/>
          <w:w w:val="100"/>
          <w:position w:val="0"/>
          <w:sz w:val="19"/>
          <w:szCs w:val="19"/>
        </w:rPr>
      </w:r>
    </w:p>
    <w:p>
      <w:pPr>
        <w:rPr>
          <w:sz w:val="24"/>
          <w:szCs w:val="24"/>
        </w:rPr>
        <w:jc w:val="left"/>
        <w:spacing w:before="18" w:line="240" w:lineRule="exact"/>
      </w:pPr>
      <w:r>
        <w:rPr>
          <w:sz w:val="24"/>
          <w:szCs w:val="24"/>
        </w:rPr>
      </w:r>
    </w:p>
    <w:p>
      <w:pPr>
        <w:rPr>
          <w:rFonts w:ascii="Arial" w:cs="Arial" w:eastAsia="Arial" w:hAnsi="Arial"/>
          <w:sz w:val="16"/>
          <w:szCs w:val="16"/>
        </w:rPr>
        <w:jc w:val="left"/>
        <w:spacing w:before="39"/>
        <w:ind w:left="317"/>
        <w:sectPr>
          <w:type w:val="continuous"/>
          <w:pgSz w:h="16840" w:w="11920"/>
          <w:pgMar w:bottom="280" w:left="460" w:right="460" w:top="720"/>
        </w:sectPr>
      </w:pPr>
      <w:r>
        <w:pict>
          <v:group coordorigin="566,-114" coordsize="10774,3908" style="position:absolute;margin-left:28.3pt;margin-top:-5.67609pt;width:538.7pt;height:195.4pt;mso-position-horizontal-relative:page;mso-position-vertical-relative:paragraph;z-index:-2960">
            <v:shape style="position:absolute;left:566;top:-113;width:10772;height:3907" type="#_x0000_t75">
              <v:imagedata o:title="" r:id="rId39"/>
            </v:shape>
            <v:shape style="position:absolute;left:568;top:-114;width:10772;height:3908" type="#_x0000_t75">
              <v:imagedata o:title="" r:id="rId40"/>
            </v:shape>
            <w10:wrap type="none"/>
          </v:group>
        </w:pict>
      </w:r>
      <w:r>
        <w:rPr>
          <w:rFonts w:ascii="Arial" w:cs="Arial" w:eastAsia="Arial" w:hAnsi="Arial"/>
          <w:b/>
          <w:color w:val="533A9A"/>
          <w:spacing w:val="-6"/>
          <w:w w:val="100"/>
          <w:sz w:val="16"/>
          <w:szCs w:val="16"/>
        </w:rPr>
        <w:t>L</w:t>
      </w:r>
      <w:r>
        <w:rPr>
          <w:rFonts w:ascii="Arial" w:cs="Arial" w:eastAsia="Arial" w:hAnsi="Arial"/>
          <w:b/>
          <w:color w:val="533A9A"/>
          <w:spacing w:val="1"/>
          <w:w w:val="100"/>
          <w:sz w:val="16"/>
          <w:szCs w:val="16"/>
        </w:rPr>
        <w:t>E</w:t>
      </w:r>
      <w:r>
        <w:rPr>
          <w:rFonts w:ascii="Arial" w:cs="Arial" w:eastAsia="Arial" w:hAnsi="Arial"/>
          <w:b/>
          <w:color w:val="533A9A"/>
          <w:spacing w:val="-5"/>
          <w:w w:val="100"/>
          <w:sz w:val="16"/>
          <w:szCs w:val="16"/>
        </w:rPr>
        <w:t>M</w:t>
      </w:r>
      <w:r>
        <w:rPr>
          <w:rFonts w:ascii="Arial" w:cs="Arial" w:eastAsia="Arial" w:hAnsi="Arial"/>
          <w:b/>
          <w:color w:val="533A9A"/>
          <w:spacing w:val="0"/>
          <w:w w:val="100"/>
          <w:sz w:val="16"/>
          <w:szCs w:val="16"/>
        </w:rPr>
        <w:t>B</w:t>
      </w:r>
      <w:r>
        <w:rPr>
          <w:rFonts w:ascii="Arial" w:cs="Arial" w:eastAsia="Arial" w:hAnsi="Arial"/>
          <w:b/>
          <w:color w:val="533A9A"/>
          <w:spacing w:val="-4"/>
          <w:w w:val="100"/>
          <w:sz w:val="16"/>
          <w:szCs w:val="16"/>
        </w:rPr>
        <w:t>A</w:t>
      </w:r>
      <w:r>
        <w:rPr>
          <w:rFonts w:ascii="Arial" w:cs="Arial" w:eastAsia="Arial" w:hAnsi="Arial"/>
          <w:b/>
          <w:color w:val="533A9A"/>
          <w:spacing w:val="0"/>
          <w:w w:val="100"/>
          <w:sz w:val="16"/>
          <w:szCs w:val="16"/>
        </w:rPr>
        <w:t>R</w:t>
      </w:r>
      <w:r>
        <w:rPr>
          <w:rFonts w:ascii="Arial" w:cs="Arial" w:eastAsia="Arial" w:hAnsi="Arial"/>
          <w:b/>
          <w:color w:val="533A9A"/>
          <w:spacing w:val="-4"/>
          <w:w w:val="100"/>
          <w:sz w:val="16"/>
          <w:szCs w:val="16"/>
        </w:rPr>
        <w:t> </w:t>
      </w:r>
      <w:r>
        <w:rPr>
          <w:rFonts w:ascii="Arial" w:cs="Arial" w:eastAsia="Arial" w:hAnsi="Arial"/>
          <w:b/>
          <w:color w:val="533A9A"/>
          <w:spacing w:val="-1"/>
          <w:w w:val="100"/>
          <w:sz w:val="16"/>
          <w:szCs w:val="16"/>
        </w:rPr>
        <w:t>J</w:t>
      </w:r>
      <w:r>
        <w:rPr>
          <w:rFonts w:ascii="Arial" w:cs="Arial" w:eastAsia="Arial" w:hAnsi="Arial"/>
          <w:b/>
          <w:color w:val="533A9A"/>
          <w:spacing w:val="-4"/>
          <w:w w:val="100"/>
          <w:sz w:val="16"/>
          <w:szCs w:val="16"/>
        </w:rPr>
        <w:t>A</w:t>
      </w:r>
      <w:r>
        <w:rPr>
          <w:rFonts w:ascii="Arial" w:cs="Arial" w:eastAsia="Arial" w:hAnsi="Arial"/>
          <w:b/>
          <w:color w:val="533A9A"/>
          <w:spacing w:val="-3"/>
          <w:w w:val="100"/>
          <w:sz w:val="16"/>
          <w:szCs w:val="16"/>
        </w:rPr>
        <w:t>W</w:t>
      </w:r>
      <w:r>
        <w:rPr>
          <w:rFonts w:ascii="Arial" w:cs="Arial" w:eastAsia="Arial" w:hAnsi="Arial"/>
          <w:b/>
          <w:color w:val="533A9A"/>
          <w:spacing w:val="0"/>
          <w:w w:val="100"/>
          <w:sz w:val="16"/>
          <w:szCs w:val="16"/>
        </w:rPr>
        <w:t>A</w:t>
      </w:r>
      <w:r>
        <w:rPr>
          <w:rFonts w:ascii="Arial" w:cs="Arial" w:eastAsia="Arial" w:hAnsi="Arial"/>
          <w:b/>
          <w:color w:val="533A9A"/>
          <w:spacing w:val="-4"/>
          <w:w w:val="100"/>
          <w:sz w:val="16"/>
          <w:szCs w:val="16"/>
        </w:rPr>
        <w:t>B</w:t>
      </w:r>
      <w:r>
        <w:rPr>
          <w:rFonts w:ascii="Arial" w:cs="Arial" w:eastAsia="Arial" w:hAnsi="Arial"/>
          <w:b/>
          <w:color w:val="533A9A"/>
          <w:spacing w:val="0"/>
          <w:w w:val="100"/>
          <w:sz w:val="16"/>
          <w:szCs w:val="16"/>
        </w:rPr>
        <w:t>AN</w:t>
      </w:r>
      <w:r>
        <w:rPr>
          <w:rFonts w:ascii="Arial" w:cs="Arial" w:eastAsia="Arial" w:hAnsi="Arial"/>
          <w:b/>
          <w:color w:val="533A9A"/>
          <w:spacing w:val="-3"/>
          <w:w w:val="100"/>
          <w:sz w:val="16"/>
          <w:szCs w:val="16"/>
        </w:rPr>
        <w:t> </w:t>
      </w:r>
      <w:r>
        <w:rPr>
          <w:rFonts w:ascii="Arial" w:cs="Arial" w:eastAsia="Arial" w:hAnsi="Arial"/>
          <w:b/>
          <w:color w:val="533A9A"/>
          <w:spacing w:val="-4"/>
          <w:w w:val="100"/>
          <w:sz w:val="16"/>
          <w:szCs w:val="16"/>
        </w:rPr>
        <w:t>U</w:t>
      </w:r>
      <w:r>
        <w:rPr>
          <w:rFonts w:ascii="Arial" w:cs="Arial" w:eastAsia="Arial" w:hAnsi="Arial"/>
          <w:b/>
          <w:color w:val="533A9A"/>
          <w:spacing w:val="-4"/>
          <w:w w:val="100"/>
          <w:sz w:val="16"/>
          <w:szCs w:val="16"/>
        </w:rPr>
        <w:t>R</w:t>
      </w:r>
      <w:r>
        <w:rPr>
          <w:rFonts w:ascii="Arial" w:cs="Arial" w:eastAsia="Arial" w:hAnsi="Arial"/>
          <w:b/>
          <w:color w:val="533A9A"/>
          <w:spacing w:val="0"/>
          <w:w w:val="100"/>
          <w:sz w:val="16"/>
          <w:szCs w:val="16"/>
        </w:rPr>
        <w:t>A</w:t>
      </w:r>
      <w:r>
        <w:rPr>
          <w:rFonts w:ascii="Arial" w:cs="Arial" w:eastAsia="Arial" w:hAnsi="Arial"/>
          <w:b/>
          <w:color w:val="533A9A"/>
          <w:spacing w:val="-4"/>
          <w:w w:val="100"/>
          <w:sz w:val="16"/>
          <w:szCs w:val="16"/>
        </w:rPr>
        <w:t>I</w:t>
      </w:r>
      <w:r>
        <w:rPr>
          <w:rFonts w:ascii="Arial" w:cs="Arial" w:eastAsia="Arial" w:hAnsi="Arial"/>
          <w:b/>
          <w:color w:val="533A9A"/>
          <w:spacing w:val="0"/>
          <w:w w:val="100"/>
          <w:sz w:val="16"/>
          <w:szCs w:val="16"/>
        </w:rPr>
        <w:t>AN</w:t>
      </w:r>
      <w:r>
        <w:rPr>
          <w:rFonts w:ascii="Arial" w:cs="Arial" w:eastAsia="Arial" w:hAnsi="Arial"/>
          <w:b/>
          <w:color w:val="533A9A"/>
          <w:spacing w:val="-3"/>
          <w:w w:val="100"/>
          <w:sz w:val="16"/>
          <w:szCs w:val="16"/>
        </w:rPr>
        <w:t> </w:t>
      </w:r>
      <w:r>
        <w:rPr>
          <w:rFonts w:ascii="Arial" w:cs="Arial" w:eastAsia="Arial" w:hAnsi="Arial"/>
          <w:b/>
          <w:color w:val="533A9A"/>
          <w:spacing w:val="-3"/>
          <w:w w:val="100"/>
          <w:sz w:val="16"/>
          <w:szCs w:val="16"/>
        </w:rPr>
        <w:t>E</w:t>
      </w:r>
      <w:r>
        <w:rPr>
          <w:rFonts w:ascii="Arial" w:cs="Arial" w:eastAsia="Arial" w:hAnsi="Arial"/>
          <w:b/>
          <w:color w:val="533A9A"/>
          <w:spacing w:val="-3"/>
          <w:w w:val="100"/>
          <w:sz w:val="16"/>
          <w:szCs w:val="16"/>
        </w:rPr>
        <w:t>S</w:t>
      </w:r>
      <w:r>
        <w:rPr>
          <w:rFonts w:ascii="Arial" w:cs="Arial" w:eastAsia="Arial" w:hAnsi="Arial"/>
          <w:b/>
          <w:color w:val="533A9A"/>
          <w:spacing w:val="-3"/>
          <w:w w:val="100"/>
          <w:sz w:val="16"/>
          <w:szCs w:val="16"/>
        </w:rPr>
        <w:t>S</w:t>
      </w:r>
      <w:r>
        <w:rPr>
          <w:rFonts w:ascii="Arial" w:cs="Arial" w:eastAsia="Arial" w:hAnsi="Arial"/>
          <w:b/>
          <w:color w:val="533A9A"/>
          <w:spacing w:val="0"/>
          <w:w w:val="100"/>
          <w:sz w:val="16"/>
          <w:szCs w:val="16"/>
        </w:rPr>
        <w:t>AY</w:t>
      </w:r>
      <w:r>
        <w:rPr>
          <w:rFonts w:ascii="Arial" w:cs="Arial" w:eastAsia="Arial" w:hAnsi="Arial"/>
          <w:b/>
          <w:color w:val="533A9A"/>
          <w:spacing w:val="-7"/>
          <w:w w:val="100"/>
          <w:sz w:val="16"/>
          <w:szCs w:val="16"/>
        </w:rPr>
        <w:t> </w:t>
      </w:r>
      <w:r>
        <w:rPr>
          <w:rFonts w:ascii="Arial" w:cs="Arial" w:eastAsia="Arial" w:hAnsi="Arial"/>
          <w:b/>
          <w:color w:val="533A9A"/>
          <w:spacing w:val="1"/>
          <w:w w:val="100"/>
          <w:sz w:val="16"/>
          <w:szCs w:val="16"/>
        </w:rPr>
        <w:t>S</w:t>
      </w:r>
      <w:r>
        <w:rPr>
          <w:rFonts w:ascii="Arial" w:cs="Arial" w:eastAsia="Arial" w:hAnsi="Arial"/>
          <w:b/>
          <w:color w:val="533A9A"/>
          <w:spacing w:val="-4"/>
          <w:w w:val="100"/>
          <w:sz w:val="16"/>
          <w:szCs w:val="16"/>
        </w:rPr>
        <w:t>O</w:t>
      </w:r>
      <w:r>
        <w:rPr>
          <w:rFonts w:ascii="Arial" w:cs="Arial" w:eastAsia="Arial" w:hAnsi="Arial"/>
          <w:b/>
          <w:color w:val="533A9A"/>
          <w:spacing w:val="0"/>
          <w:w w:val="100"/>
          <w:sz w:val="16"/>
          <w:szCs w:val="16"/>
        </w:rPr>
        <w:t>AL</w:t>
      </w:r>
      <w:r>
        <w:rPr>
          <w:rFonts w:ascii="Arial" w:cs="Arial" w:eastAsia="Arial" w:hAnsi="Arial"/>
          <w:b/>
          <w:color w:val="533A9A"/>
          <w:spacing w:val="-2"/>
          <w:w w:val="100"/>
          <w:sz w:val="16"/>
          <w:szCs w:val="16"/>
        </w:rPr>
        <w:t> </w:t>
      </w:r>
      <w:r>
        <w:rPr>
          <w:rFonts w:ascii="Arial" w:cs="Arial" w:eastAsia="Arial" w:hAnsi="Arial"/>
          <w:b/>
          <w:color w:val="533A9A"/>
          <w:spacing w:val="-5"/>
          <w:w w:val="100"/>
          <w:sz w:val="16"/>
          <w:szCs w:val="16"/>
        </w:rPr>
        <w:t>1</w:t>
      </w:r>
      <w:r>
        <w:rPr>
          <w:rFonts w:ascii="Arial" w:cs="Arial" w:eastAsia="Arial" w:hAnsi="Arial"/>
          <w:b/>
          <w:color w:val="533A9A"/>
          <w:spacing w:val="0"/>
          <w:w w:val="100"/>
          <w:sz w:val="16"/>
          <w:szCs w:val="16"/>
        </w:rPr>
        <w:t>0</w:t>
      </w:r>
      <w:r>
        <w:rPr>
          <w:rFonts w:ascii="Arial" w:cs="Arial" w:eastAsia="Arial" w:hAnsi="Arial"/>
          <w:b/>
          <w:color w:val="533A9A"/>
          <w:spacing w:val="-1"/>
          <w:w w:val="100"/>
          <w:sz w:val="16"/>
          <w:szCs w:val="16"/>
        </w:rPr>
        <w:t> </w:t>
      </w:r>
      <w:r>
        <w:rPr>
          <w:rFonts w:ascii="Arial" w:cs="Arial" w:eastAsia="Arial" w:hAnsi="Arial"/>
          <w:b/>
          <w:color w:val="533A9A"/>
          <w:spacing w:val="-6"/>
          <w:w w:val="100"/>
          <w:sz w:val="16"/>
          <w:szCs w:val="16"/>
        </w:rPr>
        <w:t>(</w:t>
      </w:r>
      <w:r>
        <w:rPr>
          <w:rFonts w:ascii="Arial" w:cs="Arial" w:eastAsia="Arial" w:hAnsi="Arial"/>
          <w:b/>
          <w:color w:val="533A9A"/>
          <w:spacing w:val="0"/>
          <w:w w:val="100"/>
          <w:sz w:val="16"/>
          <w:szCs w:val="16"/>
        </w:rPr>
        <w:t>U</w:t>
      </w:r>
      <w:r>
        <w:rPr>
          <w:rFonts w:ascii="Arial" w:cs="Arial" w:eastAsia="Arial" w:hAnsi="Arial"/>
          <w:b/>
          <w:color w:val="533A9A"/>
          <w:spacing w:val="-4"/>
          <w:w w:val="100"/>
          <w:sz w:val="16"/>
          <w:szCs w:val="16"/>
        </w:rPr>
        <w:t>R</w:t>
      </w:r>
      <w:r>
        <w:rPr>
          <w:rFonts w:ascii="Arial" w:cs="Arial" w:eastAsia="Arial" w:hAnsi="Arial"/>
          <w:b/>
          <w:color w:val="533A9A"/>
          <w:spacing w:val="0"/>
          <w:w w:val="100"/>
          <w:sz w:val="16"/>
          <w:szCs w:val="16"/>
        </w:rPr>
        <w:t>A</w:t>
      </w:r>
      <w:r>
        <w:rPr>
          <w:rFonts w:ascii="Arial" w:cs="Arial" w:eastAsia="Arial" w:hAnsi="Arial"/>
          <w:b/>
          <w:color w:val="533A9A"/>
          <w:spacing w:val="-4"/>
          <w:w w:val="100"/>
          <w:sz w:val="16"/>
          <w:szCs w:val="16"/>
        </w:rPr>
        <w:t>I</w:t>
      </w:r>
      <w:r>
        <w:rPr>
          <w:rFonts w:ascii="Arial" w:cs="Arial" w:eastAsia="Arial" w:hAnsi="Arial"/>
          <w:b/>
          <w:color w:val="533A9A"/>
          <w:spacing w:val="0"/>
          <w:w w:val="100"/>
          <w:sz w:val="16"/>
          <w:szCs w:val="16"/>
        </w:rPr>
        <w:t>K</w:t>
      </w:r>
      <w:r>
        <w:rPr>
          <w:rFonts w:ascii="Arial" w:cs="Arial" w:eastAsia="Arial" w:hAnsi="Arial"/>
          <w:b/>
          <w:color w:val="533A9A"/>
          <w:spacing w:val="-4"/>
          <w:w w:val="100"/>
          <w:sz w:val="16"/>
          <w:szCs w:val="16"/>
        </w:rPr>
        <w:t>A</w:t>
      </w:r>
      <w:r>
        <w:rPr>
          <w:rFonts w:ascii="Arial" w:cs="Arial" w:eastAsia="Arial" w:hAnsi="Arial"/>
          <w:b/>
          <w:color w:val="533A9A"/>
          <w:spacing w:val="0"/>
          <w:w w:val="100"/>
          <w:sz w:val="16"/>
          <w:szCs w:val="16"/>
        </w:rPr>
        <w:t>N</w:t>
      </w:r>
      <w:r>
        <w:rPr>
          <w:rFonts w:ascii="Arial" w:cs="Arial" w:eastAsia="Arial" w:hAnsi="Arial"/>
          <w:b/>
          <w:color w:val="533A9A"/>
          <w:spacing w:val="-1"/>
          <w:w w:val="100"/>
          <w:sz w:val="16"/>
          <w:szCs w:val="16"/>
        </w:rPr>
        <w:t> </w:t>
      </w:r>
      <w:r>
        <w:rPr>
          <w:rFonts w:ascii="Arial" w:cs="Arial" w:eastAsia="Arial" w:hAnsi="Arial"/>
          <w:b/>
          <w:color w:val="533A9A"/>
          <w:spacing w:val="-4"/>
          <w:w w:val="100"/>
          <w:sz w:val="16"/>
          <w:szCs w:val="16"/>
        </w:rPr>
        <w:t>A</w:t>
      </w:r>
      <w:r>
        <w:rPr>
          <w:rFonts w:ascii="Arial" w:cs="Arial" w:eastAsia="Arial" w:hAnsi="Arial"/>
          <w:b/>
          <w:color w:val="533A9A"/>
          <w:spacing w:val="0"/>
          <w:w w:val="100"/>
          <w:sz w:val="16"/>
          <w:szCs w:val="16"/>
        </w:rPr>
        <w:t>NA</w:t>
      </w:r>
      <w:r>
        <w:rPr>
          <w:rFonts w:ascii="Arial" w:cs="Arial" w:eastAsia="Arial" w:hAnsi="Arial"/>
          <w:b/>
          <w:color w:val="533A9A"/>
          <w:spacing w:val="-6"/>
          <w:w w:val="100"/>
          <w:sz w:val="16"/>
          <w:szCs w:val="16"/>
        </w:rPr>
        <w:t>L</w:t>
      </w:r>
      <w:r>
        <w:rPr>
          <w:rFonts w:ascii="Arial" w:cs="Arial" w:eastAsia="Arial" w:hAnsi="Arial"/>
          <w:b/>
          <w:color w:val="533A9A"/>
          <w:spacing w:val="0"/>
          <w:w w:val="100"/>
          <w:sz w:val="16"/>
          <w:szCs w:val="16"/>
        </w:rPr>
        <w:t>I</w:t>
      </w:r>
      <w:r>
        <w:rPr>
          <w:rFonts w:ascii="Arial" w:cs="Arial" w:eastAsia="Arial" w:hAnsi="Arial"/>
          <w:b/>
          <w:color w:val="533A9A"/>
          <w:spacing w:val="-3"/>
          <w:w w:val="100"/>
          <w:sz w:val="16"/>
          <w:szCs w:val="16"/>
        </w:rPr>
        <w:t>S</w:t>
      </w:r>
      <w:r>
        <w:rPr>
          <w:rFonts w:ascii="Arial" w:cs="Arial" w:eastAsia="Arial" w:hAnsi="Arial"/>
          <w:b/>
          <w:color w:val="533A9A"/>
          <w:spacing w:val="-4"/>
          <w:w w:val="100"/>
          <w:sz w:val="16"/>
          <w:szCs w:val="16"/>
        </w:rPr>
        <w:t>I</w:t>
      </w:r>
      <w:r>
        <w:rPr>
          <w:rFonts w:ascii="Arial" w:cs="Arial" w:eastAsia="Arial" w:hAnsi="Arial"/>
          <w:b/>
          <w:color w:val="533A9A"/>
          <w:spacing w:val="0"/>
          <w:w w:val="100"/>
          <w:sz w:val="16"/>
          <w:szCs w:val="16"/>
        </w:rPr>
        <w:t>S</w:t>
      </w:r>
      <w:r>
        <w:rPr>
          <w:rFonts w:ascii="Arial" w:cs="Arial" w:eastAsia="Arial" w:hAnsi="Arial"/>
          <w:b/>
          <w:color w:val="533A9A"/>
          <w:spacing w:val="1"/>
          <w:w w:val="100"/>
          <w:sz w:val="16"/>
          <w:szCs w:val="16"/>
        </w:rPr>
        <w:t> </w:t>
      </w:r>
      <w:r>
        <w:rPr>
          <w:rFonts w:ascii="Arial" w:cs="Arial" w:eastAsia="Arial" w:hAnsi="Arial"/>
          <w:b/>
          <w:color w:val="533A9A"/>
          <w:spacing w:val="-6"/>
          <w:w w:val="100"/>
          <w:sz w:val="16"/>
          <w:szCs w:val="16"/>
        </w:rPr>
        <w:t>M</w:t>
      </w:r>
      <w:r>
        <w:rPr>
          <w:rFonts w:ascii="Arial" w:cs="Arial" w:eastAsia="Arial" w:hAnsi="Arial"/>
          <w:b/>
          <w:color w:val="533A9A"/>
          <w:spacing w:val="-3"/>
          <w:w w:val="100"/>
          <w:sz w:val="16"/>
          <w:szCs w:val="16"/>
        </w:rPr>
        <w:t>E</w:t>
      </w:r>
      <w:r>
        <w:rPr>
          <w:rFonts w:ascii="Arial" w:cs="Arial" w:eastAsia="Arial" w:hAnsi="Arial"/>
          <w:b/>
          <w:color w:val="533A9A"/>
          <w:spacing w:val="0"/>
          <w:w w:val="100"/>
          <w:sz w:val="16"/>
          <w:szCs w:val="16"/>
        </w:rPr>
        <w:t>N</w:t>
      </w:r>
      <w:r>
        <w:rPr>
          <w:rFonts w:ascii="Arial" w:cs="Arial" w:eastAsia="Arial" w:hAnsi="Arial"/>
          <w:b/>
          <w:color w:val="533A9A"/>
          <w:spacing w:val="-4"/>
          <w:w w:val="100"/>
          <w:sz w:val="16"/>
          <w:szCs w:val="16"/>
        </w:rPr>
        <w:t>D</w:t>
      </w:r>
      <w:r>
        <w:rPr>
          <w:rFonts w:ascii="Arial" w:cs="Arial" w:eastAsia="Arial" w:hAnsi="Arial"/>
          <w:b/>
          <w:color w:val="533A9A"/>
          <w:spacing w:val="0"/>
          <w:w w:val="100"/>
          <w:sz w:val="16"/>
          <w:szCs w:val="16"/>
        </w:rPr>
        <w:t>A</w:t>
      </w:r>
      <w:r>
        <w:rPr>
          <w:rFonts w:ascii="Arial" w:cs="Arial" w:eastAsia="Arial" w:hAnsi="Arial"/>
          <w:b/>
          <w:color w:val="533A9A"/>
          <w:spacing w:val="-6"/>
          <w:w w:val="100"/>
          <w:sz w:val="16"/>
          <w:szCs w:val="16"/>
        </w:rPr>
        <w:t>L</w:t>
      </w:r>
      <w:r>
        <w:rPr>
          <w:rFonts w:ascii="Arial" w:cs="Arial" w:eastAsia="Arial" w:hAnsi="Arial"/>
          <w:b/>
          <w:color w:val="533A9A"/>
          <w:spacing w:val="0"/>
          <w:w w:val="100"/>
          <w:sz w:val="16"/>
          <w:szCs w:val="16"/>
        </w:rPr>
        <w:t>AM</w:t>
      </w:r>
      <w:r>
        <w:rPr>
          <w:rFonts w:ascii="Arial" w:cs="Arial" w:eastAsia="Arial" w:hAnsi="Arial"/>
          <w:b/>
          <w:color w:val="533A9A"/>
          <w:spacing w:val="-6"/>
          <w:w w:val="100"/>
          <w:sz w:val="16"/>
          <w:szCs w:val="16"/>
        </w:rPr>
        <w:t> </w:t>
      </w:r>
      <w:r>
        <w:rPr>
          <w:rFonts w:ascii="Arial" w:cs="Arial" w:eastAsia="Arial" w:hAnsi="Arial"/>
          <w:b/>
          <w:color w:val="533A9A"/>
          <w:spacing w:val="0"/>
          <w:w w:val="100"/>
          <w:sz w:val="16"/>
          <w:szCs w:val="16"/>
        </w:rPr>
        <w:t>A</w:t>
      </w:r>
      <w:r>
        <w:rPr>
          <w:rFonts w:ascii="Arial" w:cs="Arial" w:eastAsia="Arial" w:hAnsi="Arial"/>
          <w:b/>
          <w:color w:val="533A9A"/>
          <w:spacing w:val="-4"/>
          <w:w w:val="100"/>
          <w:sz w:val="16"/>
          <w:szCs w:val="16"/>
        </w:rPr>
        <w:t>N</w:t>
      </w:r>
      <w:r>
        <w:rPr>
          <w:rFonts w:ascii="Arial" w:cs="Arial" w:eastAsia="Arial" w:hAnsi="Arial"/>
          <w:b/>
          <w:color w:val="533A9A"/>
          <w:spacing w:val="-4"/>
          <w:w w:val="100"/>
          <w:sz w:val="16"/>
          <w:szCs w:val="16"/>
        </w:rPr>
        <w:t>D</w:t>
      </w:r>
      <w:r>
        <w:rPr>
          <w:rFonts w:ascii="Arial" w:cs="Arial" w:eastAsia="Arial" w:hAnsi="Arial"/>
          <w:b/>
          <w:color w:val="533A9A"/>
          <w:spacing w:val="0"/>
          <w:w w:val="100"/>
          <w:sz w:val="16"/>
          <w:szCs w:val="16"/>
        </w:rPr>
        <w:t>A</w:t>
      </w:r>
      <w:r>
        <w:rPr>
          <w:rFonts w:ascii="Arial" w:cs="Arial" w:eastAsia="Arial" w:hAnsi="Arial"/>
          <w:b/>
          <w:color w:val="533A9A"/>
          <w:spacing w:val="-4"/>
          <w:w w:val="100"/>
          <w:sz w:val="16"/>
          <w:szCs w:val="16"/>
        </w:rPr>
        <w:t> </w:t>
      </w:r>
      <w:r>
        <w:rPr>
          <w:rFonts w:ascii="Arial" w:cs="Arial" w:eastAsia="Arial" w:hAnsi="Arial"/>
          <w:b/>
          <w:color w:val="533A9A"/>
          <w:spacing w:val="0"/>
          <w:w w:val="100"/>
          <w:sz w:val="16"/>
          <w:szCs w:val="16"/>
        </w:rPr>
        <w:t>DI</w:t>
      </w:r>
      <w:r>
        <w:rPr>
          <w:rFonts w:ascii="Arial" w:cs="Arial" w:eastAsia="Arial" w:hAnsi="Arial"/>
          <w:b/>
          <w:color w:val="533A9A"/>
          <w:spacing w:val="-5"/>
          <w:w w:val="100"/>
          <w:sz w:val="16"/>
          <w:szCs w:val="16"/>
        </w:rPr>
        <w:t> </w:t>
      </w:r>
      <w:r>
        <w:rPr>
          <w:rFonts w:ascii="Arial" w:cs="Arial" w:eastAsia="Arial" w:hAnsi="Arial"/>
          <w:b/>
          <w:color w:val="533A9A"/>
          <w:spacing w:val="-4"/>
          <w:w w:val="100"/>
          <w:sz w:val="16"/>
          <w:szCs w:val="16"/>
        </w:rPr>
        <w:t>B</w:t>
      </w:r>
      <w:r>
        <w:rPr>
          <w:rFonts w:ascii="Arial" w:cs="Arial" w:eastAsia="Arial" w:hAnsi="Arial"/>
          <w:b/>
          <w:color w:val="533A9A"/>
          <w:spacing w:val="0"/>
          <w:w w:val="100"/>
          <w:sz w:val="16"/>
          <w:szCs w:val="16"/>
        </w:rPr>
        <w:t>A</w:t>
      </w:r>
      <w:r>
        <w:rPr>
          <w:rFonts w:ascii="Arial" w:cs="Arial" w:eastAsia="Arial" w:hAnsi="Arial"/>
          <w:b/>
          <w:color w:val="533A9A"/>
          <w:spacing w:val="-3"/>
          <w:w w:val="100"/>
          <w:sz w:val="16"/>
          <w:szCs w:val="16"/>
        </w:rPr>
        <w:t>W</w:t>
      </w:r>
      <w:r>
        <w:rPr>
          <w:rFonts w:ascii="Arial" w:cs="Arial" w:eastAsia="Arial" w:hAnsi="Arial"/>
          <w:b/>
          <w:color w:val="533A9A"/>
          <w:spacing w:val="-4"/>
          <w:w w:val="100"/>
          <w:sz w:val="16"/>
          <w:szCs w:val="16"/>
        </w:rPr>
        <w:t>A</w:t>
      </w:r>
      <w:r>
        <w:rPr>
          <w:rFonts w:ascii="Arial" w:cs="Arial" w:eastAsia="Arial" w:hAnsi="Arial"/>
          <w:b/>
          <w:color w:val="533A9A"/>
          <w:spacing w:val="0"/>
          <w:w w:val="100"/>
          <w:sz w:val="16"/>
          <w:szCs w:val="16"/>
        </w:rPr>
        <w:t>H</w:t>
      </w:r>
      <w:r>
        <w:rPr>
          <w:rFonts w:ascii="Arial" w:cs="Arial" w:eastAsia="Arial" w:hAnsi="Arial"/>
          <w:b/>
          <w:color w:val="533A9A"/>
          <w:spacing w:val="3"/>
          <w:w w:val="100"/>
          <w:sz w:val="16"/>
          <w:szCs w:val="16"/>
        </w:rPr>
        <w:t> </w:t>
      </w:r>
      <w:r>
        <w:rPr>
          <w:rFonts w:ascii="Arial" w:cs="Arial" w:eastAsia="Arial" w:hAnsi="Arial"/>
          <w:b/>
          <w:color w:val="533A9A"/>
          <w:spacing w:val="-4"/>
          <w:w w:val="100"/>
          <w:sz w:val="16"/>
          <w:szCs w:val="16"/>
        </w:rPr>
        <w:t>I</w:t>
      </w:r>
      <w:r>
        <w:rPr>
          <w:rFonts w:ascii="Arial" w:cs="Arial" w:eastAsia="Arial" w:hAnsi="Arial"/>
          <w:b/>
          <w:color w:val="533A9A"/>
          <w:spacing w:val="0"/>
          <w:w w:val="100"/>
          <w:sz w:val="16"/>
          <w:szCs w:val="16"/>
        </w:rPr>
        <w:t>NI</w:t>
      </w:r>
      <w:r>
        <w:rPr>
          <w:rFonts w:ascii="Arial" w:cs="Arial" w:eastAsia="Arial" w:hAnsi="Arial"/>
          <w:b/>
          <w:color w:val="533A9A"/>
          <w:spacing w:val="-2"/>
          <w:w w:val="100"/>
          <w:sz w:val="16"/>
          <w:szCs w:val="16"/>
        </w:rPr>
        <w:t>)</w:t>
      </w:r>
      <w:r>
        <w:rPr>
          <w:rFonts w:ascii="Arial" w:cs="Arial" w:eastAsia="Arial" w:hAnsi="Arial"/>
          <w:b/>
          <w:color w:val="533A9A"/>
          <w:spacing w:val="0"/>
          <w:w w:val="100"/>
          <w:sz w:val="16"/>
          <w:szCs w:val="16"/>
        </w:rPr>
        <w:t>:</w:t>
      </w:r>
      <w:r>
        <w:rPr>
          <w:rFonts w:ascii="Arial" w:cs="Arial" w:eastAsia="Arial" w:hAnsi="Arial"/>
          <w:color w:val="000000"/>
          <w:spacing w:val="0"/>
          <w:w w:val="100"/>
          <w:sz w:val="16"/>
          <w:szCs w:val="16"/>
        </w:rPr>
      </w:r>
    </w:p>
    <w:p>
      <w:pPr>
        <w:rPr>
          <w:rFonts w:ascii="Arial" w:cs="Arial" w:eastAsia="Arial" w:hAnsi="Arial"/>
          <w:sz w:val="20"/>
          <w:szCs w:val="20"/>
        </w:rPr>
        <w:jc w:val="left"/>
        <w:spacing w:before="76" w:line="220" w:lineRule="exact"/>
        <w:ind w:left="256"/>
      </w:pPr>
      <w:r>
        <w:pict>
          <v:group coordorigin="566,660" coordsize="10774,440" style="position:absolute;margin-left:28.3pt;margin-top:33pt;width:538.7pt;height:22pt;mso-position-horizontal-relative:page;mso-position-vertical-relative:page;z-index:-2954">
            <v:shape style="position:absolute;left:566;top:660;width:10772;height:440" type="#_x0000_t75">
              <v:imagedata o:title="" r:id="rId41"/>
            </v:shape>
            <v:shape style="position:absolute;left:568;top:660;width:10772;height:440" type="#_x0000_t75">
              <v:imagedata o:title="" r:id="rId42"/>
            </v:shape>
            <w10:wrap type="none"/>
          </v:group>
        </w:pict>
      </w:r>
      <w:r>
        <w:rPr>
          <w:rFonts w:ascii="Arial" w:cs="Arial" w:eastAsia="Arial" w:hAnsi="Arial"/>
          <w:b/>
          <w:color w:val="FFFFFF"/>
          <w:spacing w:val="0"/>
          <w:w w:val="100"/>
          <w:position w:val="-1"/>
          <w:sz w:val="20"/>
          <w:szCs w:val="20"/>
        </w:rPr>
        <w:t>UNIT</w:t>
      </w:r>
      <w:r>
        <w:rPr>
          <w:rFonts w:ascii="Arial" w:cs="Arial" w:eastAsia="Arial" w:hAnsi="Arial"/>
          <w:b/>
          <w:color w:val="FFFFFF"/>
          <w:spacing w:val="21"/>
          <w:w w:val="100"/>
          <w:position w:val="-1"/>
          <w:sz w:val="20"/>
          <w:szCs w:val="20"/>
        </w:rPr>
        <w:t> </w:t>
      </w:r>
      <w:r>
        <w:rPr>
          <w:rFonts w:ascii="Arial" w:cs="Arial" w:eastAsia="Arial" w:hAnsi="Arial"/>
          <w:b/>
          <w:color w:val="FFFFFF"/>
          <w:spacing w:val="1"/>
          <w:w w:val="100"/>
          <w:position w:val="-1"/>
          <w:sz w:val="20"/>
          <w:szCs w:val="20"/>
        </w:rPr>
        <w:t>3</w:t>
      </w:r>
      <w:r>
        <w:rPr>
          <w:rFonts w:ascii="Arial" w:cs="Arial" w:eastAsia="Arial" w:hAnsi="Arial"/>
          <w:b/>
          <w:color w:val="FFFFFF"/>
          <w:spacing w:val="0"/>
          <w:w w:val="100"/>
          <w:position w:val="-1"/>
          <w:sz w:val="20"/>
          <w:szCs w:val="20"/>
        </w:rPr>
        <w:t>:</w:t>
      </w:r>
      <w:r>
        <w:rPr>
          <w:rFonts w:ascii="Arial" w:cs="Arial" w:eastAsia="Arial" w:hAnsi="Arial"/>
          <w:b/>
          <w:color w:val="FFFFFF"/>
          <w:spacing w:val="26"/>
          <w:w w:val="100"/>
          <w:position w:val="-1"/>
          <w:sz w:val="20"/>
          <w:szCs w:val="20"/>
        </w:rPr>
        <w:t> </w:t>
      </w:r>
      <w:r>
        <w:rPr>
          <w:rFonts w:ascii="Arial" w:cs="Arial" w:eastAsia="Arial" w:hAnsi="Arial"/>
          <w:b/>
          <w:color w:val="FFFFFF"/>
          <w:spacing w:val="-1"/>
          <w:w w:val="100"/>
          <w:position w:val="-1"/>
          <w:sz w:val="20"/>
          <w:szCs w:val="20"/>
        </w:rPr>
        <w:t>A</w:t>
      </w:r>
      <w:r>
        <w:rPr>
          <w:rFonts w:ascii="Arial" w:cs="Arial" w:eastAsia="Arial" w:hAnsi="Arial"/>
          <w:b/>
          <w:color w:val="FFFFFF"/>
          <w:spacing w:val="-1"/>
          <w:w w:val="100"/>
          <w:position w:val="-1"/>
          <w:sz w:val="20"/>
          <w:szCs w:val="20"/>
        </w:rPr>
        <w:t>N</w:t>
      </w:r>
      <w:r>
        <w:rPr>
          <w:rFonts w:ascii="Arial" w:cs="Arial" w:eastAsia="Arial" w:hAnsi="Arial"/>
          <w:b/>
          <w:color w:val="FFFFFF"/>
          <w:spacing w:val="-1"/>
          <w:w w:val="100"/>
          <w:position w:val="-1"/>
          <w:sz w:val="20"/>
          <w:szCs w:val="20"/>
        </w:rPr>
        <w:t>A</w:t>
      </w:r>
      <w:r>
        <w:rPr>
          <w:rFonts w:ascii="Arial" w:cs="Arial" w:eastAsia="Arial" w:hAnsi="Arial"/>
          <w:b/>
          <w:color w:val="FFFFFF"/>
          <w:spacing w:val="-2"/>
          <w:w w:val="100"/>
          <w:position w:val="-1"/>
          <w:sz w:val="20"/>
          <w:szCs w:val="20"/>
        </w:rPr>
        <w:t>L</w:t>
      </w:r>
      <w:r>
        <w:rPr>
          <w:rFonts w:ascii="Arial" w:cs="Arial" w:eastAsia="Arial" w:hAnsi="Arial"/>
          <w:b/>
          <w:color w:val="FFFFFF"/>
          <w:spacing w:val="0"/>
          <w:w w:val="100"/>
          <w:position w:val="-1"/>
          <w:sz w:val="20"/>
          <w:szCs w:val="20"/>
        </w:rPr>
        <w:t>I</w:t>
      </w:r>
      <w:r>
        <w:rPr>
          <w:rFonts w:ascii="Arial" w:cs="Arial" w:eastAsia="Arial" w:hAnsi="Arial"/>
          <w:b/>
          <w:color w:val="FFFFFF"/>
          <w:spacing w:val="-1"/>
          <w:w w:val="100"/>
          <w:position w:val="-1"/>
          <w:sz w:val="20"/>
          <w:szCs w:val="20"/>
        </w:rPr>
        <w:t>S</w:t>
      </w:r>
      <w:r>
        <w:rPr>
          <w:rFonts w:ascii="Arial" w:cs="Arial" w:eastAsia="Arial" w:hAnsi="Arial"/>
          <w:b/>
          <w:color w:val="FFFFFF"/>
          <w:spacing w:val="0"/>
          <w:w w:val="100"/>
          <w:position w:val="-1"/>
          <w:sz w:val="20"/>
          <w:szCs w:val="20"/>
        </w:rPr>
        <w:t>IS</w:t>
      </w:r>
      <w:r>
        <w:rPr>
          <w:rFonts w:ascii="Arial" w:cs="Arial" w:eastAsia="Arial" w:hAnsi="Arial"/>
          <w:b/>
          <w:color w:val="FFFFFF"/>
          <w:spacing w:val="24"/>
          <w:w w:val="100"/>
          <w:position w:val="-1"/>
          <w:sz w:val="20"/>
          <w:szCs w:val="20"/>
        </w:rPr>
        <w:t> </w:t>
      </w:r>
      <w:r>
        <w:rPr>
          <w:rFonts w:ascii="Arial" w:cs="Arial" w:eastAsia="Arial" w:hAnsi="Arial"/>
          <w:b/>
          <w:color w:val="FFFFFF"/>
          <w:spacing w:val="-1"/>
          <w:w w:val="100"/>
          <w:position w:val="-1"/>
          <w:sz w:val="20"/>
          <w:szCs w:val="20"/>
        </w:rPr>
        <w:t>D</w:t>
      </w:r>
      <w:r>
        <w:rPr>
          <w:rFonts w:ascii="Arial" w:cs="Arial" w:eastAsia="Arial" w:hAnsi="Arial"/>
          <w:b/>
          <w:color w:val="FFFFFF"/>
          <w:spacing w:val="-1"/>
          <w:w w:val="100"/>
          <w:position w:val="-1"/>
          <w:sz w:val="20"/>
          <w:szCs w:val="20"/>
        </w:rPr>
        <w:t>A</w:t>
      </w:r>
      <w:r>
        <w:rPr>
          <w:rFonts w:ascii="Arial" w:cs="Arial" w:eastAsia="Arial" w:hAnsi="Arial"/>
          <w:b/>
          <w:color w:val="FFFFFF"/>
          <w:spacing w:val="1"/>
          <w:w w:val="100"/>
          <w:position w:val="-1"/>
          <w:sz w:val="20"/>
          <w:szCs w:val="20"/>
        </w:rPr>
        <w:t>T</w:t>
      </w:r>
      <w:r>
        <w:rPr>
          <w:rFonts w:ascii="Arial" w:cs="Arial" w:eastAsia="Arial" w:hAnsi="Arial"/>
          <w:b/>
          <w:color w:val="FFFFFF"/>
          <w:spacing w:val="0"/>
          <w:w w:val="100"/>
          <w:position w:val="-1"/>
          <w:sz w:val="20"/>
          <w:szCs w:val="20"/>
        </w:rPr>
        <w:t>A</w:t>
      </w:r>
      <w:r>
        <w:rPr>
          <w:rFonts w:ascii="Arial" w:cs="Arial" w:eastAsia="Arial" w:hAnsi="Arial"/>
          <w:b/>
          <w:color w:val="FFFFFF"/>
          <w:spacing w:val="24"/>
          <w:w w:val="100"/>
          <w:position w:val="-1"/>
          <w:sz w:val="20"/>
          <w:szCs w:val="20"/>
        </w:rPr>
        <w:t> </w:t>
      </w:r>
      <w:r>
        <w:rPr>
          <w:rFonts w:ascii="Arial" w:cs="Arial" w:eastAsia="Arial" w:hAnsi="Arial"/>
          <w:b/>
          <w:color w:val="FFFFFF"/>
          <w:spacing w:val="-1"/>
          <w:w w:val="100"/>
          <w:position w:val="-1"/>
          <w:sz w:val="20"/>
          <w:szCs w:val="20"/>
        </w:rPr>
        <w:t>DA</w:t>
      </w:r>
      <w:r>
        <w:rPr>
          <w:rFonts w:ascii="Arial" w:cs="Arial" w:eastAsia="Arial" w:hAnsi="Arial"/>
          <w:b/>
          <w:color w:val="FFFFFF"/>
          <w:spacing w:val="0"/>
          <w:w w:val="100"/>
          <w:position w:val="-1"/>
          <w:sz w:val="20"/>
          <w:szCs w:val="20"/>
        </w:rPr>
        <w:t>N</w:t>
      </w:r>
      <w:r>
        <w:rPr>
          <w:rFonts w:ascii="Arial" w:cs="Arial" w:eastAsia="Arial" w:hAnsi="Arial"/>
          <w:b/>
          <w:color w:val="FFFFFF"/>
          <w:spacing w:val="24"/>
          <w:w w:val="100"/>
          <w:position w:val="-1"/>
          <w:sz w:val="20"/>
          <w:szCs w:val="20"/>
        </w:rPr>
        <w:t> </w:t>
      </w:r>
      <w:r>
        <w:rPr>
          <w:rFonts w:ascii="Arial" w:cs="Arial" w:eastAsia="Arial" w:hAnsi="Arial"/>
          <w:b/>
          <w:color w:val="FFFFFF"/>
          <w:spacing w:val="-6"/>
          <w:w w:val="100"/>
          <w:position w:val="-1"/>
          <w:sz w:val="20"/>
          <w:szCs w:val="20"/>
        </w:rPr>
        <w:t>V</w:t>
      </w:r>
      <w:r>
        <w:rPr>
          <w:rFonts w:ascii="Arial" w:cs="Arial" w:eastAsia="Arial" w:hAnsi="Arial"/>
          <w:b/>
          <w:color w:val="FFFFFF"/>
          <w:spacing w:val="-4"/>
          <w:w w:val="100"/>
          <w:position w:val="-1"/>
          <w:sz w:val="20"/>
          <w:szCs w:val="20"/>
        </w:rPr>
        <w:t>I</w:t>
      </w:r>
      <w:r>
        <w:rPr>
          <w:rFonts w:ascii="Arial" w:cs="Arial" w:eastAsia="Arial" w:hAnsi="Arial"/>
          <w:b/>
          <w:color w:val="FFFFFF"/>
          <w:spacing w:val="-2"/>
          <w:w w:val="100"/>
          <w:position w:val="-1"/>
          <w:sz w:val="20"/>
          <w:szCs w:val="20"/>
        </w:rPr>
        <w:t>S</w:t>
      </w:r>
      <w:r>
        <w:rPr>
          <w:rFonts w:ascii="Arial" w:cs="Arial" w:eastAsia="Arial" w:hAnsi="Arial"/>
          <w:b/>
          <w:color w:val="FFFFFF"/>
          <w:spacing w:val="-5"/>
          <w:w w:val="100"/>
          <w:position w:val="-1"/>
          <w:sz w:val="20"/>
          <w:szCs w:val="20"/>
        </w:rPr>
        <w:t>U</w:t>
      </w:r>
      <w:r>
        <w:rPr>
          <w:rFonts w:ascii="Arial" w:cs="Arial" w:eastAsia="Arial" w:hAnsi="Arial"/>
          <w:b/>
          <w:color w:val="FFFFFF"/>
          <w:spacing w:val="-5"/>
          <w:w w:val="100"/>
          <w:position w:val="-1"/>
          <w:sz w:val="20"/>
          <w:szCs w:val="20"/>
        </w:rPr>
        <w:t>A</w:t>
      </w:r>
      <w:r>
        <w:rPr>
          <w:rFonts w:ascii="Arial" w:cs="Arial" w:eastAsia="Arial" w:hAnsi="Arial"/>
          <w:b/>
          <w:color w:val="FFFFFF"/>
          <w:spacing w:val="1"/>
          <w:w w:val="100"/>
          <w:position w:val="-1"/>
          <w:sz w:val="20"/>
          <w:szCs w:val="20"/>
        </w:rPr>
        <w:t>L</w:t>
      </w:r>
      <w:r>
        <w:rPr>
          <w:rFonts w:ascii="Arial" w:cs="Arial" w:eastAsia="Arial" w:hAnsi="Arial"/>
          <w:b/>
          <w:color w:val="FFFFFF"/>
          <w:spacing w:val="-4"/>
          <w:w w:val="100"/>
          <w:position w:val="-1"/>
          <w:sz w:val="20"/>
          <w:szCs w:val="20"/>
        </w:rPr>
        <w:t>I</w:t>
      </w:r>
      <w:r>
        <w:rPr>
          <w:rFonts w:ascii="Arial" w:cs="Arial" w:eastAsia="Arial" w:hAnsi="Arial"/>
          <w:b/>
          <w:color w:val="FFFFFF"/>
          <w:spacing w:val="-2"/>
          <w:w w:val="100"/>
          <w:position w:val="-1"/>
          <w:sz w:val="20"/>
          <w:szCs w:val="20"/>
        </w:rPr>
        <w:t>S</w:t>
      </w:r>
      <w:r>
        <w:rPr>
          <w:rFonts w:ascii="Arial" w:cs="Arial" w:eastAsia="Arial" w:hAnsi="Arial"/>
          <w:b/>
          <w:color w:val="FFFFFF"/>
          <w:spacing w:val="-1"/>
          <w:w w:val="100"/>
          <w:position w:val="-1"/>
          <w:sz w:val="20"/>
          <w:szCs w:val="20"/>
        </w:rPr>
        <w:t>A</w:t>
      </w:r>
      <w:r>
        <w:rPr>
          <w:rFonts w:ascii="Arial" w:cs="Arial" w:eastAsia="Arial" w:hAnsi="Arial"/>
          <w:b/>
          <w:color w:val="FFFFFF"/>
          <w:spacing w:val="-6"/>
          <w:w w:val="100"/>
          <w:position w:val="-1"/>
          <w:sz w:val="20"/>
          <w:szCs w:val="20"/>
        </w:rPr>
        <w:t>S</w:t>
      </w:r>
      <w:r>
        <w:rPr>
          <w:rFonts w:ascii="Arial" w:cs="Arial" w:eastAsia="Arial" w:hAnsi="Arial"/>
          <w:b/>
          <w:color w:val="FFFFFF"/>
          <w:spacing w:val="0"/>
          <w:w w:val="100"/>
          <w:position w:val="-1"/>
          <w:sz w:val="20"/>
          <w:szCs w:val="20"/>
        </w:rPr>
        <w:t>I</w:t>
      </w:r>
      <w:r>
        <w:rPr>
          <w:rFonts w:ascii="Arial" w:cs="Arial" w:eastAsia="Arial" w:hAnsi="Arial"/>
          <w:color w:val="000000"/>
          <w:spacing w:val="0"/>
          <w:w w:val="100"/>
          <w:position w:val="0"/>
          <w:sz w:val="20"/>
          <w:szCs w:val="20"/>
        </w:rPr>
      </w:r>
    </w:p>
    <w:p>
      <w:pPr>
        <w:rPr>
          <w:sz w:val="16"/>
          <w:szCs w:val="16"/>
        </w:rPr>
        <w:jc w:val="left"/>
        <w:spacing w:before="3" w:line="160" w:lineRule="exact"/>
      </w:pP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19"/>
          <w:szCs w:val="19"/>
        </w:rPr>
        <w:jc w:val="left"/>
        <w:spacing w:before="37"/>
        <w:ind w:left="348"/>
      </w:pPr>
      <w:r>
        <w:rPr>
          <w:rFonts w:ascii="Arial" w:cs="Arial" w:eastAsia="Arial" w:hAnsi="Arial"/>
          <w:b/>
          <w:color w:val="1A365D"/>
          <w:spacing w:val="-1"/>
          <w:w w:val="100"/>
          <w:sz w:val="19"/>
          <w:szCs w:val="19"/>
        </w:rPr>
        <w:t>W</w:t>
      </w:r>
      <w:r>
        <w:rPr>
          <w:rFonts w:ascii="Arial" w:cs="Arial" w:eastAsia="Arial" w:hAnsi="Arial"/>
          <w:b/>
          <w:color w:val="1A365D"/>
          <w:spacing w:val="1"/>
          <w:w w:val="100"/>
          <w:sz w:val="19"/>
          <w:szCs w:val="19"/>
        </w:rPr>
        <w:t>a</w:t>
      </w:r>
      <w:r>
        <w:rPr>
          <w:rFonts w:ascii="Arial" w:cs="Arial" w:eastAsia="Arial" w:hAnsi="Arial"/>
          <w:b/>
          <w:color w:val="1A365D"/>
          <w:spacing w:val="-3"/>
          <w:w w:val="100"/>
          <w:sz w:val="19"/>
          <w:szCs w:val="19"/>
        </w:rPr>
        <w:t>c</w:t>
      </w:r>
      <w:r>
        <w:rPr>
          <w:rFonts w:ascii="Arial" w:cs="Arial" w:eastAsia="Arial" w:hAnsi="Arial"/>
          <w:b/>
          <w:color w:val="1A365D"/>
          <w:spacing w:val="1"/>
          <w:w w:val="100"/>
          <w:sz w:val="19"/>
          <w:szCs w:val="19"/>
        </w:rPr>
        <w:t>a</w:t>
      </w:r>
      <w:r>
        <w:rPr>
          <w:rFonts w:ascii="Arial" w:cs="Arial" w:eastAsia="Arial" w:hAnsi="Arial"/>
          <w:b/>
          <w:color w:val="1A365D"/>
          <w:spacing w:val="-1"/>
          <w:w w:val="100"/>
          <w:sz w:val="19"/>
          <w:szCs w:val="19"/>
        </w:rPr>
        <w:t>n</w:t>
      </w:r>
      <w:r>
        <w:rPr>
          <w:rFonts w:ascii="Arial" w:cs="Arial" w:eastAsia="Arial" w:hAnsi="Arial"/>
          <w:b/>
          <w:color w:val="1A365D"/>
          <w:spacing w:val="0"/>
          <w:w w:val="100"/>
          <w:sz w:val="19"/>
          <w:szCs w:val="19"/>
        </w:rPr>
        <w:t>a</w:t>
      </w:r>
      <w:r>
        <w:rPr>
          <w:rFonts w:ascii="Arial" w:cs="Arial" w:eastAsia="Arial" w:hAnsi="Arial"/>
          <w:b/>
          <w:color w:val="1A365D"/>
          <w:spacing w:val="0"/>
          <w:w w:val="100"/>
          <w:sz w:val="19"/>
          <w:szCs w:val="19"/>
        </w:rPr>
        <w:t> </w:t>
      </w:r>
      <w:r>
        <w:rPr>
          <w:rFonts w:ascii="Arial" w:cs="Arial" w:eastAsia="Arial" w:hAnsi="Arial"/>
          <w:b/>
          <w:color w:val="1A365D"/>
          <w:spacing w:val="1"/>
          <w:w w:val="100"/>
          <w:sz w:val="19"/>
          <w:szCs w:val="19"/>
        </w:rPr>
        <w:t>3</w:t>
      </w:r>
      <w:r>
        <w:rPr>
          <w:rFonts w:ascii="Arial" w:cs="Arial" w:eastAsia="Arial" w:hAnsi="Arial"/>
          <w:b/>
          <w:color w:val="1A365D"/>
          <w:spacing w:val="0"/>
          <w:w w:val="100"/>
          <w:sz w:val="19"/>
          <w:szCs w:val="19"/>
        </w:rPr>
        <w:t>:</w:t>
      </w:r>
      <w:r>
        <w:rPr>
          <w:rFonts w:ascii="Arial" w:cs="Arial" w:eastAsia="Arial" w:hAnsi="Arial"/>
          <w:b/>
          <w:color w:val="1A365D"/>
          <w:spacing w:val="-7"/>
          <w:w w:val="100"/>
          <w:sz w:val="19"/>
          <w:szCs w:val="19"/>
        </w:rPr>
        <w:t> </w:t>
      </w:r>
      <w:r>
        <w:rPr>
          <w:rFonts w:ascii="Arial" w:cs="Arial" w:eastAsia="Arial" w:hAnsi="Arial"/>
          <w:b/>
          <w:color w:val="1A365D"/>
          <w:spacing w:val="1"/>
          <w:w w:val="100"/>
          <w:sz w:val="19"/>
          <w:szCs w:val="19"/>
        </w:rPr>
        <w:t>A</w:t>
      </w:r>
      <w:r>
        <w:rPr>
          <w:rFonts w:ascii="Arial" w:cs="Arial" w:eastAsia="Arial" w:hAnsi="Arial"/>
          <w:b/>
          <w:color w:val="1A365D"/>
          <w:spacing w:val="-1"/>
          <w:w w:val="100"/>
          <w:sz w:val="19"/>
          <w:szCs w:val="19"/>
        </w:rPr>
        <w:t>n</w:t>
      </w:r>
      <w:r>
        <w:rPr>
          <w:rFonts w:ascii="Arial" w:cs="Arial" w:eastAsia="Arial" w:hAnsi="Arial"/>
          <w:b/>
          <w:color w:val="1A365D"/>
          <w:spacing w:val="1"/>
          <w:w w:val="100"/>
          <w:sz w:val="19"/>
          <w:szCs w:val="19"/>
        </w:rPr>
        <w:t>a</w:t>
      </w:r>
      <w:r>
        <w:rPr>
          <w:rFonts w:ascii="Arial" w:cs="Arial" w:eastAsia="Arial" w:hAnsi="Arial"/>
          <w:b/>
          <w:color w:val="1A365D"/>
          <w:spacing w:val="-1"/>
          <w:w w:val="100"/>
          <w:sz w:val="19"/>
          <w:szCs w:val="19"/>
        </w:rPr>
        <w:t>l</w:t>
      </w:r>
      <w:r>
        <w:rPr>
          <w:rFonts w:ascii="Arial" w:cs="Arial" w:eastAsia="Arial" w:hAnsi="Arial"/>
          <w:b/>
          <w:color w:val="1A365D"/>
          <w:spacing w:val="-1"/>
          <w:w w:val="100"/>
          <w:sz w:val="19"/>
          <w:szCs w:val="19"/>
        </w:rPr>
        <w:t>i</w:t>
      </w:r>
      <w:r>
        <w:rPr>
          <w:rFonts w:ascii="Arial" w:cs="Arial" w:eastAsia="Arial" w:hAnsi="Arial"/>
          <w:b/>
          <w:color w:val="1A365D"/>
          <w:spacing w:val="1"/>
          <w:w w:val="100"/>
          <w:sz w:val="19"/>
          <w:szCs w:val="19"/>
        </w:rPr>
        <w:t>s</w:t>
      </w:r>
      <w:r>
        <w:rPr>
          <w:rFonts w:ascii="Arial" w:cs="Arial" w:eastAsia="Arial" w:hAnsi="Arial"/>
          <w:b/>
          <w:color w:val="1A365D"/>
          <w:spacing w:val="-5"/>
          <w:w w:val="100"/>
          <w:sz w:val="19"/>
          <w:szCs w:val="19"/>
        </w:rPr>
        <w:t>i</w:t>
      </w:r>
      <w:r>
        <w:rPr>
          <w:rFonts w:ascii="Arial" w:cs="Arial" w:eastAsia="Arial" w:hAnsi="Arial"/>
          <w:b/>
          <w:color w:val="1A365D"/>
          <w:spacing w:val="0"/>
          <w:w w:val="100"/>
          <w:sz w:val="19"/>
          <w:szCs w:val="19"/>
        </w:rPr>
        <w:t>s</w:t>
      </w:r>
      <w:r>
        <w:rPr>
          <w:rFonts w:ascii="Arial" w:cs="Arial" w:eastAsia="Arial" w:hAnsi="Arial"/>
          <w:b/>
          <w:color w:val="1A365D"/>
          <w:spacing w:val="5"/>
          <w:w w:val="100"/>
          <w:sz w:val="19"/>
          <w:szCs w:val="19"/>
        </w:rPr>
        <w:t> </w:t>
      </w:r>
      <w:r>
        <w:rPr>
          <w:rFonts w:ascii="Arial" w:cs="Arial" w:eastAsia="Arial" w:hAnsi="Arial"/>
          <w:b/>
          <w:color w:val="1A365D"/>
          <w:spacing w:val="0"/>
          <w:w w:val="100"/>
          <w:sz w:val="19"/>
          <w:szCs w:val="19"/>
        </w:rPr>
        <w:t>P</w:t>
      </w:r>
      <w:r>
        <w:rPr>
          <w:rFonts w:ascii="Arial" w:cs="Arial" w:eastAsia="Arial" w:hAnsi="Arial"/>
          <w:b/>
          <w:color w:val="1A365D"/>
          <w:spacing w:val="1"/>
          <w:w w:val="100"/>
          <w:sz w:val="19"/>
          <w:szCs w:val="19"/>
        </w:rPr>
        <w:t>e</w:t>
      </w:r>
      <w:r>
        <w:rPr>
          <w:rFonts w:ascii="Arial" w:cs="Arial" w:eastAsia="Arial" w:hAnsi="Arial"/>
          <w:b/>
          <w:color w:val="1A365D"/>
          <w:spacing w:val="-1"/>
          <w:w w:val="100"/>
          <w:sz w:val="19"/>
          <w:szCs w:val="19"/>
        </w:rPr>
        <w:t>n</w:t>
      </w:r>
      <w:r>
        <w:rPr>
          <w:rFonts w:ascii="Arial" w:cs="Arial" w:eastAsia="Arial" w:hAnsi="Arial"/>
          <w:b/>
          <w:color w:val="1A365D"/>
          <w:spacing w:val="-1"/>
          <w:w w:val="100"/>
          <w:sz w:val="19"/>
          <w:szCs w:val="19"/>
        </w:rPr>
        <w:t>j</w:t>
      </w:r>
      <w:r>
        <w:rPr>
          <w:rFonts w:ascii="Arial" w:cs="Arial" w:eastAsia="Arial" w:hAnsi="Arial"/>
          <w:b/>
          <w:color w:val="1A365D"/>
          <w:spacing w:val="-5"/>
          <w:w w:val="100"/>
          <w:sz w:val="19"/>
          <w:szCs w:val="19"/>
        </w:rPr>
        <w:t>u</w:t>
      </w:r>
      <w:r>
        <w:rPr>
          <w:rFonts w:ascii="Arial" w:cs="Arial" w:eastAsia="Arial" w:hAnsi="Arial"/>
          <w:b/>
          <w:color w:val="1A365D"/>
          <w:spacing w:val="1"/>
          <w:w w:val="100"/>
          <w:sz w:val="19"/>
          <w:szCs w:val="19"/>
        </w:rPr>
        <w:t>a</w:t>
      </w:r>
      <w:r>
        <w:rPr>
          <w:rFonts w:ascii="Arial" w:cs="Arial" w:eastAsia="Arial" w:hAnsi="Arial"/>
          <w:b/>
          <w:color w:val="1A365D"/>
          <w:spacing w:val="-1"/>
          <w:w w:val="100"/>
          <w:sz w:val="19"/>
          <w:szCs w:val="19"/>
        </w:rPr>
        <w:t>l</w:t>
      </w:r>
      <w:r>
        <w:rPr>
          <w:rFonts w:ascii="Arial" w:cs="Arial" w:eastAsia="Arial" w:hAnsi="Arial"/>
          <w:b/>
          <w:color w:val="1A365D"/>
          <w:spacing w:val="1"/>
          <w:w w:val="100"/>
          <w:sz w:val="19"/>
          <w:szCs w:val="19"/>
        </w:rPr>
        <w:t>a</w:t>
      </w:r>
      <w:r>
        <w:rPr>
          <w:rFonts w:ascii="Arial" w:cs="Arial" w:eastAsia="Arial" w:hAnsi="Arial"/>
          <w:b/>
          <w:color w:val="1A365D"/>
          <w:spacing w:val="0"/>
          <w:w w:val="100"/>
          <w:sz w:val="19"/>
          <w:szCs w:val="19"/>
        </w:rPr>
        <w:t>n</w:t>
      </w:r>
      <w:r>
        <w:rPr>
          <w:rFonts w:ascii="Arial" w:cs="Arial" w:eastAsia="Arial" w:hAnsi="Arial"/>
          <w:b/>
          <w:color w:val="1A365D"/>
          <w:spacing w:val="4"/>
          <w:w w:val="100"/>
          <w:sz w:val="19"/>
          <w:szCs w:val="19"/>
        </w:rPr>
        <w:t> </w:t>
      </w:r>
      <w:r>
        <w:rPr>
          <w:rFonts w:ascii="Arial" w:cs="Arial" w:eastAsia="Arial" w:hAnsi="Arial"/>
          <w:b/>
          <w:color w:val="1A365D"/>
          <w:spacing w:val="-3"/>
          <w:w w:val="100"/>
          <w:sz w:val="19"/>
          <w:szCs w:val="19"/>
        </w:rPr>
        <w:t>K</w:t>
      </w:r>
      <w:r>
        <w:rPr>
          <w:rFonts w:ascii="Arial" w:cs="Arial" w:eastAsia="Arial" w:hAnsi="Arial"/>
          <w:b/>
          <w:color w:val="1A365D"/>
          <w:spacing w:val="1"/>
          <w:w w:val="100"/>
          <w:sz w:val="19"/>
          <w:szCs w:val="19"/>
        </w:rPr>
        <w:t>a</w:t>
      </w:r>
      <w:r>
        <w:rPr>
          <w:rFonts w:ascii="Arial" w:cs="Arial" w:eastAsia="Arial" w:hAnsi="Arial"/>
          <w:b/>
          <w:color w:val="1A365D"/>
          <w:spacing w:val="-1"/>
          <w:w w:val="100"/>
          <w:sz w:val="19"/>
          <w:szCs w:val="19"/>
        </w:rPr>
        <w:t>n</w:t>
      </w:r>
      <w:r>
        <w:rPr>
          <w:rFonts w:ascii="Arial" w:cs="Arial" w:eastAsia="Arial" w:hAnsi="Arial"/>
          <w:b/>
          <w:color w:val="1A365D"/>
          <w:spacing w:val="0"/>
          <w:w w:val="100"/>
          <w:sz w:val="19"/>
          <w:szCs w:val="19"/>
        </w:rPr>
        <w:t>t</w:t>
      </w:r>
      <w:r>
        <w:rPr>
          <w:rFonts w:ascii="Arial" w:cs="Arial" w:eastAsia="Arial" w:hAnsi="Arial"/>
          <w:b/>
          <w:color w:val="1A365D"/>
          <w:spacing w:val="-1"/>
          <w:w w:val="100"/>
          <w:sz w:val="19"/>
          <w:szCs w:val="19"/>
        </w:rPr>
        <w:t>i</w:t>
      </w:r>
      <w:r>
        <w:rPr>
          <w:rFonts w:ascii="Arial" w:cs="Arial" w:eastAsia="Arial" w:hAnsi="Arial"/>
          <w:b/>
          <w:color w:val="1A365D"/>
          <w:spacing w:val="0"/>
          <w:w w:val="100"/>
          <w:sz w:val="19"/>
          <w:szCs w:val="19"/>
        </w:rPr>
        <w:t>n</w:t>
      </w:r>
      <w:r>
        <w:rPr>
          <w:rFonts w:ascii="Arial" w:cs="Arial" w:eastAsia="Arial" w:hAnsi="Arial"/>
          <w:b/>
          <w:color w:val="1A365D"/>
          <w:spacing w:val="1"/>
          <w:w w:val="100"/>
          <w:sz w:val="19"/>
          <w:szCs w:val="19"/>
        </w:rPr>
        <w:t> </w:t>
      </w:r>
      <w:r>
        <w:rPr>
          <w:rFonts w:ascii="Arial" w:cs="Arial" w:eastAsia="Arial" w:hAnsi="Arial"/>
          <w:b/>
          <w:color w:val="1A365D"/>
          <w:spacing w:val="1"/>
          <w:w w:val="100"/>
          <w:sz w:val="19"/>
          <w:szCs w:val="19"/>
        </w:rPr>
        <w:t>D</w:t>
      </w:r>
      <w:r>
        <w:rPr>
          <w:rFonts w:ascii="Arial" w:cs="Arial" w:eastAsia="Arial" w:hAnsi="Arial"/>
          <w:b/>
          <w:color w:val="1A365D"/>
          <w:spacing w:val="-1"/>
          <w:w w:val="100"/>
          <w:sz w:val="19"/>
          <w:szCs w:val="19"/>
        </w:rPr>
        <w:t>i</w:t>
      </w:r>
      <w:r>
        <w:rPr>
          <w:rFonts w:ascii="Arial" w:cs="Arial" w:eastAsia="Arial" w:hAnsi="Arial"/>
          <w:b/>
          <w:color w:val="1A365D"/>
          <w:spacing w:val="-1"/>
          <w:w w:val="100"/>
          <w:sz w:val="19"/>
          <w:szCs w:val="19"/>
        </w:rPr>
        <w:t>g</w:t>
      </w:r>
      <w:r>
        <w:rPr>
          <w:rFonts w:ascii="Arial" w:cs="Arial" w:eastAsia="Arial" w:hAnsi="Arial"/>
          <w:b/>
          <w:color w:val="1A365D"/>
          <w:spacing w:val="-1"/>
          <w:w w:val="100"/>
          <w:sz w:val="19"/>
          <w:szCs w:val="19"/>
        </w:rPr>
        <w:t>i</w:t>
      </w:r>
      <w:r>
        <w:rPr>
          <w:rFonts w:ascii="Arial" w:cs="Arial" w:eastAsia="Arial" w:hAnsi="Arial"/>
          <w:b/>
          <w:color w:val="1A365D"/>
          <w:spacing w:val="-4"/>
          <w:w w:val="100"/>
          <w:sz w:val="19"/>
          <w:szCs w:val="19"/>
        </w:rPr>
        <w:t>t</w:t>
      </w:r>
      <w:r>
        <w:rPr>
          <w:rFonts w:ascii="Arial" w:cs="Arial" w:eastAsia="Arial" w:hAnsi="Arial"/>
          <w:b/>
          <w:color w:val="1A365D"/>
          <w:spacing w:val="1"/>
          <w:w w:val="100"/>
          <w:sz w:val="19"/>
          <w:szCs w:val="19"/>
        </w:rPr>
        <w:t>a</w:t>
      </w:r>
      <w:r>
        <w:rPr>
          <w:rFonts w:ascii="Arial" w:cs="Arial" w:eastAsia="Arial" w:hAnsi="Arial"/>
          <w:b/>
          <w:color w:val="1A365D"/>
          <w:spacing w:val="0"/>
          <w:w w:val="100"/>
          <w:sz w:val="19"/>
          <w:szCs w:val="19"/>
        </w:rPr>
        <w:t>l</w:t>
      </w:r>
      <w:r>
        <w:rPr>
          <w:rFonts w:ascii="Arial" w:cs="Arial" w:eastAsia="Arial" w:hAnsi="Arial"/>
          <w:b/>
          <w:color w:val="1A365D"/>
          <w:spacing w:val="0"/>
          <w:w w:val="100"/>
          <w:sz w:val="19"/>
          <w:szCs w:val="19"/>
        </w:rPr>
        <w:t> </w:t>
      </w:r>
      <w:r>
        <w:rPr>
          <w:rFonts w:ascii="Arial" w:cs="Arial" w:eastAsia="Arial" w:hAnsi="Arial"/>
          <w:b/>
          <w:color w:val="1A365D"/>
          <w:spacing w:val="-4"/>
          <w:w w:val="101"/>
          <w:sz w:val="19"/>
          <w:szCs w:val="19"/>
        </w:rPr>
        <w:t>S</w:t>
      </w:r>
      <w:r>
        <w:rPr>
          <w:rFonts w:ascii="Arial" w:cs="Arial" w:eastAsia="Arial" w:hAnsi="Arial"/>
          <w:b/>
          <w:color w:val="1A365D"/>
          <w:spacing w:val="-3"/>
          <w:w w:val="101"/>
          <w:sz w:val="19"/>
          <w:szCs w:val="19"/>
        </w:rPr>
        <w:t>e</w:t>
      </w:r>
      <w:r>
        <w:rPr>
          <w:rFonts w:ascii="Arial" w:cs="Arial" w:eastAsia="Arial" w:hAnsi="Arial"/>
          <w:b/>
          <w:color w:val="1A365D"/>
          <w:spacing w:val="-3"/>
          <w:w w:val="101"/>
          <w:sz w:val="19"/>
          <w:szCs w:val="19"/>
        </w:rPr>
        <w:t>k</w:t>
      </w:r>
      <w:r>
        <w:rPr>
          <w:rFonts w:ascii="Arial" w:cs="Arial" w:eastAsia="Arial" w:hAnsi="Arial"/>
          <w:b/>
          <w:color w:val="1A365D"/>
          <w:spacing w:val="-5"/>
          <w:w w:val="101"/>
          <w:sz w:val="19"/>
          <w:szCs w:val="19"/>
        </w:rPr>
        <w:t>o</w:t>
      </w:r>
      <w:r>
        <w:rPr>
          <w:rFonts w:ascii="Arial" w:cs="Arial" w:eastAsia="Arial" w:hAnsi="Arial"/>
          <w:b/>
          <w:color w:val="1A365D"/>
          <w:spacing w:val="-5"/>
          <w:w w:val="101"/>
          <w:sz w:val="19"/>
          <w:szCs w:val="19"/>
        </w:rPr>
        <w:t>l</w:t>
      </w:r>
      <w:r>
        <w:rPr>
          <w:rFonts w:ascii="Arial" w:cs="Arial" w:eastAsia="Arial" w:hAnsi="Arial"/>
          <w:b/>
          <w:color w:val="1A365D"/>
          <w:spacing w:val="1"/>
          <w:w w:val="101"/>
          <w:sz w:val="19"/>
          <w:szCs w:val="19"/>
        </w:rPr>
        <w:t>a</w:t>
      </w:r>
      <w:r>
        <w:rPr>
          <w:rFonts w:ascii="Arial" w:cs="Arial" w:eastAsia="Arial" w:hAnsi="Arial"/>
          <w:b/>
          <w:color w:val="1A365D"/>
          <w:spacing w:val="0"/>
          <w:w w:val="101"/>
          <w:sz w:val="19"/>
          <w:szCs w:val="19"/>
        </w:rPr>
        <w:t>h</w:t>
      </w:r>
      <w:r>
        <w:rPr>
          <w:rFonts w:ascii="Arial" w:cs="Arial" w:eastAsia="Arial" w:hAnsi="Arial"/>
          <w:color w:val="000000"/>
          <w:spacing w:val="0"/>
          <w:w w:val="100"/>
          <w:sz w:val="19"/>
          <w:szCs w:val="19"/>
        </w:rPr>
      </w:r>
    </w:p>
    <w:p>
      <w:pPr>
        <w:rPr>
          <w:rFonts w:ascii="Tahoma" w:cs="Tahoma" w:eastAsia="Tahoma" w:hAnsi="Tahoma"/>
          <w:sz w:val="19"/>
          <w:szCs w:val="19"/>
        </w:rPr>
        <w:jc w:val="left"/>
        <w:spacing w:before="65" w:line="260" w:lineRule="atLeast"/>
        <w:ind w:left="348" w:right="138"/>
      </w:pPr>
      <w:r>
        <w:pict>
          <v:group coordorigin="556,-368" coordsize="10792,3690" style="position:absolute;margin-left:27.8pt;margin-top:-18.4222pt;width:539.58pt;height:184.52pt;mso-position-horizontal-relative:page;mso-position-vertical-relative:paragraph;z-index:-2957">
            <v:shape coordorigin="566,-358" coordsize="10772,3670" fillcolor="#F7F8FA" filled="t" path="m11278,3312l11301,3307,11320,3294,11333,3275,11338,3252,11338,-298,11333,-322,11320,-341,11301,-354,11278,-358,626,-358,603,-354,584,-341,571,-322,566,-298,566,3252,571,3275,584,3294,603,3307,626,3312,11278,3312xe" stroked="f" style="position:absolute;left:566;top:-358;width:10772;height:3670">
              <v:path arrowok="t"/>
              <v:fill/>
            </v:shape>
            <v:shape coordorigin="598,3284" coordsize="10722,28" fillcolor="#E1E8EE" filled="t" path="m11278,3312l11301,3307,11320,3294,11309,3284,11295,3294,11278,3297,626,3297,598,3304,603,3307,626,3312,11278,3312xe" stroked="f" style="position:absolute;left:598;top:3284;width:10722;height:28">
              <v:path arrowok="t"/>
              <v:fill/>
            </v:shape>
            <v:shape coordorigin="566,-350" coordsize="60,3654" fillcolor="#2A6BAE" filled="t" path="m598,3304l626,3297,626,-343,598,-350,584,-341,571,-322,566,-298,566,3252,571,3275,584,3294,598,3304xe" stroked="f" style="position:absolute;left:566;top:-350;width:60;height:3654">
              <v:path arrowok="t"/>
              <v:fill/>
            </v:shape>
            <v:shape coordorigin="598,-358" coordsize="10740,3653" fillcolor="#E1E8EE" filled="t" path="m626,-343l11278,-343,11295,-340,11309,-330,11319,-316,11323,-298,11323,3252,11319,3270,11309,3284,11320,3294,11333,3275,11338,3252,11338,-298,11333,-322,11320,-341,11301,-354,11278,-358,626,-358,603,-354,598,-350,626,-343xe" stroked="f" style="position:absolute;left:598;top:-358;width:10740;height:3653">
              <v:path arrowok="t"/>
              <v:fill/>
            </v:shape>
            <v:shape style="position:absolute;left:568;top:-357;width:10772;height:3668" type="#_x0000_t75">
              <v:imagedata o:title="" r:id="rId43"/>
            </v:shape>
            <w10:wrap type="none"/>
          </v:group>
        </w:pic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tin</w:t>
      </w:r>
      <w:r>
        <w:rPr>
          <w:rFonts w:ascii="Tahoma" w:cs="Tahoma" w:eastAsia="Tahoma" w:hAnsi="Tahoma"/>
          <w:color w:val="2C3647"/>
          <w:spacing w:val="36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o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l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h</w:t>
      </w:r>
      <w:r>
        <w:rPr>
          <w:rFonts w:ascii="Tahoma" w:cs="Tahoma" w:eastAsia="Tahoma" w:hAnsi="Tahoma"/>
          <w:color w:val="2C3647"/>
          <w:spacing w:val="36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41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y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41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l.</w:t>
      </w:r>
      <w:r>
        <w:rPr>
          <w:rFonts w:ascii="Tahoma" w:cs="Tahoma" w:eastAsia="Tahoma" w:hAnsi="Tahoma"/>
          <w:color w:val="2C3647"/>
          <w:spacing w:val="37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ik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35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l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h</w:t>
      </w:r>
      <w:r>
        <w:rPr>
          <w:rFonts w:ascii="Tahoma" w:cs="Tahoma" w:eastAsia="Tahoma" w:hAnsi="Tahoma"/>
          <w:color w:val="2C3647"/>
          <w:spacing w:val="35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ka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34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ta</w:t>
      </w:r>
      <w:r>
        <w:rPr>
          <w:rFonts w:ascii="Tahoma" w:cs="Tahoma" w:eastAsia="Tahoma" w:hAnsi="Tahoma"/>
          <w:color w:val="2C3647"/>
          <w:spacing w:val="32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36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j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alan</w:t>
      </w:r>
      <w:r>
        <w:rPr>
          <w:rFonts w:ascii="Tahoma" w:cs="Tahoma" w:eastAsia="Tahoma" w:hAnsi="Tahoma"/>
          <w:color w:val="2C3647"/>
          <w:spacing w:val="35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h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36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l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34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5</w:t>
      </w:r>
      <w:r>
        <w:rPr>
          <w:rFonts w:ascii="Tahoma" w:cs="Tahoma" w:eastAsia="Tahoma" w:hAnsi="Tahoma"/>
          <w:color w:val="2C3647"/>
          <w:spacing w:val="29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1"/>
          <w:w w:val="101"/>
          <w:sz w:val="19"/>
          <w:szCs w:val="19"/>
        </w:rPr>
        <w:t>h</w:t>
      </w:r>
      <w:r>
        <w:rPr>
          <w:rFonts w:ascii="Tahoma" w:cs="Tahoma" w:eastAsia="Tahoma" w:hAnsi="Tahoma"/>
          <w:color w:val="2C3647"/>
          <w:spacing w:val="-1"/>
          <w:w w:val="10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1"/>
          <w:w w:val="101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4"/>
          <w:w w:val="101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-5"/>
          <w:w w:val="101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5"/>
          <w:w w:val="101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2"/>
          <w:w w:val="101"/>
          <w:sz w:val="19"/>
          <w:szCs w:val="19"/>
        </w:rPr>
        <w:t>j</w:t>
      </w:r>
      <w:r>
        <w:rPr>
          <w:rFonts w:ascii="Tahoma" w:cs="Tahoma" w:eastAsia="Tahoma" w:hAnsi="Tahoma"/>
          <w:color w:val="2C3647"/>
          <w:spacing w:val="-5"/>
          <w:w w:val="10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:</w:t>
      </w:r>
      <w:r>
        <w:rPr>
          <w:rFonts w:ascii="Tahoma" w:cs="Tahoma" w:eastAsia="Tahoma" w:hAnsi="Tahoma"/>
          <w:color w:val="000000"/>
          <w:spacing w:val="0"/>
          <w:w w:val="100"/>
          <w:sz w:val="19"/>
          <w:szCs w:val="19"/>
        </w:rPr>
      </w:r>
    </w:p>
    <w:p>
      <w:pPr>
        <w:rPr>
          <w:sz w:val="13"/>
          <w:szCs w:val="13"/>
        </w:rPr>
        <w:jc w:val="left"/>
        <w:spacing w:before="7" w:line="120" w:lineRule="exact"/>
      </w:pPr>
      <w:r>
        <w:rPr>
          <w:sz w:val="13"/>
          <w:szCs w:val="13"/>
        </w:rPr>
      </w:r>
    </w:p>
    <w:tbl>
      <w:tblPr>
        <w:tblW w:type="auto" w:w="0"/>
        <w:tblLook w:val="01E0"/>
        <w:jc w:val="left"/>
        <w:tblInd w:type="dxa" w:w="351"/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/>
      <w:tr>
        <w:trPr>
          <w:trHeight w:hRule="exact" w:val="416"/>
        </w:trPr>
        <w:tc>
          <w:tcPr>
            <w:tcW w:type="dxa" w:w="10327"/>
            <w:gridSpan w:val="4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  <w:shd w:color="auto" w:fill="2A6BAE" w:val="clear"/>
          </w:tcPr>
          <w:p>
            <w:pPr>
              <w:rPr>
                <w:rFonts w:ascii="Arial" w:cs="Arial" w:eastAsia="Arial" w:hAnsi="Arial"/>
                <w:sz w:val="17"/>
                <w:szCs w:val="17"/>
              </w:rPr>
              <w:jc w:val="left"/>
              <w:spacing w:before="88"/>
              <w:ind w:left="426"/>
            </w:pPr>
            <w:r>
              <w:rPr>
                <w:rFonts w:ascii="Arial" w:cs="Arial" w:eastAsia="Arial" w:hAnsi="Arial"/>
                <w:b/>
                <w:color w:val="FFFFFF"/>
                <w:spacing w:val="-4"/>
                <w:w w:val="100"/>
                <w:sz w:val="17"/>
                <w:szCs w:val="17"/>
              </w:rPr>
              <w:t>H</w:t>
            </w:r>
            <w:r>
              <w:rPr>
                <w:rFonts w:ascii="Arial" w:cs="Arial" w:eastAsia="Arial" w:hAnsi="Arial"/>
                <w:b/>
                <w:color w:val="FFFFFF"/>
                <w:spacing w:val="-4"/>
                <w:w w:val="100"/>
                <w:sz w:val="17"/>
                <w:szCs w:val="17"/>
              </w:rPr>
              <w:t>a</w:t>
            </w:r>
            <w:r>
              <w:rPr>
                <w:rFonts w:ascii="Arial" w:cs="Arial" w:eastAsia="Arial" w:hAnsi="Arial"/>
                <w:b/>
                <w:color w:val="FFFFFF"/>
                <w:spacing w:val="-3"/>
                <w:w w:val="100"/>
                <w:sz w:val="17"/>
                <w:szCs w:val="17"/>
              </w:rPr>
              <w:t>r</w:t>
            </w:r>
            <w:r>
              <w:rPr>
                <w:rFonts w:ascii="Arial" w:cs="Arial" w:eastAsia="Arial" w:hAnsi="Arial"/>
                <w:b/>
                <w:color w:val="FFFFFF"/>
                <w:spacing w:val="0"/>
                <w:w w:val="100"/>
                <w:sz w:val="17"/>
                <w:szCs w:val="17"/>
              </w:rPr>
              <w:t>i</w:t>
            </w:r>
            <w:r>
              <w:rPr>
                <w:rFonts w:ascii="Arial" w:cs="Arial" w:eastAsia="Arial" w:hAnsi="Arial"/>
                <w:b/>
                <w:color w:val="FFFFFF"/>
                <w:spacing w:val="0"/>
                <w:w w:val="100"/>
                <w:sz w:val="17"/>
                <w:szCs w:val="17"/>
              </w:rPr>
              <w:t>                  </w:t>
            </w:r>
            <w:r>
              <w:rPr>
                <w:rFonts w:ascii="Arial" w:cs="Arial" w:eastAsia="Arial" w:hAnsi="Arial"/>
                <w:b/>
                <w:color w:val="FFFFFF"/>
                <w:spacing w:val="5"/>
                <w:w w:val="100"/>
                <w:sz w:val="17"/>
                <w:szCs w:val="17"/>
              </w:rPr>
              <w:t> </w:t>
            </w:r>
            <w:r>
              <w:rPr>
                <w:rFonts w:ascii="Arial" w:cs="Arial" w:eastAsia="Arial" w:hAnsi="Arial"/>
                <w:b/>
                <w:color w:val="FFFFFF"/>
                <w:spacing w:val="0"/>
                <w:w w:val="100"/>
                <w:sz w:val="17"/>
                <w:szCs w:val="17"/>
              </w:rPr>
              <w:t>J</w:t>
            </w:r>
            <w:r>
              <w:rPr>
                <w:rFonts w:ascii="Arial" w:cs="Arial" w:eastAsia="Arial" w:hAnsi="Arial"/>
                <w:b/>
                <w:color w:val="FFFFFF"/>
                <w:spacing w:val="-1"/>
                <w:w w:val="100"/>
                <w:sz w:val="17"/>
                <w:szCs w:val="17"/>
              </w:rPr>
              <w:t>u</w:t>
            </w:r>
            <w:r>
              <w:rPr>
                <w:rFonts w:ascii="Arial" w:cs="Arial" w:eastAsia="Arial" w:hAnsi="Arial"/>
                <w:b/>
                <w:color w:val="FFFFFF"/>
                <w:spacing w:val="-1"/>
                <w:w w:val="100"/>
                <w:sz w:val="17"/>
                <w:szCs w:val="17"/>
              </w:rPr>
              <w:t>m</w:t>
            </w:r>
            <w:r>
              <w:rPr>
                <w:rFonts w:ascii="Arial" w:cs="Arial" w:eastAsia="Arial" w:hAnsi="Arial"/>
                <w:b/>
                <w:color w:val="FFFFFF"/>
                <w:spacing w:val="0"/>
                <w:w w:val="100"/>
                <w:sz w:val="17"/>
                <w:szCs w:val="17"/>
              </w:rPr>
              <w:t>lah</w:t>
            </w:r>
            <w:r>
              <w:rPr>
                <w:rFonts w:ascii="Arial" w:cs="Arial" w:eastAsia="Arial" w:hAnsi="Arial"/>
                <w:b/>
                <w:color w:val="FFFFFF"/>
                <w:spacing w:val="-10"/>
                <w:w w:val="100"/>
                <w:sz w:val="17"/>
                <w:szCs w:val="17"/>
              </w:rPr>
              <w:t> </w:t>
            </w:r>
            <w:r>
              <w:rPr>
                <w:rFonts w:ascii="Arial" w:cs="Arial" w:eastAsia="Arial" w:hAnsi="Arial"/>
                <w:b/>
                <w:color w:val="FFFFFF"/>
                <w:spacing w:val="-1"/>
                <w:w w:val="100"/>
                <w:sz w:val="17"/>
                <w:szCs w:val="17"/>
              </w:rPr>
              <w:t>T</w:t>
            </w:r>
            <w:r>
              <w:rPr>
                <w:rFonts w:ascii="Arial" w:cs="Arial" w:eastAsia="Arial" w:hAnsi="Arial"/>
                <w:b/>
                <w:color w:val="FFFFFF"/>
                <w:spacing w:val="1"/>
                <w:w w:val="100"/>
                <w:sz w:val="17"/>
                <w:szCs w:val="17"/>
              </w:rPr>
              <w:t>r</w:t>
            </w:r>
            <w:r>
              <w:rPr>
                <w:rFonts w:ascii="Arial" w:cs="Arial" w:eastAsia="Arial" w:hAnsi="Arial"/>
                <w:b/>
                <w:color w:val="FFFFFF"/>
                <w:spacing w:val="0"/>
                <w:w w:val="100"/>
                <w:sz w:val="17"/>
                <w:szCs w:val="17"/>
              </w:rPr>
              <w:t>a</w:t>
            </w:r>
            <w:r>
              <w:rPr>
                <w:rFonts w:ascii="Arial" w:cs="Arial" w:eastAsia="Arial" w:hAnsi="Arial"/>
                <w:b/>
                <w:color w:val="FFFFFF"/>
                <w:spacing w:val="-1"/>
                <w:w w:val="100"/>
                <w:sz w:val="17"/>
                <w:szCs w:val="17"/>
              </w:rPr>
              <w:t>n</w:t>
            </w:r>
            <w:r>
              <w:rPr>
                <w:rFonts w:ascii="Arial" w:cs="Arial" w:eastAsia="Arial" w:hAnsi="Arial"/>
                <w:b/>
                <w:color w:val="FFFFFF"/>
                <w:spacing w:val="-4"/>
                <w:w w:val="100"/>
                <w:sz w:val="17"/>
                <w:szCs w:val="17"/>
              </w:rPr>
              <w:t>s</w:t>
            </w:r>
            <w:r>
              <w:rPr>
                <w:rFonts w:ascii="Arial" w:cs="Arial" w:eastAsia="Arial" w:hAnsi="Arial"/>
                <w:b/>
                <w:color w:val="FFFFFF"/>
                <w:spacing w:val="0"/>
                <w:w w:val="100"/>
                <w:sz w:val="17"/>
                <w:szCs w:val="17"/>
              </w:rPr>
              <w:t>a</w:t>
            </w:r>
            <w:r>
              <w:rPr>
                <w:rFonts w:ascii="Arial" w:cs="Arial" w:eastAsia="Arial" w:hAnsi="Arial"/>
                <w:b/>
                <w:color w:val="FFFFFF"/>
                <w:spacing w:val="-3"/>
                <w:w w:val="100"/>
                <w:sz w:val="17"/>
                <w:szCs w:val="17"/>
              </w:rPr>
              <w:t>k</w:t>
            </w:r>
            <w:r>
              <w:rPr>
                <w:rFonts w:ascii="Arial" w:cs="Arial" w:eastAsia="Arial" w:hAnsi="Arial"/>
                <w:b/>
                <w:color w:val="FFFFFF"/>
                <w:spacing w:val="0"/>
                <w:w w:val="100"/>
                <w:sz w:val="17"/>
                <w:szCs w:val="17"/>
              </w:rPr>
              <w:t>si</w:t>
            </w:r>
            <w:r>
              <w:rPr>
                <w:rFonts w:ascii="Arial" w:cs="Arial" w:eastAsia="Arial" w:hAnsi="Arial"/>
                <w:b/>
                <w:color w:val="FFFFFF"/>
                <w:spacing w:val="-2"/>
                <w:w w:val="100"/>
                <w:sz w:val="17"/>
                <w:szCs w:val="17"/>
              </w:rPr>
              <w:t> </w:t>
            </w:r>
            <w:r>
              <w:rPr>
                <w:rFonts w:ascii="Arial" w:cs="Arial" w:eastAsia="Arial" w:hAnsi="Arial"/>
                <w:b/>
                <w:color w:val="FFFFFF"/>
                <w:spacing w:val="-3"/>
                <w:w w:val="100"/>
                <w:sz w:val="17"/>
                <w:szCs w:val="17"/>
              </w:rPr>
              <w:t>M</w:t>
            </w:r>
            <w:r>
              <w:rPr>
                <w:rFonts w:ascii="Arial" w:cs="Arial" w:eastAsia="Arial" w:hAnsi="Arial"/>
                <w:b/>
                <w:color w:val="FFFFFF"/>
                <w:spacing w:val="-4"/>
                <w:w w:val="100"/>
                <w:sz w:val="17"/>
                <w:szCs w:val="17"/>
              </w:rPr>
              <w:t>a</w:t>
            </w:r>
            <w:r>
              <w:rPr>
                <w:rFonts w:ascii="Arial" w:cs="Arial" w:eastAsia="Arial" w:hAnsi="Arial"/>
                <w:b/>
                <w:color w:val="FFFFFF"/>
                <w:spacing w:val="-4"/>
                <w:w w:val="100"/>
                <w:sz w:val="17"/>
                <w:szCs w:val="17"/>
              </w:rPr>
              <w:t>k</w:t>
            </w:r>
            <w:r>
              <w:rPr>
                <w:rFonts w:ascii="Arial" w:cs="Arial" w:eastAsia="Arial" w:hAnsi="Arial"/>
                <w:b/>
                <w:color w:val="FFFFFF"/>
                <w:spacing w:val="-4"/>
                <w:w w:val="100"/>
                <w:sz w:val="17"/>
                <w:szCs w:val="17"/>
              </w:rPr>
              <w:t>a</w:t>
            </w:r>
            <w:r>
              <w:rPr>
                <w:rFonts w:ascii="Arial" w:cs="Arial" w:eastAsia="Arial" w:hAnsi="Arial"/>
                <w:b/>
                <w:color w:val="FFFFFF"/>
                <w:spacing w:val="-5"/>
                <w:w w:val="100"/>
                <w:sz w:val="17"/>
                <w:szCs w:val="17"/>
              </w:rPr>
              <w:t>n</w:t>
            </w:r>
            <w:r>
              <w:rPr>
                <w:rFonts w:ascii="Arial" w:cs="Arial" w:eastAsia="Arial" w:hAnsi="Arial"/>
                <w:b/>
                <w:color w:val="FFFFFF"/>
                <w:spacing w:val="-4"/>
                <w:w w:val="100"/>
                <w:sz w:val="17"/>
                <w:szCs w:val="17"/>
              </w:rPr>
              <w:t>a</w:t>
            </w:r>
            <w:r>
              <w:rPr>
                <w:rFonts w:ascii="Arial" w:cs="Arial" w:eastAsia="Arial" w:hAnsi="Arial"/>
                <w:b/>
                <w:color w:val="FFFFFF"/>
                <w:spacing w:val="0"/>
                <w:w w:val="100"/>
                <w:sz w:val="17"/>
                <w:szCs w:val="17"/>
              </w:rPr>
              <w:t>n</w:t>
            </w:r>
            <w:r>
              <w:rPr>
                <w:rFonts w:ascii="Arial" w:cs="Arial" w:eastAsia="Arial" w:hAnsi="Arial"/>
                <w:b/>
                <w:color w:val="FFFFFF"/>
                <w:spacing w:val="0"/>
                <w:w w:val="100"/>
                <w:sz w:val="17"/>
                <w:szCs w:val="17"/>
              </w:rPr>
              <w:t>                      </w:t>
            </w:r>
            <w:r>
              <w:rPr>
                <w:rFonts w:ascii="Arial" w:cs="Arial" w:eastAsia="Arial" w:hAnsi="Arial"/>
                <w:b/>
                <w:color w:val="FFFFFF"/>
                <w:spacing w:val="23"/>
                <w:w w:val="100"/>
                <w:sz w:val="17"/>
                <w:szCs w:val="17"/>
              </w:rPr>
              <w:t> </w:t>
            </w:r>
            <w:r>
              <w:rPr>
                <w:rFonts w:ascii="Arial" w:cs="Arial" w:eastAsia="Arial" w:hAnsi="Arial"/>
                <w:b/>
                <w:color w:val="FFFFFF"/>
                <w:spacing w:val="0"/>
                <w:w w:val="100"/>
                <w:sz w:val="17"/>
                <w:szCs w:val="17"/>
              </w:rPr>
              <w:t>J</w:t>
            </w:r>
            <w:r>
              <w:rPr>
                <w:rFonts w:ascii="Arial" w:cs="Arial" w:eastAsia="Arial" w:hAnsi="Arial"/>
                <w:b/>
                <w:color w:val="FFFFFF"/>
                <w:spacing w:val="-1"/>
                <w:w w:val="100"/>
                <w:sz w:val="17"/>
                <w:szCs w:val="17"/>
              </w:rPr>
              <w:t>u</w:t>
            </w:r>
            <w:r>
              <w:rPr>
                <w:rFonts w:ascii="Arial" w:cs="Arial" w:eastAsia="Arial" w:hAnsi="Arial"/>
                <w:b/>
                <w:color w:val="FFFFFF"/>
                <w:spacing w:val="-1"/>
                <w:w w:val="100"/>
                <w:sz w:val="17"/>
                <w:szCs w:val="17"/>
              </w:rPr>
              <w:t>m</w:t>
            </w:r>
            <w:r>
              <w:rPr>
                <w:rFonts w:ascii="Arial" w:cs="Arial" w:eastAsia="Arial" w:hAnsi="Arial"/>
                <w:b/>
                <w:color w:val="FFFFFF"/>
                <w:spacing w:val="0"/>
                <w:w w:val="100"/>
                <w:sz w:val="17"/>
                <w:szCs w:val="17"/>
              </w:rPr>
              <w:t>lah</w:t>
            </w:r>
            <w:r>
              <w:rPr>
                <w:rFonts w:ascii="Arial" w:cs="Arial" w:eastAsia="Arial" w:hAnsi="Arial"/>
                <w:b/>
                <w:color w:val="FFFFFF"/>
                <w:spacing w:val="-10"/>
                <w:w w:val="100"/>
                <w:sz w:val="17"/>
                <w:szCs w:val="17"/>
              </w:rPr>
              <w:t> </w:t>
            </w:r>
            <w:r>
              <w:rPr>
                <w:rFonts w:ascii="Arial" w:cs="Arial" w:eastAsia="Arial" w:hAnsi="Arial"/>
                <w:b/>
                <w:color w:val="FFFFFF"/>
                <w:spacing w:val="-1"/>
                <w:w w:val="100"/>
                <w:sz w:val="17"/>
                <w:szCs w:val="17"/>
              </w:rPr>
              <w:t>T</w:t>
            </w:r>
            <w:r>
              <w:rPr>
                <w:rFonts w:ascii="Arial" w:cs="Arial" w:eastAsia="Arial" w:hAnsi="Arial"/>
                <w:b/>
                <w:color w:val="FFFFFF"/>
                <w:spacing w:val="1"/>
                <w:w w:val="100"/>
                <w:sz w:val="17"/>
                <w:szCs w:val="17"/>
              </w:rPr>
              <w:t>r</w:t>
            </w:r>
            <w:r>
              <w:rPr>
                <w:rFonts w:ascii="Arial" w:cs="Arial" w:eastAsia="Arial" w:hAnsi="Arial"/>
                <w:b/>
                <w:color w:val="FFFFFF"/>
                <w:spacing w:val="0"/>
                <w:w w:val="100"/>
                <w:sz w:val="17"/>
                <w:szCs w:val="17"/>
              </w:rPr>
              <w:t>a</w:t>
            </w:r>
            <w:r>
              <w:rPr>
                <w:rFonts w:ascii="Arial" w:cs="Arial" w:eastAsia="Arial" w:hAnsi="Arial"/>
                <w:b/>
                <w:color w:val="FFFFFF"/>
                <w:spacing w:val="-1"/>
                <w:w w:val="100"/>
                <w:sz w:val="17"/>
                <w:szCs w:val="17"/>
              </w:rPr>
              <w:t>n</w:t>
            </w:r>
            <w:r>
              <w:rPr>
                <w:rFonts w:ascii="Arial" w:cs="Arial" w:eastAsia="Arial" w:hAnsi="Arial"/>
                <w:b/>
                <w:color w:val="FFFFFF"/>
                <w:spacing w:val="-4"/>
                <w:w w:val="100"/>
                <w:sz w:val="17"/>
                <w:szCs w:val="17"/>
              </w:rPr>
              <w:t>s</w:t>
            </w:r>
            <w:r>
              <w:rPr>
                <w:rFonts w:ascii="Arial" w:cs="Arial" w:eastAsia="Arial" w:hAnsi="Arial"/>
                <w:b/>
                <w:color w:val="FFFFFF"/>
                <w:spacing w:val="0"/>
                <w:w w:val="100"/>
                <w:sz w:val="17"/>
                <w:szCs w:val="17"/>
              </w:rPr>
              <w:t>a</w:t>
            </w:r>
            <w:r>
              <w:rPr>
                <w:rFonts w:ascii="Arial" w:cs="Arial" w:eastAsia="Arial" w:hAnsi="Arial"/>
                <w:b/>
                <w:color w:val="FFFFFF"/>
                <w:spacing w:val="-3"/>
                <w:w w:val="100"/>
                <w:sz w:val="17"/>
                <w:szCs w:val="17"/>
              </w:rPr>
              <w:t>k</w:t>
            </w:r>
            <w:r>
              <w:rPr>
                <w:rFonts w:ascii="Arial" w:cs="Arial" w:eastAsia="Arial" w:hAnsi="Arial"/>
                <w:b/>
                <w:color w:val="FFFFFF"/>
                <w:spacing w:val="0"/>
                <w:w w:val="100"/>
                <w:sz w:val="17"/>
                <w:szCs w:val="17"/>
              </w:rPr>
              <w:t>si</w:t>
            </w:r>
            <w:r>
              <w:rPr>
                <w:rFonts w:ascii="Arial" w:cs="Arial" w:eastAsia="Arial" w:hAnsi="Arial"/>
                <w:b/>
                <w:color w:val="FFFFFF"/>
                <w:spacing w:val="-2"/>
                <w:w w:val="100"/>
                <w:sz w:val="17"/>
                <w:szCs w:val="17"/>
              </w:rPr>
              <w:t> </w:t>
            </w:r>
            <w:r>
              <w:rPr>
                <w:rFonts w:ascii="Arial" w:cs="Arial" w:eastAsia="Arial" w:hAnsi="Arial"/>
                <w:b/>
                <w:color w:val="FFFFFF"/>
                <w:spacing w:val="-3"/>
                <w:w w:val="100"/>
                <w:sz w:val="17"/>
                <w:szCs w:val="17"/>
              </w:rPr>
              <w:t>M</w:t>
            </w:r>
            <w:r>
              <w:rPr>
                <w:rFonts w:ascii="Arial" w:cs="Arial" w:eastAsia="Arial" w:hAnsi="Arial"/>
                <w:b/>
                <w:color w:val="FFFFFF"/>
                <w:spacing w:val="-4"/>
                <w:w w:val="100"/>
                <w:sz w:val="17"/>
                <w:szCs w:val="17"/>
              </w:rPr>
              <w:t>i</w:t>
            </w:r>
            <w:r>
              <w:rPr>
                <w:rFonts w:ascii="Arial" w:cs="Arial" w:eastAsia="Arial" w:hAnsi="Arial"/>
                <w:b/>
                <w:color w:val="FFFFFF"/>
                <w:spacing w:val="-5"/>
                <w:w w:val="100"/>
                <w:sz w:val="17"/>
                <w:szCs w:val="17"/>
              </w:rPr>
              <w:t>n</w:t>
            </w:r>
            <w:r>
              <w:rPr>
                <w:rFonts w:ascii="Arial" w:cs="Arial" w:eastAsia="Arial" w:hAnsi="Arial"/>
                <w:b/>
                <w:color w:val="FFFFFF"/>
                <w:spacing w:val="-5"/>
                <w:w w:val="100"/>
                <w:sz w:val="17"/>
                <w:szCs w:val="17"/>
              </w:rPr>
              <w:t>u</w:t>
            </w:r>
            <w:r>
              <w:rPr>
                <w:rFonts w:ascii="Arial" w:cs="Arial" w:eastAsia="Arial" w:hAnsi="Arial"/>
                <w:b/>
                <w:color w:val="FFFFFF"/>
                <w:spacing w:val="-5"/>
                <w:w w:val="100"/>
                <w:sz w:val="17"/>
                <w:szCs w:val="17"/>
              </w:rPr>
              <w:t>m</w:t>
            </w:r>
            <w:r>
              <w:rPr>
                <w:rFonts w:ascii="Arial" w:cs="Arial" w:eastAsia="Arial" w:hAnsi="Arial"/>
                <w:b/>
                <w:color w:val="FFFFFF"/>
                <w:spacing w:val="0"/>
                <w:w w:val="100"/>
                <w:sz w:val="17"/>
                <w:szCs w:val="17"/>
              </w:rPr>
              <w:t>an</w:t>
            </w:r>
            <w:r>
              <w:rPr>
                <w:rFonts w:ascii="Arial" w:cs="Arial" w:eastAsia="Arial" w:hAnsi="Arial"/>
                <w:b/>
                <w:color w:val="FFFFFF"/>
                <w:spacing w:val="0"/>
                <w:w w:val="100"/>
                <w:sz w:val="17"/>
                <w:szCs w:val="17"/>
              </w:rPr>
              <w:t>                    </w:t>
            </w:r>
            <w:r>
              <w:rPr>
                <w:rFonts w:ascii="Arial" w:cs="Arial" w:eastAsia="Arial" w:hAnsi="Arial"/>
                <w:b/>
                <w:color w:val="FFFFFF"/>
                <w:spacing w:val="47"/>
                <w:w w:val="100"/>
                <w:sz w:val="17"/>
                <w:szCs w:val="17"/>
              </w:rPr>
              <w:t> </w:t>
            </w:r>
            <w:r>
              <w:rPr>
                <w:rFonts w:ascii="Arial" w:cs="Arial" w:eastAsia="Arial" w:hAnsi="Arial"/>
                <w:b/>
                <w:color w:val="FFFFFF"/>
                <w:spacing w:val="-1"/>
                <w:w w:val="100"/>
                <w:sz w:val="17"/>
                <w:szCs w:val="17"/>
              </w:rPr>
              <w:t>T</w:t>
            </w:r>
            <w:r>
              <w:rPr>
                <w:rFonts w:ascii="Arial" w:cs="Arial" w:eastAsia="Arial" w:hAnsi="Arial"/>
                <w:b/>
                <w:color w:val="FFFFFF"/>
                <w:spacing w:val="-5"/>
                <w:w w:val="100"/>
                <w:sz w:val="17"/>
                <w:szCs w:val="17"/>
              </w:rPr>
              <w:t>o</w:t>
            </w:r>
            <w:r>
              <w:rPr>
                <w:rFonts w:ascii="Arial" w:cs="Arial" w:eastAsia="Arial" w:hAnsi="Arial"/>
                <w:b/>
                <w:color w:val="FFFFFF"/>
                <w:spacing w:val="-5"/>
                <w:w w:val="100"/>
                <w:sz w:val="17"/>
                <w:szCs w:val="17"/>
              </w:rPr>
              <w:t>t</w:t>
            </w:r>
            <w:r>
              <w:rPr>
                <w:rFonts w:ascii="Arial" w:cs="Arial" w:eastAsia="Arial" w:hAnsi="Arial"/>
                <w:b/>
                <w:color w:val="FFFFFF"/>
                <w:spacing w:val="-4"/>
                <w:w w:val="100"/>
                <w:sz w:val="17"/>
                <w:szCs w:val="17"/>
              </w:rPr>
              <w:t>a</w:t>
            </w:r>
            <w:r>
              <w:rPr>
                <w:rFonts w:ascii="Arial" w:cs="Arial" w:eastAsia="Arial" w:hAnsi="Arial"/>
                <w:b/>
                <w:color w:val="FFFFFF"/>
                <w:spacing w:val="0"/>
                <w:w w:val="100"/>
                <w:sz w:val="17"/>
                <w:szCs w:val="17"/>
              </w:rPr>
              <w:t>l</w:t>
            </w:r>
            <w:r>
              <w:rPr>
                <w:rFonts w:ascii="Arial" w:cs="Arial" w:eastAsia="Arial" w:hAnsi="Arial"/>
                <w:b/>
                <w:color w:val="FFFFFF"/>
                <w:spacing w:val="1"/>
                <w:w w:val="100"/>
                <w:sz w:val="17"/>
                <w:szCs w:val="17"/>
              </w:rPr>
              <w:t> </w:t>
            </w:r>
            <w:r>
              <w:rPr>
                <w:rFonts w:ascii="Arial" w:cs="Arial" w:eastAsia="Arial" w:hAnsi="Arial"/>
                <w:b/>
                <w:color w:val="FFFFFF"/>
                <w:spacing w:val="-3"/>
                <w:w w:val="100"/>
                <w:sz w:val="17"/>
                <w:szCs w:val="17"/>
              </w:rPr>
              <w:t>P</w:t>
            </w:r>
            <w:r>
              <w:rPr>
                <w:rFonts w:ascii="Arial" w:cs="Arial" w:eastAsia="Arial" w:hAnsi="Arial"/>
                <w:b/>
                <w:color w:val="FFFFFF"/>
                <w:spacing w:val="-4"/>
                <w:w w:val="100"/>
                <w:sz w:val="17"/>
                <w:szCs w:val="17"/>
              </w:rPr>
              <w:t>e</w:t>
            </w:r>
            <w:r>
              <w:rPr>
                <w:rFonts w:ascii="Arial" w:cs="Arial" w:eastAsia="Arial" w:hAnsi="Arial"/>
                <w:b/>
                <w:color w:val="FFFFFF"/>
                <w:spacing w:val="-1"/>
                <w:w w:val="100"/>
                <w:sz w:val="17"/>
                <w:szCs w:val="17"/>
              </w:rPr>
              <w:t>n</w:t>
            </w:r>
            <w:r>
              <w:rPr>
                <w:rFonts w:ascii="Arial" w:cs="Arial" w:eastAsia="Arial" w:hAnsi="Arial"/>
                <w:b/>
                <w:color w:val="FFFFFF"/>
                <w:spacing w:val="-5"/>
                <w:w w:val="100"/>
                <w:sz w:val="17"/>
                <w:szCs w:val="17"/>
              </w:rPr>
              <w:t>d</w:t>
            </w:r>
            <w:r>
              <w:rPr>
                <w:rFonts w:ascii="Arial" w:cs="Arial" w:eastAsia="Arial" w:hAnsi="Arial"/>
                <w:b/>
                <w:color w:val="FFFFFF"/>
                <w:spacing w:val="-4"/>
                <w:w w:val="100"/>
                <w:sz w:val="17"/>
                <w:szCs w:val="17"/>
              </w:rPr>
              <w:t>a</w:t>
            </w:r>
            <w:r>
              <w:rPr>
                <w:rFonts w:ascii="Arial" w:cs="Arial" w:eastAsia="Arial" w:hAnsi="Arial"/>
                <w:b/>
                <w:color w:val="FFFFFF"/>
                <w:spacing w:val="-5"/>
                <w:w w:val="100"/>
                <w:sz w:val="17"/>
                <w:szCs w:val="17"/>
              </w:rPr>
              <w:t>p</w:t>
            </w:r>
            <w:r>
              <w:rPr>
                <w:rFonts w:ascii="Arial" w:cs="Arial" w:eastAsia="Arial" w:hAnsi="Arial"/>
                <w:b/>
                <w:color w:val="FFFFFF"/>
                <w:spacing w:val="0"/>
                <w:w w:val="100"/>
                <w:sz w:val="17"/>
                <w:szCs w:val="17"/>
              </w:rPr>
              <w:t>a</w:t>
            </w:r>
            <w:r>
              <w:rPr>
                <w:rFonts w:ascii="Arial" w:cs="Arial" w:eastAsia="Arial" w:hAnsi="Arial"/>
                <w:b/>
                <w:color w:val="FFFFFF"/>
                <w:spacing w:val="-5"/>
                <w:w w:val="100"/>
                <w:sz w:val="17"/>
                <w:szCs w:val="17"/>
              </w:rPr>
              <w:t>t</w:t>
            </w:r>
            <w:r>
              <w:rPr>
                <w:rFonts w:ascii="Arial" w:cs="Arial" w:eastAsia="Arial" w:hAnsi="Arial"/>
                <w:b/>
                <w:color w:val="FFFFFF"/>
                <w:spacing w:val="0"/>
                <w:w w:val="100"/>
                <w:sz w:val="17"/>
                <w:szCs w:val="17"/>
              </w:rPr>
              <w:t>an</w:t>
            </w:r>
            <w:r>
              <w:rPr>
                <w:rFonts w:ascii="Arial" w:cs="Arial" w:eastAsia="Arial" w:hAnsi="Arial"/>
                <w:b/>
                <w:color w:val="FFFFFF"/>
                <w:spacing w:val="7"/>
                <w:w w:val="100"/>
                <w:sz w:val="17"/>
                <w:szCs w:val="17"/>
              </w:rPr>
              <w:t> </w:t>
            </w:r>
            <w:r>
              <w:rPr>
                <w:rFonts w:ascii="Arial" w:cs="Arial" w:eastAsia="Arial" w:hAnsi="Arial"/>
                <w:b/>
                <w:color w:val="FFFFFF"/>
                <w:spacing w:val="-5"/>
                <w:w w:val="101"/>
                <w:sz w:val="17"/>
                <w:szCs w:val="17"/>
              </w:rPr>
              <w:t>(</w:t>
            </w:r>
            <w:r>
              <w:rPr>
                <w:rFonts w:ascii="Arial" w:cs="Arial" w:eastAsia="Arial" w:hAnsi="Arial"/>
                <w:b/>
                <w:color w:val="FFFFFF"/>
                <w:spacing w:val="-4"/>
                <w:w w:val="101"/>
                <w:sz w:val="17"/>
                <w:szCs w:val="17"/>
              </w:rPr>
              <w:t>R</w:t>
            </w:r>
            <w:r>
              <w:rPr>
                <w:rFonts w:ascii="Arial" w:cs="Arial" w:eastAsia="Arial" w:hAnsi="Arial"/>
                <w:b/>
                <w:color w:val="FFFFFF"/>
                <w:spacing w:val="-5"/>
                <w:w w:val="101"/>
                <w:sz w:val="17"/>
                <w:szCs w:val="17"/>
              </w:rPr>
              <w:t>p</w:t>
            </w:r>
            <w:r>
              <w:rPr>
                <w:rFonts w:ascii="Arial" w:cs="Arial" w:eastAsia="Arial" w:hAnsi="Arial"/>
                <w:b/>
                <w:color w:val="FFFFFF"/>
                <w:spacing w:val="0"/>
                <w:w w:val="101"/>
                <w:sz w:val="17"/>
                <w:szCs w:val="17"/>
              </w:rPr>
              <w:t>)</w:t>
            </w:r>
            <w:r>
              <w:rPr>
                <w:rFonts w:ascii="Arial" w:cs="Arial" w:eastAsia="Arial" w:hAnsi="Arial"/>
                <w:color w:val="000000"/>
                <w:spacing w:val="0"/>
                <w:w w:val="100"/>
                <w:sz w:val="17"/>
                <w:szCs w:val="17"/>
              </w:rPr>
            </w:r>
          </w:p>
        </w:tc>
      </w:tr>
      <w:tr>
        <w:trPr>
          <w:trHeight w:hRule="exact" w:val="382"/>
        </w:trPr>
        <w:tc>
          <w:tcPr>
            <w:tcW w:type="dxa" w:w="1032"/>
            <w:tcBorders>
              <w:top w:color="auto" w:space="0" w:sz="6" w:val="nil"/>
              <w:left w:color="C9D3DF" w:space="0" w:sz="6" w:val="single"/>
              <w:bottom w:color="C9D3DF" w:space="0" w:sz="6" w:val="single"/>
              <w:right w:color="C9D3DF" w:space="0" w:sz="6" w:val="single"/>
            </w:tcBorders>
          </w:tcPr>
          <w:p>
            <w:pPr>
              <w:rPr>
                <w:rFonts w:ascii="Tahoma" w:cs="Tahoma" w:eastAsia="Tahoma" w:hAnsi="Tahoma"/>
                <w:sz w:val="17"/>
                <w:szCs w:val="17"/>
              </w:rPr>
              <w:jc w:val="left"/>
              <w:spacing w:before="58"/>
              <w:ind w:left="363"/>
            </w:pPr>
            <w:r>
              <w:rPr>
                <w:rFonts w:ascii="Tahoma" w:cs="Tahoma" w:eastAsia="Tahoma" w:hAnsi="Tahoma"/>
                <w:color w:val="2C3647"/>
                <w:spacing w:val="0"/>
                <w:w w:val="101"/>
                <w:sz w:val="17"/>
                <w:szCs w:val="17"/>
              </w:rPr>
              <w:t>S</w:t>
            </w:r>
            <w:r>
              <w:rPr>
                <w:rFonts w:ascii="Tahoma" w:cs="Tahoma" w:eastAsia="Tahoma" w:hAnsi="Tahoma"/>
                <w:color w:val="2C3647"/>
                <w:spacing w:val="1"/>
                <w:w w:val="101"/>
                <w:sz w:val="17"/>
                <w:szCs w:val="17"/>
              </w:rPr>
              <w:t>e</w:t>
            </w:r>
            <w:r>
              <w:rPr>
                <w:rFonts w:ascii="Tahoma" w:cs="Tahoma" w:eastAsia="Tahoma" w:hAnsi="Tahoma"/>
                <w:color w:val="2C3647"/>
                <w:spacing w:val="0"/>
                <w:w w:val="101"/>
                <w:sz w:val="17"/>
                <w:szCs w:val="17"/>
              </w:rPr>
              <w:t>n</w:t>
            </w:r>
            <w:r>
              <w:rPr>
                <w:rFonts w:ascii="Tahoma" w:cs="Tahoma" w:eastAsia="Tahoma" w:hAnsi="Tahoma"/>
                <w:color w:val="2C3647"/>
                <w:spacing w:val="1"/>
                <w:w w:val="101"/>
                <w:sz w:val="17"/>
                <w:szCs w:val="17"/>
              </w:rPr>
              <w:t>i</w:t>
            </w:r>
            <w:r>
              <w:rPr>
                <w:rFonts w:ascii="Tahoma" w:cs="Tahoma" w:eastAsia="Tahoma" w:hAnsi="Tahoma"/>
                <w:color w:val="2C3647"/>
                <w:spacing w:val="0"/>
                <w:w w:val="101"/>
                <w:sz w:val="17"/>
                <w:szCs w:val="17"/>
              </w:rPr>
              <w:t>n</w:t>
            </w:r>
            <w:r>
              <w:rPr>
                <w:rFonts w:ascii="Tahoma" w:cs="Tahoma" w:eastAsia="Tahoma" w:hAnsi="Tahoma"/>
                <w:color w:val="000000"/>
                <w:spacing w:val="0"/>
                <w:w w:val="100"/>
                <w:sz w:val="17"/>
                <w:szCs w:val="17"/>
              </w:rPr>
            </w:r>
          </w:p>
        </w:tc>
        <w:tc>
          <w:tcPr>
            <w:tcW w:type="dxa" w:w="3269"/>
            <w:tcBorders>
              <w:top w:color="auto" w:space="0" w:sz="6" w:val="nil"/>
              <w:left w:color="C9D3DF" w:space="0" w:sz="6" w:val="single"/>
              <w:bottom w:color="C9D3DF" w:space="0" w:sz="6" w:val="single"/>
              <w:right w:color="C9D3DF" w:space="0" w:sz="6" w:val="single"/>
            </w:tcBorders>
          </w:tcPr>
          <w:p>
            <w:pPr>
              <w:rPr>
                <w:rFonts w:ascii="Tahoma" w:cs="Tahoma" w:eastAsia="Tahoma" w:hAnsi="Tahoma"/>
                <w:sz w:val="17"/>
                <w:szCs w:val="17"/>
              </w:rPr>
              <w:jc w:val="center"/>
              <w:spacing w:before="58"/>
              <w:ind w:left="1531" w:right="1395"/>
            </w:pPr>
            <w:r>
              <w:rPr>
                <w:rFonts w:ascii="Tahoma" w:cs="Tahoma" w:eastAsia="Tahoma" w:hAnsi="Tahoma"/>
                <w:color w:val="2C3647"/>
                <w:spacing w:val="-6"/>
                <w:w w:val="101"/>
                <w:sz w:val="17"/>
                <w:szCs w:val="17"/>
              </w:rPr>
              <w:t>120</w:t>
            </w:r>
            <w:r>
              <w:rPr>
                <w:rFonts w:ascii="Tahoma" w:cs="Tahoma" w:eastAsia="Tahoma" w:hAnsi="Tahoma"/>
                <w:color w:val="000000"/>
                <w:spacing w:val="0"/>
                <w:w w:val="100"/>
                <w:sz w:val="17"/>
                <w:szCs w:val="17"/>
              </w:rPr>
            </w:r>
          </w:p>
        </w:tc>
        <w:tc>
          <w:tcPr>
            <w:tcW w:type="dxa" w:w="3297"/>
            <w:tcBorders>
              <w:top w:color="auto" w:space="0" w:sz="6" w:val="nil"/>
              <w:left w:color="C9D3DF" w:space="0" w:sz="6" w:val="single"/>
              <w:bottom w:color="C9D3DF" w:space="0" w:sz="6" w:val="single"/>
              <w:right w:color="C9D3DF" w:space="0" w:sz="6" w:val="single"/>
            </w:tcBorders>
          </w:tcPr>
          <w:p>
            <w:pPr>
              <w:rPr>
                <w:rFonts w:ascii="Tahoma" w:cs="Tahoma" w:eastAsia="Tahoma" w:hAnsi="Tahoma"/>
                <w:sz w:val="17"/>
                <w:szCs w:val="17"/>
              </w:rPr>
              <w:jc w:val="center"/>
              <w:spacing w:before="58"/>
              <w:ind w:left="1543" w:right="1411"/>
            </w:pPr>
            <w:r>
              <w:rPr>
                <w:rFonts w:ascii="Tahoma" w:cs="Tahoma" w:eastAsia="Tahoma" w:hAnsi="Tahoma"/>
                <w:color w:val="2C3647"/>
                <w:spacing w:val="-6"/>
                <w:w w:val="101"/>
                <w:sz w:val="17"/>
                <w:szCs w:val="17"/>
              </w:rPr>
              <w:t>150</w:t>
            </w:r>
            <w:r>
              <w:rPr>
                <w:rFonts w:ascii="Tahoma" w:cs="Tahoma" w:eastAsia="Tahoma" w:hAnsi="Tahoma"/>
                <w:color w:val="000000"/>
                <w:spacing w:val="0"/>
                <w:w w:val="100"/>
                <w:sz w:val="17"/>
                <w:szCs w:val="17"/>
              </w:rPr>
            </w:r>
          </w:p>
        </w:tc>
        <w:tc>
          <w:tcPr>
            <w:tcW w:type="dxa" w:w="2729"/>
            <w:tcBorders>
              <w:top w:color="auto" w:space="0" w:sz="6" w:val="nil"/>
              <w:left w:color="C9D3DF" w:space="0" w:sz="6" w:val="single"/>
              <w:bottom w:color="C9D3DF" w:space="0" w:sz="6" w:val="single"/>
              <w:right w:color="C9D3DF" w:space="0" w:sz="6" w:val="single"/>
            </w:tcBorders>
          </w:tcPr>
          <w:p>
            <w:pPr>
              <w:rPr>
                <w:rFonts w:ascii="Tahoma" w:cs="Tahoma" w:eastAsia="Tahoma" w:hAnsi="Tahoma"/>
                <w:sz w:val="17"/>
                <w:szCs w:val="17"/>
              </w:rPr>
              <w:jc w:val="left"/>
              <w:spacing w:before="58"/>
              <w:ind w:left="836"/>
            </w:pP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R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p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-2"/>
                <w:w w:val="101"/>
                <w:sz w:val="17"/>
                <w:szCs w:val="17"/>
              </w:rPr>
              <w:t>1</w:t>
            </w:r>
            <w:r>
              <w:rPr>
                <w:rFonts w:ascii="Tahoma" w:cs="Tahoma" w:eastAsia="Tahoma" w:hAnsi="Tahoma"/>
                <w:color w:val="2C3647"/>
                <w:spacing w:val="0"/>
                <w:w w:val="101"/>
                <w:sz w:val="17"/>
                <w:szCs w:val="17"/>
              </w:rPr>
              <w:t>.</w:t>
            </w:r>
            <w:r>
              <w:rPr>
                <w:rFonts w:ascii="Tahoma" w:cs="Tahoma" w:eastAsia="Tahoma" w:hAnsi="Tahoma"/>
                <w:color w:val="2C3647"/>
                <w:spacing w:val="-2"/>
                <w:w w:val="101"/>
                <w:sz w:val="17"/>
                <w:szCs w:val="17"/>
              </w:rPr>
              <w:t>3</w:t>
            </w:r>
            <w:r>
              <w:rPr>
                <w:rFonts w:ascii="Tahoma" w:cs="Tahoma" w:eastAsia="Tahoma" w:hAnsi="Tahoma"/>
                <w:color w:val="2C3647"/>
                <w:spacing w:val="-2"/>
                <w:w w:val="101"/>
                <w:sz w:val="17"/>
                <w:szCs w:val="17"/>
              </w:rPr>
              <w:t>5</w:t>
            </w:r>
            <w:r>
              <w:rPr>
                <w:rFonts w:ascii="Tahoma" w:cs="Tahoma" w:eastAsia="Tahoma" w:hAnsi="Tahoma"/>
                <w:color w:val="2C3647"/>
                <w:spacing w:val="2"/>
                <w:w w:val="101"/>
                <w:sz w:val="17"/>
                <w:szCs w:val="17"/>
              </w:rPr>
              <w:t>0</w:t>
            </w:r>
            <w:r>
              <w:rPr>
                <w:rFonts w:ascii="Tahoma" w:cs="Tahoma" w:eastAsia="Tahoma" w:hAnsi="Tahoma"/>
                <w:color w:val="2C3647"/>
                <w:spacing w:val="-4"/>
                <w:w w:val="101"/>
                <w:sz w:val="17"/>
                <w:szCs w:val="17"/>
              </w:rPr>
              <w:t>.</w:t>
            </w:r>
            <w:r>
              <w:rPr>
                <w:rFonts w:ascii="Tahoma" w:cs="Tahoma" w:eastAsia="Tahoma" w:hAnsi="Tahoma"/>
                <w:color w:val="2C3647"/>
                <w:spacing w:val="-2"/>
                <w:w w:val="101"/>
                <w:sz w:val="17"/>
                <w:szCs w:val="17"/>
              </w:rPr>
              <w:t>0</w:t>
            </w:r>
            <w:r>
              <w:rPr>
                <w:rFonts w:ascii="Tahoma" w:cs="Tahoma" w:eastAsia="Tahoma" w:hAnsi="Tahoma"/>
                <w:color w:val="2C3647"/>
                <w:spacing w:val="2"/>
                <w:w w:val="101"/>
                <w:sz w:val="17"/>
                <w:szCs w:val="17"/>
              </w:rPr>
              <w:t>0</w:t>
            </w:r>
            <w:r>
              <w:rPr>
                <w:rFonts w:ascii="Tahoma" w:cs="Tahoma" w:eastAsia="Tahoma" w:hAnsi="Tahoma"/>
                <w:color w:val="2C3647"/>
                <w:spacing w:val="-2"/>
                <w:w w:val="101"/>
                <w:sz w:val="17"/>
                <w:szCs w:val="17"/>
              </w:rPr>
              <w:t>0</w:t>
            </w:r>
            <w:r>
              <w:rPr>
                <w:rFonts w:ascii="Tahoma" w:cs="Tahoma" w:eastAsia="Tahoma" w:hAnsi="Tahoma"/>
                <w:color w:val="2C3647"/>
                <w:spacing w:val="1"/>
                <w:w w:val="101"/>
                <w:sz w:val="17"/>
                <w:szCs w:val="17"/>
              </w:rPr>
              <w:t>,</w:t>
            </w:r>
            <w:r>
              <w:rPr>
                <w:rFonts w:ascii="Tahoma" w:cs="Tahoma" w:eastAsia="Tahoma" w:hAnsi="Tahoma"/>
                <w:color w:val="2C3647"/>
                <w:spacing w:val="0"/>
                <w:w w:val="101"/>
                <w:sz w:val="17"/>
                <w:szCs w:val="17"/>
              </w:rPr>
              <w:t>-</w:t>
            </w:r>
            <w:r>
              <w:rPr>
                <w:rFonts w:ascii="Tahoma" w:cs="Tahoma" w:eastAsia="Tahoma" w:hAnsi="Tahoma"/>
                <w:color w:val="000000"/>
                <w:spacing w:val="0"/>
                <w:w w:val="100"/>
                <w:sz w:val="17"/>
                <w:szCs w:val="17"/>
              </w:rPr>
            </w:r>
          </w:p>
        </w:tc>
      </w:tr>
      <w:tr>
        <w:trPr>
          <w:trHeight w:hRule="exact" w:val="382"/>
        </w:trPr>
        <w:tc>
          <w:tcPr>
            <w:tcW w:type="dxa" w:w="1032"/>
            <w:tcBorders>
              <w:top w:color="C9D3DF" w:space="0" w:sz="6" w:val="single"/>
              <w:left w:color="C9D3DF" w:space="0" w:sz="6" w:val="single"/>
              <w:bottom w:color="C9D3DF" w:space="0" w:sz="6" w:val="single"/>
              <w:right w:color="C9D3DF" w:space="0" w:sz="6" w:val="single"/>
            </w:tcBorders>
            <w:shd w:color="auto" w:fill="F6F8FA" w:val="clear"/>
          </w:tcPr>
          <w:p>
            <w:pPr>
              <w:rPr>
                <w:rFonts w:ascii="Tahoma" w:cs="Tahoma" w:eastAsia="Tahoma" w:hAnsi="Tahoma"/>
                <w:sz w:val="17"/>
                <w:szCs w:val="17"/>
              </w:rPr>
              <w:jc w:val="left"/>
              <w:spacing w:before="50"/>
              <w:ind w:left="319"/>
            </w:pPr>
            <w:r>
              <w:rPr>
                <w:rFonts w:ascii="Tahoma" w:cs="Tahoma" w:eastAsia="Tahoma" w:hAnsi="Tahoma"/>
                <w:color w:val="2C3647"/>
                <w:spacing w:val="-1"/>
                <w:w w:val="106"/>
                <w:sz w:val="17"/>
                <w:szCs w:val="17"/>
              </w:rPr>
              <w:t>S</w:t>
            </w:r>
            <w:r>
              <w:rPr>
                <w:rFonts w:ascii="Tahoma" w:cs="Tahoma" w:eastAsia="Tahoma" w:hAnsi="Tahoma"/>
                <w:color w:val="2C3647"/>
                <w:spacing w:val="0"/>
                <w:w w:val="106"/>
                <w:sz w:val="17"/>
                <w:szCs w:val="17"/>
              </w:rPr>
              <w:t>e</w:t>
            </w:r>
            <w:r>
              <w:rPr>
                <w:rFonts w:ascii="Tahoma" w:cs="Tahoma" w:eastAsia="Tahoma" w:hAnsi="Tahoma"/>
                <w:color w:val="2C3647"/>
                <w:spacing w:val="2"/>
                <w:w w:val="106"/>
                <w:sz w:val="17"/>
                <w:szCs w:val="17"/>
              </w:rPr>
              <w:t>l</w:t>
            </w:r>
            <w:r>
              <w:rPr>
                <w:rFonts w:ascii="Tahoma" w:cs="Tahoma" w:eastAsia="Tahoma" w:hAnsi="Tahoma"/>
                <w:color w:val="2C3647"/>
                <w:spacing w:val="1"/>
                <w:w w:val="106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-1"/>
                <w:w w:val="106"/>
                <w:sz w:val="17"/>
                <w:szCs w:val="17"/>
              </w:rPr>
              <w:t>s</w:t>
            </w:r>
            <w:r>
              <w:rPr>
                <w:rFonts w:ascii="Tahoma" w:cs="Tahoma" w:eastAsia="Tahoma" w:hAnsi="Tahoma"/>
                <w:color w:val="2C3647"/>
                <w:spacing w:val="0"/>
                <w:w w:val="106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000000"/>
                <w:spacing w:val="0"/>
                <w:w w:val="100"/>
                <w:sz w:val="17"/>
                <w:szCs w:val="17"/>
              </w:rPr>
            </w:r>
          </w:p>
        </w:tc>
        <w:tc>
          <w:tcPr>
            <w:tcW w:type="dxa" w:w="3269"/>
            <w:tcBorders>
              <w:top w:color="C9D3DF" w:space="0" w:sz="6" w:val="single"/>
              <w:left w:color="C9D3DF" w:space="0" w:sz="6" w:val="single"/>
              <w:bottom w:color="C9D3DF" w:space="0" w:sz="6" w:val="single"/>
              <w:right w:color="C9D3DF" w:space="0" w:sz="6" w:val="single"/>
            </w:tcBorders>
            <w:shd w:color="auto" w:fill="F6F8FA" w:val="clear"/>
          </w:tcPr>
          <w:p>
            <w:pPr>
              <w:rPr>
                <w:rFonts w:ascii="Tahoma" w:cs="Tahoma" w:eastAsia="Tahoma" w:hAnsi="Tahoma"/>
                <w:sz w:val="17"/>
                <w:szCs w:val="17"/>
              </w:rPr>
              <w:jc w:val="center"/>
              <w:spacing w:before="50"/>
              <w:ind w:left="1575" w:right="1439"/>
            </w:pPr>
            <w:r>
              <w:rPr>
                <w:rFonts w:ascii="Tahoma" w:cs="Tahoma" w:eastAsia="Tahoma" w:hAnsi="Tahoma"/>
                <w:color w:val="2C3647"/>
                <w:spacing w:val="-6"/>
                <w:w w:val="101"/>
                <w:sz w:val="17"/>
                <w:szCs w:val="17"/>
              </w:rPr>
              <w:t>95</w:t>
            </w:r>
            <w:r>
              <w:rPr>
                <w:rFonts w:ascii="Tahoma" w:cs="Tahoma" w:eastAsia="Tahoma" w:hAnsi="Tahoma"/>
                <w:color w:val="000000"/>
                <w:spacing w:val="0"/>
                <w:w w:val="100"/>
                <w:sz w:val="17"/>
                <w:szCs w:val="17"/>
              </w:rPr>
            </w:r>
          </w:p>
        </w:tc>
        <w:tc>
          <w:tcPr>
            <w:tcW w:type="dxa" w:w="3297"/>
            <w:tcBorders>
              <w:top w:color="C9D3DF" w:space="0" w:sz="6" w:val="single"/>
              <w:left w:color="C9D3DF" w:space="0" w:sz="6" w:val="single"/>
              <w:bottom w:color="C9D3DF" w:space="0" w:sz="6" w:val="single"/>
              <w:right w:color="C9D3DF" w:space="0" w:sz="6" w:val="single"/>
            </w:tcBorders>
            <w:shd w:color="auto" w:fill="F6F8FA" w:val="clear"/>
          </w:tcPr>
          <w:p>
            <w:pPr>
              <w:rPr>
                <w:rFonts w:ascii="Tahoma" w:cs="Tahoma" w:eastAsia="Tahoma" w:hAnsi="Tahoma"/>
                <w:sz w:val="17"/>
                <w:szCs w:val="17"/>
              </w:rPr>
              <w:jc w:val="center"/>
              <w:spacing w:before="50"/>
              <w:ind w:left="1543" w:right="1411"/>
            </w:pPr>
            <w:r>
              <w:rPr>
                <w:rFonts w:ascii="Tahoma" w:cs="Tahoma" w:eastAsia="Tahoma" w:hAnsi="Tahoma"/>
                <w:color w:val="2C3647"/>
                <w:spacing w:val="-6"/>
                <w:w w:val="101"/>
                <w:sz w:val="17"/>
                <w:szCs w:val="17"/>
              </w:rPr>
              <w:t>110</w:t>
            </w:r>
            <w:r>
              <w:rPr>
                <w:rFonts w:ascii="Tahoma" w:cs="Tahoma" w:eastAsia="Tahoma" w:hAnsi="Tahoma"/>
                <w:color w:val="000000"/>
                <w:spacing w:val="0"/>
                <w:w w:val="100"/>
                <w:sz w:val="17"/>
                <w:szCs w:val="17"/>
              </w:rPr>
            </w:r>
          </w:p>
        </w:tc>
        <w:tc>
          <w:tcPr>
            <w:tcW w:type="dxa" w:w="2729"/>
            <w:tcBorders>
              <w:top w:color="C9D3DF" w:space="0" w:sz="6" w:val="single"/>
              <w:left w:color="C9D3DF" w:space="0" w:sz="6" w:val="single"/>
              <w:bottom w:color="C9D3DF" w:space="0" w:sz="6" w:val="single"/>
              <w:right w:color="C9D3DF" w:space="0" w:sz="6" w:val="single"/>
            </w:tcBorders>
            <w:shd w:color="auto" w:fill="F6F8FA" w:val="clear"/>
          </w:tcPr>
          <w:p>
            <w:pPr>
              <w:rPr>
                <w:rFonts w:ascii="Tahoma" w:cs="Tahoma" w:eastAsia="Tahoma" w:hAnsi="Tahoma"/>
                <w:sz w:val="17"/>
                <w:szCs w:val="17"/>
              </w:rPr>
              <w:jc w:val="left"/>
              <w:spacing w:before="50"/>
              <w:ind w:left="836"/>
            </w:pP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R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p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-2"/>
                <w:w w:val="101"/>
                <w:sz w:val="17"/>
                <w:szCs w:val="17"/>
              </w:rPr>
              <w:t>1</w:t>
            </w:r>
            <w:r>
              <w:rPr>
                <w:rFonts w:ascii="Tahoma" w:cs="Tahoma" w:eastAsia="Tahoma" w:hAnsi="Tahoma"/>
                <w:color w:val="2C3647"/>
                <w:spacing w:val="0"/>
                <w:w w:val="101"/>
                <w:sz w:val="17"/>
                <w:szCs w:val="17"/>
              </w:rPr>
              <w:t>.</w:t>
            </w:r>
            <w:r>
              <w:rPr>
                <w:rFonts w:ascii="Tahoma" w:cs="Tahoma" w:eastAsia="Tahoma" w:hAnsi="Tahoma"/>
                <w:color w:val="2C3647"/>
                <w:spacing w:val="-2"/>
                <w:w w:val="101"/>
                <w:sz w:val="17"/>
                <w:szCs w:val="17"/>
              </w:rPr>
              <w:t>0</w:t>
            </w:r>
            <w:r>
              <w:rPr>
                <w:rFonts w:ascii="Tahoma" w:cs="Tahoma" w:eastAsia="Tahoma" w:hAnsi="Tahoma"/>
                <w:color w:val="2C3647"/>
                <w:spacing w:val="-2"/>
                <w:w w:val="101"/>
                <w:sz w:val="17"/>
                <w:szCs w:val="17"/>
              </w:rPr>
              <w:t>2</w:t>
            </w:r>
            <w:r>
              <w:rPr>
                <w:rFonts w:ascii="Tahoma" w:cs="Tahoma" w:eastAsia="Tahoma" w:hAnsi="Tahoma"/>
                <w:color w:val="2C3647"/>
                <w:spacing w:val="2"/>
                <w:w w:val="101"/>
                <w:sz w:val="17"/>
                <w:szCs w:val="17"/>
              </w:rPr>
              <w:t>5</w:t>
            </w:r>
            <w:r>
              <w:rPr>
                <w:rFonts w:ascii="Tahoma" w:cs="Tahoma" w:eastAsia="Tahoma" w:hAnsi="Tahoma"/>
                <w:color w:val="2C3647"/>
                <w:spacing w:val="-4"/>
                <w:w w:val="101"/>
                <w:sz w:val="17"/>
                <w:szCs w:val="17"/>
              </w:rPr>
              <w:t>.</w:t>
            </w:r>
            <w:r>
              <w:rPr>
                <w:rFonts w:ascii="Tahoma" w:cs="Tahoma" w:eastAsia="Tahoma" w:hAnsi="Tahoma"/>
                <w:color w:val="2C3647"/>
                <w:spacing w:val="-2"/>
                <w:w w:val="101"/>
                <w:sz w:val="17"/>
                <w:szCs w:val="17"/>
              </w:rPr>
              <w:t>0</w:t>
            </w:r>
            <w:r>
              <w:rPr>
                <w:rFonts w:ascii="Tahoma" w:cs="Tahoma" w:eastAsia="Tahoma" w:hAnsi="Tahoma"/>
                <w:color w:val="2C3647"/>
                <w:spacing w:val="2"/>
                <w:w w:val="101"/>
                <w:sz w:val="17"/>
                <w:szCs w:val="17"/>
              </w:rPr>
              <w:t>0</w:t>
            </w:r>
            <w:r>
              <w:rPr>
                <w:rFonts w:ascii="Tahoma" w:cs="Tahoma" w:eastAsia="Tahoma" w:hAnsi="Tahoma"/>
                <w:color w:val="2C3647"/>
                <w:spacing w:val="-2"/>
                <w:w w:val="101"/>
                <w:sz w:val="17"/>
                <w:szCs w:val="17"/>
              </w:rPr>
              <w:t>0</w:t>
            </w:r>
            <w:r>
              <w:rPr>
                <w:rFonts w:ascii="Tahoma" w:cs="Tahoma" w:eastAsia="Tahoma" w:hAnsi="Tahoma"/>
                <w:color w:val="2C3647"/>
                <w:spacing w:val="1"/>
                <w:w w:val="101"/>
                <w:sz w:val="17"/>
                <w:szCs w:val="17"/>
              </w:rPr>
              <w:t>,</w:t>
            </w:r>
            <w:r>
              <w:rPr>
                <w:rFonts w:ascii="Tahoma" w:cs="Tahoma" w:eastAsia="Tahoma" w:hAnsi="Tahoma"/>
                <w:color w:val="2C3647"/>
                <w:spacing w:val="0"/>
                <w:w w:val="101"/>
                <w:sz w:val="17"/>
                <w:szCs w:val="17"/>
              </w:rPr>
              <w:t>-</w:t>
            </w:r>
            <w:r>
              <w:rPr>
                <w:rFonts w:ascii="Tahoma" w:cs="Tahoma" w:eastAsia="Tahoma" w:hAnsi="Tahoma"/>
                <w:color w:val="000000"/>
                <w:spacing w:val="0"/>
                <w:w w:val="100"/>
                <w:sz w:val="17"/>
                <w:szCs w:val="17"/>
              </w:rPr>
            </w:r>
          </w:p>
        </w:tc>
      </w:tr>
      <w:tr>
        <w:trPr>
          <w:trHeight w:hRule="exact" w:val="380"/>
        </w:trPr>
        <w:tc>
          <w:tcPr>
            <w:tcW w:type="dxa" w:w="1032"/>
            <w:tcBorders>
              <w:top w:color="C9D3DF" w:space="0" w:sz="6" w:val="single"/>
              <w:left w:color="C9D3DF" w:space="0" w:sz="6" w:val="single"/>
              <w:bottom w:color="C9D3DF" w:space="0" w:sz="6" w:val="single"/>
              <w:right w:color="C9D3DF" w:space="0" w:sz="6" w:val="single"/>
            </w:tcBorders>
          </w:tcPr>
          <w:p>
            <w:pPr>
              <w:rPr>
                <w:rFonts w:ascii="Tahoma" w:cs="Tahoma" w:eastAsia="Tahoma" w:hAnsi="Tahoma"/>
                <w:sz w:val="17"/>
                <w:szCs w:val="17"/>
              </w:rPr>
              <w:jc w:val="left"/>
              <w:spacing w:before="52"/>
              <w:ind w:left="379"/>
            </w:pPr>
            <w:r>
              <w:rPr>
                <w:rFonts w:ascii="Tahoma" w:cs="Tahoma" w:eastAsia="Tahoma" w:hAnsi="Tahoma"/>
                <w:color w:val="2C3647"/>
                <w:spacing w:val="-3"/>
                <w:w w:val="101"/>
                <w:sz w:val="17"/>
                <w:szCs w:val="17"/>
              </w:rPr>
              <w:t>R</w:t>
            </w:r>
            <w:r>
              <w:rPr>
                <w:rFonts w:ascii="Tahoma" w:cs="Tahoma" w:eastAsia="Tahoma" w:hAnsi="Tahoma"/>
                <w:color w:val="2C3647"/>
                <w:spacing w:val="2"/>
                <w:w w:val="101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1"/>
                <w:w w:val="101"/>
                <w:sz w:val="17"/>
                <w:szCs w:val="17"/>
              </w:rPr>
              <w:t>b</w:t>
            </w:r>
            <w:r>
              <w:rPr>
                <w:rFonts w:ascii="Tahoma" w:cs="Tahoma" w:eastAsia="Tahoma" w:hAnsi="Tahoma"/>
                <w:color w:val="2C3647"/>
                <w:spacing w:val="0"/>
                <w:w w:val="101"/>
                <w:sz w:val="17"/>
                <w:szCs w:val="17"/>
              </w:rPr>
              <w:t>u</w:t>
            </w:r>
            <w:r>
              <w:rPr>
                <w:rFonts w:ascii="Tahoma" w:cs="Tahoma" w:eastAsia="Tahoma" w:hAnsi="Tahoma"/>
                <w:color w:val="000000"/>
                <w:spacing w:val="0"/>
                <w:w w:val="100"/>
                <w:sz w:val="17"/>
                <w:szCs w:val="17"/>
              </w:rPr>
            </w:r>
          </w:p>
        </w:tc>
        <w:tc>
          <w:tcPr>
            <w:tcW w:type="dxa" w:w="3269"/>
            <w:tcBorders>
              <w:top w:color="C9D3DF" w:space="0" w:sz="6" w:val="single"/>
              <w:left w:color="C9D3DF" w:space="0" w:sz="6" w:val="single"/>
              <w:bottom w:color="C9D3DF" w:space="0" w:sz="6" w:val="single"/>
              <w:right w:color="C9D3DF" w:space="0" w:sz="6" w:val="single"/>
            </w:tcBorders>
          </w:tcPr>
          <w:p>
            <w:pPr>
              <w:rPr>
                <w:rFonts w:ascii="Tahoma" w:cs="Tahoma" w:eastAsia="Tahoma" w:hAnsi="Tahoma"/>
                <w:sz w:val="17"/>
                <w:szCs w:val="17"/>
              </w:rPr>
              <w:jc w:val="center"/>
              <w:spacing w:before="52"/>
              <w:ind w:left="1531" w:right="1395"/>
            </w:pPr>
            <w:r>
              <w:rPr>
                <w:rFonts w:ascii="Tahoma" w:cs="Tahoma" w:eastAsia="Tahoma" w:hAnsi="Tahoma"/>
                <w:color w:val="2C3647"/>
                <w:spacing w:val="-6"/>
                <w:w w:val="101"/>
                <w:sz w:val="17"/>
                <w:szCs w:val="17"/>
              </w:rPr>
              <w:t>110</w:t>
            </w:r>
            <w:r>
              <w:rPr>
                <w:rFonts w:ascii="Tahoma" w:cs="Tahoma" w:eastAsia="Tahoma" w:hAnsi="Tahoma"/>
                <w:color w:val="000000"/>
                <w:spacing w:val="0"/>
                <w:w w:val="100"/>
                <w:sz w:val="17"/>
                <w:szCs w:val="17"/>
              </w:rPr>
            </w:r>
          </w:p>
        </w:tc>
        <w:tc>
          <w:tcPr>
            <w:tcW w:type="dxa" w:w="3297"/>
            <w:tcBorders>
              <w:top w:color="C9D3DF" w:space="0" w:sz="6" w:val="single"/>
              <w:left w:color="C9D3DF" w:space="0" w:sz="6" w:val="single"/>
              <w:bottom w:color="C9D3DF" w:space="0" w:sz="6" w:val="single"/>
              <w:right w:color="C9D3DF" w:space="0" w:sz="6" w:val="single"/>
            </w:tcBorders>
          </w:tcPr>
          <w:p>
            <w:pPr>
              <w:rPr>
                <w:rFonts w:ascii="Tahoma" w:cs="Tahoma" w:eastAsia="Tahoma" w:hAnsi="Tahoma"/>
                <w:sz w:val="17"/>
                <w:szCs w:val="17"/>
              </w:rPr>
              <w:jc w:val="center"/>
              <w:spacing w:before="52"/>
              <w:ind w:left="1543" w:right="1411"/>
            </w:pPr>
            <w:r>
              <w:rPr>
                <w:rFonts w:ascii="Tahoma" w:cs="Tahoma" w:eastAsia="Tahoma" w:hAnsi="Tahoma"/>
                <w:color w:val="2C3647"/>
                <w:spacing w:val="-6"/>
                <w:w w:val="101"/>
                <w:sz w:val="17"/>
                <w:szCs w:val="17"/>
              </w:rPr>
              <w:t>130</w:t>
            </w:r>
            <w:r>
              <w:rPr>
                <w:rFonts w:ascii="Tahoma" w:cs="Tahoma" w:eastAsia="Tahoma" w:hAnsi="Tahoma"/>
                <w:color w:val="000000"/>
                <w:spacing w:val="0"/>
                <w:w w:val="100"/>
                <w:sz w:val="17"/>
                <w:szCs w:val="17"/>
              </w:rPr>
            </w:r>
          </w:p>
        </w:tc>
        <w:tc>
          <w:tcPr>
            <w:tcW w:type="dxa" w:w="2729"/>
            <w:tcBorders>
              <w:top w:color="C9D3DF" w:space="0" w:sz="6" w:val="single"/>
              <w:left w:color="C9D3DF" w:space="0" w:sz="6" w:val="single"/>
              <w:bottom w:color="C9D3DF" w:space="0" w:sz="6" w:val="single"/>
              <w:right w:color="C9D3DF" w:space="0" w:sz="6" w:val="single"/>
            </w:tcBorders>
          </w:tcPr>
          <w:p>
            <w:pPr>
              <w:rPr>
                <w:rFonts w:ascii="Tahoma" w:cs="Tahoma" w:eastAsia="Tahoma" w:hAnsi="Tahoma"/>
                <w:sz w:val="17"/>
                <w:szCs w:val="17"/>
              </w:rPr>
              <w:jc w:val="left"/>
              <w:spacing w:before="52"/>
              <w:ind w:left="836"/>
            </w:pP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R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p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-2"/>
                <w:w w:val="101"/>
                <w:sz w:val="17"/>
                <w:szCs w:val="17"/>
              </w:rPr>
              <w:t>1</w:t>
            </w:r>
            <w:r>
              <w:rPr>
                <w:rFonts w:ascii="Tahoma" w:cs="Tahoma" w:eastAsia="Tahoma" w:hAnsi="Tahoma"/>
                <w:color w:val="2C3647"/>
                <w:spacing w:val="0"/>
                <w:w w:val="101"/>
                <w:sz w:val="17"/>
                <w:szCs w:val="17"/>
              </w:rPr>
              <w:t>.</w:t>
            </w:r>
            <w:r>
              <w:rPr>
                <w:rFonts w:ascii="Tahoma" w:cs="Tahoma" w:eastAsia="Tahoma" w:hAnsi="Tahoma"/>
                <w:color w:val="2C3647"/>
                <w:spacing w:val="-2"/>
                <w:w w:val="101"/>
                <w:sz w:val="17"/>
                <w:szCs w:val="17"/>
              </w:rPr>
              <w:t>2</w:t>
            </w:r>
            <w:r>
              <w:rPr>
                <w:rFonts w:ascii="Tahoma" w:cs="Tahoma" w:eastAsia="Tahoma" w:hAnsi="Tahoma"/>
                <w:color w:val="2C3647"/>
                <w:spacing w:val="-2"/>
                <w:w w:val="101"/>
                <w:sz w:val="17"/>
                <w:szCs w:val="17"/>
              </w:rPr>
              <w:t>0</w:t>
            </w:r>
            <w:r>
              <w:rPr>
                <w:rFonts w:ascii="Tahoma" w:cs="Tahoma" w:eastAsia="Tahoma" w:hAnsi="Tahoma"/>
                <w:color w:val="2C3647"/>
                <w:spacing w:val="2"/>
                <w:w w:val="101"/>
                <w:sz w:val="17"/>
                <w:szCs w:val="17"/>
              </w:rPr>
              <w:t>0</w:t>
            </w:r>
            <w:r>
              <w:rPr>
                <w:rFonts w:ascii="Tahoma" w:cs="Tahoma" w:eastAsia="Tahoma" w:hAnsi="Tahoma"/>
                <w:color w:val="2C3647"/>
                <w:spacing w:val="-4"/>
                <w:w w:val="101"/>
                <w:sz w:val="17"/>
                <w:szCs w:val="17"/>
              </w:rPr>
              <w:t>.</w:t>
            </w:r>
            <w:r>
              <w:rPr>
                <w:rFonts w:ascii="Tahoma" w:cs="Tahoma" w:eastAsia="Tahoma" w:hAnsi="Tahoma"/>
                <w:color w:val="2C3647"/>
                <w:spacing w:val="-2"/>
                <w:w w:val="101"/>
                <w:sz w:val="17"/>
                <w:szCs w:val="17"/>
              </w:rPr>
              <w:t>0</w:t>
            </w:r>
            <w:r>
              <w:rPr>
                <w:rFonts w:ascii="Tahoma" w:cs="Tahoma" w:eastAsia="Tahoma" w:hAnsi="Tahoma"/>
                <w:color w:val="2C3647"/>
                <w:spacing w:val="2"/>
                <w:w w:val="101"/>
                <w:sz w:val="17"/>
                <w:szCs w:val="17"/>
              </w:rPr>
              <w:t>0</w:t>
            </w:r>
            <w:r>
              <w:rPr>
                <w:rFonts w:ascii="Tahoma" w:cs="Tahoma" w:eastAsia="Tahoma" w:hAnsi="Tahoma"/>
                <w:color w:val="2C3647"/>
                <w:spacing w:val="-2"/>
                <w:w w:val="101"/>
                <w:sz w:val="17"/>
                <w:szCs w:val="17"/>
              </w:rPr>
              <w:t>0</w:t>
            </w:r>
            <w:r>
              <w:rPr>
                <w:rFonts w:ascii="Tahoma" w:cs="Tahoma" w:eastAsia="Tahoma" w:hAnsi="Tahoma"/>
                <w:color w:val="2C3647"/>
                <w:spacing w:val="1"/>
                <w:w w:val="101"/>
                <w:sz w:val="17"/>
                <w:szCs w:val="17"/>
              </w:rPr>
              <w:t>,</w:t>
            </w:r>
            <w:r>
              <w:rPr>
                <w:rFonts w:ascii="Tahoma" w:cs="Tahoma" w:eastAsia="Tahoma" w:hAnsi="Tahoma"/>
                <w:color w:val="2C3647"/>
                <w:spacing w:val="0"/>
                <w:w w:val="101"/>
                <w:sz w:val="17"/>
                <w:szCs w:val="17"/>
              </w:rPr>
              <w:t>-</w:t>
            </w:r>
            <w:r>
              <w:rPr>
                <w:rFonts w:ascii="Tahoma" w:cs="Tahoma" w:eastAsia="Tahoma" w:hAnsi="Tahoma"/>
                <w:color w:val="000000"/>
                <w:spacing w:val="0"/>
                <w:w w:val="100"/>
                <w:sz w:val="17"/>
                <w:szCs w:val="17"/>
              </w:rPr>
            </w:r>
          </w:p>
        </w:tc>
      </w:tr>
      <w:tr>
        <w:trPr>
          <w:trHeight w:hRule="exact" w:val="382"/>
        </w:trPr>
        <w:tc>
          <w:tcPr>
            <w:tcW w:type="dxa" w:w="1032"/>
            <w:tcBorders>
              <w:top w:color="C9D3DF" w:space="0" w:sz="6" w:val="single"/>
              <w:left w:color="C9D3DF" w:space="0" w:sz="6" w:val="single"/>
              <w:bottom w:color="C9D3DF" w:space="0" w:sz="6" w:val="single"/>
              <w:right w:color="C9D3DF" w:space="0" w:sz="6" w:val="single"/>
            </w:tcBorders>
            <w:shd w:color="auto" w:fill="F6F8FA" w:val="clear"/>
          </w:tcPr>
          <w:p>
            <w:pPr>
              <w:rPr>
                <w:rFonts w:ascii="Tahoma" w:cs="Tahoma" w:eastAsia="Tahoma" w:hAnsi="Tahoma"/>
                <w:sz w:val="17"/>
                <w:szCs w:val="17"/>
              </w:rPr>
              <w:jc w:val="left"/>
              <w:spacing w:before="52"/>
              <w:ind w:left="343"/>
            </w:pPr>
            <w:r>
              <w:rPr>
                <w:rFonts w:ascii="Tahoma" w:cs="Tahoma" w:eastAsia="Tahoma" w:hAnsi="Tahoma"/>
                <w:color w:val="2C3647"/>
                <w:spacing w:val="-1"/>
                <w:w w:val="101"/>
                <w:sz w:val="17"/>
                <w:szCs w:val="17"/>
              </w:rPr>
              <w:t>K</w:t>
            </w:r>
            <w:r>
              <w:rPr>
                <w:rFonts w:ascii="Tahoma" w:cs="Tahoma" w:eastAsia="Tahoma" w:hAnsi="Tahoma"/>
                <w:color w:val="2C3647"/>
                <w:spacing w:val="6"/>
                <w:w w:val="101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0"/>
                <w:w w:val="101"/>
                <w:sz w:val="17"/>
                <w:szCs w:val="17"/>
              </w:rPr>
              <w:t>mis</w:t>
            </w:r>
            <w:r>
              <w:rPr>
                <w:rFonts w:ascii="Tahoma" w:cs="Tahoma" w:eastAsia="Tahoma" w:hAnsi="Tahoma"/>
                <w:color w:val="000000"/>
                <w:spacing w:val="0"/>
                <w:w w:val="100"/>
                <w:sz w:val="17"/>
                <w:szCs w:val="17"/>
              </w:rPr>
            </w:r>
          </w:p>
        </w:tc>
        <w:tc>
          <w:tcPr>
            <w:tcW w:type="dxa" w:w="3269"/>
            <w:tcBorders>
              <w:top w:color="C9D3DF" w:space="0" w:sz="6" w:val="single"/>
              <w:left w:color="C9D3DF" w:space="0" w:sz="6" w:val="single"/>
              <w:bottom w:color="C9D3DF" w:space="0" w:sz="6" w:val="single"/>
              <w:right w:color="C9D3DF" w:space="0" w:sz="6" w:val="single"/>
            </w:tcBorders>
            <w:shd w:color="auto" w:fill="F6F8FA" w:val="clear"/>
          </w:tcPr>
          <w:p>
            <w:pPr>
              <w:rPr>
                <w:rFonts w:ascii="Tahoma" w:cs="Tahoma" w:eastAsia="Tahoma" w:hAnsi="Tahoma"/>
                <w:sz w:val="17"/>
                <w:szCs w:val="17"/>
              </w:rPr>
              <w:jc w:val="center"/>
              <w:spacing w:before="52"/>
              <w:ind w:left="1575" w:right="1439"/>
            </w:pPr>
            <w:r>
              <w:rPr>
                <w:rFonts w:ascii="Tahoma" w:cs="Tahoma" w:eastAsia="Tahoma" w:hAnsi="Tahoma"/>
                <w:color w:val="2C3647"/>
                <w:spacing w:val="-6"/>
                <w:w w:val="101"/>
                <w:sz w:val="17"/>
                <w:szCs w:val="17"/>
              </w:rPr>
              <w:t>85</w:t>
            </w:r>
            <w:r>
              <w:rPr>
                <w:rFonts w:ascii="Tahoma" w:cs="Tahoma" w:eastAsia="Tahoma" w:hAnsi="Tahoma"/>
                <w:color w:val="000000"/>
                <w:spacing w:val="0"/>
                <w:w w:val="100"/>
                <w:sz w:val="17"/>
                <w:szCs w:val="17"/>
              </w:rPr>
            </w:r>
          </w:p>
        </w:tc>
        <w:tc>
          <w:tcPr>
            <w:tcW w:type="dxa" w:w="3297"/>
            <w:tcBorders>
              <w:top w:color="C9D3DF" w:space="0" w:sz="6" w:val="single"/>
              <w:left w:color="C9D3DF" w:space="0" w:sz="6" w:val="single"/>
              <w:bottom w:color="C9D3DF" w:space="0" w:sz="6" w:val="single"/>
              <w:right w:color="C9D3DF" w:space="0" w:sz="6" w:val="single"/>
            </w:tcBorders>
            <w:shd w:color="auto" w:fill="F6F8FA" w:val="clear"/>
          </w:tcPr>
          <w:p>
            <w:pPr>
              <w:rPr>
                <w:rFonts w:ascii="Tahoma" w:cs="Tahoma" w:eastAsia="Tahoma" w:hAnsi="Tahoma"/>
                <w:sz w:val="17"/>
                <w:szCs w:val="17"/>
              </w:rPr>
              <w:jc w:val="center"/>
              <w:spacing w:before="52"/>
              <w:ind w:left="1587" w:right="1455"/>
            </w:pPr>
            <w:r>
              <w:rPr>
                <w:rFonts w:ascii="Tahoma" w:cs="Tahoma" w:eastAsia="Tahoma" w:hAnsi="Tahoma"/>
                <w:color w:val="2C3647"/>
                <w:spacing w:val="-6"/>
                <w:w w:val="101"/>
                <w:sz w:val="17"/>
                <w:szCs w:val="17"/>
              </w:rPr>
              <w:t>90</w:t>
            </w:r>
            <w:r>
              <w:rPr>
                <w:rFonts w:ascii="Tahoma" w:cs="Tahoma" w:eastAsia="Tahoma" w:hAnsi="Tahoma"/>
                <w:color w:val="000000"/>
                <w:spacing w:val="0"/>
                <w:w w:val="100"/>
                <w:sz w:val="17"/>
                <w:szCs w:val="17"/>
              </w:rPr>
            </w:r>
          </w:p>
        </w:tc>
        <w:tc>
          <w:tcPr>
            <w:tcW w:type="dxa" w:w="2729"/>
            <w:tcBorders>
              <w:top w:color="C9D3DF" w:space="0" w:sz="6" w:val="single"/>
              <w:left w:color="C9D3DF" w:space="0" w:sz="6" w:val="single"/>
              <w:bottom w:color="C9D3DF" w:space="0" w:sz="6" w:val="single"/>
              <w:right w:color="C9D3DF" w:space="0" w:sz="6" w:val="single"/>
            </w:tcBorders>
            <w:shd w:color="auto" w:fill="F6F8FA" w:val="clear"/>
          </w:tcPr>
          <w:p>
            <w:pPr>
              <w:rPr>
                <w:rFonts w:ascii="Tahoma" w:cs="Tahoma" w:eastAsia="Tahoma" w:hAnsi="Tahoma"/>
                <w:sz w:val="17"/>
                <w:szCs w:val="17"/>
              </w:rPr>
              <w:jc w:val="left"/>
              <w:spacing w:before="52"/>
              <w:ind w:left="828"/>
            </w:pP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R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p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   </w:t>
            </w:r>
            <w:r>
              <w:rPr>
                <w:rFonts w:ascii="Tahoma" w:cs="Tahoma" w:eastAsia="Tahoma" w:hAnsi="Tahoma"/>
                <w:color w:val="2C3647"/>
                <w:spacing w:val="51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2"/>
                <w:w w:val="101"/>
                <w:sz w:val="17"/>
                <w:szCs w:val="17"/>
              </w:rPr>
              <w:t>8</w:t>
            </w:r>
            <w:r>
              <w:rPr>
                <w:rFonts w:ascii="Tahoma" w:cs="Tahoma" w:eastAsia="Tahoma" w:hAnsi="Tahoma"/>
                <w:color w:val="2C3647"/>
                <w:spacing w:val="-2"/>
                <w:w w:val="101"/>
                <w:sz w:val="17"/>
                <w:szCs w:val="17"/>
              </w:rPr>
              <w:t>7</w:t>
            </w:r>
            <w:r>
              <w:rPr>
                <w:rFonts w:ascii="Tahoma" w:cs="Tahoma" w:eastAsia="Tahoma" w:hAnsi="Tahoma"/>
                <w:color w:val="2C3647"/>
                <w:spacing w:val="2"/>
                <w:w w:val="101"/>
                <w:sz w:val="17"/>
                <w:szCs w:val="17"/>
              </w:rPr>
              <w:t>5</w:t>
            </w:r>
            <w:r>
              <w:rPr>
                <w:rFonts w:ascii="Tahoma" w:cs="Tahoma" w:eastAsia="Tahoma" w:hAnsi="Tahoma"/>
                <w:color w:val="2C3647"/>
                <w:spacing w:val="-4"/>
                <w:w w:val="101"/>
                <w:sz w:val="17"/>
                <w:szCs w:val="17"/>
              </w:rPr>
              <w:t>.</w:t>
            </w:r>
            <w:r>
              <w:rPr>
                <w:rFonts w:ascii="Tahoma" w:cs="Tahoma" w:eastAsia="Tahoma" w:hAnsi="Tahoma"/>
                <w:color w:val="2C3647"/>
                <w:spacing w:val="-2"/>
                <w:w w:val="101"/>
                <w:sz w:val="17"/>
                <w:szCs w:val="17"/>
              </w:rPr>
              <w:t>0</w:t>
            </w:r>
            <w:r>
              <w:rPr>
                <w:rFonts w:ascii="Tahoma" w:cs="Tahoma" w:eastAsia="Tahoma" w:hAnsi="Tahoma"/>
                <w:color w:val="2C3647"/>
                <w:spacing w:val="-2"/>
                <w:w w:val="101"/>
                <w:sz w:val="17"/>
                <w:szCs w:val="17"/>
              </w:rPr>
              <w:t>0</w:t>
            </w:r>
            <w:r>
              <w:rPr>
                <w:rFonts w:ascii="Tahoma" w:cs="Tahoma" w:eastAsia="Tahoma" w:hAnsi="Tahoma"/>
                <w:color w:val="2C3647"/>
                <w:spacing w:val="2"/>
                <w:w w:val="101"/>
                <w:sz w:val="17"/>
                <w:szCs w:val="17"/>
              </w:rPr>
              <w:t>0</w:t>
            </w:r>
            <w:r>
              <w:rPr>
                <w:rFonts w:ascii="Tahoma" w:cs="Tahoma" w:eastAsia="Tahoma" w:hAnsi="Tahoma"/>
                <w:color w:val="2C3647"/>
                <w:spacing w:val="1"/>
                <w:w w:val="101"/>
                <w:sz w:val="17"/>
                <w:szCs w:val="17"/>
              </w:rPr>
              <w:t>,</w:t>
            </w:r>
            <w:r>
              <w:rPr>
                <w:rFonts w:ascii="Tahoma" w:cs="Tahoma" w:eastAsia="Tahoma" w:hAnsi="Tahoma"/>
                <w:color w:val="2C3647"/>
                <w:spacing w:val="0"/>
                <w:w w:val="101"/>
                <w:sz w:val="17"/>
                <w:szCs w:val="17"/>
              </w:rPr>
              <w:t>-</w:t>
            </w:r>
            <w:r>
              <w:rPr>
                <w:rFonts w:ascii="Tahoma" w:cs="Tahoma" w:eastAsia="Tahoma" w:hAnsi="Tahoma"/>
                <w:color w:val="000000"/>
                <w:spacing w:val="0"/>
                <w:w w:val="100"/>
                <w:sz w:val="17"/>
                <w:szCs w:val="17"/>
              </w:rPr>
            </w:r>
          </w:p>
        </w:tc>
      </w:tr>
      <w:tr>
        <w:trPr>
          <w:trHeight w:hRule="exact" w:val="381"/>
        </w:trPr>
        <w:tc>
          <w:tcPr>
            <w:tcW w:type="dxa" w:w="1032"/>
            <w:tcBorders>
              <w:top w:color="C9D3DF" w:space="0" w:sz="6" w:val="single"/>
              <w:left w:color="C9D3DF" w:space="0" w:sz="6" w:val="single"/>
              <w:bottom w:color="C9D3DF" w:space="0" w:sz="6" w:val="single"/>
              <w:right w:color="C9D3DF" w:space="0" w:sz="6" w:val="single"/>
            </w:tcBorders>
          </w:tcPr>
          <w:p>
            <w:pPr>
              <w:rPr>
                <w:rFonts w:ascii="Tahoma" w:cs="Tahoma" w:eastAsia="Tahoma" w:hAnsi="Tahoma"/>
                <w:sz w:val="17"/>
                <w:szCs w:val="17"/>
              </w:rPr>
              <w:jc w:val="left"/>
              <w:spacing w:before="50"/>
              <w:ind w:left="351"/>
            </w:pPr>
            <w:r>
              <w:rPr>
                <w:rFonts w:ascii="Tahoma" w:cs="Tahoma" w:eastAsia="Tahoma" w:hAnsi="Tahoma"/>
                <w:color w:val="2C3647"/>
                <w:spacing w:val="-4"/>
                <w:w w:val="101"/>
                <w:sz w:val="17"/>
                <w:szCs w:val="17"/>
              </w:rPr>
              <w:t>J</w:t>
            </w:r>
            <w:r>
              <w:rPr>
                <w:rFonts w:ascii="Tahoma" w:cs="Tahoma" w:eastAsia="Tahoma" w:hAnsi="Tahoma"/>
                <w:color w:val="2C3647"/>
                <w:spacing w:val="-4"/>
                <w:w w:val="101"/>
                <w:sz w:val="17"/>
                <w:szCs w:val="17"/>
              </w:rPr>
              <w:t>u</w:t>
            </w:r>
            <w:r>
              <w:rPr>
                <w:rFonts w:ascii="Tahoma" w:cs="Tahoma" w:eastAsia="Tahoma" w:hAnsi="Tahoma"/>
                <w:color w:val="2C3647"/>
                <w:spacing w:val="-4"/>
                <w:w w:val="101"/>
                <w:sz w:val="17"/>
                <w:szCs w:val="17"/>
              </w:rPr>
              <w:t>m</w:t>
            </w:r>
            <w:r>
              <w:rPr>
                <w:rFonts w:ascii="Tahoma" w:cs="Tahoma" w:eastAsia="Tahoma" w:hAnsi="Tahoma"/>
                <w:color w:val="2C3647"/>
                <w:spacing w:val="-2"/>
                <w:w w:val="101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0"/>
                <w:w w:val="101"/>
                <w:sz w:val="17"/>
                <w:szCs w:val="17"/>
              </w:rPr>
              <w:t>t</w:t>
            </w:r>
            <w:r>
              <w:rPr>
                <w:rFonts w:ascii="Tahoma" w:cs="Tahoma" w:eastAsia="Tahoma" w:hAnsi="Tahoma"/>
                <w:color w:val="000000"/>
                <w:spacing w:val="0"/>
                <w:w w:val="100"/>
                <w:sz w:val="17"/>
                <w:szCs w:val="17"/>
              </w:rPr>
            </w:r>
          </w:p>
        </w:tc>
        <w:tc>
          <w:tcPr>
            <w:tcW w:type="dxa" w:w="3269"/>
            <w:tcBorders>
              <w:top w:color="C9D3DF" w:space="0" w:sz="6" w:val="single"/>
              <w:left w:color="C9D3DF" w:space="0" w:sz="6" w:val="single"/>
              <w:bottom w:color="C9D3DF" w:space="0" w:sz="6" w:val="single"/>
              <w:right w:color="C9D3DF" w:space="0" w:sz="6" w:val="single"/>
            </w:tcBorders>
          </w:tcPr>
          <w:p>
            <w:pPr>
              <w:rPr>
                <w:rFonts w:ascii="Tahoma" w:cs="Tahoma" w:eastAsia="Tahoma" w:hAnsi="Tahoma"/>
                <w:sz w:val="17"/>
                <w:szCs w:val="17"/>
              </w:rPr>
              <w:jc w:val="center"/>
              <w:spacing w:before="50"/>
              <w:ind w:left="1531" w:right="1395"/>
            </w:pPr>
            <w:r>
              <w:rPr>
                <w:rFonts w:ascii="Tahoma" w:cs="Tahoma" w:eastAsia="Tahoma" w:hAnsi="Tahoma"/>
                <w:color w:val="2C3647"/>
                <w:spacing w:val="-6"/>
                <w:w w:val="101"/>
                <w:sz w:val="17"/>
                <w:szCs w:val="17"/>
              </w:rPr>
              <w:t>140</w:t>
            </w:r>
            <w:r>
              <w:rPr>
                <w:rFonts w:ascii="Tahoma" w:cs="Tahoma" w:eastAsia="Tahoma" w:hAnsi="Tahoma"/>
                <w:color w:val="000000"/>
                <w:spacing w:val="0"/>
                <w:w w:val="100"/>
                <w:sz w:val="17"/>
                <w:szCs w:val="17"/>
              </w:rPr>
            </w:r>
          </w:p>
        </w:tc>
        <w:tc>
          <w:tcPr>
            <w:tcW w:type="dxa" w:w="3297"/>
            <w:tcBorders>
              <w:top w:color="C9D3DF" w:space="0" w:sz="6" w:val="single"/>
              <w:left w:color="C9D3DF" w:space="0" w:sz="6" w:val="single"/>
              <w:bottom w:color="C9D3DF" w:space="0" w:sz="6" w:val="single"/>
              <w:right w:color="C9D3DF" w:space="0" w:sz="6" w:val="single"/>
            </w:tcBorders>
          </w:tcPr>
          <w:p>
            <w:pPr>
              <w:rPr>
                <w:rFonts w:ascii="Tahoma" w:cs="Tahoma" w:eastAsia="Tahoma" w:hAnsi="Tahoma"/>
                <w:sz w:val="17"/>
                <w:szCs w:val="17"/>
              </w:rPr>
              <w:jc w:val="center"/>
              <w:spacing w:before="50"/>
              <w:ind w:left="1543" w:right="1411"/>
            </w:pPr>
            <w:r>
              <w:rPr>
                <w:rFonts w:ascii="Tahoma" w:cs="Tahoma" w:eastAsia="Tahoma" w:hAnsi="Tahoma"/>
                <w:color w:val="2C3647"/>
                <w:spacing w:val="-6"/>
                <w:w w:val="101"/>
                <w:sz w:val="17"/>
                <w:szCs w:val="17"/>
              </w:rPr>
              <w:t>180</w:t>
            </w:r>
            <w:r>
              <w:rPr>
                <w:rFonts w:ascii="Tahoma" w:cs="Tahoma" w:eastAsia="Tahoma" w:hAnsi="Tahoma"/>
                <w:color w:val="000000"/>
                <w:spacing w:val="0"/>
                <w:w w:val="100"/>
                <w:sz w:val="17"/>
                <w:szCs w:val="17"/>
              </w:rPr>
            </w:r>
          </w:p>
        </w:tc>
        <w:tc>
          <w:tcPr>
            <w:tcW w:type="dxa" w:w="2729"/>
            <w:tcBorders>
              <w:top w:color="C9D3DF" w:space="0" w:sz="6" w:val="single"/>
              <w:left w:color="C9D3DF" w:space="0" w:sz="6" w:val="single"/>
              <w:bottom w:color="C9D3DF" w:space="0" w:sz="6" w:val="single"/>
              <w:right w:color="C9D3DF" w:space="0" w:sz="6" w:val="single"/>
            </w:tcBorders>
          </w:tcPr>
          <w:p>
            <w:pPr>
              <w:rPr>
                <w:rFonts w:ascii="Tahoma" w:cs="Tahoma" w:eastAsia="Tahoma" w:hAnsi="Tahoma"/>
                <w:sz w:val="17"/>
                <w:szCs w:val="17"/>
              </w:rPr>
              <w:jc w:val="left"/>
              <w:spacing w:before="50"/>
              <w:ind w:left="836"/>
            </w:pP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R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p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-2"/>
                <w:w w:val="101"/>
                <w:sz w:val="17"/>
                <w:szCs w:val="17"/>
              </w:rPr>
              <w:t>1</w:t>
            </w:r>
            <w:r>
              <w:rPr>
                <w:rFonts w:ascii="Tahoma" w:cs="Tahoma" w:eastAsia="Tahoma" w:hAnsi="Tahoma"/>
                <w:color w:val="2C3647"/>
                <w:spacing w:val="0"/>
                <w:w w:val="101"/>
                <w:sz w:val="17"/>
                <w:szCs w:val="17"/>
              </w:rPr>
              <w:t>.</w:t>
            </w:r>
            <w:r>
              <w:rPr>
                <w:rFonts w:ascii="Tahoma" w:cs="Tahoma" w:eastAsia="Tahoma" w:hAnsi="Tahoma"/>
                <w:color w:val="2C3647"/>
                <w:spacing w:val="-2"/>
                <w:w w:val="101"/>
                <w:sz w:val="17"/>
                <w:szCs w:val="17"/>
              </w:rPr>
              <w:t>6</w:t>
            </w:r>
            <w:r>
              <w:rPr>
                <w:rFonts w:ascii="Tahoma" w:cs="Tahoma" w:eastAsia="Tahoma" w:hAnsi="Tahoma"/>
                <w:color w:val="2C3647"/>
                <w:spacing w:val="-2"/>
                <w:w w:val="101"/>
                <w:sz w:val="17"/>
                <w:szCs w:val="17"/>
              </w:rPr>
              <w:t>0</w:t>
            </w:r>
            <w:r>
              <w:rPr>
                <w:rFonts w:ascii="Tahoma" w:cs="Tahoma" w:eastAsia="Tahoma" w:hAnsi="Tahoma"/>
                <w:color w:val="2C3647"/>
                <w:spacing w:val="2"/>
                <w:w w:val="101"/>
                <w:sz w:val="17"/>
                <w:szCs w:val="17"/>
              </w:rPr>
              <w:t>0</w:t>
            </w:r>
            <w:r>
              <w:rPr>
                <w:rFonts w:ascii="Tahoma" w:cs="Tahoma" w:eastAsia="Tahoma" w:hAnsi="Tahoma"/>
                <w:color w:val="2C3647"/>
                <w:spacing w:val="-4"/>
                <w:w w:val="101"/>
                <w:sz w:val="17"/>
                <w:szCs w:val="17"/>
              </w:rPr>
              <w:t>.</w:t>
            </w:r>
            <w:r>
              <w:rPr>
                <w:rFonts w:ascii="Tahoma" w:cs="Tahoma" w:eastAsia="Tahoma" w:hAnsi="Tahoma"/>
                <w:color w:val="2C3647"/>
                <w:spacing w:val="-2"/>
                <w:w w:val="101"/>
                <w:sz w:val="17"/>
                <w:szCs w:val="17"/>
              </w:rPr>
              <w:t>0</w:t>
            </w:r>
            <w:r>
              <w:rPr>
                <w:rFonts w:ascii="Tahoma" w:cs="Tahoma" w:eastAsia="Tahoma" w:hAnsi="Tahoma"/>
                <w:color w:val="2C3647"/>
                <w:spacing w:val="2"/>
                <w:w w:val="101"/>
                <w:sz w:val="17"/>
                <w:szCs w:val="17"/>
              </w:rPr>
              <w:t>0</w:t>
            </w:r>
            <w:r>
              <w:rPr>
                <w:rFonts w:ascii="Tahoma" w:cs="Tahoma" w:eastAsia="Tahoma" w:hAnsi="Tahoma"/>
                <w:color w:val="2C3647"/>
                <w:spacing w:val="-2"/>
                <w:w w:val="101"/>
                <w:sz w:val="17"/>
                <w:szCs w:val="17"/>
              </w:rPr>
              <w:t>0</w:t>
            </w:r>
            <w:r>
              <w:rPr>
                <w:rFonts w:ascii="Tahoma" w:cs="Tahoma" w:eastAsia="Tahoma" w:hAnsi="Tahoma"/>
                <w:color w:val="2C3647"/>
                <w:spacing w:val="1"/>
                <w:w w:val="101"/>
                <w:sz w:val="17"/>
                <w:szCs w:val="17"/>
              </w:rPr>
              <w:t>,</w:t>
            </w:r>
            <w:r>
              <w:rPr>
                <w:rFonts w:ascii="Tahoma" w:cs="Tahoma" w:eastAsia="Tahoma" w:hAnsi="Tahoma"/>
                <w:color w:val="2C3647"/>
                <w:spacing w:val="0"/>
                <w:w w:val="101"/>
                <w:sz w:val="17"/>
                <w:szCs w:val="17"/>
              </w:rPr>
              <w:t>-</w:t>
            </w:r>
            <w:r>
              <w:rPr>
                <w:rFonts w:ascii="Tahoma" w:cs="Tahoma" w:eastAsia="Tahoma" w:hAnsi="Tahoma"/>
                <w:color w:val="000000"/>
                <w:spacing w:val="0"/>
                <w:w w:val="100"/>
                <w:sz w:val="17"/>
                <w:szCs w:val="17"/>
              </w:rPr>
            </w:r>
          </w:p>
        </w:tc>
      </w:tr>
    </w:tbl>
    <w:p>
      <w:pPr>
        <w:rPr>
          <w:sz w:val="14"/>
          <w:szCs w:val="14"/>
        </w:rPr>
        <w:jc w:val="left"/>
        <w:spacing w:before="5" w:line="140" w:lineRule="exact"/>
      </w:pPr>
      <w:r>
        <w:rPr>
          <w:sz w:val="14"/>
          <w:szCs w:val="14"/>
        </w:rPr>
      </w:r>
    </w:p>
    <w:p>
      <w:pPr>
        <w:rPr>
          <w:sz w:val="20"/>
          <w:szCs w:val="20"/>
        </w:rPr>
        <w:jc w:val="left"/>
        <w:spacing w:line="200" w:lineRule="exact"/>
        <w:sectPr>
          <w:pgMar w:bottom="280" w:footer="233" w:header="0" w:left="460" w:right="460" w:top="660"/>
          <w:pgSz w:h="16840" w:w="11920"/>
        </w:sectPr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19"/>
          <w:szCs w:val="19"/>
        </w:rPr>
        <w:jc w:val="left"/>
        <w:spacing w:before="37" w:line="200" w:lineRule="exact"/>
        <w:ind w:left="104" w:right="-49"/>
      </w:pPr>
      <w:r>
        <w:pict>
          <v:group coordorigin="2781,80" coordsize="971,200" style="position:absolute;margin-left:139.05pt;margin-top:3.98089pt;width:48.54pt;height:10pt;mso-position-horizontal-relative:page;mso-position-vertical-relative:paragraph;z-index:-2953">
            <v:shape coordorigin="2791,90" coordsize="951,180" fillcolor="#E1E8EE" filled="t" path="m3697,270l3714,266,3729,256,3738,242,3742,225,3742,135,3738,117,3729,103,3714,93,3697,90,2836,90,2819,93,2804,103,2795,117,2791,135,2791,225,2795,242,2804,256,2819,266,2836,270,3697,270xe" stroked="f" style="position:absolute;left:2791;top:90;width:951;height:180">
              <v:path arrowok="t"/>
              <v:fill/>
            </v:shape>
            <v:shape style="position:absolute;left:2792;top:90;width:952;height:180" type="#_x0000_t75">
              <v:imagedata o:title="" r:id="rId44"/>
            </v:shape>
            <w10:wrap type="none"/>
          </v:group>
        </w:pict>
      </w:r>
      <w:r>
        <w:rPr>
          <w:rFonts w:ascii="Arial" w:cs="Arial" w:eastAsia="Arial" w:hAnsi="Arial"/>
          <w:b/>
          <w:color w:val="2C3647"/>
          <w:spacing w:val="0"/>
          <w:w w:val="100"/>
          <w:position w:val="-1"/>
          <w:sz w:val="19"/>
          <w:szCs w:val="19"/>
        </w:rPr>
        <w:t>S</w:t>
      </w:r>
      <w:r>
        <w:rPr>
          <w:rFonts w:ascii="Arial" w:cs="Arial" w:eastAsia="Arial" w:hAnsi="Arial"/>
          <w:b/>
          <w:color w:val="2C3647"/>
          <w:spacing w:val="-1"/>
          <w:w w:val="100"/>
          <w:position w:val="-1"/>
          <w:sz w:val="19"/>
          <w:szCs w:val="19"/>
        </w:rPr>
        <w:t>o</w:t>
      </w:r>
      <w:r>
        <w:rPr>
          <w:rFonts w:ascii="Arial" w:cs="Arial" w:eastAsia="Arial" w:hAnsi="Arial"/>
          <w:b/>
          <w:color w:val="2C3647"/>
          <w:spacing w:val="1"/>
          <w:w w:val="100"/>
          <w:position w:val="-1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0"/>
          <w:w w:val="100"/>
          <w:position w:val="-1"/>
          <w:sz w:val="19"/>
          <w:szCs w:val="19"/>
        </w:rPr>
        <w:t>l</w:t>
      </w:r>
      <w:r>
        <w:rPr>
          <w:rFonts w:ascii="Arial" w:cs="Arial" w:eastAsia="Arial" w:hAnsi="Arial"/>
          <w:b/>
          <w:color w:val="2C3647"/>
          <w:spacing w:val="-1"/>
          <w:w w:val="100"/>
          <w:position w:val="-1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1"/>
          <w:w w:val="100"/>
          <w:position w:val="-1"/>
          <w:sz w:val="19"/>
          <w:szCs w:val="19"/>
        </w:rPr>
        <w:t>1</w:t>
      </w:r>
      <w:r>
        <w:rPr>
          <w:rFonts w:ascii="Arial" w:cs="Arial" w:eastAsia="Arial" w:hAnsi="Arial"/>
          <w:b/>
          <w:color w:val="2C3647"/>
          <w:spacing w:val="0"/>
          <w:w w:val="100"/>
          <w:position w:val="-1"/>
          <w:sz w:val="19"/>
          <w:szCs w:val="19"/>
        </w:rPr>
        <w:t>1</w:t>
      </w:r>
      <w:r>
        <w:rPr>
          <w:rFonts w:ascii="Arial" w:cs="Arial" w:eastAsia="Arial" w:hAnsi="Arial"/>
          <w:b/>
          <w:color w:val="2C3647"/>
          <w:spacing w:val="-1"/>
          <w:w w:val="100"/>
          <w:position w:val="-1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0"/>
          <w:w w:val="100"/>
          <w:position w:val="-1"/>
          <w:sz w:val="19"/>
          <w:szCs w:val="19"/>
        </w:rPr>
        <w:t>(P</w:t>
      </w:r>
      <w:r>
        <w:rPr>
          <w:rFonts w:ascii="Arial" w:cs="Arial" w:eastAsia="Arial" w:hAnsi="Arial"/>
          <w:b/>
          <w:color w:val="2C3647"/>
          <w:spacing w:val="-1"/>
          <w:w w:val="100"/>
          <w:position w:val="-1"/>
          <w:sz w:val="19"/>
          <w:szCs w:val="19"/>
        </w:rPr>
        <w:t>i</w:t>
      </w:r>
      <w:r>
        <w:rPr>
          <w:rFonts w:ascii="Arial" w:cs="Arial" w:eastAsia="Arial" w:hAnsi="Arial"/>
          <w:b/>
          <w:color w:val="2C3647"/>
          <w:spacing w:val="-1"/>
          <w:w w:val="100"/>
          <w:position w:val="-1"/>
          <w:sz w:val="19"/>
          <w:szCs w:val="19"/>
        </w:rPr>
        <w:t>l</w:t>
      </w:r>
      <w:r>
        <w:rPr>
          <w:rFonts w:ascii="Arial" w:cs="Arial" w:eastAsia="Arial" w:hAnsi="Arial"/>
          <w:b/>
          <w:color w:val="2C3647"/>
          <w:spacing w:val="-1"/>
          <w:w w:val="100"/>
          <w:position w:val="-1"/>
          <w:sz w:val="19"/>
          <w:szCs w:val="19"/>
        </w:rPr>
        <w:t>i</w:t>
      </w:r>
      <w:r>
        <w:rPr>
          <w:rFonts w:ascii="Arial" w:cs="Arial" w:eastAsia="Arial" w:hAnsi="Arial"/>
          <w:b/>
          <w:color w:val="2C3647"/>
          <w:spacing w:val="-1"/>
          <w:w w:val="100"/>
          <w:position w:val="-1"/>
          <w:sz w:val="19"/>
          <w:szCs w:val="19"/>
        </w:rPr>
        <w:t>h</w:t>
      </w:r>
      <w:r>
        <w:rPr>
          <w:rFonts w:ascii="Arial" w:cs="Arial" w:eastAsia="Arial" w:hAnsi="Arial"/>
          <w:b/>
          <w:color w:val="2C3647"/>
          <w:spacing w:val="1"/>
          <w:w w:val="100"/>
          <w:position w:val="-1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0"/>
          <w:w w:val="100"/>
          <w:position w:val="-1"/>
          <w:sz w:val="19"/>
          <w:szCs w:val="19"/>
        </w:rPr>
        <w:t>n</w:t>
      </w:r>
      <w:r>
        <w:rPr>
          <w:rFonts w:ascii="Arial" w:cs="Arial" w:eastAsia="Arial" w:hAnsi="Arial"/>
          <w:b/>
          <w:color w:val="2C3647"/>
          <w:spacing w:val="1"/>
          <w:w w:val="100"/>
          <w:position w:val="-1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-5"/>
          <w:w w:val="101"/>
          <w:position w:val="-1"/>
          <w:sz w:val="19"/>
          <w:szCs w:val="19"/>
        </w:rPr>
        <w:t>G</w:t>
      </w:r>
      <w:r>
        <w:rPr>
          <w:rFonts w:ascii="Arial" w:cs="Arial" w:eastAsia="Arial" w:hAnsi="Arial"/>
          <w:b/>
          <w:color w:val="2C3647"/>
          <w:spacing w:val="-3"/>
          <w:w w:val="101"/>
          <w:position w:val="-1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-5"/>
          <w:w w:val="101"/>
          <w:position w:val="-1"/>
          <w:sz w:val="19"/>
          <w:szCs w:val="19"/>
        </w:rPr>
        <w:t>n</w:t>
      </w:r>
      <w:r>
        <w:rPr>
          <w:rFonts w:ascii="Arial" w:cs="Arial" w:eastAsia="Arial" w:hAnsi="Arial"/>
          <w:b/>
          <w:color w:val="2C3647"/>
          <w:spacing w:val="-5"/>
          <w:w w:val="101"/>
          <w:position w:val="-1"/>
          <w:sz w:val="19"/>
          <w:szCs w:val="19"/>
        </w:rPr>
        <w:t>d</w:t>
      </w:r>
      <w:r>
        <w:rPr>
          <w:rFonts w:ascii="Arial" w:cs="Arial" w:eastAsia="Arial" w:hAnsi="Arial"/>
          <w:b/>
          <w:color w:val="2C3647"/>
          <w:spacing w:val="-3"/>
          <w:w w:val="101"/>
          <w:position w:val="-1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0"/>
          <w:w w:val="101"/>
          <w:position w:val="-1"/>
          <w:sz w:val="19"/>
          <w:szCs w:val="19"/>
        </w:rPr>
        <w:t>)</w:t>
      </w:r>
      <w:r>
        <w:rPr>
          <w:rFonts w:ascii="Arial" w:cs="Arial" w:eastAsia="Arial" w:hAnsi="Arial"/>
          <w:color w:val="000000"/>
          <w:spacing w:val="0"/>
          <w:w w:val="100"/>
          <w:position w:val="0"/>
          <w:sz w:val="19"/>
          <w:szCs w:val="19"/>
        </w:rPr>
      </w:r>
    </w:p>
    <w:p>
      <w:pPr>
        <w:rPr>
          <w:rFonts w:ascii="Arial" w:cs="Arial" w:eastAsia="Arial" w:hAnsi="Arial"/>
          <w:sz w:val="15"/>
          <w:szCs w:val="15"/>
        </w:rPr>
        <w:jc w:val="left"/>
        <w:spacing w:before="75"/>
        <w:sectPr>
          <w:type w:val="continuous"/>
          <w:pgSz w:h="16840" w:w="11920"/>
          <w:pgMar w:bottom="280" w:left="460" w:right="460" w:top="720"/>
          <w:cols w:equalWidth="off" w:num="2">
            <w:col w:space="208" w:w="2197"/>
            <w:col w:w="8595"/>
          </w:cols>
        </w:sectPr>
      </w:pPr>
      <w:r>
        <w:br w:type="column"/>
      </w:r>
      <w:r>
        <w:rPr>
          <w:rFonts w:ascii="Arial" w:cs="Arial" w:eastAsia="Arial" w:hAnsi="Arial"/>
          <w:b/>
          <w:color w:val="485367"/>
          <w:spacing w:val="-1"/>
          <w:w w:val="100"/>
          <w:sz w:val="15"/>
          <w:szCs w:val="15"/>
        </w:rPr>
        <w:t>P</w:t>
      </w:r>
      <w:r>
        <w:rPr>
          <w:rFonts w:ascii="Arial" w:cs="Arial" w:eastAsia="Arial" w:hAnsi="Arial"/>
          <w:b/>
          <w:color w:val="485367"/>
          <w:spacing w:val="2"/>
          <w:w w:val="100"/>
          <w:sz w:val="15"/>
          <w:szCs w:val="15"/>
        </w:rPr>
        <w:t>I</w:t>
      </w:r>
      <w:r>
        <w:rPr>
          <w:rFonts w:ascii="Arial" w:cs="Arial" w:eastAsia="Arial" w:hAnsi="Arial"/>
          <w:b/>
          <w:color w:val="485367"/>
          <w:spacing w:val="-1"/>
          <w:w w:val="100"/>
          <w:sz w:val="15"/>
          <w:szCs w:val="15"/>
        </w:rPr>
        <w:t>S</w:t>
      </w:r>
      <w:r>
        <w:rPr>
          <w:rFonts w:ascii="Arial" w:cs="Arial" w:eastAsia="Arial" w:hAnsi="Arial"/>
          <w:b/>
          <w:color w:val="485367"/>
          <w:spacing w:val="0"/>
          <w:w w:val="100"/>
          <w:sz w:val="15"/>
          <w:szCs w:val="15"/>
        </w:rPr>
        <w:t>A</w:t>
      </w:r>
      <w:r>
        <w:rPr>
          <w:rFonts w:ascii="Arial" w:cs="Arial" w:eastAsia="Arial" w:hAnsi="Arial"/>
          <w:b/>
          <w:color w:val="485367"/>
          <w:spacing w:val="-3"/>
          <w:w w:val="100"/>
          <w:sz w:val="15"/>
          <w:szCs w:val="15"/>
        </w:rPr>
        <w:t> </w:t>
      </w:r>
      <w:r>
        <w:rPr>
          <w:rFonts w:ascii="Arial" w:cs="Arial" w:eastAsia="Arial" w:hAnsi="Arial"/>
          <w:b/>
          <w:color w:val="485367"/>
          <w:spacing w:val="-10"/>
          <w:w w:val="101"/>
          <w:sz w:val="15"/>
          <w:szCs w:val="15"/>
        </w:rPr>
        <w:t>H</w:t>
      </w:r>
      <w:r>
        <w:rPr>
          <w:rFonts w:ascii="Arial" w:cs="Arial" w:eastAsia="Arial" w:hAnsi="Arial"/>
          <w:b/>
          <w:color w:val="485367"/>
          <w:spacing w:val="-6"/>
          <w:w w:val="101"/>
          <w:sz w:val="15"/>
          <w:szCs w:val="15"/>
        </w:rPr>
        <w:t>O</w:t>
      </w:r>
      <w:r>
        <w:rPr>
          <w:rFonts w:ascii="Arial" w:cs="Arial" w:eastAsia="Arial" w:hAnsi="Arial"/>
          <w:b/>
          <w:color w:val="485367"/>
          <w:spacing w:val="-1"/>
          <w:w w:val="101"/>
          <w:sz w:val="15"/>
          <w:szCs w:val="15"/>
        </w:rPr>
        <w:t>T</w:t>
      </w:r>
      <w:r>
        <w:rPr>
          <w:rFonts w:ascii="Arial" w:cs="Arial" w:eastAsia="Arial" w:hAnsi="Arial"/>
          <w:b/>
          <w:color w:val="485367"/>
          <w:spacing w:val="0"/>
          <w:w w:val="101"/>
          <w:sz w:val="15"/>
          <w:szCs w:val="15"/>
        </w:rPr>
        <w:t>S</w:t>
      </w:r>
      <w:r>
        <w:rPr>
          <w:rFonts w:ascii="Arial" w:cs="Arial" w:eastAsia="Arial" w:hAnsi="Arial"/>
          <w:color w:val="000000"/>
          <w:spacing w:val="0"/>
          <w:w w:val="100"/>
          <w:sz w:val="15"/>
          <w:szCs w:val="15"/>
        </w:rPr>
      </w:r>
    </w:p>
    <w:p>
      <w:pPr>
        <w:rPr>
          <w:sz w:val="11"/>
          <w:szCs w:val="11"/>
        </w:rPr>
        <w:jc w:val="left"/>
        <w:spacing w:line="100" w:lineRule="exact"/>
      </w:pPr>
      <w:r>
        <w:rPr>
          <w:sz w:val="11"/>
          <w:szCs w:val="11"/>
        </w:rPr>
      </w:r>
    </w:p>
    <w:p>
      <w:pPr>
        <w:rPr>
          <w:rFonts w:ascii="Tahoma" w:cs="Tahoma" w:eastAsia="Tahoma" w:hAnsi="Tahoma"/>
          <w:sz w:val="19"/>
          <w:szCs w:val="19"/>
        </w:rPr>
        <w:jc w:val="left"/>
        <w:spacing w:line="288" w:lineRule="auto"/>
        <w:ind w:left="104" w:right="340"/>
      </w:pP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kan</w:t>
      </w:r>
      <w:r>
        <w:rPr>
          <w:rFonts w:ascii="Tahoma" w:cs="Tahoma" w:eastAsia="Tahoma" w:hAnsi="Tahoma"/>
          <w:color w:val="2C3647"/>
          <w:spacing w:val="12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ta</w:t>
      </w:r>
      <w:r>
        <w:rPr>
          <w:rFonts w:ascii="Tahoma" w:cs="Tahoma" w:eastAsia="Tahoma" w:hAnsi="Tahoma"/>
          <w:color w:val="2C3647"/>
          <w:spacing w:val="8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9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8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W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c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12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3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,</w:t>
      </w:r>
      <w:r>
        <w:rPr>
          <w:rFonts w:ascii="Tahoma" w:cs="Tahoma" w:eastAsia="Tahoma" w:hAnsi="Tahoma"/>
          <w:color w:val="2C3647"/>
          <w:spacing w:val="9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5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j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l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15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kan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10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9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15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c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13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tik</w:t>
      </w:r>
      <w:r>
        <w:rPr>
          <w:rFonts w:ascii="Tahoma" w:cs="Tahoma" w:eastAsia="Tahoma" w:hAnsi="Tahoma"/>
          <w:color w:val="2C3647"/>
          <w:spacing w:val="8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8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4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h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5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J</w:t>
      </w:r>
      <w:r>
        <w:rPr>
          <w:rFonts w:ascii="Tahoma" w:cs="Tahoma" w:eastAsia="Tahoma" w:hAnsi="Tahoma"/>
          <w:color w:val="2C3647"/>
          <w:spacing w:val="1"/>
          <w:w w:val="101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-1"/>
          <w:w w:val="101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-1"/>
          <w:w w:val="10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4"/>
          <w:w w:val="101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.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F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ktor</w:t>
      </w:r>
      <w:r>
        <w:rPr>
          <w:rFonts w:ascii="Tahoma" w:cs="Tahoma" w:eastAsia="Tahoma" w:hAnsi="Tahoma"/>
          <w:color w:val="2C3647"/>
          <w:spacing w:val="5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li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is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ta</w:t>
      </w:r>
      <w:r>
        <w:rPr>
          <w:rFonts w:ascii="Tahoma" w:cs="Tahoma" w:eastAsia="Tahoma" w:hAnsi="Tahoma"/>
          <w:color w:val="2C3647"/>
          <w:spacing w:val="4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y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3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li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8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l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o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is</w:t>
      </w:r>
      <w:r>
        <w:rPr>
          <w:rFonts w:ascii="Tahoma" w:cs="Tahoma" w:eastAsia="Tahoma" w:hAnsi="Tahoma"/>
          <w:color w:val="2C3647"/>
          <w:spacing w:val="3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j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l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11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kat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8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8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5"/>
          <w:w w:val="10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2"/>
          <w:w w:val="101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1"/>
          <w:w w:val="10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l</w:t>
      </w:r>
      <w:r>
        <w:rPr>
          <w:rFonts w:ascii="Tahoma" w:cs="Tahoma" w:eastAsia="Tahoma" w:hAnsi="Tahoma"/>
          <w:color w:val="2C3647"/>
          <w:spacing w:val="-5"/>
          <w:w w:val="10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1"/>
          <w:w w:val="101"/>
          <w:sz w:val="19"/>
          <w:szCs w:val="19"/>
        </w:rPr>
        <w:t>h</w:t>
      </w:r>
      <w:r>
        <w:rPr>
          <w:rFonts w:ascii="Tahoma" w:cs="Tahoma" w:eastAsia="Tahoma" w:hAnsi="Tahoma"/>
          <w:color w:val="2C3647"/>
          <w:spacing w:val="-2"/>
          <w:w w:val="101"/>
          <w:sz w:val="19"/>
          <w:szCs w:val="19"/>
        </w:rPr>
        <w:t>.</w:t>
      </w:r>
      <w:r>
        <w:rPr>
          <w:rFonts w:ascii="Tahoma" w:cs="Tahoma" w:eastAsia="Tahoma" w:hAnsi="Tahoma"/>
          <w:color w:val="2C3647"/>
          <w:spacing w:val="2"/>
          <w:w w:val="101"/>
          <w:sz w:val="19"/>
          <w:szCs w:val="19"/>
        </w:rPr>
        <w:t>.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.</w:t>
      </w:r>
      <w:r>
        <w:rPr>
          <w:rFonts w:ascii="Tahoma" w:cs="Tahoma" w:eastAsia="Tahoma" w:hAnsi="Tahoma"/>
          <w:color w:val="000000"/>
          <w:spacing w:val="0"/>
          <w:w w:val="100"/>
          <w:sz w:val="19"/>
          <w:szCs w:val="19"/>
        </w:rPr>
      </w:r>
    </w:p>
    <w:p>
      <w:pPr>
        <w:rPr>
          <w:rFonts w:ascii="Tahoma" w:cs="Tahoma" w:eastAsia="Tahoma" w:hAnsi="Tahoma"/>
          <w:sz w:val="18"/>
          <w:szCs w:val="18"/>
        </w:rPr>
        <w:jc w:val="left"/>
        <w:spacing w:before="58"/>
        <w:ind w:left="377"/>
      </w:pPr>
      <w:r>
        <w:rPr>
          <w:rFonts w:ascii="Arial" w:cs="Arial" w:eastAsia="Arial" w:hAnsi="Arial"/>
          <w:b/>
          <w:color w:val="2A6BAE"/>
          <w:spacing w:val="4"/>
          <w:w w:val="100"/>
          <w:sz w:val="18"/>
          <w:szCs w:val="18"/>
        </w:rPr>
        <w:t>A</w:t>
      </w:r>
      <w:r>
        <w:rPr>
          <w:rFonts w:ascii="Arial" w:cs="Arial" w:eastAsia="Arial" w:hAnsi="Arial"/>
          <w:b/>
          <w:color w:val="2A6BAE"/>
          <w:spacing w:val="0"/>
          <w:w w:val="100"/>
          <w:sz w:val="18"/>
          <w:szCs w:val="18"/>
        </w:rPr>
        <w:t>.</w:t>
      </w:r>
      <w:r>
        <w:rPr>
          <w:rFonts w:ascii="Arial" w:cs="Arial" w:eastAsia="Arial" w:hAnsi="Arial"/>
          <w:b/>
          <w:color w:val="2A6BAE"/>
          <w:spacing w:val="0"/>
          <w:w w:val="100"/>
          <w:sz w:val="18"/>
          <w:szCs w:val="18"/>
        </w:rPr>
        <w:t> </w:t>
      </w:r>
      <w:r>
        <w:rPr>
          <w:rFonts w:ascii="Arial" w:cs="Arial" w:eastAsia="Arial" w:hAnsi="Arial"/>
          <w:b/>
          <w:color w:val="2A6BAE"/>
          <w:spacing w:val="36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H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-9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J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um</w:t>
      </w:r>
      <w:r>
        <w:rPr>
          <w:rFonts w:ascii="Tahoma" w:cs="Tahoma" w:eastAsia="Tahoma" w:hAnsi="Tahoma"/>
          <w:color w:val="2C3647"/>
          <w:spacing w:val="2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t</w:t>
      </w:r>
      <w:r>
        <w:rPr>
          <w:rFonts w:ascii="Tahoma" w:cs="Tahoma" w:eastAsia="Tahoma" w:hAnsi="Tahoma"/>
          <w:color w:val="2C3647"/>
          <w:spacing w:val="-8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m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m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l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-2"/>
          <w:w w:val="100"/>
          <w:sz w:val="18"/>
          <w:szCs w:val="18"/>
        </w:rPr>
        <w:t>k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-8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j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m</w:t>
      </w:r>
      <w:r>
        <w:rPr>
          <w:rFonts w:ascii="Tahoma" w:cs="Tahoma" w:eastAsia="Tahoma" w:hAnsi="Tahoma"/>
          <w:color w:val="2C3647"/>
          <w:spacing w:val="-7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p</w:t>
      </w:r>
      <w:r>
        <w:rPr>
          <w:rFonts w:ascii="Tahoma" w:cs="Tahoma" w:eastAsia="Tahoma" w:hAnsi="Tahoma"/>
          <w:color w:val="2C3647"/>
          <w:spacing w:val="2"/>
          <w:w w:val="100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m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b</w:t>
      </w:r>
      <w:r>
        <w:rPr>
          <w:rFonts w:ascii="Tahoma" w:cs="Tahoma" w:eastAsia="Tahoma" w:hAnsi="Tahoma"/>
          <w:color w:val="2C3647"/>
          <w:spacing w:val="2"/>
          <w:w w:val="100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l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-3"/>
          <w:w w:val="100"/>
          <w:sz w:val="18"/>
          <w:szCs w:val="18"/>
        </w:rPr>
        <w:t>j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r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n</w:t>
      </w:r>
      <w:r>
        <w:rPr>
          <w:rFonts w:ascii="Tahoma" w:cs="Tahoma" w:eastAsia="Tahoma" w:hAnsi="Tahoma"/>
          <w:color w:val="2C3647"/>
          <w:spacing w:val="-7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sz w:val="18"/>
          <w:szCs w:val="18"/>
        </w:rPr>
        <w:t>y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ng</w:t>
      </w:r>
      <w:r>
        <w:rPr>
          <w:rFonts w:ascii="Tahoma" w:cs="Tahoma" w:eastAsia="Tahoma" w:hAnsi="Tahoma"/>
          <w:color w:val="2C3647"/>
          <w:spacing w:val="-8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l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b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h</w:t>
      </w:r>
      <w:r>
        <w:rPr>
          <w:rFonts w:ascii="Tahoma" w:cs="Tahoma" w:eastAsia="Tahoma" w:hAnsi="Tahoma"/>
          <w:color w:val="2C3647"/>
          <w:spacing w:val="-8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p</w:t>
      </w:r>
      <w:r>
        <w:rPr>
          <w:rFonts w:ascii="Tahoma" w:cs="Tahoma" w:eastAsia="Tahoma" w:hAnsi="Tahoma"/>
          <w:color w:val="2C3647"/>
          <w:spacing w:val="2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n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j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ng</w:t>
      </w:r>
      <w:r>
        <w:rPr>
          <w:rFonts w:ascii="Tahoma" w:cs="Tahoma" w:eastAsia="Tahoma" w:hAnsi="Tahoma"/>
          <w:color w:val="2C3647"/>
          <w:spacing w:val="-7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d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b</w:t>
      </w:r>
      <w:r>
        <w:rPr>
          <w:rFonts w:ascii="Tahoma" w:cs="Tahoma" w:eastAsia="Tahoma" w:hAnsi="Tahoma"/>
          <w:color w:val="2C3647"/>
          <w:spacing w:val="2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nd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ng</w:t>
      </w:r>
      <w:r>
        <w:rPr>
          <w:rFonts w:ascii="Tahoma" w:cs="Tahoma" w:eastAsia="Tahoma" w:hAnsi="Tahoma"/>
          <w:color w:val="2C3647"/>
          <w:spacing w:val="-2"/>
          <w:w w:val="100"/>
          <w:sz w:val="18"/>
          <w:szCs w:val="18"/>
        </w:rPr>
        <w:t>k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n</w:t>
      </w:r>
      <w:r>
        <w:rPr>
          <w:rFonts w:ascii="Tahoma" w:cs="Tahoma" w:eastAsia="Tahoma" w:hAnsi="Tahoma"/>
          <w:color w:val="2C3647"/>
          <w:spacing w:val="-8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h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-9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-5"/>
          <w:w w:val="100"/>
          <w:sz w:val="18"/>
          <w:szCs w:val="18"/>
        </w:rPr>
        <w:t>l</w:t>
      </w:r>
      <w:r>
        <w:rPr>
          <w:rFonts w:ascii="Tahoma" w:cs="Tahoma" w:eastAsia="Tahoma" w:hAnsi="Tahoma"/>
          <w:color w:val="2C3647"/>
          <w:spacing w:val="-3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-4"/>
          <w:w w:val="100"/>
          <w:sz w:val="18"/>
          <w:szCs w:val="18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n</w:t>
      </w:r>
      <w:r>
        <w:rPr>
          <w:rFonts w:ascii="Tahoma" w:cs="Tahoma" w:eastAsia="Tahoma" w:hAnsi="Tahoma"/>
          <w:color w:val="2C3647"/>
          <w:spacing w:val="-2"/>
          <w:w w:val="100"/>
          <w:sz w:val="18"/>
          <w:szCs w:val="18"/>
        </w:rPr>
        <w:t>y</w:t>
      </w:r>
      <w:r>
        <w:rPr>
          <w:rFonts w:ascii="Tahoma" w:cs="Tahoma" w:eastAsia="Tahoma" w:hAnsi="Tahoma"/>
          <w:color w:val="2C3647"/>
          <w:spacing w:val="-3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.</w:t>
      </w:r>
      <w:r>
        <w:rPr>
          <w:rFonts w:ascii="Tahoma" w:cs="Tahoma" w:eastAsia="Tahoma" w:hAnsi="Tahoma"/>
          <w:color w:val="000000"/>
          <w:spacing w:val="0"/>
          <w:w w:val="100"/>
          <w:sz w:val="18"/>
          <w:szCs w:val="18"/>
        </w:rPr>
      </w:r>
    </w:p>
    <w:p>
      <w:pPr>
        <w:rPr>
          <w:rFonts w:ascii="Tahoma" w:cs="Tahoma" w:eastAsia="Tahoma" w:hAnsi="Tahoma"/>
          <w:sz w:val="18"/>
          <w:szCs w:val="18"/>
        </w:rPr>
        <w:jc w:val="left"/>
        <w:spacing w:before="73"/>
        <w:ind w:left="377"/>
      </w:pPr>
      <w:r>
        <w:rPr>
          <w:rFonts w:ascii="Arial" w:cs="Arial" w:eastAsia="Arial" w:hAnsi="Arial"/>
          <w:b/>
          <w:color w:val="2A6BAE"/>
          <w:spacing w:val="4"/>
          <w:w w:val="100"/>
          <w:sz w:val="18"/>
          <w:szCs w:val="18"/>
        </w:rPr>
        <w:t>B</w:t>
      </w:r>
      <w:r>
        <w:rPr>
          <w:rFonts w:ascii="Arial" w:cs="Arial" w:eastAsia="Arial" w:hAnsi="Arial"/>
          <w:b/>
          <w:color w:val="2A6BAE"/>
          <w:spacing w:val="0"/>
          <w:w w:val="100"/>
          <w:sz w:val="18"/>
          <w:szCs w:val="18"/>
        </w:rPr>
        <w:t>.</w:t>
      </w:r>
      <w:r>
        <w:rPr>
          <w:rFonts w:ascii="Arial" w:cs="Arial" w:eastAsia="Arial" w:hAnsi="Arial"/>
          <w:b/>
          <w:color w:val="2A6BAE"/>
          <w:spacing w:val="0"/>
          <w:w w:val="100"/>
          <w:sz w:val="18"/>
          <w:szCs w:val="18"/>
        </w:rPr>
        <w:t> </w:t>
      </w:r>
      <w:r>
        <w:rPr>
          <w:rFonts w:ascii="Arial" w:cs="Arial" w:eastAsia="Arial" w:hAnsi="Arial"/>
          <w:b/>
          <w:color w:val="2A6BAE"/>
          <w:spacing w:val="36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Ad</w:t>
      </w:r>
      <w:r>
        <w:rPr>
          <w:rFonts w:ascii="Tahoma" w:cs="Tahoma" w:eastAsia="Tahoma" w:hAnsi="Tahoma"/>
          <w:color w:val="2C3647"/>
          <w:spacing w:val="2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n</w:t>
      </w:r>
      <w:r>
        <w:rPr>
          <w:rFonts w:ascii="Tahoma" w:cs="Tahoma" w:eastAsia="Tahoma" w:hAnsi="Tahoma"/>
          <w:color w:val="2C3647"/>
          <w:spacing w:val="-2"/>
          <w:w w:val="100"/>
          <w:sz w:val="18"/>
          <w:szCs w:val="18"/>
        </w:rPr>
        <w:t>y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-6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p</w:t>
      </w:r>
      <w:r>
        <w:rPr>
          <w:rFonts w:ascii="Tahoma" w:cs="Tahoma" w:eastAsia="Tahoma" w:hAnsi="Tahoma"/>
          <w:color w:val="2C3647"/>
          <w:spacing w:val="2"/>
          <w:w w:val="100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n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ng</w:t>
      </w:r>
      <w:r>
        <w:rPr>
          <w:rFonts w:ascii="Tahoma" w:cs="Tahoma" w:eastAsia="Tahoma" w:hAnsi="Tahoma"/>
          <w:color w:val="2C3647"/>
          <w:spacing w:val="-2"/>
          <w:w w:val="100"/>
          <w:sz w:val="18"/>
          <w:szCs w:val="18"/>
        </w:rPr>
        <w:t>k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t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n</w:t>
      </w:r>
      <w:r>
        <w:rPr>
          <w:rFonts w:ascii="Tahoma" w:cs="Tahoma" w:eastAsia="Tahoma" w:hAnsi="Tahoma"/>
          <w:color w:val="2C3647"/>
          <w:spacing w:val="-8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sz w:val="18"/>
          <w:szCs w:val="18"/>
        </w:rPr>
        <w:t>v</w:t>
      </w:r>
      <w:r>
        <w:rPr>
          <w:rFonts w:ascii="Tahoma" w:cs="Tahoma" w:eastAsia="Tahoma" w:hAnsi="Tahoma"/>
          <w:color w:val="2C3647"/>
          <w:spacing w:val="2"/>
          <w:w w:val="100"/>
          <w:sz w:val="18"/>
          <w:szCs w:val="18"/>
        </w:rPr>
        <w:t>o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l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ume</w:t>
      </w:r>
      <w:r>
        <w:rPr>
          <w:rFonts w:ascii="Tahoma" w:cs="Tahoma" w:eastAsia="Tahoma" w:hAnsi="Tahoma"/>
          <w:color w:val="2C3647"/>
          <w:spacing w:val="-6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p</w:t>
      </w:r>
      <w:r>
        <w:rPr>
          <w:rFonts w:ascii="Tahoma" w:cs="Tahoma" w:eastAsia="Tahoma" w:hAnsi="Tahoma"/>
          <w:color w:val="2C3647"/>
          <w:spacing w:val="2"/>
          <w:w w:val="100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m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b</w:t>
      </w:r>
      <w:r>
        <w:rPr>
          <w:rFonts w:ascii="Tahoma" w:cs="Tahoma" w:eastAsia="Tahoma" w:hAnsi="Tahoma"/>
          <w:color w:val="2C3647"/>
          <w:spacing w:val="2"/>
          <w:w w:val="100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l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-8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m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n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j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l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ng</w:t>
      </w:r>
      <w:r>
        <w:rPr>
          <w:rFonts w:ascii="Tahoma" w:cs="Tahoma" w:eastAsia="Tahoma" w:hAnsi="Tahoma"/>
          <w:color w:val="2C3647"/>
          <w:spacing w:val="-7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-2"/>
          <w:w w:val="100"/>
          <w:sz w:val="18"/>
          <w:szCs w:val="18"/>
        </w:rPr>
        <w:t>k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h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r</w:t>
      </w:r>
      <w:r>
        <w:rPr>
          <w:rFonts w:ascii="Tahoma" w:cs="Tahoma" w:eastAsia="Tahoma" w:hAnsi="Tahoma"/>
          <w:color w:val="2C3647"/>
          <w:spacing w:val="-9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p</w:t>
      </w:r>
      <w:r>
        <w:rPr>
          <w:rFonts w:ascii="Tahoma" w:cs="Tahoma" w:eastAsia="Tahoma" w:hAnsi="Tahoma"/>
          <w:color w:val="2C3647"/>
          <w:spacing w:val="2"/>
          <w:w w:val="100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-2"/>
          <w:w w:val="100"/>
          <w:sz w:val="18"/>
          <w:szCs w:val="18"/>
        </w:rPr>
        <w:t>k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n</w:t>
      </w:r>
      <w:r>
        <w:rPr>
          <w:rFonts w:ascii="Tahoma" w:cs="Tahoma" w:eastAsia="Tahoma" w:hAnsi="Tahoma"/>
          <w:color w:val="2C3647"/>
          <w:spacing w:val="-8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s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ta</w:t>
      </w:r>
      <w:r>
        <w:rPr>
          <w:rFonts w:ascii="Tahoma" w:cs="Tahoma" w:eastAsia="Tahoma" w:hAnsi="Tahoma"/>
          <w:color w:val="2C3647"/>
          <w:spacing w:val="-3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du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r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si</w:t>
      </w:r>
      <w:r>
        <w:rPr>
          <w:rFonts w:ascii="Tahoma" w:cs="Tahoma" w:eastAsia="Tahoma" w:hAnsi="Tahoma"/>
          <w:color w:val="2C3647"/>
          <w:spacing w:val="-5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st</w:t>
      </w:r>
      <w:r>
        <w:rPr>
          <w:rFonts w:ascii="Tahoma" w:cs="Tahoma" w:eastAsia="Tahoma" w:hAnsi="Tahoma"/>
          <w:color w:val="2C3647"/>
          <w:spacing w:val="-2"/>
          <w:w w:val="100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r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h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t</w:t>
      </w:r>
      <w:r>
        <w:rPr>
          <w:rFonts w:ascii="Tahoma" w:cs="Tahoma" w:eastAsia="Tahoma" w:hAnsi="Tahoma"/>
          <w:color w:val="2C3647"/>
          <w:spacing w:val="-3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sz w:val="18"/>
          <w:szCs w:val="18"/>
        </w:rPr>
        <w:t>y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ng</w:t>
      </w:r>
      <w:r>
        <w:rPr>
          <w:rFonts w:ascii="Tahoma" w:cs="Tahoma" w:eastAsia="Tahoma" w:hAnsi="Tahoma"/>
          <w:color w:val="2C3647"/>
          <w:spacing w:val="-8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l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b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h</w:t>
      </w:r>
      <w:r>
        <w:rPr>
          <w:rFonts w:ascii="Tahoma" w:cs="Tahoma" w:eastAsia="Tahoma" w:hAnsi="Tahoma"/>
          <w:color w:val="2C3647"/>
          <w:spacing w:val="-4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f</w:t>
      </w:r>
      <w:r>
        <w:rPr>
          <w:rFonts w:ascii="Tahoma" w:cs="Tahoma" w:eastAsia="Tahoma" w:hAnsi="Tahoma"/>
          <w:color w:val="2C3647"/>
          <w:spacing w:val="-5"/>
          <w:w w:val="100"/>
          <w:sz w:val="18"/>
          <w:szCs w:val="18"/>
        </w:rPr>
        <w:t>l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-2"/>
          <w:w w:val="100"/>
          <w:sz w:val="18"/>
          <w:szCs w:val="18"/>
        </w:rPr>
        <w:t>k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s</w:t>
      </w:r>
      <w:r>
        <w:rPr>
          <w:rFonts w:ascii="Tahoma" w:cs="Tahoma" w:eastAsia="Tahoma" w:hAnsi="Tahoma"/>
          <w:color w:val="2C3647"/>
          <w:spacing w:val="-6"/>
          <w:w w:val="100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-4"/>
          <w:w w:val="100"/>
          <w:sz w:val="18"/>
          <w:szCs w:val="18"/>
        </w:rPr>
        <w:t>b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-5"/>
          <w:w w:val="100"/>
          <w:sz w:val="18"/>
          <w:szCs w:val="18"/>
        </w:rPr>
        <w:t>l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.</w:t>
      </w:r>
      <w:r>
        <w:rPr>
          <w:rFonts w:ascii="Tahoma" w:cs="Tahoma" w:eastAsia="Tahoma" w:hAnsi="Tahoma"/>
          <w:color w:val="000000"/>
          <w:spacing w:val="0"/>
          <w:w w:val="100"/>
          <w:sz w:val="18"/>
          <w:szCs w:val="18"/>
        </w:rPr>
      </w:r>
    </w:p>
    <w:p>
      <w:pPr>
        <w:rPr>
          <w:rFonts w:ascii="Tahoma" w:cs="Tahoma" w:eastAsia="Tahoma" w:hAnsi="Tahoma"/>
          <w:sz w:val="18"/>
          <w:szCs w:val="18"/>
        </w:rPr>
        <w:jc w:val="left"/>
        <w:spacing w:before="73"/>
        <w:ind w:left="377"/>
      </w:pPr>
      <w:r>
        <w:rPr>
          <w:rFonts w:ascii="Arial" w:cs="Arial" w:eastAsia="Arial" w:hAnsi="Arial"/>
          <w:b/>
          <w:color w:val="2A6BAE"/>
          <w:spacing w:val="4"/>
          <w:w w:val="100"/>
          <w:sz w:val="18"/>
          <w:szCs w:val="18"/>
        </w:rPr>
        <w:t>C</w:t>
      </w:r>
      <w:r>
        <w:rPr>
          <w:rFonts w:ascii="Arial" w:cs="Arial" w:eastAsia="Arial" w:hAnsi="Arial"/>
          <w:b/>
          <w:color w:val="2A6BAE"/>
          <w:spacing w:val="0"/>
          <w:w w:val="100"/>
          <w:sz w:val="18"/>
          <w:szCs w:val="18"/>
        </w:rPr>
        <w:t>.</w:t>
      </w:r>
      <w:r>
        <w:rPr>
          <w:rFonts w:ascii="Arial" w:cs="Arial" w:eastAsia="Arial" w:hAnsi="Arial"/>
          <w:b/>
          <w:color w:val="2A6BAE"/>
          <w:spacing w:val="0"/>
          <w:w w:val="100"/>
          <w:sz w:val="18"/>
          <w:szCs w:val="18"/>
        </w:rPr>
        <w:t> </w:t>
      </w:r>
      <w:r>
        <w:rPr>
          <w:rFonts w:ascii="Arial" w:cs="Arial" w:eastAsia="Arial" w:hAnsi="Arial"/>
          <w:b/>
          <w:color w:val="2A6BAE"/>
          <w:spacing w:val="36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H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ga</w:t>
      </w:r>
      <w:r>
        <w:rPr>
          <w:rFonts w:ascii="Tahoma" w:cs="Tahoma" w:eastAsia="Tahoma" w:hAnsi="Tahoma"/>
          <w:color w:val="2C3647"/>
          <w:spacing w:val="-2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m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-2"/>
          <w:w w:val="100"/>
          <w:sz w:val="18"/>
          <w:szCs w:val="18"/>
        </w:rPr>
        <w:t>k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n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n</w:t>
      </w:r>
      <w:r>
        <w:rPr>
          <w:rFonts w:ascii="Tahoma" w:cs="Tahoma" w:eastAsia="Tahoma" w:hAnsi="Tahoma"/>
          <w:color w:val="2C3647"/>
          <w:spacing w:val="-3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p</w:t>
      </w:r>
      <w:r>
        <w:rPr>
          <w:rFonts w:ascii="Tahoma" w:cs="Tahoma" w:eastAsia="Tahoma" w:hAnsi="Tahoma"/>
          <w:color w:val="2C3647"/>
          <w:spacing w:val="2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da</w:t>
      </w:r>
      <w:r>
        <w:rPr>
          <w:rFonts w:ascii="Tahoma" w:cs="Tahoma" w:eastAsia="Tahoma" w:hAnsi="Tahoma"/>
          <w:color w:val="2C3647"/>
          <w:spacing w:val="-2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h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-5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J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um</w:t>
      </w:r>
      <w:r>
        <w:rPr>
          <w:rFonts w:ascii="Tahoma" w:cs="Tahoma" w:eastAsia="Tahoma" w:hAnsi="Tahoma"/>
          <w:color w:val="2C3647"/>
          <w:spacing w:val="2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t</w:t>
      </w:r>
      <w:r>
        <w:rPr>
          <w:rFonts w:ascii="Tahoma" w:cs="Tahoma" w:eastAsia="Tahoma" w:hAnsi="Tahoma"/>
          <w:color w:val="2C3647"/>
          <w:spacing w:val="-4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d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n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-2"/>
          <w:w w:val="100"/>
          <w:sz w:val="18"/>
          <w:szCs w:val="18"/>
        </w:rPr>
        <w:t>k</w:t>
      </w:r>
      <w:r>
        <w:rPr>
          <w:rFonts w:ascii="Tahoma" w:cs="Tahoma" w:eastAsia="Tahoma" w:hAnsi="Tahoma"/>
          <w:color w:val="2C3647"/>
          <w:spacing w:val="-2"/>
          <w:w w:val="100"/>
          <w:sz w:val="18"/>
          <w:szCs w:val="18"/>
        </w:rPr>
        <w:t>k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n</w:t>
      </w:r>
      <w:r>
        <w:rPr>
          <w:rFonts w:ascii="Tahoma" w:cs="Tahoma" w:eastAsia="Tahoma" w:hAnsi="Tahoma"/>
          <w:color w:val="2C3647"/>
          <w:spacing w:val="-4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dua</w:t>
      </w:r>
      <w:r>
        <w:rPr>
          <w:rFonts w:ascii="Tahoma" w:cs="Tahoma" w:eastAsia="Tahoma" w:hAnsi="Tahoma"/>
          <w:color w:val="2C3647"/>
          <w:spacing w:val="-3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sz w:val="18"/>
          <w:szCs w:val="18"/>
        </w:rPr>
        <w:t>k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l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l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p</w:t>
      </w:r>
      <w:r>
        <w:rPr>
          <w:rFonts w:ascii="Tahoma" w:cs="Tahoma" w:eastAsia="Tahoma" w:hAnsi="Tahoma"/>
          <w:color w:val="2C3647"/>
          <w:spacing w:val="2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t</w:t>
      </w:r>
      <w:r>
        <w:rPr>
          <w:rFonts w:ascii="Tahoma" w:cs="Tahoma" w:eastAsia="Tahoma" w:hAnsi="Tahoma"/>
          <w:color w:val="2C3647"/>
          <w:spacing w:val="-4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sz w:val="18"/>
          <w:szCs w:val="18"/>
        </w:rPr>
        <w:t>o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l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h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p</w:t>
      </w:r>
      <w:r>
        <w:rPr>
          <w:rFonts w:ascii="Tahoma" w:cs="Tahoma" w:eastAsia="Tahoma" w:hAnsi="Tahoma"/>
          <w:color w:val="2C3647"/>
          <w:spacing w:val="2"/>
          <w:w w:val="100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ng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l</w:t>
      </w:r>
      <w:r>
        <w:rPr>
          <w:rFonts w:ascii="Tahoma" w:cs="Tahoma" w:eastAsia="Tahoma" w:hAnsi="Tahoma"/>
          <w:color w:val="2C3647"/>
          <w:spacing w:val="-2"/>
          <w:w w:val="100"/>
          <w:sz w:val="18"/>
          <w:szCs w:val="18"/>
        </w:rPr>
        <w:t>o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l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2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-6"/>
          <w:w w:val="100"/>
          <w:sz w:val="18"/>
          <w:szCs w:val="18"/>
        </w:rPr>
        <w:t>k</w:t>
      </w:r>
      <w:r>
        <w:rPr>
          <w:rFonts w:ascii="Tahoma" w:cs="Tahoma" w:eastAsia="Tahoma" w:hAnsi="Tahoma"/>
          <w:color w:val="2C3647"/>
          <w:spacing w:val="-3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n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t</w:t>
      </w:r>
      <w:r>
        <w:rPr>
          <w:rFonts w:ascii="Tahoma" w:cs="Tahoma" w:eastAsia="Tahoma" w:hAnsi="Tahoma"/>
          <w:color w:val="2C3647"/>
          <w:spacing w:val="-5"/>
          <w:w w:val="100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-4"/>
          <w:w w:val="100"/>
          <w:sz w:val="18"/>
          <w:szCs w:val="18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.</w:t>
      </w:r>
      <w:r>
        <w:rPr>
          <w:rFonts w:ascii="Tahoma" w:cs="Tahoma" w:eastAsia="Tahoma" w:hAnsi="Tahoma"/>
          <w:color w:val="000000"/>
          <w:spacing w:val="0"/>
          <w:w w:val="100"/>
          <w:sz w:val="18"/>
          <w:szCs w:val="18"/>
        </w:rPr>
      </w:r>
    </w:p>
    <w:p>
      <w:pPr>
        <w:rPr>
          <w:rFonts w:ascii="Tahoma" w:cs="Tahoma" w:eastAsia="Tahoma" w:hAnsi="Tahoma"/>
          <w:sz w:val="18"/>
          <w:szCs w:val="18"/>
        </w:rPr>
        <w:jc w:val="left"/>
        <w:spacing w:before="70" w:line="200" w:lineRule="exact"/>
        <w:ind w:left="377"/>
      </w:pPr>
      <w:r>
        <w:rPr>
          <w:rFonts w:ascii="Arial" w:cs="Arial" w:eastAsia="Arial" w:hAnsi="Arial"/>
          <w:b/>
          <w:color w:val="2A6BAE"/>
          <w:spacing w:val="4"/>
          <w:w w:val="100"/>
          <w:position w:val="-1"/>
          <w:sz w:val="18"/>
          <w:szCs w:val="18"/>
        </w:rPr>
        <w:t>D</w:t>
      </w:r>
      <w:r>
        <w:rPr>
          <w:rFonts w:ascii="Arial" w:cs="Arial" w:eastAsia="Arial" w:hAnsi="Arial"/>
          <w:b/>
          <w:color w:val="2A6BAE"/>
          <w:spacing w:val="0"/>
          <w:w w:val="100"/>
          <w:position w:val="-1"/>
          <w:sz w:val="18"/>
          <w:szCs w:val="18"/>
        </w:rPr>
        <w:t>.</w:t>
      </w:r>
      <w:r>
        <w:rPr>
          <w:rFonts w:ascii="Arial" w:cs="Arial" w:eastAsia="Arial" w:hAnsi="Arial"/>
          <w:b/>
          <w:color w:val="2A6BAE"/>
          <w:spacing w:val="0"/>
          <w:w w:val="100"/>
          <w:position w:val="-1"/>
          <w:sz w:val="18"/>
          <w:szCs w:val="18"/>
        </w:rPr>
        <w:t> </w:t>
      </w:r>
      <w:r>
        <w:rPr>
          <w:rFonts w:ascii="Arial" w:cs="Arial" w:eastAsia="Arial" w:hAnsi="Arial"/>
          <w:b/>
          <w:color w:val="2A6BAE"/>
          <w:spacing w:val="36"/>
          <w:w w:val="100"/>
          <w:position w:val="-1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8"/>
          <w:szCs w:val="18"/>
        </w:rPr>
        <w:t>T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8"/>
          <w:szCs w:val="18"/>
        </w:rPr>
        <w:t>r</w:t>
      </w:r>
      <w:r>
        <w:rPr>
          <w:rFonts w:ascii="Tahoma" w:cs="Tahoma" w:eastAsia="Tahoma" w:hAnsi="Tahoma"/>
          <w:color w:val="2C3647"/>
          <w:spacing w:val="1"/>
          <w:w w:val="100"/>
          <w:position w:val="-1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n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8"/>
          <w:szCs w:val="18"/>
        </w:rPr>
        <w:t>s</w:t>
      </w:r>
      <w:r>
        <w:rPr>
          <w:rFonts w:ascii="Tahoma" w:cs="Tahoma" w:eastAsia="Tahoma" w:hAnsi="Tahoma"/>
          <w:color w:val="2C3647"/>
          <w:spacing w:val="1"/>
          <w:w w:val="100"/>
          <w:position w:val="-1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-2"/>
          <w:w w:val="100"/>
          <w:position w:val="-1"/>
          <w:sz w:val="18"/>
          <w:szCs w:val="18"/>
        </w:rPr>
        <w:t>k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si</w:t>
      </w:r>
      <w:r>
        <w:rPr>
          <w:rFonts w:ascii="Tahoma" w:cs="Tahoma" w:eastAsia="Tahoma" w:hAnsi="Tahoma"/>
          <w:color w:val="2C3647"/>
          <w:spacing w:val="-5"/>
          <w:w w:val="100"/>
          <w:position w:val="-1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h</w:t>
      </w:r>
      <w:r>
        <w:rPr>
          <w:rFonts w:ascii="Tahoma" w:cs="Tahoma" w:eastAsia="Tahoma" w:hAnsi="Tahoma"/>
          <w:color w:val="2C3647"/>
          <w:spacing w:val="1"/>
          <w:w w:val="100"/>
          <w:position w:val="-1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8"/>
          <w:szCs w:val="18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-5"/>
          <w:w w:val="100"/>
          <w:position w:val="-1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1"/>
          <w:w w:val="100"/>
          <w:position w:val="-1"/>
          <w:sz w:val="18"/>
          <w:szCs w:val="18"/>
        </w:rPr>
        <w:t>J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um</w:t>
      </w:r>
      <w:r>
        <w:rPr>
          <w:rFonts w:ascii="Tahoma" w:cs="Tahoma" w:eastAsia="Tahoma" w:hAnsi="Tahoma"/>
          <w:color w:val="2C3647"/>
          <w:spacing w:val="2"/>
          <w:w w:val="100"/>
          <w:position w:val="-1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t</w:t>
      </w:r>
      <w:r>
        <w:rPr>
          <w:rFonts w:ascii="Tahoma" w:cs="Tahoma" w:eastAsia="Tahoma" w:hAnsi="Tahoma"/>
          <w:color w:val="2C3647"/>
          <w:spacing w:val="-3"/>
          <w:w w:val="100"/>
          <w:position w:val="-1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d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h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t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8"/>
          <w:szCs w:val="18"/>
        </w:rPr>
        <w:t>u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ng</w:t>
      </w:r>
      <w:r>
        <w:rPr>
          <w:rFonts w:ascii="Tahoma" w:cs="Tahoma" w:eastAsia="Tahoma" w:hAnsi="Tahoma"/>
          <w:color w:val="2C3647"/>
          <w:spacing w:val="-4"/>
          <w:w w:val="100"/>
          <w:position w:val="-1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g</w:t>
      </w:r>
      <w:r>
        <w:rPr>
          <w:rFonts w:ascii="Tahoma" w:cs="Tahoma" w:eastAsia="Tahoma" w:hAnsi="Tahoma"/>
          <w:color w:val="2C3647"/>
          <w:spacing w:val="2"/>
          <w:w w:val="100"/>
          <w:position w:val="-1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bung</w:t>
      </w:r>
      <w:r>
        <w:rPr>
          <w:rFonts w:ascii="Tahoma" w:cs="Tahoma" w:eastAsia="Tahoma" w:hAnsi="Tahoma"/>
          <w:color w:val="2C3647"/>
          <w:spacing w:val="2"/>
          <w:w w:val="100"/>
          <w:position w:val="-1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n</w:t>
      </w:r>
      <w:r>
        <w:rPr>
          <w:rFonts w:ascii="Tahoma" w:cs="Tahoma" w:eastAsia="Tahoma" w:hAnsi="Tahoma"/>
          <w:color w:val="2C3647"/>
          <w:spacing w:val="-4"/>
          <w:w w:val="100"/>
          <w:position w:val="-1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d</w:t>
      </w:r>
      <w:r>
        <w:rPr>
          <w:rFonts w:ascii="Tahoma" w:cs="Tahoma" w:eastAsia="Tahoma" w:hAnsi="Tahoma"/>
          <w:color w:val="2C3647"/>
          <w:spacing w:val="2"/>
          <w:w w:val="100"/>
          <w:position w:val="-1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n</w:t>
      </w:r>
      <w:r>
        <w:rPr>
          <w:rFonts w:ascii="Tahoma" w:cs="Tahoma" w:eastAsia="Tahoma" w:hAnsi="Tahoma"/>
          <w:color w:val="2C3647"/>
          <w:spacing w:val="-4"/>
          <w:w w:val="100"/>
          <w:position w:val="-1"/>
          <w:sz w:val="18"/>
          <w:szCs w:val="18"/>
        </w:rPr>
        <w:t>g</w:t>
      </w:r>
      <w:r>
        <w:rPr>
          <w:rFonts w:ascii="Tahoma" w:cs="Tahoma" w:eastAsia="Tahoma" w:hAnsi="Tahoma"/>
          <w:color w:val="2C3647"/>
          <w:spacing w:val="1"/>
          <w:w w:val="100"/>
          <w:position w:val="-1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n</w:t>
      </w:r>
      <w:r>
        <w:rPr>
          <w:rFonts w:ascii="Tahoma" w:cs="Tahoma" w:eastAsia="Tahoma" w:hAnsi="Tahoma"/>
          <w:color w:val="2C3647"/>
          <w:spacing w:val="-4"/>
          <w:w w:val="100"/>
          <w:position w:val="-1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t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8"/>
          <w:szCs w:val="18"/>
        </w:rPr>
        <w:t>r</w:t>
      </w:r>
      <w:r>
        <w:rPr>
          <w:rFonts w:ascii="Tahoma" w:cs="Tahoma" w:eastAsia="Tahoma" w:hAnsi="Tahoma"/>
          <w:color w:val="2C3647"/>
          <w:spacing w:val="-3"/>
          <w:w w:val="100"/>
          <w:position w:val="-1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n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8"/>
          <w:szCs w:val="18"/>
        </w:rPr>
        <w:t>s</w:t>
      </w:r>
      <w:r>
        <w:rPr>
          <w:rFonts w:ascii="Tahoma" w:cs="Tahoma" w:eastAsia="Tahoma" w:hAnsi="Tahoma"/>
          <w:color w:val="2C3647"/>
          <w:spacing w:val="1"/>
          <w:w w:val="100"/>
          <w:position w:val="-1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-2"/>
          <w:w w:val="100"/>
          <w:position w:val="-1"/>
          <w:sz w:val="18"/>
          <w:szCs w:val="18"/>
        </w:rPr>
        <w:t>k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si</w:t>
      </w:r>
      <w:r>
        <w:rPr>
          <w:rFonts w:ascii="Tahoma" w:cs="Tahoma" w:eastAsia="Tahoma" w:hAnsi="Tahoma"/>
          <w:color w:val="2C3647"/>
          <w:spacing w:val="-5"/>
          <w:w w:val="100"/>
          <w:position w:val="-1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h</w:t>
      </w:r>
      <w:r>
        <w:rPr>
          <w:rFonts w:ascii="Tahoma" w:cs="Tahoma" w:eastAsia="Tahoma" w:hAnsi="Tahoma"/>
          <w:color w:val="2C3647"/>
          <w:spacing w:val="1"/>
          <w:w w:val="100"/>
          <w:position w:val="-1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8"/>
          <w:szCs w:val="18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-5"/>
          <w:w w:val="100"/>
          <w:position w:val="-1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S</w:t>
      </w:r>
      <w:r>
        <w:rPr>
          <w:rFonts w:ascii="Tahoma" w:cs="Tahoma" w:eastAsia="Tahoma" w:hAnsi="Tahoma"/>
          <w:color w:val="2C3647"/>
          <w:spacing w:val="1"/>
          <w:w w:val="100"/>
          <w:position w:val="-1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btu</w:t>
      </w:r>
      <w:r>
        <w:rPr>
          <w:rFonts w:ascii="Tahoma" w:cs="Tahoma" w:eastAsia="Tahoma" w:hAnsi="Tahoma"/>
          <w:color w:val="2C3647"/>
          <w:spacing w:val="-4"/>
          <w:w w:val="100"/>
          <w:position w:val="-1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d</w:t>
      </w:r>
      <w:r>
        <w:rPr>
          <w:rFonts w:ascii="Tahoma" w:cs="Tahoma" w:eastAsia="Tahoma" w:hAnsi="Tahoma"/>
          <w:color w:val="2C3647"/>
          <w:spacing w:val="2"/>
          <w:w w:val="100"/>
          <w:position w:val="-1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n</w:t>
      </w:r>
      <w:r>
        <w:rPr>
          <w:rFonts w:ascii="Tahoma" w:cs="Tahoma" w:eastAsia="Tahoma" w:hAnsi="Tahoma"/>
          <w:color w:val="2C3647"/>
          <w:spacing w:val="-4"/>
          <w:w w:val="100"/>
          <w:position w:val="-1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-3"/>
          <w:w w:val="100"/>
          <w:position w:val="-1"/>
          <w:sz w:val="18"/>
          <w:szCs w:val="18"/>
        </w:rPr>
        <w:t>M</w:t>
      </w:r>
      <w:r>
        <w:rPr>
          <w:rFonts w:ascii="Tahoma" w:cs="Tahoma" w:eastAsia="Tahoma" w:hAnsi="Tahoma"/>
          <w:color w:val="2C3647"/>
          <w:spacing w:val="-5"/>
          <w:w w:val="100"/>
          <w:position w:val="-1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-4"/>
          <w:w w:val="100"/>
          <w:position w:val="-1"/>
          <w:sz w:val="18"/>
          <w:szCs w:val="18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g</w:t>
      </w:r>
      <w:r>
        <w:rPr>
          <w:rFonts w:ascii="Tahoma" w:cs="Tahoma" w:eastAsia="Tahoma" w:hAnsi="Tahoma"/>
          <w:color w:val="2C3647"/>
          <w:spacing w:val="-3"/>
          <w:w w:val="100"/>
          <w:position w:val="-1"/>
          <w:sz w:val="18"/>
          <w:szCs w:val="18"/>
        </w:rPr>
        <w:t>g</w:t>
      </w:r>
      <w:r>
        <w:rPr>
          <w:rFonts w:ascii="Tahoma" w:cs="Tahoma" w:eastAsia="Tahoma" w:hAnsi="Tahoma"/>
          <w:color w:val="2C3647"/>
          <w:spacing w:val="-4"/>
          <w:w w:val="100"/>
          <w:position w:val="-1"/>
          <w:sz w:val="18"/>
          <w:szCs w:val="18"/>
        </w:rPr>
        <w:t>u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.</w:t>
      </w:r>
      <w:r>
        <w:rPr>
          <w:rFonts w:ascii="Tahoma" w:cs="Tahoma" w:eastAsia="Tahoma" w:hAnsi="Tahoma"/>
          <w:color w:val="000000"/>
          <w:spacing w:val="0"/>
          <w:w w:val="100"/>
          <w:position w:val="0"/>
          <w:sz w:val="18"/>
          <w:szCs w:val="18"/>
        </w:rPr>
      </w:r>
    </w:p>
    <w:p>
      <w:pPr>
        <w:rPr>
          <w:sz w:val="20"/>
          <w:szCs w:val="20"/>
        </w:rPr>
        <w:jc w:val="left"/>
        <w:spacing w:before="10"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17"/>
          <w:szCs w:val="17"/>
        </w:rPr>
        <w:jc w:val="left"/>
        <w:spacing w:before="40"/>
        <w:ind w:left="272"/>
      </w:pPr>
      <w:r>
        <w:rPr>
          <w:rFonts w:ascii="Arial" w:cs="Arial" w:eastAsia="Arial" w:hAnsi="Arial"/>
          <w:b/>
          <w:color w:val="1A365D"/>
          <w:spacing w:val="1"/>
          <w:w w:val="100"/>
          <w:sz w:val="17"/>
          <w:szCs w:val="17"/>
        </w:rPr>
        <w:t>J</w:t>
      </w:r>
      <w:r>
        <w:rPr>
          <w:rFonts w:ascii="Arial" w:cs="Arial" w:eastAsia="Arial" w:hAnsi="Arial"/>
          <w:b/>
          <w:color w:val="1A365D"/>
          <w:spacing w:val="-3"/>
          <w:w w:val="100"/>
          <w:sz w:val="17"/>
          <w:szCs w:val="17"/>
        </w:rPr>
        <w:t>a</w:t>
      </w:r>
      <w:r>
        <w:rPr>
          <w:rFonts w:ascii="Arial" w:cs="Arial" w:eastAsia="Arial" w:hAnsi="Arial"/>
          <w:b/>
          <w:color w:val="1A365D"/>
          <w:spacing w:val="3"/>
          <w:w w:val="100"/>
          <w:sz w:val="17"/>
          <w:szCs w:val="17"/>
        </w:rPr>
        <w:t>w</w:t>
      </w:r>
      <w:r>
        <w:rPr>
          <w:rFonts w:ascii="Arial" w:cs="Arial" w:eastAsia="Arial" w:hAnsi="Arial"/>
          <w:b/>
          <w:color w:val="1A365D"/>
          <w:spacing w:val="1"/>
          <w:w w:val="100"/>
          <w:sz w:val="17"/>
          <w:szCs w:val="17"/>
        </w:rPr>
        <w:t>a</w:t>
      </w:r>
      <w:r>
        <w:rPr>
          <w:rFonts w:ascii="Arial" w:cs="Arial" w:eastAsia="Arial" w:hAnsi="Arial"/>
          <w:b/>
          <w:color w:val="1A365D"/>
          <w:spacing w:val="-1"/>
          <w:w w:val="100"/>
          <w:sz w:val="17"/>
          <w:szCs w:val="17"/>
        </w:rPr>
        <w:t>b</w:t>
      </w:r>
      <w:r>
        <w:rPr>
          <w:rFonts w:ascii="Arial" w:cs="Arial" w:eastAsia="Arial" w:hAnsi="Arial"/>
          <w:b/>
          <w:color w:val="1A365D"/>
          <w:spacing w:val="1"/>
          <w:w w:val="100"/>
          <w:sz w:val="17"/>
          <w:szCs w:val="17"/>
        </w:rPr>
        <w:t>a</w:t>
      </w:r>
      <w:r>
        <w:rPr>
          <w:rFonts w:ascii="Arial" w:cs="Arial" w:eastAsia="Arial" w:hAnsi="Arial"/>
          <w:b/>
          <w:color w:val="1A365D"/>
          <w:spacing w:val="0"/>
          <w:w w:val="100"/>
          <w:sz w:val="17"/>
          <w:szCs w:val="17"/>
        </w:rPr>
        <w:t>n</w:t>
      </w:r>
      <w:r>
        <w:rPr>
          <w:rFonts w:ascii="Arial" w:cs="Arial" w:eastAsia="Arial" w:hAnsi="Arial"/>
          <w:b/>
          <w:color w:val="1A365D"/>
          <w:spacing w:val="-3"/>
          <w:w w:val="100"/>
          <w:sz w:val="17"/>
          <w:szCs w:val="17"/>
        </w:rPr>
        <w:t> </w:t>
      </w:r>
      <w:r>
        <w:rPr>
          <w:rFonts w:ascii="Arial" w:cs="Arial" w:eastAsia="Arial" w:hAnsi="Arial"/>
          <w:b/>
          <w:color w:val="1A365D"/>
          <w:spacing w:val="-3"/>
          <w:w w:val="100"/>
          <w:sz w:val="17"/>
          <w:szCs w:val="17"/>
        </w:rPr>
        <w:t>P</w:t>
      </w:r>
      <w:r>
        <w:rPr>
          <w:rFonts w:ascii="Arial" w:cs="Arial" w:eastAsia="Arial" w:hAnsi="Arial"/>
          <w:b/>
          <w:color w:val="1A365D"/>
          <w:spacing w:val="0"/>
          <w:w w:val="100"/>
          <w:sz w:val="17"/>
          <w:szCs w:val="17"/>
        </w:rPr>
        <w:t>ili</w:t>
      </w:r>
      <w:r>
        <w:rPr>
          <w:rFonts w:ascii="Arial" w:cs="Arial" w:eastAsia="Arial" w:hAnsi="Arial"/>
          <w:b/>
          <w:color w:val="1A365D"/>
          <w:spacing w:val="-1"/>
          <w:w w:val="100"/>
          <w:sz w:val="17"/>
          <w:szCs w:val="17"/>
        </w:rPr>
        <w:t>h</w:t>
      </w:r>
      <w:r>
        <w:rPr>
          <w:rFonts w:ascii="Arial" w:cs="Arial" w:eastAsia="Arial" w:hAnsi="Arial"/>
          <w:b/>
          <w:color w:val="1A365D"/>
          <w:spacing w:val="0"/>
          <w:w w:val="100"/>
          <w:sz w:val="17"/>
          <w:szCs w:val="17"/>
        </w:rPr>
        <w:t>a</w:t>
      </w:r>
      <w:r>
        <w:rPr>
          <w:rFonts w:ascii="Arial" w:cs="Arial" w:eastAsia="Arial" w:hAnsi="Arial"/>
          <w:b/>
          <w:color w:val="1A365D"/>
          <w:spacing w:val="-1"/>
          <w:w w:val="100"/>
          <w:sz w:val="17"/>
          <w:szCs w:val="17"/>
        </w:rPr>
        <w:t>n</w:t>
      </w:r>
      <w:r>
        <w:rPr>
          <w:rFonts w:ascii="Arial" w:cs="Arial" w:eastAsia="Arial" w:hAnsi="Arial"/>
          <w:b/>
          <w:color w:val="1A365D"/>
          <w:spacing w:val="0"/>
          <w:w w:val="100"/>
          <w:sz w:val="17"/>
          <w:szCs w:val="17"/>
        </w:rPr>
        <w:t>:</w:t>
      </w:r>
      <w:r>
        <w:rPr>
          <w:rFonts w:ascii="Arial" w:cs="Arial" w:eastAsia="Arial" w:hAnsi="Arial"/>
          <w:b/>
          <w:color w:val="1A365D"/>
          <w:spacing w:val="2"/>
          <w:w w:val="100"/>
          <w:sz w:val="17"/>
          <w:szCs w:val="17"/>
        </w:rPr>
        <w:t> </w:t>
      </w:r>
      <w:r>
        <w:rPr>
          <w:rFonts w:ascii="Arial" w:cs="Arial" w:eastAsia="Arial" w:hAnsi="Arial"/>
          <w:b/>
          <w:color w:val="1A365D"/>
          <w:spacing w:val="0"/>
          <w:w w:val="100"/>
          <w:sz w:val="17"/>
          <w:szCs w:val="17"/>
        </w:rPr>
        <w:t>[</w:t>
      </w:r>
      <w:r>
        <w:rPr>
          <w:rFonts w:ascii="Arial" w:cs="Arial" w:eastAsia="Arial" w:hAnsi="Arial"/>
          <w:b/>
          <w:color w:val="1A365D"/>
          <w:spacing w:val="0"/>
          <w:w w:val="100"/>
          <w:sz w:val="17"/>
          <w:szCs w:val="17"/>
        </w:rPr>
        <w:t>    </w:t>
      </w:r>
      <w:r>
        <w:rPr>
          <w:rFonts w:ascii="Arial" w:cs="Arial" w:eastAsia="Arial" w:hAnsi="Arial"/>
          <w:b/>
          <w:color w:val="1A365D"/>
          <w:spacing w:val="1"/>
          <w:w w:val="100"/>
          <w:sz w:val="17"/>
          <w:szCs w:val="17"/>
        </w:rPr>
        <w:t> </w:t>
      </w:r>
      <w:r>
        <w:rPr>
          <w:rFonts w:ascii="Arial" w:cs="Arial" w:eastAsia="Arial" w:hAnsi="Arial"/>
          <w:b/>
          <w:color w:val="1A365D"/>
          <w:spacing w:val="0"/>
          <w:w w:val="101"/>
          <w:sz w:val="17"/>
          <w:szCs w:val="17"/>
        </w:rPr>
        <w:t>]</w:t>
      </w:r>
      <w:r>
        <w:rPr>
          <w:rFonts w:ascii="Arial" w:cs="Arial" w:eastAsia="Arial" w:hAnsi="Arial"/>
          <w:color w:val="000000"/>
          <w:spacing w:val="0"/>
          <w:w w:val="100"/>
          <w:sz w:val="17"/>
          <w:szCs w:val="17"/>
        </w:rPr>
      </w:r>
    </w:p>
    <w:p>
      <w:pPr>
        <w:rPr>
          <w:sz w:val="11"/>
          <w:szCs w:val="11"/>
        </w:rPr>
        <w:jc w:val="left"/>
        <w:spacing w:before="4" w:line="100" w:lineRule="exact"/>
      </w:pPr>
      <w:r>
        <w:rPr>
          <w:sz w:val="11"/>
          <w:szCs w:val="11"/>
        </w:rPr>
      </w:r>
    </w:p>
    <w:p>
      <w:pPr>
        <w:rPr>
          <w:rFonts w:ascii="Arial" w:cs="Arial" w:eastAsia="Arial" w:hAnsi="Arial"/>
          <w:sz w:val="16"/>
          <w:szCs w:val="16"/>
        </w:rPr>
        <w:jc w:val="left"/>
        <w:spacing w:line="180" w:lineRule="exact"/>
        <w:ind w:left="272"/>
      </w:pPr>
      <w:r>
        <w:pict>
          <v:group coordorigin="556,-430" coordsize="10805,1579" style="position:absolute;margin-left:27.8pt;margin-top:-21.4961pt;width:540.249pt;height:78.93pt;mso-position-horizontal-relative:page;mso-position-vertical-relative:paragraph;z-index:-2956">
            <v:shape coordorigin="566,-420" coordsize="10772,1559" fillcolor="#EEF4F7" filled="t" path="m11278,1139l11301,1134,11320,1121,11333,1102,11338,1079,11338,-360,11333,-383,11320,-402,11301,-415,11278,-420,626,-420,603,-415,584,-402,571,-383,566,-360,566,1079,571,1102,584,1121,603,1134,626,1139,11278,1139xe" stroked="f" style="position:absolute;left:566;top:-420;width:10772;height:1559">
              <v:path arrowok="t"/>
              <v:fill/>
            </v:shape>
            <v:shape coordorigin="584,1092" coordsize="33,43" fillcolor="#BCE1F7" filled="t" path="m609,1135l616,1112,615,1110,612,1096,612,1092,584,1121,603,1134,609,1135xe" stroked="f" style="position:absolute;left:584;top:1092;width:33;height:43">
              <v:path arrowok="t"/>
              <v:fill/>
            </v:shape>
            <v:shape coordorigin="11293,1110" coordsize="27,24" fillcolor="#BCE1F7" filled="t" path="m11298,1134l11301,1134,11320,1121,11311,1112,11309,1110,11295,1120,11293,1121,11298,1134xe" stroked="f" style="position:absolute;left:11293;top:1110;width:27;height:24">
              <v:path arrowok="t"/>
              <v:fill/>
            </v:shape>
            <v:shape coordorigin="658,1131" coordsize="45,0" filled="f" path="m658,1131l703,1131e" strokecolor="#BCE1F7" stroked="t" strokeweight="0.85pt" style="position:absolute;left:658;top:1131;width:45;height:0">
              <v:path arrowok="t"/>
            </v:shape>
            <v:shape coordorigin="748,1131" coordsize="45,0" filled="f" path="m748,1131l793,1131e" strokecolor="#BCE1F7" stroked="t" strokeweight="0.85pt" style="position:absolute;left:748;top:1131;width:45;height:0">
              <v:path arrowok="t"/>
            </v:shape>
            <v:shape coordorigin="838,1131" coordsize="45,0" filled="f" path="m838,1131l883,1131e" strokecolor="#BCE1F7" stroked="t" strokeweight="0.85pt" style="position:absolute;left:838;top:1131;width:45;height:0">
              <v:path arrowok="t"/>
            </v:shape>
            <v:shape coordorigin="929,1131" coordsize="45,0" filled="f" path="m929,1131l974,1131e" strokecolor="#BCE1F7" stroked="t" strokeweight="0.85pt" style="position:absolute;left:929;top:1131;width:45;height:0">
              <v:path arrowok="t"/>
            </v:shape>
            <v:shape coordorigin="1019,1131" coordsize="45,0" filled="f" path="m1019,1131l1064,1131e" strokecolor="#BCE1F7" stroked="t" strokeweight="0.85pt" style="position:absolute;left:1019;top:1131;width:45;height:0">
              <v:path arrowok="t"/>
            </v:shape>
            <v:shape coordorigin="1109,1131" coordsize="45,0" filled="f" path="m1109,1131l1154,1131e" strokecolor="#BCE1F7" stroked="t" strokeweight="0.85pt" style="position:absolute;left:1109;top:1131;width:45;height:0">
              <v:path arrowok="t"/>
            </v:shape>
            <v:shape coordorigin="1199,1131" coordsize="45,0" filled="f" path="m1199,1131l1244,1131e" strokecolor="#BCE1F7" stroked="t" strokeweight="0.85pt" style="position:absolute;left:1199;top:1131;width:45;height:0">
              <v:path arrowok="t"/>
            </v:shape>
            <v:shape coordorigin="1289,1131" coordsize="45,0" filled="f" path="m1289,1131l1334,1131e" strokecolor="#BCE1F7" stroked="t" strokeweight="0.85pt" style="position:absolute;left:1289;top:1131;width:45;height:0">
              <v:path arrowok="t"/>
            </v:shape>
            <v:shape coordorigin="1379,1131" coordsize="45,0" filled="f" path="m1379,1131l1424,1131e" strokecolor="#BCE1F7" stroked="t" strokeweight="0.85pt" style="position:absolute;left:1379;top:1131;width:45;height:0">
              <v:path arrowok="t"/>
            </v:shape>
            <v:shape coordorigin="1469,1131" coordsize="45,0" filled="f" path="m1469,1131l1514,1131e" strokecolor="#BCE1F7" stroked="t" strokeweight="0.85pt" style="position:absolute;left:1469;top:1131;width:45;height:0">
              <v:path arrowok="t"/>
            </v:shape>
            <v:shape coordorigin="1560,1131" coordsize="45,0" filled="f" path="m1560,1131l1605,1131e" strokecolor="#BCE1F7" stroked="t" strokeweight="0.85pt" style="position:absolute;left:1560;top:1131;width:45;height:0">
              <v:path arrowok="t"/>
            </v:shape>
            <v:shape coordorigin="1650,1131" coordsize="45,0" filled="f" path="m1650,1131l1695,1131e" strokecolor="#BCE1F7" stroked="t" strokeweight="0.85pt" style="position:absolute;left:1650;top:1131;width:45;height:0">
              <v:path arrowok="t"/>
            </v:shape>
            <v:shape coordorigin="1740,1131" coordsize="45,0" filled="f" path="m1740,1131l1785,1131e" strokecolor="#BCE1F7" stroked="t" strokeweight="0.85pt" style="position:absolute;left:1740;top:1131;width:45;height:0">
              <v:path arrowok="t"/>
            </v:shape>
            <v:shape coordorigin="1830,1131" coordsize="45,0" filled="f" path="m1830,1131l1875,1131e" strokecolor="#BCE1F7" stroked="t" strokeweight="0.85pt" style="position:absolute;left:1830;top:1131;width:45;height:0">
              <v:path arrowok="t"/>
            </v:shape>
            <v:shape coordorigin="1920,1131" coordsize="45,0" filled="f" path="m1920,1131l1965,1131e" strokecolor="#BCE1F7" stroked="t" strokeweight="0.85pt" style="position:absolute;left:1920;top:1131;width:45;height:0">
              <v:path arrowok="t"/>
            </v:shape>
            <v:shape coordorigin="2010,1131" coordsize="45,0" filled="f" path="m2010,1131l2055,1131e" strokecolor="#BCE1F7" stroked="t" strokeweight="0.85pt" style="position:absolute;left:2010;top:1131;width:45;height:0">
              <v:path arrowok="t"/>
            </v:shape>
            <v:shape coordorigin="2101,1131" coordsize="45,0" filled="f" path="m2101,1131l2146,1131e" strokecolor="#BCE1F7" stroked="t" strokeweight="0.85pt" style="position:absolute;left:2101;top:1131;width:45;height:0">
              <v:path arrowok="t"/>
            </v:shape>
            <v:shape coordorigin="2191,1131" coordsize="45,0" filled="f" path="m2191,1131l2236,1131e" strokecolor="#BCE1F7" stroked="t" strokeweight="0.85pt" style="position:absolute;left:2191;top:1131;width:45;height:0">
              <v:path arrowok="t"/>
            </v:shape>
            <v:shape coordorigin="2281,1131" coordsize="45,0" filled="f" path="m2281,1131l2326,1131e" strokecolor="#BCE1F7" stroked="t" strokeweight="0.85pt" style="position:absolute;left:2281;top:1131;width:45;height:0">
              <v:path arrowok="t"/>
            </v:shape>
            <v:shape coordorigin="2371,1131" coordsize="45,0" filled="f" path="m2371,1131l2416,1131e" strokecolor="#BCE1F7" stroked="t" strokeweight="0.85pt" style="position:absolute;left:2371;top:1131;width:45;height:0">
              <v:path arrowok="t"/>
            </v:shape>
            <v:shape coordorigin="2461,1131" coordsize="45,0" filled="f" path="m2461,1131l2506,1131e" strokecolor="#BCE1F7" stroked="t" strokeweight="0.85pt" style="position:absolute;left:2461;top:1131;width:45;height:0">
              <v:path arrowok="t"/>
            </v:shape>
            <v:shape coordorigin="2551,1131" coordsize="45,0" filled="f" path="m2551,1131l2596,1131e" strokecolor="#BCE1F7" stroked="t" strokeweight="0.85pt" style="position:absolute;left:2551;top:1131;width:45;height:0">
              <v:path arrowok="t"/>
            </v:shape>
            <v:shape coordorigin="2641,1131" coordsize="45,0" filled="f" path="m2641,1131l2686,1131e" strokecolor="#BCE1F7" stroked="t" strokeweight="0.85pt" style="position:absolute;left:2641;top:1131;width:45;height:0">
              <v:path arrowok="t"/>
            </v:shape>
            <v:shape coordorigin="2732,1131" coordsize="45,0" filled="f" path="m2732,1131l2777,1131e" strokecolor="#BCE1F7" stroked="t" strokeweight="0.85pt" style="position:absolute;left:2732;top:1131;width:45;height:0">
              <v:path arrowok="t"/>
            </v:shape>
            <v:shape coordorigin="2822,1131" coordsize="45,0" filled="f" path="m2822,1131l2867,1131e" strokecolor="#BCE1F7" stroked="t" strokeweight="0.85pt" style="position:absolute;left:2822;top:1131;width:45;height:0">
              <v:path arrowok="t"/>
            </v:shape>
            <v:shape coordorigin="2912,1131" coordsize="45,0" filled="f" path="m2912,1131l2957,1131e" strokecolor="#BCE1F7" stroked="t" strokeweight="0.85pt" style="position:absolute;left:2912;top:1131;width:45;height:0">
              <v:path arrowok="t"/>
            </v:shape>
            <v:shape coordorigin="3002,1131" coordsize="45,0" filled="f" path="m3002,1131l3047,1131e" strokecolor="#BCE1F7" stroked="t" strokeweight="0.85pt" style="position:absolute;left:3002;top:1131;width:45;height:0">
              <v:path arrowok="t"/>
            </v:shape>
            <v:shape coordorigin="3092,1131" coordsize="45,0" filled="f" path="m3092,1131l3137,1131e" strokecolor="#BCE1F7" stroked="t" strokeweight="0.85pt" style="position:absolute;left:3092;top:1131;width:45;height:0">
              <v:path arrowok="t"/>
            </v:shape>
            <v:shape coordorigin="3182,1131" coordsize="45,0" filled="f" path="m3182,1131l3227,1131e" strokecolor="#BCE1F7" stroked="t" strokeweight="0.85pt" style="position:absolute;left:3182;top:1131;width:45;height:0">
              <v:path arrowok="t"/>
            </v:shape>
            <v:shape coordorigin="3273,1131" coordsize="45,0" filled="f" path="m3273,1131l3318,1131e" strokecolor="#BCE1F7" stroked="t" strokeweight="0.85pt" style="position:absolute;left:3273;top:1131;width:45;height:0">
              <v:path arrowok="t"/>
            </v:shape>
            <v:shape coordorigin="3363,1131" coordsize="45,0" filled="f" path="m3363,1131l3408,1131e" strokecolor="#BCE1F7" stroked="t" strokeweight="0.85pt" style="position:absolute;left:3363;top:1131;width:45;height:0">
              <v:path arrowok="t"/>
            </v:shape>
            <v:shape coordorigin="3453,1131" coordsize="45,0" filled="f" path="m3453,1131l3498,1131e" strokecolor="#BCE1F7" stroked="t" strokeweight="0.85pt" style="position:absolute;left:3453;top:1131;width:45;height:0">
              <v:path arrowok="t"/>
            </v:shape>
            <v:shape coordorigin="3543,1131" coordsize="45,0" filled="f" path="m3543,1131l3588,1131e" strokecolor="#BCE1F7" stroked="t" strokeweight="0.85pt" style="position:absolute;left:3543;top:1131;width:45;height:0">
              <v:path arrowok="t"/>
            </v:shape>
            <v:shape coordorigin="3633,1131" coordsize="45,0" filled="f" path="m3633,1131l3678,1131e" strokecolor="#BCE1F7" stroked="t" strokeweight="0.85pt" style="position:absolute;left:3633;top:1131;width:45;height:0">
              <v:path arrowok="t"/>
            </v:shape>
            <v:shape coordorigin="3723,1131" coordsize="45,0" filled="f" path="m3723,1131l3768,1131e" strokecolor="#BCE1F7" stroked="t" strokeweight="0.85pt" style="position:absolute;left:3723;top:1131;width:45;height:0">
              <v:path arrowok="t"/>
            </v:shape>
            <v:shape coordorigin="3813,1131" coordsize="45,0" filled="f" path="m3813,1131l3858,1131e" strokecolor="#BCE1F7" stroked="t" strokeweight="0.85pt" style="position:absolute;left:3813;top:1131;width:45;height:0">
              <v:path arrowok="t"/>
            </v:shape>
            <v:shape coordorigin="3904,1131" coordsize="45,0" filled="f" path="m3904,1131l3949,1131e" strokecolor="#BCE1F7" stroked="t" strokeweight="0.85pt" style="position:absolute;left:3904;top:1131;width:45;height:0">
              <v:path arrowok="t"/>
            </v:shape>
            <v:shape coordorigin="3994,1131" coordsize="45,0" filled="f" path="m3994,1131l4039,1131e" strokecolor="#BCE1F7" stroked="t" strokeweight="0.85pt" style="position:absolute;left:3994;top:1131;width:45;height:0">
              <v:path arrowok="t"/>
            </v:shape>
            <v:shape coordorigin="4084,1131" coordsize="45,0" filled="f" path="m4084,1131l4129,1131e" strokecolor="#BCE1F7" stroked="t" strokeweight="0.85pt" style="position:absolute;left:4084;top:1131;width:45;height:0">
              <v:path arrowok="t"/>
            </v:shape>
            <v:shape coordorigin="4174,1131" coordsize="45,0" filled="f" path="m4174,1131l4219,1131e" strokecolor="#BCE1F7" stroked="t" strokeweight="0.85pt" style="position:absolute;left:4174;top:1131;width:45;height:0">
              <v:path arrowok="t"/>
            </v:shape>
            <v:shape coordorigin="4264,1131" coordsize="45,0" filled="f" path="m4264,1131l4309,1131e" strokecolor="#BCE1F7" stroked="t" strokeweight="0.85pt" style="position:absolute;left:4264;top:1131;width:45;height:0">
              <v:path arrowok="t"/>
            </v:shape>
            <v:shape coordorigin="4354,1131" coordsize="45,0" filled="f" path="m4354,1131l4399,1131e" strokecolor="#BCE1F7" stroked="t" strokeweight="0.85pt" style="position:absolute;left:4354;top:1131;width:45;height:0">
              <v:path arrowok="t"/>
            </v:shape>
            <v:shape coordorigin="4445,1131" coordsize="45,0" filled="f" path="m4445,1131l4490,1131e" strokecolor="#BCE1F7" stroked="t" strokeweight="0.85pt" style="position:absolute;left:4445;top:1131;width:45;height:0">
              <v:path arrowok="t"/>
            </v:shape>
            <v:shape coordorigin="4535,1131" coordsize="45,0" filled="f" path="m4535,1131l4580,1131e" strokecolor="#BCE1F7" stroked="t" strokeweight="0.85pt" style="position:absolute;left:4535;top:1131;width:45;height:0">
              <v:path arrowok="t"/>
            </v:shape>
            <v:shape coordorigin="4625,1131" coordsize="45,0" filled="f" path="m4625,1131l4670,1131e" strokecolor="#BCE1F7" stroked="t" strokeweight="0.85pt" style="position:absolute;left:4625;top:1131;width:45;height:0">
              <v:path arrowok="t"/>
            </v:shape>
            <v:shape coordorigin="4715,1131" coordsize="45,0" filled="f" path="m4715,1131l4760,1131e" strokecolor="#BCE1F7" stroked="t" strokeweight="0.85pt" style="position:absolute;left:4715;top:1131;width:45;height:0">
              <v:path arrowok="t"/>
            </v:shape>
            <v:shape coordorigin="4805,1131" coordsize="45,0" filled="f" path="m4805,1131l4850,1131e" strokecolor="#BCE1F7" stroked="t" strokeweight="0.85pt" style="position:absolute;left:4805;top:1131;width:45;height:0">
              <v:path arrowok="t"/>
            </v:shape>
            <v:shape coordorigin="4895,1131" coordsize="45,0" filled="f" path="m4895,1131l4940,1131e" strokecolor="#BCE1F7" stroked="t" strokeweight="0.85pt" style="position:absolute;left:4895;top:1131;width:45;height:0">
              <v:path arrowok="t"/>
            </v:shape>
            <v:shape coordorigin="4985,1131" coordsize="45,0" filled="f" path="m4985,1131l5030,1131e" strokecolor="#BCE1F7" stroked="t" strokeweight="0.85pt" style="position:absolute;left:4985;top:1131;width:45;height:0">
              <v:path arrowok="t"/>
            </v:shape>
            <v:shape coordorigin="5076,1131" coordsize="45,0" filled="f" path="m5076,1131l5121,1131e" strokecolor="#BCE1F7" stroked="t" strokeweight="0.85pt" style="position:absolute;left:5076;top:1131;width:45;height:0">
              <v:path arrowok="t"/>
            </v:shape>
            <v:shape coordorigin="5166,1131" coordsize="45,0" filled="f" path="m5166,1131l5211,1131e" strokecolor="#BCE1F7" stroked="t" strokeweight="0.85pt" style="position:absolute;left:5166;top:1131;width:45;height:0">
              <v:path arrowok="t"/>
            </v:shape>
            <v:shape coordorigin="5256,1131" coordsize="45,0" filled="f" path="m5256,1131l5301,1131e" strokecolor="#BCE1F7" stroked="t" strokeweight="0.85pt" style="position:absolute;left:5256;top:1131;width:45;height:0">
              <v:path arrowok="t"/>
            </v:shape>
            <v:shape coordorigin="5346,1131" coordsize="45,0" filled="f" path="m5346,1131l5391,1131e" strokecolor="#BCE1F7" stroked="t" strokeweight="0.85pt" style="position:absolute;left:5346;top:1131;width:45;height:0">
              <v:path arrowok="t"/>
            </v:shape>
            <v:shape coordorigin="5436,1131" coordsize="45,0" filled="f" path="m5436,1131l5481,1131e" strokecolor="#BCE1F7" stroked="t" strokeweight="0.85pt" style="position:absolute;left:5436;top:1131;width:45;height:0">
              <v:path arrowok="t"/>
            </v:shape>
            <v:shape coordorigin="5526,1131" coordsize="45,0" filled="f" path="m5526,1131l5571,1131e" strokecolor="#BCE1F7" stroked="t" strokeweight="0.85pt" style="position:absolute;left:5526;top:1131;width:45;height:0">
              <v:path arrowok="t"/>
            </v:shape>
            <v:shape coordorigin="5617,1131" coordsize="45,0" filled="f" path="m5617,1131l5662,1131e" strokecolor="#BCE1F7" stroked="t" strokeweight="0.85pt" style="position:absolute;left:5617;top:1131;width:45;height:0">
              <v:path arrowok="t"/>
            </v:shape>
            <v:shape coordorigin="5707,1131" coordsize="45,0" filled="f" path="m5707,1131l5752,1131e" strokecolor="#BCE1F7" stroked="t" strokeweight="0.85pt" style="position:absolute;left:5707;top:1131;width:45;height:0">
              <v:path arrowok="t"/>
            </v:shape>
            <v:shape coordorigin="5797,1131" coordsize="45,0" filled="f" path="m5797,1131l5842,1131e" strokecolor="#BCE1F7" stroked="t" strokeweight="0.85pt" style="position:absolute;left:5797;top:1131;width:45;height:0">
              <v:path arrowok="t"/>
            </v:shape>
            <v:shape coordorigin="5887,1131" coordsize="45,0" filled="f" path="m5887,1131l5932,1131e" strokecolor="#BCE1F7" stroked="t" strokeweight="0.85pt" style="position:absolute;left:5887;top:1131;width:45;height:0">
              <v:path arrowok="t"/>
            </v:shape>
            <v:shape coordorigin="5977,1131" coordsize="45,0" filled="f" path="m5977,1131l6022,1131e" strokecolor="#BCE1F7" stroked="t" strokeweight="0.85pt" style="position:absolute;left:5977;top:1131;width:45;height:0">
              <v:path arrowok="t"/>
            </v:shape>
            <v:shape coordorigin="6067,1131" coordsize="45,0" filled="f" path="m6067,1131l6112,1131e" strokecolor="#BCE1F7" stroked="t" strokeweight="0.85pt" style="position:absolute;left:6067;top:1131;width:45;height:0">
              <v:path arrowok="t"/>
            </v:shape>
            <v:shape coordorigin="6157,1131" coordsize="45,0" filled="f" path="m6157,1131l6202,1131e" strokecolor="#BCE1F7" stroked="t" strokeweight="0.85pt" style="position:absolute;left:6157;top:1131;width:45;height:0">
              <v:path arrowok="t"/>
            </v:shape>
            <v:shape coordorigin="6248,1131" coordsize="45,0" filled="f" path="m6248,1131l6293,1131e" strokecolor="#BCE1F7" stroked="t" strokeweight="0.85pt" style="position:absolute;left:6248;top:1131;width:45;height:0">
              <v:path arrowok="t"/>
            </v:shape>
            <v:shape coordorigin="6338,1131" coordsize="45,0" filled="f" path="m6338,1131l6383,1131e" strokecolor="#BCE1F7" stroked="t" strokeweight="0.85pt" style="position:absolute;left:6338;top:1131;width:45;height:0">
              <v:path arrowok="t"/>
            </v:shape>
            <v:shape coordorigin="6428,1131" coordsize="45,0" filled="f" path="m6428,1131l6473,1131e" strokecolor="#BCE1F7" stroked="t" strokeweight="0.85pt" style="position:absolute;left:6428;top:1131;width:45;height:0">
              <v:path arrowok="t"/>
            </v:shape>
            <v:shape coordorigin="6518,1131" coordsize="45,0" filled="f" path="m6518,1131l6563,1131e" strokecolor="#BCE1F7" stroked="t" strokeweight="0.85pt" style="position:absolute;left:6518;top:1131;width:45;height:0">
              <v:path arrowok="t"/>
            </v:shape>
            <v:shape coordorigin="6608,1131" coordsize="45,0" filled="f" path="m6608,1131l6653,1131e" strokecolor="#BCE1F7" stroked="t" strokeweight="0.85pt" style="position:absolute;left:6608;top:1131;width:45;height:0">
              <v:path arrowok="t"/>
            </v:shape>
            <v:shape coordorigin="6698,1131" coordsize="45,0" filled="f" path="m6698,1131l6743,1131e" strokecolor="#BCE1F7" stroked="t" strokeweight="0.85pt" style="position:absolute;left:6698;top:1131;width:45;height:0">
              <v:path arrowok="t"/>
            </v:shape>
            <v:shape coordorigin="6789,1131" coordsize="45,0" filled="f" path="m6789,1131l6834,1131e" strokecolor="#BCE1F7" stroked="t" strokeweight="0.85pt" style="position:absolute;left:6789;top:1131;width:45;height:0">
              <v:path arrowok="t"/>
            </v:shape>
            <v:shape coordorigin="6879,1131" coordsize="45,0" filled="f" path="m6879,1131l6924,1131e" strokecolor="#BCE1F7" stroked="t" strokeweight="0.85pt" style="position:absolute;left:6879;top:1131;width:45;height:0">
              <v:path arrowok="t"/>
            </v:shape>
            <v:shape coordorigin="6969,1131" coordsize="45,0" filled="f" path="m6969,1131l7014,1131e" strokecolor="#BCE1F7" stroked="t" strokeweight="0.85pt" style="position:absolute;left:6969;top:1131;width:45;height:0">
              <v:path arrowok="t"/>
            </v:shape>
            <v:shape coordorigin="7059,1131" coordsize="45,0" filled="f" path="m7059,1131l7104,1131e" strokecolor="#BCE1F7" stroked="t" strokeweight="0.85pt" style="position:absolute;left:7059;top:1131;width:45;height:0">
              <v:path arrowok="t"/>
            </v:shape>
            <v:shape coordorigin="7149,1131" coordsize="45,0" filled="f" path="m7149,1131l7194,1131e" strokecolor="#BCE1F7" stroked="t" strokeweight="0.85pt" style="position:absolute;left:7149;top:1131;width:45;height:0">
              <v:path arrowok="t"/>
            </v:shape>
            <v:shape coordorigin="7239,1131" coordsize="45,0" filled="f" path="m7239,1131l7284,1131e" strokecolor="#BCE1F7" stroked="t" strokeweight="0.85pt" style="position:absolute;left:7239;top:1131;width:45;height:0">
              <v:path arrowok="t"/>
            </v:shape>
            <v:shape coordorigin="7330,1131" coordsize="45,0" filled="f" path="m7330,1131l7375,1131e" strokecolor="#BCE1F7" stroked="t" strokeweight="0.85pt" style="position:absolute;left:7330;top:1131;width:45;height:0">
              <v:path arrowok="t"/>
            </v:shape>
            <v:shape coordorigin="7420,1131" coordsize="45,0" filled="f" path="m7420,1131l7465,1131e" strokecolor="#BCE1F7" stroked="t" strokeweight="0.85pt" style="position:absolute;left:7420;top:1131;width:45;height:0">
              <v:path arrowok="t"/>
            </v:shape>
            <v:shape coordorigin="7510,1131" coordsize="45,0" filled="f" path="m7510,1131l7555,1131e" strokecolor="#BCE1F7" stroked="t" strokeweight="0.85pt" style="position:absolute;left:7510;top:1131;width:45;height:0">
              <v:path arrowok="t"/>
            </v:shape>
            <v:shape coordorigin="7600,1131" coordsize="45,0" filled="f" path="m7600,1131l7645,1131e" strokecolor="#BCE1F7" stroked="t" strokeweight="0.85pt" style="position:absolute;left:7600;top:1131;width:45;height:0">
              <v:path arrowok="t"/>
            </v:shape>
            <v:shape coordorigin="7690,1131" coordsize="45,0" filled="f" path="m7690,1131l7735,1131e" strokecolor="#BCE1F7" stroked="t" strokeweight="0.85pt" style="position:absolute;left:7690;top:1131;width:45;height:0">
              <v:path arrowok="t"/>
            </v:shape>
            <v:shape coordorigin="7780,1131" coordsize="45,0" filled="f" path="m7780,1131l7825,1131e" strokecolor="#BCE1F7" stroked="t" strokeweight="0.85pt" style="position:absolute;left:7780;top:1131;width:45;height:0">
              <v:path arrowok="t"/>
            </v:shape>
            <v:shape coordorigin="7870,1131" coordsize="45,0" filled="f" path="m7870,1131l7915,1131e" strokecolor="#BCE1F7" stroked="t" strokeweight="0.85pt" style="position:absolute;left:7870;top:1131;width:45;height:0">
              <v:path arrowok="t"/>
            </v:shape>
            <v:shape coordorigin="7961,1131" coordsize="45,0" filled="f" path="m7961,1131l8006,1131e" strokecolor="#BCE1F7" stroked="t" strokeweight="0.85pt" style="position:absolute;left:7961;top:1131;width:45;height:0">
              <v:path arrowok="t"/>
            </v:shape>
            <v:shape coordorigin="8051,1131" coordsize="45,0" filled="f" path="m8051,1131l8096,1131e" strokecolor="#BCE1F7" stroked="t" strokeweight="0.85pt" style="position:absolute;left:8051;top:1131;width:45;height:0">
              <v:path arrowok="t"/>
            </v:shape>
            <v:shape coordorigin="8141,1131" coordsize="45,0" filled="f" path="m8141,1131l8186,1131e" strokecolor="#BCE1F7" stroked="t" strokeweight="0.85pt" style="position:absolute;left:8141;top:1131;width:45;height:0">
              <v:path arrowok="t"/>
            </v:shape>
            <v:shape coordorigin="8231,1131" coordsize="45,0" filled="f" path="m8231,1131l8276,1131e" strokecolor="#BCE1F7" stroked="t" strokeweight="0.85pt" style="position:absolute;left:8231;top:1131;width:45;height:0">
              <v:path arrowok="t"/>
            </v:shape>
            <v:shape coordorigin="8321,1131" coordsize="45,0" filled="f" path="m8321,1131l8366,1131e" strokecolor="#BCE1F7" stroked="t" strokeweight="0.85pt" style="position:absolute;left:8321;top:1131;width:45;height:0">
              <v:path arrowok="t"/>
            </v:shape>
            <v:shape coordorigin="8411,1131" coordsize="45,0" filled="f" path="m8411,1131l8456,1131e" strokecolor="#BCE1F7" stroked="t" strokeweight="0.85pt" style="position:absolute;left:8411;top:1131;width:45;height:0">
              <v:path arrowok="t"/>
            </v:shape>
            <v:shape coordorigin="8502,1131" coordsize="45,0" filled="f" path="m8502,1131l8547,1131e" strokecolor="#BCE1F7" stroked="t" strokeweight="0.85pt" style="position:absolute;left:8502;top:1131;width:45;height:0">
              <v:path arrowok="t"/>
            </v:shape>
            <v:shape coordorigin="8592,1131" coordsize="45,0" filled="f" path="m8592,1131l8637,1131e" strokecolor="#BCE1F7" stroked="t" strokeweight="0.85pt" style="position:absolute;left:8592;top:1131;width:45;height:0">
              <v:path arrowok="t"/>
            </v:shape>
            <v:shape coordorigin="8682,1131" coordsize="45,0" filled="f" path="m8682,1131l8727,1131e" strokecolor="#BCE1F7" stroked="t" strokeweight="0.85pt" style="position:absolute;left:8682;top:1131;width:45;height:0">
              <v:path arrowok="t"/>
            </v:shape>
            <v:shape coordorigin="8772,1131" coordsize="45,0" filled="f" path="m8772,1131l8817,1131e" strokecolor="#BCE1F7" stroked="t" strokeweight="0.85pt" style="position:absolute;left:8772;top:1131;width:45;height:0">
              <v:path arrowok="t"/>
            </v:shape>
            <v:shape coordorigin="8862,1131" coordsize="45,0" filled="f" path="m8862,1131l8907,1131e" strokecolor="#BCE1F7" stroked="t" strokeweight="0.85pt" style="position:absolute;left:8862;top:1131;width:45;height:0">
              <v:path arrowok="t"/>
            </v:shape>
            <v:shape coordorigin="8952,1131" coordsize="45,0" filled="f" path="m8952,1131l8997,1131e" strokecolor="#BCE1F7" stroked="t" strokeweight="0.85pt" style="position:absolute;left:8952;top:1131;width:45;height:0">
              <v:path arrowok="t"/>
            </v:shape>
            <v:shape coordorigin="9042,1131" coordsize="45,0" filled="f" path="m9042,1131l9087,1131e" strokecolor="#BCE1F7" stroked="t" strokeweight="0.85pt" style="position:absolute;left:9042;top:1131;width:45;height:0">
              <v:path arrowok="t"/>
            </v:shape>
            <v:shape coordorigin="9133,1131" coordsize="45,0" filled="f" path="m9133,1131l9178,1131e" strokecolor="#BCE1F7" stroked="t" strokeweight="0.85pt" style="position:absolute;left:9133;top:1131;width:45;height:0">
              <v:path arrowok="t"/>
            </v:shape>
            <v:shape coordorigin="9223,1131" coordsize="45,0" filled="f" path="m9223,1131l9268,1131e" strokecolor="#BCE1F7" stroked="t" strokeweight="0.85pt" style="position:absolute;left:9223;top:1131;width:45;height:0">
              <v:path arrowok="t"/>
            </v:shape>
            <v:shape coordorigin="9313,1131" coordsize="45,0" filled="f" path="m9313,1131l9358,1131e" strokecolor="#BCE1F7" stroked="t" strokeweight="0.85pt" style="position:absolute;left:9313;top:1131;width:45;height:0">
              <v:path arrowok="t"/>
            </v:shape>
            <v:shape coordorigin="9403,1131" coordsize="45,0" filled="f" path="m9403,1131l9448,1131e" strokecolor="#BCE1F7" stroked="t" strokeweight="0.85pt" style="position:absolute;left:9403;top:1131;width:45;height:0">
              <v:path arrowok="t"/>
            </v:shape>
            <v:shape coordorigin="9493,1131" coordsize="45,0" filled="f" path="m9493,1131l9538,1131e" strokecolor="#BCE1F7" stroked="t" strokeweight="0.85pt" style="position:absolute;left:9493;top:1131;width:45;height:0">
              <v:path arrowok="t"/>
            </v:shape>
            <v:shape coordorigin="9583,1131" coordsize="45,0" filled="f" path="m9583,1131l9628,1131e" strokecolor="#BCE1F7" stroked="t" strokeweight="0.85pt" style="position:absolute;left:9583;top:1131;width:45;height:0">
              <v:path arrowok="t"/>
            </v:shape>
            <v:shape coordorigin="9674,1131" coordsize="45,0" filled="f" path="m9674,1131l9719,1131e" strokecolor="#BCE1F7" stroked="t" strokeweight="0.85pt" style="position:absolute;left:9674;top:1131;width:45;height:0">
              <v:path arrowok="t"/>
            </v:shape>
            <v:shape coordorigin="9764,1131" coordsize="45,0" filled="f" path="m9764,1131l9809,1131e" strokecolor="#BCE1F7" stroked="t" strokeweight="0.85pt" style="position:absolute;left:9764;top:1131;width:45;height:0">
              <v:path arrowok="t"/>
            </v:shape>
            <v:shape coordorigin="9854,1131" coordsize="45,0" filled="f" path="m9854,1131l9899,1131e" strokecolor="#BCE1F7" stroked="t" strokeweight="0.85pt" style="position:absolute;left:9854;top:1131;width:45;height:0">
              <v:path arrowok="t"/>
            </v:shape>
            <v:shape coordorigin="9944,1131" coordsize="45,0" filled="f" path="m9944,1131l9989,1131e" strokecolor="#BCE1F7" stroked="t" strokeweight="0.85pt" style="position:absolute;left:9944;top:1131;width:45;height:0">
              <v:path arrowok="t"/>
            </v:shape>
            <v:shape coordorigin="10034,1131" coordsize="45,0" filled="f" path="m10034,1131l10079,1131e" strokecolor="#BCE1F7" stroked="t" strokeweight="0.85pt" style="position:absolute;left:10034;top:1131;width:45;height:0">
              <v:path arrowok="t"/>
            </v:shape>
            <v:shape coordorigin="10124,1131" coordsize="45,0" filled="f" path="m10124,1131l10169,1131e" strokecolor="#BCE1F7" stroked="t" strokeweight="0.85pt" style="position:absolute;left:10124;top:1131;width:45;height:0">
              <v:path arrowok="t"/>
            </v:shape>
            <v:shape coordorigin="10214,1131" coordsize="45,0" filled="f" path="m10214,1131l10259,1131e" strokecolor="#BCE1F7" stroked="t" strokeweight="0.85pt" style="position:absolute;left:10214;top:1131;width:45;height:0">
              <v:path arrowok="t"/>
            </v:shape>
            <v:shape coordorigin="10305,1131" coordsize="45,0" filled="f" path="m10305,1131l10350,1131e" strokecolor="#BCE1F7" stroked="t" strokeweight="0.85pt" style="position:absolute;left:10305;top:1131;width:45;height:0">
              <v:path arrowok="t"/>
            </v:shape>
            <v:shape coordorigin="10395,1131" coordsize="45,0" filled="f" path="m10395,1131l10440,1131e" strokecolor="#BCE1F7" stroked="t" strokeweight="0.85pt" style="position:absolute;left:10395;top:1131;width:45;height:0">
              <v:path arrowok="t"/>
            </v:shape>
            <v:shape coordorigin="10485,1131" coordsize="45,0" filled="f" path="m10485,1131l10530,1131e" strokecolor="#BCE1F7" stroked="t" strokeweight="0.85pt" style="position:absolute;left:10485;top:1131;width:45;height:0">
              <v:path arrowok="t"/>
            </v:shape>
            <v:shape coordorigin="10575,1131" coordsize="45,0" filled="f" path="m10575,1131l10620,1131e" strokecolor="#BCE1F7" stroked="t" strokeweight="0.85pt" style="position:absolute;left:10575;top:1131;width:45;height:0">
              <v:path arrowok="t"/>
            </v:shape>
            <v:shape coordorigin="10665,1131" coordsize="45,0" filled="f" path="m10665,1131l10710,1131e" strokecolor="#BCE1F7" stroked="t" strokeweight="0.85pt" style="position:absolute;left:10665;top:1131;width:45;height:0">
              <v:path arrowok="t"/>
            </v:shape>
            <v:shape coordorigin="10755,1131" coordsize="45,0" filled="f" path="m10755,1131l10800,1131e" strokecolor="#BCE1F7" stroked="t" strokeweight="0.85pt" style="position:absolute;left:10755;top:1131;width:45;height:0">
              <v:path arrowok="t"/>
            </v:shape>
            <v:shape coordorigin="10846,1131" coordsize="45,0" filled="f" path="m10846,1131l10891,1131e" strokecolor="#BCE1F7" stroked="t" strokeweight="0.85pt" style="position:absolute;left:10846;top:1131;width:45;height:0">
              <v:path arrowok="t"/>
            </v:shape>
            <v:shape coordorigin="10936,1131" coordsize="45,0" filled="f" path="m10936,1131l10981,1131e" strokecolor="#BCE1F7" stroked="t" strokeweight="0.85pt" style="position:absolute;left:10936;top:1131;width:45;height:0">
              <v:path arrowok="t"/>
            </v:shape>
            <v:shape coordorigin="11026,1131" coordsize="45,0" filled="f" path="m11026,1131l11071,1131e" strokecolor="#BCE1F7" stroked="t" strokeweight="0.85pt" style="position:absolute;left:11026;top:1131;width:45;height:0">
              <v:path arrowok="t"/>
            </v:shape>
            <v:shape coordorigin="11116,1131" coordsize="45,0" filled="f" path="m11116,1131l11161,1131e" strokecolor="#BCE1F7" stroked="t" strokeweight="0.85pt" style="position:absolute;left:11116;top:1131;width:45;height:0">
              <v:path arrowok="t"/>
            </v:shape>
            <v:shape coordorigin="11206,1131" coordsize="45,0" filled="f" path="m11206,1131l11251,1131e" strokecolor="#BCE1F7" stroked="t" strokeweight="0.85pt" style="position:absolute;left:11206;top:1131;width:45;height:0">
              <v:path arrowok="t"/>
            </v:shape>
            <v:shape coordorigin="566,-402" coordsize="46,1523" fillcolor="#2A6BAE" filled="t" path="m584,1121l612,1093,611,1079,611,-360,612,-374,584,-402,571,-383,566,-360,566,1079,571,1102,584,1121xe" stroked="f" style="position:absolute;left:566;top:-402;width:46;height:1523">
              <v:path arrowok="t"/>
              <v:fill/>
            </v:shape>
            <v:shape coordorigin="584,-417" coordsize="32,39" fillcolor="#BCE1F7" filled="t" path="m609,-417l603,-415,584,-402,608,-378,612,-378,615,-392,616,-393,609,-417xe" stroked="f" style="position:absolute;left:584;top:-417;width:32;height:39">
              <v:path arrowok="t"/>
              <v:fill/>
            </v:shape>
            <v:shape coordorigin="658,-412" coordsize="45,0" filled="f" path="m658,-412l703,-412e" strokecolor="#BCE1F7" stroked="t" strokeweight="0.85pt" style="position:absolute;left:658;top:-412;width:45;height:0">
              <v:path arrowok="t"/>
            </v:shape>
            <v:shape coordorigin="748,-412" coordsize="45,0" filled="f" path="m748,-412l793,-412e" strokecolor="#BCE1F7" stroked="t" strokeweight="0.85pt" style="position:absolute;left:748;top:-412;width:45;height:0">
              <v:path arrowok="t"/>
            </v:shape>
            <v:shape coordorigin="838,-412" coordsize="45,0" filled="f" path="m838,-412l883,-412e" strokecolor="#BCE1F7" stroked="t" strokeweight="0.85pt" style="position:absolute;left:838;top:-412;width:45;height:0">
              <v:path arrowok="t"/>
            </v:shape>
            <v:shape coordorigin="928,-412" coordsize="45,0" filled="f" path="m928,-412l974,-412e" strokecolor="#BCE1F7" stroked="t" strokeweight="0.85pt" style="position:absolute;left:928;top:-412;width:45;height:0">
              <v:path arrowok="t"/>
            </v:shape>
            <v:shape coordorigin="1019,-412" coordsize="45,0" filled="f" path="m1019,-412l1064,-412e" strokecolor="#BCE1F7" stroked="t" strokeweight="0.85pt" style="position:absolute;left:1019;top:-412;width:45;height:0">
              <v:path arrowok="t"/>
            </v:shape>
            <v:shape coordorigin="1109,-412" coordsize="45,0" filled="f" path="m1109,-412l1154,-412e" strokecolor="#BCE1F7" stroked="t" strokeweight="0.85pt" style="position:absolute;left:1109;top:-412;width:45;height:0">
              <v:path arrowok="t"/>
            </v:shape>
            <v:shape coordorigin="1199,-412" coordsize="45,0" filled="f" path="m1199,-412l1244,-412e" strokecolor="#BCE1F7" stroked="t" strokeweight="0.85pt" style="position:absolute;left:1199;top:-412;width:45;height:0">
              <v:path arrowok="t"/>
            </v:shape>
            <v:shape coordorigin="1289,-412" coordsize="45,0" filled="f" path="m1289,-412l1334,-412e" strokecolor="#BCE1F7" stroked="t" strokeweight="0.85pt" style="position:absolute;left:1289;top:-412;width:45;height:0">
              <v:path arrowok="t"/>
            </v:shape>
            <v:shape coordorigin="1379,-412" coordsize="45,0" filled="f" path="m1379,-412l1424,-412e" strokecolor="#BCE1F7" stroked="t" strokeweight="0.85pt" style="position:absolute;left:1379;top:-412;width:45;height:0">
              <v:path arrowok="t"/>
            </v:shape>
            <v:shape coordorigin="1469,-412" coordsize="45,0" filled="f" path="m1469,-412l1514,-412e" strokecolor="#BCE1F7" stroked="t" strokeweight="0.85pt" style="position:absolute;left:1469;top:-412;width:45;height:0">
              <v:path arrowok="t"/>
            </v:shape>
            <v:shape coordorigin="1560,-412" coordsize="45,0" filled="f" path="m1560,-412l1605,-412e" strokecolor="#BCE1F7" stroked="t" strokeweight="0.85pt" style="position:absolute;left:1560;top:-412;width:45;height:0">
              <v:path arrowok="t"/>
            </v:shape>
            <v:shape coordorigin="1650,-412" coordsize="45,0" filled="f" path="m1650,-412l1695,-412e" strokecolor="#BCE1F7" stroked="t" strokeweight="0.85pt" style="position:absolute;left:1650;top:-412;width:45;height:0">
              <v:path arrowok="t"/>
            </v:shape>
            <v:shape coordorigin="1740,-412" coordsize="45,0" filled="f" path="m1740,-412l1785,-412e" strokecolor="#BCE1F7" stroked="t" strokeweight="0.85pt" style="position:absolute;left:1740;top:-412;width:45;height:0">
              <v:path arrowok="t"/>
            </v:shape>
            <v:shape coordorigin="1830,-412" coordsize="45,0" filled="f" path="m1830,-412l1875,-412e" strokecolor="#BCE1F7" stroked="t" strokeweight="0.85pt" style="position:absolute;left:1830;top:-412;width:45;height:0">
              <v:path arrowok="t"/>
            </v:shape>
            <v:shape coordorigin="1920,-412" coordsize="45,0" filled="f" path="m1920,-412l1965,-412e" strokecolor="#BCE1F7" stroked="t" strokeweight="0.85pt" style="position:absolute;left:1920;top:-412;width:45;height:0">
              <v:path arrowok="t"/>
            </v:shape>
            <v:shape coordorigin="2010,-412" coordsize="45,0" filled="f" path="m2010,-412l2055,-412e" strokecolor="#BCE1F7" stroked="t" strokeweight="0.85pt" style="position:absolute;left:2010;top:-412;width:45;height:0">
              <v:path arrowok="t"/>
            </v:shape>
            <v:shape coordorigin="2101,-412" coordsize="45,0" filled="f" path="m2101,-412l2146,-412e" strokecolor="#BCE1F7" stroked="t" strokeweight="0.85pt" style="position:absolute;left:2101;top:-412;width:45;height:0">
              <v:path arrowok="t"/>
            </v:shape>
            <v:shape coordorigin="2191,-412" coordsize="45,0" filled="f" path="m2191,-412l2236,-412e" strokecolor="#BCE1F7" stroked="t" strokeweight="0.85pt" style="position:absolute;left:2191;top:-412;width:45;height:0">
              <v:path arrowok="t"/>
            </v:shape>
            <v:shape coordorigin="2281,-412" coordsize="45,0" filled="f" path="m2281,-412l2326,-412e" strokecolor="#BCE1F7" stroked="t" strokeweight="0.85pt" style="position:absolute;left:2281;top:-412;width:45;height:0">
              <v:path arrowok="t"/>
            </v:shape>
            <v:shape coordorigin="2371,-412" coordsize="45,0" filled="f" path="m2371,-412l2416,-412e" strokecolor="#BCE1F7" stroked="t" strokeweight="0.85pt" style="position:absolute;left:2371;top:-412;width:45;height:0">
              <v:path arrowok="t"/>
            </v:shape>
            <v:shape coordorigin="2461,-412" coordsize="45,0" filled="f" path="m2461,-412l2506,-412e" strokecolor="#BCE1F7" stroked="t" strokeweight="0.85pt" style="position:absolute;left:2461;top:-412;width:45;height:0">
              <v:path arrowok="t"/>
            </v:shape>
            <v:shape coordorigin="2551,-412" coordsize="45,0" filled="f" path="m2551,-412l2596,-412e" strokecolor="#BCE1F7" stroked="t" strokeweight="0.85pt" style="position:absolute;left:2551;top:-412;width:45;height:0">
              <v:path arrowok="t"/>
            </v:shape>
            <v:shape coordorigin="2641,-412" coordsize="45,0" filled="f" path="m2641,-412l2686,-412e" strokecolor="#BCE1F7" stroked="t" strokeweight="0.85pt" style="position:absolute;left:2641;top:-412;width:45;height:0">
              <v:path arrowok="t"/>
            </v:shape>
            <v:shape coordorigin="2732,-412" coordsize="45,0" filled="f" path="m2732,-412l2777,-412e" strokecolor="#BCE1F7" stroked="t" strokeweight="0.85pt" style="position:absolute;left:2732;top:-412;width:45;height:0">
              <v:path arrowok="t"/>
            </v:shape>
            <v:shape coordorigin="2822,-412" coordsize="45,0" filled="f" path="m2822,-412l2867,-412e" strokecolor="#BCE1F7" stroked="t" strokeweight="0.85pt" style="position:absolute;left:2822;top:-412;width:45;height:0">
              <v:path arrowok="t"/>
            </v:shape>
            <v:shape coordorigin="2912,-412" coordsize="45,0" filled="f" path="m2912,-412l2957,-412e" strokecolor="#BCE1F7" stroked="t" strokeweight="0.85pt" style="position:absolute;left:2912;top:-412;width:45;height:0">
              <v:path arrowok="t"/>
            </v:shape>
            <v:shape coordorigin="3002,-412" coordsize="45,0" filled="f" path="m3002,-412l3047,-412e" strokecolor="#BCE1F7" stroked="t" strokeweight="0.85pt" style="position:absolute;left:3002;top:-412;width:45;height:0">
              <v:path arrowok="t"/>
            </v:shape>
            <v:shape coordorigin="3092,-412" coordsize="45,0" filled="f" path="m3092,-412l3137,-412e" strokecolor="#BCE1F7" stroked="t" strokeweight="0.85pt" style="position:absolute;left:3092;top:-412;width:45;height:0">
              <v:path arrowok="t"/>
            </v:shape>
            <v:shape coordorigin="3182,-412" coordsize="45,0" filled="f" path="m3182,-412l3227,-412e" strokecolor="#BCE1F7" stroked="t" strokeweight="0.85pt" style="position:absolute;left:3182;top:-412;width:45;height:0">
              <v:path arrowok="t"/>
            </v:shape>
            <v:shape coordorigin="3273,-412" coordsize="45,0" filled="f" path="m3273,-412l3318,-412e" strokecolor="#BCE1F7" stroked="t" strokeweight="0.85pt" style="position:absolute;left:3273;top:-412;width:45;height:0">
              <v:path arrowok="t"/>
            </v:shape>
            <v:shape coordorigin="3363,-412" coordsize="45,0" filled="f" path="m3363,-412l3408,-412e" strokecolor="#BCE1F7" stroked="t" strokeweight="0.85pt" style="position:absolute;left:3363;top:-412;width:45;height:0">
              <v:path arrowok="t"/>
            </v:shape>
            <v:shape coordorigin="3453,-412" coordsize="45,0" filled="f" path="m3453,-412l3498,-412e" strokecolor="#BCE1F7" stroked="t" strokeweight="0.85pt" style="position:absolute;left:3453;top:-412;width:45;height:0">
              <v:path arrowok="t"/>
            </v:shape>
            <v:shape coordorigin="3543,-412" coordsize="45,0" filled="f" path="m3543,-412l3588,-412e" strokecolor="#BCE1F7" stroked="t" strokeweight="0.85pt" style="position:absolute;left:3543;top:-412;width:45;height:0">
              <v:path arrowok="t"/>
            </v:shape>
            <v:shape coordorigin="3633,-412" coordsize="45,0" filled="f" path="m3633,-412l3678,-412e" strokecolor="#BCE1F7" stroked="t" strokeweight="0.85pt" style="position:absolute;left:3633;top:-412;width:45;height:0">
              <v:path arrowok="t"/>
            </v:shape>
            <v:shape coordorigin="3723,-412" coordsize="45,0" filled="f" path="m3723,-412l3768,-412e" strokecolor="#BCE1F7" stroked="t" strokeweight="0.85pt" style="position:absolute;left:3723;top:-412;width:45;height:0">
              <v:path arrowok="t"/>
            </v:shape>
            <v:shape coordorigin="3813,-412" coordsize="45,0" filled="f" path="m3813,-412l3858,-412e" strokecolor="#BCE1F7" stroked="t" strokeweight="0.85pt" style="position:absolute;left:3813;top:-412;width:45;height:0">
              <v:path arrowok="t"/>
            </v:shape>
            <v:shape coordorigin="3904,-412" coordsize="45,0" filled="f" path="m3904,-412l3949,-412e" strokecolor="#BCE1F7" stroked="t" strokeweight="0.85pt" style="position:absolute;left:3904;top:-412;width:45;height:0">
              <v:path arrowok="t"/>
            </v:shape>
            <v:shape coordorigin="3994,-412" coordsize="45,0" filled="f" path="m3994,-412l4039,-412e" strokecolor="#BCE1F7" stroked="t" strokeweight="0.85pt" style="position:absolute;left:3994;top:-412;width:45;height:0">
              <v:path arrowok="t"/>
            </v:shape>
            <v:shape coordorigin="4084,-412" coordsize="45,0" filled="f" path="m4084,-412l4129,-412e" strokecolor="#BCE1F7" stroked="t" strokeweight="0.85pt" style="position:absolute;left:4084;top:-412;width:45;height:0">
              <v:path arrowok="t"/>
            </v:shape>
            <v:shape coordorigin="4174,-412" coordsize="45,0" filled="f" path="m4174,-412l4219,-412e" strokecolor="#BCE1F7" stroked="t" strokeweight="0.85pt" style="position:absolute;left:4174;top:-412;width:45;height:0">
              <v:path arrowok="t"/>
            </v:shape>
            <v:shape coordorigin="4264,-412" coordsize="45,0" filled="f" path="m4264,-412l4309,-412e" strokecolor="#BCE1F7" stroked="t" strokeweight="0.85pt" style="position:absolute;left:4264;top:-412;width:45;height:0">
              <v:path arrowok="t"/>
            </v:shape>
            <v:shape coordorigin="4354,-412" coordsize="45,0" filled="f" path="m4354,-412l4399,-412e" strokecolor="#BCE1F7" stroked="t" strokeweight="0.85pt" style="position:absolute;left:4354;top:-412;width:45;height:0">
              <v:path arrowok="t"/>
            </v:shape>
            <v:shape coordorigin="4445,-412" coordsize="45,0" filled="f" path="m4445,-412l4490,-412e" strokecolor="#BCE1F7" stroked="t" strokeweight="0.85pt" style="position:absolute;left:4445;top:-412;width:45;height:0">
              <v:path arrowok="t"/>
            </v:shape>
            <v:shape coordorigin="4535,-412" coordsize="45,0" filled="f" path="m4535,-412l4580,-412e" strokecolor="#BCE1F7" stroked="t" strokeweight="0.85pt" style="position:absolute;left:4535;top:-412;width:45;height:0">
              <v:path arrowok="t"/>
            </v:shape>
            <v:shape coordorigin="4625,-412" coordsize="45,0" filled="f" path="m4625,-412l4670,-412e" strokecolor="#BCE1F7" stroked="t" strokeweight="0.85pt" style="position:absolute;left:4625;top:-412;width:45;height:0">
              <v:path arrowok="t"/>
            </v:shape>
            <v:shape coordorigin="4715,-412" coordsize="45,0" filled="f" path="m4715,-412l4760,-412e" strokecolor="#BCE1F7" stroked="t" strokeweight="0.85pt" style="position:absolute;left:4715;top:-412;width:45;height:0">
              <v:path arrowok="t"/>
            </v:shape>
            <v:shape coordorigin="4805,-412" coordsize="45,0" filled="f" path="m4805,-412l4850,-412e" strokecolor="#BCE1F7" stroked="t" strokeweight="0.85pt" style="position:absolute;left:4805;top:-412;width:45;height:0">
              <v:path arrowok="t"/>
            </v:shape>
            <v:shape coordorigin="4895,-412" coordsize="45,0" filled="f" path="m4895,-412l4940,-412e" strokecolor="#BCE1F7" stroked="t" strokeweight="0.85pt" style="position:absolute;left:4895;top:-412;width:45;height:0">
              <v:path arrowok="t"/>
            </v:shape>
            <v:shape coordorigin="4985,-412" coordsize="45,0" filled="f" path="m4985,-412l5030,-412e" strokecolor="#BCE1F7" stroked="t" strokeweight="0.85pt" style="position:absolute;left:4985;top:-412;width:45;height:0">
              <v:path arrowok="t"/>
            </v:shape>
            <v:shape coordorigin="5076,-412" coordsize="45,0" filled="f" path="m5076,-412l5121,-412e" strokecolor="#BCE1F7" stroked="t" strokeweight="0.85pt" style="position:absolute;left:5076;top:-412;width:45;height:0">
              <v:path arrowok="t"/>
            </v:shape>
            <v:shape coordorigin="5166,-412" coordsize="45,0" filled="f" path="m5166,-412l5211,-412e" strokecolor="#BCE1F7" stroked="t" strokeweight="0.85pt" style="position:absolute;left:5166;top:-412;width:45;height:0">
              <v:path arrowok="t"/>
            </v:shape>
            <v:shape coordorigin="5256,-412" coordsize="45,0" filled="f" path="m5256,-412l5301,-412e" strokecolor="#BCE1F7" stroked="t" strokeweight="0.85pt" style="position:absolute;left:5256;top:-412;width:45;height:0">
              <v:path arrowok="t"/>
            </v:shape>
            <v:shape coordorigin="5346,-412" coordsize="45,0" filled="f" path="m5346,-412l5391,-412e" strokecolor="#BCE1F7" stroked="t" strokeweight="0.85pt" style="position:absolute;left:5346;top:-412;width:45;height:0">
              <v:path arrowok="t"/>
            </v:shape>
            <v:shape coordorigin="5436,-412" coordsize="45,0" filled="f" path="m5436,-412l5481,-412e" strokecolor="#BCE1F7" stroked="t" strokeweight="0.85pt" style="position:absolute;left:5436;top:-412;width:45;height:0">
              <v:path arrowok="t"/>
            </v:shape>
            <v:shape coordorigin="5526,-412" coordsize="45,0" filled="f" path="m5526,-412l5571,-412e" strokecolor="#BCE1F7" stroked="t" strokeweight="0.85pt" style="position:absolute;left:5526;top:-412;width:45;height:0">
              <v:path arrowok="t"/>
            </v:shape>
            <v:shape coordorigin="5617,-412" coordsize="45,0" filled="f" path="m5617,-412l5662,-412e" strokecolor="#BCE1F7" stroked="t" strokeweight="0.85pt" style="position:absolute;left:5617;top:-412;width:45;height:0">
              <v:path arrowok="t"/>
            </v:shape>
            <v:shape coordorigin="5707,-412" coordsize="45,0" filled="f" path="m5707,-412l5752,-412e" strokecolor="#BCE1F7" stroked="t" strokeweight="0.85pt" style="position:absolute;left:5707;top:-412;width:45;height:0">
              <v:path arrowok="t"/>
            </v:shape>
            <v:shape coordorigin="5797,-412" coordsize="45,0" filled="f" path="m5797,-412l5842,-412e" strokecolor="#BCE1F7" stroked="t" strokeweight="0.85pt" style="position:absolute;left:5797;top:-412;width:45;height:0">
              <v:path arrowok="t"/>
            </v:shape>
            <v:shape coordorigin="5887,-412" coordsize="45,0" filled="f" path="m5887,-412l5932,-412e" strokecolor="#BCE1F7" stroked="t" strokeweight="0.85pt" style="position:absolute;left:5887;top:-412;width:45;height:0">
              <v:path arrowok="t"/>
            </v:shape>
            <v:shape coordorigin="5977,-412" coordsize="45,0" filled="f" path="m5977,-412l6022,-412e" strokecolor="#BCE1F7" stroked="t" strokeweight="0.85pt" style="position:absolute;left:5977;top:-412;width:45;height:0">
              <v:path arrowok="t"/>
            </v:shape>
            <v:shape coordorigin="6067,-412" coordsize="45,0" filled="f" path="m6067,-412l6112,-412e" strokecolor="#BCE1F7" stroked="t" strokeweight="0.85pt" style="position:absolute;left:6067;top:-412;width:45;height:0">
              <v:path arrowok="t"/>
            </v:shape>
            <v:shape coordorigin="6157,-412" coordsize="45,0" filled="f" path="m6157,-412l6202,-412e" strokecolor="#BCE1F7" stroked="t" strokeweight="0.85pt" style="position:absolute;left:6157;top:-412;width:45;height:0">
              <v:path arrowok="t"/>
            </v:shape>
            <v:shape coordorigin="6248,-412" coordsize="45,0" filled="f" path="m6248,-412l6293,-412e" strokecolor="#BCE1F7" stroked="t" strokeweight="0.85pt" style="position:absolute;left:6248;top:-412;width:45;height:0">
              <v:path arrowok="t"/>
            </v:shape>
            <v:shape coordorigin="6338,-412" coordsize="45,0" filled="f" path="m6338,-412l6383,-412e" strokecolor="#BCE1F7" stroked="t" strokeweight="0.85pt" style="position:absolute;left:6338;top:-412;width:45;height:0">
              <v:path arrowok="t"/>
            </v:shape>
            <v:shape coordorigin="6428,-412" coordsize="45,0" filled="f" path="m6428,-412l6473,-412e" strokecolor="#BCE1F7" stroked="t" strokeweight="0.85pt" style="position:absolute;left:6428;top:-412;width:45;height:0">
              <v:path arrowok="t"/>
            </v:shape>
            <v:shape coordorigin="6518,-412" coordsize="45,0" filled="f" path="m6518,-412l6563,-412e" strokecolor="#BCE1F7" stroked="t" strokeweight="0.85pt" style="position:absolute;left:6518;top:-412;width:45;height:0">
              <v:path arrowok="t"/>
            </v:shape>
            <v:shape coordorigin="6608,-412" coordsize="45,0" filled="f" path="m6608,-412l6653,-412e" strokecolor="#BCE1F7" stroked="t" strokeweight="0.85pt" style="position:absolute;left:6608;top:-412;width:45;height:0">
              <v:path arrowok="t"/>
            </v:shape>
            <v:shape coordorigin="6698,-412" coordsize="45,0" filled="f" path="m6698,-412l6743,-412e" strokecolor="#BCE1F7" stroked="t" strokeweight="0.85pt" style="position:absolute;left:6698;top:-412;width:45;height:0">
              <v:path arrowok="t"/>
            </v:shape>
            <v:shape coordorigin="6789,-412" coordsize="45,0" filled="f" path="m6789,-412l6834,-412e" strokecolor="#BCE1F7" stroked="t" strokeweight="0.85pt" style="position:absolute;left:6789;top:-412;width:45;height:0">
              <v:path arrowok="t"/>
            </v:shape>
            <v:shape coordorigin="6879,-412" coordsize="45,0" filled="f" path="m6879,-412l6924,-412e" strokecolor="#BCE1F7" stroked="t" strokeweight="0.85pt" style="position:absolute;left:6879;top:-412;width:45;height:0">
              <v:path arrowok="t"/>
            </v:shape>
            <v:shape coordorigin="6969,-412" coordsize="45,0" filled="f" path="m6969,-412l7014,-412e" strokecolor="#BCE1F7" stroked="t" strokeweight="0.85pt" style="position:absolute;left:6969;top:-412;width:45;height:0">
              <v:path arrowok="t"/>
            </v:shape>
            <v:shape coordorigin="7059,-412" coordsize="45,0" filled="f" path="m7059,-412l7104,-412e" strokecolor="#BCE1F7" stroked="t" strokeweight="0.85pt" style="position:absolute;left:7059;top:-412;width:45;height:0">
              <v:path arrowok="t"/>
            </v:shape>
            <v:shape coordorigin="7149,-412" coordsize="45,0" filled="f" path="m7149,-412l7194,-412e" strokecolor="#BCE1F7" stroked="t" strokeweight="0.85pt" style="position:absolute;left:7149;top:-412;width:45;height:0">
              <v:path arrowok="t"/>
            </v:shape>
            <v:shape coordorigin="7239,-412" coordsize="45,0" filled="f" path="m7239,-412l7284,-412e" strokecolor="#BCE1F7" stroked="t" strokeweight="0.85pt" style="position:absolute;left:7239;top:-412;width:45;height:0">
              <v:path arrowok="t"/>
            </v:shape>
            <v:shape coordorigin="7330,-412" coordsize="45,0" filled="f" path="m7330,-412l7375,-412e" strokecolor="#BCE1F7" stroked="t" strokeweight="0.85pt" style="position:absolute;left:7330;top:-412;width:45;height:0">
              <v:path arrowok="t"/>
            </v:shape>
            <v:shape coordorigin="7420,-412" coordsize="45,0" filled="f" path="m7420,-412l7465,-412e" strokecolor="#BCE1F7" stroked="t" strokeweight="0.85pt" style="position:absolute;left:7420;top:-412;width:45;height:0">
              <v:path arrowok="t"/>
            </v:shape>
            <v:shape coordorigin="7510,-412" coordsize="45,0" filled="f" path="m7510,-412l7555,-412e" strokecolor="#BCE1F7" stroked="t" strokeweight="0.85pt" style="position:absolute;left:7510;top:-412;width:45;height:0">
              <v:path arrowok="t"/>
            </v:shape>
            <v:shape coordorigin="7600,-412" coordsize="45,0" filled="f" path="m7600,-412l7645,-412e" strokecolor="#BCE1F7" stroked="t" strokeweight="0.85pt" style="position:absolute;left:7600;top:-412;width:45;height:0">
              <v:path arrowok="t"/>
            </v:shape>
            <v:shape coordorigin="7690,-412" coordsize="45,0" filled="f" path="m7690,-412l7735,-412e" strokecolor="#BCE1F7" stroked="t" strokeweight="0.85pt" style="position:absolute;left:7690;top:-412;width:45;height:0">
              <v:path arrowok="t"/>
            </v:shape>
            <v:shape coordorigin="7780,-412" coordsize="45,0" filled="f" path="m7780,-412l7825,-412e" strokecolor="#BCE1F7" stroked="t" strokeweight="0.85pt" style="position:absolute;left:7780;top:-412;width:45;height:0">
              <v:path arrowok="t"/>
            </v:shape>
            <v:shape coordorigin="7870,-412" coordsize="45,0" filled="f" path="m7870,-412l7915,-412e" strokecolor="#BCE1F7" stroked="t" strokeweight="0.85pt" style="position:absolute;left:7870;top:-412;width:45;height:0">
              <v:path arrowok="t"/>
            </v:shape>
            <v:shape coordorigin="7961,-412" coordsize="45,0" filled="f" path="m7961,-412l8006,-412e" strokecolor="#BCE1F7" stroked="t" strokeweight="0.85pt" style="position:absolute;left:7961;top:-412;width:45;height:0">
              <v:path arrowok="t"/>
            </v:shape>
            <v:shape coordorigin="8051,-412" coordsize="45,0" filled="f" path="m8051,-412l8096,-412e" strokecolor="#BCE1F7" stroked="t" strokeweight="0.85pt" style="position:absolute;left:8051;top:-412;width:45;height:0">
              <v:path arrowok="t"/>
            </v:shape>
            <v:shape coordorigin="8141,-412" coordsize="45,0" filled="f" path="m8141,-412l8186,-412e" strokecolor="#BCE1F7" stroked="t" strokeweight="0.85pt" style="position:absolute;left:8141;top:-412;width:45;height:0">
              <v:path arrowok="t"/>
            </v:shape>
            <v:shape coordorigin="8231,-412" coordsize="45,0" filled="f" path="m8231,-412l8276,-412e" strokecolor="#BCE1F7" stroked="t" strokeweight="0.85pt" style="position:absolute;left:8231;top:-412;width:45;height:0">
              <v:path arrowok="t"/>
            </v:shape>
            <v:shape coordorigin="8321,-412" coordsize="45,0" filled="f" path="m8321,-412l8366,-412e" strokecolor="#BCE1F7" stroked="t" strokeweight="0.85pt" style="position:absolute;left:8321;top:-412;width:45;height:0">
              <v:path arrowok="t"/>
            </v:shape>
            <v:shape coordorigin="8411,-412" coordsize="45,0" filled="f" path="m8411,-412l8456,-412e" strokecolor="#BCE1F7" stroked="t" strokeweight="0.85pt" style="position:absolute;left:8411;top:-412;width:45;height:0">
              <v:path arrowok="t"/>
            </v:shape>
            <v:shape coordorigin="8502,-412" coordsize="45,0" filled="f" path="m8502,-412l8547,-412e" strokecolor="#BCE1F7" stroked="t" strokeweight="0.85pt" style="position:absolute;left:8502;top:-412;width:45;height:0">
              <v:path arrowok="t"/>
            </v:shape>
            <v:shape coordorigin="8592,-412" coordsize="45,0" filled="f" path="m8592,-412l8637,-412e" strokecolor="#BCE1F7" stroked="t" strokeweight="0.85pt" style="position:absolute;left:8592;top:-412;width:45;height:0">
              <v:path arrowok="t"/>
            </v:shape>
            <v:shape coordorigin="8682,-412" coordsize="45,0" filled="f" path="m8682,-412l8727,-412e" strokecolor="#BCE1F7" stroked="t" strokeweight="0.85pt" style="position:absolute;left:8682;top:-412;width:45;height:0">
              <v:path arrowok="t"/>
            </v:shape>
            <v:shape coordorigin="8772,-412" coordsize="45,0" filled="f" path="m8772,-412l8817,-412e" strokecolor="#BCE1F7" stroked="t" strokeweight="0.85pt" style="position:absolute;left:8772;top:-412;width:45;height:0">
              <v:path arrowok="t"/>
            </v:shape>
            <v:shape coordorigin="8862,-412" coordsize="45,0" filled="f" path="m8862,-412l8907,-412e" strokecolor="#BCE1F7" stroked="t" strokeweight="0.85pt" style="position:absolute;left:8862;top:-412;width:45;height:0">
              <v:path arrowok="t"/>
            </v:shape>
            <v:shape coordorigin="8952,-412" coordsize="45,0" filled="f" path="m8952,-412l8997,-412e" strokecolor="#BCE1F7" stroked="t" strokeweight="0.85pt" style="position:absolute;left:8952;top:-412;width:45;height:0">
              <v:path arrowok="t"/>
            </v:shape>
            <v:shape coordorigin="9042,-412" coordsize="45,0" filled="f" path="m9042,-412l9087,-412e" strokecolor="#BCE1F7" stroked="t" strokeweight="0.85pt" style="position:absolute;left:9042;top:-412;width:45;height:0">
              <v:path arrowok="t"/>
            </v:shape>
            <v:shape coordorigin="9133,-412" coordsize="45,0" filled="f" path="m9133,-412l9178,-412e" strokecolor="#BCE1F7" stroked="t" strokeweight="0.85pt" style="position:absolute;left:9133;top:-412;width:45;height:0">
              <v:path arrowok="t"/>
            </v:shape>
            <v:shape coordorigin="9223,-412" coordsize="45,0" filled="f" path="m9223,-412l9268,-412e" strokecolor="#BCE1F7" stroked="t" strokeweight="0.85pt" style="position:absolute;left:9223;top:-412;width:45;height:0">
              <v:path arrowok="t"/>
            </v:shape>
            <v:shape coordorigin="9313,-412" coordsize="45,0" filled="f" path="m9313,-412l9358,-412e" strokecolor="#BCE1F7" stroked="t" strokeweight="0.85pt" style="position:absolute;left:9313;top:-412;width:45;height:0">
              <v:path arrowok="t"/>
            </v:shape>
            <v:shape coordorigin="9403,-412" coordsize="45,0" filled="f" path="m9403,-412l9448,-412e" strokecolor="#BCE1F7" stroked="t" strokeweight="0.85pt" style="position:absolute;left:9403;top:-412;width:45;height:0">
              <v:path arrowok="t"/>
            </v:shape>
            <v:shape coordorigin="9493,-412" coordsize="45,0" filled="f" path="m9493,-412l9538,-412e" strokecolor="#BCE1F7" stroked="t" strokeweight="0.85pt" style="position:absolute;left:9493;top:-412;width:45;height:0">
              <v:path arrowok="t"/>
            </v:shape>
            <v:shape coordorigin="9583,-412" coordsize="45,0" filled="f" path="m9583,-412l9628,-412e" strokecolor="#BCE1F7" stroked="t" strokeweight="0.85pt" style="position:absolute;left:9583;top:-412;width:45;height:0">
              <v:path arrowok="t"/>
            </v:shape>
            <v:shape coordorigin="9674,-412" coordsize="45,0" filled="f" path="m9674,-412l9719,-412e" strokecolor="#BCE1F7" stroked="t" strokeweight="0.85pt" style="position:absolute;left:9674;top:-412;width:45;height:0">
              <v:path arrowok="t"/>
            </v:shape>
            <v:shape coordorigin="9764,-412" coordsize="45,0" filled="f" path="m9764,-412l9809,-412e" strokecolor="#BCE1F7" stroked="t" strokeweight="0.85pt" style="position:absolute;left:9764;top:-412;width:45;height:0">
              <v:path arrowok="t"/>
            </v:shape>
            <v:shape coordorigin="9854,-412" coordsize="45,0" filled="f" path="m9854,-412l9899,-412e" strokecolor="#BCE1F7" stroked="t" strokeweight="0.85pt" style="position:absolute;left:9854;top:-412;width:45;height:0">
              <v:path arrowok="t"/>
            </v:shape>
            <v:shape coordorigin="9944,-412" coordsize="45,0" filled="f" path="m9944,-412l9989,-412e" strokecolor="#BCE1F7" stroked="t" strokeweight="0.85pt" style="position:absolute;left:9944;top:-412;width:45;height:0">
              <v:path arrowok="t"/>
            </v:shape>
            <v:shape coordorigin="10034,-412" coordsize="45,0" filled="f" path="m10034,-412l10079,-412e" strokecolor="#BCE1F7" stroked="t" strokeweight="0.85pt" style="position:absolute;left:10034;top:-412;width:45;height:0">
              <v:path arrowok="t"/>
            </v:shape>
            <v:shape coordorigin="10124,-412" coordsize="45,0" filled="f" path="m10124,-412l10169,-412e" strokecolor="#BCE1F7" stroked="t" strokeweight="0.85pt" style="position:absolute;left:10124;top:-412;width:45;height:0">
              <v:path arrowok="t"/>
            </v:shape>
            <v:shape coordorigin="10214,-412" coordsize="45,0" filled="f" path="m10214,-412l10259,-412e" strokecolor="#BCE1F7" stroked="t" strokeweight="0.85pt" style="position:absolute;left:10214;top:-412;width:45;height:0">
              <v:path arrowok="t"/>
            </v:shape>
            <v:shape coordorigin="10305,-412" coordsize="45,0" filled="f" path="m10305,-412l10350,-412e" strokecolor="#BCE1F7" stroked="t" strokeweight="0.85pt" style="position:absolute;left:10305;top:-412;width:45;height:0">
              <v:path arrowok="t"/>
            </v:shape>
            <v:shape coordorigin="10395,-412" coordsize="45,0" filled="f" path="m10395,-412l10440,-412e" strokecolor="#BCE1F7" stroked="t" strokeweight="0.85pt" style="position:absolute;left:10395;top:-412;width:45;height:0">
              <v:path arrowok="t"/>
            </v:shape>
            <v:shape coordorigin="10485,-412" coordsize="45,0" filled="f" path="m10485,-412l10530,-412e" strokecolor="#BCE1F7" stroked="t" strokeweight="0.85pt" style="position:absolute;left:10485;top:-412;width:45;height:0">
              <v:path arrowok="t"/>
            </v:shape>
            <v:shape coordorigin="10575,-412" coordsize="45,0" filled="f" path="m10575,-412l10620,-412e" strokecolor="#BCE1F7" stroked="t" strokeweight="0.85pt" style="position:absolute;left:10575;top:-412;width:45;height:0">
              <v:path arrowok="t"/>
            </v:shape>
            <v:shape coordorigin="10665,-412" coordsize="45,0" filled="f" path="m10665,-412l10710,-412e" strokecolor="#BCE1F7" stroked="t" strokeweight="0.85pt" style="position:absolute;left:10665;top:-412;width:45;height:0">
              <v:path arrowok="t"/>
            </v:shape>
            <v:shape coordorigin="10755,-412" coordsize="45,0" filled="f" path="m10755,-412l10800,-412e" strokecolor="#BCE1F7" stroked="t" strokeweight="0.85pt" style="position:absolute;left:10755;top:-412;width:45;height:0">
              <v:path arrowok="t"/>
            </v:shape>
            <v:shape coordorigin="10846,-412" coordsize="45,0" filled="f" path="m10846,-412l10891,-412e" strokecolor="#BCE1F7" stroked="t" strokeweight="0.85pt" style="position:absolute;left:10846;top:-412;width:45;height:0">
              <v:path arrowok="t"/>
            </v:shape>
            <v:shape coordorigin="10936,-412" coordsize="45,0" filled="f" path="m10936,-412l10981,-412e" strokecolor="#BCE1F7" stroked="t" strokeweight="0.85pt" style="position:absolute;left:10936;top:-412;width:45;height:0">
              <v:path arrowok="t"/>
            </v:shape>
            <v:shape coordorigin="11026,-412" coordsize="45,0" filled="f" path="m11026,-412l11071,-412e" strokecolor="#BCE1F7" stroked="t" strokeweight="0.85pt" style="position:absolute;left:11026;top:-412;width:45;height:0">
              <v:path arrowok="t"/>
            </v:shape>
            <v:shape coordorigin="11116,-412" coordsize="45,0" filled="f" path="m11116,-412l11161,-412e" strokecolor="#BCE1F7" stroked="t" strokeweight="0.85pt" style="position:absolute;left:11116;top:-412;width:45;height:0">
              <v:path arrowok="t"/>
            </v:shape>
            <v:shape coordorigin="11206,-412" coordsize="45,0" filled="f" path="m11206,-412l11251,-412e" strokecolor="#BCE1F7" stroked="t" strokeweight="0.85pt" style="position:absolute;left:11206;top:-412;width:45;height:0">
              <v:path arrowok="t"/>
            </v:shape>
            <v:shape coordorigin="11293,-415" coordsize="27,24" fillcolor="#BCE1F7" filled="t" path="m11320,-402l11301,-415,11298,-415,11293,-402,11295,-402,11309,-392,11320,-402xe" stroked="f" style="position:absolute;left:11293;top:-415;width:27;height:24">
              <v:path arrowok="t"/>
              <v:fill/>
            </v:shape>
            <v:shape coordorigin="11309,1094" coordsize="24,27" fillcolor="#BCE1F7" filled="t" path="m11333,1099l11319,1094,11319,1096,11309,1110,11320,1121,11333,1102,11333,1099xe" stroked="f" style="position:absolute;left:11309;top:1094;width:24;height:27">
              <v:path arrowok="t"/>
              <v:fill/>
            </v:shape>
            <v:shape coordorigin="11309,-402" coordsize="24,27" fillcolor="#BCE1F7" filled="t" path="m11333,-381l11333,-383,11320,-402,11309,-392,11319,-377,11319,-376,11333,-381xe" stroked="f" style="position:absolute;left:11309;top:-402;width:24;height:27">
              <v:path arrowok="t"/>
              <v:fill/>
            </v:shape>
            <v:shape coordorigin="11323,1030" coordsize="15,0" filled="f" path="m11323,1030l11338,1030e" strokecolor="#BCE1F7" stroked="t" strokeweight="2.337pt" style="position:absolute;left:11323;top:1030;width:15;height:0">
              <v:path arrowok="t"/>
            </v:shape>
            <v:shape coordorigin="11323,941" coordsize="15,0" filled="f" path="m11323,941l11338,941e" strokecolor="#BCE1F7" stroked="t" strokeweight="2.337pt" style="position:absolute;left:11323;top:941;width:15;height:0">
              <v:path arrowok="t"/>
            </v:shape>
            <v:shape coordorigin="11323,852" coordsize="15,0" filled="f" path="m11323,852l11338,852e" strokecolor="#BCE1F7" stroked="t" strokeweight="2.336pt" style="position:absolute;left:11323;top:852;width:15;height:0">
              <v:path arrowok="t"/>
            </v:shape>
            <v:shape coordorigin="11323,762" coordsize="15,0" filled="f" path="m11323,762l11338,762e" strokecolor="#BCE1F7" stroked="t" strokeweight="2.337pt" style="position:absolute;left:11323;top:762;width:15;height:0">
              <v:path arrowok="t"/>
            </v:shape>
            <v:shape coordorigin="11323,673" coordsize="15,0" filled="f" path="m11323,673l11338,673e" strokecolor="#BCE1F7" stroked="t" strokeweight="2.336pt" style="position:absolute;left:11323;top:673;width:15;height:0">
              <v:path arrowok="t"/>
            </v:shape>
            <v:shape coordorigin="11323,583" coordsize="15,0" filled="f" path="m11323,583l11338,583e" strokecolor="#BCE1F7" stroked="t" strokeweight="2.337pt" style="position:absolute;left:11323;top:583;width:15;height:0">
              <v:path arrowok="t"/>
            </v:shape>
            <v:shape coordorigin="11323,494" coordsize="15,0" filled="f" path="m11323,494l11338,494e" strokecolor="#BCE1F7" stroked="t" strokeweight="2.337pt" style="position:absolute;left:11323;top:494;width:15;height:0">
              <v:path arrowok="t"/>
            </v:shape>
            <v:shape coordorigin="11323,404" coordsize="15,0" filled="f" path="m11323,404l11338,404e" strokecolor="#BCE1F7" stroked="t" strokeweight="2.3369pt" style="position:absolute;left:11323;top:404;width:15;height:0">
              <v:path arrowok="t"/>
            </v:shape>
            <v:shape coordorigin="11323,315" coordsize="15,0" filled="f" path="m11323,315l11338,315e" strokecolor="#BCE1F7" stroked="t" strokeweight="2.337pt" style="position:absolute;left:11323;top:315;width:15;height:0">
              <v:path arrowok="t"/>
            </v:shape>
            <v:shape coordorigin="11323,225" coordsize="15,0" filled="f" path="m11323,225l11338,225e" strokecolor="#BCE1F7" stroked="t" strokeweight="2.3361pt" style="position:absolute;left:11323;top:225;width:15;height:0">
              <v:path arrowok="t"/>
            </v:shape>
            <v:shape coordorigin="11323,136" coordsize="15,0" filled="f" path="m11323,136l11338,136e" strokecolor="#BCE1F7" stroked="t" strokeweight="2.3369pt" style="position:absolute;left:11323;top:136;width:15;height:0">
              <v:path arrowok="t"/>
            </v:shape>
            <v:shape coordorigin="11323,46" coordsize="15,0" filled="f" path="m11323,46l11338,46e" strokecolor="#BCE1F7" stroked="t" strokeweight="2.3361pt" style="position:absolute;left:11323;top:46;width:15;height:0">
              <v:path arrowok="t"/>
            </v:shape>
            <v:shape coordorigin="11323,-43" coordsize="15,0" filled="f" path="m11323,-43l11338,-43e" strokecolor="#BCE1F7" stroked="t" strokeweight="2.337pt" style="position:absolute;left:11323;top:-43;width:15;height:0">
              <v:path arrowok="t"/>
            </v:shape>
            <v:shape coordorigin="11323,-133" coordsize="15,0" filled="f" path="m11323,-133l11338,-133e" strokecolor="#BCE1F7" stroked="t" strokeweight="2.3369pt" style="position:absolute;left:11323;top:-133;width:15;height:0">
              <v:path arrowok="t"/>
            </v:shape>
            <v:shape coordorigin="11323,-222" coordsize="15,0" filled="f" path="m11323,-222l11338,-222e" strokecolor="#BCE1F7" stroked="t" strokeweight="2.337pt" style="position:absolute;left:11323;top:-222;width:15;height:0">
              <v:path arrowok="t"/>
            </v:shape>
            <v:shape coordorigin="11323,-312" coordsize="15,0" filled="f" path="m11323,-312l11338,-312e" strokecolor="#BCE1F7" stroked="t" strokeweight="2.337pt" style="position:absolute;left:11323;top:-312;width:15;height:0">
              <v:path arrowok="t"/>
            </v:shape>
            <v:shape coordorigin="731,546" coordsize="10472,0" filled="f" path="m731,546l11203,546e" strokecolor="#C9D3DF" stroked="t" strokeweight="0.75pt" style="position:absolute;left:731;top:546;width:10472;height:0">
              <v:path arrowok="t"/>
              <v:stroke dashstyle="dash"/>
            </v:shape>
            <v:shape coordorigin="731,846" coordsize="10472,0" filled="f" path="m731,846l11203,846e" strokecolor="#C9D3DF" stroked="t" strokeweight="0.75pt" style="position:absolute;left:731;top:846;width:10472;height:0">
              <v:path arrowok="t"/>
              <v:stroke dashstyle="dash"/>
            </v:shape>
            <v:shape style="position:absolute;left:568;top:-420;width:10772;height:1560" type="#_x0000_t75">
              <v:imagedata o:title="" r:id="rId45"/>
            </v:shape>
            <w10:wrap type="none"/>
          </v:group>
        </w:pict>
      </w:r>
      <w:r>
        <w:rPr>
          <w:rFonts w:ascii="Arial" w:cs="Arial" w:eastAsia="Arial" w:hAnsi="Arial"/>
          <w:b/>
          <w:color w:val="2A6BAE"/>
          <w:spacing w:val="1"/>
          <w:w w:val="100"/>
          <w:position w:val="-1"/>
          <w:sz w:val="16"/>
          <w:szCs w:val="16"/>
        </w:rPr>
        <w:t>A</w:t>
      </w:r>
      <w:r>
        <w:rPr>
          <w:rFonts w:ascii="Arial" w:cs="Arial" w:eastAsia="Arial" w:hAnsi="Arial"/>
          <w:b/>
          <w:color w:val="2A6BAE"/>
          <w:spacing w:val="-1"/>
          <w:w w:val="100"/>
          <w:position w:val="-1"/>
          <w:sz w:val="16"/>
          <w:szCs w:val="16"/>
        </w:rPr>
        <w:t>L</w:t>
      </w:r>
      <w:r>
        <w:rPr>
          <w:rFonts w:ascii="Arial" w:cs="Arial" w:eastAsia="Arial" w:hAnsi="Arial"/>
          <w:b/>
          <w:color w:val="2A6BAE"/>
          <w:spacing w:val="1"/>
          <w:w w:val="100"/>
          <w:position w:val="-1"/>
          <w:sz w:val="16"/>
          <w:szCs w:val="16"/>
        </w:rPr>
        <w:t>A</w:t>
      </w:r>
      <w:r>
        <w:rPr>
          <w:rFonts w:ascii="Arial" w:cs="Arial" w:eastAsia="Arial" w:hAnsi="Arial"/>
          <w:b/>
          <w:color w:val="2A6BAE"/>
          <w:spacing w:val="2"/>
          <w:w w:val="100"/>
          <w:position w:val="-1"/>
          <w:sz w:val="16"/>
          <w:szCs w:val="16"/>
        </w:rPr>
        <w:t>S</w:t>
      </w:r>
      <w:r>
        <w:rPr>
          <w:rFonts w:ascii="Arial" w:cs="Arial" w:eastAsia="Arial" w:hAnsi="Arial"/>
          <w:b/>
          <w:color w:val="2A6BAE"/>
          <w:spacing w:val="1"/>
          <w:w w:val="100"/>
          <w:position w:val="-1"/>
          <w:sz w:val="16"/>
          <w:szCs w:val="16"/>
        </w:rPr>
        <w:t>A</w:t>
      </w:r>
      <w:r>
        <w:rPr>
          <w:rFonts w:ascii="Arial" w:cs="Arial" w:eastAsia="Arial" w:hAnsi="Arial"/>
          <w:b/>
          <w:color w:val="2A6BAE"/>
          <w:spacing w:val="0"/>
          <w:w w:val="100"/>
          <w:position w:val="-1"/>
          <w:sz w:val="16"/>
          <w:szCs w:val="16"/>
        </w:rPr>
        <w:t>N</w:t>
      </w:r>
      <w:r>
        <w:rPr>
          <w:rFonts w:ascii="Arial" w:cs="Arial" w:eastAsia="Arial" w:hAnsi="Arial"/>
          <w:b/>
          <w:color w:val="2A6BAE"/>
          <w:spacing w:val="-9"/>
          <w:w w:val="100"/>
          <w:position w:val="-1"/>
          <w:sz w:val="16"/>
          <w:szCs w:val="16"/>
        </w:rPr>
        <w:t> </w:t>
      </w:r>
      <w:r>
        <w:rPr>
          <w:rFonts w:ascii="Arial" w:cs="Arial" w:eastAsia="Arial" w:hAnsi="Arial"/>
          <w:b/>
          <w:color w:val="2A6BAE"/>
          <w:spacing w:val="-1"/>
          <w:w w:val="100"/>
          <w:position w:val="-1"/>
          <w:sz w:val="16"/>
          <w:szCs w:val="16"/>
        </w:rPr>
        <w:t>M</w:t>
      </w:r>
      <w:r>
        <w:rPr>
          <w:rFonts w:ascii="Arial" w:cs="Arial" w:eastAsia="Arial" w:hAnsi="Arial"/>
          <w:b/>
          <w:color w:val="2A6BAE"/>
          <w:spacing w:val="1"/>
          <w:w w:val="100"/>
          <w:position w:val="-1"/>
          <w:sz w:val="16"/>
          <w:szCs w:val="16"/>
        </w:rPr>
        <w:t>E</w:t>
      </w:r>
      <w:r>
        <w:rPr>
          <w:rFonts w:ascii="Arial" w:cs="Arial" w:eastAsia="Arial" w:hAnsi="Arial"/>
          <w:b/>
          <w:color w:val="2A6BAE"/>
          <w:spacing w:val="-1"/>
          <w:w w:val="100"/>
          <w:position w:val="-1"/>
          <w:sz w:val="16"/>
          <w:szCs w:val="16"/>
        </w:rPr>
        <w:t>M</w:t>
      </w:r>
      <w:r>
        <w:rPr>
          <w:rFonts w:ascii="Arial" w:cs="Arial" w:eastAsia="Arial" w:hAnsi="Arial"/>
          <w:b/>
          <w:color w:val="2A6BAE"/>
          <w:spacing w:val="0"/>
          <w:w w:val="100"/>
          <w:position w:val="-1"/>
          <w:sz w:val="16"/>
          <w:szCs w:val="16"/>
        </w:rPr>
        <w:t>I</w:t>
      </w:r>
      <w:r>
        <w:rPr>
          <w:rFonts w:ascii="Arial" w:cs="Arial" w:eastAsia="Arial" w:hAnsi="Arial"/>
          <w:b/>
          <w:color w:val="2A6BAE"/>
          <w:spacing w:val="-2"/>
          <w:w w:val="100"/>
          <w:position w:val="-1"/>
          <w:sz w:val="16"/>
          <w:szCs w:val="16"/>
        </w:rPr>
        <w:t>L</w:t>
      </w:r>
      <w:r>
        <w:rPr>
          <w:rFonts w:ascii="Arial" w:cs="Arial" w:eastAsia="Arial" w:hAnsi="Arial"/>
          <w:b/>
          <w:color w:val="2A6BAE"/>
          <w:spacing w:val="0"/>
          <w:w w:val="100"/>
          <w:position w:val="-1"/>
          <w:sz w:val="16"/>
          <w:szCs w:val="16"/>
        </w:rPr>
        <w:t>IH</w:t>
      </w:r>
      <w:r>
        <w:rPr>
          <w:rFonts w:ascii="Arial" w:cs="Arial" w:eastAsia="Arial" w:hAnsi="Arial"/>
          <w:b/>
          <w:color w:val="2A6BAE"/>
          <w:spacing w:val="-4"/>
          <w:w w:val="100"/>
          <w:position w:val="-1"/>
          <w:sz w:val="16"/>
          <w:szCs w:val="16"/>
        </w:rPr>
        <w:t> </w:t>
      </w:r>
      <w:r>
        <w:rPr>
          <w:rFonts w:ascii="Arial" w:cs="Arial" w:eastAsia="Arial" w:hAnsi="Arial"/>
          <w:b/>
          <w:color w:val="2A6BAE"/>
          <w:spacing w:val="-1"/>
          <w:w w:val="100"/>
          <w:position w:val="-1"/>
          <w:sz w:val="16"/>
          <w:szCs w:val="16"/>
        </w:rPr>
        <w:t>J</w:t>
      </w:r>
      <w:r>
        <w:rPr>
          <w:rFonts w:ascii="Arial" w:cs="Arial" w:eastAsia="Arial" w:hAnsi="Arial"/>
          <w:b/>
          <w:color w:val="2A6BAE"/>
          <w:spacing w:val="-4"/>
          <w:w w:val="100"/>
          <w:position w:val="-1"/>
          <w:sz w:val="16"/>
          <w:szCs w:val="16"/>
        </w:rPr>
        <w:t>A</w:t>
      </w:r>
      <w:r>
        <w:rPr>
          <w:rFonts w:ascii="Arial" w:cs="Arial" w:eastAsia="Arial" w:hAnsi="Arial"/>
          <w:b/>
          <w:color w:val="2A6BAE"/>
          <w:spacing w:val="1"/>
          <w:w w:val="100"/>
          <w:position w:val="-1"/>
          <w:sz w:val="16"/>
          <w:szCs w:val="16"/>
        </w:rPr>
        <w:t>W</w:t>
      </w:r>
      <w:r>
        <w:rPr>
          <w:rFonts w:ascii="Arial" w:cs="Arial" w:eastAsia="Arial" w:hAnsi="Arial"/>
          <w:b/>
          <w:color w:val="2A6BAE"/>
          <w:spacing w:val="-4"/>
          <w:w w:val="100"/>
          <w:position w:val="-1"/>
          <w:sz w:val="16"/>
          <w:szCs w:val="16"/>
        </w:rPr>
        <w:t>A</w:t>
      </w:r>
      <w:r>
        <w:rPr>
          <w:rFonts w:ascii="Arial" w:cs="Arial" w:eastAsia="Arial" w:hAnsi="Arial"/>
          <w:b/>
          <w:color w:val="2A6BAE"/>
          <w:spacing w:val="-4"/>
          <w:w w:val="100"/>
          <w:position w:val="-1"/>
          <w:sz w:val="16"/>
          <w:szCs w:val="16"/>
        </w:rPr>
        <w:t>B</w:t>
      </w:r>
      <w:r>
        <w:rPr>
          <w:rFonts w:ascii="Arial" w:cs="Arial" w:eastAsia="Arial" w:hAnsi="Arial"/>
          <w:b/>
          <w:color w:val="2A6BAE"/>
          <w:spacing w:val="0"/>
          <w:w w:val="100"/>
          <w:position w:val="-1"/>
          <w:sz w:val="16"/>
          <w:szCs w:val="16"/>
        </w:rPr>
        <w:t>AN:</w:t>
      </w:r>
      <w:r>
        <w:rPr>
          <w:rFonts w:ascii="Arial" w:cs="Arial" w:eastAsia="Arial" w:hAnsi="Arial"/>
          <w:color w:val="000000"/>
          <w:spacing w:val="0"/>
          <w:w w:val="100"/>
          <w:position w:val="0"/>
          <w:sz w:val="16"/>
          <w:szCs w:val="16"/>
        </w:rPr>
      </w:r>
    </w:p>
    <w:p>
      <w:pPr>
        <w:rPr>
          <w:sz w:val="10"/>
          <w:szCs w:val="10"/>
        </w:rPr>
        <w:jc w:val="left"/>
        <w:spacing w:before="6" w:line="100" w:lineRule="exact"/>
      </w:pP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19"/>
          <w:szCs w:val="19"/>
        </w:rPr>
        <w:jc w:val="left"/>
        <w:spacing w:before="37"/>
        <w:ind w:left="104"/>
      </w:pPr>
      <w:r>
        <w:rPr>
          <w:rFonts w:ascii="Arial" w:cs="Arial" w:eastAsia="Arial" w:hAnsi="Arial"/>
          <w:b/>
          <w:color w:val="2C3647"/>
          <w:spacing w:val="0"/>
          <w:w w:val="100"/>
          <w:sz w:val="19"/>
          <w:szCs w:val="19"/>
        </w:rPr>
        <w:t>S</w:t>
      </w:r>
      <w:r>
        <w:rPr>
          <w:rFonts w:ascii="Arial" w:cs="Arial" w:eastAsia="Arial" w:hAnsi="Arial"/>
          <w:b/>
          <w:color w:val="2C3647"/>
          <w:spacing w:val="-1"/>
          <w:w w:val="100"/>
          <w:sz w:val="19"/>
          <w:szCs w:val="19"/>
        </w:rPr>
        <w:t>o</w:t>
      </w:r>
      <w:r>
        <w:rPr>
          <w:rFonts w:ascii="Arial" w:cs="Arial" w:eastAsia="Arial" w:hAnsi="Arial"/>
          <w:b/>
          <w:color w:val="2C3647"/>
          <w:spacing w:val="1"/>
          <w:w w:val="100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0"/>
          <w:w w:val="100"/>
          <w:sz w:val="19"/>
          <w:szCs w:val="19"/>
        </w:rPr>
        <w:t>l</w:t>
      </w:r>
      <w:r>
        <w:rPr>
          <w:rFonts w:ascii="Arial" w:cs="Arial" w:eastAsia="Arial" w:hAnsi="Arial"/>
          <w:b/>
          <w:color w:val="2C3647"/>
          <w:spacing w:val="-1"/>
          <w:w w:val="100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1"/>
          <w:w w:val="100"/>
          <w:sz w:val="19"/>
          <w:szCs w:val="19"/>
        </w:rPr>
        <w:t>1</w:t>
      </w:r>
      <w:r>
        <w:rPr>
          <w:rFonts w:ascii="Arial" w:cs="Arial" w:eastAsia="Arial" w:hAnsi="Arial"/>
          <w:b/>
          <w:color w:val="2C3647"/>
          <w:spacing w:val="0"/>
          <w:w w:val="100"/>
          <w:sz w:val="19"/>
          <w:szCs w:val="19"/>
        </w:rPr>
        <w:t>2</w:t>
      </w:r>
      <w:r>
        <w:rPr>
          <w:rFonts w:ascii="Arial" w:cs="Arial" w:eastAsia="Arial" w:hAnsi="Arial"/>
          <w:b/>
          <w:color w:val="2C3647"/>
          <w:spacing w:val="-1"/>
          <w:w w:val="100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0"/>
          <w:w w:val="100"/>
          <w:sz w:val="19"/>
          <w:szCs w:val="19"/>
        </w:rPr>
        <w:t>(P</w:t>
      </w:r>
      <w:r>
        <w:rPr>
          <w:rFonts w:ascii="Arial" w:cs="Arial" w:eastAsia="Arial" w:hAnsi="Arial"/>
          <w:b/>
          <w:color w:val="2C3647"/>
          <w:spacing w:val="-1"/>
          <w:w w:val="100"/>
          <w:sz w:val="19"/>
          <w:szCs w:val="19"/>
        </w:rPr>
        <w:t>i</w:t>
      </w:r>
      <w:r>
        <w:rPr>
          <w:rFonts w:ascii="Arial" w:cs="Arial" w:eastAsia="Arial" w:hAnsi="Arial"/>
          <w:b/>
          <w:color w:val="2C3647"/>
          <w:spacing w:val="-1"/>
          <w:w w:val="100"/>
          <w:sz w:val="19"/>
          <w:szCs w:val="19"/>
        </w:rPr>
        <w:t>l</w:t>
      </w:r>
      <w:r>
        <w:rPr>
          <w:rFonts w:ascii="Arial" w:cs="Arial" w:eastAsia="Arial" w:hAnsi="Arial"/>
          <w:b/>
          <w:color w:val="2C3647"/>
          <w:spacing w:val="-1"/>
          <w:w w:val="100"/>
          <w:sz w:val="19"/>
          <w:szCs w:val="19"/>
        </w:rPr>
        <w:t>i</w:t>
      </w:r>
      <w:r>
        <w:rPr>
          <w:rFonts w:ascii="Arial" w:cs="Arial" w:eastAsia="Arial" w:hAnsi="Arial"/>
          <w:b/>
          <w:color w:val="2C3647"/>
          <w:spacing w:val="-1"/>
          <w:w w:val="100"/>
          <w:sz w:val="19"/>
          <w:szCs w:val="19"/>
        </w:rPr>
        <w:t>h</w:t>
      </w:r>
      <w:r>
        <w:rPr>
          <w:rFonts w:ascii="Arial" w:cs="Arial" w:eastAsia="Arial" w:hAnsi="Arial"/>
          <w:b/>
          <w:color w:val="2C3647"/>
          <w:spacing w:val="1"/>
          <w:w w:val="100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0"/>
          <w:w w:val="100"/>
          <w:sz w:val="19"/>
          <w:szCs w:val="19"/>
        </w:rPr>
        <w:t>n</w:t>
      </w:r>
      <w:r>
        <w:rPr>
          <w:rFonts w:ascii="Arial" w:cs="Arial" w:eastAsia="Arial" w:hAnsi="Arial"/>
          <w:b/>
          <w:color w:val="2C3647"/>
          <w:spacing w:val="5"/>
          <w:w w:val="100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-5"/>
          <w:w w:val="100"/>
          <w:sz w:val="19"/>
          <w:szCs w:val="19"/>
        </w:rPr>
        <w:t>G</w:t>
      </w:r>
      <w:r>
        <w:rPr>
          <w:rFonts w:ascii="Arial" w:cs="Arial" w:eastAsia="Arial" w:hAnsi="Arial"/>
          <w:b/>
          <w:color w:val="2C3647"/>
          <w:spacing w:val="1"/>
          <w:w w:val="100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-1"/>
          <w:w w:val="100"/>
          <w:sz w:val="19"/>
          <w:szCs w:val="19"/>
        </w:rPr>
        <w:t>n</w:t>
      </w:r>
      <w:r>
        <w:rPr>
          <w:rFonts w:ascii="Arial" w:cs="Arial" w:eastAsia="Arial" w:hAnsi="Arial"/>
          <w:b/>
          <w:color w:val="2C3647"/>
          <w:spacing w:val="-1"/>
          <w:w w:val="100"/>
          <w:sz w:val="19"/>
          <w:szCs w:val="19"/>
        </w:rPr>
        <w:t>d</w:t>
      </w:r>
      <w:r>
        <w:rPr>
          <w:rFonts w:ascii="Arial" w:cs="Arial" w:eastAsia="Arial" w:hAnsi="Arial"/>
          <w:b/>
          <w:color w:val="2C3647"/>
          <w:spacing w:val="0"/>
          <w:w w:val="100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3"/>
          <w:w w:val="100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-3"/>
          <w:w w:val="101"/>
          <w:sz w:val="19"/>
          <w:szCs w:val="19"/>
        </w:rPr>
        <w:t>K</w:t>
      </w:r>
      <w:r>
        <w:rPr>
          <w:rFonts w:ascii="Arial" w:cs="Arial" w:eastAsia="Arial" w:hAnsi="Arial"/>
          <w:b/>
          <w:color w:val="2C3647"/>
          <w:spacing w:val="-5"/>
          <w:w w:val="101"/>
          <w:sz w:val="19"/>
          <w:szCs w:val="19"/>
        </w:rPr>
        <w:t>o</w:t>
      </w:r>
      <w:r>
        <w:rPr>
          <w:rFonts w:ascii="Arial" w:cs="Arial" w:eastAsia="Arial" w:hAnsi="Arial"/>
          <w:b/>
          <w:color w:val="2C3647"/>
          <w:spacing w:val="-3"/>
          <w:w w:val="101"/>
          <w:sz w:val="19"/>
          <w:szCs w:val="19"/>
        </w:rPr>
        <w:t>m</w:t>
      </w:r>
      <w:r>
        <w:rPr>
          <w:rFonts w:ascii="Arial" w:cs="Arial" w:eastAsia="Arial" w:hAnsi="Arial"/>
          <w:b/>
          <w:color w:val="2C3647"/>
          <w:spacing w:val="-5"/>
          <w:w w:val="101"/>
          <w:sz w:val="19"/>
          <w:szCs w:val="19"/>
        </w:rPr>
        <w:t>p</w:t>
      </w:r>
      <w:r>
        <w:rPr>
          <w:rFonts w:ascii="Arial" w:cs="Arial" w:eastAsia="Arial" w:hAnsi="Arial"/>
          <w:b/>
          <w:color w:val="2C3647"/>
          <w:spacing w:val="-5"/>
          <w:w w:val="101"/>
          <w:sz w:val="19"/>
          <w:szCs w:val="19"/>
        </w:rPr>
        <w:t>l</w:t>
      </w:r>
      <w:r>
        <w:rPr>
          <w:rFonts w:ascii="Arial" w:cs="Arial" w:eastAsia="Arial" w:hAnsi="Arial"/>
          <w:b/>
          <w:color w:val="2C3647"/>
          <w:spacing w:val="-3"/>
          <w:w w:val="101"/>
          <w:sz w:val="19"/>
          <w:szCs w:val="19"/>
        </w:rPr>
        <w:t>e</w:t>
      </w:r>
      <w:r>
        <w:rPr>
          <w:rFonts w:ascii="Arial" w:cs="Arial" w:eastAsia="Arial" w:hAnsi="Arial"/>
          <w:b/>
          <w:color w:val="2C3647"/>
          <w:spacing w:val="-3"/>
          <w:w w:val="101"/>
          <w:sz w:val="19"/>
          <w:szCs w:val="19"/>
        </w:rPr>
        <w:t>k</w:t>
      </w:r>
      <w:r>
        <w:rPr>
          <w:rFonts w:ascii="Arial" w:cs="Arial" w:eastAsia="Arial" w:hAnsi="Arial"/>
          <w:b/>
          <w:color w:val="2C3647"/>
          <w:spacing w:val="-3"/>
          <w:w w:val="101"/>
          <w:sz w:val="19"/>
          <w:szCs w:val="19"/>
        </w:rPr>
        <w:t>s</w:t>
      </w:r>
      <w:r>
        <w:rPr>
          <w:rFonts w:ascii="Arial" w:cs="Arial" w:eastAsia="Arial" w:hAnsi="Arial"/>
          <w:b/>
          <w:color w:val="2C3647"/>
          <w:spacing w:val="0"/>
          <w:w w:val="101"/>
          <w:sz w:val="19"/>
          <w:szCs w:val="19"/>
        </w:rPr>
        <w:t>)</w:t>
      </w:r>
      <w:r>
        <w:rPr>
          <w:rFonts w:ascii="Arial" w:cs="Arial" w:eastAsia="Arial" w:hAnsi="Arial"/>
          <w:color w:val="000000"/>
          <w:spacing w:val="0"/>
          <w:w w:val="100"/>
          <w:sz w:val="19"/>
          <w:szCs w:val="19"/>
        </w:rPr>
      </w:r>
    </w:p>
    <w:p>
      <w:pPr>
        <w:rPr>
          <w:sz w:val="12"/>
          <w:szCs w:val="12"/>
        </w:rPr>
        <w:jc w:val="left"/>
        <w:spacing w:before="3" w:line="120" w:lineRule="exact"/>
      </w:pPr>
      <w:r>
        <w:rPr>
          <w:sz w:val="12"/>
          <w:szCs w:val="12"/>
        </w:rPr>
      </w:r>
    </w:p>
    <w:p>
      <w:pPr>
        <w:rPr>
          <w:rFonts w:ascii="Tahoma" w:cs="Tahoma" w:eastAsia="Tahoma" w:hAnsi="Tahoma"/>
          <w:sz w:val="19"/>
          <w:szCs w:val="19"/>
        </w:rPr>
        <w:jc w:val="left"/>
        <w:spacing w:line="240" w:lineRule="exact"/>
        <w:ind w:left="104"/>
      </w:pPr>
      <w:r>
        <w:rPr>
          <w:rFonts w:ascii="Tahoma" w:cs="Tahoma" w:eastAsia="Tahoma" w:hAnsi="Tahoma"/>
          <w:color w:val="2C3647"/>
          <w:spacing w:val="-1"/>
          <w:w w:val="100"/>
          <w:position w:val="-1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2"/>
          <w:w w:val="100"/>
          <w:position w:val="-1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2"/>
          <w:w w:val="100"/>
          <w:position w:val="-1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kan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2"/>
          <w:w w:val="100"/>
          <w:position w:val="-1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l</w:t>
      </w:r>
      <w:r>
        <w:rPr>
          <w:rFonts w:ascii="Tahoma" w:cs="Tahoma" w:eastAsia="Tahoma" w:hAnsi="Tahoma"/>
          <w:color w:val="2C3647"/>
          <w:spacing w:val="-6"/>
          <w:w w:val="100"/>
          <w:position w:val="-1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9"/>
          <w:szCs w:val="19"/>
        </w:rPr>
        <w:t>W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c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1"/>
          <w:w w:val="100"/>
          <w:position w:val="-1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5"/>
          <w:w w:val="100"/>
          <w:position w:val="-1"/>
          <w:sz w:val="19"/>
          <w:szCs w:val="19"/>
        </w:rPr>
        <w:t>3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,</w:t>
      </w:r>
      <w:r>
        <w:rPr>
          <w:rFonts w:ascii="Tahoma" w:cs="Tahoma" w:eastAsia="Tahoma" w:hAnsi="Tahoma"/>
          <w:color w:val="2C3647"/>
          <w:spacing w:val="-3"/>
          <w:w w:val="100"/>
          <w:position w:val="-1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1"/>
          <w:w w:val="100"/>
          <w:position w:val="-1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-4"/>
          <w:w w:val="100"/>
          <w:position w:val="-1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1"/>
          <w:w w:val="100"/>
          <w:position w:val="-1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-4"/>
          <w:w w:val="100"/>
          <w:position w:val="-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1"/>
          <w:w w:val="100"/>
          <w:position w:val="-1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1"/>
          <w:w w:val="100"/>
          <w:position w:val="-1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il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-7"/>
          <w:w w:val="100"/>
          <w:position w:val="-1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2"/>
          <w:w w:val="100"/>
          <w:position w:val="-1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1"/>
          <w:w w:val="100"/>
          <w:position w:val="-1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3"/>
          <w:w w:val="100"/>
          <w:position w:val="-1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position w:val="-1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-4"/>
          <w:w w:val="100"/>
          <w:position w:val="-1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position w:val="-1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5"/>
          <w:w w:val="100"/>
          <w:position w:val="-1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1"/>
          <w:w w:val="100"/>
          <w:position w:val="-1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yat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5"/>
          <w:w w:val="100"/>
          <w:position w:val="-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3"/>
          <w:w w:val="100"/>
          <w:position w:val="-1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position w:val="-1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-4"/>
          <w:w w:val="100"/>
          <w:position w:val="-1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1"/>
          <w:w w:val="100"/>
          <w:position w:val="-1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t!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-4"/>
          <w:w w:val="100"/>
          <w:position w:val="-1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kan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5"/>
          <w:w w:val="100"/>
          <w:position w:val="-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1"/>
          <w:w w:val="100"/>
          <w:position w:val="-1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2"/>
          <w:w w:val="100"/>
          <w:position w:val="-1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3"/>
          <w:w w:val="100"/>
          <w:position w:val="-1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c</w:t>
      </w:r>
      <w:r>
        <w:rPr>
          <w:rFonts w:ascii="Tahoma" w:cs="Tahoma" w:eastAsia="Tahoma" w:hAnsi="Tahoma"/>
          <w:color w:val="2C3647"/>
          <w:spacing w:val="-6"/>
          <w:w w:val="100"/>
          <w:position w:val="-1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1"/>
          <w:w w:val="100"/>
          <w:position w:val="-1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3"/>
          <w:w w:val="100"/>
          <w:position w:val="-1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3"/>
          <w:w w:val="100"/>
          <w:position w:val="-1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6"/>
          <w:w w:val="101"/>
          <w:position w:val="-1"/>
          <w:sz w:val="19"/>
          <w:szCs w:val="19"/>
        </w:rPr>
        <w:t>(</w:t>
      </w:r>
      <w:r>
        <w:rPr>
          <w:rFonts w:ascii="Segoe UI Symbol" w:cs="Segoe UI Symbol" w:eastAsia="Segoe UI Symbol" w:hAnsi="Segoe UI Symbol"/>
          <w:color w:val="2C3647"/>
          <w:spacing w:val="-4"/>
          <w:w w:val="101"/>
          <w:position w:val="-1"/>
          <w:sz w:val="19"/>
          <w:szCs w:val="19"/>
        </w:rPr>
        <w:t>✓</w:t>
      </w:r>
      <w:r>
        <w:rPr>
          <w:rFonts w:ascii="Tahoma" w:cs="Tahoma" w:eastAsia="Tahoma" w:hAnsi="Tahoma"/>
          <w:color w:val="2C3647"/>
          <w:spacing w:val="-6"/>
          <w:w w:val="101"/>
          <w:position w:val="-1"/>
          <w:sz w:val="19"/>
          <w:szCs w:val="19"/>
        </w:rPr>
        <w:t>).</w:t>
      </w:r>
      <w:r>
        <w:rPr>
          <w:rFonts w:ascii="Tahoma" w:cs="Tahoma" w:eastAsia="Tahoma" w:hAnsi="Tahoma"/>
          <w:color w:val="000000"/>
          <w:spacing w:val="0"/>
          <w:w w:val="100"/>
          <w:position w:val="0"/>
          <w:sz w:val="19"/>
          <w:szCs w:val="19"/>
        </w:rPr>
      </w:r>
    </w:p>
    <w:p>
      <w:pPr>
        <w:rPr>
          <w:sz w:val="11"/>
          <w:szCs w:val="11"/>
        </w:rPr>
        <w:jc w:val="left"/>
        <w:spacing w:before="2" w:line="100" w:lineRule="exact"/>
      </w:pPr>
      <w:r>
        <w:rPr>
          <w:sz w:val="11"/>
          <w:szCs w:val="11"/>
        </w:rPr>
      </w:r>
    </w:p>
    <w:tbl>
      <w:tblPr>
        <w:tblW w:type="auto" w:w="0"/>
        <w:tblLook w:val="01E0"/>
        <w:jc w:val="left"/>
        <w:tblInd w:type="dxa" w:w="112"/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/>
      <w:tr>
        <w:trPr>
          <w:trHeight w:hRule="exact" w:val="428"/>
        </w:trPr>
        <w:tc>
          <w:tcPr>
            <w:tcW w:type="dxa" w:w="10762"/>
            <w:gridSpan w:val="3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  <w:shd w:color="auto" w:fill="2A6BAE" w:val="clear"/>
          </w:tcPr>
          <w:p>
            <w:pPr>
              <w:rPr>
                <w:rFonts w:ascii="Arial" w:cs="Arial" w:eastAsia="Arial" w:hAnsi="Arial"/>
                <w:sz w:val="17"/>
                <w:szCs w:val="17"/>
              </w:rPr>
              <w:jc w:val="left"/>
              <w:spacing w:before="92"/>
              <w:ind w:left="136"/>
            </w:pPr>
            <w:r>
              <w:rPr>
                <w:rFonts w:ascii="Arial" w:cs="Arial" w:eastAsia="Arial" w:hAnsi="Arial"/>
                <w:b/>
                <w:color w:val="FFFFFF"/>
                <w:spacing w:val="-3"/>
                <w:w w:val="100"/>
                <w:sz w:val="17"/>
                <w:szCs w:val="17"/>
              </w:rPr>
              <w:t>P</w:t>
            </w:r>
            <w:r>
              <w:rPr>
                <w:rFonts w:ascii="Arial" w:cs="Arial" w:eastAsia="Arial" w:hAnsi="Arial"/>
                <w:b/>
                <w:color w:val="FFFFFF"/>
                <w:spacing w:val="-4"/>
                <w:w w:val="100"/>
                <w:sz w:val="17"/>
                <w:szCs w:val="17"/>
              </w:rPr>
              <w:t>e</w:t>
            </w:r>
            <w:r>
              <w:rPr>
                <w:rFonts w:ascii="Arial" w:cs="Arial" w:eastAsia="Arial" w:hAnsi="Arial"/>
                <w:b/>
                <w:color w:val="FFFFFF"/>
                <w:spacing w:val="-3"/>
                <w:w w:val="100"/>
                <w:sz w:val="17"/>
                <w:szCs w:val="17"/>
              </w:rPr>
              <w:t>r</w:t>
            </w:r>
            <w:r>
              <w:rPr>
                <w:rFonts w:ascii="Arial" w:cs="Arial" w:eastAsia="Arial" w:hAnsi="Arial"/>
                <w:b/>
                <w:color w:val="FFFFFF"/>
                <w:spacing w:val="-1"/>
                <w:w w:val="100"/>
                <w:sz w:val="17"/>
                <w:szCs w:val="17"/>
              </w:rPr>
              <w:t>n</w:t>
            </w:r>
            <w:r>
              <w:rPr>
                <w:rFonts w:ascii="Arial" w:cs="Arial" w:eastAsia="Arial" w:hAnsi="Arial"/>
                <w:b/>
                <w:color w:val="FFFFFF"/>
                <w:spacing w:val="-8"/>
                <w:w w:val="100"/>
                <w:sz w:val="17"/>
                <w:szCs w:val="17"/>
              </w:rPr>
              <w:t>y</w:t>
            </w:r>
            <w:r>
              <w:rPr>
                <w:rFonts w:ascii="Arial" w:cs="Arial" w:eastAsia="Arial" w:hAnsi="Arial"/>
                <w:b/>
                <w:color w:val="FFFFFF"/>
                <w:spacing w:val="-4"/>
                <w:w w:val="100"/>
                <w:sz w:val="17"/>
                <w:szCs w:val="17"/>
              </w:rPr>
              <w:t>a</w:t>
            </w:r>
            <w:r>
              <w:rPr>
                <w:rFonts w:ascii="Arial" w:cs="Arial" w:eastAsia="Arial" w:hAnsi="Arial"/>
                <w:b/>
                <w:color w:val="FFFFFF"/>
                <w:spacing w:val="-1"/>
                <w:w w:val="100"/>
                <w:sz w:val="17"/>
                <w:szCs w:val="17"/>
              </w:rPr>
              <w:t>t</w:t>
            </w:r>
            <w:r>
              <w:rPr>
                <w:rFonts w:ascii="Arial" w:cs="Arial" w:eastAsia="Arial" w:hAnsi="Arial"/>
                <w:b/>
                <w:color w:val="FFFFFF"/>
                <w:spacing w:val="-4"/>
                <w:w w:val="100"/>
                <w:sz w:val="17"/>
                <w:szCs w:val="17"/>
              </w:rPr>
              <w:t>a</w:t>
            </w:r>
            <w:r>
              <w:rPr>
                <w:rFonts w:ascii="Arial" w:cs="Arial" w:eastAsia="Arial" w:hAnsi="Arial"/>
                <w:b/>
                <w:color w:val="FFFFFF"/>
                <w:spacing w:val="-4"/>
                <w:w w:val="100"/>
                <w:sz w:val="17"/>
                <w:szCs w:val="17"/>
              </w:rPr>
              <w:t>a</w:t>
            </w:r>
            <w:r>
              <w:rPr>
                <w:rFonts w:ascii="Arial" w:cs="Arial" w:eastAsia="Arial" w:hAnsi="Arial"/>
                <w:b/>
                <w:color w:val="FFFFFF"/>
                <w:spacing w:val="0"/>
                <w:w w:val="100"/>
                <w:sz w:val="17"/>
                <w:szCs w:val="17"/>
              </w:rPr>
              <w:t>n</w:t>
            </w:r>
            <w:r>
              <w:rPr>
                <w:rFonts w:ascii="Arial" w:cs="Arial" w:eastAsia="Arial" w:hAnsi="Arial"/>
                <w:b/>
                <w:color w:val="FFFFFF"/>
                <w:spacing w:val="13"/>
                <w:w w:val="100"/>
                <w:sz w:val="17"/>
                <w:szCs w:val="17"/>
              </w:rPr>
              <w:t> </w:t>
            </w:r>
            <w:r>
              <w:rPr>
                <w:rFonts w:ascii="Arial" w:cs="Arial" w:eastAsia="Arial" w:hAnsi="Arial"/>
                <w:b/>
                <w:color w:val="FFFFFF"/>
                <w:spacing w:val="-3"/>
                <w:w w:val="100"/>
                <w:sz w:val="17"/>
                <w:szCs w:val="17"/>
              </w:rPr>
              <w:t>P</w:t>
            </w:r>
            <w:r>
              <w:rPr>
                <w:rFonts w:ascii="Arial" w:cs="Arial" w:eastAsia="Arial" w:hAnsi="Arial"/>
                <w:b/>
                <w:color w:val="FFFFFF"/>
                <w:spacing w:val="-4"/>
                <w:w w:val="100"/>
                <w:sz w:val="17"/>
                <w:szCs w:val="17"/>
              </w:rPr>
              <w:t>e</w:t>
            </w:r>
            <w:r>
              <w:rPr>
                <w:rFonts w:ascii="Arial" w:cs="Arial" w:eastAsia="Arial" w:hAnsi="Arial"/>
                <w:b/>
                <w:color w:val="FFFFFF"/>
                <w:spacing w:val="-3"/>
                <w:w w:val="100"/>
                <w:sz w:val="17"/>
                <w:szCs w:val="17"/>
              </w:rPr>
              <w:t>r</w:t>
            </w:r>
            <w:r>
              <w:rPr>
                <w:rFonts w:ascii="Arial" w:cs="Arial" w:eastAsia="Arial" w:hAnsi="Arial"/>
                <w:b/>
                <w:color w:val="FFFFFF"/>
                <w:spacing w:val="-5"/>
                <w:w w:val="100"/>
                <w:sz w:val="17"/>
                <w:szCs w:val="17"/>
              </w:rPr>
              <w:t>h</w:t>
            </w:r>
            <w:r>
              <w:rPr>
                <w:rFonts w:ascii="Arial" w:cs="Arial" w:eastAsia="Arial" w:hAnsi="Arial"/>
                <w:b/>
                <w:color w:val="FFFFFF"/>
                <w:spacing w:val="0"/>
                <w:w w:val="100"/>
                <w:sz w:val="17"/>
                <w:szCs w:val="17"/>
              </w:rPr>
              <w:t>i</w:t>
            </w:r>
            <w:r>
              <w:rPr>
                <w:rFonts w:ascii="Arial" w:cs="Arial" w:eastAsia="Arial" w:hAnsi="Arial"/>
                <w:b/>
                <w:color w:val="FFFFFF"/>
                <w:spacing w:val="-1"/>
                <w:w w:val="100"/>
                <w:sz w:val="17"/>
                <w:szCs w:val="17"/>
              </w:rPr>
              <w:t>t</w:t>
            </w:r>
            <w:r>
              <w:rPr>
                <w:rFonts w:ascii="Arial" w:cs="Arial" w:eastAsia="Arial" w:hAnsi="Arial"/>
                <w:b/>
                <w:color w:val="FFFFFF"/>
                <w:spacing w:val="-5"/>
                <w:w w:val="100"/>
                <w:sz w:val="17"/>
                <w:szCs w:val="17"/>
              </w:rPr>
              <w:t>u</w:t>
            </w:r>
            <w:r>
              <w:rPr>
                <w:rFonts w:ascii="Arial" w:cs="Arial" w:eastAsia="Arial" w:hAnsi="Arial"/>
                <w:b/>
                <w:color w:val="FFFFFF"/>
                <w:spacing w:val="-1"/>
                <w:w w:val="100"/>
                <w:sz w:val="17"/>
                <w:szCs w:val="17"/>
              </w:rPr>
              <w:t>n</w:t>
            </w:r>
            <w:r>
              <w:rPr>
                <w:rFonts w:ascii="Arial" w:cs="Arial" w:eastAsia="Arial" w:hAnsi="Arial"/>
                <w:b/>
                <w:color w:val="FFFFFF"/>
                <w:spacing w:val="-5"/>
                <w:w w:val="100"/>
                <w:sz w:val="17"/>
                <w:szCs w:val="17"/>
              </w:rPr>
              <w:t>g</w:t>
            </w:r>
            <w:r>
              <w:rPr>
                <w:rFonts w:ascii="Arial" w:cs="Arial" w:eastAsia="Arial" w:hAnsi="Arial"/>
                <w:b/>
                <w:color w:val="FFFFFF"/>
                <w:spacing w:val="-4"/>
                <w:w w:val="100"/>
                <w:sz w:val="17"/>
                <w:szCs w:val="17"/>
              </w:rPr>
              <w:t>a</w:t>
            </w:r>
            <w:r>
              <w:rPr>
                <w:rFonts w:ascii="Arial" w:cs="Arial" w:eastAsia="Arial" w:hAnsi="Arial"/>
                <w:b/>
                <w:color w:val="FFFFFF"/>
                <w:spacing w:val="0"/>
                <w:w w:val="100"/>
                <w:sz w:val="17"/>
                <w:szCs w:val="17"/>
              </w:rPr>
              <w:t>n</w:t>
            </w:r>
            <w:r>
              <w:rPr>
                <w:rFonts w:ascii="Arial" w:cs="Arial" w:eastAsia="Arial" w:hAnsi="Arial"/>
                <w:b/>
                <w:color w:val="FFFFFF"/>
                <w:spacing w:val="14"/>
                <w:w w:val="100"/>
                <w:sz w:val="17"/>
                <w:szCs w:val="17"/>
              </w:rPr>
              <w:t> </w:t>
            </w:r>
            <w:r>
              <w:rPr>
                <w:rFonts w:ascii="Arial" w:cs="Arial" w:eastAsia="Arial" w:hAnsi="Arial"/>
                <w:b/>
                <w:color w:val="FFFFFF"/>
                <w:spacing w:val="-4"/>
                <w:w w:val="100"/>
                <w:sz w:val="17"/>
                <w:szCs w:val="17"/>
              </w:rPr>
              <w:t>D</w:t>
            </w:r>
            <w:r>
              <w:rPr>
                <w:rFonts w:ascii="Arial" w:cs="Arial" w:eastAsia="Arial" w:hAnsi="Arial"/>
                <w:b/>
                <w:color w:val="FFFFFF"/>
                <w:spacing w:val="-4"/>
                <w:w w:val="100"/>
                <w:sz w:val="17"/>
                <w:szCs w:val="17"/>
              </w:rPr>
              <w:t>a</w:t>
            </w:r>
            <w:r>
              <w:rPr>
                <w:rFonts w:ascii="Arial" w:cs="Arial" w:eastAsia="Arial" w:hAnsi="Arial"/>
                <w:b/>
                <w:color w:val="FFFFFF"/>
                <w:spacing w:val="-5"/>
                <w:w w:val="100"/>
                <w:sz w:val="17"/>
                <w:szCs w:val="17"/>
              </w:rPr>
              <w:t>t</w:t>
            </w:r>
            <w:r>
              <w:rPr>
                <w:rFonts w:ascii="Arial" w:cs="Arial" w:eastAsia="Arial" w:hAnsi="Arial"/>
                <w:b/>
                <w:color w:val="FFFFFF"/>
                <w:spacing w:val="0"/>
                <w:w w:val="100"/>
                <w:sz w:val="17"/>
                <w:szCs w:val="17"/>
              </w:rPr>
              <w:t>a</w:t>
            </w:r>
            <w:r>
              <w:rPr>
                <w:rFonts w:ascii="Arial" w:cs="Arial" w:eastAsia="Arial" w:hAnsi="Arial"/>
                <w:b/>
                <w:color w:val="FFFFFF"/>
                <w:spacing w:val="0"/>
                <w:w w:val="100"/>
                <w:sz w:val="17"/>
                <w:szCs w:val="17"/>
              </w:rPr>
              <w:t>                                                                                                                     </w:t>
            </w:r>
            <w:r>
              <w:rPr>
                <w:rFonts w:ascii="Arial" w:cs="Arial" w:eastAsia="Arial" w:hAnsi="Arial"/>
                <w:b/>
                <w:color w:val="FFFFFF"/>
                <w:spacing w:val="33"/>
                <w:w w:val="100"/>
                <w:sz w:val="17"/>
                <w:szCs w:val="17"/>
              </w:rPr>
              <w:t> </w:t>
            </w:r>
            <w:r>
              <w:rPr>
                <w:rFonts w:ascii="Arial" w:cs="Arial" w:eastAsia="Arial" w:hAnsi="Arial"/>
                <w:b/>
                <w:color w:val="FFFFFF"/>
                <w:spacing w:val="-4"/>
                <w:w w:val="100"/>
                <w:sz w:val="17"/>
                <w:szCs w:val="17"/>
              </w:rPr>
              <w:t>B</w:t>
            </w:r>
            <w:r>
              <w:rPr>
                <w:rFonts w:ascii="Arial" w:cs="Arial" w:eastAsia="Arial" w:hAnsi="Arial"/>
                <w:b/>
                <w:color w:val="FFFFFF"/>
                <w:spacing w:val="-3"/>
                <w:w w:val="100"/>
                <w:sz w:val="17"/>
                <w:szCs w:val="17"/>
              </w:rPr>
              <w:t>E</w:t>
            </w:r>
            <w:r>
              <w:rPr>
                <w:rFonts w:ascii="Arial" w:cs="Arial" w:eastAsia="Arial" w:hAnsi="Arial"/>
                <w:b/>
                <w:color w:val="FFFFFF"/>
                <w:spacing w:val="-8"/>
                <w:w w:val="100"/>
                <w:sz w:val="17"/>
                <w:szCs w:val="17"/>
              </w:rPr>
              <w:t>N</w:t>
            </w:r>
            <w:r>
              <w:rPr>
                <w:rFonts w:ascii="Arial" w:cs="Arial" w:eastAsia="Arial" w:hAnsi="Arial"/>
                <w:b/>
                <w:color w:val="FFFFFF"/>
                <w:spacing w:val="-4"/>
                <w:w w:val="100"/>
                <w:sz w:val="17"/>
                <w:szCs w:val="17"/>
              </w:rPr>
              <w:t>A</w:t>
            </w:r>
            <w:r>
              <w:rPr>
                <w:rFonts w:ascii="Arial" w:cs="Arial" w:eastAsia="Arial" w:hAnsi="Arial"/>
                <w:b/>
                <w:color w:val="FFFFFF"/>
                <w:spacing w:val="0"/>
                <w:w w:val="100"/>
                <w:sz w:val="17"/>
                <w:szCs w:val="17"/>
              </w:rPr>
              <w:t>R</w:t>
            </w:r>
            <w:r>
              <w:rPr>
                <w:rFonts w:ascii="Arial" w:cs="Arial" w:eastAsia="Arial" w:hAnsi="Arial"/>
                <w:b/>
                <w:color w:val="FFFFFF"/>
                <w:spacing w:val="0"/>
                <w:w w:val="100"/>
                <w:sz w:val="17"/>
                <w:szCs w:val="17"/>
              </w:rPr>
              <w:t>                    </w:t>
            </w:r>
            <w:r>
              <w:rPr>
                <w:rFonts w:ascii="Arial" w:cs="Arial" w:eastAsia="Arial" w:hAnsi="Arial"/>
                <w:b/>
                <w:color w:val="FFFFFF"/>
                <w:spacing w:val="46"/>
                <w:w w:val="100"/>
                <w:sz w:val="17"/>
                <w:szCs w:val="17"/>
              </w:rPr>
              <w:t> </w:t>
            </w:r>
            <w:r>
              <w:rPr>
                <w:rFonts w:ascii="Arial" w:cs="Arial" w:eastAsia="Arial" w:hAnsi="Arial"/>
                <w:b/>
                <w:color w:val="FFFFFF"/>
                <w:spacing w:val="-3"/>
                <w:w w:val="101"/>
                <w:sz w:val="17"/>
                <w:szCs w:val="17"/>
              </w:rPr>
              <w:t>S</w:t>
            </w:r>
            <w:r>
              <w:rPr>
                <w:rFonts w:ascii="Arial" w:cs="Arial" w:eastAsia="Arial" w:hAnsi="Arial"/>
                <w:b/>
                <w:color w:val="FFFFFF"/>
                <w:spacing w:val="-4"/>
                <w:w w:val="101"/>
                <w:sz w:val="17"/>
                <w:szCs w:val="17"/>
              </w:rPr>
              <w:t>A</w:t>
            </w:r>
            <w:r>
              <w:rPr>
                <w:rFonts w:ascii="Arial" w:cs="Arial" w:eastAsia="Arial" w:hAnsi="Arial"/>
                <w:b/>
                <w:color w:val="FFFFFF"/>
                <w:spacing w:val="-5"/>
                <w:w w:val="101"/>
                <w:sz w:val="17"/>
                <w:szCs w:val="17"/>
              </w:rPr>
              <w:t>L</w:t>
            </w:r>
            <w:r>
              <w:rPr>
                <w:rFonts w:ascii="Arial" w:cs="Arial" w:eastAsia="Arial" w:hAnsi="Arial"/>
                <w:b/>
                <w:color w:val="FFFFFF"/>
                <w:spacing w:val="-8"/>
                <w:w w:val="101"/>
                <w:sz w:val="17"/>
                <w:szCs w:val="17"/>
              </w:rPr>
              <w:t>A</w:t>
            </w:r>
            <w:r>
              <w:rPr>
                <w:rFonts w:ascii="Arial" w:cs="Arial" w:eastAsia="Arial" w:hAnsi="Arial"/>
                <w:b/>
                <w:color w:val="FFFFFF"/>
                <w:spacing w:val="0"/>
                <w:w w:val="101"/>
                <w:sz w:val="17"/>
                <w:szCs w:val="17"/>
              </w:rPr>
              <w:t>H</w:t>
            </w:r>
            <w:r>
              <w:rPr>
                <w:rFonts w:ascii="Arial" w:cs="Arial" w:eastAsia="Arial" w:hAnsi="Arial"/>
                <w:color w:val="000000"/>
                <w:spacing w:val="0"/>
                <w:w w:val="100"/>
                <w:sz w:val="17"/>
                <w:szCs w:val="17"/>
              </w:rPr>
            </w:r>
          </w:p>
        </w:tc>
      </w:tr>
      <w:tr>
        <w:trPr>
          <w:trHeight w:hRule="exact" w:val="372"/>
        </w:trPr>
        <w:tc>
          <w:tcPr>
            <w:tcW w:type="dxa" w:w="7533"/>
            <w:tcBorders>
              <w:top w:color="auto" w:space="0" w:sz="6" w:val="nil"/>
              <w:left w:color="C9D3DF" w:space="0" w:sz="6" w:val="single"/>
              <w:bottom w:color="C9D3DF" w:space="0" w:sz="6" w:val="single"/>
              <w:right w:color="C9D3DF" w:space="0" w:sz="6" w:val="single"/>
            </w:tcBorders>
          </w:tcPr>
          <w:p>
            <w:pPr>
              <w:rPr>
                <w:rFonts w:ascii="Tahoma" w:cs="Tahoma" w:eastAsia="Tahoma" w:hAnsi="Tahoma"/>
                <w:sz w:val="17"/>
                <w:szCs w:val="17"/>
              </w:rPr>
              <w:jc w:val="left"/>
              <w:spacing w:before="49"/>
              <w:ind w:left="129"/>
            </w:pP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R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-6"/>
                <w:w w:val="100"/>
                <w:sz w:val="17"/>
                <w:szCs w:val="17"/>
              </w:rPr>
              <w:t>t</w:t>
            </w:r>
            <w:r>
              <w:rPr>
                <w:rFonts w:ascii="Tahoma" w:cs="Tahoma" w:eastAsia="Tahoma" w:hAnsi="Tahoma"/>
                <w:color w:val="2C3647"/>
                <w:spacing w:val="3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-2"/>
                <w:w w:val="100"/>
                <w:sz w:val="17"/>
                <w:szCs w:val="17"/>
              </w:rPr>
              <w:t>-</w:t>
            </w:r>
            <w:r>
              <w:rPr>
                <w:rFonts w:ascii="Tahoma" w:cs="Tahoma" w:eastAsia="Tahoma" w:hAnsi="Tahoma"/>
                <w:color w:val="2C3647"/>
                <w:spacing w:val="-2"/>
                <w:w w:val="100"/>
                <w:sz w:val="17"/>
                <w:szCs w:val="17"/>
              </w:rPr>
              <w:t>r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-1"/>
                <w:w w:val="100"/>
                <w:sz w:val="17"/>
                <w:szCs w:val="17"/>
              </w:rPr>
              <w:t>t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-1"/>
                <w:w w:val="100"/>
                <w:sz w:val="17"/>
                <w:szCs w:val="17"/>
              </w:rPr>
              <w:t>t</w:t>
            </w:r>
            <w:r>
              <w:rPr>
                <w:rFonts w:ascii="Tahoma" w:cs="Tahoma" w:eastAsia="Tahoma" w:hAnsi="Tahoma"/>
                <w:color w:val="2C3647"/>
                <w:spacing w:val="-2"/>
                <w:w w:val="100"/>
                <w:sz w:val="17"/>
                <w:szCs w:val="17"/>
              </w:rPr>
              <w:t>r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n</w:t>
            </w:r>
            <w:r>
              <w:rPr>
                <w:rFonts w:ascii="Tahoma" w:cs="Tahoma" w:eastAsia="Tahoma" w:hAnsi="Tahoma"/>
                <w:color w:val="2C3647"/>
                <w:spacing w:val="-5"/>
                <w:w w:val="100"/>
                <w:sz w:val="17"/>
                <w:szCs w:val="17"/>
              </w:rPr>
              <w:t>s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-2"/>
                <w:w w:val="100"/>
                <w:sz w:val="17"/>
                <w:szCs w:val="17"/>
              </w:rPr>
              <w:t>k</w:t>
            </w:r>
            <w:r>
              <w:rPr>
                <w:rFonts w:ascii="Tahoma" w:cs="Tahoma" w:eastAsia="Tahoma" w:hAnsi="Tahoma"/>
                <w:color w:val="2C3647"/>
                <w:spacing w:val="-1"/>
                <w:w w:val="100"/>
                <w:sz w:val="17"/>
                <w:szCs w:val="17"/>
              </w:rPr>
              <w:t>s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i</w:t>
            </w:r>
            <w:r>
              <w:rPr>
                <w:rFonts w:ascii="Tahoma" w:cs="Tahoma" w:eastAsia="Tahoma" w:hAnsi="Tahoma"/>
                <w:color w:val="2C3647"/>
                <w:spacing w:val="-1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m</w:t>
            </w:r>
            <w:r>
              <w:rPr>
                <w:rFonts w:ascii="Tahoma" w:cs="Tahoma" w:eastAsia="Tahoma" w:hAnsi="Tahoma"/>
                <w:color w:val="2C3647"/>
                <w:spacing w:val="-4"/>
                <w:w w:val="100"/>
                <w:sz w:val="17"/>
                <w:szCs w:val="17"/>
              </w:rPr>
              <w:t>i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nu</w:t>
            </w:r>
            <w:r>
              <w:rPr>
                <w:rFonts w:ascii="Tahoma" w:cs="Tahoma" w:eastAsia="Tahoma" w:hAnsi="Tahoma"/>
                <w:color w:val="2C3647"/>
                <w:spacing w:val="-4"/>
                <w:w w:val="100"/>
                <w:sz w:val="17"/>
                <w:szCs w:val="17"/>
              </w:rPr>
              <w:t>m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n</w:t>
            </w:r>
            <w:r>
              <w:rPr>
                <w:rFonts w:ascii="Tahoma" w:cs="Tahoma" w:eastAsia="Tahoma" w:hAnsi="Tahoma"/>
                <w:color w:val="2C3647"/>
                <w:spacing w:val="-1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-4"/>
                <w:w w:val="100"/>
                <w:sz w:val="17"/>
                <w:szCs w:val="17"/>
              </w:rPr>
              <w:t>h</w:t>
            </w:r>
            <w:r>
              <w:rPr>
                <w:rFonts w:ascii="Tahoma" w:cs="Tahoma" w:eastAsia="Tahoma" w:hAnsi="Tahoma"/>
                <w:color w:val="2C3647"/>
                <w:spacing w:val="-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r</w:t>
            </w:r>
            <w:r>
              <w:rPr>
                <w:rFonts w:ascii="Tahoma" w:cs="Tahoma" w:eastAsia="Tahoma" w:hAnsi="Tahoma"/>
                <w:color w:val="2C3647"/>
                <w:spacing w:val="-3"/>
                <w:w w:val="100"/>
                <w:sz w:val="17"/>
                <w:szCs w:val="17"/>
              </w:rPr>
              <w:t>i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n</w:t>
            </w:r>
            <w:r>
              <w:rPr>
                <w:rFonts w:ascii="Tahoma" w:cs="Tahoma" w:eastAsia="Tahoma" w:hAnsi="Tahoma"/>
                <w:color w:val="2C3647"/>
                <w:spacing w:val="-4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l</w:t>
            </w:r>
            <w:r>
              <w:rPr>
                <w:rFonts w:ascii="Tahoma" w:cs="Tahoma" w:eastAsia="Tahoma" w:hAnsi="Tahoma"/>
                <w:color w:val="2C3647"/>
                <w:spacing w:val="-2"/>
                <w:w w:val="100"/>
                <w:sz w:val="17"/>
                <w:szCs w:val="17"/>
              </w:rPr>
              <w:t>e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b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i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h</w:t>
            </w:r>
            <w:r>
              <w:rPr>
                <w:rFonts w:ascii="Tahoma" w:cs="Tahoma" w:eastAsia="Tahoma" w:hAnsi="Tahoma"/>
                <w:color w:val="2C3647"/>
                <w:spacing w:val="-5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-1"/>
                <w:w w:val="100"/>
                <w:sz w:val="17"/>
                <w:szCs w:val="17"/>
              </w:rPr>
              <w:t>t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i</w:t>
            </w:r>
            <w:r>
              <w:rPr>
                <w:rFonts w:ascii="Tahoma" w:cs="Tahoma" w:eastAsia="Tahoma" w:hAnsi="Tahoma"/>
                <w:color w:val="2C3647"/>
                <w:spacing w:val="-4"/>
                <w:w w:val="100"/>
                <w:sz w:val="17"/>
                <w:szCs w:val="17"/>
              </w:rPr>
              <w:t>n</w:t>
            </w:r>
            <w:r>
              <w:rPr>
                <w:rFonts w:ascii="Tahoma" w:cs="Tahoma" w:eastAsia="Tahoma" w:hAnsi="Tahoma"/>
                <w:color w:val="2C3647"/>
                <w:spacing w:val="-3"/>
                <w:w w:val="100"/>
                <w:sz w:val="17"/>
                <w:szCs w:val="17"/>
              </w:rPr>
              <w:t>g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g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i</w:t>
            </w:r>
            <w:r>
              <w:rPr>
                <w:rFonts w:ascii="Tahoma" w:cs="Tahoma" w:eastAsia="Tahoma" w:hAnsi="Tahoma"/>
                <w:color w:val="2C3647"/>
                <w:spacing w:val="-4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d</w:t>
            </w:r>
            <w:r>
              <w:rPr>
                <w:rFonts w:ascii="Tahoma" w:cs="Tahoma" w:eastAsia="Tahoma" w:hAnsi="Tahoma"/>
                <w:color w:val="2C3647"/>
                <w:spacing w:val="-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r</w:t>
            </w:r>
            <w:r>
              <w:rPr>
                <w:rFonts w:ascii="Tahoma" w:cs="Tahoma" w:eastAsia="Tahoma" w:hAnsi="Tahoma"/>
                <w:color w:val="2C3647"/>
                <w:spacing w:val="-3"/>
                <w:w w:val="100"/>
                <w:sz w:val="17"/>
                <w:szCs w:val="17"/>
              </w:rPr>
              <w:t>i</w:t>
            </w:r>
            <w:r>
              <w:rPr>
                <w:rFonts w:ascii="Tahoma" w:cs="Tahoma" w:eastAsia="Tahoma" w:hAnsi="Tahoma"/>
                <w:color w:val="2C3647"/>
                <w:spacing w:val="-3"/>
                <w:w w:val="100"/>
                <w:sz w:val="17"/>
                <w:szCs w:val="17"/>
              </w:rPr>
              <w:t>p</w:t>
            </w:r>
            <w:r>
              <w:rPr>
                <w:rFonts w:ascii="Tahoma" w:cs="Tahoma" w:eastAsia="Tahoma" w:hAnsi="Tahoma"/>
                <w:color w:val="2C3647"/>
                <w:spacing w:val="-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d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-4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r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-6"/>
                <w:w w:val="100"/>
                <w:sz w:val="17"/>
                <w:szCs w:val="17"/>
              </w:rPr>
              <w:t>t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-2"/>
                <w:w w:val="100"/>
                <w:sz w:val="17"/>
                <w:szCs w:val="17"/>
              </w:rPr>
              <w:t>-</w:t>
            </w:r>
            <w:r>
              <w:rPr>
                <w:rFonts w:ascii="Tahoma" w:cs="Tahoma" w:eastAsia="Tahoma" w:hAnsi="Tahoma"/>
                <w:color w:val="2C3647"/>
                <w:spacing w:val="-2"/>
                <w:w w:val="100"/>
                <w:sz w:val="17"/>
                <w:szCs w:val="17"/>
              </w:rPr>
              <w:t>r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-1"/>
                <w:w w:val="100"/>
                <w:sz w:val="17"/>
                <w:szCs w:val="17"/>
              </w:rPr>
              <w:t>t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-1"/>
                <w:w w:val="100"/>
                <w:sz w:val="17"/>
                <w:szCs w:val="17"/>
              </w:rPr>
              <w:t>t</w:t>
            </w:r>
            <w:r>
              <w:rPr>
                <w:rFonts w:ascii="Tahoma" w:cs="Tahoma" w:eastAsia="Tahoma" w:hAnsi="Tahoma"/>
                <w:color w:val="2C3647"/>
                <w:spacing w:val="-2"/>
                <w:w w:val="100"/>
                <w:sz w:val="17"/>
                <w:szCs w:val="17"/>
              </w:rPr>
              <w:t>r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n</w:t>
            </w:r>
            <w:r>
              <w:rPr>
                <w:rFonts w:ascii="Tahoma" w:cs="Tahoma" w:eastAsia="Tahoma" w:hAnsi="Tahoma"/>
                <w:color w:val="2C3647"/>
                <w:spacing w:val="-5"/>
                <w:w w:val="100"/>
                <w:sz w:val="17"/>
                <w:szCs w:val="17"/>
              </w:rPr>
              <w:t>s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-2"/>
                <w:w w:val="100"/>
                <w:sz w:val="17"/>
                <w:szCs w:val="17"/>
              </w:rPr>
              <w:t>k</w:t>
            </w:r>
            <w:r>
              <w:rPr>
                <w:rFonts w:ascii="Tahoma" w:cs="Tahoma" w:eastAsia="Tahoma" w:hAnsi="Tahoma"/>
                <w:color w:val="2C3647"/>
                <w:spacing w:val="-1"/>
                <w:w w:val="100"/>
                <w:sz w:val="17"/>
                <w:szCs w:val="17"/>
              </w:rPr>
              <w:t>s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i</w:t>
            </w:r>
            <w:r>
              <w:rPr>
                <w:rFonts w:ascii="Tahoma" w:cs="Tahoma" w:eastAsia="Tahoma" w:hAnsi="Tahoma"/>
                <w:color w:val="2C3647"/>
                <w:spacing w:val="-1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-4"/>
                <w:w w:val="100"/>
                <w:sz w:val="17"/>
                <w:szCs w:val="17"/>
              </w:rPr>
              <w:t>m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-2"/>
                <w:w w:val="100"/>
                <w:sz w:val="17"/>
                <w:szCs w:val="17"/>
              </w:rPr>
              <w:t>k</w:t>
            </w:r>
            <w:r>
              <w:rPr>
                <w:rFonts w:ascii="Tahoma" w:cs="Tahoma" w:eastAsia="Tahoma" w:hAnsi="Tahoma"/>
                <w:color w:val="2C3647"/>
                <w:spacing w:val="-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n</w:t>
            </w:r>
            <w:r>
              <w:rPr>
                <w:rFonts w:ascii="Tahoma" w:cs="Tahoma" w:eastAsia="Tahoma" w:hAnsi="Tahoma"/>
                <w:color w:val="2C3647"/>
                <w:spacing w:val="-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n</w:t>
            </w:r>
            <w:r>
              <w:rPr>
                <w:rFonts w:ascii="Tahoma" w:cs="Tahoma" w:eastAsia="Tahoma" w:hAnsi="Tahoma"/>
                <w:color w:val="2C3647"/>
                <w:spacing w:val="-1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-4"/>
                <w:w w:val="101"/>
                <w:sz w:val="17"/>
                <w:szCs w:val="17"/>
              </w:rPr>
              <w:t>h</w:t>
            </w:r>
            <w:r>
              <w:rPr>
                <w:rFonts w:ascii="Tahoma" w:cs="Tahoma" w:eastAsia="Tahoma" w:hAnsi="Tahoma"/>
                <w:color w:val="2C3647"/>
                <w:spacing w:val="-2"/>
                <w:w w:val="101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-2"/>
                <w:w w:val="101"/>
                <w:sz w:val="17"/>
                <w:szCs w:val="17"/>
              </w:rPr>
              <w:t>r</w:t>
            </w:r>
            <w:r>
              <w:rPr>
                <w:rFonts w:ascii="Tahoma" w:cs="Tahoma" w:eastAsia="Tahoma" w:hAnsi="Tahoma"/>
                <w:color w:val="2C3647"/>
                <w:spacing w:val="-3"/>
                <w:w w:val="101"/>
                <w:sz w:val="17"/>
                <w:szCs w:val="17"/>
              </w:rPr>
              <w:t>i</w:t>
            </w:r>
            <w:r>
              <w:rPr>
                <w:rFonts w:ascii="Tahoma" w:cs="Tahoma" w:eastAsia="Tahoma" w:hAnsi="Tahoma"/>
                <w:color w:val="2C3647"/>
                <w:spacing w:val="-2"/>
                <w:w w:val="101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-4"/>
                <w:w w:val="101"/>
                <w:sz w:val="17"/>
                <w:szCs w:val="17"/>
              </w:rPr>
              <w:t>n</w:t>
            </w:r>
            <w:r>
              <w:rPr>
                <w:rFonts w:ascii="Tahoma" w:cs="Tahoma" w:eastAsia="Tahoma" w:hAnsi="Tahoma"/>
                <w:color w:val="2C3647"/>
                <w:spacing w:val="0"/>
                <w:w w:val="101"/>
                <w:sz w:val="17"/>
                <w:szCs w:val="17"/>
              </w:rPr>
              <w:t>.</w:t>
            </w:r>
            <w:r>
              <w:rPr>
                <w:rFonts w:ascii="Tahoma" w:cs="Tahoma" w:eastAsia="Tahoma" w:hAnsi="Tahoma"/>
                <w:color w:val="000000"/>
                <w:spacing w:val="0"/>
                <w:w w:val="100"/>
                <w:sz w:val="17"/>
                <w:szCs w:val="17"/>
              </w:rPr>
            </w:r>
          </w:p>
        </w:tc>
        <w:tc>
          <w:tcPr>
            <w:tcW w:type="dxa" w:w="1612"/>
            <w:tcBorders>
              <w:top w:color="auto" w:space="0" w:sz="6" w:val="nil"/>
              <w:left w:color="C9D3DF" w:space="0" w:sz="6" w:val="single"/>
              <w:bottom w:color="C9D3DF" w:space="0" w:sz="6" w:val="single"/>
              <w:right w:color="C9D3DF" w:space="0" w:sz="6" w:val="single"/>
            </w:tcBorders>
          </w:tcPr>
          <w:p>
            <w:pPr>
              <w:rPr>
                <w:rFonts w:ascii="Tahoma" w:cs="Tahoma" w:eastAsia="Tahoma" w:hAnsi="Tahoma"/>
                <w:sz w:val="17"/>
                <w:szCs w:val="17"/>
              </w:rPr>
              <w:jc w:val="center"/>
              <w:spacing w:before="49"/>
              <w:ind w:left="662" w:right="634"/>
            </w:pPr>
            <w:r>
              <w:rPr>
                <w:rFonts w:ascii="Tahoma" w:cs="Tahoma" w:eastAsia="Tahoma" w:hAnsi="Tahoma"/>
                <w:color w:val="2C3647"/>
                <w:spacing w:val="0"/>
                <w:w w:val="80"/>
                <w:sz w:val="17"/>
                <w:szCs w:val="17"/>
              </w:rPr>
              <w:t>[</w:t>
            </w:r>
            <w:r>
              <w:rPr>
                <w:rFonts w:ascii="Tahoma" w:cs="Tahoma" w:eastAsia="Tahoma" w:hAnsi="Tahoma"/>
                <w:color w:val="2C3647"/>
                <w:spacing w:val="0"/>
                <w:w w:val="80"/>
                <w:sz w:val="17"/>
                <w:szCs w:val="17"/>
              </w:rPr>
              <w:t>  </w:t>
            </w:r>
            <w:r>
              <w:rPr>
                <w:rFonts w:ascii="Tahoma" w:cs="Tahoma" w:eastAsia="Tahoma" w:hAnsi="Tahoma"/>
                <w:color w:val="2C3647"/>
                <w:spacing w:val="5"/>
                <w:w w:val="8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0"/>
                <w:w w:val="80"/>
                <w:sz w:val="17"/>
                <w:szCs w:val="17"/>
              </w:rPr>
              <w:t>]</w:t>
            </w:r>
            <w:r>
              <w:rPr>
                <w:rFonts w:ascii="Tahoma" w:cs="Tahoma" w:eastAsia="Tahoma" w:hAnsi="Tahoma"/>
                <w:color w:val="000000"/>
                <w:spacing w:val="0"/>
                <w:w w:val="100"/>
                <w:sz w:val="17"/>
                <w:szCs w:val="17"/>
              </w:rPr>
            </w:r>
          </w:p>
        </w:tc>
        <w:tc>
          <w:tcPr>
            <w:tcW w:type="dxa" w:w="1617"/>
            <w:tcBorders>
              <w:top w:color="auto" w:space="0" w:sz="6" w:val="nil"/>
              <w:left w:color="C9D3DF" w:space="0" w:sz="6" w:val="single"/>
              <w:bottom w:color="C9D3DF" w:space="0" w:sz="6" w:val="single"/>
              <w:right w:color="C9D3DF" w:space="0" w:sz="6" w:val="single"/>
            </w:tcBorders>
          </w:tcPr>
          <w:p>
            <w:pPr>
              <w:rPr>
                <w:rFonts w:ascii="Tahoma" w:cs="Tahoma" w:eastAsia="Tahoma" w:hAnsi="Tahoma"/>
                <w:sz w:val="17"/>
                <w:szCs w:val="17"/>
              </w:rPr>
              <w:jc w:val="center"/>
              <w:spacing w:before="49"/>
              <w:ind w:left="658" w:right="642"/>
            </w:pPr>
            <w:r>
              <w:rPr>
                <w:rFonts w:ascii="Tahoma" w:cs="Tahoma" w:eastAsia="Tahoma" w:hAnsi="Tahoma"/>
                <w:color w:val="2C3647"/>
                <w:spacing w:val="0"/>
                <w:w w:val="80"/>
                <w:sz w:val="17"/>
                <w:szCs w:val="17"/>
              </w:rPr>
              <w:t>[</w:t>
            </w:r>
            <w:r>
              <w:rPr>
                <w:rFonts w:ascii="Tahoma" w:cs="Tahoma" w:eastAsia="Tahoma" w:hAnsi="Tahoma"/>
                <w:color w:val="2C3647"/>
                <w:spacing w:val="0"/>
                <w:w w:val="80"/>
                <w:sz w:val="17"/>
                <w:szCs w:val="17"/>
              </w:rPr>
              <w:t>  </w:t>
            </w:r>
            <w:r>
              <w:rPr>
                <w:rFonts w:ascii="Tahoma" w:cs="Tahoma" w:eastAsia="Tahoma" w:hAnsi="Tahoma"/>
                <w:color w:val="2C3647"/>
                <w:spacing w:val="5"/>
                <w:w w:val="8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0"/>
                <w:w w:val="80"/>
                <w:sz w:val="17"/>
                <w:szCs w:val="17"/>
              </w:rPr>
              <w:t>]</w:t>
            </w:r>
            <w:r>
              <w:rPr>
                <w:rFonts w:ascii="Tahoma" w:cs="Tahoma" w:eastAsia="Tahoma" w:hAnsi="Tahoma"/>
                <w:color w:val="000000"/>
                <w:spacing w:val="0"/>
                <w:w w:val="100"/>
                <w:sz w:val="17"/>
                <w:szCs w:val="17"/>
              </w:rPr>
            </w:r>
          </w:p>
        </w:tc>
      </w:tr>
      <w:tr>
        <w:trPr>
          <w:trHeight w:hRule="exact" w:val="628"/>
        </w:trPr>
        <w:tc>
          <w:tcPr>
            <w:tcW w:type="dxa" w:w="7533"/>
            <w:tcBorders>
              <w:top w:color="C9D3DF" w:space="0" w:sz="6" w:val="single"/>
              <w:left w:color="C9D3DF" w:space="0" w:sz="6" w:val="single"/>
              <w:bottom w:color="C9D3DF" w:space="0" w:sz="6" w:val="single"/>
              <w:right w:color="C9D3DF" w:space="0" w:sz="6" w:val="single"/>
            </w:tcBorders>
            <w:shd w:color="auto" w:fill="F6F8FA" w:val="clear"/>
          </w:tcPr>
          <w:p>
            <w:pPr>
              <w:rPr>
                <w:rFonts w:ascii="Tahoma" w:cs="Tahoma" w:eastAsia="Tahoma" w:hAnsi="Tahoma"/>
                <w:sz w:val="17"/>
                <w:szCs w:val="17"/>
              </w:rPr>
              <w:jc w:val="left"/>
              <w:spacing w:before="54"/>
              <w:ind w:left="129"/>
            </w:pP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P</w:t>
            </w:r>
            <w:r>
              <w:rPr>
                <w:rFonts w:ascii="Tahoma" w:cs="Tahoma" w:eastAsia="Tahoma" w:hAnsi="Tahoma"/>
                <w:color w:val="2C3647"/>
                <w:spacing w:val="-2"/>
                <w:w w:val="100"/>
                <w:sz w:val="17"/>
                <w:szCs w:val="17"/>
              </w:rPr>
              <w:t>e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n</w:t>
            </w:r>
            <w:r>
              <w:rPr>
                <w:rFonts w:ascii="Tahoma" w:cs="Tahoma" w:eastAsia="Tahoma" w:hAnsi="Tahoma"/>
                <w:color w:val="2C3647"/>
                <w:spacing w:val="-3"/>
                <w:w w:val="100"/>
                <w:sz w:val="17"/>
                <w:szCs w:val="17"/>
              </w:rPr>
              <w:t>d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-3"/>
                <w:w w:val="100"/>
                <w:sz w:val="17"/>
                <w:szCs w:val="17"/>
              </w:rPr>
              <w:t>p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-1"/>
                <w:w w:val="100"/>
                <w:sz w:val="17"/>
                <w:szCs w:val="17"/>
              </w:rPr>
              <w:t>t</w:t>
            </w:r>
            <w:r>
              <w:rPr>
                <w:rFonts w:ascii="Tahoma" w:cs="Tahoma" w:eastAsia="Tahoma" w:hAnsi="Tahoma"/>
                <w:color w:val="2C3647"/>
                <w:spacing w:val="-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n</w:t>
            </w:r>
            <w:r>
              <w:rPr>
                <w:rFonts w:ascii="Tahoma" w:cs="Tahoma" w:eastAsia="Tahoma" w:hAnsi="Tahoma"/>
                <w:color w:val="2C3647"/>
                <w:spacing w:val="9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-3"/>
                <w:w w:val="100"/>
                <w:sz w:val="17"/>
                <w:szCs w:val="17"/>
              </w:rPr>
              <w:t>p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-3"/>
                <w:w w:val="100"/>
                <w:sz w:val="17"/>
                <w:szCs w:val="17"/>
              </w:rPr>
              <w:t>d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5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-4"/>
                <w:w w:val="100"/>
                <w:sz w:val="17"/>
                <w:szCs w:val="17"/>
              </w:rPr>
              <w:t>h</w:t>
            </w:r>
            <w:r>
              <w:rPr>
                <w:rFonts w:ascii="Tahoma" w:cs="Tahoma" w:eastAsia="Tahoma" w:hAnsi="Tahoma"/>
                <w:color w:val="2C3647"/>
                <w:spacing w:val="-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r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i</w:t>
            </w:r>
            <w:r>
              <w:rPr>
                <w:rFonts w:ascii="Tahoma" w:cs="Tahoma" w:eastAsia="Tahoma" w:hAnsi="Tahoma"/>
                <w:color w:val="2C3647"/>
                <w:spacing w:val="3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-5"/>
                <w:w w:val="100"/>
                <w:sz w:val="17"/>
                <w:szCs w:val="17"/>
              </w:rPr>
              <w:t>K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mis</w:t>
            </w:r>
            <w:r>
              <w:rPr>
                <w:rFonts w:ascii="Tahoma" w:cs="Tahoma" w:eastAsia="Tahoma" w:hAnsi="Tahoma"/>
                <w:color w:val="2C3647"/>
                <w:spacing w:val="-1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m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e</w:t>
            </w:r>
            <w:r>
              <w:rPr>
                <w:rFonts w:ascii="Tahoma" w:cs="Tahoma" w:eastAsia="Tahoma" w:hAnsi="Tahoma"/>
                <w:color w:val="2C3647"/>
                <w:spacing w:val="-4"/>
                <w:w w:val="100"/>
                <w:sz w:val="17"/>
                <w:szCs w:val="17"/>
              </w:rPr>
              <w:t>n</w:t>
            </w:r>
            <w:r>
              <w:rPr>
                <w:rFonts w:ascii="Tahoma" w:cs="Tahoma" w:eastAsia="Tahoma" w:hAnsi="Tahoma"/>
                <w:color w:val="2C3647"/>
                <w:spacing w:val="-3"/>
                <w:w w:val="100"/>
                <w:sz w:val="17"/>
                <w:szCs w:val="17"/>
              </w:rPr>
              <w:t>g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-3"/>
                <w:w w:val="100"/>
                <w:sz w:val="17"/>
                <w:szCs w:val="17"/>
              </w:rPr>
              <w:t>l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mi</w:t>
            </w:r>
            <w:r>
              <w:rPr>
                <w:rFonts w:ascii="Tahoma" w:cs="Tahoma" w:eastAsia="Tahoma" w:hAnsi="Tahoma"/>
                <w:color w:val="2C3647"/>
                <w:spacing w:val="4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p</w:t>
            </w:r>
            <w:r>
              <w:rPr>
                <w:rFonts w:ascii="Tahoma" w:cs="Tahoma" w:eastAsia="Tahoma" w:hAnsi="Tahoma"/>
                <w:color w:val="2C3647"/>
                <w:spacing w:val="-2"/>
                <w:w w:val="100"/>
                <w:sz w:val="17"/>
                <w:szCs w:val="17"/>
              </w:rPr>
              <w:t>e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n</w:t>
            </w:r>
            <w:r>
              <w:rPr>
                <w:rFonts w:ascii="Tahoma" w:cs="Tahoma" w:eastAsia="Tahoma" w:hAnsi="Tahoma"/>
                <w:color w:val="2C3647"/>
                <w:spacing w:val="-4"/>
                <w:w w:val="100"/>
                <w:sz w:val="17"/>
                <w:szCs w:val="17"/>
              </w:rPr>
              <w:t>u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r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u</w:t>
            </w:r>
            <w:r>
              <w:rPr>
                <w:rFonts w:ascii="Tahoma" w:cs="Tahoma" w:eastAsia="Tahoma" w:hAnsi="Tahoma"/>
                <w:color w:val="2C3647"/>
                <w:spacing w:val="-4"/>
                <w:w w:val="100"/>
                <w:sz w:val="17"/>
                <w:szCs w:val="17"/>
              </w:rPr>
              <w:t>n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n</w:t>
            </w:r>
            <w:r>
              <w:rPr>
                <w:rFonts w:ascii="Tahoma" w:cs="Tahoma" w:eastAsia="Tahoma" w:hAnsi="Tahoma"/>
                <w:color w:val="2C3647"/>
                <w:spacing w:val="8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-5"/>
                <w:w w:val="100"/>
                <w:sz w:val="17"/>
                <w:szCs w:val="17"/>
              </w:rPr>
              <w:t>s</w:t>
            </w:r>
            <w:r>
              <w:rPr>
                <w:rFonts w:ascii="Tahoma" w:cs="Tahoma" w:eastAsia="Tahoma" w:hAnsi="Tahoma"/>
                <w:color w:val="2C3647"/>
                <w:spacing w:val="-2"/>
                <w:w w:val="100"/>
                <w:sz w:val="17"/>
                <w:szCs w:val="17"/>
              </w:rPr>
              <w:t>e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b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e</w:t>
            </w:r>
            <w:r>
              <w:rPr>
                <w:rFonts w:ascii="Tahoma" w:cs="Tahoma" w:eastAsia="Tahoma" w:hAnsi="Tahoma"/>
                <w:color w:val="2C3647"/>
                <w:spacing w:val="-5"/>
                <w:w w:val="100"/>
                <w:sz w:val="17"/>
                <w:szCs w:val="17"/>
              </w:rPr>
              <w:t>s</w:t>
            </w:r>
            <w:r>
              <w:rPr>
                <w:rFonts w:ascii="Tahoma" w:cs="Tahoma" w:eastAsia="Tahoma" w:hAnsi="Tahoma"/>
                <w:color w:val="2C3647"/>
                <w:spacing w:val="-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r</w:t>
            </w:r>
            <w:r>
              <w:rPr>
                <w:rFonts w:ascii="Tahoma" w:cs="Tahoma" w:eastAsia="Tahoma" w:hAnsi="Tahoma"/>
                <w:color w:val="2C3647"/>
                <w:spacing w:val="7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-2"/>
                <w:w w:val="100"/>
                <w:sz w:val="17"/>
                <w:szCs w:val="17"/>
              </w:rPr>
              <w:t>50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%</w:t>
            </w:r>
            <w:r>
              <w:rPr>
                <w:rFonts w:ascii="Tahoma" w:cs="Tahoma" w:eastAsia="Tahoma" w:hAnsi="Tahoma"/>
                <w:color w:val="2C3647"/>
                <w:spacing w:val="3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ji</w:t>
            </w:r>
            <w:r>
              <w:rPr>
                <w:rFonts w:ascii="Tahoma" w:cs="Tahoma" w:eastAsia="Tahoma" w:hAnsi="Tahoma"/>
                <w:color w:val="2C3647"/>
                <w:spacing w:val="-1"/>
                <w:w w:val="100"/>
                <w:sz w:val="17"/>
                <w:szCs w:val="17"/>
              </w:rPr>
              <w:t>k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d</w:t>
            </w:r>
            <w:r>
              <w:rPr>
                <w:rFonts w:ascii="Tahoma" w:cs="Tahoma" w:eastAsia="Tahoma" w:hAnsi="Tahoma"/>
                <w:color w:val="2C3647"/>
                <w:spacing w:val="-3"/>
                <w:w w:val="100"/>
                <w:sz w:val="17"/>
                <w:szCs w:val="17"/>
              </w:rPr>
              <w:t>i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b</w:t>
            </w:r>
            <w:r>
              <w:rPr>
                <w:rFonts w:ascii="Tahoma" w:cs="Tahoma" w:eastAsia="Tahoma" w:hAnsi="Tahoma"/>
                <w:color w:val="2C3647"/>
                <w:spacing w:val="-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n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d</w:t>
            </w:r>
            <w:r>
              <w:rPr>
                <w:rFonts w:ascii="Tahoma" w:cs="Tahoma" w:eastAsia="Tahoma" w:hAnsi="Tahoma"/>
                <w:color w:val="2C3647"/>
                <w:spacing w:val="-3"/>
                <w:w w:val="100"/>
                <w:sz w:val="17"/>
                <w:szCs w:val="17"/>
              </w:rPr>
              <w:t>i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n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g</w:t>
            </w:r>
            <w:r>
              <w:rPr>
                <w:rFonts w:ascii="Tahoma" w:cs="Tahoma" w:eastAsia="Tahoma" w:hAnsi="Tahoma"/>
                <w:color w:val="2C3647"/>
                <w:spacing w:val="-6"/>
                <w:w w:val="100"/>
                <w:sz w:val="17"/>
                <w:szCs w:val="17"/>
              </w:rPr>
              <w:t>k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n</w:t>
            </w:r>
            <w:r>
              <w:rPr>
                <w:rFonts w:ascii="Tahoma" w:cs="Tahoma" w:eastAsia="Tahoma" w:hAnsi="Tahoma"/>
                <w:color w:val="2C3647"/>
                <w:spacing w:val="6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d</w:t>
            </w:r>
            <w:r>
              <w:rPr>
                <w:rFonts w:ascii="Tahoma" w:cs="Tahoma" w:eastAsia="Tahoma" w:hAnsi="Tahoma"/>
                <w:color w:val="2C3647"/>
                <w:spacing w:val="-2"/>
                <w:w w:val="100"/>
                <w:sz w:val="17"/>
                <w:szCs w:val="17"/>
              </w:rPr>
              <w:t>e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n</w:t>
            </w:r>
            <w:r>
              <w:rPr>
                <w:rFonts w:ascii="Tahoma" w:cs="Tahoma" w:eastAsia="Tahoma" w:hAnsi="Tahoma"/>
                <w:color w:val="2C3647"/>
                <w:spacing w:val="-3"/>
                <w:w w:val="100"/>
                <w:sz w:val="17"/>
                <w:szCs w:val="17"/>
              </w:rPr>
              <w:t>g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n</w:t>
            </w:r>
            <w:r>
              <w:rPr>
                <w:rFonts w:ascii="Tahoma" w:cs="Tahoma" w:eastAsia="Tahoma" w:hAnsi="Tahoma"/>
                <w:color w:val="2C3647"/>
                <w:spacing w:val="6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-4"/>
                <w:w w:val="101"/>
                <w:sz w:val="17"/>
                <w:szCs w:val="17"/>
              </w:rPr>
              <w:t>h</w:t>
            </w:r>
            <w:r>
              <w:rPr>
                <w:rFonts w:ascii="Tahoma" w:cs="Tahoma" w:eastAsia="Tahoma" w:hAnsi="Tahoma"/>
                <w:color w:val="2C3647"/>
                <w:spacing w:val="-2"/>
                <w:w w:val="101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2"/>
                <w:w w:val="101"/>
                <w:sz w:val="17"/>
                <w:szCs w:val="17"/>
              </w:rPr>
              <w:t>r</w:t>
            </w:r>
            <w:r>
              <w:rPr>
                <w:rFonts w:ascii="Tahoma" w:cs="Tahoma" w:eastAsia="Tahoma" w:hAnsi="Tahoma"/>
                <w:color w:val="2C3647"/>
                <w:spacing w:val="0"/>
                <w:w w:val="101"/>
                <w:sz w:val="17"/>
                <w:szCs w:val="17"/>
              </w:rPr>
              <w:t>i</w:t>
            </w:r>
            <w:r>
              <w:rPr>
                <w:rFonts w:ascii="Tahoma" w:cs="Tahoma" w:eastAsia="Tahoma" w:hAnsi="Tahoma"/>
                <w:color w:val="000000"/>
                <w:spacing w:val="0"/>
                <w:w w:val="100"/>
                <w:sz w:val="17"/>
                <w:szCs w:val="17"/>
              </w:rPr>
            </w:r>
          </w:p>
          <w:p>
            <w:pPr>
              <w:rPr>
                <w:rFonts w:ascii="Tahoma" w:cs="Tahoma" w:eastAsia="Tahoma" w:hAnsi="Tahoma"/>
                <w:sz w:val="17"/>
                <w:szCs w:val="17"/>
              </w:rPr>
              <w:jc w:val="left"/>
              <w:spacing w:before="43"/>
              <w:ind w:left="129"/>
            </w:pPr>
            <w:r>
              <w:rPr>
                <w:rFonts w:ascii="Tahoma" w:cs="Tahoma" w:eastAsia="Tahoma" w:hAnsi="Tahoma"/>
                <w:color w:val="2C3647"/>
                <w:spacing w:val="-4"/>
                <w:w w:val="101"/>
                <w:sz w:val="17"/>
                <w:szCs w:val="17"/>
              </w:rPr>
              <w:t>S</w:t>
            </w:r>
            <w:r>
              <w:rPr>
                <w:rFonts w:ascii="Tahoma" w:cs="Tahoma" w:eastAsia="Tahoma" w:hAnsi="Tahoma"/>
                <w:color w:val="2C3647"/>
                <w:spacing w:val="-2"/>
                <w:w w:val="101"/>
                <w:sz w:val="17"/>
                <w:szCs w:val="17"/>
              </w:rPr>
              <w:t>e</w:t>
            </w:r>
            <w:r>
              <w:rPr>
                <w:rFonts w:ascii="Tahoma" w:cs="Tahoma" w:eastAsia="Tahoma" w:hAnsi="Tahoma"/>
                <w:color w:val="2C3647"/>
                <w:spacing w:val="-4"/>
                <w:w w:val="101"/>
                <w:sz w:val="17"/>
                <w:szCs w:val="17"/>
              </w:rPr>
              <w:t>n</w:t>
            </w:r>
            <w:r>
              <w:rPr>
                <w:rFonts w:ascii="Tahoma" w:cs="Tahoma" w:eastAsia="Tahoma" w:hAnsi="Tahoma"/>
                <w:color w:val="2C3647"/>
                <w:spacing w:val="-3"/>
                <w:w w:val="101"/>
                <w:sz w:val="17"/>
                <w:szCs w:val="17"/>
              </w:rPr>
              <w:t>i</w:t>
            </w:r>
            <w:r>
              <w:rPr>
                <w:rFonts w:ascii="Tahoma" w:cs="Tahoma" w:eastAsia="Tahoma" w:hAnsi="Tahoma"/>
                <w:color w:val="2C3647"/>
                <w:spacing w:val="-4"/>
                <w:w w:val="101"/>
                <w:sz w:val="17"/>
                <w:szCs w:val="17"/>
              </w:rPr>
              <w:t>n</w:t>
            </w:r>
            <w:r>
              <w:rPr>
                <w:rFonts w:ascii="Tahoma" w:cs="Tahoma" w:eastAsia="Tahoma" w:hAnsi="Tahoma"/>
                <w:color w:val="2C3647"/>
                <w:spacing w:val="0"/>
                <w:w w:val="101"/>
                <w:sz w:val="17"/>
                <w:szCs w:val="17"/>
              </w:rPr>
              <w:t>.</w:t>
            </w:r>
            <w:r>
              <w:rPr>
                <w:rFonts w:ascii="Tahoma" w:cs="Tahoma" w:eastAsia="Tahoma" w:hAnsi="Tahoma"/>
                <w:color w:val="000000"/>
                <w:spacing w:val="0"/>
                <w:w w:val="100"/>
                <w:sz w:val="17"/>
                <w:szCs w:val="17"/>
              </w:rPr>
            </w:r>
          </w:p>
        </w:tc>
        <w:tc>
          <w:tcPr>
            <w:tcW w:type="dxa" w:w="1612"/>
            <w:tcBorders>
              <w:top w:color="C9D3DF" w:space="0" w:sz="6" w:val="single"/>
              <w:left w:color="C9D3DF" w:space="0" w:sz="6" w:val="single"/>
              <w:bottom w:color="C9D3DF" w:space="0" w:sz="6" w:val="single"/>
              <w:right w:color="C9D3DF" w:space="0" w:sz="6" w:val="single"/>
            </w:tcBorders>
            <w:shd w:color="auto" w:fill="F6F8FA" w:val="clear"/>
          </w:tcPr>
          <w:p>
            <w:pPr>
              <w:rPr>
                <w:sz w:val="17"/>
                <w:szCs w:val="17"/>
              </w:rPr>
              <w:jc w:val="left"/>
              <w:spacing w:before="5" w:line="160" w:lineRule="exact"/>
            </w:pPr>
            <w:r>
              <w:rPr>
                <w:sz w:val="17"/>
                <w:szCs w:val="17"/>
              </w:rPr>
            </w:r>
          </w:p>
          <w:p>
            <w:pPr>
              <w:rPr>
                <w:rFonts w:ascii="Tahoma" w:cs="Tahoma" w:eastAsia="Tahoma" w:hAnsi="Tahoma"/>
                <w:sz w:val="17"/>
                <w:szCs w:val="17"/>
              </w:rPr>
              <w:jc w:val="center"/>
              <w:ind w:left="662" w:right="634"/>
            </w:pPr>
            <w:r>
              <w:rPr>
                <w:rFonts w:ascii="Tahoma" w:cs="Tahoma" w:eastAsia="Tahoma" w:hAnsi="Tahoma"/>
                <w:color w:val="2C3647"/>
                <w:spacing w:val="0"/>
                <w:w w:val="80"/>
                <w:sz w:val="17"/>
                <w:szCs w:val="17"/>
              </w:rPr>
              <w:t>[</w:t>
            </w:r>
            <w:r>
              <w:rPr>
                <w:rFonts w:ascii="Tahoma" w:cs="Tahoma" w:eastAsia="Tahoma" w:hAnsi="Tahoma"/>
                <w:color w:val="2C3647"/>
                <w:spacing w:val="0"/>
                <w:w w:val="80"/>
                <w:sz w:val="17"/>
                <w:szCs w:val="17"/>
              </w:rPr>
              <w:t>  </w:t>
            </w:r>
            <w:r>
              <w:rPr>
                <w:rFonts w:ascii="Tahoma" w:cs="Tahoma" w:eastAsia="Tahoma" w:hAnsi="Tahoma"/>
                <w:color w:val="2C3647"/>
                <w:spacing w:val="5"/>
                <w:w w:val="8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0"/>
                <w:w w:val="80"/>
                <w:sz w:val="17"/>
                <w:szCs w:val="17"/>
              </w:rPr>
              <w:t>]</w:t>
            </w:r>
            <w:r>
              <w:rPr>
                <w:rFonts w:ascii="Tahoma" w:cs="Tahoma" w:eastAsia="Tahoma" w:hAnsi="Tahoma"/>
                <w:color w:val="000000"/>
                <w:spacing w:val="0"/>
                <w:w w:val="100"/>
                <w:sz w:val="17"/>
                <w:szCs w:val="17"/>
              </w:rPr>
            </w:r>
          </w:p>
        </w:tc>
        <w:tc>
          <w:tcPr>
            <w:tcW w:type="dxa" w:w="1617"/>
            <w:tcBorders>
              <w:top w:color="C9D3DF" w:space="0" w:sz="6" w:val="single"/>
              <w:left w:color="C9D3DF" w:space="0" w:sz="6" w:val="single"/>
              <w:bottom w:color="C9D3DF" w:space="0" w:sz="6" w:val="single"/>
              <w:right w:color="C9D3DF" w:space="0" w:sz="6" w:val="single"/>
            </w:tcBorders>
            <w:shd w:color="auto" w:fill="F6F8FA" w:val="clear"/>
          </w:tcPr>
          <w:p>
            <w:pPr>
              <w:rPr>
                <w:sz w:val="17"/>
                <w:szCs w:val="17"/>
              </w:rPr>
              <w:jc w:val="left"/>
              <w:spacing w:before="5" w:line="160" w:lineRule="exact"/>
            </w:pPr>
            <w:r>
              <w:rPr>
                <w:sz w:val="17"/>
                <w:szCs w:val="17"/>
              </w:rPr>
            </w:r>
          </w:p>
          <w:p>
            <w:pPr>
              <w:rPr>
                <w:rFonts w:ascii="Tahoma" w:cs="Tahoma" w:eastAsia="Tahoma" w:hAnsi="Tahoma"/>
                <w:sz w:val="17"/>
                <w:szCs w:val="17"/>
              </w:rPr>
              <w:jc w:val="center"/>
              <w:ind w:left="658" w:right="642"/>
            </w:pPr>
            <w:r>
              <w:rPr>
                <w:rFonts w:ascii="Tahoma" w:cs="Tahoma" w:eastAsia="Tahoma" w:hAnsi="Tahoma"/>
                <w:color w:val="2C3647"/>
                <w:spacing w:val="0"/>
                <w:w w:val="80"/>
                <w:sz w:val="17"/>
                <w:szCs w:val="17"/>
              </w:rPr>
              <w:t>[</w:t>
            </w:r>
            <w:r>
              <w:rPr>
                <w:rFonts w:ascii="Tahoma" w:cs="Tahoma" w:eastAsia="Tahoma" w:hAnsi="Tahoma"/>
                <w:color w:val="2C3647"/>
                <w:spacing w:val="0"/>
                <w:w w:val="80"/>
                <w:sz w:val="17"/>
                <w:szCs w:val="17"/>
              </w:rPr>
              <w:t>  </w:t>
            </w:r>
            <w:r>
              <w:rPr>
                <w:rFonts w:ascii="Tahoma" w:cs="Tahoma" w:eastAsia="Tahoma" w:hAnsi="Tahoma"/>
                <w:color w:val="2C3647"/>
                <w:spacing w:val="5"/>
                <w:w w:val="8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0"/>
                <w:w w:val="80"/>
                <w:sz w:val="17"/>
                <w:szCs w:val="17"/>
              </w:rPr>
              <w:t>]</w:t>
            </w:r>
            <w:r>
              <w:rPr>
                <w:rFonts w:ascii="Tahoma" w:cs="Tahoma" w:eastAsia="Tahoma" w:hAnsi="Tahoma"/>
                <w:color w:val="000000"/>
                <w:spacing w:val="0"/>
                <w:w w:val="100"/>
                <w:sz w:val="17"/>
                <w:szCs w:val="17"/>
              </w:rPr>
            </w:r>
          </w:p>
        </w:tc>
      </w:tr>
    </w:tbl>
    <w:p>
      <w:pPr>
        <w:rPr>
          <w:sz w:val="14"/>
          <w:szCs w:val="14"/>
        </w:rPr>
        <w:jc w:val="left"/>
        <w:spacing w:before="10" w:line="140" w:lineRule="exact"/>
      </w:pPr>
      <w:r>
        <w:rPr>
          <w:sz w:val="14"/>
          <w:szCs w:val="14"/>
        </w:rPr>
      </w:r>
    </w:p>
    <w:p>
      <w:pPr>
        <w:rPr>
          <w:rFonts w:ascii="Arial" w:cs="Arial" w:eastAsia="Arial" w:hAnsi="Arial"/>
          <w:sz w:val="19"/>
          <w:szCs w:val="19"/>
        </w:rPr>
        <w:jc w:val="left"/>
        <w:spacing w:before="37"/>
        <w:ind w:left="104"/>
      </w:pPr>
      <w:r>
        <w:rPr>
          <w:rFonts w:ascii="Arial" w:cs="Arial" w:eastAsia="Arial" w:hAnsi="Arial"/>
          <w:b/>
          <w:color w:val="2C3647"/>
          <w:spacing w:val="0"/>
          <w:w w:val="100"/>
          <w:sz w:val="19"/>
          <w:szCs w:val="19"/>
        </w:rPr>
        <w:t>S</w:t>
      </w:r>
      <w:r>
        <w:rPr>
          <w:rFonts w:ascii="Arial" w:cs="Arial" w:eastAsia="Arial" w:hAnsi="Arial"/>
          <w:b/>
          <w:color w:val="2C3647"/>
          <w:spacing w:val="-1"/>
          <w:w w:val="100"/>
          <w:sz w:val="19"/>
          <w:szCs w:val="19"/>
        </w:rPr>
        <w:t>o</w:t>
      </w:r>
      <w:r>
        <w:rPr>
          <w:rFonts w:ascii="Arial" w:cs="Arial" w:eastAsia="Arial" w:hAnsi="Arial"/>
          <w:b/>
          <w:color w:val="2C3647"/>
          <w:spacing w:val="1"/>
          <w:w w:val="100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0"/>
          <w:w w:val="100"/>
          <w:sz w:val="19"/>
          <w:szCs w:val="19"/>
        </w:rPr>
        <w:t>l</w:t>
      </w:r>
      <w:r>
        <w:rPr>
          <w:rFonts w:ascii="Arial" w:cs="Arial" w:eastAsia="Arial" w:hAnsi="Arial"/>
          <w:b/>
          <w:color w:val="2C3647"/>
          <w:spacing w:val="3"/>
          <w:w w:val="100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-3"/>
          <w:w w:val="100"/>
          <w:sz w:val="19"/>
          <w:szCs w:val="19"/>
        </w:rPr>
        <w:t>1</w:t>
      </w:r>
      <w:r>
        <w:rPr>
          <w:rFonts w:ascii="Arial" w:cs="Arial" w:eastAsia="Arial" w:hAnsi="Arial"/>
          <w:b/>
          <w:color w:val="2C3647"/>
          <w:spacing w:val="0"/>
          <w:w w:val="100"/>
          <w:sz w:val="19"/>
          <w:szCs w:val="19"/>
        </w:rPr>
        <w:t>3</w:t>
      </w:r>
      <w:r>
        <w:rPr>
          <w:rFonts w:ascii="Arial" w:cs="Arial" w:eastAsia="Arial" w:hAnsi="Arial"/>
          <w:b/>
          <w:color w:val="2C3647"/>
          <w:spacing w:val="3"/>
          <w:w w:val="100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0"/>
          <w:w w:val="100"/>
          <w:sz w:val="19"/>
          <w:szCs w:val="19"/>
        </w:rPr>
        <w:t>(</w:t>
      </w:r>
      <w:r>
        <w:rPr>
          <w:rFonts w:ascii="Arial" w:cs="Arial" w:eastAsia="Arial" w:hAnsi="Arial"/>
          <w:b/>
          <w:color w:val="2C3647"/>
          <w:spacing w:val="-5"/>
          <w:w w:val="100"/>
          <w:sz w:val="19"/>
          <w:szCs w:val="19"/>
        </w:rPr>
        <w:t>I</w:t>
      </w:r>
      <w:r>
        <w:rPr>
          <w:rFonts w:ascii="Arial" w:cs="Arial" w:eastAsia="Arial" w:hAnsi="Arial"/>
          <w:b/>
          <w:color w:val="2C3647"/>
          <w:spacing w:val="1"/>
          <w:w w:val="100"/>
          <w:sz w:val="19"/>
          <w:szCs w:val="19"/>
        </w:rPr>
        <w:t>s</w:t>
      </w:r>
      <w:r>
        <w:rPr>
          <w:rFonts w:ascii="Arial" w:cs="Arial" w:eastAsia="Arial" w:hAnsi="Arial"/>
          <w:b/>
          <w:color w:val="2C3647"/>
          <w:spacing w:val="-1"/>
          <w:w w:val="100"/>
          <w:sz w:val="19"/>
          <w:szCs w:val="19"/>
        </w:rPr>
        <w:t>i</w:t>
      </w:r>
      <w:r>
        <w:rPr>
          <w:rFonts w:ascii="Arial" w:cs="Arial" w:eastAsia="Arial" w:hAnsi="Arial"/>
          <w:b/>
          <w:color w:val="2C3647"/>
          <w:spacing w:val="1"/>
          <w:w w:val="100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0"/>
          <w:w w:val="100"/>
          <w:sz w:val="19"/>
          <w:szCs w:val="19"/>
        </w:rPr>
        <w:t>n</w:t>
      </w:r>
      <w:r>
        <w:rPr>
          <w:rFonts w:ascii="Arial" w:cs="Arial" w:eastAsia="Arial" w:hAnsi="Arial"/>
          <w:b/>
          <w:color w:val="2C3647"/>
          <w:spacing w:val="3"/>
          <w:w w:val="100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-4"/>
          <w:w w:val="101"/>
          <w:sz w:val="19"/>
          <w:szCs w:val="19"/>
        </w:rPr>
        <w:t>S</w:t>
      </w:r>
      <w:r>
        <w:rPr>
          <w:rFonts w:ascii="Arial" w:cs="Arial" w:eastAsia="Arial" w:hAnsi="Arial"/>
          <w:b/>
          <w:color w:val="2C3647"/>
          <w:spacing w:val="-5"/>
          <w:w w:val="101"/>
          <w:sz w:val="19"/>
          <w:szCs w:val="19"/>
        </w:rPr>
        <w:t>i</w:t>
      </w:r>
      <w:r>
        <w:rPr>
          <w:rFonts w:ascii="Arial" w:cs="Arial" w:eastAsia="Arial" w:hAnsi="Arial"/>
          <w:b/>
          <w:color w:val="2C3647"/>
          <w:spacing w:val="-5"/>
          <w:w w:val="101"/>
          <w:sz w:val="19"/>
          <w:szCs w:val="19"/>
        </w:rPr>
        <w:t>n</w:t>
      </w:r>
      <w:r>
        <w:rPr>
          <w:rFonts w:ascii="Arial" w:cs="Arial" w:eastAsia="Arial" w:hAnsi="Arial"/>
          <w:b/>
          <w:color w:val="2C3647"/>
          <w:spacing w:val="-5"/>
          <w:w w:val="101"/>
          <w:sz w:val="19"/>
          <w:szCs w:val="19"/>
        </w:rPr>
        <w:t>g</w:t>
      </w:r>
      <w:r>
        <w:rPr>
          <w:rFonts w:ascii="Arial" w:cs="Arial" w:eastAsia="Arial" w:hAnsi="Arial"/>
          <w:b/>
          <w:color w:val="2C3647"/>
          <w:spacing w:val="-3"/>
          <w:w w:val="101"/>
          <w:sz w:val="19"/>
          <w:szCs w:val="19"/>
        </w:rPr>
        <w:t>k</w:t>
      </w:r>
      <w:r>
        <w:rPr>
          <w:rFonts w:ascii="Arial" w:cs="Arial" w:eastAsia="Arial" w:hAnsi="Arial"/>
          <w:b/>
          <w:color w:val="2C3647"/>
          <w:spacing w:val="-3"/>
          <w:w w:val="101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-4"/>
          <w:w w:val="101"/>
          <w:sz w:val="19"/>
          <w:szCs w:val="19"/>
        </w:rPr>
        <w:t>t</w:t>
      </w:r>
      <w:r>
        <w:rPr>
          <w:rFonts w:ascii="Arial" w:cs="Arial" w:eastAsia="Arial" w:hAnsi="Arial"/>
          <w:b/>
          <w:color w:val="2C3647"/>
          <w:spacing w:val="0"/>
          <w:w w:val="101"/>
          <w:sz w:val="19"/>
          <w:szCs w:val="19"/>
        </w:rPr>
        <w:t>)</w:t>
      </w:r>
      <w:r>
        <w:rPr>
          <w:rFonts w:ascii="Arial" w:cs="Arial" w:eastAsia="Arial" w:hAnsi="Arial"/>
          <w:color w:val="000000"/>
          <w:spacing w:val="0"/>
          <w:w w:val="100"/>
          <w:sz w:val="19"/>
          <w:szCs w:val="19"/>
        </w:rPr>
      </w:r>
    </w:p>
    <w:p>
      <w:pPr>
        <w:rPr>
          <w:rFonts w:ascii="Tahoma" w:cs="Tahoma" w:eastAsia="Tahoma" w:hAnsi="Tahoma"/>
          <w:sz w:val="19"/>
          <w:szCs w:val="19"/>
        </w:rPr>
        <w:jc w:val="left"/>
        <w:spacing w:before="65" w:line="260" w:lineRule="atLeast"/>
        <w:ind w:left="104" w:right="293"/>
      </w:pP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J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is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3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y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3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l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4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8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j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kan</w:t>
      </w:r>
      <w:r>
        <w:rPr>
          <w:rFonts w:ascii="Tahoma" w:cs="Tahoma" w:eastAsia="Tahoma" w:hAnsi="Tahoma"/>
          <w:color w:val="2C3647"/>
          <w:spacing w:val="5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10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o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o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4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o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-6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6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8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h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3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1"/>
          <w:w w:val="101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5"/>
          <w:w w:val="101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1"/>
          <w:w w:val="101"/>
          <w:sz w:val="19"/>
          <w:szCs w:val="19"/>
        </w:rPr>
        <w:t>h</w:t>
      </w:r>
      <w:r>
        <w:rPr>
          <w:rFonts w:ascii="Tahoma" w:cs="Tahoma" w:eastAsia="Tahoma" w:hAnsi="Tahoma"/>
          <w:color w:val="2C3647"/>
          <w:spacing w:val="-5"/>
          <w:w w:val="10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2"/>
          <w:w w:val="101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1"/>
          <w:w w:val="10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tot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l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8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9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l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h</w:t>
      </w:r>
      <w:r>
        <w:rPr>
          <w:rFonts w:ascii="Tahoma" w:cs="Tahoma" w:eastAsia="Tahoma" w:hAnsi="Tahoma"/>
          <w:color w:val="2C3647"/>
          <w:spacing w:val="3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  <w:u w:color="2C3647" w:val="single"/>
        </w:rPr>
        <w:t>                                                              </w:t>
      </w:r>
      <w:r>
        <w:rPr>
          <w:rFonts w:ascii="Tahoma" w:cs="Tahoma" w:eastAsia="Tahoma" w:hAnsi="Tahoma"/>
          <w:color w:val="2C3647"/>
          <w:spacing w:val="7"/>
          <w:w w:val="100"/>
          <w:sz w:val="19"/>
          <w:szCs w:val="19"/>
          <w:u w:color="2C3647" w:val="single"/>
        </w:rPr>
        <w:t> </w:t>
      </w:r>
      <w:r>
        <w:rPr>
          <w:rFonts w:ascii="Tahoma" w:cs="Tahoma" w:eastAsia="Tahoma" w:hAnsi="Tahoma"/>
          <w:color w:val="2C3647"/>
          <w:spacing w:val="-46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.</w:t>
      </w:r>
      <w:r>
        <w:rPr>
          <w:rFonts w:ascii="Tahoma" w:cs="Tahoma" w:eastAsia="Tahoma" w:hAnsi="Tahoma"/>
          <w:color w:val="000000"/>
          <w:spacing w:val="0"/>
          <w:w w:val="100"/>
          <w:sz w:val="19"/>
          <w:szCs w:val="19"/>
        </w:rPr>
      </w:r>
    </w:p>
    <w:p>
      <w:pPr>
        <w:rPr>
          <w:sz w:val="19"/>
          <w:szCs w:val="19"/>
        </w:rPr>
        <w:jc w:val="left"/>
        <w:spacing w:before="8" w:line="180" w:lineRule="exact"/>
      </w:pPr>
      <w:r>
        <w:rPr>
          <w:sz w:val="19"/>
          <w:szCs w:val="19"/>
        </w:rPr>
      </w:r>
    </w:p>
    <w:p>
      <w:pPr>
        <w:rPr>
          <w:rFonts w:ascii="Arial" w:cs="Arial" w:eastAsia="Arial" w:hAnsi="Arial"/>
          <w:sz w:val="19"/>
          <w:szCs w:val="19"/>
        </w:rPr>
        <w:jc w:val="left"/>
        <w:spacing w:before="37"/>
        <w:ind w:left="104"/>
      </w:pPr>
      <w:r>
        <w:rPr>
          <w:rFonts w:ascii="Arial" w:cs="Arial" w:eastAsia="Arial" w:hAnsi="Arial"/>
          <w:b/>
          <w:color w:val="2C3647"/>
          <w:spacing w:val="0"/>
          <w:w w:val="100"/>
          <w:sz w:val="19"/>
          <w:szCs w:val="19"/>
        </w:rPr>
        <w:t>S</w:t>
      </w:r>
      <w:r>
        <w:rPr>
          <w:rFonts w:ascii="Arial" w:cs="Arial" w:eastAsia="Arial" w:hAnsi="Arial"/>
          <w:b/>
          <w:color w:val="2C3647"/>
          <w:spacing w:val="-1"/>
          <w:w w:val="100"/>
          <w:sz w:val="19"/>
          <w:szCs w:val="19"/>
        </w:rPr>
        <w:t>o</w:t>
      </w:r>
      <w:r>
        <w:rPr>
          <w:rFonts w:ascii="Arial" w:cs="Arial" w:eastAsia="Arial" w:hAnsi="Arial"/>
          <w:b/>
          <w:color w:val="2C3647"/>
          <w:spacing w:val="1"/>
          <w:w w:val="100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0"/>
          <w:w w:val="100"/>
          <w:sz w:val="19"/>
          <w:szCs w:val="19"/>
        </w:rPr>
        <w:t>l</w:t>
      </w:r>
      <w:r>
        <w:rPr>
          <w:rFonts w:ascii="Arial" w:cs="Arial" w:eastAsia="Arial" w:hAnsi="Arial"/>
          <w:b/>
          <w:color w:val="2C3647"/>
          <w:spacing w:val="-1"/>
          <w:w w:val="100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1"/>
          <w:w w:val="100"/>
          <w:sz w:val="19"/>
          <w:szCs w:val="19"/>
        </w:rPr>
        <w:t>1</w:t>
      </w:r>
      <w:r>
        <w:rPr>
          <w:rFonts w:ascii="Arial" w:cs="Arial" w:eastAsia="Arial" w:hAnsi="Arial"/>
          <w:b/>
          <w:color w:val="2C3647"/>
          <w:spacing w:val="0"/>
          <w:w w:val="100"/>
          <w:sz w:val="19"/>
          <w:szCs w:val="19"/>
        </w:rPr>
        <w:t>4</w:t>
      </w:r>
      <w:r>
        <w:rPr>
          <w:rFonts w:ascii="Arial" w:cs="Arial" w:eastAsia="Arial" w:hAnsi="Arial"/>
          <w:b/>
          <w:color w:val="2C3647"/>
          <w:spacing w:val="-1"/>
          <w:w w:val="100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0"/>
          <w:w w:val="100"/>
          <w:sz w:val="19"/>
          <w:szCs w:val="19"/>
        </w:rPr>
        <w:t>(P</w:t>
      </w:r>
      <w:r>
        <w:rPr>
          <w:rFonts w:ascii="Arial" w:cs="Arial" w:eastAsia="Arial" w:hAnsi="Arial"/>
          <w:b/>
          <w:color w:val="2C3647"/>
          <w:spacing w:val="-1"/>
          <w:w w:val="100"/>
          <w:sz w:val="19"/>
          <w:szCs w:val="19"/>
        </w:rPr>
        <w:t>i</w:t>
      </w:r>
      <w:r>
        <w:rPr>
          <w:rFonts w:ascii="Arial" w:cs="Arial" w:eastAsia="Arial" w:hAnsi="Arial"/>
          <w:b/>
          <w:color w:val="2C3647"/>
          <w:spacing w:val="-1"/>
          <w:w w:val="100"/>
          <w:sz w:val="19"/>
          <w:szCs w:val="19"/>
        </w:rPr>
        <w:t>l</w:t>
      </w:r>
      <w:r>
        <w:rPr>
          <w:rFonts w:ascii="Arial" w:cs="Arial" w:eastAsia="Arial" w:hAnsi="Arial"/>
          <w:b/>
          <w:color w:val="2C3647"/>
          <w:spacing w:val="-1"/>
          <w:w w:val="100"/>
          <w:sz w:val="19"/>
          <w:szCs w:val="19"/>
        </w:rPr>
        <w:t>i</w:t>
      </w:r>
      <w:r>
        <w:rPr>
          <w:rFonts w:ascii="Arial" w:cs="Arial" w:eastAsia="Arial" w:hAnsi="Arial"/>
          <w:b/>
          <w:color w:val="2C3647"/>
          <w:spacing w:val="-1"/>
          <w:w w:val="100"/>
          <w:sz w:val="19"/>
          <w:szCs w:val="19"/>
        </w:rPr>
        <w:t>h</w:t>
      </w:r>
      <w:r>
        <w:rPr>
          <w:rFonts w:ascii="Arial" w:cs="Arial" w:eastAsia="Arial" w:hAnsi="Arial"/>
          <w:b/>
          <w:color w:val="2C3647"/>
          <w:spacing w:val="1"/>
          <w:w w:val="100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0"/>
          <w:w w:val="100"/>
          <w:sz w:val="19"/>
          <w:szCs w:val="19"/>
        </w:rPr>
        <w:t>n</w:t>
      </w:r>
      <w:r>
        <w:rPr>
          <w:rFonts w:ascii="Arial" w:cs="Arial" w:eastAsia="Arial" w:hAnsi="Arial"/>
          <w:b/>
          <w:color w:val="2C3647"/>
          <w:spacing w:val="1"/>
          <w:w w:val="100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-5"/>
          <w:w w:val="101"/>
          <w:sz w:val="19"/>
          <w:szCs w:val="19"/>
        </w:rPr>
        <w:t>G</w:t>
      </w:r>
      <w:r>
        <w:rPr>
          <w:rFonts w:ascii="Arial" w:cs="Arial" w:eastAsia="Arial" w:hAnsi="Arial"/>
          <w:b/>
          <w:color w:val="2C3647"/>
          <w:spacing w:val="-3"/>
          <w:w w:val="101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-5"/>
          <w:w w:val="101"/>
          <w:sz w:val="19"/>
          <w:szCs w:val="19"/>
        </w:rPr>
        <w:t>n</w:t>
      </w:r>
      <w:r>
        <w:rPr>
          <w:rFonts w:ascii="Arial" w:cs="Arial" w:eastAsia="Arial" w:hAnsi="Arial"/>
          <w:b/>
          <w:color w:val="2C3647"/>
          <w:spacing w:val="-5"/>
          <w:w w:val="101"/>
          <w:sz w:val="19"/>
          <w:szCs w:val="19"/>
        </w:rPr>
        <w:t>d</w:t>
      </w:r>
      <w:r>
        <w:rPr>
          <w:rFonts w:ascii="Arial" w:cs="Arial" w:eastAsia="Arial" w:hAnsi="Arial"/>
          <w:b/>
          <w:color w:val="2C3647"/>
          <w:spacing w:val="-3"/>
          <w:w w:val="101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0"/>
          <w:w w:val="101"/>
          <w:sz w:val="19"/>
          <w:szCs w:val="19"/>
        </w:rPr>
        <w:t>)</w:t>
      </w:r>
      <w:r>
        <w:rPr>
          <w:rFonts w:ascii="Arial" w:cs="Arial" w:eastAsia="Arial" w:hAnsi="Arial"/>
          <w:color w:val="000000"/>
          <w:spacing w:val="0"/>
          <w:w w:val="100"/>
          <w:sz w:val="19"/>
          <w:szCs w:val="19"/>
        </w:rPr>
      </w:r>
    </w:p>
    <w:p>
      <w:pPr>
        <w:rPr>
          <w:sz w:val="10"/>
          <w:szCs w:val="10"/>
        </w:rPr>
        <w:jc w:val="left"/>
        <w:spacing w:before="6" w:line="100" w:lineRule="exact"/>
      </w:pPr>
      <w:r>
        <w:rPr>
          <w:sz w:val="10"/>
          <w:szCs w:val="10"/>
        </w:rPr>
      </w:r>
    </w:p>
    <w:p>
      <w:pPr>
        <w:rPr>
          <w:rFonts w:ascii="Tahoma" w:cs="Tahoma" w:eastAsia="Tahoma" w:hAnsi="Tahoma"/>
          <w:sz w:val="19"/>
          <w:szCs w:val="19"/>
        </w:rPr>
        <w:jc w:val="left"/>
        <w:spacing w:line="288" w:lineRule="auto"/>
        <w:ind w:left="104" w:right="215"/>
      </w:pP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Jika</w:t>
      </w:r>
      <w:r>
        <w:rPr>
          <w:rFonts w:ascii="Tahoma" w:cs="Tahoma" w:eastAsia="Tahoma" w:hAnsi="Tahoma"/>
          <w:color w:val="2C3647"/>
          <w:spacing w:val="8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lola</w:t>
      </w:r>
      <w:r>
        <w:rPr>
          <w:rFonts w:ascii="Tahoma" w:cs="Tahoma" w:eastAsia="Tahoma" w:hAnsi="Tahoma"/>
          <w:color w:val="2C3647"/>
          <w:spacing w:val="12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11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10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17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h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15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tok</w:t>
      </w:r>
      <w:r>
        <w:rPr>
          <w:rFonts w:ascii="Tahoma" w:cs="Tahoma" w:eastAsia="Tahoma" w:hAnsi="Tahoma"/>
          <w:color w:val="2C3647"/>
          <w:spacing w:val="3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h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8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10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10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8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7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kan</w:t>
      </w:r>
      <w:r>
        <w:rPr>
          <w:rFonts w:ascii="Tahoma" w:cs="Tahoma" w:eastAsia="Tahoma" w:hAnsi="Tahoma"/>
          <w:color w:val="2C3647"/>
          <w:spacing w:val="16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ta</w:t>
      </w:r>
      <w:r>
        <w:rPr>
          <w:rFonts w:ascii="Tahoma" w:cs="Tahoma" w:eastAsia="Tahoma" w:hAnsi="Tahoma"/>
          <w:color w:val="2C3647"/>
          <w:spacing w:val="8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W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c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11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3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,</w:t>
      </w:r>
      <w:r>
        <w:rPr>
          <w:rFonts w:ascii="Tahoma" w:cs="Tahoma" w:eastAsia="Tahoma" w:hAnsi="Tahoma"/>
          <w:color w:val="2C3647"/>
          <w:spacing w:val="8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1"/>
          <w:w w:val="101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4"/>
          <w:w w:val="101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1"/>
          <w:w w:val="101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ik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li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is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ta</w:t>
      </w:r>
      <w:r>
        <w:rPr>
          <w:rFonts w:ascii="Tahoma" w:cs="Tahoma" w:eastAsia="Tahoma" w:hAnsi="Tahoma"/>
          <w:color w:val="2C3647"/>
          <w:spacing w:val="4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y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3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li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8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kan</w:t>
      </w:r>
      <w:r>
        <w:rPr>
          <w:rFonts w:ascii="Tahoma" w:cs="Tahoma" w:eastAsia="Tahoma" w:hAnsi="Tahoma"/>
          <w:color w:val="2C3647"/>
          <w:spacing w:val="10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4"/>
          <w:w w:val="10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2"/>
          <w:w w:val="101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1"/>
          <w:w w:val="10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l</w:t>
      </w:r>
      <w:r>
        <w:rPr>
          <w:rFonts w:ascii="Tahoma" w:cs="Tahoma" w:eastAsia="Tahoma" w:hAnsi="Tahoma"/>
          <w:color w:val="2C3647"/>
          <w:spacing w:val="-5"/>
          <w:w w:val="10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3"/>
          <w:w w:val="101"/>
          <w:sz w:val="19"/>
          <w:szCs w:val="19"/>
        </w:rPr>
        <w:t>h</w:t>
      </w:r>
      <w:r>
        <w:rPr>
          <w:rFonts w:ascii="Tahoma" w:cs="Tahoma" w:eastAsia="Tahoma" w:hAnsi="Tahoma"/>
          <w:color w:val="2C3647"/>
          <w:spacing w:val="2"/>
          <w:w w:val="101"/>
          <w:sz w:val="19"/>
          <w:szCs w:val="19"/>
        </w:rPr>
        <w:t>.</w:t>
      </w:r>
      <w:r>
        <w:rPr>
          <w:rFonts w:ascii="Tahoma" w:cs="Tahoma" w:eastAsia="Tahoma" w:hAnsi="Tahoma"/>
          <w:color w:val="2C3647"/>
          <w:spacing w:val="-2"/>
          <w:w w:val="101"/>
          <w:sz w:val="19"/>
          <w:szCs w:val="19"/>
        </w:rPr>
        <w:t>.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.</w:t>
      </w:r>
      <w:r>
        <w:rPr>
          <w:rFonts w:ascii="Tahoma" w:cs="Tahoma" w:eastAsia="Tahoma" w:hAnsi="Tahoma"/>
          <w:color w:val="000000"/>
          <w:spacing w:val="0"/>
          <w:w w:val="100"/>
          <w:sz w:val="19"/>
          <w:szCs w:val="19"/>
        </w:rPr>
      </w:r>
    </w:p>
    <w:p>
      <w:pPr>
        <w:rPr>
          <w:rFonts w:ascii="Tahoma" w:cs="Tahoma" w:eastAsia="Tahoma" w:hAnsi="Tahoma"/>
          <w:sz w:val="18"/>
          <w:szCs w:val="18"/>
        </w:rPr>
        <w:jc w:val="left"/>
        <w:spacing w:before="62" w:line="318" w:lineRule="auto"/>
        <w:ind w:left="377" w:right="8826"/>
      </w:pPr>
      <w:r>
        <w:rPr>
          <w:rFonts w:ascii="Arial" w:cs="Arial" w:eastAsia="Arial" w:hAnsi="Arial"/>
          <w:b/>
          <w:color w:val="2A6BAE"/>
          <w:spacing w:val="4"/>
          <w:w w:val="100"/>
          <w:sz w:val="18"/>
          <w:szCs w:val="18"/>
        </w:rPr>
        <w:t>A</w:t>
      </w:r>
      <w:r>
        <w:rPr>
          <w:rFonts w:ascii="Arial" w:cs="Arial" w:eastAsia="Arial" w:hAnsi="Arial"/>
          <w:b/>
          <w:color w:val="2A6BAE"/>
          <w:spacing w:val="0"/>
          <w:w w:val="100"/>
          <w:sz w:val="18"/>
          <w:szCs w:val="18"/>
        </w:rPr>
        <w:t>.</w:t>
      </w:r>
      <w:r>
        <w:rPr>
          <w:rFonts w:ascii="Arial" w:cs="Arial" w:eastAsia="Arial" w:hAnsi="Arial"/>
          <w:b/>
          <w:color w:val="2A6BAE"/>
          <w:spacing w:val="0"/>
          <w:w w:val="100"/>
          <w:sz w:val="18"/>
          <w:szCs w:val="18"/>
        </w:rPr>
        <w:t> </w:t>
      </w:r>
      <w:r>
        <w:rPr>
          <w:rFonts w:ascii="Arial" w:cs="Arial" w:eastAsia="Arial" w:hAnsi="Arial"/>
          <w:b/>
          <w:color w:val="2A6BAE"/>
          <w:spacing w:val="36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An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l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s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s</w:t>
      </w:r>
      <w:r>
        <w:rPr>
          <w:rFonts w:ascii="Tahoma" w:cs="Tahoma" w:eastAsia="Tahoma" w:hAnsi="Tahoma"/>
          <w:color w:val="2C3647"/>
          <w:spacing w:val="24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sz w:val="18"/>
          <w:szCs w:val="18"/>
        </w:rPr>
        <w:t>D</w:t>
      </w:r>
      <w:r>
        <w:rPr>
          <w:rFonts w:ascii="Tahoma" w:cs="Tahoma" w:eastAsia="Tahoma" w:hAnsi="Tahoma"/>
          <w:color w:val="2C3647"/>
          <w:spacing w:val="-3"/>
          <w:w w:val="100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s</w:t>
      </w:r>
      <w:r>
        <w:rPr>
          <w:rFonts w:ascii="Tahoma" w:cs="Tahoma" w:eastAsia="Tahoma" w:hAnsi="Tahoma"/>
          <w:color w:val="2C3647"/>
          <w:spacing w:val="-2"/>
          <w:w w:val="100"/>
          <w:sz w:val="18"/>
          <w:szCs w:val="18"/>
        </w:rPr>
        <w:t>k</w:t>
      </w:r>
      <w:r>
        <w:rPr>
          <w:rFonts w:ascii="Tahoma" w:cs="Tahoma" w:eastAsia="Tahoma" w:hAnsi="Tahoma"/>
          <w:color w:val="2C3647"/>
          <w:spacing w:val="-5"/>
          <w:w w:val="100"/>
          <w:sz w:val="18"/>
          <w:szCs w:val="18"/>
        </w:rPr>
        <w:t>r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-4"/>
          <w:w w:val="100"/>
          <w:sz w:val="18"/>
          <w:szCs w:val="18"/>
        </w:rPr>
        <w:t>p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t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f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 </w:t>
      </w:r>
      <w:r>
        <w:rPr>
          <w:rFonts w:ascii="Arial" w:cs="Arial" w:eastAsia="Arial" w:hAnsi="Arial"/>
          <w:b/>
          <w:color w:val="2A6BAE"/>
          <w:spacing w:val="4"/>
          <w:w w:val="100"/>
          <w:sz w:val="18"/>
          <w:szCs w:val="18"/>
        </w:rPr>
        <w:t>B</w:t>
      </w:r>
      <w:r>
        <w:rPr>
          <w:rFonts w:ascii="Arial" w:cs="Arial" w:eastAsia="Arial" w:hAnsi="Arial"/>
          <w:b/>
          <w:color w:val="2A6BAE"/>
          <w:spacing w:val="0"/>
          <w:w w:val="100"/>
          <w:sz w:val="18"/>
          <w:szCs w:val="18"/>
        </w:rPr>
        <w:t>.</w:t>
      </w:r>
      <w:r>
        <w:rPr>
          <w:rFonts w:ascii="Arial" w:cs="Arial" w:eastAsia="Arial" w:hAnsi="Arial"/>
          <w:b/>
          <w:color w:val="2A6BAE"/>
          <w:spacing w:val="0"/>
          <w:w w:val="100"/>
          <w:sz w:val="18"/>
          <w:szCs w:val="18"/>
        </w:rPr>
        <w:t> </w:t>
      </w:r>
      <w:r>
        <w:rPr>
          <w:rFonts w:ascii="Arial" w:cs="Arial" w:eastAsia="Arial" w:hAnsi="Arial"/>
          <w:b/>
          <w:color w:val="2A6BAE"/>
          <w:spacing w:val="36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An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l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s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s</w:t>
      </w:r>
      <w:r>
        <w:rPr>
          <w:rFonts w:ascii="Tahoma" w:cs="Tahoma" w:eastAsia="Tahoma" w:hAnsi="Tahoma"/>
          <w:color w:val="2C3647"/>
          <w:spacing w:val="24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-3"/>
          <w:w w:val="100"/>
          <w:sz w:val="18"/>
          <w:szCs w:val="18"/>
        </w:rPr>
        <w:t>P</w:t>
      </w:r>
      <w:r>
        <w:rPr>
          <w:rFonts w:ascii="Tahoma" w:cs="Tahoma" w:eastAsia="Tahoma" w:hAnsi="Tahoma"/>
          <w:color w:val="2C3647"/>
          <w:spacing w:val="-5"/>
          <w:w w:val="100"/>
          <w:sz w:val="18"/>
          <w:szCs w:val="18"/>
        </w:rPr>
        <w:t>r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d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-6"/>
          <w:w w:val="100"/>
          <w:sz w:val="18"/>
          <w:szCs w:val="18"/>
        </w:rPr>
        <w:t>k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t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f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 </w:t>
      </w:r>
      <w:r>
        <w:rPr>
          <w:rFonts w:ascii="Arial" w:cs="Arial" w:eastAsia="Arial" w:hAnsi="Arial"/>
          <w:b/>
          <w:color w:val="2A6BAE"/>
          <w:spacing w:val="4"/>
          <w:w w:val="100"/>
          <w:sz w:val="18"/>
          <w:szCs w:val="18"/>
        </w:rPr>
        <w:t>C</w:t>
      </w:r>
      <w:r>
        <w:rPr>
          <w:rFonts w:ascii="Arial" w:cs="Arial" w:eastAsia="Arial" w:hAnsi="Arial"/>
          <w:b/>
          <w:color w:val="2A6BAE"/>
          <w:spacing w:val="0"/>
          <w:w w:val="100"/>
          <w:sz w:val="18"/>
          <w:szCs w:val="18"/>
        </w:rPr>
        <w:t>.</w:t>
      </w:r>
      <w:r>
        <w:rPr>
          <w:rFonts w:ascii="Arial" w:cs="Arial" w:eastAsia="Arial" w:hAnsi="Arial"/>
          <w:b/>
          <w:color w:val="2A6BAE"/>
          <w:spacing w:val="0"/>
          <w:w w:val="100"/>
          <w:sz w:val="18"/>
          <w:szCs w:val="18"/>
        </w:rPr>
        <w:t> </w:t>
      </w:r>
      <w:r>
        <w:rPr>
          <w:rFonts w:ascii="Arial" w:cs="Arial" w:eastAsia="Arial" w:hAnsi="Arial"/>
          <w:b/>
          <w:color w:val="2A6BAE"/>
          <w:spacing w:val="36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An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l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s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s</w:t>
      </w:r>
      <w:r>
        <w:rPr>
          <w:rFonts w:ascii="Tahoma" w:cs="Tahoma" w:eastAsia="Tahoma" w:hAnsi="Tahoma"/>
          <w:color w:val="2C3647"/>
          <w:spacing w:val="24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-3"/>
          <w:w w:val="100"/>
          <w:sz w:val="18"/>
          <w:szCs w:val="18"/>
        </w:rPr>
        <w:t>P</w:t>
      </w:r>
      <w:r>
        <w:rPr>
          <w:rFonts w:ascii="Tahoma" w:cs="Tahoma" w:eastAsia="Tahoma" w:hAnsi="Tahoma"/>
          <w:color w:val="2C3647"/>
          <w:spacing w:val="-5"/>
          <w:w w:val="100"/>
          <w:sz w:val="18"/>
          <w:szCs w:val="18"/>
        </w:rPr>
        <w:t>r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s</w:t>
      </w:r>
      <w:r>
        <w:rPr>
          <w:rFonts w:ascii="Tahoma" w:cs="Tahoma" w:eastAsia="Tahoma" w:hAnsi="Tahoma"/>
          <w:color w:val="2C3647"/>
          <w:spacing w:val="-2"/>
          <w:w w:val="100"/>
          <w:sz w:val="18"/>
          <w:szCs w:val="18"/>
        </w:rPr>
        <w:t>k</w:t>
      </w:r>
      <w:r>
        <w:rPr>
          <w:rFonts w:ascii="Tahoma" w:cs="Tahoma" w:eastAsia="Tahoma" w:hAnsi="Tahoma"/>
          <w:color w:val="2C3647"/>
          <w:spacing w:val="-5"/>
          <w:w w:val="100"/>
          <w:sz w:val="18"/>
          <w:szCs w:val="18"/>
        </w:rPr>
        <w:t>r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-4"/>
          <w:w w:val="100"/>
          <w:sz w:val="18"/>
          <w:szCs w:val="18"/>
        </w:rPr>
        <w:t>p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t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f</w:t>
      </w:r>
      <w:r>
        <w:rPr>
          <w:rFonts w:ascii="Tahoma" w:cs="Tahoma" w:eastAsia="Tahoma" w:hAnsi="Tahoma"/>
          <w:color w:val="000000"/>
          <w:spacing w:val="0"/>
          <w:w w:val="100"/>
          <w:sz w:val="18"/>
          <w:szCs w:val="18"/>
        </w:rPr>
      </w:r>
    </w:p>
    <w:p>
      <w:pPr>
        <w:rPr>
          <w:rFonts w:ascii="Tahoma" w:cs="Tahoma" w:eastAsia="Tahoma" w:hAnsi="Tahoma"/>
          <w:sz w:val="18"/>
          <w:szCs w:val="18"/>
        </w:rPr>
        <w:jc w:val="left"/>
        <w:spacing w:line="200" w:lineRule="exact"/>
        <w:ind w:left="377"/>
      </w:pPr>
      <w:r>
        <w:rPr>
          <w:rFonts w:ascii="Arial" w:cs="Arial" w:eastAsia="Arial" w:hAnsi="Arial"/>
          <w:b/>
          <w:color w:val="2A6BAE"/>
          <w:spacing w:val="4"/>
          <w:w w:val="100"/>
          <w:position w:val="-1"/>
          <w:sz w:val="18"/>
          <w:szCs w:val="18"/>
        </w:rPr>
        <w:t>D</w:t>
      </w:r>
      <w:r>
        <w:rPr>
          <w:rFonts w:ascii="Arial" w:cs="Arial" w:eastAsia="Arial" w:hAnsi="Arial"/>
          <w:b/>
          <w:color w:val="2A6BAE"/>
          <w:spacing w:val="0"/>
          <w:w w:val="100"/>
          <w:position w:val="-1"/>
          <w:sz w:val="18"/>
          <w:szCs w:val="18"/>
        </w:rPr>
        <w:t>.</w:t>
      </w:r>
      <w:r>
        <w:rPr>
          <w:rFonts w:ascii="Arial" w:cs="Arial" w:eastAsia="Arial" w:hAnsi="Arial"/>
          <w:b/>
          <w:color w:val="2A6BAE"/>
          <w:spacing w:val="0"/>
          <w:w w:val="100"/>
          <w:position w:val="-1"/>
          <w:sz w:val="18"/>
          <w:szCs w:val="18"/>
        </w:rPr>
        <w:t> </w:t>
      </w:r>
      <w:r>
        <w:rPr>
          <w:rFonts w:ascii="Arial" w:cs="Arial" w:eastAsia="Arial" w:hAnsi="Arial"/>
          <w:b/>
          <w:color w:val="2A6BAE"/>
          <w:spacing w:val="36"/>
          <w:w w:val="100"/>
          <w:position w:val="-1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An</w:t>
      </w:r>
      <w:r>
        <w:rPr>
          <w:rFonts w:ascii="Tahoma" w:cs="Tahoma" w:eastAsia="Tahoma" w:hAnsi="Tahoma"/>
          <w:color w:val="2C3647"/>
          <w:spacing w:val="1"/>
          <w:w w:val="100"/>
          <w:position w:val="-1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8"/>
          <w:szCs w:val="18"/>
        </w:rPr>
        <w:t>l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s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s</w:t>
      </w:r>
      <w:r>
        <w:rPr>
          <w:rFonts w:ascii="Tahoma" w:cs="Tahoma" w:eastAsia="Tahoma" w:hAnsi="Tahoma"/>
          <w:color w:val="2C3647"/>
          <w:spacing w:val="24"/>
          <w:w w:val="100"/>
          <w:position w:val="-1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position w:val="-1"/>
          <w:sz w:val="18"/>
          <w:szCs w:val="18"/>
        </w:rPr>
        <w:t>K</w:t>
      </w:r>
      <w:r>
        <w:rPr>
          <w:rFonts w:ascii="Tahoma" w:cs="Tahoma" w:eastAsia="Tahoma" w:hAnsi="Tahoma"/>
          <w:color w:val="2C3647"/>
          <w:spacing w:val="-4"/>
          <w:w w:val="100"/>
          <w:position w:val="-1"/>
          <w:sz w:val="18"/>
          <w:szCs w:val="18"/>
        </w:rPr>
        <w:t>u</w:t>
      </w:r>
      <w:r>
        <w:rPr>
          <w:rFonts w:ascii="Tahoma" w:cs="Tahoma" w:eastAsia="Tahoma" w:hAnsi="Tahoma"/>
          <w:color w:val="2C3647"/>
          <w:spacing w:val="1"/>
          <w:w w:val="100"/>
          <w:position w:val="-1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8"/>
          <w:szCs w:val="18"/>
        </w:rPr>
        <w:t>l</w:t>
      </w:r>
      <w:r>
        <w:rPr>
          <w:rFonts w:ascii="Tahoma" w:cs="Tahoma" w:eastAsia="Tahoma" w:hAnsi="Tahoma"/>
          <w:color w:val="2C3647"/>
          <w:spacing w:val="-5"/>
          <w:w w:val="100"/>
          <w:position w:val="-1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-4"/>
          <w:w w:val="100"/>
          <w:position w:val="-1"/>
          <w:sz w:val="18"/>
          <w:szCs w:val="18"/>
        </w:rPr>
        <w:t>t</w:t>
      </w:r>
      <w:r>
        <w:rPr>
          <w:rFonts w:ascii="Tahoma" w:cs="Tahoma" w:eastAsia="Tahoma" w:hAnsi="Tahoma"/>
          <w:color w:val="2C3647"/>
          <w:spacing w:val="1"/>
          <w:w w:val="100"/>
          <w:position w:val="-1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t</w:t>
      </w:r>
      <w:r>
        <w:rPr>
          <w:rFonts w:ascii="Tahoma" w:cs="Tahoma" w:eastAsia="Tahoma" w:hAnsi="Tahoma"/>
          <w:color w:val="2C3647"/>
          <w:spacing w:val="-5"/>
          <w:w w:val="100"/>
          <w:position w:val="-1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f</w:t>
      </w:r>
      <w:r>
        <w:rPr>
          <w:rFonts w:ascii="Tahoma" w:cs="Tahoma" w:eastAsia="Tahoma" w:hAnsi="Tahoma"/>
          <w:color w:val="000000"/>
          <w:spacing w:val="0"/>
          <w:w w:val="100"/>
          <w:position w:val="0"/>
          <w:sz w:val="18"/>
          <w:szCs w:val="18"/>
        </w:rPr>
      </w:r>
    </w:p>
    <w:p>
      <w:pPr>
        <w:rPr>
          <w:sz w:val="20"/>
          <w:szCs w:val="20"/>
        </w:rPr>
        <w:jc w:val="left"/>
        <w:spacing w:before="11"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17"/>
          <w:szCs w:val="17"/>
        </w:rPr>
        <w:jc w:val="left"/>
        <w:spacing w:before="40"/>
        <w:ind w:left="272"/>
      </w:pPr>
      <w:r>
        <w:rPr>
          <w:rFonts w:ascii="Arial" w:cs="Arial" w:eastAsia="Arial" w:hAnsi="Arial"/>
          <w:b/>
          <w:color w:val="1A365D"/>
          <w:spacing w:val="1"/>
          <w:w w:val="100"/>
          <w:sz w:val="17"/>
          <w:szCs w:val="17"/>
        </w:rPr>
        <w:t>J</w:t>
      </w:r>
      <w:r>
        <w:rPr>
          <w:rFonts w:ascii="Arial" w:cs="Arial" w:eastAsia="Arial" w:hAnsi="Arial"/>
          <w:b/>
          <w:color w:val="1A365D"/>
          <w:spacing w:val="-3"/>
          <w:w w:val="100"/>
          <w:sz w:val="17"/>
          <w:szCs w:val="17"/>
        </w:rPr>
        <w:t>a</w:t>
      </w:r>
      <w:r>
        <w:rPr>
          <w:rFonts w:ascii="Arial" w:cs="Arial" w:eastAsia="Arial" w:hAnsi="Arial"/>
          <w:b/>
          <w:color w:val="1A365D"/>
          <w:spacing w:val="3"/>
          <w:w w:val="100"/>
          <w:sz w:val="17"/>
          <w:szCs w:val="17"/>
        </w:rPr>
        <w:t>w</w:t>
      </w:r>
      <w:r>
        <w:rPr>
          <w:rFonts w:ascii="Arial" w:cs="Arial" w:eastAsia="Arial" w:hAnsi="Arial"/>
          <w:b/>
          <w:color w:val="1A365D"/>
          <w:spacing w:val="1"/>
          <w:w w:val="100"/>
          <w:sz w:val="17"/>
          <w:szCs w:val="17"/>
        </w:rPr>
        <w:t>a</w:t>
      </w:r>
      <w:r>
        <w:rPr>
          <w:rFonts w:ascii="Arial" w:cs="Arial" w:eastAsia="Arial" w:hAnsi="Arial"/>
          <w:b/>
          <w:color w:val="1A365D"/>
          <w:spacing w:val="-1"/>
          <w:w w:val="100"/>
          <w:sz w:val="17"/>
          <w:szCs w:val="17"/>
        </w:rPr>
        <w:t>b</w:t>
      </w:r>
      <w:r>
        <w:rPr>
          <w:rFonts w:ascii="Arial" w:cs="Arial" w:eastAsia="Arial" w:hAnsi="Arial"/>
          <w:b/>
          <w:color w:val="1A365D"/>
          <w:spacing w:val="1"/>
          <w:w w:val="100"/>
          <w:sz w:val="17"/>
          <w:szCs w:val="17"/>
        </w:rPr>
        <w:t>a</w:t>
      </w:r>
      <w:r>
        <w:rPr>
          <w:rFonts w:ascii="Arial" w:cs="Arial" w:eastAsia="Arial" w:hAnsi="Arial"/>
          <w:b/>
          <w:color w:val="1A365D"/>
          <w:spacing w:val="0"/>
          <w:w w:val="100"/>
          <w:sz w:val="17"/>
          <w:szCs w:val="17"/>
        </w:rPr>
        <w:t>n</w:t>
      </w:r>
      <w:r>
        <w:rPr>
          <w:rFonts w:ascii="Arial" w:cs="Arial" w:eastAsia="Arial" w:hAnsi="Arial"/>
          <w:b/>
          <w:color w:val="1A365D"/>
          <w:spacing w:val="-3"/>
          <w:w w:val="100"/>
          <w:sz w:val="17"/>
          <w:szCs w:val="17"/>
        </w:rPr>
        <w:t> </w:t>
      </w:r>
      <w:r>
        <w:rPr>
          <w:rFonts w:ascii="Arial" w:cs="Arial" w:eastAsia="Arial" w:hAnsi="Arial"/>
          <w:b/>
          <w:color w:val="1A365D"/>
          <w:spacing w:val="-3"/>
          <w:w w:val="100"/>
          <w:sz w:val="17"/>
          <w:szCs w:val="17"/>
        </w:rPr>
        <w:t>P</w:t>
      </w:r>
      <w:r>
        <w:rPr>
          <w:rFonts w:ascii="Arial" w:cs="Arial" w:eastAsia="Arial" w:hAnsi="Arial"/>
          <w:b/>
          <w:color w:val="1A365D"/>
          <w:spacing w:val="0"/>
          <w:w w:val="100"/>
          <w:sz w:val="17"/>
          <w:szCs w:val="17"/>
        </w:rPr>
        <w:t>ili</w:t>
      </w:r>
      <w:r>
        <w:rPr>
          <w:rFonts w:ascii="Arial" w:cs="Arial" w:eastAsia="Arial" w:hAnsi="Arial"/>
          <w:b/>
          <w:color w:val="1A365D"/>
          <w:spacing w:val="-1"/>
          <w:w w:val="100"/>
          <w:sz w:val="17"/>
          <w:szCs w:val="17"/>
        </w:rPr>
        <w:t>h</w:t>
      </w:r>
      <w:r>
        <w:rPr>
          <w:rFonts w:ascii="Arial" w:cs="Arial" w:eastAsia="Arial" w:hAnsi="Arial"/>
          <w:b/>
          <w:color w:val="1A365D"/>
          <w:spacing w:val="0"/>
          <w:w w:val="100"/>
          <w:sz w:val="17"/>
          <w:szCs w:val="17"/>
        </w:rPr>
        <w:t>a</w:t>
      </w:r>
      <w:r>
        <w:rPr>
          <w:rFonts w:ascii="Arial" w:cs="Arial" w:eastAsia="Arial" w:hAnsi="Arial"/>
          <w:b/>
          <w:color w:val="1A365D"/>
          <w:spacing w:val="-1"/>
          <w:w w:val="100"/>
          <w:sz w:val="17"/>
          <w:szCs w:val="17"/>
        </w:rPr>
        <w:t>n</w:t>
      </w:r>
      <w:r>
        <w:rPr>
          <w:rFonts w:ascii="Arial" w:cs="Arial" w:eastAsia="Arial" w:hAnsi="Arial"/>
          <w:b/>
          <w:color w:val="1A365D"/>
          <w:spacing w:val="0"/>
          <w:w w:val="100"/>
          <w:sz w:val="17"/>
          <w:szCs w:val="17"/>
        </w:rPr>
        <w:t>:</w:t>
      </w:r>
      <w:r>
        <w:rPr>
          <w:rFonts w:ascii="Arial" w:cs="Arial" w:eastAsia="Arial" w:hAnsi="Arial"/>
          <w:b/>
          <w:color w:val="1A365D"/>
          <w:spacing w:val="2"/>
          <w:w w:val="100"/>
          <w:sz w:val="17"/>
          <w:szCs w:val="17"/>
        </w:rPr>
        <w:t> </w:t>
      </w:r>
      <w:r>
        <w:rPr>
          <w:rFonts w:ascii="Arial" w:cs="Arial" w:eastAsia="Arial" w:hAnsi="Arial"/>
          <w:b/>
          <w:color w:val="1A365D"/>
          <w:spacing w:val="0"/>
          <w:w w:val="100"/>
          <w:sz w:val="17"/>
          <w:szCs w:val="17"/>
        </w:rPr>
        <w:t>[</w:t>
      </w:r>
      <w:r>
        <w:rPr>
          <w:rFonts w:ascii="Arial" w:cs="Arial" w:eastAsia="Arial" w:hAnsi="Arial"/>
          <w:b/>
          <w:color w:val="1A365D"/>
          <w:spacing w:val="0"/>
          <w:w w:val="100"/>
          <w:sz w:val="17"/>
          <w:szCs w:val="17"/>
        </w:rPr>
        <w:t>    </w:t>
      </w:r>
      <w:r>
        <w:rPr>
          <w:rFonts w:ascii="Arial" w:cs="Arial" w:eastAsia="Arial" w:hAnsi="Arial"/>
          <w:b/>
          <w:color w:val="1A365D"/>
          <w:spacing w:val="1"/>
          <w:w w:val="100"/>
          <w:sz w:val="17"/>
          <w:szCs w:val="17"/>
        </w:rPr>
        <w:t> </w:t>
      </w:r>
      <w:r>
        <w:rPr>
          <w:rFonts w:ascii="Arial" w:cs="Arial" w:eastAsia="Arial" w:hAnsi="Arial"/>
          <w:b/>
          <w:color w:val="1A365D"/>
          <w:spacing w:val="0"/>
          <w:w w:val="101"/>
          <w:sz w:val="17"/>
          <w:szCs w:val="17"/>
        </w:rPr>
        <w:t>]</w:t>
      </w:r>
      <w:r>
        <w:rPr>
          <w:rFonts w:ascii="Arial" w:cs="Arial" w:eastAsia="Arial" w:hAnsi="Arial"/>
          <w:color w:val="000000"/>
          <w:spacing w:val="0"/>
          <w:w w:val="100"/>
          <w:sz w:val="17"/>
          <w:szCs w:val="17"/>
        </w:rPr>
      </w:r>
    </w:p>
    <w:p>
      <w:pPr>
        <w:rPr>
          <w:sz w:val="11"/>
          <w:szCs w:val="11"/>
        </w:rPr>
        <w:jc w:val="left"/>
        <w:spacing w:before="4" w:line="100" w:lineRule="exact"/>
      </w:pPr>
      <w:r>
        <w:rPr>
          <w:sz w:val="11"/>
          <w:szCs w:val="11"/>
        </w:rPr>
      </w:r>
    </w:p>
    <w:p>
      <w:pPr>
        <w:rPr>
          <w:rFonts w:ascii="Arial" w:cs="Arial" w:eastAsia="Arial" w:hAnsi="Arial"/>
          <w:sz w:val="16"/>
          <w:szCs w:val="16"/>
        </w:rPr>
        <w:jc w:val="left"/>
        <w:ind w:left="272"/>
        <w:sectPr>
          <w:type w:val="continuous"/>
          <w:pgSz w:h="16840" w:w="11920"/>
          <w:pgMar w:bottom="280" w:left="460" w:right="460" w:top="720"/>
        </w:sectPr>
      </w:pPr>
      <w:r>
        <w:pict>
          <v:group coordorigin="556,-429" coordsize="10805,1579" style="position:absolute;margin-left:27.8pt;margin-top:-21.4711pt;width:540.249pt;height:78.925pt;mso-position-horizontal-relative:page;mso-position-vertical-relative:paragraph;z-index:-2955">
            <v:shape coordorigin="566,-419" coordsize="10772,1559" fillcolor="#EEF4F7" filled="t" path="m11278,1139l11301,1134,11320,1121,11333,1102,11338,1079,11338,-359,11333,-383,11320,-402,11301,-415,11278,-419,626,-419,603,-415,584,-402,571,-383,566,-359,566,1079,571,1102,584,1121,603,1134,626,1139,11278,1139xe" stroked="f" style="position:absolute;left:566;top:-419;width:10772;height:1559">
              <v:path arrowok="t"/>
              <v:fill/>
            </v:shape>
            <v:shape coordorigin="584,1093" coordsize="33,42" fillcolor="#BCE1F7" filled="t" path="m609,1135l616,1112,615,1111,612,1096,612,1093,584,1121,603,1134,609,1135xe" stroked="f" style="position:absolute;left:584;top:1093;width:33;height:42">
              <v:path arrowok="t"/>
              <v:fill/>
            </v:shape>
            <v:shape coordorigin="11293,1111" coordsize="27,24" fillcolor="#BCE1F7" filled="t" path="m11298,1135l11301,1134,11320,1121,11311,1112,11309,1111,11295,1120,11293,1121,11298,1135xe" stroked="f" style="position:absolute;left:11293;top:1111;width:27;height:24">
              <v:path arrowok="t"/>
              <v:fill/>
            </v:shape>
            <v:shape coordorigin="658,1132" coordsize="45,0" filled="f" path="m658,1132l703,1132e" strokecolor="#BCE1F7" stroked="t" strokeweight="0.85pt" style="position:absolute;left:658;top:1132;width:45;height:0">
              <v:path arrowok="t"/>
            </v:shape>
            <v:shape coordorigin="748,1132" coordsize="45,0" filled="f" path="m748,1132l793,1132e" strokecolor="#BCE1F7" stroked="t" strokeweight="0.85pt" style="position:absolute;left:748;top:1132;width:45;height:0">
              <v:path arrowok="t"/>
            </v:shape>
            <v:shape coordorigin="838,1132" coordsize="45,0" filled="f" path="m838,1132l883,1132e" strokecolor="#BCE1F7" stroked="t" strokeweight="0.85pt" style="position:absolute;left:838;top:1132;width:45;height:0">
              <v:path arrowok="t"/>
            </v:shape>
            <v:shape coordorigin="929,1132" coordsize="45,0" filled="f" path="m929,1132l974,1132e" strokecolor="#BCE1F7" stroked="t" strokeweight="0.85pt" style="position:absolute;left:929;top:1132;width:45;height:0">
              <v:path arrowok="t"/>
            </v:shape>
            <v:shape coordorigin="1019,1132" coordsize="45,0" filled="f" path="m1019,1132l1064,1132e" strokecolor="#BCE1F7" stroked="t" strokeweight="0.85pt" style="position:absolute;left:1019;top:1132;width:45;height:0">
              <v:path arrowok="t"/>
            </v:shape>
            <v:shape coordorigin="1109,1132" coordsize="45,0" filled="f" path="m1109,1132l1154,1132e" strokecolor="#BCE1F7" stroked="t" strokeweight="0.85pt" style="position:absolute;left:1109;top:1132;width:45;height:0">
              <v:path arrowok="t"/>
            </v:shape>
            <v:shape coordorigin="1199,1132" coordsize="45,0" filled="f" path="m1199,1132l1244,1132e" strokecolor="#BCE1F7" stroked="t" strokeweight="0.85pt" style="position:absolute;left:1199;top:1132;width:45;height:0">
              <v:path arrowok="t"/>
            </v:shape>
            <v:shape coordorigin="1289,1132" coordsize="45,0" filled="f" path="m1289,1132l1334,1132e" strokecolor="#BCE1F7" stroked="t" strokeweight="0.85pt" style="position:absolute;left:1289;top:1132;width:45;height:0">
              <v:path arrowok="t"/>
            </v:shape>
            <v:shape coordorigin="1379,1132" coordsize="45,0" filled="f" path="m1379,1132l1424,1132e" strokecolor="#BCE1F7" stroked="t" strokeweight="0.85pt" style="position:absolute;left:1379;top:1132;width:45;height:0">
              <v:path arrowok="t"/>
            </v:shape>
            <v:shape coordorigin="1469,1132" coordsize="45,0" filled="f" path="m1469,1132l1514,1132e" strokecolor="#BCE1F7" stroked="t" strokeweight="0.85pt" style="position:absolute;left:1469;top:1132;width:45;height:0">
              <v:path arrowok="t"/>
            </v:shape>
            <v:shape coordorigin="1560,1132" coordsize="45,0" filled="f" path="m1560,1132l1605,1132e" strokecolor="#BCE1F7" stroked="t" strokeweight="0.85pt" style="position:absolute;left:1560;top:1132;width:45;height:0">
              <v:path arrowok="t"/>
            </v:shape>
            <v:shape coordorigin="1650,1132" coordsize="45,0" filled="f" path="m1650,1132l1695,1132e" strokecolor="#BCE1F7" stroked="t" strokeweight="0.85pt" style="position:absolute;left:1650;top:1132;width:45;height:0">
              <v:path arrowok="t"/>
            </v:shape>
            <v:shape coordorigin="1740,1132" coordsize="45,0" filled="f" path="m1740,1132l1785,1132e" strokecolor="#BCE1F7" stroked="t" strokeweight="0.85pt" style="position:absolute;left:1740;top:1132;width:45;height:0">
              <v:path arrowok="t"/>
            </v:shape>
            <v:shape coordorigin="1830,1132" coordsize="45,0" filled="f" path="m1830,1132l1875,1132e" strokecolor="#BCE1F7" stroked="t" strokeweight="0.85pt" style="position:absolute;left:1830;top:1132;width:45;height:0">
              <v:path arrowok="t"/>
            </v:shape>
            <v:shape coordorigin="1920,1132" coordsize="45,0" filled="f" path="m1920,1132l1965,1132e" strokecolor="#BCE1F7" stroked="t" strokeweight="0.85pt" style="position:absolute;left:1920;top:1132;width:45;height:0">
              <v:path arrowok="t"/>
            </v:shape>
            <v:shape coordorigin="2010,1132" coordsize="45,0" filled="f" path="m2010,1132l2055,1132e" strokecolor="#BCE1F7" stroked="t" strokeweight="0.85pt" style="position:absolute;left:2010;top:1132;width:45;height:0">
              <v:path arrowok="t"/>
            </v:shape>
            <v:shape coordorigin="2101,1132" coordsize="45,0" filled="f" path="m2101,1132l2146,1132e" strokecolor="#BCE1F7" stroked="t" strokeweight="0.85pt" style="position:absolute;left:2101;top:1132;width:45;height:0">
              <v:path arrowok="t"/>
            </v:shape>
            <v:shape coordorigin="2191,1132" coordsize="45,0" filled="f" path="m2191,1132l2236,1132e" strokecolor="#BCE1F7" stroked="t" strokeweight="0.85pt" style="position:absolute;left:2191;top:1132;width:45;height:0">
              <v:path arrowok="t"/>
            </v:shape>
            <v:shape coordorigin="2281,1132" coordsize="45,0" filled="f" path="m2281,1132l2326,1132e" strokecolor="#BCE1F7" stroked="t" strokeweight="0.85pt" style="position:absolute;left:2281;top:1132;width:45;height:0">
              <v:path arrowok="t"/>
            </v:shape>
            <v:shape coordorigin="2371,1132" coordsize="45,0" filled="f" path="m2371,1132l2416,1132e" strokecolor="#BCE1F7" stroked="t" strokeweight="0.85pt" style="position:absolute;left:2371;top:1132;width:45;height:0">
              <v:path arrowok="t"/>
            </v:shape>
            <v:shape coordorigin="2461,1132" coordsize="45,0" filled="f" path="m2461,1132l2506,1132e" strokecolor="#BCE1F7" stroked="t" strokeweight="0.85pt" style="position:absolute;left:2461;top:1132;width:45;height:0">
              <v:path arrowok="t"/>
            </v:shape>
            <v:shape coordorigin="2551,1132" coordsize="45,0" filled="f" path="m2551,1132l2596,1132e" strokecolor="#BCE1F7" stroked="t" strokeweight="0.85pt" style="position:absolute;left:2551;top:1132;width:45;height:0">
              <v:path arrowok="t"/>
            </v:shape>
            <v:shape coordorigin="2641,1132" coordsize="45,0" filled="f" path="m2641,1132l2686,1132e" strokecolor="#BCE1F7" stroked="t" strokeweight="0.85pt" style="position:absolute;left:2641;top:1132;width:45;height:0">
              <v:path arrowok="t"/>
            </v:shape>
            <v:shape coordorigin="2732,1132" coordsize="45,0" filled="f" path="m2732,1132l2777,1132e" strokecolor="#BCE1F7" stroked="t" strokeweight="0.85pt" style="position:absolute;left:2732;top:1132;width:45;height:0">
              <v:path arrowok="t"/>
            </v:shape>
            <v:shape coordorigin="2822,1132" coordsize="45,0" filled="f" path="m2822,1132l2867,1132e" strokecolor="#BCE1F7" stroked="t" strokeweight="0.85pt" style="position:absolute;left:2822;top:1132;width:45;height:0">
              <v:path arrowok="t"/>
            </v:shape>
            <v:shape coordorigin="2912,1132" coordsize="45,0" filled="f" path="m2912,1132l2957,1132e" strokecolor="#BCE1F7" stroked="t" strokeweight="0.85pt" style="position:absolute;left:2912;top:1132;width:45;height:0">
              <v:path arrowok="t"/>
            </v:shape>
            <v:shape coordorigin="3002,1132" coordsize="45,0" filled="f" path="m3002,1132l3047,1132e" strokecolor="#BCE1F7" stroked="t" strokeweight="0.85pt" style="position:absolute;left:3002;top:1132;width:45;height:0">
              <v:path arrowok="t"/>
            </v:shape>
            <v:shape coordorigin="3092,1132" coordsize="45,0" filled="f" path="m3092,1132l3137,1132e" strokecolor="#BCE1F7" stroked="t" strokeweight="0.85pt" style="position:absolute;left:3092;top:1132;width:45;height:0">
              <v:path arrowok="t"/>
            </v:shape>
            <v:shape coordorigin="3182,1132" coordsize="45,0" filled="f" path="m3182,1132l3227,1132e" strokecolor="#BCE1F7" stroked="t" strokeweight="0.85pt" style="position:absolute;left:3182;top:1132;width:45;height:0">
              <v:path arrowok="t"/>
            </v:shape>
            <v:shape coordorigin="3273,1132" coordsize="45,0" filled="f" path="m3273,1132l3318,1132e" strokecolor="#BCE1F7" stroked="t" strokeweight="0.85pt" style="position:absolute;left:3273;top:1132;width:45;height:0">
              <v:path arrowok="t"/>
            </v:shape>
            <v:shape coordorigin="3363,1132" coordsize="45,0" filled="f" path="m3363,1132l3408,1132e" strokecolor="#BCE1F7" stroked="t" strokeweight="0.85pt" style="position:absolute;left:3363;top:1132;width:45;height:0">
              <v:path arrowok="t"/>
            </v:shape>
            <v:shape coordorigin="3453,1132" coordsize="45,0" filled="f" path="m3453,1132l3498,1132e" strokecolor="#BCE1F7" stroked="t" strokeweight="0.85pt" style="position:absolute;left:3453;top:1132;width:45;height:0">
              <v:path arrowok="t"/>
            </v:shape>
            <v:shape coordorigin="3543,1132" coordsize="45,0" filled="f" path="m3543,1132l3588,1132e" strokecolor="#BCE1F7" stroked="t" strokeweight="0.85pt" style="position:absolute;left:3543;top:1132;width:45;height:0">
              <v:path arrowok="t"/>
            </v:shape>
            <v:shape coordorigin="3633,1132" coordsize="45,0" filled="f" path="m3633,1132l3678,1132e" strokecolor="#BCE1F7" stroked="t" strokeweight="0.85pt" style="position:absolute;left:3633;top:1132;width:45;height:0">
              <v:path arrowok="t"/>
            </v:shape>
            <v:shape coordorigin="3723,1132" coordsize="45,0" filled="f" path="m3723,1132l3768,1132e" strokecolor="#BCE1F7" stroked="t" strokeweight="0.85pt" style="position:absolute;left:3723;top:1132;width:45;height:0">
              <v:path arrowok="t"/>
            </v:shape>
            <v:shape coordorigin="3813,1132" coordsize="45,0" filled="f" path="m3813,1132l3858,1132e" strokecolor="#BCE1F7" stroked="t" strokeweight="0.85pt" style="position:absolute;left:3813;top:1132;width:45;height:0">
              <v:path arrowok="t"/>
            </v:shape>
            <v:shape coordorigin="3904,1132" coordsize="45,0" filled="f" path="m3904,1132l3949,1132e" strokecolor="#BCE1F7" stroked="t" strokeweight="0.85pt" style="position:absolute;left:3904;top:1132;width:45;height:0">
              <v:path arrowok="t"/>
            </v:shape>
            <v:shape coordorigin="3994,1132" coordsize="45,0" filled="f" path="m3994,1132l4039,1132e" strokecolor="#BCE1F7" stroked="t" strokeweight="0.85pt" style="position:absolute;left:3994;top:1132;width:45;height:0">
              <v:path arrowok="t"/>
            </v:shape>
            <v:shape coordorigin="4084,1132" coordsize="45,0" filled="f" path="m4084,1132l4129,1132e" strokecolor="#BCE1F7" stroked="t" strokeweight="0.85pt" style="position:absolute;left:4084;top:1132;width:45;height:0">
              <v:path arrowok="t"/>
            </v:shape>
            <v:shape coordorigin="4174,1132" coordsize="45,0" filled="f" path="m4174,1132l4219,1132e" strokecolor="#BCE1F7" stroked="t" strokeweight="0.85pt" style="position:absolute;left:4174;top:1132;width:45;height:0">
              <v:path arrowok="t"/>
            </v:shape>
            <v:shape coordorigin="4264,1132" coordsize="45,0" filled="f" path="m4264,1132l4309,1132e" strokecolor="#BCE1F7" stroked="t" strokeweight="0.85pt" style="position:absolute;left:4264;top:1132;width:45;height:0">
              <v:path arrowok="t"/>
            </v:shape>
            <v:shape coordorigin="4354,1132" coordsize="45,0" filled="f" path="m4354,1132l4399,1132e" strokecolor="#BCE1F7" stroked="t" strokeweight="0.85pt" style="position:absolute;left:4354;top:1132;width:45;height:0">
              <v:path arrowok="t"/>
            </v:shape>
            <v:shape coordorigin="4445,1132" coordsize="45,0" filled="f" path="m4445,1132l4490,1132e" strokecolor="#BCE1F7" stroked="t" strokeweight="0.85pt" style="position:absolute;left:4445;top:1132;width:45;height:0">
              <v:path arrowok="t"/>
            </v:shape>
            <v:shape coordorigin="4535,1132" coordsize="45,0" filled="f" path="m4535,1132l4580,1132e" strokecolor="#BCE1F7" stroked="t" strokeweight="0.85pt" style="position:absolute;left:4535;top:1132;width:45;height:0">
              <v:path arrowok="t"/>
            </v:shape>
            <v:shape coordorigin="4625,1132" coordsize="45,0" filled="f" path="m4625,1132l4670,1132e" strokecolor="#BCE1F7" stroked="t" strokeweight="0.85pt" style="position:absolute;left:4625;top:1132;width:45;height:0">
              <v:path arrowok="t"/>
            </v:shape>
            <v:shape coordorigin="4715,1132" coordsize="45,0" filled="f" path="m4715,1132l4760,1132e" strokecolor="#BCE1F7" stroked="t" strokeweight="0.85pt" style="position:absolute;left:4715;top:1132;width:45;height:0">
              <v:path arrowok="t"/>
            </v:shape>
            <v:shape coordorigin="4805,1132" coordsize="45,0" filled="f" path="m4805,1132l4850,1132e" strokecolor="#BCE1F7" stroked="t" strokeweight="0.85pt" style="position:absolute;left:4805;top:1132;width:45;height:0">
              <v:path arrowok="t"/>
            </v:shape>
            <v:shape coordorigin="4895,1132" coordsize="45,0" filled="f" path="m4895,1132l4940,1132e" strokecolor="#BCE1F7" stroked="t" strokeweight="0.85pt" style="position:absolute;left:4895;top:1132;width:45;height:0">
              <v:path arrowok="t"/>
            </v:shape>
            <v:shape coordorigin="4985,1132" coordsize="45,0" filled="f" path="m4985,1132l5030,1132e" strokecolor="#BCE1F7" stroked="t" strokeweight="0.85pt" style="position:absolute;left:4985;top:1132;width:45;height:0">
              <v:path arrowok="t"/>
            </v:shape>
            <v:shape coordorigin="5076,1132" coordsize="45,0" filled="f" path="m5076,1132l5121,1132e" strokecolor="#BCE1F7" stroked="t" strokeweight="0.85pt" style="position:absolute;left:5076;top:1132;width:45;height:0">
              <v:path arrowok="t"/>
            </v:shape>
            <v:shape coordorigin="5166,1132" coordsize="45,0" filled="f" path="m5166,1132l5211,1132e" strokecolor="#BCE1F7" stroked="t" strokeweight="0.85pt" style="position:absolute;left:5166;top:1132;width:45;height:0">
              <v:path arrowok="t"/>
            </v:shape>
            <v:shape coordorigin="5256,1132" coordsize="45,0" filled="f" path="m5256,1132l5301,1132e" strokecolor="#BCE1F7" stroked="t" strokeweight="0.85pt" style="position:absolute;left:5256;top:1132;width:45;height:0">
              <v:path arrowok="t"/>
            </v:shape>
            <v:shape coordorigin="5346,1132" coordsize="45,0" filled="f" path="m5346,1132l5391,1132e" strokecolor="#BCE1F7" stroked="t" strokeweight="0.85pt" style="position:absolute;left:5346;top:1132;width:45;height:0">
              <v:path arrowok="t"/>
            </v:shape>
            <v:shape coordorigin="5436,1132" coordsize="45,0" filled="f" path="m5436,1132l5481,1132e" strokecolor="#BCE1F7" stroked="t" strokeweight="0.85pt" style="position:absolute;left:5436;top:1132;width:45;height:0">
              <v:path arrowok="t"/>
            </v:shape>
            <v:shape coordorigin="5526,1132" coordsize="45,0" filled="f" path="m5526,1132l5571,1132e" strokecolor="#BCE1F7" stroked="t" strokeweight="0.85pt" style="position:absolute;left:5526;top:1132;width:45;height:0">
              <v:path arrowok="t"/>
            </v:shape>
            <v:shape coordorigin="5617,1132" coordsize="45,0" filled="f" path="m5617,1132l5662,1132e" strokecolor="#BCE1F7" stroked="t" strokeweight="0.85pt" style="position:absolute;left:5617;top:1132;width:45;height:0">
              <v:path arrowok="t"/>
            </v:shape>
            <v:shape coordorigin="5707,1132" coordsize="45,0" filled="f" path="m5707,1132l5752,1132e" strokecolor="#BCE1F7" stroked="t" strokeweight="0.85pt" style="position:absolute;left:5707;top:1132;width:45;height:0">
              <v:path arrowok="t"/>
            </v:shape>
            <v:shape coordorigin="5797,1132" coordsize="45,0" filled="f" path="m5797,1132l5842,1132e" strokecolor="#BCE1F7" stroked="t" strokeweight="0.85pt" style="position:absolute;left:5797;top:1132;width:45;height:0">
              <v:path arrowok="t"/>
            </v:shape>
            <v:shape coordorigin="5887,1132" coordsize="45,0" filled="f" path="m5887,1132l5932,1132e" strokecolor="#BCE1F7" stroked="t" strokeweight="0.85pt" style="position:absolute;left:5887;top:1132;width:45;height:0">
              <v:path arrowok="t"/>
            </v:shape>
            <v:shape coordorigin="5977,1132" coordsize="45,0" filled="f" path="m5977,1132l6022,1132e" strokecolor="#BCE1F7" stroked="t" strokeweight="0.85pt" style="position:absolute;left:5977;top:1132;width:45;height:0">
              <v:path arrowok="t"/>
            </v:shape>
            <v:shape coordorigin="6067,1132" coordsize="45,0" filled="f" path="m6067,1132l6112,1132e" strokecolor="#BCE1F7" stroked="t" strokeweight="0.85pt" style="position:absolute;left:6067;top:1132;width:45;height:0">
              <v:path arrowok="t"/>
            </v:shape>
            <v:shape coordorigin="6157,1132" coordsize="45,0" filled="f" path="m6157,1132l6202,1132e" strokecolor="#BCE1F7" stroked="t" strokeweight="0.85pt" style="position:absolute;left:6157;top:1132;width:45;height:0">
              <v:path arrowok="t"/>
            </v:shape>
            <v:shape coordorigin="6248,1132" coordsize="45,0" filled="f" path="m6248,1132l6293,1132e" strokecolor="#BCE1F7" stroked="t" strokeweight="0.85pt" style="position:absolute;left:6248;top:1132;width:45;height:0">
              <v:path arrowok="t"/>
            </v:shape>
            <v:shape coordorigin="6338,1132" coordsize="45,0" filled="f" path="m6338,1132l6383,1132e" strokecolor="#BCE1F7" stroked="t" strokeweight="0.85pt" style="position:absolute;left:6338;top:1132;width:45;height:0">
              <v:path arrowok="t"/>
            </v:shape>
            <v:shape coordorigin="6428,1132" coordsize="45,0" filled="f" path="m6428,1132l6473,1132e" strokecolor="#BCE1F7" stroked="t" strokeweight="0.85pt" style="position:absolute;left:6428;top:1132;width:45;height:0">
              <v:path arrowok="t"/>
            </v:shape>
            <v:shape coordorigin="6518,1132" coordsize="45,0" filled="f" path="m6518,1132l6563,1132e" strokecolor="#BCE1F7" stroked="t" strokeweight="0.85pt" style="position:absolute;left:6518;top:1132;width:45;height:0">
              <v:path arrowok="t"/>
            </v:shape>
            <v:shape coordorigin="6608,1132" coordsize="45,0" filled="f" path="m6608,1132l6653,1132e" strokecolor="#BCE1F7" stroked="t" strokeweight="0.85pt" style="position:absolute;left:6608;top:1132;width:45;height:0">
              <v:path arrowok="t"/>
            </v:shape>
            <v:shape coordorigin="6698,1132" coordsize="45,0" filled="f" path="m6698,1132l6743,1132e" strokecolor="#BCE1F7" stroked="t" strokeweight="0.85pt" style="position:absolute;left:6698;top:1132;width:45;height:0">
              <v:path arrowok="t"/>
            </v:shape>
            <v:shape coordorigin="6789,1132" coordsize="45,0" filled="f" path="m6789,1132l6834,1132e" strokecolor="#BCE1F7" stroked="t" strokeweight="0.85pt" style="position:absolute;left:6789;top:1132;width:45;height:0">
              <v:path arrowok="t"/>
            </v:shape>
            <v:shape coordorigin="6879,1132" coordsize="45,0" filled="f" path="m6879,1132l6924,1132e" strokecolor="#BCE1F7" stroked="t" strokeweight="0.85pt" style="position:absolute;left:6879;top:1132;width:45;height:0">
              <v:path arrowok="t"/>
            </v:shape>
            <v:shape coordorigin="6969,1132" coordsize="45,0" filled="f" path="m6969,1132l7014,1132e" strokecolor="#BCE1F7" stroked="t" strokeweight="0.85pt" style="position:absolute;left:6969;top:1132;width:45;height:0">
              <v:path arrowok="t"/>
            </v:shape>
            <v:shape coordorigin="7059,1132" coordsize="45,0" filled="f" path="m7059,1132l7104,1132e" strokecolor="#BCE1F7" stroked="t" strokeweight="0.85pt" style="position:absolute;left:7059;top:1132;width:45;height:0">
              <v:path arrowok="t"/>
            </v:shape>
            <v:shape coordorigin="7149,1132" coordsize="45,0" filled="f" path="m7149,1132l7194,1132e" strokecolor="#BCE1F7" stroked="t" strokeweight="0.85pt" style="position:absolute;left:7149;top:1132;width:45;height:0">
              <v:path arrowok="t"/>
            </v:shape>
            <v:shape coordorigin="7239,1132" coordsize="45,0" filled="f" path="m7239,1132l7284,1132e" strokecolor="#BCE1F7" stroked="t" strokeweight="0.85pt" style="position:absolute;left:7239;top:1132;width:45;height:0">
              <v:path arrowok="t"/>
            </v:shape>
            <v:shape coordorigin="7330,1132" coordsize="45,0" filled="f" path="m7330,1132l7375,1132e" strokecolor="#BCE1F7" stroked="t" strokeweight="0.85pt" style="position:absolute;left:7330;top:1132;width:45;height:0">
              <v:path arrowok="t"/>
            </v:shape>
            <v:shape coordorigin="7420,1132" coordsize="45,0" filled="f" path="m7420,1132l7465,1132e" strokecolor="#BCE1F7" stroked="t" strokeweight="0.85pt" style="position:absolute;left:7420;top:1132;width:45;height:0">
              <v:path arrowok="t"/>
            </v:shape>
            <v:shape coordorigin="7510,1132" coordsize="45,0" filled="f" path="m7510,1132l7555,1132e" strokecolor="#BCE1F7" stroked="t" strokeweight="0.85pt" style="position:absolute;left:7510;top:1132;width:45;height:0">
              <v:path arrowok="t"/>
            </v:shape>
            <v:shape coordorigin="7600,1132" coordsize="45,0" filled="f" path="m7600,1132l7645,1132e" strokecolor="#BCE1F7" stroked="t" strokeweight="0.85pt" style="position:absolute;left:7600;top:1132;width:45;height:0">
              <v:path arrowok="t"/>
            </v:shape>
            <v:shape coordorigin="7690,1132" coordsize="45,0" filled="f" path="m7690,1132l7735,1132e" strokecolor="#BCE1F7" stroked="t" strokeweight="0.85pt" style="position:absolute;left:7690;top:1132;width:45;height:0">
              <v:path arrowok="t"/>
            </v:shape>
            <v:shape coordorigin="7780,1132" coordsize="45,0" filled="f" path="m7780,1132l7825,1132e" strokecolor="#BCE1F7" stroked="t" strokeweight="0.85pt" style="position:absolute;left:7780;top:1132;width:45;height:0">
              <v:path arrowok="t"/>
            </v:shape>
            <v:shape coordorigin="7870,1132" coordsize="45,0" filled="f" path="m7870,1132l7915,1132e" strokecolor="#BCE1F7" stroked="t" strokeweight="0.85pt" style="position:absolute;left:7870;top:1132;width:45;height:0">
              <v:path arrowok="t"/>
            </v:shape>
            <v:shape coordorigin="7961,1132" coordsize="45,0" filled="f" path="m7961,1132l8006,1132e" strokecolor="#BCE1F7" stroked="t" strokeweight="0.85pt" style="position:absolute;left:7961;top:1132;width:45;height:0">
              <v:path arrowok="t"/>
            </v:shape>
            <v:shape coordorigin="8051,1132" coordsize="45,0" filled="f" path="m8051,1132l8096,1132e" strokecolor="#BCE1F7" stroked="t" strokeweight="0.85pt" style="position:absolute;left:8051;top:1132;width:45;height:0">
              <v:path arrowok="t"/>
            </v:shape>
            <v:shape coordorigin="8141,1132" coordsize="45,0" filled="f" path="m8141,1132l8186,1132e" strokecolor="#BCE1F7" stroked="t" strokeweight="0.85pt" style="position:absolute;left:8141;top:1132;width:45;height:0">
              <v:path arrowok="t"/>
            </v:shape>
            <v:shape coordorigin="8231,1132" coordsize="45,0" filled="f" path="m8231,1132l8276,1132e" strokecolor="#BCE1F7" stroked="t" strokeweight="0.85pt" style="position:absolute;left:8231;top:1132;width:45;height:0">
              <v:path arrowok="t"/>
            </v:shape>
            <v:shape coordorigin="8321,1132" coordsize="45,0" filled="f" path="m8321,1132l8366,1132e" strokecolor="#BCE1F7" stroked="t" strokeweight="0.85pt" style="position:absolute;left:8321;top:1132;width:45;height:0">
              <v:path arrowok="t"/>
            </v:shape>
            <v:shape coordorigin="8411,1132" coordsize="45,0" filled="f" path="m8411,1132l8456,1132e" strokecolor="#BCE1F7" stroked="t" strokeweight="0.85pt" style="position:absolute;left:8411;top:1132;width:45;height:0">
              <v:path arrowok="t"/>
            </v:shape>
            <v:shape coordorigin="8502,1132" coordsize="45,0" filled="f" path="m8502,1132l8547,1132e" strokecolor="#BCE1F7" stroked="t" strokeweight="0.85pt" style="position:absolute;left:8502;top:1132;width:45;height:0">
              <v:path arrowok="t"/>
            </v:shape>
            <v:shape coordorigin="8592,1132" coordsize="45,0" filled="f" path="m8592,1132l8637,1132e" strokecolor="#BCE1F7" stroked="t" strokeweight="0.85pt" style="position:absolute;left:8592;top:1132;width:45;height:0">
              <v:path arrowok="t"/>
            </v:shape>
            <v:shape coordorigin="8682,1132" coordsize="45,0" filled="f" path="m8682,1132l8727,1132e" strokecolor="#BCE1F7" stroked="t" strokeweight="0.85pt" style="position:absolute;left:8682;top:1132;width:45;height:0">
              <v:path arrowok="t"/>
            </v:shape>
            <v:shape coordorigin="8772,1132" coordsize="45,0" filled="f" path="m8772,1132l8817,1132e" strokecolor="#BCE1F7" stroked="t" strokeweight="0.85pt" style="position:absolute;left:8772;top:1132;width:45;height:0">
              <v:path arrowok="t"/>
            </v:shape>
            <v:shape coordorigin="8862,1132" coordsize="45,0" filled="f" path="m8862,1132l8907,1132e" strokecolor="#BCE1F7" stroked="t" strokeweight="0.85pt" style="position:absolute;left:8862;top:1132;width:45;height:0">
              <v:path arrowok="t"/>
            </v:shape>
            <v:shape coordorigin="8952,1132" coordsize="45,0" filled="f" path="m8952,1132l8997,1132e" strokecolor="#BCE1F7" stroked="t" strokeweight="0.85pt" style="position:absolute;left:8952;top:1132;width:45;height:0">
              <v:path arrowok="t"/>
            </v:shape>
            <v:shape coordorigin="9042,1132" coordsize="45,0" filled="f" path="m9042,1132l9087,1132e" strokecolor="#BCE1F7" stroked="t" strokeweight="0.85pt" style="position:absolute;left:9042;top:1132;width:45;height:0">
              <v:path arrowok="t"/>
            </v:shape>
            <v:shape coordorigin="9133,1132" coordsize="45,0" filled="f" path="m9133,1132l9178,1132e" strokecolor="#BCE1F7" stroked="t" strokeweight="0.85pt" style="position:absolute;left:9133;top:1132;width:45;height:0">
              <v:path arrowok="t"/>
            </v:shape>
            <v:shape coordorigin="9223,1132" coordsize="45,0" filled="f" path="m9223,1132l9268,1132e" strokecolor="#BCE1F7" stroked="t" strokeweight="0.85pt" style="position:absolute;left:9223;top:1132;width:45;height:0">
              <v:path arrowok="t"/>
            </v:shape>
            <v:shape coordorigin="9313,1132" coordsize="45,0" filled="f" path="m9313,1132l9358,1132e" strokecolor="#BCE1F7" stroked="t" strokeweight="0.85pt" style="position:absolute;left:9313;top:1132;width:45;height:0">
              <v:path arrowok="t"/>
            </v:shape>
            <v:shape coordorigin="9403,1132" coordsize="45,0" filled="f" path="m9403,1132l9448,1132e" strokecolor="#BCE1F7" stroked="t" strokeweight="0.85pt" style="position:absolute;left:9403;top:1132;width:45;height:0">
              <v:path arrowok="t"/>
            </v:shape>
            <v:shape coordorigin="9493,1132" coordsize="45,0" filled="f" path="m9493,1132l9538,1132e" strokecolor="#BCE1F7" stroked="t" strokeweight="0.85pt" style="position:absolute;left:9493;top:1132;width:45;height:0">
              <v:path arrowok="t"/>
            </v:shape>
            <v:shape coordorigin="9583,1132" coordsize="45,0" filled="f" path="m9583,1132l9628,1132e" strokecolor="#BCE1F7" stroked="t" strokeweight="0.85pt" style="position:absolute;left:9583;top:1132;width:45;height:0">
              <v:path arrowok="t"/>
            </v:shape>
            <v:shape coordorigin="9674,1132" coordsize="45,0" filled="f" path="m9674,1132l9719,1132e" strokecolor="#BCE1F7" stroked="t" strokeweight="0.85pt" style="position:absolute;left:9674;top:1132;width:45;height:0">
              <v:path arrowok="t"/>
            </v:shape>
            <v:shape coordorigin="9764,1132" coordsize="45,0" filled="f" path="m9764,1132l9809,1132e" strokecolor="#BCE1F7" stroked="t" strokeweight="0.85pt" style="position:absolute;left:9764;top:1132;width:45;height:0">
              <v:path arrowok="t"/>
            </v:shape>
            <v:shape coordorigin="9854,1132" coordsize="45,0" filled="f" path="m9854,1132l9899,1132e" strokecolor="#BCE1F7" stroked="t" strokeweight="0.85pt" style="position:absolute;left:9854;top:1132;width:45;height:0">
              <v:path arrowok="t"/>
            </v:shape>
            <v:shape coordorigin="9944,1132" coordsize="45,0" filled="f" path="m9944,1132l9989,1132e" strokecolor="#BCE1F7" stroked="t" strokeweight="0.85pt" style="position:absolute;left:9944;top:1132;width:45;height:0">
              <v:path arrowok="t"/>
            </v:shape>
            <v:shape coordorigin="10034,1132" coordsize="45,0" filled="f" path="m10034,1132l10079,1132e" strokecolor="#BCE1F7" stroked="t" strokeweight="0.85pt" style="position:absolute;left:10034;top:1132;width:45;height:0">
              <v:path arrowok="t"/>
            </v:shape>
            <v:shape coordorigin="10124,1132" coordsize="45,0" filled="f" path="m10124,1132l10169,1132e" strokecolor="#BCE1F7" stroked="t" strokeweight="0.85pt" style="position:absolute;left:10124;top:1132;width:45;height:0">
              <v:path arrowok="t"/>
            </v:shape>
            <v:shape coordorigin="10214,1132" coordsize="45,0" filled="f" path="m10214,1132l10259,1132e" strokecolor="#BCE1F7" stroked="t" strokeweight="0.85pt" style="position:absolute;left:10214;top:1132;width:45;height:0">
              <v:path arrowok="t"/>
            </v:shape>
            <v:shape coordorigin="10305,1132" coordsize="45,0" filled="f" path="m10305,1132l10350,1132e" strokecolor="#BCE1F7" stroked="t" strokeweight="0.85pt" style="position:absolute;left:10305;top:1132;width:45;height:0">
              <v:path arrowok="t"/>
            </v:shape>
            <v:shape coordorigin="10395,1132" coordsize="45,0" filled="f" path="m10395,1132l10440,1132e" strokecolor="#BCE1F7" stroked="t" strokeweight="0.85pt" style="position:absolute;left:10395;top:1132;width:45;height:0">
              <v:path arrowok="t"/>
            </v:shape>
            <v:shape coordorigin="10485,1132" coordsize="45,0" filled="f" path="m10485,1132l10530,1132e" strokecolor="#BCE1F7" stroked="t" strokeweight="0.85pt" style="position:absolute;left:10485;top:1132;width:45;height:0">
              <v:path arrowok="t"/>
            </v:shape>
            <v:shape coordorigin="10575,1132" coordsize="45,0" filled="f" path="m10575,1132l10620,1132e" strokecolor="#BCE1F7" stroked="t" strokeweight="0.85pt" style="position:absolute;left:10575;top:1132;width:45;height:0">
              <v:path arrowok="t"/>
            </v:shape>
            <v:shape coordorigin="10665,1132" coordsize="45,0" filled="f" path="m10665,1132l10710,1132e" strokecolor="#BCE1F7" stroked="t" strokeweight="0.85pt" style="position:absolute;left:10665;top:1132;width:45;height:0">
              <v:path arrowok="t"/>
            </v:shape>
            <v:shape coordorigin="10755,1132" coordsize="45,0" filled="f" path="m10755,1132l10800,1132e" strokecolor="#BCE1F7" stroked="t" strokeweight="0.85pt" style="position:absolute;left:10755;top:1132;width:45;height:0">
              <v:path arrowok="t"/>
            </v:shape>
            <v:shape coordorigin="10846,1132" coordsize="45,0" filled="f" path="m10846,1132l10891,1132e" strokecolor="#BCE1F7" stroked="t" strokeweight="0.85pt" style="position:absolute;left:10846;top:1132;width:45;height:0">
              <v:path arrowok="t"/>
            </v:shape>
            <v:shape coordorigin="10936,1132" coordsize="45,0" filled="f" path="m10936,1132l10981,1132e" strokecolor="#BCE1F7" stroked="t" strokeweight="0.85pt" style="position:absolute;left:10936;top:1132;width:45;height:0">
              <v:path arrowok="t"/>
            </v:shape>
            <v:shape coordorigin="11026,1132" coordsize="45,0" filled="f" path="m11026,1132l11071,1132e" strokecolor="#BCE1F7" stroked="t" strokeweight="0.85pt" style="position:absolute;left:11026;top:1132;width:45;height:0">
              <v:path arrowok="t"/>
            </v:shape>
            <v:shape coordorigin="11116,1132" coordsize="45,0" filled="f" path="m11116,1132l11161,1132e" strokecolor="#BCE1F7" stroked="t" strokeweight="0.85pt" style="position:absolute;left:11116;top:1132;width:45;height:0">
              <v:path arrowok="t"/>
            </v:shape>
            <v:shape coordorigin="11206,1132" coordsize="45,0" filled="f" path="m11206,1132l11251,1132e" strokecolor="#BCE1F7" stroked="t" strokeweight="0.85pt" style="position:absolute;left:11206;top:1132;width:45;height:0">
              <v:path arrowok="t"/>
            </v:shape>
            <v:shape coordorigin="566,-402" coordsize="46,1523" fillcolor="#2A6BAE" filled="t" path="m584,1121l612,1093,611,1079,611,-359,612,-373,584,-402,571,-383,566,-359,566,1079,571,1102,584,1121xe" stroked="f" style="position:absolute;left:566;top:-402;width:46;height:1523">
              <v:path arrowok="t"/>
              <v:fill/>
            </v:shape>
            <v:shape coordorigin="584,-416" coordsize="32,39" fillcolor="#BCE1F7" filled="t" path="m609,-416l603,-415,584,-402,608,-377,612,-377,615,-391,616,-393,609,-416xe" stroked="f" style="position:absolute;left:584;top:-416;width:32;height:39">
              <v:path arrowok="t"/>
              <v:fill/>
            </v:shape>
            <v:shape coordorigin="658,-412" coordsize="45,0" filled="f" path="m658,-412l703,-412e" strokecolor="#BCE1F7" stroked="t" strokeweight="0.85pt" style="position:absolute;left:658;top:-412;width:45;height:0">
              <v:path arrowok="t"/>
            </v:shape>
            <v:shape coordorigin="748,-412" coordsize="45,0" filled="f" path="m748,-412l793,-412e" strokecolor="#BCE1F7" stroked="t" strokeweight="0.85pt" style="position:absolute;left:748;top:-412;width:45;height:0">
              <v:path arrowok="t"/>
            </v:shape>
            <v:shape coordorigin="838,-412" coordsize="45,0" filled="f" path="m838,-412l883,-412e" strokecolor="#BCE1F7" stroked="t" strokeweight="0.85pt" style="position:absolute;left:838;top:-412;width:45;height:0">
              <v:path arrowok="t"/>
            </v:shape>
            <v:shape coordorigin="928,-412" coordsize="45,0" filled="f" path="m928,-412l974,-412e" strokecolor="#BCE1F7" stroked="t" strokeweight="0.85pt" style="position:absolute;left:928;top:-412;width:45;height:0">
              <v:path arrowok="t"/>
            </v:shape>
            <v:shape coordorigin="1019,-412" coordsize="45,0" filled="f" path="m1019,-412l1064,-412e" strokecolor="#BCE1F7" stroked="t" strokeweight="0.85pt" style="position:absolute;left:1019;top:-412;width:45;height:0">
              <v:path arrowok="t"/>
            </v:shape>
            <v:shape coordorigin="1109,-412" coordsize="45,0" filled="f" path="m1109,-412l1154,-412e" strokecolor="#BCE1F7" stroked="t" strokeweight="0.85pt" style="position:absolute;left:1109;top:-412;width:45;height:0">
              <v:path arrowok="t"/>
            </v:shape>
            <v:shape coordorigin="1199,-412" coordsize="45,0" filled="f" path="m1199,-412l1244,-412e" strokecolor="#BCE1F7" stroked="t" strokeweight="0.85pt" style="position:absolute;left:1199;top:-412;width:45;height:0">
              <v:path arrowok="t"/>
            </v:shape>
            <v:shape coordorigin="1289,-412" coordsize="45,0" filled="f" path="m1289,-412l1334,-412e" strokecolor="#BCE1F7" stroked="t" strokeweight="0.85pt" style="position:absolute;left:1289;top:-412;width:45;height:0">
              <v:path arrowok="t"/>
            </v:shape>
            <v:shape coordorigin="1379,-412" coordsize="45,0" filled="f" path="m1379,-412l1424,-412e" strokecolor="#BCE1F7" stroked="t" strokeweight="0.85pt" style="position:absolute;left:1379;top:-412;width:45;height:0">
              <v:path arrowok="t"/>
            </v:shape>
            <v:shape coordorigin="1469,-412" coordsize="45,0" filled="f" path="m1469,-412l1514,-412e" strokecolor="#BCE1F7" stroked="t" strokeweight="0.85pt" style="position:absolute;left:1469;top:-412;width:45;height:0">
              <v:path arrowok="t"/>
            </v:shape>
            <v:shape coordorigin="1560,-412" coordsize="45,0" filled="f" path="m1560,-412l1605,-412e" strokecolor="#BCE1F7" stroked="t" strokeweight="0.85pt" style="position:absolute;left:1560;top:-412;width:45;height:0">
              <v:path arrowok="t"/>
            </v:shape>
            <v:shape coordorigin="1650,-412" coordsize="45,0" filled="f" path="m1650,-412l1695,-412e" strokecolor="#BCE1F7" stroked="t" strokeweight="0.85pt" style="position:absolute;left:1650;top:-412;width:45;height:0">
              <v:path arrowok="t"/>
            </v:shape>
            <v:shape coordorigin="1740,-412" coordsize="45,0" filled="f" path="m1740,-412l1785,-412e" strokecolor="#BCE1F7" stroked="t" strokeweight="0.85pt" style="position:absolute;left:1740;top:-412;width:45;height:0">
              <v:path arrowok="t"/>
            </v:shape>
            <v:shape coordorigin="1830,-412" coordsize="45,0" filled="f" path="m1830,-412l1875,-412e" strokecolor="#BCE1F7" stroked="t" strokeweight="0.85pt" style="position:absolute;left:1830;top:-412;width:45;height:0">
              <v:path arrowok="t"/>
            </v:shape>
            <v:shape coordorigin="1920,-412" coordsize="45,0" filled="f" path="m1920,-412l1965,-412e" strokecolor="#BCE1F7" stroked="t" strokeweight="0.85pt" style="position:absolute;left:1920;top:-412;width:45;height:0">
              <v:path arrowok="t"/>
            </v:shape>
            <v:shape coordorigin="2010,-412" coordsize="45,0" filled="f" path="m2010,-412l2055,-412e" strokecolor="#BCE1F7" stroked="t" strokeweight="0.85pt" style="position:absolute;left:2010;top:-412;width:45;height:0">
              <v:path arrowok="t"/>
            </v:shape>
            <v:shape coordorigin="2101,-412" coordsize="45,0" filled="f" path="m2101,-412l2146,-412e" strokecolor="#BCE1F7" stroked="t" strokeweight="0.85pt" style="position:absolute;left:2101;top:-412;width:45;height:0">
              <v:path arrowok="t"/>
            </v:shape>
            <v:shape coordorigin="2191,-412" coordsize="45,0" filled="f" path="m2191,-412l2236,-412e" strokecolor="#BCE1F7" stroked="t" strokeweight="0.85pt" style="position:absolute;left:2191;top:-412;width:45;height:0">
              <v:path arrowok="t"/>
            </v:shape>
            <v:shape coordorigin="2281,-412" coordsize="45,0" filled="f" path="m2281,-412l2326,-412e" strokecolor="#BCE1F7" stroked="t" strokeweight="0.85pt" style="position:absolute;left:2281;top:-412;width:45;height:0">
              <v:path arrowok="t"/>
            </v:shape>
            <v:shape coordorigin="2371,-412" coordsize="45,0" filled="f" path="m2371,-412l2416,-412e" strokecolor="#BCE1F7" stroked="t" strokeweight="0.85pt" style="position:absolute;left:2371;top:-412;width:45;height:0">
              <v:path arrowok="t"/>
            </v:shape>
            <v:shape coordorigin="2461,-412" coordsize="45,0" filled="f" path="m2461,-412l2506,-412e" strokecolor="#BCE1F7" stroked="t" strokeweight="0.85pt" style="position:absolute;left:2461;top:-412;width:45;height:0">
              <v:path arrowok="t"/>
            </v:shape>
            <v:shape coordorigin="2551,-412" coordsize="45,0" filled="f" path="m2551,-412l2596,-412e" strokecolor="#BCE1F7" stroked="t" strokeweight="0.85pt" style="position:absolute;left:2551;top:-412;width:45;height:0">
              <v:path arrowok="t"/>
            </v:shape>
            <v:shape coordorigin="2641,-412" coordsize="45,0" filled="f" path="m2641,-412l2686,-412e" strokecolor="#BCE1F7" stroked="t" strokeweight="0.85pt" style="position:absolute;left:2641;top:-412;width:45;height:0">
              <v:path arrowok="t"/>
            </v:shape>
            <v:shape coordorigin="2732,-412" coordsize="45,0" filled="f" path="m2732,-412l2777,-412e" strokecolor="#BCE1F7" stroked="t" strokeweight="0.85pt" style="position:absolute;left:2732;top:-412;width:45;height:0">
              <v:path arrowok="t"/>
            </v:shape>
            <v:shape coordorigin="2822,-412" coordsize="45,0" filled="f" path="m2822,-412l2867,-412e" strokecolor="#BCE1F7" stroked="t" strokeweight="0.85pt" style="position:absolute;left:2822;top:-412;width:45;height:0">
              <v:path arrowok="t"/>
            </v:shape>
            <v:shape coordorigin="2912,-412" coordsize="45,0" filled="f" path="m2912,-412l2957,-412e" strokecolor="#BCE1F7" stroked="t" strokeweight="0.85pt" style="position:absolute;left:2912;top:-412;width:45;height:0">
              <v:path arrowok="t"/>
            </v:shape>
            <v:shape coordorigin="3002,-412" coordsize="45,0" filled="f" path="m3002,-412l3047,-412e" strokecolor="#BCE1F7" stroked="t" strokeweight="0.85pt" style="position:absolute;left:3002;top:-412;width:45;height:0">
              <v:path arrowok="t"/>
            </v:shape>
            <v:shape coordorigin="3092,-412" coordsize="45,0" filled="f" path="m3092,-412l3137,-412e" strokecolor="#BCE1F7" stroked="t" strokeweight="0.85pt" style="position:absolute;left:3092;top:-412;width:45;height:0">
              <v:path arrowok="t"/>
            </v:shape>
            <v:shape coordorigin="3182,-412" coordsize="45,0" filled="f" path="m3182,-412l3227,-412e" strokecolor="#BCE1F7" stroked="t" strokeweight="0.85pt" style="position:absolute;left:3182;top:-412;width:45;height:0">
              <v:path arrowok="t"/>
            </v:shape>
            <v:shape coordorigin="3273,-412" coordsize="45,0" filled="f" path="m3273,-412l3318,-412e" strokecolor="#BCE1F7" stroked="t" strokeweight="0.85pt" style="position:absolute;left:3273;top:-412;width:45;height:0">
              <v:path arrowok="t"/>
            </v:shape>
            <v:shape coordorigin="3363,-412" coordsize="45,0" filled="f" path="m3363,-412l3408,-412e" strokecolor="#BCE1F7" stroked="t" strokeweight="0.85pt" style="position:absolute;left:3363;top:-412;width:45;height:0">
              <v:path arrowok="t"/>
            </v:shape>
            <v:shape coordorigin="3453,-412" coordsize="45,0" filled="f" path="m3453,-412l3498,-412e" strokecolor="#BCE1F7" stroked="t" strokeweight="0.85pt" style="position:absolute;left:3453;top:-412;width:45;height:0">
              <v:path arrowok="t"/>
            </v:shape>
            <v:shape coordorigin="3543,-412" coordsize="45,0" filled="f" path="m3543,-412l3588,-412e" strokecolor="#BCE1F7" stroked="t" strokeweight="0.85pt" style="position:absolute;left:3543;top:-412;width:45;height:0">
              <v:path arrowok="t"/>
            </v:shape>
            <v:shape coordorigin="3633,-412" coordsize="45,0" filled="f" path="m3633,-412l3678,-412e" strokecolor="#BCE1F7" stroked="t" strokeweight="0.85pt" style="position:absolute;left:3633;top:-412;width:45;height:0">
              <v:path arrowok="t"/>
            </v:shape>
            <v:shape coordorigin="3723,-412" coordsize="45,0" filled="f" path="m3723,-412l3768,-412e" strokecolor="#BCE1F7" stroked="t" strokeweight="0.85pt" style="position:absolute;left:3723;top:-412;width:45;height:0">
              <v:path arrowok="t"/>
            </v:shape>
            <v:shape coordorigin="3813,-412" coordsize="45,0" filled="f" path="m3813,-412l3858,-412e" strokecolor="#BCE1F7" stroked="t" strokeweight="0.85pt" style="position:absolute;left:3813;top:-412;width:45;height:0">
              <v:path arrowok="t"/>
            </v:shape>
            <v:shape coordorigin="3904,-412" coordsize="45,0" filled="f" path="m3904,-412l3949,-412e" strokecolor="#BCE1F7" stroked="t" strokeweight="0.85pt" style="position:absolute;left:3904;top:-412;width:45;height:0">
              <v:path arrowok="t"/>
            </v:shape>
            <v:shape coordorigin="3994,-412" coordsize="45,0" filled="f" path="m3994,-412l4039,-412e" strokecolor="#BCE1F7" stroked="t" strokeweight="0.85pt" style="position:absolute;left:3994;top:-412;width:45;height:0">
              <v:path arrowok="t"/>
            </v:shape>
            <v:shape coordorigin="4084,-412" coordsize="45,0" filled="f" path="m4084,-412l4129,-412e" strokecolor="#BCE1F7" stroked="t" strokeweight="0.85pt" style="position:absolute;left:4084;top:-412;width:45;height:0">
              <v:path arrowok="t"/>
            </v:shape>
            <v:shape coordorigin="4174,-412" coordsize="45,0" filled="f" path="m4174,-412l4219,-412e" strokecolor="#BCE1F7" stroked="t" strokeweight="0.85pt" style="position:absolute;left:4174;top:-412;width:45;height:0">
              <v:path arrowok="t"/>
            </v:shape>
            <v:shape coordorigin="4264,-412" coordsize="45,0" filled="f" path="m4264,-412l4309,-412e" strokecolor="#BCE1F7" stroked="t" strokeweight="0.85pt" style="position:absolute;left:4264;top:-412;width:45;height:0">
              <v:path arrowok="t"/>
            </v:shape>
            <v:shape coordorigin="4354,-412" coordsize="45,0" filled="f" path="m4354,-412l4399,-412e" strokecolor="#BCE1F7" stroked="t" strokeweight="0.85pt" style="position:absolute;left:4354;top:-412;width:45;height:0">
              <v:path arrowok="t"/>
            </v:shape>
            <v:shape coordorigin="4445,-412" coordsize="45,0" filled="f" path="m4445,-412l4490,-412e" strokecolor="#BCE1F7" stroked="t" strokeweight="0.85pt" style="position:absolute;left:4445;top:-412;width:45;height:0">
              <v:path arrowok="t"/>
            </v:shape>
            <v:shape coordorigin="4535,-412" coordsize="45,0" filled="f" path="m4535,-412l4580,-412e" strokecolor="#BCE1F7" stroked="t" strokeweight="0.85pt" style="position:absolute;left:4535;top:-412;width:45;height:0">
              <v:path arrowok="t"/>
            </v:shape>
            <v:shape coordorigin="4625,-412" coordsize="45,0" filled="f" path="m4625,-412l4670,-412e" strokecolor="#BCE1F7" stroked="t" strokeweight="0.85pt" style="position:absolute;left:4625;top:-412;width:45;height:0">
              <v:path arrowok="t"/>
            </v:shape>
            <v:shape coordorigin="4715,-412" coordsize="45,0" filled="f" path="m4715,-412l4760,-412e" strokecolor="#BCE1F7" stroked="t" strokeweight="0.85pt" style="position:absolute;left:4715;top:-412;width:45;height:0">
              <v:path arrowok="t"/>
            </v:shape>
            <v:shape coordorigin="4805,-412" coordsize="45,0" filled="f" path="m4805,-412l4850,-412e" strokecolor="#BCE1F7" stroked="t" strokeweight="0.85pt" style="position:absolute;left:4805;top:-412;width:45;height:0">
              <v:path arrowok="t"/>
            </v:shape>
            <v:shape coordorigin="4895,-412" coordsize="45,0" filled="f" path="m4895,-412l4940,-412e" strokecolor="#BCE1F7" stroked="t" strokeweight="0.85pt" style="position:absolute;left:4895;top:-412;width:45;height:0">
              <v:path arrowok="t"/>
            </v:shape>
            <v:shape coordorigin="4985,-412" coordsize="45,0" filled="f" path="m4985,-412l5030,-412e" strokecolor="#BCE1F7" stroked="t" strokeweight="0.85pt" style="position:absolute;left:4985;top:-412;width:45;height:0">
              <v:path arrowok="t"/>
            </v:shape>
            <v:shape coordorigin="5076,-412" coordsize="45,0" filled="f" path="m5076,-412l5121,-412e" strokecolor="#BCE1F7" stroked="t" strokeweight="0.85pt" style="position:absolute;left:5076;top:-412;width:45;height:0">
              <v:path arrowok="t"/>
            </v:shape>
            <v:shape coordorigin="5166,-412" coordsize="45,0" filled="f" path="m5166,-412l5211,-412e" strokecolor="#BCE1F7" stroked="t" strokeweight="0.85pt" style="position:absolute;left:5166;top:-412;width:45;height:0">
              <v:path arrowok="t"/>
            </v:shape>
            <v:shape coordorigin="5256,-412" coordsize="45,0" filled="f" path="m5256,-412l5301,-412e" strokecolor="#BCE1F7" stroked="t" strokeweight="0.85pt" style="position:absolute;left:5256;top:-412;width:45;height:0">
              <v:path arrowok="t"/>
            </v:shape>
            <v:shape coordorigin="5346,-412" coordsize="45,0" filled="f" path="m5346,-412l5391,-412e" strokecolor="#BCE1F7" stroked="t" strokeweight="0.85pt" style="position:absolute;left:5346;top:-412;width:45;height:0">
              <v:path arrowok="t"/>
            </v:shape>
            <v:shape coordorigin="5436,-412" coordsize="45,0" filled="f" path="m5436,-412l5481,-412e" strokecolor="#BCE1F7" stroked="t" strokeweight="0.85pt" style="position:absolute;left:5436;top:-412;width:45;height:0">
              <v:path arrowok="t"/>
            </v:shape>
            <v:shape coordorigin="5526,-412" coordsize="45,0" filled="f" path="m5526,-412l5571,-412e" strokecolor="#BCE1F7" stroked="t" strokeweight="0.85pt" style="position:absolute;left:5526;top:-412;width:45;height:0">
              <v:path arrowok="t"/>
            </v:shape>
            <v:shape coordorigin="5617,-412" coordsize="45,0" filled="f" path="m5617,-412l5662,-412e" strokecolor="#BCE1F7" stroked="t" strokeweight="0.85pt" style="position:absolute;left:5617;top:-412;width:45;height:0">
              <v:path arrowok="t"/>
            </v:shape>
            <v:shape coordorigin="5707,-412" coordsize="45,0" filled="f" path="m5707,-412l5752,-412e" strokecolor="#BCE1F7" stroked="t" strokeweight="0.85pt" style="position:absolute;left:5707;top:-412;width:45;height:0">
              <v:path arrowok="t"/>
            </v:shape>
            <v:shape coordorigin="5797,-412" coordsize="45,0" filled="f" path="m5797,-412l5842,-412e" strokecolor="#BCE1F7" stroked="t" strokeweight="0.85pt" style="position:absolute;left:5797;top:-412;width:45;height:0">
              <v:path arrowok="t"/>
            </v:shape>
            <v:shape coordorigin="5887,-412" coordsize="45,0" filled="f" path="m5887,-412l5932,-412e" strokecolor="#BCE1F7" stroked="t" strokeweight="0.85pt" style="position:absolute;left:5887;top:-412;width:45;height:0">
              <v:path arrowok="t"/>
            </v:shape>
            <v:shape coordorigin="5977,-412" coordsize="45,0" filled="f" path="m5977,-412l6022,-412e" strokecolor="#BCE1F7" stroked="t" strokeweight="0.85pt" style="position:absolute;left:5977;top:-412;width:45;height:0">
              <v:path arrowok="t"/>
            </v:shape>
            <v:shape coordorigin="6067,-412" coordsize="45,0" filled="f" path="m6067,-412l6112,-412e" strokecolor="#BCE1F7" stroked="t" strokeweight="0.85pt" style="position:absolute;left:6067;top:-412;width:45;height:0">
              <v:path arrowok="t"/>
            </v:shape>
            <v:shape coordorigin="6157,-412" coordsize="45,0" filled="f" path="m6157,-412l6202,-412e" strokecolor="#BCE1F7" stroked="t" strokeweight="0.85pt" style="position:absolute;left:6157;top:-412;width:45;height:0">
              <v:path arrowok="t"/>
            </v:shape>
            <v:shape coordorigin="6248,-412" coordsize="45,0" filled="f" path="m6248,-412l6293,-412e" strokecolor="#BCE1F7" stroked="t" strokeweight="0.85pt" style="position:absolute;left:6248;top:-412;width:45;height:0">
              <v:path arrowok="t"/>
            </v:shape>
            <v:shape coordorigin="6338,-412" coordsize="45,0" filled="f" path="m6338,-412l6383,-412e" strokecolor="#BCE1F7" stroked="t" strokeweight="0.85pt" style="position:absolute;left:6338;top:-412;width:45;height:0">
              <v:path arrowok="t"/>
            </v:shape>
            <v:shape coordorigin="6428,-412" coordsize="45,0" filled="f" path="m6428,-412l6473,-412e" strokecolor="#BCE1F7" stroked="t" strokeweight="0.85pt" style="position:absolute;left:6428;top:-412;width:45;height:0">
              <v:path arrowok="t"/>
            </v:shape>
            <v:shape coordorigin="6518,-412" coordsize="45,0" filled="f" path="m6518,-412l6563,-412e" strokecolor="#BCE1F7" stroked="t" strokeweight="0.85pt" style="position:absolute;left:6518;top:-412;width:45;height:0">
              <v:path arrowok="t"/>
            </v:shape>
            <v:shape coordorigin="6608,-412" coordsize="45,0" filled="f" path="m6608,-412l6653,-412e" strokecolor="#BCE1F7" stroked="t" strokeweight="0.85pt" style="position:absolute;left:6608;top:-412;width:45;height:0">
              <v:path arrowok="t"/>
            </v:shape>
            <v:shape coordorigin="6698,-412" coordsize="45,0" filled="f" path="m6698,-412l6743,-412e" strokecolor="#BCE1F7" stroked="t" strokeweight="0.85pt" style="position:absolute;left:6698;top:-412;width:45;height:0">
              <v:path arrowok="t"/>
            </v:shape>
            <v:shape coordorigin="6789,-412" coordsize="45,0" filled="f" path="m6789,-412l6834,-412e" strokecolor="#BCE1F7" stroked="t" strokeweight="0.85pt" style="position:absolute;left:6789;top:-412;width:45;height:0">
              <v:path arrowok="t"/>
            </v:shape>
            <v:shape coordorigin="6879,-412" coordsize="45,0" filled="f" path="m6879,-412l6924,-412e" strokecolor="#BCE1F7" stroked="t" strokeweight="0.85pt" style="position:absolute;left:6879;top:-412;width:45;height:0">
              <v:path arrowok="t"/>
            </v:shape>
            <v:shape coordorigin="6969,-412" coordsize="45,0" filled="f" path="m6969,-412l7014,-412e" strokecolor="#BCE1F7" stroked="t" strokeweight="0.85pt" style="position:absolute;left:6969;top:-412;width:45;height:0">
              <v:path arrowok="t"/>
            </v:shape>
            <v:shape coordorigin="7059,-412" coordsize="45,0" filled="f" path="m7059,-412l7104,-412e" strokecolor="#BCE1F7" stroked="t" strokeweight="0.85pt" style="position:absolute;left:7059;top:-412;width:45;height:0">
              <v:path arrowok="t"/>
            </v:shape>
            <v:shape coordorigin="7149,-412" coordsize="45,0" filled="f" path="m7149,-412l7194,-412e" strokecolor="#BCE1F7" stroked="t" strokeweight="0.85pt" style="position:absolute;left:7149;top:-412;width:45;height:0">
              <v:path arrowok="t"/>
            </v:shape>
            <v:shape coordorigin="7239,-412" coordsize="45,0" filled="f" path="m7239,-412l7284,-412e" strokecolor="#BCE1F7" stroked="t" strokeweight="0.85pt" style="position:absolute;left:7239;top:-412;width:45;height:0">
              <v:path arrowok="t"/>
            </v:shape>
            <v:shape coordorigin="7330,-412" coordsize="45,0" filled="f" path="m7330,-412l7375,-412e" strokecolor="#BCE1F7" stroked="t" strokeweight="0.85pt" style="position:absolute;left:7330;top:-412;width:45;height:0">
              <v:path arrowok="t"/>
            </v:shape>
            <v:shape coordorigin="7420,-412" coordsize="45,0" filled="f" path="m7420,-412l7465,-412e" strokecolor="#BCE1F7" stroked="t" strokeweight="0.85pt" style="position:absolute;left:7420;top:-412;width:45;height:0">
              <v:path arrowok="t"/>
            </v:shape>
            <v:shape coordorigin="7510,-412" coordsize="45,0" filled="f" path="m7510,-412l7555,-412e" strokecolor="#BCE1F7" stroked="t" strokeweight="0.85pt" style="position:absolute;left:7510;top:-412;width:45;height:0">
              <v:path arrowok="t"/>
            </v:shape>
            <v:shape coordorigin="7600,-412" coordsize="45,0" filled="f" path="m7600,-412l7645,-412e" strokecolor="#BCE1F7" stroked="t" strokeweight="0.85pt" style="position:absolute;left:7600;top:-412;width:45;height:0">
              <v:path arrowok="t"/>
            </v:shape>
            <v:shape coordorigin="7690,-412" coordsize="45,0" filled="f" path="m7690,-412l7735,-412e" strokecolor="#BCE1F7" stroked="t" strokeweight="0.85pt" style="position:absolute;left:7690;top:-412;width:45;height:0">
              <v:path arrowok="t"/>
            </v:shape>
            <v:shape coordorigin="7780,-412" coordsize="45,0" filled="f" path="m7780,-412l7825,-412e" strokecolor="#BCE1F7" stroked="t" strokeweight="0.85pt" style="position:absolute;left:7780;top:-412;width:45;height:0">
              <v:path arrowok="t"/>
            </v:shape>
            <v:shape coordorigin="7870,-412" coordsize="45,0" filled="f" path="m7870,-412l7915,-412e" strokecolor="#BCE1F7" stroked="t" strokeweight="0.85pt" style="position:absolute;left:7870;top:-412;width:45;height:0">
              <v:path arrowok="t"/>
            </v:shape>
            <v:shape coordorigin="7961,-412" coordsize="45,0" filled="f" path="m7961,-412l8006,-412e" strokecolor="#BCE1F7" stroked="t" strokeweight="0.85pt" style="position:absolute;left:7961;top:-412;width:45;height:0">
              <v:path arrowok="t"/>
            </v:shape>
            <v:shape coordorigin="8051,-412" coordsize="45,0" filled="f" path="m8051,-412l8096,-412e" strokecolor="#BCE1F7" stroked="t" strokeweight="0.85pt" style="position:absolute;left:8051;top:-412;width:45;height:0">
              <v:path arrowok="t"/>
            </v:shape>
            <v:shape coordorigin="8141,-412" coordsize="45,0" filled="f" path="m8141,-412l8186,-412e" strokecolor="#BCE1F7" stroked="t" strokeweight="0.85pt" style="position:absolute;left:8141;top:-412;width:45;height:0">
              <v:path arrowok="t"/>
            </v:shape>
            <v:shape coordorigin="8231,-412" coordsize="45,0" filled="f" path="m8231,-412l8276,-412e" strokecolor="#BCE1F7" stroked="t" strokeweight="0.85pt" style="position:absolute;left:8231;top:-412;width:45;height:0">
              <v:path arrowok="t"/>
            </v:shape>
            <v:shape coordorigin="8321,-412" coordsize="45,0" filled="f" path="m8321,-412l8366,-412e" strokecolor="#BCE1F7" stroked="t" strokeweight="0.85pt" style="position:absolute;left:8321;top:-412;width:45;height:0">
              <v:path arrowok="t"/>
            </v:shape>
            <v:shape coordorigin="8411,-412" coordsize="45,0" filled="f" path="m8411,-412l8456,-412e" strokecolor="#BCE1F7" stroked="t" strokeweight="0.85pt" style="position:absolute;left:8411;top:-412;width:45;height:0">
              <v:path arrowok="t"/>
            </v:shape>
            <v:shape coordorigin="8502,-412" coordsize="45,0" filled="f" path="m8502,-412l8547,-412e" strokecolor="#BCE1F7" stroked="t" strokeweight="0.85pt" style="position:absolute;left:8502;top:-412;width:45;height:0">
              <v:path arrowok="t"/>
            </v:shape>
            <v:shape coordorigin="8592,-412" coordsize="45,0" filled="f" path="m8592,-412l8637,-412e" strokecolor="#BCE1F7" stroked="t" strokeweight="0.85pt" style="position:absolute;left:8592;top:-412;width:45;height:0">
              <v:path arrowok="t"/>
            </v:shape>
            <v:shape coordorigin="8682,-412" coordsize="45,0" filled="f" path="m8682,-412l8727,-412e" strokecolor="#BCE1F7" stroked="t" strokeweight="0.85pt" style="position:absolute;left:8682;top:-412;width:45;height:0">
              <v:path arrowok="t"/>
            </v:shape>
            <v:shape coordorigin="8772,-412" coordsize="45,0" filled="f" path="m8772,-412l8817,-412e" strokecolor="#BCE1F7" stroked="t" strokeweight="0.85pt" style="position:absolute;left:8772;top:-412;width:45;height:0">
              <v:path arrowok="t"/>
            </v:shape>
            <v:shape coordorigin="8862,-412" coordsize="45,0" filled="f" path="m8862,-412l8907,-412e" strokecolor="#BCE1F7" stroked="t" strokeweight="0.85pt" style="position:absolute;left:8862;top:-412;width:45;height:0">
              <v:path arrowok="t"/>
            </v:shape>
            <v:shape coordorigin="8952,-412" coordsize="45,0" filled="f" path="m8952,-412l8997,-412e" strokecolor="#BCE1F7" stroked="t" strokeweight="0.85pt" style="position:absolute;left:8952;top:-412;width:45;height:0">
              <v:path arrowok="t"/>
            </v:shape>
            <v:shape coordorigin="9042,-412" coordsize="45,0" filled="f" path="m9042,-412l9087,-412e" strokecolor="#BCE1F7" stroked="t" strokeweight="0.85pt" style="position:absolute;left:9042;top:-412;width:45;height:0">
              <v:path arrowok="t"/>
            </v:shape>
            <v:shape coordorigin="9133,-412" coordsize="45,0" filled="f" path="m9133,-412l9178,-412e" strokecolor="#BCE1F7" stroked="t" strokeweight="0.85pt" style="position:absolute;left:9133;top:-412;width:45;height:0">
              <v:path arrowok="t"/>
            </v:shape>
            <v:shape coordorigin="9223,-412" coordsize="45,0" filled="f" path="m9223,-412l9268,-412e" strokecolor="#BCE1F7" stroked="t" strokeweight="0.85pt" style="position:absolute;left:9223;top:-412;width:45;height:0">
              <v:path arrowok="t"/>
            </v:shape>
            <v:shape coordorigin="9313,-412" coordsize="45,0" filled="f" path="m9313,-412l9358,-412e" strokecolor="#BCE1F7" stroked="t" strokeweight="0.85pt" style="position:absolute;left:9313;top:-412;width:45;height:0">
              <v:path arrowok="t"/>
            </v:shape>
            <v:shape coordorigin="9403,-412" coordsize="45,0" filled="f" path="m9403,-412l9448,-412e" strokecolor="#BCE1F7" stroked="t" strokeweight="0.85pt" style="position:absolute;left:9403;top:-412;width:45;height:0">
              <v:path arrowok="t"/>
            </v:shape>
            <v:shape coordorigin="9493,-412" coordsize="45,0" filled="f" path="m9493,-412l9538,-412e" strokecolor="#BCE1F7" stroked="t" strokeweight="0.85pt" style="position:absolute;left:9493;top:-412;width:45;height:0">
              <v:path arrowok="t"/>
            </v:shape>
            <v:shape coordorigin="9583,-412" coordsize="45,0" filled="f" path="m9583,-412l9628,-412e" strokecolor="#BCE1F7" stroked="t" strokeweight="0.85pt" style="position:absolute;left:9583;top:-412;width:45;height:0">
              <v:path arrowok="t"/>
            </v:shape>
            <v:shape coordorigin="9674,-412" coordsize="45,0" filled="f" path="m9674,-412l9719,-412e" strokecolor="#BCE1F7" stroked="t" strokeweight="0.85pt" style="position:absolute;left:9674;top:-412;width:45;height:0">
              <v:path arrowok="t"/>
            </v:shape>
            <v:shape coordorigin="9764,-412" coordsize="45,0" filled="f" path="m9764,-412l9809,-412e" strokecolor="#BCE1F7" stroked="t" strokeweight="0.85pt" style="position:absolute;left:9764;top:-412;width:45;height:0">
              <v:path arrowok="t"/>
            </v:shape>
            <v:shape coordorigin="9854,-412" coordsize="45,0" filled="f" path="m9854,-412l9899,-412e" strokecolor="#BCE1F7" stroked="t" strokeweight="0.85pt" style="position:absolute;left:9854;top:-412;width:45;height:0">
              <v:path arrowok="t"/>
            </v:shape>
            <v:shape coordorigin="9944,-412" coordsize="45,0" filled="f" path="m9944,-412l9989,-412e" strokecolor="#BCE1F7" stroked="t" strokeweight="0.85pt" style="position:absolute;left:9944;top:-412;width:45;height:0">
              <v:path arrowok="t"/>
            </v:shape>
            <v:shape coordorigin="10034,-412" coordsize="45,0" filled="f" path="m10034,-412l10079,-412e" strokecolor="#BCE1F7" stroked="t" strokeweight="0.85pt" style="position:absolute;left:10034;top:-412;width:45;height:0">
              <v:path arrowok="t"/>
            </v:shape>
            <v:shape coordorigin="10124,-412" coordsize="45,0" filled="f" path="m10124,-412l10169,-412e" strokecolor="#BCE1F7" stroked="t" strokeweight="0.85pt" style="position:absolute;left:10124;top:-412;width:45;height:0">
              <v:path arrowok="t"/>
            </v:shape>
            <v:shape coordorigin="10214,-412" coordsize="45,0" filled="f" path="m10214,-412l10259,-412e" strokecolor="#BCE1F7" stroked="t" strokeweight="0.85pt" style="position:absolute;left:10214;top:-412;width:45;height:0">
              <v:path arrowok="t"/>
            </v:shape>
            <v:shape coordorigin="10305,-412" coordsize="45,0" filled="f" path="m10305,-412l10350,-412e" strokecolor="#BCE1F7" stroked="t" strokeweight="0.85pt" style="position:absolute;left:10305;top:-412;width:45;height:0">
              <v:path arrowok="t"/>
            </v:shape>
            <v:shape coordorigin="10395,-412" coordsize="45,0" filled="f" path="m10395,-412l10440,-412e" strokecolor="#BCE1F7" stroked="t" strokeweight="0.85pt" style="position:absolute;left:10395;top:-412;width:45;height:0">
              <v:path arrowok="t"/>
            </v:shape>
            <v:shape coordorigin="10485,-412" coordsize="45,0" filled="f" path="m10485,-412l10530,-412e" strokecolor="#BCE1F7" stroked="t" strokeweight="0.85pt" style="position:absolute;left:10485;top:-412;width:45;height:0">
              <v:path arrowok="t"/>
            </v:shape>
            <v:shape coordorigin="10575,-412" coordsize="45,0" filled="f" path="m10575,-412l10620,-412e" strokecolor="#BCE1F7" stroked="t" strokeweight="0.85pt" style="position:absolute;left:10575;top:-412;width:45;height:0">
              <v:path arrowok="t"/>
            </v:shape>
            <v:shape coordorigin="10665,-412" coordsize="45,0" filled="f" path="m10665,-412l10710,-412e" strokecolor="#BCE1F7" stroked="t" strokeweight="0.85pt" style="position:absolute;left:10665;top:-412;width:45;height:0">
              <v:path arrowok="t"/>
            </v:shape>
            <v:shape coordorigin="10755,-412" coordsize="45,0" filled="f" path="m10755,-412l10800,-412e" strokecolor="#BCE1F7" stroked="t" strokeweight="0.85pt" style="position:absolute;left:10755;top:-412;width:45;height:0">
              <v:path arrowok="t"/>
            </v:shape>
            <v:shape coordorigin="10846,-412" coordsize="45,0" filled="f" path="m10846,-412l10891,-412e" strokecolor="#BCE1F7" stroked="t" strokeweight="0.85pt" style="position:absolute;left:10846;top:-412;width:45;height:0">
              <v:path arrowok="t"/>
            </v:shape>
            <v:shape coordorigin="10936,-412" coordsize="45,0" filled="f" path="m10936,-412l10981,-412e" strokecolor="#BCE1F7" stroked="t" strokeweight="0.85pt" style="position:absolute;left:10936;top:-412;width:45;height:0">
              <v:path arrowok="t"/>
            </v:shape>
            <v:shape coordorigin="11026,-412" coordsize="45,0" filled="f" path="m11026,-412l11071,-412e" strokecolor="#BCE1F7" stroked="t" strokeweight="0.85pt" style="position:absolute;left:11026;top:-412;width:45;height:0">
              <v:path arrowok="t"/>
            </v:shape>
            <v:shape coordorigin="11116,-412" coordsize="45,0" filled="f" path="m11116,-412l11161,-412e" strokecolor="#BCE1F7" stroked="t" strokeweight="0.85pt" style="position:absolute;left:11116;top:-412;width:45;height:0">
              <v:path arrowok="t"/>
            </v:shape>
            <v:shape coordorigin="11206,-412" coordsize="45,0" filled="f" path="m11206,-412l11251,-412e" strokecolor="#BCE1F7" stroked="t" strokeweight="0.85pt" style="position:absolute;left:11206;top:-412;width:45;height:0">
              <v:path arrowok="t"/>
            </v:shape>
            <v:shape coordorigin="11293,-415" coordsize="27,24" fillcolor="#BCE1F7" filled="t" path="m11320,-402l11301,-415,11298,-415,11293,-401,11295,-401,11309,-391,11320,-402xe" stroked="f" style="position:absolute;left:11293;top:-415;width:27;height:24">
              <v:path arrowok="t"/>
              <v:fill/>
            </v:shape>
            <v:shape coordorigin="11309,1095" coordsize="24,27" fillcolor="#BCE1F7" filled="t" path="m11333,1100l11319,1095,11319,1097,11309,1111,11320,1121,11333,1102,11333,1100xe" stroked="f" style="position:absolute;left:11309;top:1095;width:24;height:27">
              <v:path arrowok="t"/>
              <v:fill/>
            </v:shape>
            <v:shape coordorigin="11309,-402" coordsize="24,27" fillcolor="#BCE1F7" filled="t" path="m11333,-380l11333,-383,11320,-402,11309,-391,11319,-377,11319,-375,11333,-380xe" stroked="f" style="position:absolute;left:11309;top:-402;width:24;height:27">
              <v:path arrowok="t"/>
              <v:fill/>
            </v:shape>
            <v:shape coordorigin="11323,1031" coordsize="15,0" filled="f" path="m11323,1031l11338,1031e" strokecolor="#BCE1F7" stroked="t" strokeweight="2.336pt" style="position:absolute;left:11323;top:1031;width:15;height:0">
              <v:path arrowok="t"/>
            </v:shape>
            <v:shape coordorigin="11323,941" coordsize="15,0" filled="f" path="m11323,941l11338,941e" strokecolor="#BCE1F7" stroked="t" strokeweight="2.337pt" style="position:absolute;left:11323;top:941;width:15;height:0">
              <v:path arrowok="t"/>
            </v:shape>
            <v:shape coordorigin="11323,852" coordsize="15,0" filled="f" path="m11323,852l11338,852e" strokecolor="#BCE1F7" stroked="t" strokeweight="2.337pt" style="position:absolute;left:11323;top:852;width:15;height:0">
              <v:path arrowok="t"/>
            </v:shape>
            <v:shape coordorigin="11323,762" coordsize="15,0" filled="f" path="m11323,762l11338,762e" strokecolor="#BCE1F7" stroked="t" strokeweight="2.337pt" style="position:absolute;left:11323;top:762;width:15;height:0">
              <v:path arrowok="t"/>
            </v:shape>
            <v:shape coordorigin="11323,673" coordsize="15,0" filled="f" path="m11323,673l11338,673e" strokecolor="#BCE1F7" stroked="t" strokeweight="2.3371pt" style="position:absolute;left:11323;top:673;width:15;height:0">
              <v:path arrowok="t"/>
            </v:shape>
            <v:shape coordorigin="11323,584" coordsize="15,0" filled="f" path="m11323,584l11338,584e" strokecolor="#BCE1F7" stroked="t" strokeweight="2.336pt" style="position:absolute;left:11323;top:584;width:15;height:0">
              <v:path arrowok="t"/>
            </v:shape>
            <v:shape coordorigin="11323,494" coordsize="15,0" filled="f" path="m11323,494l11338,494e" strokecolor="#BCE1F7" stroked="t" strokeweight="2.337pt" style="position:absolute;left:11323;top:494;width:15;height:0">
              <v:path arrowok="t"/>
            </v:shape>
            <v:shape coordorigin="11323,405" coordsize="15,0" filled="f" path="m11323,405l11338,405e" strokecolor="#BCE1F7" stroked="t" strokeweight="2.336pt" style="position:absolute;left:11323;top:405;width:15;height:0">
              <v:path arrowok="t"/>
            </v:shape>
            <v:shape coordorigin="11323,315" coordsize="15,0" filled="f" path="m11323,315l11338,315e" strokecolor="#BCE1F7" stroked="t" strokeweight="2.337pt" style="position:absolute;left:11323;top:315;width:15;height:0">
              <v:path arrowok="t"/>
            </v:shape>
            <v:shape coordorigin="11323,226" coordsize="15,0" filled="f" path="m11323,226l11338,226e" strokecolor="#BCE1F7" stroked="t" strokeweight="2.3371pt" style="position:absolute;left:11323;top:226;width:15;height:0">
              <v:path arrowok="t"/>
            </v:shape>
            <v:shape coordorigin="11323,136" coordsize="15,0" filled="f" path="m11323,136l11338,136e" strokecolor="#BCE1F7" stroked="t" strokeweight="2.3369pt" style="position:absolute;left:11323;top:136;width:15;height:0">
              <v:path arrowok="t"/>
            </v:shape>
            <v:shape coordorigin="11323,47" coordsize="15,0" filled="f" path="m11323,47l11338,47e" strokecolor="#BCE1F7" stroked="t" strokeweight="2.337pt" style="position:absolute;left:11323;top:47;width:15;height:0">
              <v:path arrowok="t"/>
            </v:shape>
            <v:shape coordorigin="11323,-43" coordsize="15,0" filled="f" path="m11323,-43l11338,-43e" strokecolor="#BCE1F7" stroked="t" strokeweight="2.3361pt" style="position:absolute;left:11323;top:-43;width:15;height:0">
              <v:path arrowok="t"/>
            </v:shape>
            <v:shape coordorigin="11323,-132" coordsize="15,0" filled="f" path="m11323,-132l11338,-132e" strokecolor="#BCE1F7" stroked="t" strokeweight="2.3369pt" style="position:absolute;left:11323;top:-132;width:15;height:0">
              <v:path arrowok="t"/>
            </v:shape>
            <v:shape coordorigin="11323,-222" coordsize="15,0" filled="f" path="m11323,-222l11338,-222e" strokecolor="#BCE1F7" stroked="t" strokeweight="2.3361pt" style="position:absolute;left:11323;top:-222;width:15;height:0">
              <v:path arrowok="t"/>
            </v:shape>
            <v:shape coordorigin="11323,-311" coordsize="15,0" filled="f" path="m11323,-311l11338,-311e" strokecolor="#BCE1F7" stroked="t" strokeweight="2.3371pt" style="position:absolute;left:11323;top:-311;width:15;height:0">
              <v:path arrowok="t"/>
            </v:shape>
            <v:shape coordorigin="731,547" coordsize="10472,0" filled="f" path="m731,547l11203,547e" strokecolor="#C9D3DF" stroked="t" strokeweight="0.75pt" style="position:absolute;left:731;top:547;width:10472;height:0">
              <v:path arrowok="t"/>
              <v:stroke dashstyle="dash"/>
            </v:shape>
            <v:shape coordorigin="731,847" coordsize="10472,0" filled="f" path="m731,847l11203,847e" strokecolor="#C9D3DF" stroked="t" strokeweight="0.75pt" style="position:absolute;left:731;top:847;width:10472;height:0">
              <v:path arrowok="t"/>
              <v:stroke dashstyle="dash"/>
            </v:shape>
            <v:shape style="position:absolute;left:568;top:-417;width:10772;height:1556" type="#_x0000_t75">
              <v:imagedata o:title="" r:id="rId46"/>
            </v:shape>
            <w10:wrap type="none"/>
          </v:group>
        </w:pict>
      </w:r>
      <w:r>
        <w:rPr>
          <w:rFonts w:ascii="Arial" w:cs="Arial" w:eastAsia="Arial" w:hAnsi="Arial"/>
          <w:b/>
          <w:color w:val="2A6BAE"/>
          <w:spacing w:val="1"/>
          <w:w w:val="100"/>
          <w:sz w:val="16"/>
          <w:szCs w:val="16"/>
        </w:rPr>
        <w:t>A</w:t>
      </w:r>
      <w:r>
        <w:rPr>
          <w:rFonts w:ascii="Arial" w:cs="Arial" w:eastAsia="Arial" w:hAnsi="Arial"/>
          <w:b/>
          <w:color w:val="2A6BAE"/>
          <w:spacing w:val="-1"/>
          <w:w w:val="100"/>
          <w:sz w:val="16"/>
          <w:szCs w:val="16"/>
        </w:rPr>
        <w:t>L</w:t>
      </w:r>
      <w:r>
        <w:rPr>
          <w:rFonts w:ascii="Arial" w:cs="Arial" w:eastAsia="Arial" w:hAnsi="Arial"/>
          <w:b/>
          <w:color w:val="2A6BAE"/>
          <w:spacing w:val="1"/>
          <w:w w:val="100"/>
          <w:sz w:val="16"/>
          <w:szCs w:val="16"/>
        </w:rPr>
        <w:t>A</w:t>
      </w:r>
      <w:r>
        <w:rPr>
          <w:rFonts w:ascii="Arial" w:cs="Arial" w:eastAsia="Arial" w:hAnsi="Arial"/>
          <w:b/>
          <w:color w:val="2A6BAE"/>
          <w:spacing w:val="2"/>
          <w:w w:val="100"/>
          <w:sz w:val="16"/>
          <w:szCs w:val="16"/>
        </w:rPr>
        <w:t>S</w:t>
      </w:r>
      <w:r>
        <w:rPr>
          <w:rFonts w:ascii="Arial" w:cs="Arial" w:eastAsia="Arial" w:hAnsi="Arial"/>
          <w:b/>
          <w:color w:val="2A6BAE"/>
          <w:spacing w:val="1"/>
          <w:w w:val="100"/>
          <w:sz w:val="16"/>
          <w:szCs w:val="16"/>
        </w:rPr>
        <w:t>A</w:t>
      </w:r>
      <w:r>
        <w:rPr>
          <w:rFonts w:ascii="Arial" w:cs="Arial" w:eastAsia="Arial" w:hAnsi="Arial"/>
          <w:b/>
          <w:color w:val="2A6BAE"/>
          <w:spacing w:val="0"/>
          <w:w w:val="100"/>
          <w:sz w:val="16"/>
          <w:szCs w:val="16"/>
        </w:rPr>
        <w:t>N</w:t>
      </w:r>
      <w:r>
        <w:rPr>
          <w:rFonts w:ascii="Arial" w:cs="Arial" w:eastAsia="Arial" w:hAnsi="Arial"/>
          <w:b/>
          <w:color w:val="2A6BAE"/>
          <w:spacing w:val="-9"/>
          <w:w w:val="100"/>
          <w:sz w:val="16"/>
          <w:szCs w:val="16"/>
        </w:rPr>
        <w:t> </w:t>
      </w:r>
      <w:r>
        <w:rPr>
          <w:rFonts w:ascii="Arial" w:cs="Arial" w:eastAsia="Arial" w:hAnsi="Arial"/>
          <w:b/>
          <w:color w:val="2A6BAE"/>
          <w:spacing w:val="-1"/>
          <w:w w:val="100"/>
          <w:sz w:val="16"/>
          <w:szCs w:val="16"/>
        </w:rPr>
        <w:t>M</w:t>
      </w:r>
      <w:r>
        <w:rPr>
          <w:rFonts w:ascii="Arial" w:cs="Arial" w:eastAsia="Arial" w:hAnsi="Arial"/>
          <w:b/>
          <w:color w:val="2A6BAE"/>
          <w:spacing w:val="1"/>
          <w:w w:val="100"/>
          <w:sz w:val="16"/>
          <w:szCs w:val="16"/>
        </w:rPr>
        <w:t>E</w:t>
      </w:r>
      <w:r>
        <w:rPr>
          <w:rFonts w:ascii="Arial" w:cs="Arial" w:eastAsia="Arial" w:hAnsi="Arial"/>
          <w:b/>
          <w:color w:val="2A6BAE"/>
          <w:spacing w:val="-1"/>
          <w:w w:val="100"/>
          <w:sz w:val="16"/>
          <w:szCs w:val="16"/>
        </w:rPr>
        <w:t>M</w:t>
      </w:r>
      <w:r>
        <w:rPr>
          <w:rFonts w:ascii="Arial" w:cs="Arial" w:eastAsia="Arial" w:hAnsi="Arial"/>
          <w:b/>
          <w:color w:val="2A6BAE"/>
          <w:spacing w:val="0"/>
          <w:w w:val="100"/>
          <w:sz w:val="16"/>
          <w:szCs w:val="16"/>
        </w:rPr>
        <w:t>I</w:t>
      </w:r>
      <w:r>
        <w:rPr>
          <w:rFonts w:ascii="Arial" w:cs="Arial" w:eastAsia="Arial" w:hAnsi="Arial"/>
          <w:b/>
          <w:color w:val="2A6BAE"/>
          <w:spacing w:val="-2"/>
          <w:w w:val="100"/>
          <w:sz w:val="16"/>
          <w:szCs w:val="16"/>
        </w:rPr>
        <w:t>L</w:t>
      </w:r>
      <w:r>
        <w:rPr>
          <w:rFonts w:ascii="Arial" w:cs="Arial" w:eastAsia="Arial" w:hAnsi="Arial"/>
          <w:b/>
          <w:color w:val="2A6BAE"/>
          <w:spacing w:val="0"/>
          <w:w w:val="100"/>
          <w:sz w:val="16"/>
          <w:szCs w:val="16"/>
        </w:rPr>
        <w:t>IH</w:t>
      </w:r>
      <w:r>
        <w:rPr>
          <w:rFonts w:ascii="Arial" w:cs="Arial" w:eastAsia="Arial" w:hAnsi="Arial"/>
          <w:b/>
          <w:color w:val="2A6BAE"/>
          <w:spacing w:val="-4"/>
          <w:w w:val="100"/>
          <w:sz w:val="16"/>
          <w:szCs w:val="16"/>
        </w:rPr>
        <w:t> </w:t>
      </w:r>
      <w:r>
        <w:rPr>
          <w:rFonts w:ascii="Arial" w:cs="Arial" w:eastAsia="Arial" w:hAnsi="Arial"/>
          <w:b/>
          <w:color w:val="2A6BAE"/>
          <w:spacing w:val="-1"/>
          <w:w w:val="100"/>
          <w:sz w:val="16"/>
          <w:szCs w:val="16"/>
        </w:rPr>
        <w:t>J</w:t>
      </w:r>
      <w:r>
        <w:rPr>
          <w:rFonts w:ascii="Arial" w:cs="Arial" w:eastAsia="Arial" w:hAnsi="Arial"/>
          <w:b/>
          <w:color w:val="2A6BAE"/>
          <w:spacing w:val="-4"/>
          <w:w w:val="100"/>
          <w:sz w:val="16"/>
          <w:szCs w:val="16"/>
        </w:rPr>
        <w:t>A</w:t>
      </w:r>
      <w:r>
        <w:rPr>
          <w:rFonts w:ascii="Arial" w:cs="Arial" w:eastAsia="Arial" w:hAnsi="Arial"/>
          <w:b/>
          <w:color w:val="2A6BAE"/>
          <w:spacing w:val="1"/>
          <w:w w:val="100"/>
          <w:sz w:val="16"/>
          <w:szCs w:val="16"/>
        </w:rPr>
        <w:t>W</w:t>
      </w:r>
      <w:r>
        <w:rPr>
          <w:rFonts w:ascii="Arial" w:cs="Arial" w:eastAsia="Arial" w:hAnsi="Arial"/>
          <w:b/>
          <w:color w:val="2A6BAE"/>
          <w:spacing w:val="-4"/>
          <w:w w:val="100"/>
          <w:sz w:val="16"/>
          <w:szCs w:val="16"/>
        </w:rPr>
        <w:t>A</w:t>
      </w:r>
      <w:r>
        <w:rPr>
          <w:rFonts w:ascii="Arial" w:cs="Arial" w:eastAsia="Arial" w:hAnsi="Arial"/>
          <w:b/>
          <w:color w:val="2A6BAE"/>
          <w:spacing w:val="-4"/>
          <w:w w:val="100"/>
          <w:sz w:val="16"/>
          <w:szCs w:val="16"/>
        </w:rPr>
        <w:t>B</w:t>
      </w:r>
      <w:r>
        <w:rPr>
          <w:rFonts w:ascii="Arial" w:cs="Arial" w:eastAsia="Arial" w:hAnsi="Arial"/>
          <w:b/>
          <w:color w:val="2A6BAE"/>
          <w:spacing w:val="0"/>
          <w:w w:val="100"/>
          <w:sz w:val="16"/>
          <w:szCs w:val="16"/>
        </w:rPr>
        <w:t>AN:</w:t>
      </w:r>
      <w:r>
        <w:rPr>
          <w:rFonts w:ascii="Arial" w:cs="Arial" w:eastAsia="Arial" w:hAnsi="Arial"/>
          <w:color w:val="000000"/>
          <w:spacing w:val="0"/>
          <w:w w:val="100"/>
          <w:sz w:val="16"/>
          <w:szCs w:val="16"/>
        </w:rPr>
      </w:r>
    </w:p>
    <w:p>
      <w:pPr>
        <w:rPr>
          <w:rFonts w:ascii="Arial" w:cs="Arial" w:eastAsia="Arial" w:hAnsi="Arial"/>
          <w:sz w:val="19"/>
          <w:szCs w:val="19"/>
        </w:rPr>
        <w:jc w:val="left"/>
        <w:spacing w:before="85" w:line="200" w:lineRule="exact"/>
        <w:ind w:left="104" w:right="-49"/>
      </w:pPr>
      <w:r>
        <w:rPr>
          <w:rFonts w:ascii="Arial" w:cs="Arial" w:eastAsia="Arial" w:hAnsi="Arial"/>
          <w:b/>
          <w:color w:val="2C3647"/>
          <w:spacing w:val="0"/>
          <w:w w:val="100"/>
          <w:position w:val="-1"/>
          <w:sz w:val="19"/>
          <w:szCs w:val="19"/>
        </w:rPr>
        <w:t>S</w:t>
      </w:r>
      <w:r>
        <w:rPr>
          <w:rFonts w:ascii="Arial" w:cs="Arial" w:eastAsia="Arial" w:hAnsi="Arial"/>
          <w:b/>
          <w:color w:val="2C3647"/>
          <w:spacing w:val="-1"/>
          <w:w w:val="100"/>
          <w:position w:val="-1"/>
          <w:sz w:val="19"/>
          <w:szCs w:val="19"/>
        </w:rPr>
        <w:t>o</w:t>
      </w:r>
      <w:r>
        <w:rPr>
          <w:rFonts w:ascii="Arial" w:cs="Arial" w:eastAsia="Arial" w:hAnsi="Arial"/>
          <w:b/>
          <w:color w:val="2C3647"/>
          <w:spacing w:val="1"/>
          <w:w w:val="100"/>
          <w:position w:val="-1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0"/>
          <w:w w:val="100"/>
          <w:position w:val="-1"/>
          <w:sz w:val="19"/>
          <w:szCs w:val="19"/>
        </w:rPr>
        <w:t>l</w:t>
      </w:r>
      <w:r>
        <w:rPr>
          <w:rFonts w:ascii="Arial" w:cs="Arial" w:eastAsia="Arial" w:hAnsi="Arial"/>
          <w:b/>
          <w:color w:val="2C3647"/>
          <w:spacing w:val="-1"/>
          <w:w w:val="100"/>
          <w:position w:val="-1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-3"/>
          <w:w w:val="100"/>
          <w:position w:val="-1"/>
          <w:sz w:val="19"/>
          <w:szCs w:val="19"/>
        </w:rPr>
        <w:t>1</w:t>
      </w:r>
      <w:r>
        <w:rPr>
          <w:rFonts w:ascii="Arial" w:cs="Arial" w:eastAsia="Arial" w:hAnsi="Arial"/>
          <w:b/>
          <w:color w:val="2C3647"/>
          <w:spacing w:val="0"/>
          <w:w w:val="100"/>
          <w:position w:val="-1"/>
          <w:sz w:val="19"/>
          <w:szCs w:val="19"/>
        </w:rPr>
        <w:t>5</w:t>
      </w:r>
      <w:r>
        <w:rPr>
          <w:rFonts w:ascii="Arial" w:cs="Arial" w:eastAsia="Arial" w:hAnsi="Arial"/>
          <w:b/>
          <w:color w:val="2C3647"/>
          <w:spacing w:val="-1"/>
          <w:w w:val="100"/>
          <w:position w:val="-1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0"/>
          <w:w w:val="100"/>
          <w:position w:val="-1"/>
          <w:sz w:val="19"/>
          <w:szCs w:val="19"/>
        </w:rPr>
        <w:t>(</w:t>
      </w:r>
      <w:r>
        <w:rPr>
          <w:rFonts w:ascii="Arial" w:cs="Arial" w:eastAsia="Arial" w:hAnsi="Arial"/>
          <w:b/>
          <w:color w:val="2C3647"/>
          <w:spacing w:val="-4"/>
          <w:w w:val="100"/>
          <w:position w:val="-1"/>
          <w:sz w:val="19"/>
          <w:szCs w:val="19"/>
        </w:rPr>
        <w:t>E</w:t>
      </w:r>
      <w:r>
        <w:rPr>
          <w:rFonts w:ascii="Arial" w:cs="Arial" w:eastAsia="Arial" w:hAnsi="Arial"/>
          <w:b/>
          <w:color w:val="2C3647"/>
          <w:spacing w:val="1"/>
          <w:w w:val="100"/>
          <w:position w:val="-1"/>
          <w:sz w:val="19"/>
          <w:szCs w:val="19"/>
        </w:rPr>
        <w:t>s</w:t>
      </w:r>
      <w:r>
        <w:rPr>
          <w:rFonts w:ascii="Arial" w:cs="Arial" w:eastAsia="Arial" w:hAnsi="Arial"/>
          <w:b/>
          <w:color w:val="2C3647"/>
          <w:spacing w:val="-3"/>
          <w:w w:val="100"/>
          <w:position w:val="-1"/>
          <w:sz w:val="19"/>
          <w:szCs w:val="19"/>
        </w:rPr>
        <w:t>s</w:t>
      </w:r>
      <w:r>
        <w:rPr>
          <w:rFonts w:ascii="Arial" w:cs="Arial" w:eastAsia="Arial" w:hAnsi="Arial"/>
          <w:b/>
          <w:color w:val="2C3647"/>
          <w:spacing w:val="1"/>
          <w:w w:val="100"/>
          <w:position w:val="-1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0"/>
          <w:w w:val="100"/>
          <w:position w:val="-1"/>
          <w:sz w:val="19"/>
          <w:szCs w:val="19"/>
        </w:rPr>
        <w:t>y</w:t>
      </w:r>
      <w:r>
        <w:rPr>
          <w:rFonts w:ascii="Arial" w:cs="Arial" w:eastAsia="Arial" w:hAnsi="Arial"/>
          <w:b/>
          <w:color w:val="2C3647"/>
          <w:spacing w:val="-1"/>
          <w:w w:val="100"/>
          <w:position w:val="-1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0"/>
          <w:w w:val="100"/>
          <w:position w:val="-1"/>
          <w:sz w:val="19"/>
          <w:szCs w:val="19"/>
        </w:rPr>
        <w:t>St</w:t>
      </w:r>
      <w:r>
        <w:rPr>
          <w:rFonts w:ascii="Arial" w:cs="Arial" w:eastAsia="Arial" w:hAnsi="Arial"/>
          <w:b/>
          <w:color w:val="2C3647"/>
          <w:spacing w:val="-1"/>
          <w:w w:val="100"/>
          <w:position w:val="-1"/>
          <w:sz w:val="19"/>
          <w:szCs w:val="19"/>
        </w:rPr>
        <w:t>u</w:t>
      </w:r>
      <w:r>
        <w:rPr>
          <w:rFonts w:ascii="Arial" w:cs="Arial" w:eastAsia="Arial" w:hAnsi="Arial"/>
          <w:b/>
          <w:color w:val="2C3647"/>
          <w:spacing w:val="-1"/>
          <w:w w:val="100"/>
          <w:position w:val="-1"/>
          <w:sz w:val="19"/>
          <w:szCs w:val="19"/>
        </w:rPr>
        <w:t>d</w:t>
      </w:r>
      <w:r>
        <w:rPr>
          <w:rFonts w:ascii="Arial" w:cs="Arial" w:eastAsia="Arial" w:hAnsi="Arial"/>
          <w:b/>
          <w:color w:val="2C3647"/>
          <w:spacing w:val="0"/>
          <w:w w:val="100"/>
          <w:position w:val="-1"/>
          <w:sz w:val="19"/>
          <w:szCs w:val="19"/>
        </w:rPr>
        <w:t>i</w:t>
      </w:r>
      <w:r>
        <w:rPr>
          <w:rFonts w:ascii="Arial" w:cs="Arial" w:eastAsia="Arial" w:hAnsi="Arial"/>
          <w:b/>
          <w:color w:val="2C3647"/>
          <w:spacing w:val="0"/>
          <w:w w:val="100"/>
          <w:position w:val="-1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-3"/>
          <w:w w:val="100"/>
          <w:position w:val="-1"/>
          <w:sz w:val="19"/>
          <w:szCs w:val="19"/>
        </w:rPr>
        <w:t>K</w:t>
      </w:r>
      <w:r>
        <w:rPr>
          <w:rFonts w:ascii="Arial" w:cs="Arial" w:eastAsia="Arial" w:hAnsi="Arial"/>
          <w:b/>
          <w:color w:val="2C3647"/>
          <w:spacing w:val="-3"/>
          <w:w w:val="100"/>
          <w:position w:val="-1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1"/>
          <w:w w:val="100"/>
          <w:position w:val="-1"/>
          <w:sz w:val="19"/>
          <w:szCs w:val="19"/>
        </w:rPr>
        <w:t>s</w:t>
      </w:r>
      <w:r>
        <w:rPr>
          <w:rFonts w:ascii="Arial" w:cs="Arial" w:eastAsia="Arial" w:hAnsi="Arial"/>
          <w:b/>
          <w:color w:val="2C3647"/>
          <w:spacing w:val="-1"/>
          <w:w w:val="100"/>
          <w:position w:val="-1"/>
          <w:sz w:val="19"/>
          <w:szCs w:val="19"/>
        </w:rPr>
        <w:t>u</w:t>
      </w:r>
      <w:r>
        <w:rPr>
          <w:rFonts w:ascii="Arial" w:cs="Arial" w:eastAsia="Arial" w:hAnsi="Arial"/>
          <w:b/>
          <w:color w:val="2C3647"/>
          <w:spacing w:val="0"/>
          <w:w w:val="100"/>
          <w:position w:val="-1"/>
          <w:sz w:val="19"/>
          <w:szCs w:val="19"/>
        </w:rPr>
        <w:t>s</w:t>
      </w:r>
      <w:r>
        <w:rPr>
          <w:rFonts w:ascii="Arial" w:cs="Arial" w:eastAsia="Arial" w:hAnsi="Arial"/>
          <w:b/>
          <w:color w:val="2C3647"/>
          <w:spacing w:val="3"/>
          <w:w w:val="100"/>
          <w:position w:val="-1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0"/>
          <w:w w:val="100"/>
          <w:position w:val="-1"/>
          <w:sz w:val="19"/>
          <w:szCs w:val="19"/>
        </w:rPr>
        <w:t>-</w:t>
      </w:r>
      <w:r>
        <w:rPr>
          <w:rFonts w:ascii="Arial" w:cs="Arial" w:eastAsia="Arial" w:hAnsi="Arial"/>
          <w:b/>
          <w:color w:val="2C3647"/>
          <w:spacing w:val="-8"/>
          <w:w w:val="100"/>
          <w:position w:val="-1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-3"/>
          <w:w w:val="100"/>
          <w:position w:val="-1"/>
          <w:sz w:val="19"/>
          <w:szCs w:val="19"/>
        </w:rPr>
        <w:t>K</w:t>
      </w:r>
      <w:r>
        <w:rPr>
          <w:rFonts w:ascii="Arial" w:cs="Arial" w:eastAsia="Arial" w:hAnsi="Arial"/>
          <w:b/>
          <w:color w:val="2C3647"/>
          <w:spacing w:val="1"/>
          <w:w w:val="100"/>
          <w:position w:val="-1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-1"/>
          <w:w w:val="100"/>
          <w:position w:val="-1"/>
          <w:sz w:val="19"/>
          <w:szCs w:val="19"/>
        </w:rPr>
        <w:t>p</w:t>
      </w:r>
      <w:r>
        <w:rPr>
          <w:rFonts w:ascii="Arial" w:cs="Arial" w:eastAsia="Arial" w:hAnsi="Arial"/>
          <w:b/>
          <w:color w:val="2C3647"/>
          <w:spacing w:val="-3"/>
          <w:w w:val="100"/>
          <w:position w:val="-1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1"/>
          <w:w w:val="100"/>
          <w:position w:val="-1"/>
          <w:sz w:val="19"/>
          <w:szCs w:val="19"/>
        </w:rPr>
        <w:t>s</w:t>
      </w:r>
      <w:r>
        <w:rPr>
          <w:rFonts w:ascii="Arial" w:cs="Arial" w:eastAsia="Arial" w:hAnsi="Arial"/>
          <w:b/>
          <w:color w:val="2C3647"/>
          <w:spacing w:val="-1"/>
          <w:w w:val="100"/>
          <w:position w:val="-1"/>
          <w:sz w:val="19"/>
          <w:szCs w:val="19"/>
        </w:rPr>
        <w:t>i</w:t>
      </w:r>
      <w:r>
        <w:rPr>
          <w:rFonts w:ascii="Arial" w:cs="Arial" w:eastAsia="Arial" w:hAnsi="Arial"/>
          <w:b/>
          <w:color w:val="2C3647"/>
          <w:spacing w:val="0"/>
          <w:w w:val="100"/>
          <w:position w:val="-1"/>
          <w:sz w:val="19"/>
          <w:szCs w:val="19"/>
        </w:rPr>
        <w:t>t</w:t>
      </w:r>
      <w:r>
        <w:rPr>
          <w:rFonts w:ascii="Arial" w:cs="Arial" w:eastAsia="Arial" w:hAnsi="Arial"/>
          <w:b/>
          <w:color w:val="2C3647"/>
          <w:spacing w:val="-3"/>
          <w:w w:val="100"/>
          <w:position w:val="-1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0"/>
          <w:w w:val="100"/>
          <w:position w:val="-1"/>
          <w:sz w:val="19"/>
          <w:szCs w:val="19"/>
        </w:rPr>
        <w:t>s</w:t>
      </w:r>
      <w:r>
        <w:rPr>
          <w:rFonts w:ascii="Arial" w:cs="Arial" w:eastAsia="Arial" w:hAnsi="Arial"/>
          <w:b/>
          <w:color w:val="2C3647"/>
          <w:spacing w:val="6"/>
          <w:w w:val="100"/>
          <w:position w:val="-1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-4"/>
          <w:w w:val="100"/>
          <w:position w:val="-1"/>
          <w:sz w:val="19"/>
          <w:szCs w:val="19"/>
        </w:rPr>
        <w:t>P</w:t>
      </w:r>
      <w:r>
        <w:rPr>
          <w:rFonts w:ascii="Arial" w:cs="Arial" w:eastAsia="Arial" w:hAnsi="Arial"/>
          <w:b/>
          <w:color w:val="2C3647"/>
          <w:spacing w:val="1"/>
          <w:w w:val="100"/>
          <w:position w:val="-1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-1"/>
          <w:w w:val="100"/>
          <w:position w:val="-1"/>
          <w:sz w:val="19"/>
          <w:szCs w:val="19"/>
        </w:rPr>
        <w:t>n</w:t>
      </w:r>
      <w:r>
        <w:rPr>
          <w:rFonts w:ascii="Arial" w:cs="Arial" w:eastAsia="Arial" w:hAnsi="Arial"/>
          <w:b/>
          <w:color w:val="2C3647"/>
          <w:spacing w:val="-1"/>
          <w:w w:val="100"/>
          <w:position w:val="-1"/>
          <w:sz w:val="19"/>
          <w:szCs w:val="19"/>
        </w:rPr>
        <w:t>j</w:t>
      </w:r>
      <w:r>
        <w:rPr>
          <w:rFonts w:ascii="Arial" w:cs="Arial" w:eastAsia="Arial" w:hAnsi="Arial"/>
          <w:b/>
          <w:color w:val="2C3647"/>
          <w:spacing w:val="-3"/>
          <w:w w:val="100"/>
          <w:position w:val="-1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-1"/>
          <w:w w:val="100"/>
          <w:position w:val="-1"/>
          <w:sz w:val="19"/>
          <w:szCs w:val="19"/>
        </w:rPr>
        <w:t>n</w:t>
      </w:r>
      <w:r>
        <w:rPr>
          <w:rFonts w:ascii="Arial" w:cs="Arial" w:eastAsia="Arial" w:hAnsi="Arial"/>
          <w:b/>
          <w:color w:val="2C3647"/>
          <w:spacing w:val="0"/>
          <w:w w:val="100"/>
          <w:position w:val="-1"/>
          <w:sz w:val="19"/>
          <w:szCs w:val="19"/>
        </w:rPr>
        <w:t>g</w:t>
      </w:r>
      <w:r>
        <w:rPr>
          <w:rFonts w:ascii="Arial" w:cs="Arial" w:eastAsia="Arial" w:hAnsi="Arial"/>
          <w:b/>
          <w:color w:val="2C3647"/>
          <w:spacing w:val="1"/>
          <w:w w:val="100"/>
          <w:position w:val="-1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0"/>
          <w:w w:val="100"/>
          <w:position w:val="-1"/>
          <w:sz w:val="19"/>
          <w:szCs w:val="19"/>
        </w:rPr>
        <w:t>&gt;</w:t>
      </w:r>
      <w:r>
        <w:rPr>
          <w:rFonts w:ascii="Arial" w:cs="Arial" w:eastAsia="Arial" w:hAnsi="Arial"/>
          <w:b/>
          <w:color w:val="2C3647"/>
          <w:spacing w:val="1"/>
          <w:w w:val="100"/>
          <w:position w:val="-1"/>
          <w:sz w:val="19"/>
          <w:szCs w:val="19"/>
        </w:rPr>
        <w:t>4</w:t>
      </w:r>
      <w:r>
        <w:rPr>
          <w:rFonts w:ascii="Arial" w:cs="Arial" w:eastAsia="Arial" w:hAnsi="Arial"/>
          <w:b/>
          <w:color w:val="2C3647"/>
          <w:spacing w:val="-3"/>
          <w:w w:val="100"/>
          <w:position w:val="-1"/>
          <w:sz w:val="19"/>
          <w:szCs w:val="19"/>
        </w:rPr>
        <w:t>0</w:t>
      </w:r>
      <w:r>
        <w:rPr>
          <w:rFonts w:ascii="Arial" w:cs="Arial" w:eastAsia="Arial" w:hAnsi="Arial"/>
          <w:b/>
          <w:color w:val="2C3647"/>
          <w:spacing w:val="0"/>
          <w:w w:val="100"/>
          <w:position w:val="-1"/>
          <w:sz w:val="19"/>
          <w:szCs w:val="19"/>
        </w:rPr>
        <w:t>0</w:t>
      </w:r>
      <w:r>
        <w:rPr>
          <w:rFonts w:ascii="Arial" w:cs="Arial" w:eastAsia="Arial" w:hAnsi="Arial"/>
          <w:b/>
          <w:color w:val="2C3647"/>
          <w:spacing w:val="1"/>
          <w:w w:val="100"/>
          <w:position w:val="-1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-3"/>
          <w:w w:val="101"/>
          <w:position w:val="-1"/>
          <w:sz w:val="19"/>
          <w:szCs w:val="19"/>
        </w:rPr>
        <w:t>K</w:t>
      </w:r>
      <w:r>
        <w:rPr>
          <w:rFonts w:ascii="Arial" w:cs="Arial" w:eastAsia="Arial" w:hAnsi="Arial"/>
          <w:b/>
          <w:color w:val="2C3647"/>
          <w:spacing w:val="-3"/>
          <w:w w:val="101"/>
          <w:position w:val="-1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-4"/>
          <w:w w:val="101"/>
          <w:position w:val="-1"/>
          <w:sz w:val="19"/>
          <w:szCs w:val="19"/>
        </w:rPr>
        <w:t>t</w:t>
      </w:r>
      <w:r>
        <w:rPr>
          <w:rFonts w:ascii="Arial" w:cs="Arial" w:eastAsia="Arial" w:hAnsi="Arial"/>
          <w:b/>
          <w:color w:val="2C3647"/>
          <w:spacing w:val="-3"/>
          <w:w w:val="101"/>
          <w:position w:val="-1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0"/>
          <w:w w:val="101"/>
          <w:position w:val="-1"/>
          <w:sz w:val="19"/>
          <w:szCs w:val="19"/>
        </w:rPr>
        <w:t>)</w:t>
      </w:r>
      <w:r>
        <w:rPr>
          <w:rFonts w:ascii="Arial" w:cs="Arial" w:eastAsia="Arial" w:hAnsi="Arial"/>
          <w:color w:val="000000"/>
          <w:spacing w:val="0"/>
          <w:w w:val="100"/>
          <w:position w:val="0"/>
          <w:sz w:val="19"/>
          <w:szCs w:val="19"/>
        </w:rPr>
      </w:r>
    </w:p>
    <w:p>
      <w:pPr>
        <w:rPr>
          <w:sz w:val="12"/>
          <w:szCs w:val="12"/>
        </w:rPr>
        <w:jc w:val="left"/>
        <w:spacing w:before="3" w:line="120" w:lineRule="exact"/>
      </w:pPr>
      <w:r>
        <w:br w:type="column"/>
      </w:r>
      <w:r>
        <w:rPr>
          <w:sz w:val="12"/>
          <w:szCs w:val="12"/>
        </w:rPr>
      </w:r>
    </w:p>
    <w:p>
      <w:pPr>
        <w:rPr>
          <w:rFonts w:ascii="Arial" w:cs="Arial" w:eastAsia="Arial" w:hAnsi="Arial"/>
          <w:sz w:val="15"/>
          <w:szCs w:val="15"/>
        </w:rPr>
        <w:jc w:val="left"/>
        <w:sectPr>
          <w:pgMar w:bottom="280" w:footer="233" w:header="0" w:left="460" w:right="480" w:top="580"/>
          <w:pgSz w:h="16840" w:w="11920"/>
          <w:cols w:equalWidth="off" w:num="2">
            <w:col w:space="224" w:w="5410"/>
            <w:col w:w="5346"/>
          </w:cols>
        </w:sectPr>
      </w:pPr>
      <w:r>
        <w:pict>
          <v:group coordorigin="6020,16" coordsize="1652,181" style="position:absolute;margin-left:301pt;margin-top:0.785012pt;width:82.6pt;height:9.0499pt;mso-position-horizontal-relative:page;mso-position-vertical-relative:paragraph;z-index:-2945">
            <v:shape style="position:absolute;left:6021;top:16;width:1651;height:180" type="#_x0000_t75">
              <v:imagedata o:title="" r:id="rId47"/>
            </v:shape>
            <v:shape style="position:absolute;left:6020;top:17;width:1652;height:180" type="#_x0000_t75">
              <v:imagedata o:title="" r:id="rId48"/>
            </v:shape>
            <w10:wrap type="none"/>
          </v:group>
        </w:pict>
      </w:r>
      <w:r>
        <w:rPr>
          <w:rFonts w:ascii="Arial" w:cs="Arial" w:eastAsia="Arial" w:hAnsi="Arial"/>
          <w:b/>
          <w:color w:val="485367"/>
          <w:spacing w:val="-2"/>
          <w:w w:val="100"/>
          <w:sz w:val="15"/>
          <w:szCs w:val="15"/>
        </w:rPr>
        <w:t>B</w:t>
      </w:r>
      <w:r>
        <w:rPr>
          <w:rFonts w:ascii="Arial" w:cs="Arial" w:eastAsia="Arial" w:hAnsi="Arial"/>
          <w:b/>
          <w:color w:val="485367"/>
          <w:spacing w:val="2"/>
          <w:w w:val="100"/>
          <w:sz w:val="15"/>
          <w:szCs w:val="15"/>
        </w:rPr>
        <w:t>i</w:t>
      </w:r>
      <w:r>
        <w:rPr>
          <w:rFonts w:ascii="Arial" w:cs="Arial" w:eastAsia="Arial" w:hAnsi="Arial"/>
          <w:b/>
          <w:color w:val="485367"/>
          <w:spacing w:val="0"/>
          <w:w w:val="100"/>
          <w:sz w:val="15"/>
          <w:szCs w:val="15"/>
        </w:rPr>
        <w:t>as</w:t>
      </w:r>
      <w:r>
        <w:rPr>
          <w:rFonts w:ascii="Arial" w:cs="Arial" w:eastAsia="Arial" w:hAnsi="Arial"/>
          <w:b/>
          <w:color w:val="485367"/>
          <w:spacing w:val="-3"/>
          <w:w w:val="100"/>
          <w:sz w:val="15"/>
          <w:szCs w:val="15"/>
        </w:rPr>
        <w:t> </w:t>
      </w:r>
      <w:r>
        <w:rPr>
          <w:rFonts w:ascii="Arial" w:cs="Arial" w:eastAsia="Arial" w:hAnsi="Arial"/>
          <w:b/>
          <w:color w:val="485367"/>
          <w:spacing w:val="-1"/>
          <w:w w:val="100"/>
          <w:sz w:val="15"/>
          <w:szCs w:val="15"/>
        </w:rPr>
        <w:t>V</w:t>
      </w:r>
      <w:r>
        <w:rPr>
          <w:rFonts w:ascii="Arial" w:cs="Arial" w:eastAsia="Arial" w:hAnsi="Arial"/>
          <w:b/>
          <w:color w:val="485367"/>
          <w:spacing w:val="-2"/>
          <w:w w:val="100"/>
          <w:sz w:val="15"/>
          <w:szCs w:val="15"/>
        </w:rPr>
        <w:t>i</w:t>
      </w:r>
      <w:r>
        <w:rPr>
          <w:rFonts w:ascii="Arial" w:cs="Arial" w:eastAsia="Arial" w:hAnsi="Arial"/>
          <w:b/>
          <w:color w:val="485367"/>
          <w:spacing w:val="0"/>
          <w:w w:val="100"/>
          <w:sz w:val="15"/>
          <w:szCs w:val="15"/>
        </w:rPr>
        <w:t>s</w:t>
      </w:r>
      <w:r>
        <w:rPr>
          <w:rFonts w:ascii="Arial" w:cs="Arial" w:eastAsia="Arial" w:hAnsi="Arial"/>
          <w:b/>
          <w:color w:val="485367"/>
          <w:spacing w:val="-1"/>
          <w:w w:val="100"/>
          <w:sz w:val="15"/>
          <w:szCs w:val="15"/>
        </w:rPr>
        <w:t>u</w:t>
      </w:r>
      <w:r>
        <w:rPr>
          <w:rFonts w:ascii="Arial" w:cs="Arial" w:eastAsia="Arial" w:hAnsi="Arial"/>
          <w:b/>
          <w:color w:val="485367"/>
          <w:spacing w:val="0"/>
          <w:w w:val="100"/>
          <w:sz w:val="15"/>
          <w:szCs w:val="15"/>
        </w:rPr>
        <w:t>a</w:t>
      </w:r>
      <w:r>
        <w:rPr>
          <w:rFonts w:ascii="Arial" w:cs="Arial" w:eastAsia="Arial" w:hAnsi="Arial"/>
          <w:b/>
          <w:color w:val="485367"/>
          <w:spacing w:val="-2"/>
          <w:w w:val="100"/>
          <w:sz w:val="15"/>
          <w:szCs w:val="15"/>
        </w:rPr>
        <w:t>l</w:t>
      </w:r>
      <w:r>
        <w:rPr>
          <w:rFonts w:ascii="Arial" w:cs="Arial" w:eastAsia="Arial" w:hAnsi="Arial"/>
          <w:b/>
          <w:color w:val="485367"/>
          <w:spacing w:val="2"/>
          <w:w w:val="100"/>
          <w:sz w:val="15"/>
          <w:szCs w:val="15"/>
        </w:rPr>
        <w:t>i</w:t>
      </w:r>
      <w:r>
        <w:rPr>
          <w:rFonts w:ascii="Arial" w:cs="Arial" w:eastAsia="Arial" w:hAnsi="Arial"/>
          <w:b/>
          <w:color w:val="485367"/>
          <w:spacing w:val="0"/>
          <w:w w:val="100"/>
          <w:sz w:val="15"/>
          <w:szCs w:val="15"/>
        </w:rPr>
        <w:t>sa</w:t>
      </w:r>
      <w:r>
        <w:rPr>
          <w:rFonts w:ascii="Arial" w:cs="Arial" w:eastAsia="Arial" w:hAnsi="Arial"/>
          <w:b/>
          <w:color w:val="485367"/>
          <w:spacing w:val="-5"/>
          <w:w w:val="100"/>
          <w:sz w:val="15"/>
          <w:szCs w:val="15"/>
        </w:rPr>
        <w:t>s</w:t>
      </w:r>
      <w:r>
        <w:rPr>
          <w:rFonts w:ascii="Arial" w:cs="Arial" w:eastAsia="Arial" w:hAnsi="Arial"/>
          <w:b/>
          <w:color w:val="485367"/>
          <w:spacing w:val="0"/>
          <w:w w:val="100"/>
          <w:sz w:val="15"/>
          <w:szCs w:val="15"/>
        </w:rPr>
        <w:t>i</w:t>
      </w:r>
      <w:r>
        <w:rPr>
          <w:rFonts w:ascii="Arial" w:cs="Arial" w:eastAsia="Arial" w:hAnsi="Arial"/>
          <w:b/>
          <w:color w:val="485367"/>
          <w:spacing w:val="9"/>
          <w:w w:val="100"/>
          <w:sz w:val="15"/>
          <w:szCs w:val="15"/>
        </w:rPr>
        <w:t> </w:t>
      </w:r>
      <w:r>
        <w:rPr>
          <w:rFonts w:ascii="Arial" w:cs="Arial" w:eastAsia="Arial" w:hAnsi="Arial"/>
          <w:b/>
          <w:color w:val="485367"/>
          <w:spacing w:val="-6"/>
          <w:w w:val="101"/>
          <w:sz w:val="15"/>
          <w:szCs w:val="15"/>
        </w:rPr>
        <w:t>D</w:t>
      </w:r>
      <w:r>
        <w:rPr>
          <w:rFonts w:ascii="Arial" w:cs="Arial" w:eastAsia="Arial" w:hAnsi="Arial"/>
          <w:b/>
          <w:color w:val="485367"/>
          <w:spacing w:val="-9"/>
          <w:w w:val="101"/>
          <w:sz w:val="15"/>
          <w:szCs w:val="15"/>
        </w:rPr>
        <w:t>a</w:t>
      </w:r>
      <w:r>
        <w:rPr>
          <w:rFonts w:ascii="Arial" w:cs="Arial" w:eastAsia="Arial" w:hAnsi="Arial"/>
          <w:b/>
          <w:color w:val="485367"/>
          <w:spacing w:val="-3"/>
          <w:w w:val="101"/>
          <w:sz w:val="15"/>
          <w:szCs w:val="15"/>
        </w:rPr>
        <w:t>t</w:t>
      </w:r>
      <w:r>
        <w:rPr>
          <w:rFonts w:ascii="Arial" w:cs="Arial" w:eastAsia="Arial" w:hAnsi="Arial"/>
          <w:b/>
          <w:color w:val="485367"/>
          <w:spacing w:val="0"/>
          <w:w w:val="101"/>
          <w:sz w:val="15"/>
          <w:szCs w:val="15"/>
        </w:rPr>
        <w:t>a</w:t>
      </w:r>
      <w:r>
        <w:rPr>
          <w:rFonts w:ascii="Arial" w:cs="Arial" w:eastAsia="Arial" w:hAnsi="Arial"/>
          <w:color w:val="000000"/>
          <w:spacing w:val="0"/>
          <w:w w:val="100"/>
          <w:sz w:val="15"/>
          <w:szCs w:val="15"/>
        </w:rPr>
      </w:r>
    </w:p>
    <w:p>
      <w:pPr>
        <w:rPr>
          <w:rFonts w:ascii="Tahoma" w:cs="Tahoma" w:eastAsia="Tahoma" w:hAnsi="Tahoma"/>
          <w:sz w:val="19"/>
          <w:szCs w:val="19"/>
        </w:rPr>
        <w:jc w:val="both"/>
        <w:spacing w:before="79" w:line="260" w:lineRule="exact"/>
        <w:ind w:left="104" w:right="194"/>
      </w:pP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o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10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w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5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5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f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ik</w:t>
      </w:r>
      <w:r>
        <w:rPr>
          <w:rFonts w:ascii="Tahoma" w:cs="Tahoma" w:eastAsia="Tahoma" w:hAnsi="Tahoma"/>
          <w:color w:val="2C3647"/>
          <w:spacing w:val="6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9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11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y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j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ik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12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8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.</w:t>
      </w:r>
      <w:r>
        <w:rPr>
          <w:rFonts w:ascii="Tahoma" w:cs="Tahoma" w:eastAsia="Tahoma" w:hAnsi="Tahoma"/>
          <w:color w:val="2C3647"/>
          <w:spacing w:val="7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,</w:t>
      </w:r>
      <w:r>
        <w:rPr>
          <w:rFonts w:ascii="Tahoma" w:cs="Tahoma" w:eastAsia="Tahoma" w:hAnsi="Tahoma"/>
          <w:color w:val="2C3647"/>
          <w:spacing w:val="10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ia</w:t>
      </w:r>
      <w:r>
        <w:rPr>
          <w:rFonts w:ascii="Tahoma" w:cs="Tahoma" w:eastAsia="Tahoma" w:hAnsi="Tahoma"/>
          <w:color w:val="2C3647"/>
          <w:spacing w:val="5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l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8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4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Y</w:t>
      </w:r>
      <w:r>
        <w:rPr>
          <w:rFonts w:ascii="Tahoma" w:cs="Tahoma" w:eastAsia="Tahoma" w:hAnsi="Tahoma"/>
          <w:color w:val="2C3647"/>
          <w:spacing w:val="7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6"/>
          <w:w w:val="101"/>
          <w:sz w:val="19"/>
          <w:szCs w:val="19"/>
        </w:rPr>
        <w:t>(</w:t>
      </w:r>
      <w:r>
        <w:rPr>
          <w:rFonts w:ascii="Tahoma" w:cs="Tahoma" w:eastAsia="Tahoma" w:hAnsi="Tahoma"/>
          <w:color w:val="2C3647"/>
          <w:spacing w:val="2"/>
          <w:w w:val="101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-1"/>
          <w:w w:val="101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3"/>
          <w:w w:val="101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2"/>
          <w:w w:val="101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5"/>
          <w:w w:val="10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2"/>
          <w:w w:val="101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-1"/>
          <w:w w:val="10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5"/>
          <w:w w:val="10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1"/>
          <w:w w:val="101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)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51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53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8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0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0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.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0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0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0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,</w:t>
      </w:r>
      <w:r>
        <w:rPr>
          <w:rFonts w:ascii="Tahoma" w:cs="Tahoma" w:eastAsia="Tahoma" w:hAnsi="Tahoma"/>
          <w:color w:val="2C3647"/>
          <w:spacing w:val="55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kan</w:t>
      </w:r>
      <w:r>
        <w:rPr>
          <w:rFonts w:ascii="Tahoma" w:cs="Tahoma" w:eastAsia="Tahoma" w:hAnsi="Tahoma"/>
          <w:color w:val="2C3647"/>
          <w:spacing w:val="50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51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ka</w:t>
      </w:r>
      <w:r>
        <w:rPr>
          <w:rFonts w:ascii="Tahoma" w:cs="Tahoma" w:eastAsia="Tahoma" w:hAnsi="Tahoma"/>
          <w:color w:val="2C3647"/>
          <w:spacing w:val="53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0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.</w:t>
      </w:r>
      <w:r>
        <w:rPr>
          <w:rFonts w:ascii="Tahoma" w:cs="Tahoma" w:eastAsia="Tahoma" w:hAnsi="Tahoma"/>
          <w:color w:val="2C3647"/>
          <w:spacing w:val="51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J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l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kan</w:t>
      </w:r>
      <w:r>
        <w:rPr>
          <w:rFonts w:ascii="Tahoma" w:cs="Tahoma" w:eastAsia="Tahoma" w:hAnsi="Tahoma"/>
          <w:color w:val="2C3647"/>
          <w:spacing w:val="56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c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57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l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56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56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ot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o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la</w:t>
      </w:r>
      <w:r>
        <w:rPr>
          <w:rFonts w:ascii="Tahoma" w:cs="Tahoma" w:eastAsia="Tahoma" w:hAnsi="Tahoma"/>
          <w:color w:val="2C3647"/>
          <w:spacing w:val="52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50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Y</w:t>
      </w:r>
      <w:r>
        <w:rPr>
          <w:rFonts w:ascii="Tahoma" w:cs="Tahoma" w:eastAsia="Tahoma" w:hAnsi="Tahoma"/>
          <w:color w:val="2C3647"/>
          <w:spacing w:val="50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1"/>
          <w:w w:val="101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1"/>
          <w:w w:val="101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-2"/>
          <w:w w:val="101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-1"/>
          <w:w w:val="101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2"/>
          <w:w w:val="101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1"/>
          <w:w w:val="101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y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kan</w:t>
      </w:r>
      <w:r>
        <w:rPr>
          <w:rFonts w:ascii="Tahoma" w:cs="Tahoma" w:eastAsia="Tahoma" w:hAnsi="Tahoma"/>
          <w:color w:val="2C3647"/>
          <w:spacing w:val="9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13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v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l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,</w:t>
      </w:r>
      <w:r>
        <w:rPr>
          <w:rFonts w:ascii="Tahoma" w:cs="Tahoma" w:eastAsia="Tahoma" w:hAnsi="Tahoma"/>
          <w:color w:val="2C3647"/>
          <w:spacing w:val="3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4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9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c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4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ya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j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kan</w:t>
      </w:r>
      <w:r>
        <w:rPr>
          <w:rFonts w:ascii="Tahoma" w:cs="Tahoma" w:eastAsia="Tahoma" w:hAnsi="Tahoma"/>
          <w:color w:val="2C3647"/>
          <w:spacing w:val="7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f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6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y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3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tis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ta</w:t>
      </w:r>
      <w:r>
        <w:rPr>
          <w:rFonts w:ascii="Tahoma" w:cs="Tahoma" w:eastAsia="Tahoma" w:hAnsi="Tahoma"/>
          <w:color w:val="2C3647"/>
          <w:spacing w:val="4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1"/>
          <w:w w:val="101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-1"/>
          <w:w w:val="101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-1"/>
          <w:w w:val="10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t!</w:t>
      </w:r>
      <w:r>
        <w:rPr>
          <w:rFonts w:ascii="Tahoma" w:cs="Tahoma" w:eastAsia="Tahoma" w:hAnsi="Tahoma"/>
          <w:color w:val="000000"/>
          <w:spacing w:val="0"/>
          <w:w w:val="100"/>
          <w:sz w:val="19"/>
          <w:szCs w:val="19"/>
        </w:rPr>
      </w:r>
    </w:p>
    <w:p>
      <w:pPr>
        <w:rPr>
          <w:sz w:val="22"/>
          <w:szCs w:val="22"/>
        </w:rPr>
        <w:jc w:val="left"/>
        <w:spacing w:before="15" w:line="220" w:lineRule="exact"/>
      </w:pPr>
      <w:r>
        <w:rPr>
          <w:sz w:val="22"/>
          <w:szCs w:val="22"/>
        </w:rPr>
      </w:r>
    </w:p>
    <w:p>
      <w:pPr>
        <w:rPr>
          <w:rFonts w:ascii="Arial" w:cs="Arial" w:eastAsia="Arial" w:hAnsi="Arial"/>
          <w:sz w:val="16"/>
          <w:szCs w:val="16"/>
        </w:rPr>
        <w:jc w:val="left"/>
        <w:spacing w:before="39" w:line="180" w:lineRule="exact"/>
        <w:ind w:left="317"/>
      </w:pPr>
      <w:r>
        <w:pict>
          <v:group coordorigin="566,-109" coordsize="10774,3907" style="position:absolute;margin-left:28.3pt;margin-top:-5.46609pt;width:538.7pt;height:195.35pt;mso-position-horizontal-relative:page;mso-position-vertical-relative:paragraph;z-index:-2950">
            <v:shape style="position:absolute;left:566;top:-109;width:10772;height:3907" type="#_x0000_t75">
              <v:imagedata o:title="" r:id="rId49"/>
            </v:shape>
            <v:shape style="position:absolute;left:568;top:-107;width:10772;height:3904" type="#_x0000_t75">
              <v:imagedata o:title="" r:id="rId50"/>
            </v:shape>
            <w10:wrap type="none"/>
          </v:group>
        </w:pict>
      </w:r>
      <w:r>
        <w:rPr>
          <w:rFonts w:ascii="Arial" w:cs="Arial" w:eastAsia="Arial" w:hAnsi="Arial"/>
          <w:b/>
          <w:color w:val="533A9A"/>
          <w:spacing w:val="-6"/>
          <w:w w:val="100"/>
          <w:position w:val="-1"/>
          <w:sz w:val="16"/>
          <w:szCs w:val="16"/>
        </w:rPr>
        <w:t>L</w:t>
      </w:r>
      <w:r>
        <w:rPr>
          <w:rFonts w:ascii="Arial" w:cs="Arial" w:eastAsia="Arial" w:hAnsi="Arial"/>
          <w:b/>
          <w:color w:val="533A9A"/>
          <w:spacing w:val="1"/>
          <w:w w:val="100"/>
          <w:position w:val="-1"/>
          <w:sz w:val="16"/>
          <w:szCs w:val="16"/>
        </w:rPr>
        <w:t>E</w:t>
      </w:r>
      <w:r>
        <w:rPr>
          <w:rFonts w:ascii="Arial" w:cs="Arial" w:eastAsia="Arial" w:hAnsi="Arial"/>
          <w:b/>
          <w:color w:val="533A9A"/>
          <w:spacing w:val="-5"/>
          <w:w w:val="100"/>
          <w:position w:val="-1"/>
          <w:sz w:val="16"/>
          <w:szCs w:val="16"/>
        </w:rPr>
        <w:t>M</w:t>
      </w:r>
      <w:r>
        <w:rPr>
          <w:rFonts w:ascii="Arial" w:cs="Arial" w:eastAsia="Arial" w:hAnsi="Arial"/>
          <w:b/>
          <w:color w:val="533A9A"/>
          <w:spacing w:val="0"/>
          <w:w w:val="100"/>
          <w:position w:val="-1"/>
          <w:sz w:val="16"/>
          <w:szCs w:val="16"/>
        </w:rPr>
        <w:t>B</w:t>
      </w:r>
      <w:r>
        <w:rPr>
          <w:rFonts w:ascii="Arial" w:cs="Arial" w:eastAsia="Arial" w:hAnsi="Arial"/>
          <w:b/>
          <w:color w:val="533A9A"/>
          <w:spacing w:val="-4"/>
          <w:w w:val="100"/>
          <w:position w:val="-1"/>
          <w:sz w:val="16"/>
          <w:szCs w:val="16"/>
        </w:rPr>
        <w:t>A</w:t>
      </w:r>
      <w:r>
        <w:rPr>
          <w:rFonts w:ascii="Arial" w:cs="Arial" w:eastAsia="Arial" w:hAnsi="Arial"/>
          <w:b/>
          <w:color w:val="533A9A"/>
          <w:spacing w:val="0"/>
          <w:w w:val="100"/>
          <w:position w:val="-1"/>
          <w:sz w:val="16"/>
          <w:szCs w:val="16"/>
        </w:rPr>
        <w:t>R</w:t>
      </w:r>
      <w:r>
        <w:rPr>
          <w:rFonts w:ascii="Arial" w:cs="Arial" w:eastAsia="Arial" w:hAnsi="Arial"/>
          <w:b/>
          <w:color w:val="533A9A"/>
          <w:spacing w:val="-4"/>
          <w:w w:val="100"/>
          <w:position w:val="-1"/>
          <w:sz w:val="16"/>
          <w:szCs w:val="16"/>
        </w:rPr>
        <w:t> </w:t>
      </w:r>
      <w:r>
        <w:rPr>
          <w:rFonts w:ascii="Arial" w:cs="Arial" w:eastAsia="Arial" w:hAnsi="Arial"/>
          <w:b/>
          <w:color w:val="533A9A"/>
          <w:spacing w:val="-1"/>
          <w:w w:val="100"/>
          <w:position w:val="-1"/>
          <w:sz w:val="16"/>
          <w:szCs w:val="16"/>
        </w:rPr>
        <w:t>J</w:t>
      </w:r>
      <w:r>
        <w:rPr>
          <w:rFonts w:ascii="Arial" w:cs="Arial" w:eastAsia="Arial" w:hAnsi="Arial"/>
          <w:b/>
          <w:color w:val="533A9A"/>
          <w:spacing w:val="-4"/>
          <w:w w:val="100"/>
          <w:position w:val="-1"/>
          <w:sz w:val="16"/>
          <w:szCs w:val="16"/>
        </w:rPr>
        <w:t>A</w:t>
      </w:r>
      <w:r>
        <w:rPr>
          <w:rFonts w:ascii="Arial" w:cs="Arial" w:eastAsia="Arial" w:hAnsi="Arial"/>
          <w:b/>
          <w:color w:val="533A9A"/>
          <w:spacing w:val="-3"/>
          <w:w w:val="100"/>
          <w:position w:val="-1"/>
          <w:sz w:val="16"/>
          <w:szCs w:val="16"/>
        </w:rPr>
        <w:t>W</w:t>
      </w:r>
      <w:r>
        <w:rPr>
          <w:rFonts w:ascii="Arial" w:cs="Arial" w:eastAsia="Arial" w:hAnsi="Arial"/>
          <w:b/>
          <w:color w:val="533A9A"/>
          <w:spacing w:val="0"/>
          <w:w w:val="100"/>
          <w:position w:val="-1"/>
          <w:sz w:val="16"/>
          <w:szCs w:val="16"/>
        </w:rPr>
        <w:t>A</w:t>
      </w:r>
      <w:r>
        <w:rPr>
          <w:rFonts w:ascii="Arial" w:cs="Arial" w:eastAsia="Arial" w:hAnsi="Arial"/>
          <w:b/>
          <w:color w:val="533A9A"/>
          <w:spacing w:val="-4"/>
          <w:w w:val="100"/>
          <w:position w:val="-1"/>
          <w:sz w:val="16"/>
          <w:szCs w:val="16"/>
        </w:rPr>
        <w:t>B</w:t>
      </w:r>
      <w:r>
        <w:rPr>
          <w:rFonts w:ascii="Arial" w:cs="Arial" w:eastAsia="Arial" w:hAnsi="Arial"/>
          <w:b/>
          <w:color w:val="533A9A"/>
          <w:spacing w:val="0"/>
          <w:w w:val="100"/>
          <w:position w:val="-1"/>
          <w:sz w:val="16"/>
          <w:szCs w:val="16"/>
        </w:rPr>
        <w:t>AN</w:t>
      </w:r>
      <w:r>
        <w:rPr>
          <w:rFonts w:ascii="Arial" w:cs="Arial" w:eastAsia="Arial" w:hAnsi="Arial"/>
          <w:b/>
          <w:color w:val="533A9A"/>
          <w:spacing w:val="-3"/>
          <w:w w:val="100"/>
          <w:position w:val="-1"/>
          <w:sz w:val="16"/>
          <w:szCs w:val="16"/>
        </w:rPr>
        <w:t> </w:t>
      </w:r>
      <w:r>
        <w:rPr>
          <w:rFonts w:ascii="Arial" w:cs="Arial" w:eastAsia="Arial" w:hAnsi="Arial"/>
          <w:b/>
          <w:color w:val="533A9A"/>
          <w:spacing w:val="-4"/>
          <w:w w:val="100"/>
          <w:position w:val="-1"/>
          <w:sz w:val="16"/>
          <w:szCs w:val="16"/>
        </w:rPr>
        <w:t>U</w:t>
      </w:r>
      <w:r>
        <w:rPr>
          <w:rFonts w:ascii="Arial" w:cs="Arial" w:eastAsia="Arial" w:hAnsi="Arial"/>
          <w:b/>
          <w:color w:val="533A9A"/>
          <w:spacing w:val="-4"/>
          <w:w w:val="100"/>
          <w:position w:val="-1"/>
          <w:sz w:val="16"/>
          <w:szCs w:val="16"/>
        </w:rPr>
        <w:t>R</w:t>
      </w:r>
      <w:r>
        <w:rPr>
          <w:rFonts w:ascii="Arial" w:cs="Arial" w:eastAsia="Arial" w:hAnsi="Arial"/>
          <w:b/>
          <w:color w:val="533A9A"/>
          <w:spacing w:val="0"/>
          <w:w w:val="100"/>
          <w:position w:val="-1"/>
          <w:sz w:val="16"/>
          <w:szCs w:val="16"/>
        </w:rPr>
        <w:t>A</w:t>
      </w:r>
      <w:r>
        <w:rPr>
          <w:rFonts w:ascii="Arial" w:cs="Arial" w:eastAsia="Arial" w:hAnsi="Arial"/>
          <w:b/>
          <w:color w:val="533A9A"/>
          <w:spacing w:val="-4"/>
          <w:w w:val="100"/>
          <w:position w:val="-1"/>
          <w:sz w:val="16"/>
          <w:szCs w:val="16"/>
        </w:rPr>
        <w:t>I</w:t>
      </w:r>
      <w:r>
        <w:rPr>
          <w:rFonts w:ascii="Arial" w:cs="Arial" w:eastAsia="Arial" w:hAnsi="Arial"/>
          <w:b/>
          <w:color w:val="533A9A"/>
          <w:spacing w:val="0"/>
          <w:w w:val="100"/>
          <w:position w:val="-1"/>
          <w:sz w:val="16"/>
          <w:szCs w:val="16"/>
        </w:rPr>
        <w:t>AN</w:t>
      </w:r>
      <w:r>
        <w:rPr>
          <w:rFonts w:ascii="Arial" w:cs="Arial" w:eastAsia="Arial" w:hAnsi="Arial"/>
          <w:b/>
          <w:color w:val="533A9A"/>
          <w:spacing w:val="-3"/>
          <w:w w:val="100"/>
          <w:position w:val="-1"/>
          <w:sz w:val="16"/>
          <w:szCs w:val="16"/>
        </w:rPr>
        <w:t> </w:t>
      </w:r>
      <w:r>
        <w:rPr>
          <w:rFonts w:ascii="Arial" w:cs="Arial" w:eastAsia="Arial" w:hAnsi="Arial"/>
          <w:b/>
          <w:color w:val="533A9A"/>
          <w:spacing w:val="-3"/>
          <w:w w:val="100"/>
          <w:position w:val="-1"/>
          <w:sz w:val="16"/>
          <w:szCs w:val="16"/>
        </w:rPr>
        <w:t>E</w:t>
      </w:r>
      <w:r>
        <w:rPr>
          <w:rFonts w:ascii="Arial" w:cs="Arial" w:eastAsia="Arial" w:hAnsi="Arial"/>
          <w:b/>
          <w:color w:val="533A9A"/>
          <w:spacing w:val="-3"/>
          <w:w w:val="100"/>
          <w:position w:val="-1"/>
          <w:sz w:val="16"/>
          <w:szCs w:val="16"/>
        </w:rPr>
        <w:t>S</w:t>
      </w:r>
      <w:r>
        <w:rPr>
          <w:rFonts w:ascii="Arial" w:cs="Arial" w:eastAsia="Arial" w:hAnsi="Arial"/>
          <w:b/>
          <w:color w:val="533A9A"/>
          <w:spacing w:val="-3"/>
          <w:w w:val="100"/>
          <w:position w:val="-1"/>
          <w:sz w:val="16"/>
          <w:szCs w:val="16"/>
        </w:rPr>
        <w:t>S</w:t>
      </w:r>
      <w:r>
        <w:rPr>
          <w:rFonts w:ascii="Arial" w:cs="Arial" w:eastAsia="Arial" w:hAnsi="Arial"/>
          <w:b/>
          <w:color w:val="533A9A"/>
          <w:spacing w:val="0"/>
          <w:w w:val="100"/>
          <w:position w:val="-1"/>
          <w:sz w:val="16"/>
          <w:szCs w:val="16"/>
        </w:rPr>
        <w:t>AY</w:t>
      </w:r>
      <w:r>
        <w:rPr>
          <w:rFonts w:ascii="Arial" w:cs="Arial" w:eastAsia="Arial" w:hAnsi="Arial"/>
          <w:b/>
          <w:color w:val="533A9A"/>
          <w:spacing w:val="-7"/>
          <w:w w:val="100"/>
          <w:position w:val="-1"/>
          <w:sz w:val="16"/>
          <w:szCs w:val="16"/>
        </w:rPr>
        <w:t> </w:t>
      </w:r>
      <w:r>
        <w:rPr>
          <w:rFonts w:ascii="Arial" w:cs="Arial" w:eastAsia="Arial" w:hAnsi="Arial"/>
          <w:b/>
          <w:color w:val="533A9A"/>
          <w:spacing w:val="1"/>
          <w:w w:val="100"/>
          <w:position w:val="-1"/>
          <w:sz w:val="16"/>
          <w:szCs w:val="16"/>
        </w:rPr>
        <w:t>S</w:t>
      </w:r>
      <w:r>
        <w:rPr>
          <w:rFonts w:ascii="Arial" w:cs="Arial" w:eastAsia="Arial" w:hAnsi="Arial"/>
          <w:b/>
          <w:color w:val="533A9A"/>
          <w:spacing w:val="-4"/>
          <w:w w:val="100"/>
          <w:position w:val="-1"/>
          <w:sz w:val="16"/>
          <w:szCs w:val="16"/>
        </w:rPr>
        <w:t>O</w:t>
      </w:r>
      <w:r>
        <w:rPr>
          <w:rFonts w:ascii="Arial" w:cs="Arial" w:eastAsia="Arial" w:hAnsi="Arial"/>
          <w:b/>
          <w:color w:val="533A9A"/>
          <w:spacing w:val="0"/>
          <w:w w:val="100"/>
          <w:position w:val="-1"/>
          <w:sz w:val="16"/>
          <w:szCs w:val="16"/>
        </w:rPr>
        <w:t>AL</w:t>
      </w:r>
      <w:r>
        <w:rPr>
          <w:rFonts w:ascii="Arial" w:cs="Arial" w:eastAsia="Arial" w:hAnsi="Arial"/>
          <w:b/>
          <w:color w:val="533A9A"/>
          <w:spacing w:val="-2"/>
          <w:w w:val="100"/>
          <w:position w:val="-1"/>
          <w:sz w:val="16"/>
          <w:szCs w:val="16"/>
        </w:rPr>
        <w:t> </w:t>
      </w:r>
      <w:r>
        <w:rPr>
          <w:rFonts w:ascii="Arial" w:cs="Arial" w:eastAsia="Arial" w:hAnsi="Arial"/>
          <w:b/>
          <w:color w:val="533A9A"/>
          <w:spacing w:val="-5"/>
          <w:w w:val="100"/>
          <w:position w:val="-1"/>
          <w:sz w:val="16"/>
          <w:szCs w:val="16"/>
        </w:rPr>
        <w:t>1</w:t>
      </w:r>
      <w:r>
        <w:rPr>
          <w:rFonts w:ascii="Arial" w:cs="Arial" w:eastAsia="Arial" w:hAnsi="Arial"/>
          <w:b/>
          <w:color w:val="533A9A"/>
          <w:spacing w:val="0"/>
          <w:w w:val="100"/>
          <w:position w:val="-1"/>
          <w:sz w:val="16"/>
          <w:szCs w:val="16"/>
        </w:rPr>
        <w:t>5</w:t>
      </w:r>
      <w:r>
        <w:rPr>
          <w:rFonts w:ascii="Arial" w:cs="Arial" w:eastAsia="Arial" w:hAnsi="Arial"/>
          <w:b/>
          <w:color w:val="533A9A"/>
          <w:spacing w:val="-1"/>
          <w:w w:val="100"/>
          <w:position w:val="-1"/>
          <w:sz w:val="16"/>
          <w:szCs w:val="16"/>
        </w:rPr>
        <w:t> </w:t>
      </w:r>
      <w:r>
        <w:rPr>
          <w:rFonts w:ascii="Arial" w:cs="Arial" w:eastAsia="Arial" w:hAnsi="Arial"/>
          <w:b/>
          <w:color w:val="533A9A"/>
          <w:spacing w:val="-6"/>
          <w:w w:val="100"/>
          <w:position w:val="-1"/>
          <w:sz w:val="16"/>
          <w:szCs w:val="16"/>
        </w:rPr>
        <w:t>(</w:t>
      </w:r>
      <w:r>
        <w:rPr>
          <w:rFonts w:ascii="Arial" w:cs="Arial" w:eastAsia="Arial" w:hAnsi="Arial"/>
          <w:b/>
          <w:color w:val="533A9A"/>
          <w:spacing w:val="0"/>
          <w:w w:val="100"/>
          <w:position w:val="-1"/>
          <w:sz w:val="16"/>
          <w:szCs w:val="16"/>
        </w:rPr>
        <w:t>U</w:t>
      </w:r>
      <w:r>
        <w:rPr>
          <w:rFonts w:ascii="Arial" w:cs="Arial" w:eastAsia="Arial" w:hAnsi="Arial"/>
          <w:b/>
          <w:color w:val="533A9A"/>
          <w:spacing w:val="-4"/>
          <w:w w:val="100"/>
          <w:position w:val="-1"/>
          <w:sz w:val="16"/>
          <w:szCs w:val="16"/>
        </w:rPr>
        <w:t>R</w:t>
      </w:r>
      <w:r>
        <w:rPr>
          <w:rFonts w:ascii="Arial" w:cs="Arial" w:eastAsia="Arial" w:hAnsi="Arial"/>
          <w:b/>
          <w:color w:val="533A9A"/>
          <w:spacing w:val="0"/>
          <w:w w:val="100"/>
          <w:position w:val="-1"/>
          <w:sz w:val="16"/>
          <w:szCs w:val="16"/>
        </w:rPr>
        <w:t>A</w:t>
      </w:r>
      <w:r>
        <w:rPr>
          <w:rFonts w:ascii="Arial" w:cs="Arial" w:eastAsia="Arial" w:hAnsi="Arial"/>
          <w:b/>
          <w:color w:val="533A9A"/>
          <w:spacing w:val="-4"/>
          <w:w w:val="100"/>
          <w:position w:val="-1"/>
          <w:sz w:val="16"/>
          <w:szCs w:val="16"/>
        </w:rPr>
        <w:t>I</w:t>
      </w:r>
      <w:r>
        <w:rPr>
          <w:rFonts w:ascii="Arial" w:cs="Arial" w:eastAsia="Arial" w:hAnsi="Arial"/>
          <w:b/>
          <w:color w:val="533A9A"/>
          <w:spacing w:val="0"/>
          <w:w w:val="100"/>
          <w:position w:val="-1"/>
          <w:sz w:val="16"/>
          <w:szCs w:val="16"/>
        </w:rPr>
        <w:t>K</w:t>
      </w:r>
      <w:r>
        <w:rPr>
          <w:rFonts w:ascii="Arial" w:cs="Arial" w:eastAsia="Arial" w:hAnsi="Arial"/>
          <w:b/>
          <w:color w:val="533A9A"/>
          <w:spacing w:val="-4"/>
          <w:w w:val="100"/>
          <w:position w:val="-1"/>
          <w:sz w:val="16"/>
          <w:szCs w:val="16"/>
        </w:rPr>
        <w:t>A</w:t>
      </w:r>
      <w:r>
        <w:rPr>
          <w:rFonts w:ascii="Arial" w:cs="Arial" w:eastAsia="Arial" w:hAnsi="Arial"/>
          <w:b/>
          <w:color w:val="533A9A"/>
          <w:spacing w:val="0"/>
          <w:w w:val="100"/>
          <w:position w:val="-1"/>
          <w:sz w:val="16"/>
          <w:szCs w:val="16"/>
        </w:rPr>
        <w:t>N</w:t>
      </w:r>
      <w:r>
        <w:rPr>
          <w:rFonts w:ascii="Arial" w:cs="Arial" w:eastAsia="Arial" w:hAnsi="Arial"/>
          <w:b/>
          <w:color w:val="533A9A"/>
          <w:spacing w:val="-1"/>
          <w:w w:val="100"/>
          <w:position w:val="-1"/>
          <w:sz w:val="16"/>
          <w:szCs w:val="16"/>
        </w:rPr>
        <w:t> </w:t>
      </w:r>
      <w:r>
        <w:rPr>
          <w:rFonts w:ascii="Arial" w:cs="Arial" w:eastAsia="Arial" w:hAnsi="Arial"/>
          <w:b/>
          <w:color w:val="533A9A"/>
          <w:spacing w:val="-4"/>
          <w:w w:val="100"/>
          <w:position w:val="-1"/>
          <w:sz w:val="16"/>
          <w:szCs w:val="16"/>
        </w:rPr>
        <w:t>A</w:t>
      </w:r>
      <w:r>
        <w:rPr>
          <w:rFonts w:ascii="Arial" w:cs="Arial" w:eastAsia="Arial" w:hAnsi="Arial"/>
          <w:b/>
          <w:color w:val="533A9A"/>
          <w:spacing w:val="0"/>
          <w:w w:val="100"/>
          <w:position w:val="-1"/>
          <w:sz w:val="16"/>
          <w:szCs w:val="16"/>
        </w:rPr>
        <w:t>NA</w:t>
      </w:r>
      <w:r>
        <w:rPr>
          <w:rFonts w:ascii="Arial" w:cs="Arial" w:eastAsia="Arial" w:hAnsi="Arial"/>
          <w:b/>
          <w:color w:val="533A9A"/>
          <w:spacing w:val="-6"/>
          <w:w w:val="100"/>
          <w:position w:val="-1"/>
          <w:sz w:val="16"/>
          <w:szCs w:val="16"/>
        </w:rPr>
        <w:t>L</w:t>
      </w:r>
      <w:r>
        <w:rPr>
          <w:rFonts w:ascii="Arial" w:cs="Arial" w:eastAsia="Arial" w:hAnsi="Arial"/>
          <w:b/>
          <w:color w:val="533A9A"/>
          <w:spacing w:val="0"/>
          <w:w w:val="100"/>
          <w:position w:val="-1"/>
          <w:sz w:val="16"/>
          <w:szCs w:val="16"/>
        </w:rPr>
        <w:t>I</w:t>
      </w:r>
      <w:r>
        <w:rPr>
          <w:rFonts w:ascii="Arial" w:cs="Arial" w:eastAsia="Arial" w:hAnsi="Arial"/>
          <w:b/>
          <w:color w:val="533A9A"/>
          <w:spacing w:val="-3"/>
          <w:w w:val="100"/>
          <w:position w:val="-1"/>
          <w:sz w:val="16"/>
          <w:szCs w:val="16"/>
        </w:rPr>
        <w:t>S</w:t>
      </w:r>
      <w:r>
        <w:rPr>
          <w:rFonts w:ascii="Arial" w:cs="Arial" w:eastAsia="Arial" w:hAnsi="Arial"/>
          <w:b/>
          <w:color w:val="533A9A"/>
          <w:spacing w:val="-4"/>
          <w:w w:val="100"/>
          <w:position w:val="-1"/>
          <w:sz w:val="16"/>
          <w:szCs w:val="16"/>
        </w:rPr>
        <w:t>I</w:t>
      </w:r>
      <w:r>
        <w:rPr>
          <w:rFonts w:ascii="Arial" w:cs="Arial" w:eastAsia="Arial" w:hAnsi="Arial"/>
          <w:b/>
          <w:color w:val="533A9A"/>
          <w:spacing w:val="0"/>
          <w:w w:val="100"/>
          <w:position w:val="-1"/>
          <w:sz w:val="16"/>
          <w:szCs w:val="16"/>
        </w:rPr>
        <w:t>S</w:t>
      </w:r>
      <w:r>
        <w:rPr>
          <w:rFonts w:ascii="Arial" w:cs="Arial" w:eastAsia="Arial" w:hAnsi="Arial"/>
          <w:b/>
          <w:color w:val="533A9A"/>
          <w:spacing w:val="1"/>
          <w:w w:val="100"/>
          <w:position w:val="-1"/>
          <w:sz w:val="16"/>
          <w:szCs w:val="16"/>
        </w:rPr>
        <w:t> </w:t>
      </w:r>
      <w:r>
        <w:rPr>
          <w:rFonts w:ascii="Arial" w:cs="Arial" w:eastAsia="Arial" w:hAnsi="Arial"/>
          <w:b/>
          <w:color w:val="533A9A"/>
          <w:spacing w:val="-6"/>
          <w:w w:val="100"/>
          <w:position w:val="-1"/>
          <w:sz w:val="16"/>
          <w:szCs w:val="16"/>
        </w:rPr>
        <w:t>M</w:t>
      </w:r>
      <w:r>
        <w:rPr>
          <w:rFonts w:ascii="Arial" w:cs="Arial" w:eastAsia="Arial" w:hAnsi="Arial"/>
          <w:b/>
          <w:color w:val="533A9A"/>
          <w:spacing w:val="-3"/>
          <w:w w:val="100"/>
          <w:position w:val="-1"/>
          <w:sz w:val="16"/>
          <w:szCs w:val="16"/>
        </w:rPr>
        <w:t>E</w:t>
      </w:r>
      <w:r>
        <w:rPr>
          <w:rFonts w:ascii="Arial" w:cs="Arial" w:eastAsia="Arial" w:hAnsi="Arial"/>
          <w:b/>
          <w:color w:val="533A9A"/>
          <w:spacing w:val="0"/>
          <w:w w:val="100"/>
          <w:position w:val="-1"/>
          <w:sz w:val="16"/>
          <w:szCs w:val="16"/>
        </w:rPr>
        <w:t>N</w:t>
      </w:r>
      <w:r>
        <w:rPr>
          <w:rFonts w:ascii="Arial" w:cs="Arial" w:eastAsia="Arial" w:hAnsi="Arial"/>
          <w:b/>
          <w:color w:val="533A9A"/>
          <w:spacing w:val="-4"/>
          <w:w w:val="100"/>
          <w:position w:val="-1"/>
          <w:sz w:val="16"/>
          <w:szCs w:val="16"/>
        </w:rPr>
        <w:t>D</w:t>
      </w:r>
      <w:r>
        <w:rPr>
          <w:rFonts w:ascii="Arial" w:cs="Arial" w:eastAsia="Arial" w:hAnsi="Arial"/>
          <w:b/>
          <w:color w:val="533A9A"/>
          <w:spacing w:val="0"/>
          <w:w w:val="100"/>
          <w:position w:val="-1"/>
          <w:sz w:val="16"/>
          <w:szCs w:val="16"/>
        </w:rPr>
        <w:t>A</w:t>
      </w:r>
      <w:r>
        <w:rPr>
          <w:rFonts w:ascii="Arial" w:cs="Arial" w:eastAsia="Arial" w:hAnsi="Arial"/>
          <w:b/>
          <w:color w:val="533A9A"/>
          <w:spacing w:val="-6"/>
          <w:w w:val="100"/>
          <w:position w:val="-1"/>
          <w:sz w:val="16"/>
          <w:szCs w:val="16"/>
        </w:rPr>
        <w:t>L</w:t>
      </w:r>
      <w:r>
        <w:rPr>
          <w:rFonts w:ascii="Arial" w:cs="Arial" w:eastAsia="Arial" w:hAnsi="Arial"/>
          <w:b/>
          <w:color w:val="533A9A"/>
          <w:spacing w:val="0"/>
          <w:w w:val="100"/>
          <w:position w:val="-1"/>
          <w:sz w:val="16"/>
          <w:szCs w:val="16"/>
        </w:rPr>
        <w:t>AM</w:t>
      </w:r>
      <w:r>
        <w:rPr>
          <w:rFonts w:ascii="Arial" w:cs="Arial" w:eastAsia="Arial" w:hAnsi="Arial"/>
          <w:b/>
          <w:color w:val="533A9A"/>
          <w:spacing w:val="-6"/>
          <w:w w:val="100"/>
          <w:position w:val="-1"/>
          <w:sz w:val="16"/>
          <w:szCs w:val="16"/>
        </w:rPr>
        <w:t> </w:t>
      </w:r>
      <w:r>
        <w:rPr>
          <w:rFonts w:ascii="Arial" w:cs="Arial" w:eastAsia="Arial" w:hAnsi="Arial"/>
          <w:b/>
          <w:color w:val="533A9A"/>
          <w:spacing w:val="0"/>
          <w:w w:val="100"/>
          <w:position w:val="-1"/>
          <w:sz w:val="16"/>
          <w:szCs w:val="16"/>
        </w:rPr>
        <w:t>A</w:t>
      </w:r>
      <w:r>
        <w:rPr>
          <w:rFonts w:ascii="Arial" w:cs="Arial" w:eastAsia="Arial" w:hAnsi="Arial"/>
          <w:b/>
          <w:color w:val="533A9A"/>
          <w:spacing w:val="-4"/>
          <w:w w:val="100"/>
          <w:position w:val="-1"/>
          <w:sz w:val="16"/>
          <w:szCs w:val="16"/>
        </w:rPr>
        <w:t>N</w:t>
      </w:r>
      <w:r>
        <w:rPr>
          <w:rFonts w:ascii="Arial" w:cs="Arial" w:eastAsia="Arial" w:hAnsi="Arial"/>
          <w:b/>
          <w:color w:val="533A9A"/>
          <w:spacing w:val="-4"/>
          <w:w w:val="100"/>
          <w:position w:val="-1"/>
          <w:sz w:val="16"/>
          <w:szCs w:val="16"/>
        </w:rPr>
        <w:t>D</w:t>
      </w:r>
      <w:r>
        <w:rPr>
          <w:rFonts w:ascii="Arial" w:cs="Arial" w:eastAsia="Arial" w:hAnsi="Arial"/>
          <w:b/>
          <w:color w:val="533A9A"/>
          <w:spacing w:val="0"/>
          <w:w w:val="100"/>
          <w:position w:val="-1"/>
          <w:sz w:val="16"/>
          <w:szCs w:val="16"/>
        </w:rPr>
        <w:t>A</w:t>
      </w:r>
      <w:r>
        <w:rPr>
          <w:rFonts w:ascii="Arial" w:cs="Arial" w:eastAsia="Arial" w:hAnsi="Arial"/>
          <w:b/>
          <w:color w:val="533A9A"/>
          <w:spacing w:val="-4"/>
          <w:w w:val="100"/>
          <w:position w:val="-1"/>
          <w:sz w:val="16"/>
          <w:szCs w:val="16"/>
        </w:rPr>
        <w:t> </w:t>
      </w:r>
      <w:r>
        <w:rPr>
          <w:rFonts w:ascii="Arial" w:cs="Arial" w:eastAsia="Arial" w:hAnsi="Arial"/>
          <w:b/>
          <w:color w:val="533A9A"/>
          <w:spacing w:val="0"/>
          <w:w w:val="100"/>
          <w:position w:val="-1"/>
          <w:sz w:val="16"/>
          <w:szCs w:val="16"/>
        </w:rPr>
        <w:t>DI</w:t>
      </w:r>
      <w:r>
        <w:rPr>
          <w:rFonts w:ascii="Arial" w:cs="Arial" w:eastAsia="Arial" w:hAnsi="Arial"/>
          <w:b/>
          <w:color w:val="533A9A"/>
          <w:spacing w:val="-5"/>
          <w:w w:val="100"/>
          <w:position w:val="-1"/>
          <w:sz w:val="16"/>
          <w:szCs w:val="16"/>
        </w:rPr>
        <w:t> </w:t>
      </w:r>
      <w:r>
        <w:rPr>
          <w:rFonts w:ascii="Arial" w:cs="Arial" w:eastAsia="Arial" w:hAnsi="Arial"/>
          <w:b/>
          <w:color w:val="533A9A"/>
          <w:spacing w:val="-4"/>
          <w:w w:val="100"/>
          <w:position w:val="-1"/>
          <w:sz w:val="16"/>
          <w:szCs w:val="16"/>
        </w:rPr>
        <w:t>B</w:t>
      </w:r>
      <w:r>
        <w:rPr>
          <w:rFonts w:ascii="Arial" w:cs="Arial" w:eastAsia="Arial" w:hAnsi="Arial"/>
          <w:b/>
          <w:color w:val="533A9A"/>
          <w:spacing w:val="0"/>
          <w:w w:val="100"/>
          <w:position w:val="-1"/>
          <w:sz w:val="16"/>
          <w:szCs w:val="16"/>
        </w:rPr>
        <w:t>A</w:t>
      </w:r>
      <w:r>
        <w:rPr>
          <w:rFonts w:ascii="Arial" w:cs="Arial" w:eastAsia="Arial" w:hAnsi="Arial"/>
          <w:b/>
          <w:color w:val="533A9A"/>
          <w:spacing w:val="-3"/>
          <w:w w:val="100"/>
          <w:position w:val="-1"/>
          <w:sz w:val="16"/>
          <w:szCs w:val="16"/>
        </w:rPr>
        <w:t>W</w:t>
      </w:r>
      <w:r>
        <w:rPr>
          <w:rFonts w:ascii="Arial" w:cs="Arial" w:eastAsia="Arial" w:hAnsi="Arial"/>
          <w:b/>
          <w:color w:val="533A9A"/>
          <w:spacing w:val="-4"/>
          <w:w w:val="100"/>
          <w:position w:val="-1"/>
          <w:sz w:val="16"/>
          <w:szCs w:val="16"/>
        </w:rPr>
        <w:t>A</w:t>
      </w:r>
      <w:r>
        <w:rPr>
          <w:rFonts w:ascii="Arial" w:cs="Arial" w:eastAsia="Arial" w:hAnsi="Arial"/>
          <w:b/>
          <w:color w:val="533A9A"/>
          <w:spacing w:val="0"/>
          <w:w w:val="100"/>
          <w:position w:val="-1"/>
          <w:sz w:val="16"/>
          <w:szCs w:val="16"/>
        </w:rPr>
        <w:t>H</w:t>
      </w:r>
      <w:r>
        <w:rPr>
          <w:rFonts w:ascii="Arial" w:cs="Arial" w:eastAsia="Arial" w:hAnsi="Arial"/>
          <w:b/>
          <w:color w:val="533A9A"/>
          <w:spacing w:val="3"/>
          <w:w w:val="100"/>
          <w:position w:val="-1"/>
          <w:sz w:val="16"/>
          <w:szCs w:val="16"/>
        </w:rPr>
        <w:t> </w:t>
      </w:r>
      <w:r>
        <w:rPr>
          <w:rFonts w:ascii="Arial" w:cs="Arial" w:eastAsia="Arial" w:hAnsi="Arial"/>
          <w:b/>
          <w:color w:val="533A9A"/>
          <w:spacing w:val="-4"/>
          <w:w w:val="100"/>
          <w:position w:val="-1"/>
          <w:sz w:val="16"/>
          <w:szCs w:val="16"/>
        </w:rPr>
        <w:t>I</w:t>
      </w:r>
      <w:r>
        <w:rPr>
          <w:rFonts w:ascii="Arial" w:cs="Arial" w:eastAsia="Arial" w:hAnsi="Arial"/>
          <w:b/>
          <w:color w:val="533A9A"/>
          <w:spacing w:val="0"/>
          <w:w w:val="100"/>
          <w:position w:val="-1"/>
          <w:sz w:val="16"/>
          <w:szCs w:val="16"/>
        </w:rPr>
        <w:t>NI</w:t>
      </w:r>
      <w:r>
        <w:rPr>
          <w:rFonts w:ascii="Arial" w:cs="Arial" w:eastAsia="Arial" w:hAnsi="Arial"/>
          <w:b/>
          <w:color w:val="533A9A"/>
          <w:spacing w:val="-2"/>
          <w:w w:val="100"/>
          <w:position w:val="-1"/>
          <w:sz w:val="16"/>
          <w:szCs w:val="16"/>
        </w:rPr>
        <w:t>)</w:t>
      </w:r>
      <w:r>
        <w:rPr>
          <w:rFonts w:ascii="Arial" w:cs="Arial" w:eastAsia="Arial" w:hAnsi="Arial"/>
          <w:b/>
          <w:color w:val="533A9A"/>
          <w:spacing w:val="0"/>
          <w:w w:val="100"/>
          <w:position w:val="-1"/>
          <w:sz w:val="16"/>
          <w:szCs w:val="16"/>
        </w:rPr>
        <w:t>:</w:t>
      </w:r>
      <w:r>
        <w:rPr>
          <w:rFonts w:ascii="Arial" w:cs="Arial" w:eastAsia="Arial" w:hAnsi="Arial"/>
          <w:color w:val="000000"/>
          <w:spacing w:val="0"/>
          <w:w w:val="100"/>
          <w:position w:val="0"/>
          <w:sz w:val="16"/>
          <w:szCs w:val="16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13" w:line="220" w:lineRule="exact"/>
      </w:pPr>
      <w:r>
        <w:rPr>
          <w:sz w:val="22"/>
          <w:szCs w:val="22"/>
        </w:rPr>
      </w:r>
    </w:p>
    <w:p>
      <w:pPr>
        <w:rPr>
          <w:rFonts w:ascii="Arial" w:cs="Arial" w:eastAsia="Arial" w:hAnsi="Arial"/>
          <w:sz w:val="20"/>
          <w:szCs w:val="20"/>
        </w:rPr>
        <w:jc w:val="left"/>
        <w:spacing w:before="34" w:line="220" w:lineRule="exact"/>
        <w:ind w:left="256"/>
      </w:pPr>
      <w:r>
        <w:pict>
          <v:group coordorigin="566,-45" coordsize="10774,441" style="position:absolute;margin-left:28.3pt;margin-top:-2.24012pt;width:538.7pt;height:22.05pt;mso-position-horizontal-relative:page;mso-position-vertical-relative:paragraph;z-index:-2949">
            <v:shape style="position:absolute;left:566;top:-45;width:10772;height:440" type="#_x0000_t75">
              <v:imagedata o:title="" r:id="rId51"/>
            </v:shape>
            <v:shape style="position:absolute;left:568;top:-44;width:10772;height:440" type="#_x0000_t75">
              <v:imagedata o:title="" r:id="rId52"/>
            </v:shape>
            <w10:wrap type="none"/>
          </v:group>
        </w:pict>
      </w:r>
      <w:r>
        <w:rPr>
          <w:rFonts w:ascii="Arial" w:cs="Arial" w:eastAsia="Arial" w:hAnsi="Arial"/>
          <w:b/>
          <w:color w:val="FFFFFF"/>
          <w:spacing w:val="0"/>
          <w:w w:val="100"/>
          <w:position w:val="-1"/>
          <w:sz w:val="20"/>
          <w:szCs w:val="20"/>
        </w:rPr>
        <w:t>UN</w:t>
      </w:r>
      <w:r>
        <w:rPr>
          <w:rFonts w:ascii="Arial" w:cs="Arial" w:eastAsia="Arial" w:hAnsi="Arial"/>
          <w:b/>
          <w:color w:val="FFFFFF"/>
          <w:spacing w:val="1"/>
          <w:w w:val="100"/>
          <w:position w:val="-1"/>
          <w:sz w:val="20"/>
          <w:szCs w:val="20"/>
        </w:rPr>
        <w:t>I</w:t>
      </w:r>
      <w:r>
        <w:rPr>
          <w:rFonts w:ascii="Arial" w:cs="Arial" w:eastAsia="Arial" w:hAnsi="Arial"/>
          <w:b/>
          <w:color w:val="FFFFFF"/>
          <w:spacing w:val="0"/>
          <w:w w:val="100"/>
          <w:position w:val="-1"/>
          <w:sz w:val="20"/>
          <w:szCs w:val="20"/>
        </w:rPr>
        <w:t>T</w:t>
      </w:r>
      <w:r>
        <w:rPr>
          <w:rFonts w:ascii="Arial" w:cs="Arial" w:eastAsia="Arial" w:hAnsi="Arial"/>
          <w:b/>
          <w:color w:val="FFFFFF"/>
          <w:spacing w:val="33"/>
          <w:w w:val="100"/>
          <w:position w:val="-1"/>
          <w:sz w:val="20"/>
          <w:szCs w:val="20"/>
        </w:rPr>
        <w:t> </w:t>
      </w:r>
      <w:r>
        <w:rPr>
          <w:rFonts w:ascii="Arial" w:cs="Arial" w:eastAsia="Arial" w:hAnsi="Arial"/>
          <w:b/>
          <w:color w:val="FFFFFF"/>
          <w:spacing w:val="1"/>
          <w:w w:val="100"/>
          <w:position w:val="-1"/>
          <w:sz w:val="20"/>
          <w:szCs w:val="20"/>
        </w:rPr>
        <w:t>4</w:t>
      </w:r>
      <w:r>
        <w:rPr>
          <w:rFonts w:ascii="Arial" w:cs="Arial" w:eastAsia="Arial" w:hAnsi="Arial"/>
          <w:b/>
          <w:color w:val="FFFFFF"/>
          <w:spacing w:val="0"/>
          <w:w w:val="100"/>
          <w:position w:val="-1"/>
          <w:sz w:val="20"/>
          <w:szCs w:val="20"/>
        </w:rPr>
        <w:t>:</w:t>
      </w:r>
      <w:r>
        <w:rPr>
          <w:rFonts w:ascii="Arial" w:cs="Arial" w:eastAsia="Arial" w:hAnsi="Arial"/>
          <w:b/>
          <w:color w:val="FFFFFF"/>
          <w:spacing w:val="30"/>
          <w:w w:val="100"/>
          <w:position w:val="-1"/>
          <w:sz w:val="20"/>
          <w:szCs w:val="20"/>
        </w:rPr>
        <w:t> </w:t>
      </w:r>
      <w:r>
        <w:rPr>
          <w:rFonts w:ascii="Arial" w:cs="Arial" w:eastAsia="Arial" w:hAnsi="Arial"/>
          <w:b/>
          <w:color w:val="FFFFFF"/>
          <w:spacing w:val="0"/>
          <w:w w:val="100"/>
          <w:position w:val="-1"/>
          <w:sz w:val="20"/>
          <w:szCs w:val="20"/>
        </w:rPr>
        <w:t>A</w:t>
      </w:r>
      <w:r>
        <w:rPr>
          <w:rFonts w:ascii="Arial" w:cs="Arial" w:eastAsia="Arial" w:hAnsi="Arial"/>
          <w:b/>
          <w:color w:val="FFFFFF"/>
          <w:spacing w:val="1"/>
          <w:w w:val="100"/>
          <w:position w:val="-1"/>
          <w:sz w:val="20"/>
          <w:szCs w:val="20"/>
        </w:rPr>
        <w:t>L</w:t>
      </w:r>
      <w:r>
        <w:rPr>
          <w:rFonts w:ascii="Arial" w:cs="Arial" w:eastAsia="Arial" w:hAnsi="Arial"/>
          <w:b/>
          <w:color w:val="FFFFFF"/>
          <w:spacing w:val="0"/>
          <w:w w:val="100"/>
          <w:position w:val="-1"/>
          <w:sz w:val="20"/>
          <w:szCs w:val="20"/>
        </w:rPr>
        <w:t>G</w:t>
      </w:r>
      <w:r>
        <w:rPr>
          <w:rFonts w:ascii="Arial" w:cs="Arial" w:eastAsia="Arial" w:hAnsi="Arial"/>
          <w:b/>
          <w:color w:val="FFFFFF"/>
          <w:spacing w:val="1"/>
          <w:w w:val="100"/>
          <w:position w:val="-1"/>
          <w:sz w:val="20"/>
          <w:szCs w:val="20"/>
        </w:rPr>
        <w:t>O</w:t>
      </w:r>
      <w:r>
        <w:rPr>
          <w:rFonts w:ascii="Arial" w:cs="Arial" w:eastAsia="Arial" w:hAnsi="Arial"/>
          <w:b/>
          <w:color w:val="FFFFFF"/>
          <w:spacing w:val="0"/>
          <w:w w:val="100"/>
          <w:position w:val="-1"/>
          <w:sz w:val="20"/>
          <w:szCs w:val="20"/>
        </w:rPr>
        <w:t>R</w:t>
      </w:r>
      <w:r>
        <w:rPr>
          <w:rFonts w:ascii="Arial" w:cs="Arial" w:eastAsia="Arial" w:hAnsi="Arial"/>
          <w:b/>
          <w:color w:val="FFFFFF"/>
          <w:spacing w:val="-4"/>
          <w:w w:val="100"/>
          <w:position w:val="-1"/>
          <w:sz w:val="20"/>
          <w:szCs w:val="20"/>
        </w:rPr>
        <w:t>I</w:t>
      </w:r>
      <w:r>
        <w:rPr>
          <w:rFonts w:ascii="Arial" w:cs="Arial" w:eastAsia="Arial" w:hAnsi="Arial"/>
          <w:b/>
          <w:color w:val="FFFFFF"/>
          <w:spacing w:val="2"/>
          <w:w w:val="100"/>
          <w:position w:val="-1"/>
          <w:sz w:val="20"/>
          <w:szCs w:val="20"/>
        </w:rPr>
        <w:t>T</w:t>
      </w:r>
      <w:r>
        <w:rPr>
          <w:rFonts w:ascii="Arial" w:cs="Arial" w:eastAsia="Arial" w:hAnsi="Arial"/>
          <w:b/>
          <w:color w:val="FFFFFF"/>
          <w:spacing w:val="-3"/>
          <w:w w:val="100"/>
          <w:position w:val="-1"/>
          <w:sz w:val="20"/>
          <w:szCs w:val="20"/>
        </w:rPr>
        <w:t>M</w:t>
      </w:r>
      <w:r>
        <w:rPr>
          <w:rFonts w:ascii="Arial" w:cs="Arial" w:eastAsia="Arial" w:hAnsi="Arial"/>
          <w:b/>
          <w:color w:val="FFFFFF"/>
          <w:spacing w:val="0"/>
          <w:w w:val="100"/>
          <w:position w:val="-1"/>
          <w:sz w:val="20"/>
          <w:szCs w:val="20"/>
        </w:rPr>
        <w:t>A</w:t>
      </w:r>
      <w:r>
        <w:rPr>
          <w:rFonts w:ascii="Arial" w:cs="Arial" w:eastAsia="Arial" w:hAnsi="Arial"/>
          <w:b/>
          <w:color w:val="FFFFFF"/>
          <w:spacing w:val="33"/>
          <w:w w:val="100"/>
          <w:position w:val="-1"/>
          <w:sz w:val="20"/>
          <w:szCs w:val="20"/>
        </w:rPr>
        <w:t> </w:t>
      </w:r>
      <w:r>
        <w:rPr>
          <w:rFonts w:ascii="Arial" w:cs="Arial" w:eastAsia="Arial" w:hAnsi="Arial"/>
          <w:b/>
          <w:color w:val="FFFFFF"/>
          <w:spacing w:val="0"/>
          <w:w w:val="100"/>
          <w:position w:val="-1"/>
          <w:sz w:val="20"/>
          <w:szCs w:val="20"/>
        </w:rPr>
        <w:t>DAN</w:t>
      </w:r>
      <w:r>
        <w:rPr>
          <w:rFonts w:ascii="Arial" w:cs="Arial" w:eastAsia="Arial" w:hAnsi="Arial"/>
          <w:b/>
          <w:color w:val="FFFFFF"/>
          <w:spacing w:val="32"/>
          <w:w w:val="100"/>
          <w:position w:val="-1"/>
          <w:sz w:val="20"/>
          <w:szCs w:val="20"/>
        </w:rPr>
        <w:t> </w:t>
      </w:r>
      <w:r>
        <w:rPr>
          <w:rFonts w:ascii="Arial" w:cs="Arial" w:eastAsia="Arial" w:hAnsi="Arial"/>
          <w:b/>
          <w:color w:val="FFFFFF"/>
          <w:spacing w:val="-4"/>
          <w:w w:val="100"/>
          <w:position w:val="-1"/>
          <w:sz w:val="20"/>
          <w:szCs w:val="20"/>
        </w:rPr>
        <w:t>O</w:t>
      </w:r>
      <w:r>
        <w:rPr>
          <w:rFonts w:ascii="Arial" w:cs="Arial" w:eastAsia="Arial" w:hAnsi="Arial"/>
          <w:b/>
          <w:color w:val="FFFFFF"/>
          <w:spacing w:val="-5"/>
          <w:w w:val="100"/>
          <w:position w:val="-1"/>
          <w:sz w:val="20"/>
          <w:szCs w:val="20"/>
        </w:rPr>
        <w:t>P</w:t>
      </w:r>
      <w:r>
        <w:rPr>
          <w:rFonts w:ascii="Arial" w:cs="Arial" w:eastAsia="Arial" w:hAnsi="Arial"/>
          <w:b/>
          <w:color w:val="FFFFFF"/>
          <w:spacing w:val="-2"/>
          <w:w w:val="100"/>
          <w:position w:val="-1"/>
          <w:sz w:val="20"/>
          <w:szCs w:val="20"/>
        </w:rPr>
        <w:t>T</w:t>
      </w:r>
      <w:r>
        <w:rPr>
          <w:rFonts w:ascii="Arial" w:cs="Arial" w:eastAsia="Arial" w:hAnsi="Arial"/>
          <w:b/>
          <w:color w:val="FFFFFF"/>
          <w:spacing w:val="0"/>
          <w:w w:val="100"/>
          <w:position w:val="-1"/>
          <w:sz w:val="20"/>
          <w:szCs w:val="20"/>
        </w:rPr>
        <w:t>I</w:t>
      </w:r>
      <w:r>
        <w:rPr>
          <w:rFonts w:ascii="Arial" w:cs="Arial" w:eastAsia="Arial" w:hAnsi="Arial"/>
          <w:b/>
          <w:color w:val="FFFFFF"/>
          <w:spacing w:val="-2"/>
          <w:w w:val="100"/>
          <w:position w:val="-1"/>
          <w:sz w:val="20"/>
          <w:szCs w:val="20"/>
        </w:rPr>
        <w:t>M</w:t>
      </w:r>
      <w:r>
        <w:rPr>
          <w:rFonts w:ascii="Arial" w:cs="Arial" w:eastAsia="Arial" w:hAnsi="Arial"/>
          <w:b/>
          <w:color w:val="FFFFFF"/>
          <w:spacing w:val="-4"/>
          <w:w w:val="100"/>
          <w:position w:val="-1"/>
          <w:sz w:val="20"/>
          <w:szCs w:val="20"/>
        </w:rPr>
        <w:t>A</w:t>
      </w:r>
      <w:r>
        <w:rPr>
          <w:rFonts w:ascii="Arial" w:cs="Arial" w:eastAsia="Arial" w:hAnsi="Arial"/>
          <w:b/>
          <w:color w:val="FFFFFF"/>
          <w:spacing w:val="2"/>
          <w:w w:val="100"/>
          <w:position w:val="-1"/>
          <w:sz w:val="20"/>
          <w:szCs w:val="20"/>
        </w:rPr>
        <w:t>L</w:t>
      </w:r>
      <w:r>
        <w:rPr>
          <w:rFonts w:ascii="Arial" w:cs="Arial" w:eastAsia="Arial" w:hAnsi="Arial"/>
          <w:b/>
          <w:color w:val="FFFFFF"/>
          <w:spacing w:val="-4"/>
          <w:w w:val="100"/>
          <w:position w:val="-1"/>
          <w:sz w:val="20"/>
          <w:szCs w:val="20"/>
        </w:rPr>
        <w:t>I</w:t>
      </w:r>
      <w:r>
        <w:rPr>
          <w:rFonts w:ascii="Arial" w:cs="Arial" w:eastAsia="Arial" w:hAnsi="Arial"/>
          <w:b/>
          <w:color w:val="FFFFFF"/>
          <w:spacing w:val="-1"/>
          <w:w w:val="100"/>
          <w:position w:val="-1"/>
          <w:sz w:val="20"/>
          <w:szCs w:val="20"/>
        </w:rPr>
        <w:t>S</w:t>
      </w:r>
      <w:r>
        <w:rPr>
          <w:rFonts w:ascii="Arial" w:cs="Arial" w:eastAsia="Arial" w:hAnsi="Arial"/>
          <w:b/>
          <w:color w:val="FFFFFF"/>
          <w:spacing w:val="0"/>
          <w:w w:val="100"/>
          <w:position w:val="-1"/>
          <w:sz w:val="20"/>
          <w:szCs w:val="20"/>
        </w:rPr>
        <w:t>A</w:t>
      </w:r>
      <w:r>
        <w:rPr>
          <w:rFonts w:ascii="Arial" w:cs="Arial" w:eastAsia="Arial" w:hAnsi="Arial"/>
          <w:b/>
          <w:color w:val="FFFFFF"/>
          <w:spacing w:val="-6"/>
          <w:w w:val="100"/>
          <w:position w:val="-1"/>
          <w:sz w:val="20"/>
          <w:szCs w:val="20"/>
        </w:rPr>
        <w:t>S</w:t>
      </w:r>
      <w:r>
        <w:rPr>
          <w:rFonts w:ascii="Arial" w:cs="Arial" w:eastAsia="Arial" w:hAnsi="Arial"/>
          <w:b/>
          <w:color w:val="FFFFFF"/>
          <w:spacing w:val="0"/>
          <w:w w:val="100"/>
          <w:position w:val="-1"/>
          <w:sz w:val="20"/>
          <w:szCs w:val="20"/>
        </w:rPr>
        <w:t>I</w:t>
      </w:r>
      <w:r>
        <w:rPr>
          <w:rFonts w:ascii="Arial" w:cs="Arial" w:eastAsia="Arial" w:hAnsi="Arial"/>
          <w:color w:val="000000"/>
          <w:spacing w:val="0"/>
          <w:w w:val="100"/>
          <w:position w:val="0"/>
          <w:sz w:val="20"/>
          <w:szCs w:val="20"/>
        </w:rPr>
      </w:r>
    </w:p>
    <w:p>
      <w:pPr>
        <w:rPr>
          <w:sz w:val="16"/>
          <w:szCs w:val="16"/>
        </w:rPr>
        <w:jc w:val="left"/>
        <w:spacing w:before="2" w:line="160" w:lineRule="exact"/>
      </w:pP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19"/>
          <w:szCs w:val="19"/>
        </w:rPr>
        <w:jc w:val="left"/>
        <w:spacing w:before="37"/>
        <w:ind w:left="348"/>
      </w:pPr>
      <w:r>
        <w:rPr>
          <w:rFonts w:ascii="Arial" w:cs="Arial" w:eastAsia="Arial" w:hAnsi="Arial"/>
          <w:b/>
          <w:color w:val="1A365D"/>
          <w:spacing w:val="-1"/>
          <w:w w:val="100"/>
          <w:sz w:val="19"/>
          <w:szCs w:val="19"/>
        </w:rPr>
        <w:t>W</w:t>
      </w:r>
      <w:r>
        <w:rPr>
          <w:rFonts w:ascii="Arial" w:cs="Arial" w:eastAsia="Arial" w:hAnsi="Arial"/>
          <w:b/>
          <w:color w:val="1A365D"/>
          <w:spacing w:val="1"/>
          <w:w w:val="100"/>
          <w:sz w:val="19"/>
          <w:szCs w:val="19"/>
        </w:rPr>
        <w:t>a</w:t>
      </w:r>
      <w:r>
        <w:rPr>
          <w:rFonts w:ascii="Arial" w:cs="Arial" w:eastAsia="Arial" w:hAnsi="Arial"/>
          <w:b/>
          <w:color w:val="1A365D"/>
          <w:spacing w:val="-3"/>
          <w:w w:val="100"/>
          <w:sz w:val="19"/>
          <w:szCs w:val="19"/>
        </w:rPr>
        <w:t>c</w:t>
      </w:r>
      <w:r>
        <w:rPr>
          <w:rFonts w:ascii="Arial" w:cs="Arial" w:eastAsia="Arial" w:hAnsi="Arial"/>
          <w:b/>
          <w:color w:val="1A365D"/>
          <w:spacing w:val="1"/>
          <w:w w:val="100"/>
          <w:sz w:val="19"/>
          <w:szCs w:val="19"/>
        </w:rPr>
        <w:t>a</w:t>
      </w:r>
      <w:r>
        <w:rPr>
          <w:rFonts w:ascii="Arial" w:cs="Arial" w:eastAsia="Arial" w:hAnsi="Arial"/>
          <w:b/>
          <w:color w:val="1A365D"/>
          <w:spacing w:val="-1"/>
          <w:w w:val="100"/>
          <w:sz w:val="19"/>
          <w:szCs w:val="19"/>
        </w:rPr>
        <w:t>n</w:t>
      </w:r>
      <w:r>
        <w:rPr>
          <w:rFonts w:ascii="Arial" w:cs="Arial" w:eastAsia="Arial" w:hAnsi="Arial"/>
          <w:b/>
          <w:color w:val="1A365D"/>
          <w:spacing w:val="0"/>
          <w:w w:val="100"/>
          <w:sz w:val="19"/>
          <w:szCs w:val="19"/>
        </w:rPr>
        <w:t>a</w:t>
      </w:r>
      <w:r>
        <w:rPr>
          <w:rFonts w:ascii="Arial" w:cs="Arial" w:eastAsia="Arial" w:hAnsi="Arial"/>
          <w:b/>
          <w:color w:val="1A365D"/>
          <w:spacing w:val="0"/>
          <w:w w:val="100"/>
          <w:sz w:val="19"/>
          <w:szCs w:val="19"/>
        </w:rPr>
        <w:t> </w:t>
      </w:r>
      <w:r>
        <w:rPr>
          <w:rFonts w:ascii="Arial" w:cs="Arial" w:eastAsia="Arial" w:hAnsi="Arial"/>
          <w:b/>
          <w:color w:val="1A365D"/>
          <w:spacing w:val="1"/>
          <w:w w:val="100"/>
          <w:sz w:val="19"/>
          <w:szCs w:val="19"/>
        </w:rPr>
        <w:t>4</w:t>
      </w:r>
      <w:r>
        <w:rPr>
          <w:rFonts w:ascii="Arial" w:cs="Arial" w:eastAsia="Arial" w:hAnsi="Arial"/>
          <w:b/>
          <w:color w:val="1A365D"/>
          <w:spacing w:val="0"/>
          <w:w w:val="100"/>
          <w:sz w:val="19"/>
          <w:szCs w:val="19"/>
        </w:rPr>
        <w:t>:</w:t>
      </w:r>
      <w:r>
        <w:rPr>
          <w:rFonts w:ascii="Arial" w:cs="Arial" w:eastAsia="Arial" w:hAnsi="Arial"/>
          <w:b/>
          <w:color w:val="1A365D"/>
          <w:spacing w:val="-7"/>
          <w:w w:val="100"/>
          <w:sz w:val="19"/>
          <w:szCs w:val="19"/>
        </w:rPr>
        <w:t> </w:t>
      </w:r>
      <w:r>
        <w:rPr>
          <w:rFonts w:ascii="Arial" w:cs="Arial" w:eastAsia="Arial" w:hAnsi="Arial"/>
          <w:b/>
          <w:color w:val="1A365D"/>
          <w:spacing w:val="1"/>
          <w:w w:val="100"/>
          <w:sz w:val="19"/>
          <w:szCs w:val="19"/>
        </w:rPr>
        <w:t>R</w:t>
      </w:r>
      <w:r>
        <w:rPr>
          <w:rFonts w:ascii="Arial" w:cs="Arial" w:eastAsia="Arial" w:hAnsi="Arial"/>
          <w:b/>
          <w:color w:val="1A365D"/>
          <w:spacing w:val="-1"/>
          <w:w w:val="100"/>
          <w:sz w:val="19"/>
          <w:szCs w:val="19"/>
        </w:rPr>
        <w:t>u</w:t>
      </w:r>
      <w:r>
        <w:rPr>
          <w:rFonts w:ascii="Arial" w:cs="Arial" w:eastAsia="Arial" w:hAnsi="Arial"/>
          <w:b/>
          <w:color w:val="1A365D"/>
          <w:spacing w:val="0"/>
          <w:w w:val="100"/>
          <w:sz w:val="19"/>
          <w:szCs w:val="19"/>
        </w:rPr>
        <w:t>te</w:t>
      </w:r>
      <w:r>
        <w:rPr>
          <w:rFonts w:ascii="Arial" w:cs="Arial" w:eastAsia="Arial" w:hAnsi="Arial"/>
          <w:b/>
          <w:color w:val="1A365D"/>
          <w:spacing w:val="-3"/>
          <w:w w:val="100"/>
          <w:sz w:val="19"/>
          <w:szCs w:val="19"/>
        </w:rPr>
        <w:t> </w:t>
      </w:r>
      <w:r>
        <w:rPr>
          <w:rFonts w:ascii="Arial" w:cs="Arial" w:eastAsia="Arial" w:hAnsi="Arial"/>
          <w:b/>
          <w:color w:val="1A365D"/>
          <w:spacing w:val="2"/>
          <w:w w:val="100"/>
          <w:sz w:val="19"/>
          <w:szCs w:val="19"/>
        </w:rPr>
        <w:t>D</w:t>
      </w:r>
      <w:r>
        <w:rPr>
          <w:rFonts w:ascii="Arial" w:cs="Arial" w:eastAsia="Arial" w:hAnsi="Arial"/>
          <w:b/>
          <w:color w:val="1A365D"/>
          <w:spacing w:val="-1"/>
          <w:w w:val="100"/>
          <w:sz w:val="19"/>
          <w:szCs w:val="19"/>
        </w:rPr>
        <w:t>i</w:t>
      </w:r>
      <w:r>
        <w:rPr>
          <w:rFonts w:ascii="Arial" w:cs="Arial" w:eastAsia="Arial" w:hAnsi="Arial"/>
          <w:b/>
          <w:color w:val="1A365D"/>
          <w:spacing w:val="2"/>
          <w:w w:val="100"/>
          <w:sz w:val="19"/>
          <w:szCs w:val="19"/>
        </w:rPr>
        <w:t>s</w:t>
      </w:r>
      <w:r>
        <w:rPr>
          <w:rFonts w:ascii="Arial" w:cs="Arial" w:eastAsia="Arial" w:hAnsi="Arial"/>
          <w:b/>
          <w:color w:val="1A365D"/>
          <w:spacing w:val="-3"/>
          <w:w w:val="100"/>
          <w:sz w:val="19"/>
          <w:szCs w:val="19"/>
        </w:rPr>
        <w:t>t</w:t>
      </w:r>
      <w:r>
        <w:rPr>
          <w:rFonts w:ascii="Arial" w:cs="Arial" w:eastAsia="Arial" w:hAnsi="Arial"/>
          <w:b/>
          <w:color w:val="1A365D"/>
          <w:spacing w:val="2"/>
          <w:w w:val="100"/>
          <w:sz w:val="19"/>
          <w:szCs w:val="19"/>
        </w:rPr>
        <w:t>r</w:t>
      </w:r>
      <w:r>
        <w:rPr>
          <w:rFonts w:ascii="Arial" w:cs="Arial" w:eastAsia="Arial" w:hAnsi="Arial"/>
          <w:b/>
          <w:color w:val="1A365D"/>
          <w:spacing w:val="-1"/>
          <w:w w:val="100"/>
          <w:sz w:val="19"/>
          <w:szCs w:val="19"/>
        </w:rPr>
        <w:t>i</w:t>
      </w:r>
      <w:r>
        <w:rPr>
          <w:rFonts w:ascii="Arial" w:cs="Arial" w:eastAsia="Arial" w:hAnsi="Arial"/>
          <w:b/>
          <w:color w:val="1A365D"/>
          <w:spacing w:val="-1"/>
          <w:w w:val="100"/>
          <w:sz w:val="19"/>
          <w:szCs w:val="19"/>
        </w:rPr>
        <w:t>b</w:t>
      </w:r>
      <w:r>
        <w:rPr>
          <w:rFonts w:ascii="Arial" w:cs="Arial" w:eastAsia="Arial" w:hAnsi="Arial"/>
          <w:b/>
          <w:color w:val="1A365D"/>
          <w:spacing w:val="-1"/>
          <w:w w:val="100"/>
          <w:sz w:val="19"/>
          <w:szCs w:val="19"/>
        </w:rPr>
        <w:t>u</w:t>
      </w:r>
      <w:r>
        <w:rPr>
          <w:rFonts w:ascii="Arial" w:cs="Arial" w:eastAsia="Arial" w:hAnsi="Arial"/>
          <w:b/>
          <w:color w:val="1A365D"/>
          <w:spacing w:val="2"/>
          <w:w w:val="100"/>
          <w:sz w:val="19"/>
          <w:szCs w:val="19"/>
        </w:rPr>
        <w:t>s</w:t>
      </w:r>
      <w:r>
        <w:rPr>
          <w:rFonts w:ascii="Arial" w:cs="Arial" w:eastAsia="Arial" w:hAnsi="Arial"/>
          <w:b/>
          <w:color w:val="1A365D"/>
          <w:spacing w:val="0"/>
          <w:w w:val="100"/>
          <w:sz w:val="19"/>
          <w:szCs w:val="19"/>
        </w:rPr>
        <w:t>i</w:t>
      </w:r>
      <w:r>
        <w:rPr>
          <w:rFonts w:ascii="Arial" w:cs="Arial" w:eastAsia="Arial" w:hAnsi="Arial"/>
          <w:b/>
          <w:color w:val="1A365D"/>
          <w:spacing w:val="0"/>
          <w:w w:val="100"/>
          <w:sz w:val="19"/>
          <w:szCs w:val="19"/>
        </w:rPr>
        <w:t> </w:t>
      </w:r>
      <w:r>
        <w:rPr>
          <w:rFonts w:ascii="Arial" w:cs="Arial" w:eastAsia="Arial" w:hAnsi="Arial"/>
          <w:b/>
          <w:color w:val="1A365D"/>
          <w:spacing w:val="0"/>
          <w:w w:val="100"/>
          <w:sz w:val="19"/>
          <w:szCs w:val="19"/>
        </w:rPr>
        <w:t>P</w:t>
      </w:r>
      <w:r>
        <w:rPr>
          <w:rFonts w:ascii="Arial" w:cs="Arial" w:eastAsia="Arial" w:hAnsi="Arial"/>
          <w:b/>
          <w:color w:val="1A365D"/>
          <w:spacing w:val="1"/>
          <w:w w:val="100"/>
          <w:sz w:val="19"/>
          <w:szCs w:val="19"/>
        </w:rPr>
        <w:t>e</w:t>
      </w:r>
      <w:r>
        <w:rPr>
          <w:rFonts w:ascii="Arial" w:cs="Arial" w:eastAsia="Arial" w:hAnsi="Arial"/>
          <w:b/>
          <w:color w:val="1A365D"/>
          <w:spacing w:val="-1"/>
          <w:w w:val="100"/>
          <w:sz w:val="19"/>
          <w:szCs w:val="19"/>
        </w:rPr>
        <w:t>n</w:t>
      </w:r>
      <w:r>
        <w:rPr>
          <w:rFonts w:ascii="Arial" w:cs="Arial" w:eastAsia="Arial" w:hAnsi="Arial"/>
          <w:b/>
          <w:color w:val="1A365D"/>
          <w:spacing w:val="-1"/>
          <w:w w:val="100"/>
          <w:sz w:val="19"/>
          <w:szCs w:val="19"/>
        </w:rPr>
        <w:t>g</w:t>
      </w:r>
      <w:r>
        <w:rPr>
          <w:rFonts w:ascii="Arial" w:cs="Arial" w:eastAsia="Arial" w:hAnsi="Arial"/>
          <w:b/>
          <w:color w:val="1A365D"/>
          <w:spacing w:val="-5"/>
          <w:w w:val="100"/>
          <w:sz w:val="19"/>
          <w:szCs w:val="19"/>
        </w:rPr>
        <w:t>i</w:t>
      </w:r>
      <w:r>
        <w:rPr>
          <w:rFonts w:ascii="Arial" w:cs="Arial" w:eastAsia="Arial" w:hAnsi="Arial"/>
          <w:b/>
          <w:color w:val="1A365D"/>
          <w:spacing w:val="1"/>
          <w:w w:val="100"/>
          <w:sz w:val="19"/>
          <w:szCs w:val="19"/>
        </w:rPr>
        <w:t>r</w:t>
      </w:r>
      <w:r>
        <w:rPr>
          <w:rFonts w:ascii="Arial" w:cs="Arial" w:eastAsia="Arial" w:hAnsi="Arial"/>
          <w:b/>
          <w:color w:val="1A365D"/>
          <w:spacing w:val="-1"/>
          <w:w w:val="100"/>
          <w:sz w:val="19"/>
          <w:szCs w:val="19"/>
        </w:rPr>
        <w:t>i</w:t>
      </w:r>
      <w:r>
        <w:rPr>
          <w:rFonts w:ascii="Arial" w:cs="Arial" w:eastAsia="Arial" w:hAnsi="Arial"/>
          <w:b/>
          <w:color w:val="1A365D"/>
          <w:spacing w:val="-3"/>
          <w:w w:val="100"/>
          <w:sz w:val="19"/>
          <w:szCs w:val="19"/>
        </w:rPr>
        <w:t>m</w:t>
      </w:r>
      <w:r>
        <w:rPr>
          <w:rFonts w:ascii="Arial" w:cs="Arial" w:eastAsia="Arial" w:hAnsi="Arial"/>
          <w:b/>
          <w:color w:val="1A365D"/>
          <w:spacing w:val="1"/>
          <w:w w:val="100"/>
          <w:sz w:val="19"/>
          <w:szCs w:val="19"/>
        </w:rPr>
        <w:t>a</w:t>
      </w:r>
      <w:r>
        <w:rPr>
          <w:rFonts w:ascii="Arial" w:cs="Arial" w:eastAsia="Arial" w:hAnsi="Arial"/>
          <w:b/>
          <w:color w:val="1A365D"/>
          <w:spacing w:val="0"/>
          <w:w w:val="100"/>
          <w:sz w:val="19"/>
          <w:szCs w:val="19"/>
        </w:rPr>
        <w:t>n</w:t>
      </w:r>
      <w:r>
        <w:rPr>
          <w:rFonts w:ascii="Arial" w:cs="Arial" w:eastAsia="Arial" w:hAnsi="Arial"/>
          <w:b/>
          <w:color w:val="1A365D"/>
          <w:spacing w:val="5"/>
          <w:w w:val="100"/>
          <w:sz w:val="19"/>
          <w:szCs w:val="19"/>
        </w:rPr>
        <w:t> </w:t>
      </w:r>
      <w:r>
        <w:rPr>
          <w:rFonts w:ascii="Arial" w:cs="Arial" w:eastAsia="Arial" w:hAnsi="Arial"/>
          <w:b/>
          <w:color w:val="1A365D"/>
          <w:spacing w:val="0"/>
          <w:w w:val="100"/>
          <w:sz w:val="19"/>
          <w:szCs w:val="19"/>
        </w:rPr>
        <w:t>S</w:t>
      </w:r>
      <w:r>
        <w:rPr>
          <w:rFonts w:ascii="Arial" w:cs="Arial" w:eastAsia="Arial" w:hAnsi="Arial"/>
          <w:b/>
          <w:color w:val="1A365D"/>
          <w:spacing w:val="-1"/>
          <w:w w:val="100"/>
          <w:sz w:val="19"/>
          <w:szCs w:val="19"/>
        </w:rPr>
        <w:t>u</w:t>
      </w:r>
      <w:r>
        <w:rPr>
          <w:rFonts w:ascii="Arial" w:cs="Arial" w:eastAsia="Arial" w:hAnsi="Arial"/>
          <w:b/>
          <w:color w:val="1A365D"/>
          <w:spacing w:val="-3"/>
          <w:w w:val="100"/>
          <w:sz w:val="19"/>
          <w:szCs w:val="19"/>
        </w:rPr>
        <w:t>r</w:t>
      </w:r>
      <w:r>
        <w:rPr>
          <w:rFonts w:ascii="Arial" w:cs="Arial" w:eastAsia="Arial" w:hAnsi="Arial"/>
          <w:b/>
          <w:color w:val="1A365D"/>
          <w:spacing w:val="1"/>
          <w:w w:val="100"/>
          <w:sz w:val="19"/>
          <w:szCs w:val="19"/>
        </w:rPr>
        <w:t>a</w:t>
      </w:r>
      <w:r>
        <w:rPr>
          <w:rFonts w:ascii="Arial" w:cs="Arial" w:eastAsia="Arial" w:hAnsi="Arial"/>
          <w:b/>
          <w:color w:val="1A365D"/>
          <w:spacing w:val="0"/>
          <w:w w:val="100"/>
          <w:sz w:val="19"/>
          <w:szCs w:val="19"/>
        </w:rPr>
        <w:t>t</w:t>
      </w:r>
      <w:r>
        <w:rPr>
          <w:rFonts w:ascii="Arial" w:cs="Arial" w:eastAsia="Arial" w:hAnsi="Arial"/>
          <w:b/>
          <w:color w:val="1A365D"/>
          <w:spacing w:val="-5"/>
          <w:w w:val="100"/>
          <w:sz w:val="19"/>
          <w:szCs w:val="19"/>
        </w:rPr>
        <w:t>/</w:t>
      </w:r>
      <w:r>
        <w:rPr>
          <w:rFonts w:ascii="Arial" w:cs="Arial" w:eastAsia="Arial" w:hAnsi="Arial"/>
          <w:b/>
          <w:color w:val="1A365D"/>
          <w:spacing w:val="1"/>
          <w:w w:val="100"/>
          <w:sz w:val="19"/>
          <w:szCs w:val="19"/>
        </w:rPr>
        <w:t>D</w:t>
      </w:r>
      <w:r>
        <w:rPr>
          <w:rFonts w:ascii="Arial" w:cs="Arial" w:eastAsia="Arial" w:hAnsi="Arial"/>
          <w:b/>
          <w:color w:val="1A365D"/>
          <w:spacing w:val="-1"/>
          <w:w w:val="100"/>
          <w:sz w:val="19"/>
          <w:szCs w:val="19"/>
        </w:rPr>
        <w:t>o</w:t>
      </w:r>
      <w:r>
        <w:rPr>
          <w:rFonts w:ascii="Arial" w:cs="Arial" w:eastAsia="Arial" w:hAnsi="Arial"/>
          <w:b/>
          <w:color w:val="1A365D"/>
          <w:spacing w:val="1"/>
          <w:w w:val="100"/>
          <w:sz w:val="19"/>
          <w:szCs w:val="19"/>
        </w:rPr>
        <w:t>k</w:t>
      </w:r>
      <w:r>
        <w:rPr>
          <w:rFonts w:ascii="Arial" w:cs="Arial" w:eastAsia="Arial" w:hAnsi="Arial"/>
          <w:b/>
          <w:color w:val="1A365D"/>
          <w:spacing w:val="-5"/>
          <w:w w:val="100"/>
          <w:sz w:val="19"/>
          <w:szCs w:val="19"/>
        </w:rPr>
        <w:t>u</w:t>
      </w:r>
      <w:r>
        <w:rPr>
          <w:rFonts w:ascii="Arial" w:cs="Arial" w:eastAsia="Arial" w:hAnsi="Arial"/>
          <w:b/>
          <w:color w:val="1A365D"/>
          <w:spacing w:val="-3"/>
          <w:w w:val="100"/>
          <w:sz w:val="19"/>
          <w:szCs w:val="19"/>
        </w:rPr>
        <w:t>m</w:t>
      </w:r>
      <w:r>
        <w:rPr>
          <w:rFonts w:ascii="Arial" w:cs="Arial" w:eastAsia="Arial" w:hAnsi="Arial"/>
          <w:b/>
          <w:color w:val="1A365D"/>
          <w:spacing w:val="1"/>
          <w:w w:val="100"/>
          <w:sz w:val="19"/>
          <w:szCs w:val="19"/>
        </w:rPr>
        <w:t>e</w:t>
      </w:r>
      <w:r>
        <w:rPr>
          <w:rFonts w:ascii="Arial" w:cs="Arial" w:eastAsia="Arial" w:hAnsi="Arial"/>
          <w:b/>
          <w:color w:val="1A365D"/>
          <w:spacing w:val="0"/>
          <w:w w:val="100"/>
          <w:sz w:val="19"/>
          <w:szCs w:val="19"/>
        </w:rPr>
        <w:t>n</w:t>
      </w:r>
      <w:r>
        <w:rPr>
          <w:rFonts w:ascii="Arial" w:cs="Arial" w:eastAsia="Arial" w:hAnsi="Arial"/>
          <w:b/>
          <w:color w:val="1A365D"/>
          <w:spacing w:val="9"/>
          <w:w w:val="100"/>
          <w:sz w:val="19"/>
          <w:szCs w:val="19"/>
        </w:rPr>
        <w:t> </w:t>
      </w:r>
      <w:r>
        <w:rPr>
          <w:rFonts w:ascii="Arial" w:cs="Arial" w:eastAsia="Arial" w:hAnsi="Arial"/>
          <w:b/>
          <w:color w:val="1A365D"/>
          <w:spacing w:val="-4"/>
          <w:w w:val="101"/>
          <w:sz w:val="19"/>
          <w:szCs w:val="19"/>
        </w:rPr>
        <w:t>S</w:t>
      </w:r>
      <w:r>
        <w:rPr>
          <w:rFonts w:ascii="Arial" w:cs="Arial" w:eastAsia="Arial" w:hAnsi="Arial"/>
          <w:b/>
          <w:color w:val="1A365D"/>
          <w:spacing w:val="-3"/>
          <w:w w:val="101"/>
          <w:sz w:val="19"/>
          <w:szCs w:val="19"/>
        </w:rPr>
        <w:t>e</w:t>
      </w:r>
      <w:r>
        <w:rPr>
          <w:rFonts w:ascii="Arial" w:cs="Arial" w:eastAsia="Arial" w:hAnsi="Arial"/>
          <w:b/>
          <w:color w:val="1A365D"/>
          <w:spacing w:val="-3"/>
          <w:w w:val="101"/>
          <w:sz w:val="19"/>
          <w:szCs w:val="19"/>
        </w:rPr>
        <w:t>k</w:t>
      </w:r>
      <w:r>
        <w:rPr>
          <w:rFonts w:ascii="Arial" w:cs="Arial" w:eastAsia="Arial" w:hAnsi="Arial"/>
          <w:b/>
          <w:color w:val="1A365D"/>
          <w:spacing w:val="-5"/>
          <w:w w:val="101"/>
          <w:sz w:val="19"/>
          <w:szCs w:val="19"/>
        </w:rPr>
        <w:t>o</w:t>
      </w:r>
      <w:r>
        <w:rPr>
          <w:rFonts w:ascii="Arial" w:cs="Arial" w:eastAsia="Arial" w:hAnsi="Arial"/>
          <w:b/>
          <w:color w:val="1A365D"/>
          <w:spacing w:val="-5"/>
          <w:w w:val="101"/>
          <w:sz w:val="19"/>
          <w:szCs w:val="19"/>
        </w:rPr>
        <w:t>l</w:t>
      </w:r>
      <w:r>
        <w:rPr>
          <w:rFonts w:ascii="Arial" w:cs="Arial" w:eastAsia="Arial" w:hAnsi="Arial"/>
          <w:b/>
          <w:color w:val="1A365D"/>
          <w:spacing w:val="-3"/>
          <w:w w:val="101"/>
          <w:sz w:val="19"/>
          <w:szCs w:val="19"/>
        </w:rPr>
        <w:t>a</w:t>
      </w:r>
      <w:r>
        <w:rPr>
          <w:rFonts w:ascii="Arial" w:cs="Arial" w:eastAsia="Arial" w:hAnsi="Arial"/>
          <w:b/>
          <w:color w:val="1A365D"/>
          <w:spacing w:val="0"/>
          <w:w w:val="101"/>
          <w:sz w:val="19"/>
          <w:szCs w:val="19"/>
        </w:rPr>
        <w:t>h</w:t>
      </w:r>
      <w:r>
        <w:rPr>
          <w:rFonts w:ascii="Arial" w:cs="Arial" w:eastAsia="Arial" w:hAnsi="Arial"/>
          <w:color w:val="000000"/>
          <w:spacing w:val="0"/>
          <w:w w:val="100"/>
          <w:sz w:val="19"/>
          <w:szCs w:val="19"/>
        </w:rPr>
      </w:r>
    </w:p>
    <w:p>
      <w:pPr>
        <w:rPr>
          <w:rFonts w:ascii="Tahoma" w:cs="Tahoma" w:eastAsia="Tahoma" w:hAnsi="Tahoma"/>
          <w:sz w:val="19"/>
          <w:szCs w:val="19"/>
        </w:rPr>
        <w:jc w:val="left"/>
        <w:spacing w:before="57" w:line="260" w:lineRule="atLeast"/>
        <w:ind w:left="348" w:right="630"/>
      </w:pPr>
      <w:r>
        <w:pict>
          <v:shape filled="f" stroked="f" style="position:absolute;margin-left:48.6pt;margin-top:84.5285pt;width:260.2pt;height:69.1793pt;mso-position-horizontal-relative:page;mso-position-vertical-relative:paragraph;z-index:-2952" type="#_x0000_t202">
            <v:textbox inset="0,0,0,0">
              <w:txbxContent>
                <w:p>
                  <w:pPr>
                    <w:rPr>
                      <w:rFonts w:ascii="Courier New" w:cs="Courier New" w:eastAsia="Courier New" w:hAnsi="Courier New"/>
                      <w:sz w:val="16"/>
                      <w:szCs w:val="16"/>
                    </w:rPr>
                    <w:jc w:val="left"/>
                    <w:spacing w:line="160" w:lineRule="exact"/>
                    <w:ind w:left="481"/>
                  </w:pP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position w:val="1"/>
                      <w:sz w:val="16"/>
                      <w:szCs w:val="16"/>
                    </w:rPr>
                    <w:t>\</w:t>
                  </w:r>
                  <w:r>
                    <w:rPr>
                      <w:rFonts w:ascii="Courier New" w:cs="Courier New" w:eastAsia="Courier New" w:hAnsi="Courier New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</w:rPr>
                  </w:r>
                </w:p>
                <w:p>
                  <w:pPr>
                    <w:rPr>
                      <w:rFonts w:ascii="Courier New" w:cs="Courier New" w:eastAsia="Courier New" w:hAnsi="Courier New"/>
                      <w:sz w:val="16"/>
                      <w:szCs w:val="16"/>
                    </w:rPr>
                    <w:jc w:val="left"/>
                    <w:spacing w:before="18"/>
                    <w:ind w:left="385"/>
                  </w:pPr>
                  <w:r>
                    <w:rPr>
                      <w:rFonts w:ascii="Courier New" w:cs="Courier New" w:eastAsia="Courier New" w:hAnsi="Courier New"/>
                      <w:color w:val="2C3647"/>
                      <w:spacing w:val="-4"/>
                      <w:w w:val="100"/>
                      <w:sz w:val="16"/>
                      <w:szCs w:val="16"/>
                    </w:rPr>
                    <w:t>20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\</w:t>
                  </w:r>
                  <w:r>
                    <w:rPr>
                      <w:rFonts w:ascii="Courier New" w:cs="Courier New" w:eastAsia="Courier New" w:hAnsi="Courier New"/>
                      <w:color w:val="000000"/>
                      <w:spacing w:val="0"/>
                      <w:w w:val="100"/>
                      <w:sz w:val="16"/>
                      <w:szCs w:val="16"/>
                    </w:rPr>
                  </w:r>
                </w:p>
                <w:p>
                  <w:pPr>
                    <w:rPr>
                      <w:rFonts w:ascii="Courier New" w:cs="Courier New" w:eastAsia="Courier New" w:hAnsi="Courier New"/>
                      <w:sz w:val="16"/>
                      <w:szCs w:val="16"/>
                    </w:rPr>
                    <w:jc w:val="left"/>
                    <w:spacing w:before="38"/>
                    <w:ind w:left="672"/>
                  </w:pP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\</w:t>
                  </w:r>
                  <w:r>
                    <w:rPr>
                      <w:rFonts w:ascii="Courier New" w:cs="Courier New" w:eastAsia="Courier New" w:hAnsi="Courier New"/>
                      <w:color w:val="000000"/>
                      <w:spacing w:val="0"/>
                      <w:w w:val="100"/>
                      <w:sz w:val="16"/>
                      <w:szCs w:val="16"/>
                    </w:rPr>
                  </w:r>
                </w:p>
              </w:txbxContent>
            </v:textbox>
            <w10:wrap type="none"/>
          </v:shape>
        </w:pict>
      </w:r>
      <w:r>
        <w:pict>
          <v:shape filled="f" stroked="f" style="position:absolute;margin-left:48.625pt;margin-top:50.3078pt;width:270.375pt;height:123.35pt;mso-position-horizontal-relative:page;mso-position-vertical-relative:paragraph;z-index:-2951" type="#_x0000_t202">
            <v:textbox inset="0,0,0,0">
              <w:txbxContent>
                <w:p>
                  <w:pPr>
                    <w:rPr>
                      <w:rFonts w:ascii="Courier New" w:cs="Courier New" w:eastAsia="Courier New" w:hAnsi="Courier New"/>
                      <w:sz w:val="16"/>
                      <w:szCs w:val="16"/>
                    </w:rPr>
                    <w:jc w:val="left"/>
                    <w:spacing w:before="88"/>
                    <w:ind w:left="768"/>
                  </w:pPr>
                  <w:r>
                    <w:rPr>
                      <w:rFonts w:ascii="Courier New" w:cs="Courier New" w:eastAsia="Courier New" w:hAnsi="Courier New"/>
                      <w:color w:val="2C3647"/>
                      <w:spacing w:val="-4"/>
                      <w:w w:val="100"/>
                      <w:sz w:val="16"/>
                      <w:szCs w:val="16"/>
                    </w:rPr>
                    <w:t>(B)</w:t>
                  </w:r>
                  <w:r>
                    <w:rPr>
                      <w:rFonts w:ascii="Courier New" w:cs="Courier New" w:eastAsia="Courier New" w:hAnsi="Courier New"/>
                      <w:color w:val="000000"/>
                      <w:spacing w:val="0"/>
                      <w:w w:val="100"/>
                      <w:sz w:val="16"/>
                      <w:szCs w:val="16"/>
                    </w:rPr>
                  </w:r>
                </w:p>
                <w:p>
                  <w:pPr>
                    <w:rPr>
                      <w:rFonts w:ascii="Courier New" w:cs="Courier New" w:eastAsia="Courier New" w:hAnsi="Courier New"/>
                      <w:sz w:val="16"/>
                      <w:szCs w:val="16"/>
                    </w:rPr>
                    <w:jc w:val="left"/>
                    <w:spacing w:before="18"/>
                    <w:ind w:left="672"/>
                  </w:pP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/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     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4"/>
                      <w:w w:val="100"/>
                      <w:sz w:val="16"/>
                      <w:szCs w:val="16"/>
                    </w:rPr>
                    <w:t>10/</w:t>
                  </w:r>
                  <w:r>
                    <w:rPr>
                      <w:rFonts w:ascii="Courier New" w:cs="Courier New" w:eastAsia="Courier New" w:hAnsi="Courier New"/>
                      <w:color w:val="000000"/>
                      <w:spacing w:val="0"/>
                      <w:w w:val="100"/>
                      <w:sz w:val="16"/>
                      <w:szCs w:val="16"/>
                    </w:rPr>
                  </w:r>
                </w:p>
                <w:p>
                  <w:pPr>
                    <w:rPr>
                      <w:rFonts w:ascii="Courier New" w:cs="Courier New" w:eastAsia="Courier New" w:hAnsi="Courier New"/>
                      <w:sz w:val="16"/>
                      <w:szCs w:val="16"/>
                    </w:rPr>
                    <w:jc w:val="left"/>
                    <w:spacing w:before="2"/>
                    <w:ind w:left="480"/>
                  </w:pP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/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 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4"/>
                      <w:w w:val="100"/>
                      <w:sz w:val="16"/>
                      <w:szCs w:val="16"/>
                    </w:rPr>
                    <w:t>1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2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   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4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4"/>
                      <w:w w:val="100"/>
                      <w:sz w:val="16"/>
                      <w:szCs w:val="16"/>
                    </w:rPr>
                    <w:t>(A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)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76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Times New Roman" w:cs="Times New Roman" w:eastAsia="Times New Roman" w:hAnsi="Times New Roman"/>
                      <w:color w:val="2C3647"/>
                      <w:spacing w:val="-1"/>
                      <w:w w:val="100"/>
                      <w:sz w:val="16"/>
                      <w:szCs w:val="16"/>
                    </w:rPr>
                    <w:t>-----------</w:t>
                  </w:r>
                  <w:r>
                    <w:rPr>
                      <w:rFonts w:ascii="Times New Roman" w:cs="Times New Roman" w:eastAsia="Times New Roman" w:hAnsi="Times New Roman"/>
                      <w:color w:val="2C3647"/>
                      <w:spacing w:val="0"/>
                      <w:w w:val="100"/>
                      <w:sz w:val="16"/>
                      <w:szCs w:val="16"/>
                    </w:rPr>
                    <w:t>-</w:t>
                  </w:r>
                  <w:r>
                    <w:rPr>
                      <w:rFonts w:ascii="Times New Roman" w:cs="Times New Roman" w:eastAsia="Times New Roman" w:hAnsi="Times New Roman"/>
                      <w:color w:val="2C3647"/>
                      <w:spacing w:val="-5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4"/>
                      <w:w w:val="100"/>
                      <w:sz w:val="16"/>
                      <w:szCs w:val="16"/>
                    </w:rPr>
                    <w:t>(C)</w:t>
                  </w:r>
                  <w:r>
                    <w:rPr>
                      <w:rFonts w:ascii="Courier New" w:cs="Courier New" w:eastAsia="Courier New" w:hAnsi="Courier New"/>
                      <w:color w:val="000000"/>
                      <w:spacing w:val="0"/>
                      <w:w w:val="100"/>
                      <w:sz w:val="16"/>
                      <w:szCs w:val="16"/>
                    </w:rPr>
                  </w:r>
                </w:p>
                <w:p>
                  <w:pPr>
                    <w:rPr>
                      <w:rFonts w:ascii="Courier New" w:cs="Courier New" w:eastAsia="Courier New" w:hAnsi="Courier New"/>
                      <w:sz w:val="16"/>
                      <w:szCs w:val="16"/>
                    </w:rPr>
                    <w:jc w:val="left"/>
                    <w:spacing w:before="18"/>
                    <w:ind w:left="1248"/>
                  </w:pP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/</w:t>
                  </w:r>
                  <w:r>
                    <w:rPr>
                      <w:rFonts w:ascii="Courier New" w:cs="Courier New" w:eastAsia="Courier New" w:hAnsi="Courier New"/>
                      <w:color w:val="000000"/>
                      <w:spacing w:val="0"/>
                      <w:w w:val="100"/>
                      <w:sz w:val="16"/>
                      <w:szCs w:val="16"/>
                    </w:rPr>
                  </w:r>
                </w:p>
                <w:p>
                  <w:pPr>
                    <w:rPr>
                      <w:rFonts w:ascii="Courier New" w:cs="Courier New" w:eastAsia="Courier New" w:hAnsi="Courier New"/>
                      <w:sz w:val="16"/>
                      <w:szCs w:val="16"/>
                    </w:rPr>
                    <w:jc w:val="left"/>
                    <w:spacing w:before="18"/>
                    <w:ind w:left="1152"/>
                  </w:pPr>
                  <w:r>
                    <w:rPr>
                      <w:rFonts w:ascii="Courier New" w:cs="Courier New" w:eastAsia="Courier New" w:hAnsi="Courier New"/>
                      <w:color w:val="2C3647"/>
                      <w:spacing w:val="-4"/>
                      <w:w w:val="100"/>
                      <w:sz w:val="16"/>
                      <w:szCs w:val="16"/>
                    </w:rPr>
                    <w:t>/8</w:t>
                  </w:r>
                  <w:r>
                    <w:rPr>
                      <w:rFonts w:ascii="Courier New" w:cs="Courier New" w:eastAsia="Courier New" w:hAnsi="Courier New"/>
                      <w:color w:val="000000"/>
                      <w:spacing w:val="0"/>
                      <w:w w:val="100"/>
                      <w:sz w:val="16"/>
                      <w:szCs w:val="16"/>
                    </w:rPr>
                  </w:r>
                </w:p>
                <w:p>
                  <w:pPr>
                    <w:rPr>
                      <w:rFonts w:ascii="Courier New" w:cs="Courier New" w:eastAsia="Courier New" w:hAnsi="Courier New"/>
                      <w:sz w:val="16"/>
                      <w:szCs w:val="16"/>
                    </w:rPr>
                    <w:jc w:val="left"/>
                    <w:spacing w:before="18"/>
                    <w:ind w:left="1056"/>
                  </w:pP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/</w:t>
                  </w:r>
                  <w:r>
                    <w:rPr>
                      <w:rFonts w:ascii="Courier New" w:cs="Courier New" w:eastAsia="Courier New" w:hAnsi="Courier New"/>
                      <w:color w:val="000000"/>
                      <w:spacing w:val="0"/>
                      <w:w w:val="100"/>
                      <w:sz w:val="16"/>
                      <w:szCs w:val="16"/>
                    </w:rPr>
                  </w:r>
                </w:p>
                <w:p>
                  <w:pPr>
                    <w:rPr>
                      <w:rFonts w:ascii="Courier New" w:cs="Courier New" w:eastAsia="Courier New" w:hAnsi="Courier New"/>
                      <w:sz w:val="16"/>
                      <w:szCs w:val="16"/>
                    </w:rPr>
                    <w:jc w:val="left"/>
                    <w:spacing w:before="2"/>
                    <w:ind w:left="768"/>
                  </w:pPr>
                  <w:r>
                    <w:rPr>
                      <w:rFonts w:ascii="Courier New" w:cs="Courier New" w:eastAsia="Courier New" w:hAnsi="Courier New"/>
                      <w:color w:val="2C3647"/>
                      <w:spacing w:val="-4"/>
                      <w:w w:val="100"/>
                      <w:sz w:val="16"/>
                      <w:szCs w:val="16"/>
                    </w:rPr>
                    <w:t>(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D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4"/>
                      <w:w w:val="100"/>
                      <w:sz w:val="16"/>
                      <w:szCs w:val="16"/>
                    </w:rPr>
                    <w:t>)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-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4"/>
                      <w:w w:val="100"/>
                      <w:sz w:val="16"/>
                      <w:szCs w:val="16"/>
                    </w:rPr>
                    <w:t>-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-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3"/>
                      <w:w w:val="100"/>
                      <w:sz w:val="16"/>
                      <w:szCs w:val="16"/>
                    </w:rPr>
                    <w:t>-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4"/>
                      <w:w w:val="100"/>
                      <w:sz w:val="16"/>
                      <w:szCs w:val="16"/>
                    </w:rPr>
                    <w:t>5</w:t>
                  </w:r>
                  <w:r>
                    <w:rPr>
                      <w:rFonts w:ascii="Times New Roman" w:cs="Times New Roman" w:eastAsia="Times New Roman" w:hAnsi="Times New Roman"/>
                      <w:color w:val="2C3647"/>
                      <w:spacing w:val="-1"/>
                      <w:w w:val="100"/>
                      <w:sz w:val="16"/>
                      <w:szCs w:val="16"/>
                    </w:rPr>
                    <w:t>------</w:t>
                  </w:r>
                  <w:r>
                    <w:rPr>
                      <w:rFonts w:ascii="Times New Roman" w:cs="Times New Roman" w:eastAsia="Times New Roman" w:hAnsi="Times New Roman"/>
                      <w:color w:val="2C3647"/>
                      <w:spacing w:val="0"/>
                      <w:w w:val="100"/>
                      <w:sz w:val="16"/>
                      <w:szCs w:val="16"/>
                    </w:rPr>
                    <w:t>-</w:t>
                  </w:r>
                  <w:r>
                    <w:rPr>
                      <w:rFonts w:ascii="Times New Roman" w:cs="Times New Roman" w:eastAsia="Times New Roman" w:hAnsi="Times New Roman"/>
                      <w:color w:val="2C3647"/>
                      <w:spacing w:val="-9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4"/>
                      <w:w w:val="100"/>
                      <w:sz w:val="16"/>
                      <w:szCs w:val="16"/>
                    </w:rPr>
                    <w:t>(E)</w:t>
                  </w:r>
                  <w:r>
                    <w:rPr>
                      <w:rFonts w:ascii="Courier New" w:cs="Courier New" w:eastAsia="Courier New" w:hAnsi="Courier New"/>
                      <w:color w:val="000000"/>
                      <w:spacing w:val="0"/>
                      <w:w w:val="100"/>
                      <w:sz w:val="16"/>
                      <w:szCs w:val="16"/>
                    </w:rPr>
                  </w:r>
                </w:p>
                <w:p>
                  <w:pPr>
                    <w:rPr>
                      <w:sz w:val="20"/>
                      <w:szCs w:val="20"/>
                    </w:rPr>
                    <w:jc w:val="left"/>
                    <w:spacing w:before="19" w:line="200" w:lineRule="exact"/>
                  </w:pPr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rPr>
                      <w:rFonts w:ascii="Courier New" w:cs="Courier New" w:eastAsia="Courier New" w:hAnsi="Courier New"/>
                      <w:sz w:val="16"/>
                      <w:szCs w:val="16"/>
                    </w:rPr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*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Jarak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4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A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ke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4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B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=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4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10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m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96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|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4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A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ke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4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C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=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4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12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m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4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|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A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4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4"/>
                      <w:w w:val="100"/>
                      <w:sz w:val="16"/>
                      <w:szCs w:val="16"/>
                    </w:rPr>
                    <w:t>k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e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D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4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=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20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m</w:t>
                  </w:r>
                  <w:r>
                    <w:rPr>
                      <w:rFonts w:ascii="Courier New" w:cs="Courier New" w:eastAsia="Courier New" w:hAnsi="Courier New"/>
                      <w:color w:val="000000"/>
                      <w:spacing w:val="0"/>
                      <w:w w:val="100"/>
                      <w:sz w:val="16"/>
                      <w:szCs w:val="16"/>
                    </w:rPr>
                  </w:r>
                </w:p>
                <w:p>
                  <w:pPr>
                    <w:rPr>
                      <w:rFonts w:ascii="Courier New" w:cs="Courier New" w:eastAsia="Courier New" w:hAnsi="Courier New"/>
                      <w:sz w:val="16"/>
                      <w:szCs w:val="16"/>
                    </w:rPr>
                    <w:jc w:val="left"/>
                    <w:spacing w:before="18"/>
                  </w:pP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*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Jarak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4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B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4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ke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C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4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=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15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m</w:t>
                  </w:r>
                  <w:r>
                    <w:rPr>
                      <w:rFonts w:ascii="Courier New" w:cs="Courier New" w:eastAsia="Courier New" w:hAnsi="Courier New"/>
                      <w:color w:val="000000"/>
                      <w:spacing w:val="0"/>
                      <w:w w:val="100"/>
                      <w:sz w:val="16"/>
                      <w:szCs w:val="16"/>
                    </w:rPr>
                  </w:r>
                </w:p>
                <w:p>
                  <w:pPr>
                    <w:rPr>
                      <w:rFonts w:ascii="Courier New" w:cs="Courier New" w:eastAsia="Courier New" w:hAnsi="Courier New"/>
                      <w:sz w:val="16"/>
                      <w:szCs w:val="16"/>
                    </w:rPr>
                    <w:jc w:val="left"/>
                    <w:spacing w:before="19"/>
                  </w:pP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*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Jarak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4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C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4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ke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D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3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=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8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m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 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12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|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4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C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ke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E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3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=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18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m</w:t>
                  </w:r>
                  <w:r>
                    <w:rPr>
                      <w:rFonts w:ascii="Courier New" w:cs="Courier New" w:eastAsia="Courier New" w:hAnsi="Courier New"/>
                      <w:color w:val="000000"/>
                      <w:spacing w:val="0"/>
                      <w:w w:val="100"/>
                      <w:sz w:val="16"/>
                      <w:szCs w:val="16"/>
                    </w:rPr>
                  </w:r>
                </w:p>
                <w:p>
                  <w:pPr>
                    <w:rPr>
                      <w:rFonts w:ascii="Courier New" w:cs="Courier New" w:eastAsia="Courier New" w:hAnsi="Courier New"/>
                      <w:sz w:val="16"/>
                      <w:szCs w:val="16"/>
                    </w:rPr>
                    <w:jc w:val="left"/>
                    <w:spacing w:before="18" w:line="160" w:lineRule="exact"/>
                  </w:pP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position w:val="1"/>
                      <w:sz w:val="16"/>
                      <w:szCs w:val="16"/>
                    </w:rPr>
                    <w:t>*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position w:val="1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position w:val="1"/>
                      <w:sz w:val="16"/>
                      <w:szCs w:val="16"/>
                    </w:rPr>
                    <w:t>Jarak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4"/>
                      <w:w w:val="100"/>
                      <w:position w:val="1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position w:val="1"/>
                      <w:sz w:val="16"/>
                      <w:szCs w:val="16"/>
                    </w:rPr>
                    <w:t>D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4"/>
                      <w:w w:val="100"/>
                      <w:position w:val="1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position w:val="1"/>
                      <w:sz w:val="16"/>
                      <w:szCs w:val="16"/>
                    </w:rPr>
                    <w:t>ke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position w:val="1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position w:val="1"/>
                      <w:sz w:val="16"/>
                      <w:szCs w:val="16"/>
                    </w:rPr>
                    <w:t>E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3"/>
                      <w:w w:val="100"/>
                      <w:position w:val="1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position w:val="1"/>
                      <w:sz w:val="16"/>
                      <w:szCs w:val="16"/>
                    </w:rPr>
                    <w:t>=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position w:val="1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position w:val="1"/>
                      <w:sz w:val="16"/>
                      <w:szCs w:val="16"/>
                    </w:rPr>
                    <w:t>5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position w:val="1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position w:val="1"/>
                      <w:sz w:val="16"/>
                      <w:szCs w:val="16"/>
                    </w:rPr>
                    <w:t>m</w:t>
                  </w:r>
                  <w:r>
                    <w:rPr>
                      <w:rFonts w:ascii="Courier New" w:cs="Courier New" w:eastAsia="Courier New" w:hAnsi="Courier New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</w:rPr>
                  </w:r>
                </w:p>
              </w:txbxContent>
            </v:textbox>
            <w10:wrap type="none"/>
          </v:shape>
        </w:pict>
      </w:r>
      <w:r>
        <w:pict>
          <v:group coordorigin="566,-363" coordsize="10772,4206" style="position:absolute;margin-left:28.3pt;margin-top:-18.1422pt;width:538.58pt;height:210.32pt;mso-position-horizontal-relative:page;mso-position-vertical-relative:paragraph;z-index:-2948">
            <v:shape style="position:absolute;left:566;top:-363;width:10772;height:4206" type="#_x0000_t75">
              <v:imagedata o:title="" r:id="rId53"/>
            </v:shape>
            <v:shape style="position:absolute;left:808;top:-186;width:9952;height:804" type="#_x0000_t75">
              <v:imagedata o:title="" r:id="rId54"/>
            </v:shape>
            <v:shape style="position:absolute;left:1356;top:1494;width:308;height:580" type="#_x0000_t75">
              <v:imagedata o:title="" r:id="rId55"/>
            </v:shape>
            <v:shape style="position:absolute;left:1644;top:1094;width:404;height:580" type="#_x0000_t75">
              <v:imagedata o:title="" r:id="rId56"/>
            </v:shape>
            <v:shape style="position:absolute;left:2412;top:1294;width:1364;height:380" type="#_x0000_t75">
              <v:imagedata o:title="" r:id="rId57"/>
            </v:shape>
            <v:shape style="position:absolute;left:1644;top:2094;width:116;height:180" type="#_x0000_t75">
              <v:imagedata o:title="" r:id="rId58"/>
            </v:shape>
            <v:shape style="position:absolute;left:972;top:1694;width:5204;height:1380" type="#_x0000_t75">
              <v:imagedata o:title="" r:id="rId59"/>
            </v:shape>
            <v:shape style="position:absolute;left:972;top:3094;width:3668;height:380" type="#_x0000_t75">
              <v:imagedata o:title="" r:id="rId60"/>
            </v:shape>
            <v:shape coordorigin="975,1006" coordsize="5405,2467" fillcolor="#FFFFFF" filled="t" path="m975,3473l6380,3473,6380,1006,975,1006,975,3473xe" stroked="f" style="position:absolute;left:975;top:1006;width:5405;height:2467">
              <v:path arrowok="t"/>
              <v:fill/>
            </v:shape>
            <v:shape style="position:absolute;left:3148;top:832;width:4519;height:2687" type="#_x0000_t75">
              <v:imagedata o:title="" r:id="rId61"/>
            </v:shape>
            <v:shape style="position:absolute;left:7671;top:1826;width:3230;height:1802" type="#_x0000_t75">
              <v:imagedata o:title="" r:id="rId62"/>
            </v:shape>
            <w10:wrap type="none"/>
          </v:group>
        </w:pic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o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10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10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ir</w:t>
      </w:r>
      <w:r>
        <w:rPr>
          <w:rFonts w:ascii="Tahoma" w:cs="Tahoma" w:eastAsia="Tahoma" w:hAnsi="Tahoma"/>
          <w:color w:val="2C3647"/>
          <w:spacing w:val="7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kol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h</w:t>
      </w:r>
      <w:r>
        <w:rPr>
          <w:rFonts w:ascii="Tahoma" w:cs="Tahoma" w:eastAsia="Tahoma" w:hAnsi="Tahoma"/>
          <w:color w:val="2C3647"/>
          <w:spacing w:val="8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h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5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13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ok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10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4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9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10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6"/>
          <w:w w:val="100"/>
          <w:sz w:val="19"/>
          <w:szCs w:val="19"/>
        </w:rPr>
        <w:t>(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)</w:t>
      </w:r>
      <w:r>
        <w:rPr>
          <w:rFonts w:ascii="Tahoma" w:cs="Tahoma" w:eastAsia="Tahoma" w:hAnsi="Tahoma"/>
          <w:color w:val="2C3647"/>
          <w:spacing w:val="7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ke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4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9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l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in</w:t>
      </w:r>
      <w:r>
        <w:rPr>
          <w:rFonts w:ascii="Tahoma" w:cs="Tahoma" w:eastAsia="Tahoma" w:hAnsi="Tahoma"/>
          <w:color w:val="2C3647"/>
          <w:spacing w:val="9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(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,</w:t>
      </w:r>
      <w:r>
        <w:rPr>
          <w:rFonts w:ascii="Tahoma" w:cs="Tahoma" w:eastAsia="Tahoma" w:hAnsi="Tahoma"/>
          <w:color w:val="2C3647"/>
          <w:spacing w:val="4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C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,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,</w:t>
      </w:r>
      <w:r>
        <w:rPr>
          <w:rFonts w:ascii="Tahoma" w:cs="Tahoma" w:eastAsia="Tahoma" w:hAnsi="Tahoma"/>
          <w:color w:val="2C3647"/>
          <w:spacing w:val="5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)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.</w:t>
      </w:r>
      <w:r>
        <w:rPr>
          <w:rFonts w:ascii="Tahoma" w:cs="Tahoma" w:eastAsia="Tahoma" w:hAnsi="Tahoma"/>
          <w:color w:val="2C3647"/>
          <w:spacing w:val="5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J</w:t>
      </w:r>
      <w:r>
        <w:rPr>
          <w:rFonts w:ascii="Tahoma" w:cs="Tahoma" w:eastAsia="Tahoma" w:hAnsi="Tahoma"/>
          <w:color w:val="2C3647"/>
          <w:spacing w:val="-1"/>
          <w:w w:val="10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1"/>
          <w:w w:val="101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-1"/>
          <w:w w:val="10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5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l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kan</w:t>
      </w:r>
      <w:r>
        <w:rPr>
          <w:rFonts w:ascii="Tahoma" w:cs="Tahoma" w:eastAsia="Tahoma" w:hAnsi="Tahoma"/>
          <w:color w:val="2C3647"/>
          <w:spacing w:val="8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l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kt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3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f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o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ot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1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-1"/>
          <w:w w:val="101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1"/>
          <w:w w:val="101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-4"/>
          <w:w w:val="101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1"/>
          <w:w w:val="101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t:</w:t>
      </w:r>
      <w:r>
        <w:rPr>
          <w:rFonts w:ascii="Tahoma" w:cs="Tahoma" w:eastAsia="Tahoma" w:hAnsi="Tahoma"/>
          <w:color w:val="000000"/>
          <w:spacing w:val="0"/>
          <w:w w:val="100"/>
          <w:sz w:val="19"/>
          <w:szCs w:val="19"/>
        </w:rPr>
      </w:r>
    </w:p>
    <w:p>
      <w:pPr>
        <w:rPr>
          <w:sz w:val="16"/>
          <w:szCs w:val="16"/>
        </w:rPr>
        <w:jc w:val="left"/>
        <w:spacing w:before="2" w:line="160" w:lineRule="exact"/>
      </w:pP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  <w:sectPr>
          <w:type w:val="continuous"/>
          <w:pgSz w:h="16840" w:w="11920"/>
          <w:pgMar w:bottom="280" w:left="460" w:right="480" w:top="720"/>
        </w:sectPr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19"/>
          <w:szCs w:val="19"/>
        </w:rPr>
        <w:jc w:val="left"/>
        <w:spacing w:before="37" w:line="200" w:lineRule="exact"/>
        <w:ind w:left="104" w:right="-49"/>
      </w:pPr>
      <w:r>
        <w:pict>
          <v:group coordorigin="2791,89" coordsize="1406,181" style="position:absolute;margin-left:139.55pt;margin-top:4.43089pt;width:70.3pt;height:9.07pt;mso-position-horizontal-relative:page;mso-position-vertical-relative:paragraph;z-index:-2946">
            <v:shape style="position:absolute;left:2791;top:90;width:1406;height:180" type="#_x0000_t75">
              <v:imagedata o:title="" r:id="rId63"/>
            </v:shape>
            <v:shape style="position:absolute;left:2792;top:89;width:1404;height:180" type="#_x0000_t75">
              <v:imagedata o:title="" r:id="rId64"/>
            </v:shape>
            <w10:wrap type="none"/>
          </v:group>
        </w:pict>
      </w:r>
      <w:r>
        <w:rPr>
          <w:rFonts w:ascii="Arial" w:cs="Arial" w:eastAsia="Arial" w:hAnsi="Arial"/>
          <w:b/>
          <w:color w:val="2C3647"/>
          <w:spacing w:val="0"/>
          <w:w w:val="100"/>
          <w:position w:val="-1"/>
          <w:sz w:val="19"/>
          <w:szCs w:val="19"/>
        </w:rPr>
        <w:t>S</w:t>
      </w:r>
      <w:r>
        <w:rPr>
          <w:rFonts w:ascii="Arial" w:cs="Arial" w:eastAsia="Arial" w:hAnsi="Arial"/>
          <w:b/>
          <w:color w:val="2C3647"/>
          <w:spacing w:val="-1"/>
          <w:w w:val="100"/>
          <w:position w:val="-1"/>
          <w:sz w:val="19"/>
          <w:szCs w:val="19"/>
        </w:rPr>
        <w:t>o</w:t>
      </w:r>
      <w:r>
        <w:rPr>
          <w:rFonts w:ascii="Arial" w:cs="Arial" w:eastAsia="Arial" w:hAnsi="Arial"/>
          <w:b/>
          <w:color w:val="2C3647"/>
          <w:spacing w:val="1"/>
          <w:w w:val="100"/>
          <w:position w:val="-1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0"/>
          <w:w w:val="100"/>
          <w:position w:val="-1"/>
          <w:sz w:val="19"/>
          <w:szCs w:val="19"/>
        </w:rPr>
        <w:t>l</w:t>
      </w:r>
      <w:r>
        <w:rPr>
          <w:rFonts w:ascii="Arial" w:cs="Arial" w:eastAsia="Arial" w:hAnsi="Arial"/>
          <w:b/>
          <w:color w:val="2C3647"/>
          <w:spacing w:val="-1"/>
          <w:w w:val="100"/>
          <w:position w:val="-1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1"/>
          <w:w w:val="100"/>
          <w:position w:val="-1"/>
          <w:sz w:val="19"/>
          <w:szCs w:val="19"/>
        </w:rPr>
        <w:t>1</w:t>
      </w:r>
      <w:r>
        <w:rPr>
          <w:rFonts w:ascii="Arial" w:cs="Arial" w:eastAsia="Arial" w:hAnsi="Arial"/>
          <w:b/>
          <w:color w:val="2C3647"/>
          <w:spacing w:val="0"/>
          <w:w w:val="100"/>
          <w:position w:val="-1"/>
          <w:sz w:val="19"/>
          <w:szCs w:val="19"/>
        </w:rPr>
        <w:t>6</w:t>
      </w:r>
      <w:r>
        <w:rPr>
          <w:rFonts w:ascii="Arial" w:cs="Arial" w:eastAsia="Arial" w:hAnsi="Arial"/>
          <w:b/>
          <w:color w:val="2C3647"/>
          <w:spacing w:val="-1"/>
          <w:w w:val="100"/>
          <w:position w:val="-1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0"/>
          <w:w w:val="100"/>
          <w:position w:val="-1"/>
          <w:sz w:val="19"/>
          <w:szCs w:val="19"/>
        </w:rPr>
        <w:t>(P</w:t>
      </w:r>
      <w:r>
        <w:rPr>
          <w:rFonts w:ascii="Arial" w:cs="Arial" w:eastAsia="Arial" w:hAnsi="Arial"/>
          <w:b/>
          <w:color w:val="2C3647"/>
          <w:spacing w:val="-1"/>
          <w:w w:val="100"/>
          <w:position w:val="-1"/>
          <w:sz w:val="19"/>
          <w:szCs w:val="19"/>
        </w:rPr>
        <w:t>i</w:t>
      </w:r>
      <w:r>
        <w:rPr>
          <w:rFonts w:ascii="Arial" w:cs="Arial" w:eastAsia="Arial" w:hAnsi="Arial"/>
          <w:b/>
          <w:color w:val="2C3647"/>
          <w:spacing w:val="-1"/>
          <w:w w:val="100"/>
          <w:position w:val="-1"/>
          <w:sz w:val="19"/>
          <w:szCs w:val="19"/>
        </w:rPr>
        <w:t>l</w:t>
      </w:r>
      <w:r>
        <w:rPr>
          <w:rFonts w:ascii="Arial" w:cs="Arial" w:eastAsia="Arial" w:hAnsi="Arial"/>
          <w:b/>
          <w:color w:val="2C3647"/>
          <w:spacing w:val="-1"/>
          <w:w w:val="100"/>
          <w:position w:val="-1"/>
          <w:sz w:val="19"/>
          <w:szCs w:val="19"/>
        </w:rPr>
        <w:t>i</w:t>
      </w:r>
      <w:r>
        <w:rPr>
          <w:rFonts w:ascii="Arial" w:cs="Arial" w:eastAsia="Arial" w:hAnsi="Arial"/>
          <w:b/>
          <w:color w:val="2C3647"/>
          <w:spacing w:val="-1"/>
          <w:w w:val="100"/>
          <w:position w:val="-1"/>
          <w:sz w:val="19"/>
          <w:szCs w:val="19"/>
        </w:rPr>
        <w:t>h</w:t>
      </w:r>
      <w:r>
        <w:rPr>
          <w:rFonts w:ascii="Arial" w:cs="Arial" w:eastAsia="Arial" w:hAnsi="Arial"/>
          <w:b/>
          <w:color w:val="2C3647"/>
          <w:spacing w:val="1"/>
          <w:w w:val="100"/>
          <w:position w:val="-1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0"/>
          <w:w w:val="100"/>
          <w:position w:val="-1"/>
          <w:sz w:val="19"/>
          <w:szCs w:val="19"/>
        </w:rPr>
        <w:t>n</w:t>
      </w:r>
      <w:r>
        <w:rPr>
          <w:rFonts w:ascii="Arial" w:cs="Arial" w:eastAsia="Arial" w:hAnsi="Arial"/>
          <w:b/>
          <w:color w:val="2C3647"/>
          <w:spacing w:val="1"/>
          <w:w w:val="100"/>
          <w:position w:val="-1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-5"/>
          <w:w w:val="101"/>
          <w:position w:val="-1"/>
          <w:sz w:val="19"/>
          <w:szCs w:val="19"/>
        </w:rPr>
        <w:t>G</w:t>
      </w:r>
      <w:r>
        <w:rPr>
          <w:rFonts w:ascii="Arial" w:cs="Arial" w:eastAsia="Arial" w:hAnsi="Arial"/>
          <w:b/>
          <w:color w:val="2C3647"/>
          <w:spacing w:val="-3"/>
          <w:w w:val="101"/>
          <w:position w:val="-1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-5"/>
          <w:w w:val="101"/>
          <w:position w:val="-1"/>
          <w:sz w:val="19"/>
          <w:szCs w:val="19"/>
        </w:rPr>
        <w:t>n</w:t>
      </w:r>
      <w:r>
        <w:rPr>
          <w:rFonts w:ascii="Arial" w:cs="Arial" w:eastAsia="Arial" w:hAnsi="Arial"/>
          <w:b/>
          <w:color w:val="2C3647"/>
          <w:spacing w:val="-5"/>
          <w:w w:val="101"/>
          <w:position w:val="-1"/>
          <w:sz w:val="19"/>
          <w:szCs w:val="19"/>
        </w:rPr>
        <w:t>d</w:t>
      </w:r>
      <w:r>
        <w:rPr>
          <w:rFonts w:ascii="Arial" w:cs="Arial" w:eastAsia="Arial" w:hAnsi="Arial"/>
          <w:b/>
          <w:color w:val="2C3647"/>
          <w:spacing w:val="-3"/>
          <w:w w:val="101"/>
          <w:position w:val="-1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0"/>
          <w:w w:val="101"/>
          <w:position w:val="-1"/>
          <w:sz w:val="19"/>
          <w:szCs w:val="19"/>
        </w:rPr>
        <w:t>)</w:t>
      </w:r>
      <w:r>
        <w:rPr>
          <w:rFonts w:ascii="Arial" w:cs="Arial" w:eastAsia="Arial" w:hAnsi="Arial"/>
          <w:color w:val="000000"/>
          <w:spacing w:val="0"/>
          <w:w w:val="100"/>
          <w:position w:val="0"/>
          <w:sz w:val="19"/>
          <w:szCs w:val="19"/>
        </w:rPr>
      </w:r>
    </w:p>
    <w:p>
      <w:pPr>
        <w:rPr>
          <w:rFonts w:ascii="Arial" w:cs="Arial" w:eastAsia="Arial" w:hAnsi="Arial"/>
          <w:sz w:val="15"/>
          <w:szCs w:val="15"/>
        </w:rPr>
        <w:jc w:val="left"/>
        <w:spacing w:before="75"/>
        <w:sectPr>
          <w:type w:val="continuous"/>
          <w:pgSz w:h="16840" w:w="11920"/>
          <w:pgMar w:bottom="280" w:left="460" w:right="480" w:top="720"/>
          <w:cols w:equalWidth="off" w:num="2">
            <w:col w:space="208" w:w="2197"/>
            <w:col w:w="8575"/>
          </w:cols>
        </w:sectPr>
      </w:pPr>
      <w:r>
        <w:br w:type="column"/>
      </w:r>
      <w:r>
        <w:rPr>
          <w:rFonts w:ascii="Arial" w:cs="Arial" w:eastAsia="Arial" w:hAnsi="Arial"/>
          <w:b/>
          <w:color w:val="485367"/>
          <w:spacing w:val="-2"/>
          <w:w w:val="100"/>
          <w:sz w:val="15"/>
          <w:szCs w:val="15"/>
        </w:rPr>
        <w:t>A</w:t>
      </w:r>
      <w:r>
        <w:rPr>
          <w:rFonts w:ascii="Arial" w:cs="Arial" w:eastAsia="Arial" w:hAnsi="Arial"/>
          <w:b/>
          <w:color w:val="485367"/>
          <w:spacing w:val="2"/>
          <w:w w:val="100"/>
          <w:sz w:val="15"/>
          <w:szCs w:val="15"/>
        </w:rPr>
        <w:t>l</w:t>
      </w:r>
      <w:r>
        <w:rPr>
          <w:rFonts w:ascii="Arial" w:cs="Arial" w:eastAsia="Arial" w:hAnsi="Arial"/>
          <w:b/>
          <w:color w:val="485367"/>
          <w:spacing w:val="-1"/>
          <w:w w:val="100"/>
          <w:sz w:val="15"/>
          <w:szCs w:val="15"/>
        </w:rPr>
        <w:t>g</w:t>
      </w:r>
      <w:r>
        <w:rPr>
          <w:rFonts w:ascii="Arial" w:cs="Arial" w:eastAsia="Arial" w:hAnsi="Arial"/>
          <w:b/>
          <w:color w:val="485367"/>
          <w:spacing w:val="-1"/>
          <w:w w:val="100"/>
          <w:sz w:val="15"/>
          <w:szCs w:val="15"/>
        </w:rPr>
        <w:t>o</w:t>
      </w:r>
      <w:r>
        <w:rPr>
          <w:rFonts w:ascii="Arial" w:cs="Arial" w:eastAsia="Arial" w:hAnsi="Arial"/>
          <w:b/>
          <w:color w:val="485367"/>
          <w:spacing w:val="-3"/>
          <w:w w:val="100"/>
          <w:sz w:val="15"/>
          <w:szCs w:val="15"/>
        </w:rPr>
        <w:t>r</w:t>
      </w:r>
      <w:r>
        <w:rPr>
          <w:rFonts w:ascii="Arial" w:cs="Arial" w:eastAsia="Arial" w:hAnsi="Arial"/>
          <w:b/>
          <w:color w:val="485367"/>
          <w:spacing w:val="2"/>
          <w:w w:val="100"/>
          <w:sz w:val="15"/>
          <w:szCs w:val="15"/>
        </w:rPr>
        <w:t>i</w:t>
      </w:r>
      <w:r>
        <w:rPr>
          <w:rFonts w:ascii="Arial" w:cs="Arial" w:eastAsia="Arial" w:hAnsi="Arial"/>
          <w:b/>
          <w:color w:val="485367"/>
          <w:spacing w:val="-3"/>
          <w:w w:val="100"/>
          <w:sz w:val="15"/>
          <w:szCs w:val="15"/>
        </w:rPr>
        <w:t>t</w:t>
      </w:r>
      <w:r>
        <w:rPr>
          <w:rFonts w:ascii="Arial" w:cs="Arial" w:eastAsia="Arial" w:hAnsi="Arial"/>
          <w:b/>
          <w:color w:val="485367"/>
          <w:spacing w:val="1"/>
          <w:w w:val="100"/>
          <w:sz w:val="15"/>
          <w:szCs w:val="15"/>
        </w:rPr>
        <w:t>m</w:t>
      </w:r>
      <w:r>
        <w:rPr>
          <w:rFonts w:ascii="Arial" w:cs="Arial" w:eastAsia="Arial" w:hAnsi="Arial"/>
          <w:b/>
          <w:color w:val="485367"/>
          <w:spacing w:val="0"/>
          <w:w w:val="100"/>
          <w:sz w:val="15"/>
          <w:szCs w:val="15"/>
        </w:rPr>
        <w:t>a</w:t>
      </w:r>
      <w:r>
        <w:rPr>
          <w:rFonts w:ascii="Arial" w:cs="Arial" w:eastAsia="Arial" w:hAnsi="Arial"/>
          <w:b/>
          <w:color w:val="485367"/>
          <w:spacing w:val="2"/>
          <w:w w:val="100"/>
          <w:sz w:val="15"/>
          <w:szCs w:val="15"/>
        </w:rPr>
        <w:t> </w:t>
      </w:r>
      <w:r>
        <w:rPr>
          <w:rFonts w:ascii="Arial" w:cs="Arial" w:eastAsia="Arial" w:hAnsi="Arial"/>
          <w:b/>
          <w:color w:val="485367"/>
          <w:spacing w:val="-2"/>
          <w:w w:val="101"/>
          <w:sz w:val="15"/>
          <w:szCs w:val="15"/>
        </w:rPr>
        <w:t>G</w:t>
      </w:r>
      <w:r>
        <w:rPr>
          <w:rFonts w:ascii="Arial" w:cs="Arial" w:eastAsia="Arial" w:hAnsi="Arial"/>
          <w:b/>
          <w:color w:val="485367"/>
          <w:spacing w:val="-3"/>
          <w:w w:val="101"/>
          <w:sz w:val="15"/>
          <w:szCs w:val="15"/>
        </w:rPr>
        <w:t>r</w:t>
      </w:r>
      <w:r>
        <w:rPr>
          <w:rFonts w:ascii="Arial" w:cs="Arial" w:eastAsia="Arial" w:hAnsi="Arial"/>
          <w:b/>
          <w:color w:val="485367"/>
          <w:spacing w:val="-5"/>
          <w:w w:val="101"/>
          <w:sz w:val="15"/>
          <w:szCs w:val="15"/>
        </w:rPr>
        <w:t>e</w:t>
      </w:r>
      <w:r>
        <w:rPr>
          <w:rFonts w:ascii="Arial" w:cs="Arial" w:eastAsia="Arial" w:hAnsi="Arial"/>
          <w:b/>
          <w:color w:val="485367"/>
          <w:spacing w:val="-5"/>
          <w:w w:val="101"/>
          <w:sz w:val="15"/>
          <w:szCs w:val="15"/>
        </w:rPr>
        <w:t>e</w:t>
      </w:r>
      <w:r>
        <w:rPr>
          <w:rFonts w:ascii="Arial" w:cs="Arial" w:eastAsia="Arial" w:hAnsi="Arial"/>
          <w:b/>
          <w:color w:val="485367"/>
          <w:spacing w:val="-5"/>
          <w:w w:val="101"/>
          <w:sz w:val="15"/>
          <w:szCs w:val="15"/>
        </w:rPr>
        <w:t>d</w:t>
      </w:r>
      <w:r>
        <w:rPr>
          <w:rFonts w:ascii="Arial" w:cs="Arial" w:eastAsia="Arial" w:hAnsi="Arial"/>
          <w:b/>
          <w:color w:val="485367"/>
          <w:spacing w:val="0"/>
          <w:w w:val="101"/>
          <w:sz w:val="15"/>
          <w:szCs w:val="15"/>
        </w:rPr>
        <w:t>y</w:t>
      </w:r>
      <w:r>
        <w:rPr>
          <w:rFonts w:ascii="Arial" w:cs="Arial" w:eastAsia="Arial" w:hAnsi="Arial"/>
          <w:color w:val="000000"/>
          <w:spacing w:val="0"/>
          <w:w w:val="100"/>
          <w:sz w:val="15"/>
          <w:szCs w:val="15"/>
        </w:rPr>
      </w:r>
    </w:p>
    <w:p>
      <w:pPr>
        <w:rPr>
          <w:sz w:val="10"/>
          <w:szCs w:val="10"/>
        </w:rPr>
        <w:jc w:val="left"/>
        <w:spacing w:before="9" w:line="100" w:lineRule="exact"/>
      </w:pPr>
      <w:r>
        <w:rPr>
          <w:sz w:val="10"/>
          <w:szCs w:val="10"/>
        </w:rPr>
      </w:r>
    </w:p>
    <w:p>
      <w:pPr>
        <w:rPr>
          <w:rFonts w:ascii="Tahoma" w:cs="Tahoma" w:eastAsia="Tahoma" w:hAnsi="Tahoma"/>
          <w:sz w:val="19"/>
          <w:szCs w:val="19"/>
        </w:rPr>
        <w:jc w:val="left"/>
        <w:spacing w:line="291" w:lineRule="auto"/>
        <w:ind w:left="104" w:right="216"/>
      </w:pP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Jika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ir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kan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1"/>
          <w:w w:val="100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-1"/>
          <w:w w:val="100"/>
          <w:sz w:val="19"/>
          <w:szCs w:val="19"/>
        </w:rPr>
        <w:t>l</w:t>
      </w:r>
      <w:r>
        <w:rPr>
          <w:rFonts w:ascii="Arial" w:cs="Arial" w:eastAsia="Arial" w:hAnsi="Arial"/>
          <w:b/>
          <w:color w:val="2C3647"/>
          <w:spacing w:val="-1"/>
          <w:w w:val="100"/>
          <w:sz w:val="19"/>
          <w:szCs w:val="19"/>
        </w:rPr>
        <w:t>g</w:t>
      </w:r>
      <w:r>
        <w:rPr>
          <w:rFonts w:ascii="Arial" w:cs="Arial" w:eastAsia="Arial" w:hAnsi="Arial"/>
          <w:b/>
          <w:color w:val="2C3647"/>
          <w:spacing w:val="-1"/>
          <w:w w:val="100"/>
          <w:sz w:val="19"/>
          <w:szCs w:val="19"/>
        </w:rPr>
        <w:t>o</w:t>
      </w:r>
      <w:r>
        <w:rPr>
          <w:rFonts w:ascii="Arial" w:cs="Arial" w:eastAsia="Arial" w:hAnsi="Arial"/>
          <w:b/>
          <w:color w:val="2C3647"/>
          <w:spacing w:val="1"/>
          <w:w w:val="100"/>
          <w:sz w:val="19"/>
          <w:szCs w:val="19"/>
        </w:rPr>
        <w:t>r</w:t>
      </w:r>
      <w:r>
        <w:rPr>
          <w:rFonts w:ascii="Arial" w:cs="Arial" w:eastAsia="Arial" w:hAnsi="Arial"/>
          <w:b/>
          <w:color w:val="2C3647"/>
          <w:spacing w:val="-1"/>
          <w:w w:val="100"/>
          <w:sz w:val="19"/>
          <w:szCs w:val="19"/>
        </w:rPr>
        <w:t>i</w:t>
      </w:r>
      <w:r>
        <w:rPr>
          <w:rFonts w:ascii="Arial" w:cs="Arial" w:eastAsia="Arial" w:hAnsi="Arial"/>
          <w:b/>
          <w:color w:val="2C3647"/>
          <w:spacing w:val="-4"/>
          <w:w w:val="100"/>
          <w:sz w:val="19"/>
          <w:szCs w:val="19"/>
        </w:rPr>
        <w:t>t</w:t>
      </w:r>
      <w:r>
        <w:rPr>
          <w:rFonts w:ascii="Arial" w:cs="Arial" w:eastAsia="Arial" w:hAnsi="Arial"/>
          <w:b/>
          <w:color w:val="2C3647"/>
          <w:spacing w:val="-3"/>
          <w:w w:val="100"/>
          <w:sz w:val="19"/>
          <w:szCs w:val="19"/>
        </w:rPr>
        <w:t>m</w:t>
      </w:r>
      <w:r>
        <w:rPr>
          <w:rFonts w:ascii="Arial" w:cs="Arial" w:eastAsia="Arial" w:hAnsi="Arial"/>
          <w:b/>
          <w:color w:val="2C3647"/>
          <w:spacing w:val="0"/>
          <w:w w:val="100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10"/>
          <w:w w:val="100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-1"/>
          <w:w w:val="100"/>
          <w:sz w:val="19"/>
          <w:szCs w:val="19"/>
        </w:rPr>
        <w:t>G</w:t>
      </w:r>
      <w:r>
        <w:rPr>
          <w:rFonts w:ascii="Arial" w:cs="Arial" w:eastAsia="Arial" w:hAnsi="Arial"/>
          <w:b/>
          <w:color w:val="2C3647"/>
          <w:spacing w:val="-3"/>
          <w:w w:val="100"/>
          <w:sz w:val="19"/>
          <w:szCs w:val="19"/>
        </w:rPr>
        <w:t>r</w:t>
      </w:r>
      <w:r>
        <w:rPr>
          <w:rFonts w:ascii="Arial" w:cs="Arial" w:eastAsia="Arial" w:hAnsi="Arial"/>
          <w:b/>
          <w:color w:val="2C3647"/>
          <w:spacing w:val="1"/>
          <w:w w:val="100"/>
          <w:sz w:val="19"/>
          <w:szCs w:val="19"/>
        </w:rPr>
        <w:t>e</w:t>
      </w:r>
      <w:r>
        <w:rPr>
          <w:rFonts w:ascii="Arial" w:cs="Arial" w:eastAsia="Arial" w:hAnsi="Arial"/>
          <w:b/>
          <w:color w:val="2C3647"/>
          <w:spacing w:val="1"/>
          <w:w w:val="100"/>
          <w:sz w:val="19"/>
          <w:szCs w:val="19"/>
        </w:rPr>
        <w:t>e</w:t>
      </w:r>
      <w:r>
        <w:rPr>
          <w:rFonts w:ascii="Arial" w:cs="Arial" w:eastAsia="Arial" w:hAnsi="Arial"/>
          <w:b/>
          <w:color w:val="2C3647"/>
          <w:spacing w:val="-1"/>
          <w:w w:val="100"/>
          <w:sz w:val="19"/>
          <w:szCs w:val="19"/>
        </w:rPr>
        <w:t>d</w:t>
      </w:r>
      <w:r>
        <w:rPr>
          <w:rFonts w:ascii="Arial" w:cs="Arial" w:eastAsia="Arial" w:hAnsi="Arial"/>
          <w:b/>
          <w:color w:val="2C3647"/>
          <w:spacing w:val="0"/>
          <w:w w:val="100"/>
          <w:sz w:val="19"/>
          <w:szCs w:val="19"/>
        </w:rPr>
        <w:t>y</w:t>
      </w:r>
      <w:r>
        <w:rPr>
          <w:rFonts w:ascii="Arial" w:cs="Arial" w:eastAsia="Arial" w:hAnsi="Arial"/>
          <w:b/>
          <w:color w:val="2C3647"/>
          <w:spacing w:val="5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kat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-5"/>
          <w:w w:val="100"/>
          <w:sz w:val="19"/>
          <w:szCs w:val="19"/>
        </w:rPr>
        <w:t>G</w:t>
      </w:r>
      <w:r>
        <w:rPr>
          <w:rFonts w:ascii="Arial" w:cs="Arial" w:eastAsia="Arial" w:hAnsi="Arial"/>
          <w:b/>
          <w:color w:val="2C3647"/>
          <w:spacing w:val="1"/>
          <w:w w:val="100"/>
          <w:sz w:val="19"/>
          <w:szCs w:val="19"/>
        </w:rPr>
        <w:t>e</w:t>
      </w:r>
      <w:r>
        <w:rPr>
          <w:rFonts w:ascii="Arial" w:cs="Arial" w:eastAsia="Arial" w:hAnsi="Arial"/>
          <w:b/>
          <w:color w:val="2C3647"/>
          <w:spacing w:val="-1"/>
          <w:w w:val="100"/>
          <w:sz w:val="19"/>
          <w:szCs w:val="19"/>
        </w:rPr>
        <w:t>d</w:t>
      </w:r>
      <w:r>
        <w:rPr>
          <w:rFonts w:ascii="Arial" w:cs="Arial" w:eastAsia="Arial" w:hAnsi="Arial"/>
          <w:b/>
          <w:color w:val="2C3647"/>
          <w:spacing w:val="-1"/>
          <w:w w:val="100"/>
          <w:sz w:val="19"/>
          <w:szCs w:val="19"/>
        </w:rPr>
        <w:t>u</w:t>
      </w:r>
      <w:r>
        <w:rPr>
          <w:rFonts w:ascii="Arial" w:cs="Arial" w:eastAsia="Arial" w:hAnsi="Arial"/>
          <w:b/>
          <w:color w:val="2C3647"/>
          <w:spacing w:val="-1"/>
          <w:w w:val="100"/>
          <w:sz w:val="19"/>
          <w:szCs w:val="19"/>
        </w:rPr>
        <w:t>n</w:t>
      </w:r>
      <w:r>
        <w:rPr>
          <w:rFonts w:ascii="Arial" w:cs="Arial" w:eastAsia="Arial" w:hAnsi="Arial"/>
          <w:b/>
          <w:color w:val="2C3647"/>
          <w:spacing w:val="0"/>
          <w:w w:val="100"/>
          <w:sz w:val="19"/>
          <w:szCs w:val="19"/>
        </w:rPr>
        <w:t>g</w:t>
      </w:r>
      <w:r>
        <w:rPr>
          <w:rFonts w:ascii="Arial" w:cs="Arial" w:eastAsia="Arial" w:hAnsi="Arial"/>
          <w:b/>
          <w:color w:val="2C3647"/>
          <w:spacing w:val="5"/>
          <w:w w:val="100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0"/>
          <w:w w:val="100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2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j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-1"/>
          <w:w w:val="100"/>
          <w:sz w:val="19"/>
          <w:szCs w:val="19"/>
        </w:rPr>
        <w:t>G</w:t>
      </w:r>
      <w:r>
        <w:rPr>
          <w:rFonts w:ascii="Arial" w:cs="Arial" w:eastAsia="Arial" w:hAnsi="Arial"/>
          <w:b/>
          <w:color w:val="2C3647"/>
          <w:spacing w:val="1"/>
          <w:w w:val="100"/>
          <w:sz w:val="19"/>
          <w:szCs w:val="19"/>
        </w:rPr>
        <w:t>e</w:t>
      </w:r>
      <w:r>
        <w:rPr>
          <w:rFonts w:ascii="Arial" w:cs="Arial" w:eastAsia="Arial" w:hAnsi="Arial"/>
          <w:b/>
          <w:color w:val="2C3647"/>
          <w:spacing w:val="-1"/>
          <w:w w:val="100"/>
          <w:sz w:val="19"/>
          <w:szCs w:val="19"/>
        </w:rPr>
        <w:t>d</w:t>
      </w:r>
      <w:r>
        <w:rPr>
          <w:rFonts w:ascii="Arial" w:cs="Arial" w:eastAsia="Arial" w:hAnsi="Arial"/>
          <w:b/>
          <w:color w:val="2C3647"/>
          <w:spacing w:val="-1"/>
          <w:w w:val="100"/>
          <w:sz w:val="19"/>
          <w:szCs w:val="19"/>
        </w:rPr>
        <w:t>u</w:t>
      </w:r>
      <w:r>
        <w:rPr>
          <w:rFonts w:ascii="Arial" w:cs="Arial" w:eastAsia="Arial" w:hAnsi="Arial"/>
          <w:b/>
          <w:color w:val="2C3647"/>
          <w:spacing w:val="-1"/>
          <w:w w:val="100"/>
          <w:sz w:val="19"/>
          <w:szCs w:val="19"/>
        </w:rPr>
        <w:t>n</w:t>
      </w:r>
      <w:r>
        <w:rPr>
          <w:rFonts w:ascii="Arial" w:cs="Arial" w:eastAsia="Arial" w:hAnsi="Arial"/>
          <w:b/>
          <w:color w:val="2C3647"/>
          <w:spacing w:val="0"/>
          <w:w w:val="100"/>
          <w:sz w:val="19"/>
          <w:szCs w:val="19"/>
        </w:rPr>
        <w:t>g</w:t>
      </w:r>
      <w:r>
        <w:rPr>
          <w:rFonts w:ascii="Arial" w:cs="Arial" w:eastAsia="Arial" w:hAnsi="Arial"/>
          <w:b/>
          <w:color w:val="2C3647"/>
          <w:spacing w:val="5"/>
          <w:w w:val="100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0"/>
          <w:w w:val="100"/>
          <w:sz w:val="19"/>
          <w:szCs w:val="19"/>
        </w:rPr>
        <w:t>E</w:t>
      </w:r>
      <w:r>
        <w:rPr>
          <w:rFonts w:ascii="Arial" w:cs="Arial" w:eastAsia="Arial" w:hAnsi="Arial"/>
          <w:b/>
          <w:color w:val="2C3647"/>
          <w:spacing w:val="-4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l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lu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lih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1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-5"/>
          <w:w w:val="101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2"/>
          <w:w w:val="101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3"/>
          <w:w w:val="101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1"/>
          <w:w w:val="101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kat</w:t>
      </w:r>
      <w:r>
        <w:rPr>
          <w:rFonts w:ascii="Tahoma" w:cs="Tahoma" w:eastAsia="Tahoma" w:hAnsi="Tahoma"/>
          <w:color w:val="2C3647"/>
          <w:spacing w:val="3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ya</w:t>
      </w:r>
      <w:r>
        <w:rPr>
          <w:rFonts w:ascii="Tahoma" w:cs="Tahoma" w:eastAsia="Tahoma" w:hAnsi="Tahoma"/>
          <w:color w:val="2C3647"/>
          <w:spacing w:val="5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ya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3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l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5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ik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j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i,</w:t>
      </w:r>
      <w:r>
        <w:rPr>
          <w:rFonts w:ascii="Tahoma" w:cs="Tahoma" w:eastAsia="Tahoma" w:hAnsi="Tahoma"/>
          <w:color w:val="2C3647"/>
          <w:spacing w:val="12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te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ya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7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it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h</w:t>
      </w:r>
      <w:r>
        <w:rPr>
          <w:rFonts w:ascii="Tahoma" w:cs="Tahoma" w:eastAsia="Tahoma" w:hAnsi="Tahoma"/>
          <w:color w:val="2C3647"/>
          <w:spacing w:val="9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5"/>
          <w:w w:val="10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2"/>
          <w:w w:val="101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1"/>
          <w:w w:val="10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l</w:t>
      </w:r>
      <w:r>
        <w:rPr>
          <w:rFonts w:ascii="Tahoma" w:cs="Tahoma" w:eastAsia="Tahoma" w:hAnsi="Tahoma"/>
          <w:color w:val="2C3647"/>
          <w:spacing w:val="-5"/>
          <w:w w:val="10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1"/>
          <w:w w:val="101"/>
          <w:sz w:val="19"/>
          <w:szCs w:val="19"/>
        </w:rPr>
        <w:t>h</w:t>
      </w:r>
      <w:r>
        <w:rPr>
          <w:rFonts w:ascii="Tahoma" w:cs="Tahoma" w:eastAsia="Tahoma" w:hAnsi="Tahoma"/>
          <w:color w:val="2C3647"/>
          <w:spacing w:val="-2"/>
          <w:w w:val="101"/>
          <w:sz w:val="19"/>
          <w:szCs w:val="19"/>
        </w:rPr>
        <w:t>.</w:t>
      </w:r>
      <w:r>
        <w:rPr>
          <w:rFonts w:ascii="Tahoma" w:cs="Tahoma" w:eastAsia="Tahoma" w:hAnsi="Tahoma"/>
          <w:color w:val="2C3647"/>
          <w:spacing w:val="-2"/>
          <w:w w:val="101"/>
          <w:sz w:val="19"/>
          <w:szCs w:val="19"/>
        </w:rPr>
        <w:t>.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.</w:t>
      </w:r>
      <w:r>
        <w:rPr>
          <w:rFonts w:ascii="Tahoma" w:cs="Tahoma" w:eastAsia="Tahoma" w:hAnsi="Tahoma"/>
          <w:color w:val="000000"/>
          <w:spacing w:val="0"/>
          <w:w w:val="100"/>
          <w:sz w:val="19"/>
          <w:szCs w:val="19"/>
        </w:rPr>
      </w:r>
    </w:p>
    <w:p>
      <w:pPr>
        <w:rPr>
          <w:rFonts w:ascii="Tahoma" w:cs="Tahoma" w:eastAsia="Tahoma" w:hAnsi="Tahoma"/>
          <w:sz w:val="18"/>
          <w:szCs w:val="18"/>
        </w:rPr>
        <w:jc w:val="left"/>
        <w:spacing w:before="51"/>
        <w:ind w:left="377"/>
      </w:pPr>
      <w:r>
        <w:rPr>
          <w:rFonts w:ascii="Arial" w:cs="Arial" w:eastAsia="Arial" w:hAnsi="Arial"/>
          <w:b/>
          <w:color w:val="2A6BAE"/>
          <w:spacing w:val="4"/>
          <w:w w:val="100"/>
          <w:sz w:val="18"/>
          <w:szCs w:val="18"/>
        </w:rPr>
        <w:t>A</w:t>
      </w:r>
      <w:r>
        <w:rPr>
          <w:rFonts w:ascii="Arial" w:cs="Arial" w:eastAsia="Arial" w:hAnsi="Arial"/>
          <w:b/>
          <w:color w:val="2A6BAE"/>
          <w:spacing w:val="0"/>
          <w:w w:val="100"/>
          <w:sz w:val="18"/>
          <w:szCs w:val="18"/>
        </w:rPr>
        <w:t>.</w:t>
      </w:r>
      <w:r>
        <w:rPr>
          <w:rFonts w:ascii="Arial" w:cs="Arial" w:eastAsia="Arial" w:hAnsi="Arial"/>
          <w:b/>
          <w:color w:val="2A6BAE"/>
          <w:spacing w:val="0"/>
          <w:w w:val="100"/>
          <w:sz w:val="18"/>
          <w:szCs w:val="18"/>
        </w:rPr>
        <w:t> </w:t>
      </w:r>
      <w:r>
        <w:rPr>
          <w:rFonts w:ascii="Arial" w:cs="Arial" w:eastAsia="Arial" w:hAnsi="Arial"/>
          <w:b/>
          <w:color w:val="2A6BAE"/>
          <w:spacing w:val="36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-4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→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C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→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D</w:t>
      </w:r>
      <w:r>
        <w:rPr>
          <w:rFonts w:ascii="Tahoma" w:cs="Tahoma" w:eastAsia="Tahoma" w:hAnsi="Tahoma"/>
          <w:color w:val="2C3647"/>
          <w:spacing w:val="2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→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5"/>
          <w:sz w:val="18"/>
          <w:szCs w:val="18"/>
        </w:rPr>
        <w:t>E</w:t>
      </w:r>
      <w:r>
        <w:rPr>
          <w:rFonts w:ascii="Tahoma" w:cs="Tahoma" w:eastAsia="Tahoma" w:hAnsi="Tahoma"/>
          <w:color w:val="000000"/>
          <w:spacing w:val="0"/>
          <w:w w:val="100"/>
          <w:sz w:val="18"/>
          <w:szCs w:val="18"/>
        </w:rPr>
      </w:r>
    </w:p>
    <w:p>
      <w:pPr>
        <w:rPr>
          <w:rFonts w:ascii="Tahoma" w:cs="Tahoma" w:eastAsia="Tahoma" w:hAnsi="Tahoma"/>
          <w:sz w:val="18"/>
          <w:szCs w:val="18"/>
        </w:rPr>
        <w:jc w:val="left"/>
        <w:spacing w:before="74"/>
        <w:ind w:left="377"/>
      </w:pPr>
      <w:r>
        <w:rPr>
          <w:rFonts w:ascii="Arial" w:cs="Arial" w:eastAsia="Arial" w:hAnsi="Arial"/>
          <w:b/>
          <w:color w:val="2A6BAE"/>
          <w:spacing w:val="4"/>
          <w:w w:val="100"/>
          <w:sz w:val="18"/>
          <w:szCs w:val="18"/>
        </w:rPr>
        <w:t>B</w:t>
      </w:r>
      <w:r>
        <w:rPr>
          <w:rFonts w:ascii="Arial" w:cs="Arial" w:eastAsia="Arial" w:hAnsi="Arial"/>
          <w:b/>
          <w:color w:val="2A6BAE"/>
          <w:spacing w:val="0"/>
          <w:w w:val="100"/>
          <w:sz w:val="18"/>
          <w:szCs w:val="18"/>
        </w:rPr>
        <w:t>.</w:t>
      </w:r>
      <w:r>
        <w:rPr>
          <w:rFonts w:ascii="Arial" w:cs="Arial" w:eastAsia="Arial" w:hAnsi="Arial"/>
          <w:b/>
          <w:color w:val="2A6BAE"/>
          <w:spacing w:val="0"/>
          <w:w w:val="100"/>
          <w:sz w:val="18"/>
          <w:szCs w:val="18"/>
        </w:rPr>
        <w:t> </w:t>
      </w:r>
      <w:r>
        <w:rPr>
          <w:rFonts w:ascii="Arial" w:cs="Arial" w:eastAsia="Arial" w:hAnsi="Arial"/>
          <w:b/>
          <w:color w:val="2A6BAE"/>
          <w:spacing w:val="36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-4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→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B</w:t>
      </w:r>
      <w:r>
        <w:rPr>
          <w:rFonts w:ascii="Tahoma" w:cs="Tahoma" w:eastAsia="Tahoma" w:hAnsi="Tahoma"/>
          <w:color w:val="2C3647"/>
          <w:spacing w:val="-3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→</w:t>
      </w:r>
      <w:r>
        <w:rPr>
          <w:rFonts w:ascii="Tahoma" w:cs="Tahoma" w:eastAsia="Tahoma" w:hAnsi="Tahoma"/>
          <w:color w:val="2C3647"/>
          <w:spacing w:val="4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C</w:t>
      </w:r>
      <w:r>
        <w:rPr>
          <w:rFonts w:ascii="Tahoma" w:cs="Tahoma" w:eastAsia="Tahoma" w:hAnsi="Tahoma"/>
          <w:color w:val="2C3647"/>
          <w:spacing w:val="-5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→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D</w:t>
      </w:r>
      <w:r>
        <w:rPr>
          <w:rFonts w:ascii="Tahoma" w:cs="Tahoma" w:eastAsia="Tahoma" w:hAnsi="Tahoma"/>
          <w:color w:val="2C3647"/>
          <w:spacing w:val="2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→</w:t>
      </w:r>
      <w:r>
        <w:rPr>
          <w:rFonts w:ascii="Tahoma" w:cs="Tahoma" w:eastAsia="Tahoma" w:hAnsi="Tahoma"/>
          <w:color w:val="2C3647"/>
          <w:spacing w:val="4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5"/>
          <w:sz w:val="18"/>
          <w:szCs w:val="18"/>
        </w:rPr>
        <w:t>E</w:t>
      </w:r>
      <w:r>
        <w:rPr>
          <w:rFonts w:ascii="Tahoma" w:cs="Tahoma" w:eastAsia="Tahoma" w:hAnsi="Tahoma"/>
          <w:color w:val="000000"/>
          <w:spacing w:val="0"/>
          <w:w w:val="100"/>
          <w:sz w:val="18"/>
          <w:szCs w:val="18"/>
        </w:rPr>
      </w:r>
    </w:p>
    <w:p>
      <w:pPr>
        <w:rPr>
          <w:rFonts w:ascii="Tahoma" w:cs="Tahoma" w:eastAsia="Tahoma" w:hAnsi="Tahoma"/>
          <w:sz w:val="18"/>
          <w:szCs w:val="18"/>
        </w:rPr>
        <w:jc w:val="left"/>
        <w:spacing w:before="69"/>
        <w:ind w:left="377"/>
      </w:pPr>
      <w:r>
        <w:rPr>
          <w:rFonts w:ascii="Arial" w:cs="Arial" w:eastAsia="Arial" w:hAnsi="Arial"/>
          <w:b/>
          <w:color w:val="2A6BAE"/>
          <w:spacing w:val="4"/>
          <w:w w:val="100"/>
          <w:sz w:val="18"/>
          <w:szCs w:val="18"/>
        </w:rPr>
        <w:t>C</w:t>
      </w:r>
      <w:r>
        <w:rPr>
          <w:rFonts w:ascii="Arial" w:cs="Arial" w:eastAsia="Arial" w:hAnsi="Arial"/>
          <w:b/>
          <w:color w:val="2A6BAE"/>
          <w:spacing w:val="0"/>
          <w:w w:val="100"/>
          <w:sz w:val="18"/>
          <w:szCs w:val="18"/>
        </w:rPr>
        <w:t>.</w:t>
      </w:r>
      <w:r>
        <w:rPr>
          <w:rFonts w:ascii="Arial" w:cs="Arial" w:eastAsia="Arial" w:hAnsi="Arial"/>
          <w:b/>
          <w:color w:val="2A6BAE"/>
          <w:spacing w:val="0"/>
          <w:w w:val="100"/>
          <w:sz w:val="18"/>
          <w:szCs w:val="18"/>
        </w:rPr>
        <w:t> </w:t>
      </w:r>
      <w:r>
        <w:rPr>
          <w:rFonts w:ascii="Arial" w:cs="Arial" w:eastAsia="Arial" w:hAnsi="Arial"/>
          <w:b/>
          <w:color w:val="2A6BAE"/>
          <w:spacing w:val="36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-4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→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D</w:t>
      </w:r>
      <w:r>
        <w:rPr>
          <w:rFonts w:ascii="Tahoma" w:cs="Tahoma" w:eastAsia="Tahoma" w:hAnsi="Tahoma"/>
          <w:color w:val="2C3647"/>
          <w:spacing w:val="-2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→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5"/>
          <w:sz w:val="18"/>
          <w:szCs w:val="18"/>
        </w:rPr>
        <w:t>E</w:t>
      </w:r>
      <w:r>
        <w:rPr>
          <w:rFonts w:ascii="Tahoma" w:cs="Tahoma" w:eastAsia="Tahoma" w:hAnsi="Tahoma"/>
          <w:color w:val="000000"/>
          <w:spacing w:val="0"/>
          <w:w w:val="100"/>
          <w:sz w:val="18"/>
          <w:szCs w:val="18"/>
        </w:rPr>
      </w:r>
    </w:p>
    <w:p>
      <w:pPr>
        <w:rPr>
          <w:rFonts w:ascii="Tahoma" w:cs="Tahoma" w:eastAsia="Tahoma" w:hAnsi="Tahoma"/>
          <w:sz w:val="18"/>
          <w:szCs w:val="18"/>
        </w:rPr>
        <w:jc w:val="left"/>
        <w:spacing w:before="73" w:line="200" w:lineRule="exact"/>
        <w:ind w:left="377"/>
      </w:pPr>
      <w:r>
        <w:rPr>
          <w:rFonts w:ascii="Arial" w:cs="Arial" w:eastAsia="Arial" w:hAnsi="Arial"/>
          <w:b/>
          <w:color w:val="2A6BAE"/>
          <w:spacing w:val="4"/>
          <w:w w:val="100"/>
          <w:position w:val="-1"/>
          <w:sz w:val="18"/>
          <w:szCs w:val="18"/>
        </w:rPr>
        <w:t>D</w:t>
      </w:r>
      <w:r>
        <w:rPr>
          <w:rFonts w:ascii="Arial" w:cs="Arial" w:eastAsia="Arial" w:hAnsi="Arial"/>
          <w:b/>
          <w:color w:val="2A6BAE"/>
          <w:spacing w:val="0"/>
          <w:w w:val="100"/>
          <w:position w:val="-1"/>
          <w:sz w:val="18"/>
          <w:szCs w:val="18"/>
        </w:rPr>
        <w:t>.</w:t>
      </w:r>
      <w:r>
        <w:rPr>
          <w:rFonts w:ascii="Arial" w:cs="Arial" w:eastAsia="Arial" w:hAnsi="Arial"/>
          <w:b/>
          <w:color w:val="2A6BAE"/>
          <w:spacing w:val="0"/>
          <w:w w:val="100"/>
          <w:position w:val="-1"/>
          <w:sz w:val="18"/>
          <w:szCs w:val="18"/>
        </w:rPr>
        <w:t> </w:t>
      </w:r>
      <w:r>
        <w:rPr>
          <w:rFonts w:ascii="Arial" w:cs="Arial" w:eastAsia="Arial" w:hAnsi="Arial"/>
          <w:b/>
          <w:color w:val="2A6BAE"/>
          <w:spacing w:val="36"/>
          <w:w w:val="100"/>
          <w:position w:val="-1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→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C</w:t>
      </w:r>
      <w:r>
        <w:rPr>
          <w:rFonts w:ascii="Tahoma" w:cs="Tahoma" w:eastAsia="Tahoma" w:hAnsi="Tahoma"/>
          <w:color w:val="2C3647"/>
          <w:spacing w:val="4"/>
          <w:w w:val="100"/>
          <w:position w:val="-1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→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E</w:t>
      </w:r>
      <w:r>
        <w:rPr>
          <w:rFonts w:ascii="Tahoma" w:cs="Tahoma" w:eastAsia="Tahoma" w:hAnsi="Tahoma"/>
          <w:color w:val="000000"/>
          <w:spacing w:val="0"/>
          <w:w w:val="100"/>
          <w:position w:val="0"/>
          <w:sz w:val="18"/>
          <w:szCs w:val="18"/>
        </w:rPr>
      </w:r>
    </w:p>
    <w:p>
      <w:pPr>
        <w:rPr>
          <w:sz w:val="20"/>
          <w:szCs w:val="20"/>
        </w:rPr>
        <w:jc w:val="left"/>
        <w:spacing w:before="10"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17"/>
          <w:szCs w:val="17"/>
        </w:rPr>
        <w:jc w:val="left"/>
        <w:spacing w:before="40"/>
        <w:ind w:left="272"/>
      </w:pPr>
      <w:r>
        <w:rPr>
          <w:rFonts w:ascii="Arial" w:cs="Arial" w:eastAsia="Arial" w:hAnsi="Arial"/>
          <w:b/>
          <w:color w:val="1A365D"/>
          <w:spacing w:val="1"/>
          <w:w w:val="100"/>
          <w:sz w:val="17"/>
          <w:szCs w:val="17"/>
        </w:rPr>
        <w:t>J</w:t>
      </w:r>
      <w:r>
        <w:rPr>
          <w:rFonts w:ascii="Arial" w:cs="Arial" w:eastAsia="Arial" w:hAnsi="Arial"/>
          <w:b/>
          <w:color w:val="1A365D"/>
          <w:spacing w:val="-3"/>
          <w:w w:val="100"/>
          <w:sz w:val="17"/>
          <w:szCs w:val="17"/>
        </w:rPr>
        <w:t>a</w:t>
      </w:r>
      <w:r>
        <w:rPr>
          <w:rFonts w:ascii="Arial" w:cs="Arial" w:eastAsia="Arial" w:hAnsi="Arial"/>
          <w:b/>
          <w:color w:val="1A365D"/>
          <w:spacing w:val="3"/>
          <w:w w:val="100"/>
          <w:sz w:val="17"/>
          <w:szCs w:val="17"/>
        </w:rPr>
        <w:t>w</w:t>
      </w:r>
      <w:r>
        <w:rPr>
          <w:rFonts w:ascii="Arial" w:cs="Arial" w:eastAsia="Arial" w:hAnsi="Arial"/>
          <w:b/>
          <w:color w:val="1A365D"/>
          <w:spacing w:val="1"/>
          <w:w w:val="100"/>
          <w:sz w:val="17"/>
          <w:szCs w:val="17"/>
        </w:rPr>
        <w:t>a</w:t>
      </w:r>
      <w:r>
        <w:rPr>
          <w:rFonts w:ascii="Arial" w:cs="Arial" w:eastAsia="Arial" w:hAnsi="Arial"/>
          <w:b/>
          <w:color w:val="1A365D"/>
          <w:spacing w:val="-1"/>
          <w:w w:val="100"/>
          <w:sz w:val="17"/>
          <w:szCs w:val="17"/>
        </w:rPr>
        <w:t>b</w:t>
      </w:r>
      <w:r>
        <w:rPr>
          <w:rFonts w:ascii="Arial" w:cs="Arial" w:eastAsia="Arial" w:hAnsi="Arial"/>
          <w:b/>
          <w:color w:val="1A365D"/>
          <w:spacing w:val="1"/>
          <w:w w:val="100"/>
          <w:sz w:val="17"/>
          <w:szCs w:val="17"/>
        </w:rPr>
        <w:t>a</w:t>
      </w:r>
      <w:r>
        <w:rPr>
          <w:rFonts w:ascii="Arial" w:cs="Arial" w:eastAsia="Arial" w:hAnsi="Arial"/>
          <w:b/>
          <w:color w:val="1A365D"/>
          <w:spacing w:val="0"/>
          <w:w w:val="100"/>
          <w:sz w:val="17"/>
          <w:szCs w:val="17"/>
        </w:rPr>
        <w:t>n</w:t>
      </w:r>
      <w:r>
        <w:rPr>
          <w:rFonts w:ascii="Arial" w:cs="Arial" w:eastAsia="Arial" w:hAnsi="Arial"/>
          <w:b/>
          <w:color w:val="1A365D"/>
          <w:spacing w:val="-3"/>
          <w:w w:val="100"/>
          <w:sz w:val="17"/>
          <w:szCs w:val="17"/>
        </w:rPr>
        <w:t> </w:t>
      </w:r>
      <w:r>
        <w:rPr>
          <w:rFonts w:ascii="Arial" w:cs="Arial" w:eastAsia="Arial" w:hAnsi="Arial"/>
          <w:b/>
          <w:color w:val="1A365D"/>
          <w:spacing w:val="-3"/>
          <w:w w:val="100"/>
          <w:sz w:val="17"/>
          <w:szCs w:val="17"/>
        </w:rPr>
        <w:t>P</w:t>
      </w:r>
      <w:r>
        <w:rPr>
          <w:rFonts w:ascii="Arial" w:cs="Arial" w:eastAsia="Arial" w:hAnsi="Arial"/>
          <w:b/>
          <w:color w:val="1A365D"/>
          <w:spacing w:val="0"/>
          <w:w w:val="100"/>
          <w:sz w:val="17"/>
          <w:szCs w:val="17"/>
        </w:rPr>
        <w:t>ili</w:t>
      </w:r>
      <w:r>
        <w:rPr>
          <w:rFonts w:ascii="Arial" w:cs="Arial" w:eastAsia="Arial" w:hAnsi="Arial"/>
          <w:b/>
          <w:color w:val="1A365D"/>
          <w:spacing w:val="-1"/>
          <w:w w:val="100"/>
          <w:sz w:val="17"/>
          <w:szCs w:val="17"/>
        </w:rPr>
        <w:t>h</w:t>
      </w:r>
      <w:r>
        <w:rPr>
          <w:rFonts w:ascii="Arial" w:cs="Arial" w:eastAsia="Arial" w:hAnsi="Arial"/>
          <w:b/>
          <w:color w:val="1A365D"/>
          <w:spacing w:val="0"/>
          <w:w w:val="100"/>
          <w:sz w:val="17"/>
          <w:szCs w:val="17"/>
        </w:rPr>
        <w:t>a</w:t>
      </w:r>
      <w:r>
        <w:rPr>
          <w:rFonts w:ascii="Arial" w:cs="Arial" w:eastAsia="Arial" w:hAnsi="Arial"/>
          <w:b/>
          <w:color w:val="1A365D"/>
          <w:spacing w:val="-1"/>
          <w:w w:val="100"/>
          <w:sz w:val="17"/>
          <w:szCs w:val="17"/>
        </w:rPr>
        <w:t>n</w:t>
      </w:r>
      <w:r>
        <w:rPr>
          <w:rFonts w:ascii="Arial" w:cs="Arial" w:eastAsia="Arial" w:hAnsi="Arial"/>
          <w:b/>
          <w:color w:val="1A365D"/>
          <w:spacing w:val="0"/>
          <w:w w:val="100"/>
          <w:sz w:val="17"/>
          <w:szCs w:val="17"/>
        </w:rPr>
        <w:t>:</w:t>
      </w:r>
      <w:r>
        <w:rPr>
          <w:rFonts w:ascii="Arial" w:cs="Arial" w:eastAsia="Arial" w:hAnsi="Arial"/>
          <w:b/>
          <w:color w:val="1A365D"/>
          <w:spacing w:val="2"/>
          <w:w w:val="100"/>
          <w:sz w:val="17"/>
          <w:szCs w:val="17"/>
        </w:rPr>
        <w:t> </w:t>
      </w:r>
      <w:r>
        <w:rPr>
          <w:rFonts w:ascii="Arial" w:cs="Arial" w:eastAsia="Arial" w:hAnsi="Arial"/>
          <w:b/>
          <w:color w:val="1A365D"/>
          <w:spacing w:val="0"/>
          <w:w w:val="100"/>
          <w:sz w:val="17"/>
          <w:szCs w:val="17"/>
        </w:rPr>
        <w:t>[</w:t>
      </w:r>
      <w:r>
        <w:rPr>
          <w:rFonts w:ascii="Arial" w:cs="Arial" w:eastAsia="Arial" w:hAnsi="Arial"/>
          <w:b/>
          <w:color w:val="1A365D"/>
          <w:spacing w:val="0"/>
          <w:w w:val="100"/>
          <w:sz w:val="17"/>
          <w:szCs w:val="17"/>
        </w:rPr>
        <w:t>    </w:t>
      </w:r>
      <w:r>
        <w:rPr>
          <w:rFonts w:ascii="Arial" w:cs="Arial" w:eastAsia="Arial" w:hAnsi="Arial"/>
          <w:b/>
          <w:color w:val="1A365D"/>
          <w:spacing w:val="1"/>
          <w:w w:val="100"/>
          <w:sz w:val="17"/>
          <w:szCs w:val="17"/>
        </w:rPr>
        <w:t> </w:t>
      </w:r>
      <w:r>
        <w:rPr>
          <w:rFonts w:ascii="Arial" w:cs="Arial" w:eastAsia="Arial" w:hAnsi="Arial"/>
          <w:b/>
          <w:color w:val="1A365D"/>
          <w:spacing w:val="0"/>
          <w:w w:val="101"/>
          <w:sz w:val="17"/>
          <w:szCs w:val="17"/>
        </w:rPr>
        <w:t>]</w:t>
      </w:r>
      <w:r>
        <w:rPr>
          <w:rFonts w:ascii="Arial" w:cs="Arial" w:eastAsia="Arial" w:hAnsi="Arial"/>
          <w:color w:val="000000"/>
          <w:spacing w:val="0"/>
          <w:w w:val="100"/>
          <w:sz w:val="17"/>
          <w:szCs w:val="17"/>
        </w:rPr>
      </w:r>
    </w:p>
    <w:p>
      <w:pPr>
        <w:rPr>
          <w:sz w:val="11"/>
          <w:szCs w:val="11"/>
        </w:rPr>
        <w:jc w:val="left"/>
        <w:spacing w:before="4" w:line="100" w:lineRule="exact"/>
      </w:pPr>
      <w:r>
        <w:rPr>
          <w:sz w:val="11"/>
          <w:szCs w:val="11"/>
        </w:rPr>
      </w:r>
    </w:p>
    <w:p>
      <w:pPr>
        <w:rPr>
          <w:rFonts w:ascii="Arial" w:cs="Arial" w:eastAsia="Arial" w:hAnsi="Arial"/>
          <w:sz w:val="16"/>
          <w:szCs w:val="16"/>
        </w:rPr>
        <w:jc w:val="left"/>
        <w:spacing w:line="180" w:lineRule="exact"/>
        <w:ind w:left="272"/>
      </w:pPr>
      <w:r>
        <w:pict>
          <v:group coordorigin="566,-419" coordsize="10774,1559" style="position:absolute;margin-left:28.3pt;margin-top:-20.9511pt;width:538.7pt;height:77.925pt;mso-position-horizontal-relative:page;mso-position-vertical-relative:paragraph;z-index:-2947">
            <v:shape style="position:absolute;left:566;top:-419;width:10772;height:1559" type="#_x0000_t75">
              <v:imagedata o:title="" r:id="rId65"/>
            </v:shape>
            <v:shape style="position:absolute;left:568;top:-417;width:10772;height:1556" type="#_x0000_t75">
              <v:imagedata o:title="" r:id="rId66"/>
            </v:shape>
            <w10:wrap type="none"/>
          </v:group>
        </w:pict>
      </w:r>
      <w:r>
        <w:rPr>
          <w:rFonts w:ascii="Arial" w:cs="Arial" w:eastAsia="Arial" w:hAnsi="Arial"/>
          <w:b/>
          <w:color w:val="2A6BAE"/>
          <w:spacing w:val="1"/>
          <w:w w:val="100"/>
          <w:position w:val="-1"/>
          <w:sz w:val="16"/>
          <w:szCs w:val="16"/>
        </w:rPr>
        <w:t>A</w:t>
      </w:r>
      <w:r>
        <w:rPr>
          <w:rFonts w:ascii="Arial" w:cs="Arial" w:eastAsia="Arial" w:hAnsi="Arial"/>
          <w:b/>
          <w:color w:val="2A6BAE"/>
          <w:spacing w:val="-1"/>
          <w:w w:val="100"/>
          <w:position w:val="-1"/>
          <w:sz w:val="16"/>
          <w:szCs w:val="16"/>
        </w:rPr>
        <w:t>L</w:t>
      </w:r>
      <w:r>
        <w:rPr>
          <w:rFonts w:ascii="Arial" w:cs="Arial" w:eastAsia="Arial" w:hAnsi="Arial"/>
          <w:b/>
          <w:color w:val="2A6BAE"/>
          <w:spacing w:val="1"/>
          <w:w w:val="100"/>
          <w:position w:val="-1"/>
          <w:sz w:val="16"/>
          <w:szCs w:val="16"/>
        </w:rPr>
        <w:t>A</w:t>
      </w:r>
      <w:r>
        <w:rPr>
          <w:rFonts w:ascii="Arial" w:cs="Arial" w:eastAsia="Arial" w:hAnsi="Arial"/>
          <w:b/>
          <w:color w:val="2A6BAE"/>
          <w:spacing w:val="2"/>
          <w:w w:val="100"/>
          <w:position w:val="-1"/>
          <w:sz w:val="16"/>
          <w:szCs w:val="16"/>
        </w:rPr>
        <w:t>S</w:t>
      </w:r>
      <w:r>
        <w:rPr>
          <w:rFonts w:ascii="Arial" w:cs="Arial" w:eastAsia="Arial" w:hAnsi="Arial"/>
          <w:b/>
          <w:color w:val="2A6BAE"/>
          <w:spacing w:val="1"/>
          <w:w w:val="100"/>
          <w:position w:val="-1"/>
          <w:sz w:val="16"/>
          <w:szCs w:val="16"/>
        </w:rPr>
        <w:t>A</w:t>
      </w:r>
      <w:r>
        <w:rPr>
          <w:rFonts w:ascii="Arial" w:cs="Arial" w:eastAsia="Arial" w:hAnsi="Arial"/>
          <w:b/>
          <w:color w:val="2A6BAE"/>
          <w:spacing w:val="0"/>
          <w:w w:val="100"/>
          <w:position w:val="-1"/>
          <w:sz w:val="16"/>
          <w:szCs w:val="16"/>
        </w:rPr>
        <w:t>N</w:t>
      </w:r>
      <w:r>
        <w:rPr>
          <w:rFonts w:ascii="Arial" w:cs="Arial" w:eastAsia="Arial" w:hAnsi="Arial"/>
          <w:b/>
          <w:color w:val="2A6BAE"/>
          <w:spacing w:val="-9"/>
          <w:w w:val="100"/>
          <w:position w:val="-1"/>
          <w:sz w:val="16"/>
          <w:szCs w:val="16"/>
        </w:rPr>
        <w:t> </w:t>
      </w:r>
      <w:r>
        <w:rPr>
          <w:rFonts w:ascii="Arial" w:cs="Arial" w:eastAsia="Arial" w:hAnsi="Arial"/>
          <w:b/>
          <w:color w:val="2A6BAE"/>
          <w:spacing w:val="-1"/>
          <w:w w:val="100"/>
          <w:position w:val="-1"/>
          <w:sz w:val="16"/>
          <w:szCs w:val="16"/>
        </w:rPr>
        <w:t>M</w:t>
      </w:r>
      <w:r>
        <w:rPr>
          <w:rFonts w:ascii="Arial" w:cs="Arial" w:eastAsia="Arial" w:hAnsi="Arial"/>
          <w:b/>
          <w:color w:val="2A6BAE"/>
          <w:spacing w:val="1"/>
          <w:w w:val="100"/>
          <w:position w:val="-1"/>
          <w:sz w:val="16"/>
          <w:szCs w:val="16"/>
        </w:rPr>
        <w:t>E</w:t>
      </w:r>
      <w:r>
        <w:rPr>
          <w:rFonts w:ascii="Arial" w:cs="Arial" w:eastAsia="Arial" w:hAnsi="Arial"/>
          <w:b/>
          <w:color w:val="2A6BAE"/>
          <w:spacing w:val="-1"/>
          <w:w w:val="100"/>
          <w:position w:val="-1"/>
          <w:sz w:val="16"/>
          <w:szCs w:val="16"/>
        </w:rPr>
        <w:t>M</w:t>
      </w:r>
      <w:r>
        <w:rPr>
          <w:rFonts w:ascii="Arial" w:cs="Arial" w:eastAsia="Arial" w:hAnsi="Arial"/>
          <w:b/>
          <w:color w:val="2A6BAE"/>
          <w:spacing w:val="0"/>
          <w:w w:val="100"/>
          <w:position w:val="-1"/>
          <w:sz w:val="16"/>
          <w:szCs w:val="16"/>
        </w:rPr>
        <w:t>I</w:t>
      </w:r>
      <w:r>
        <w:rPr>
          <w:rFonts w:ascii="Arial" w:cs="Arial" w:eastAsia="Arial" w:hAnsi="Arial"/>
          <w:b/>
          <w:color w:val="2A6BAE"/>
          <w:spacing w:val="-2"/>
          <w:w w:val="100"/>
          <w:position w:val="-1"/>
          <w:sz w:val="16"/>
          <w:szCs w:val="16"/>
        </w:rPr>
        <w:t>L</w:t>
      </w:r>
      <w:r>
        <w:rPr>
          <w:rFonts w:ascii="Arial" w:cs="Arial" w:eastAsia="Arial" w:hAnsi="Arial"/>
          <w:b/>
          <w:color w:val="2A6BAE"/>
          <w:spacing w:val="0"/>
          <w:w w:val="100"/>
          <w:position w:val="-1"/>
          <w:sz w:val="16"/>
          <w:szCs w:val="16"/>
        </w:rPr>
        <w:t>IH</w:t>
      </w:r>
      <w:r>
        <w:rPr>
          <w:rFonts w:ascii="Arial" w:cs="Arial" w:eastAsia="Arial" w:hAnsi="Arial"/>
          <w:b/>
          <w:color w:val="2A6BAE"/>
          <w:spacing w:val="-4"/>
          <w:w w:val="100"/>
          <w:position w:val="-1"/>
          <w:sz w:val="16"/>
          <w:szCs w:val="16"/>
        </w:rPr>
        <w:t> </w:t>
      </w:r>
      <w:r>
        <w:rPr>
          <w:rFonts w:ascii="Arial" w:cs="Arial" w:eastAsia="Arial" w:hAnsi="Arial"/>
          <w:b/>
          <w:color w:val="2A6BAE"/>
          <w:spacing w:val="-1"/>
          <w:w w:val="100"/>
          <w:position w:val="-1"/>
          <w:sz w:val="16"/>
          <w:szCs w:val="16"/>
        </w:rPr>
        <w:t>J</w:t>
      </w:r>
      <w:r>
        <w:rPr>
          <w:rFonts w:ascii="Arial" w:cs="Arial" w:eastAsia="Arial" w:hAnsi="Arial"/>
          <w:b/>
          <w:color w:val="2A6BAE"/>
          <w:spacing w:val="-4"/>
          <w:w w:val="100"/>
          <w:position w:val="-1"/>
          <w:sz w:val="16"/>
          <w:szCs w:val="16"/>
        </w:rPr>
        <w:t>A</w:t>
      </w:r>
      <w:r>
        <w:rPr>
          <w:rFonts w:ascii="Arial" w:cs="Arial" w:eastAsia="Arial" w:hAnsi="Arial"/>
          <w:b/>
          <w:color w:val="2A6BAE"/>
          <w:spacing w:val="1"/>
          <w:w w:val="100"/>
          <w:position w:val="-1"/>
          <w:sz w:val="16"/>
          <w:szCs w:val="16"/>
        </w:rPr>
        <w:t>W</w:t>
      </w:r>
      <w:r>
        <w:rPr>
          <w:rFonts w:ascii="Arial" w:cs="Arial" w:eastAsia="Arial" w:hAnsi="Arial"/>
          <w:b/>
          <w:color w:val="2A6BAE"/>
          <w:spacing w:val="-4"/>
          <w:w w:val="100"/>
          <w:position w:val="-1"/>
          <w:sz w:val="16"/>
          <w:szCs w:val="16"/>
        </w:rPr>
        <w:t>A</w:t>
      </w:r>
      <w:r>
        <w:rPr>
          <w:rFonts w:ascii="Arial" w:cs="Arial" w:eastAsia="Arial" w:hAnsi="Arial"/>
          <w:b/>
          <w:color w:val="2A6BAE"/>
          <w:spacing w:val="-4"/>
          <w:w w:val="100"/>
          <w:position w:val="-1"/>
          <w:sz w:val="16"/>
          <w:szCs w:val="16"/>
        </w:rPr>
        <w:t>B</w:t>
      </w:r>
      <w:r>
        <w:rPr>
          <w:rFonts w:ascii="Arial" w:cs="Arial" w:eastAsia="Arial" w:hAnsi="Arial"/>
          <w:b/>
          <w:color w:val="2A6BAE"/>
          <w:spacing w:val="0"/>
          <w:w w:val="100"/>
          <w:position w:val="-1"/>
          <w:sz w:val="16"/>
          <w:szCs w:val="16"/>
        </w:rPr>
        <w:t>AN:</w:t>
      </w:r>
      <w:r>
        <w:rPr>
          <w:rFonts w:ascii="Arial" w:cs="Arial" w:eastAsia="Arial" w:hAnsi="Arial"/>
          <w:color w:val="000000"/>
          <w:spacing w:val="0"/>
          <w:w w:val="100"/>
          <w:position w:val="0"/>
          <w:sz w:val="16"/>
          <w:szCs w:val="16"/>
        </w:rPr>
      </w:r>
    </w:p>
    <w:p>
      <w:pPr>
        <w:rPr>
          <w:sz w:val="10"/>
          <w:szCs w:val="10"/>
        </w:rPr>
        <w:jc w:val="left"/>
        <w:spacing w:before="7" w:line="100" w:lineRule="exact"/>
      </w:pP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19"/>
          <w:szCs w:val="19"/>
        </w:rPr>
        <w:jc w:val="left"/>
        <w:spacing w:before="37"/>
        <w:ind w:left="104"/>
      </w:pPr>
      <w:r>
        <w:rPr>
          <w:rFonts w:ascii="Arial" w:cs="Arial" w:eastAsia="Arial" w:hAnsi="Arial"/>
          <w:b/>
          <w:color w:val="2C3647"/>
          <w:spacing w:val="0"/>
          <w:w w:val="100"/>
          <w:sz w:val="19"/>
          <w:szCs w:val="19"/>
        </w:rPr>
        <w:t>S</w:t>
      </w:r>
      <w:r>
        <w:rPr>
          <w:rFonts w:ascii="Arial" w:cs="Arial" w:eastAsia="Arial" w:hAnsi="Arial"/>
          <w:b/>
          <w:color w:val="2C3647"/>
          <w:spacing w:val="-1"/>
          <w:w w:val="100"/>
          <w:sz w:val="19"/>
          <w:szCs w:val="19"/>
        </w:rPr>
        <w:t>o</w:t>
      </w:r>
      <w:r>
        <w:rPr>
          <w:rFonts w:ascii="Arial" w:cs="Arial" w:eastAsia="Arial" w:hAnsi="Arial"/>
          <w:b/>
          <w:color w:val="2C3647"/>
          <w:spacing w:val="1"/>
          <w:w w:val="100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0"/>
          <w:w w:val="100"/>
          <w:sz w:val="19"/>
          <w:szCs w:val="19"/>
        </w:rPr>
        <w:t>l</w:t>
      </w:r>
      <w:r>
        <w:rPr>
          <w:rFonts w:ascii="Arial" w:cs="Arial" w:eastAsia="Arial" w:hAnsi="Arial"/>
          <w:b/>
          <w:color w:val="2C3647"/>
          <w:spacing w:val="3"/>
          <w:w w:val="100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-3"/>
          <w:w w:val="100"/>
          <w:sz w:val="19"/>
          <w:szCs w:val="19"/>
        </w:rPr>
        <w:t>1</w:t>
      </w:r>
      <w:r>
        <w:rPr>
          <w:rFonts w:ascii="Arial" w:cs="Arial" w:eastAsia="Arial" w:hAnsi="Arial"/>
          <w:b/>
          <w:color w:val="2C3647"/>
          <w:spacing w:val="0"/>
          <w:w w:val="100"/>
          <w:sz w:val="19"/>
          <w:szCs w:val="19"/>
        </w:rPr>
        <w:t>7</w:t>
      </w:r>
      <w:r>
        <w:rPr>
          <w:rFonts w:ascii="Arial" w:cs="Arial" w:eastAsia="Arial" w:hAnsi="Arial"/>
          <w:b/>
          <w:color w:val="2C3647"/>
          <w:spacing w:val="3"/>
          <w:w w:val="100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0"/>
          <w:w w:val="100"/>
          <w:sz w:val="19"/>
          <w:szCs w:val="19"/>
        </w:rPr>
        <w:t>(</w:t>
      </w:r>
      <w:r>
        <w:rPr>
          <w:rFonts w:ascii="Arial" w:cs="Arial" w:eastAsia="Arial" w:hAnsi="Arial"/>
          <w:b/>
          <w:color w:val="2C3647"/>
          <w:spacing w:val="-5"/>
          <w:w w:val="100"/>
          <w:sz w:val="19"/>
          <w:szCs w:val="19"/>
        </w:rPr>
        <w:t>I</w:t>
      </w:r>
      <w:r>
        <w:rPr>
          <w:rFonts w:ascii="Arial" w:cs="Arial" w:eastAsia="Arial" w:hAnsi="Arial"/>
          <w:b/>
          <w:color w:val="2C3647"/>
          <w:spacing w:val="1"/>
          <w:w w:val="100"/>
          <w:sz w:val="19"/>
          <w:szCs w:val="19"/>
        </w:rPr>
        <w:t>s</w:t>
      </w:r>
      <w:r>
        <w:rPr>
          <w:rFonts w:ascii="Arial" w:cs="Arial" w:eastAsia="Arial" w:hAnsi="Arial"/>
          <w:b/>
          <w:color w:val="2C3647"/>
          <w:spacing w:val="-1"/>
          <w:w w:val="100"/>
          <w:sz w:val="19"/>
          <w:szCs w:val="19"/>
        </w:rPr>
        <w:t>i</w:t>
      </w:r>
      <w:r>
        <w:rPr>
          <w:rFonts w:ascii="Arial" w:cs="Arial" w:eastAsia="Arial" w:hAnsi="Arial"/>
          <w:b/>
          <w:color w:val="2C3647"/>
          <w:spacing w:val="1"/>
          <w:w w:val="100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0"/>
          <w:w w:val="100"/>
          <w:sz w:val="19"/>
          <w:szCs w:val="19"/>
        </w:rPr>
        <w:t>n</w:t>
      </w:r>
      <w:r>
        <w:rPr>
          <w:rFonts w:ascii="Arial" w:cs="Arial" w:eastAsia="Arial" w:hAnsi="Arial"/>
          <w:b/>
          <w:color w:val="2C3647"/>
          <w:spacing w:val="3"/>
          <w:w w:val="100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-4"/>
          <w:w w:val="101"/>
          <w:sz w:val="19"/>
          <w:szCs w:val="19"/>
        </w:rPr>
        <w:t>S</w:t>
      </w:r>
      <w:r>
        <w:rPr>
          <w:rFonts w:ascii="Arial" w:cs="Arial" w:eastAsia="Arial" w:hAnsi="Arial"/>
          <w:b/>
          <w:color w:val="2C3647"/>
          <w:spacing w:val="-5"/>
          <w:w w:val="101"/>
          <w:sz w:val="19"/>
          <w:szCs w:val="19"/>
        </w:rPr>
        <w:t>i</w:t>
      </w:r>
      <w:r>
        <w:rPr>
          <w:rFonts w:ascii="Arial" w:cs="Arial" w:eastAsia="Arial" w:hAnsi="Arial"/>
          <w:b/>
          <w:color w:val="2C3647"/>
          <w:spacing w:val="-5"/>
          <w:w w:val="101"/>
          <w:sz w:val="19"/>
          <w:szCs w:val="19"/>
        </w:rPr>
        <w:t>n</w:t>
      </w:r>
      <w:r>
        <w:rPr>
          <w:rFonts w:ascii="Arial" w:cs="Arial" w:eastAsia="Arial" w:hAnsi="Arial"/>
          <w:b/>
          <w:color w:val="2C3647"/>
          <w:spacing w:val="-5"/>
          <w:w w:val="101"/>
          <w:sz w:val="19"/>
          <w:szCs w:val="19"/>
        </w:rPr>
        <w:t>g</w:t>
      </w:r>
      <w:r>
        <w:rPr>
          <w:rFonts w:ascii="Arial" w:cs="Arial" w:eastAsia="Arial" w:hAnsi="Arial"/>
          <w:b/>
          <w:color w:val="2C3647"/>
          <w:spacing w:val="-3"/>
          <w:w w:val="101"/>
          <w:sz w:val="19"/>
          <w:szCs w:val="19"/>
        </w:rPr>
        <w:t>k</w:t>
      </w:r>
      <w:r>
        <w:rPr>
          <w:rFonts w:ascii="Arial" w:cs="Arial" w:eastAsia="Arial" w:hAnsi="Arial"/>
          <w:b/>
          <w:color w:val="2C3647"/>
          <w:spacing w:val="-3"/>
          <w:w w:val="101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-4"/>
          <w:w w:val="101"/>
          <w:sz w:val="19"/>
          <w:szCs w:val="19"/>
        </w:rPr>
        <w:t>t</w:t>
      </w:r>
      <w:r>
        <w:rPr>
          <w:rFonts w:ascii="Arial" w:cs="Arial" w:eastAsia="Arial" w:hAnsi="Arial"/>
          <w:b/>
          <w:color w:val="2C3647"/>
          <w:spacing w:val="0"/>
          <w:w w:val="101"/>
          <w:sz w:val="19"/>
          <w:szCs w:val="19"/>
        </w:rPr>
        <w:t>)</w:t>
      </w:r>
      <w:r>
        <w:rPr>
          <w:rFonts w:ascii="Arial" w:cs="Arial" w:eastAsia="Arial" w:hAnsi="Arial"/>
          <w:color w:val="000000"/>
          <w:spacing w:val="0"/>
          <w:w w:val="100"/>
          <w:sz w:val="19"/>
          <w:szCs w:val="19"/>
        </w:rPr>
      </w:r>
    </w:p>
    <w:p>
      <w:pPr>
        <w:rPr>
          <w:sz w:val="10"/>
          <w:szCs w:val="10"/>
        </w:rPr>
        <w:jc w:val="left"/>
        <w:spacing w:before="10" w:line="100" w:lineRule="exact"/>
      </w:pPr>
      <w:r>
        <w:rPr>
          <w:sz w:val="10"/>
          <w:szCs w:val="10"/>
        </w:rPr>
      </w:r>
    </w:p>
    <w:p>
      <w:pPr>
        <w:rPr>
          <w:rFonts w:ascii="Tahoma" w:cs="Tahoma" w:eastAsia="Tahoma" w:hAnsi="Tahoma"/>
          <w:sz w:val="19"/>
          <w:szCs w:val="19"/>
        </w:rPr>
        <w:jc w:val="left"/>
        <w:spacing w:line="287" w:lineRule="auto"/>
        <w:ind w:left="104" w:right="1019"/>
        <w:sectPr>
          <w:type w:val="continuous"/>
          <w:pgSz w:h="16840" w:w="11920"/>
          <w:pgMar w:bottom="280" w:left="460" w:right="480" w:top="720"/>
        </w:sectPr>
      </w:pP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H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it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tot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l</w:t>
      </w:r>
      <w:r>
        <w:rPr>
          <w:rFonts w:ascii="Tahoma" w:cs="Tahoma" w:eastAsia="Tahoma" w:hAnsi="Tahoma"/>
          <w:color w:val="2C3647"/>
          <w:spacing w:val="-7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j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6"/>
          <w:w w:val="100"/>
          <w:sz w:val="19"/>
          <w:szCs w:val="19"/>
        </w:rPr>
        <w:t>(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l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-6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)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y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-9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it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h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ir</w:t>
      </w:r>
      <w:r>
        <w:rPr>
          <w:rFonts w:ascii="Tahoma" w:cs="Tahoma" w:eastAsia="Tahoma" w:hAnsi="Tahoma"/>
          <w:color w:val="2C3647"/>
          <w:spacing w:val="-8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j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ika</w:t>
      </w:r>
      <w:r>
        <w:rPr>
          <w:rFonts w:ascii="Tahoma" w:cs="Tahoma" w:eastAsia="Tahoma" w:hAnsi="Tahoma"/>
          <w:color w:val="2C3647"/>
          <w:spacing w:val="-9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l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ih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:</w:t>
      </w:r>
      <w:r>
        <w:rPr>
          <w:rFonts w:ascii="Tahoma" w:cs="Tahoma" w:eastAsia="Tahoma" w:hAnsi="Tahoma"/>
          <w:color w:val="2C3647"/>
          <w:spacing w:val="-11"/>
          <w:w w:val="100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0"/>
          <w:w w:val="100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-2"/>
          <w:w w:val="100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0"/>
          <w:w w:val="100"/>
          <w:sz w:val="19"/>
          <w:szCs w:val="19"/>
        </w:rPr>
        <w:t>→</w:t>
      </w:r>
      <w:r>
        <w:rPr>
          <w:rFonts w:ascii="Arial" w:cs="Arial" w:eastAsia="Arial" w:hAnsi="Arial"/>
          <w:b/>
          <w:color w:val="2C3647"/>
          <w:spacing w:val="-3"/>
          <w:w w:val="100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0"/>
          <w:w w:val="100"/>
          <w:sz w:val="19"/>
          <w:szCs w:val="19"/>
        </w:rPr>
        <w:t>C</w:t>
      </w:r>
      <w:r>
        <w:rPr>
          <w:rFonts w:ascii="Arial" w:cs="Arial" w:eastAsia="Arial" w:hAnsi="Arial"/>
          <w:b/>
          <w:color w:val="2C3647"/>
          <w:spacing w:val="2"/>
          <w:w w:val="100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0"/>
          <w:w w:val="100"/>
          <w:sz w:val="19"/>
          <w:szCs w:val="19"/>
        </w:rPr>
        <w:t>→</w:t>
      </w:r>
      <w:r>
        <w:rPr>
          <w:rFonts w:ascii="Arial" w:cs="Arial" w:eastAsia="Arial" w:hAnsi="Arial"/>
          <w:b/>
          <w:color w:val="2C3647"/>
          <w:spacing w:val="-7"/>
          <w:w w:val="100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0"/>
          <w:w w:val="100"/>
          <w:sz w:val="19"/>
          <w:szCs w:val="19"/>
        </w:rPr>
        <w:t>D</w:t>
      </w:r>
      <w:r>
        <w:rPr>
          <w:rFonts w:ascii="Arial" w:cs="Arial" w:eastAsia="Arial" w:hAnsi="Arial"/>
          <w:b/>
          <w:color w:val="2C3647"/>
          <w:spacing w:val="2"/>
          <w:w w:val="100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0"/>
          <w:w w:val="100"/>
          <w:sz w:val="19"/>
          <w:szCs w:val="19"/>
        </w:rPr>
        <w:t>→</w:t>
      </w:r>
      <w:r>
        <w:rPr>
          <w:rFonts w:ascii="Arial" w:cs="Arial" w:eastAsia="Arial" w:hAnsi="Arial"/>
          <w:b/>
          <w:color w:val="2C3647"/>
          <w:spacing w:val="-3"/>
          <w:w w:val="100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0"/>
          <w:w w:val="100"/>
          <w:sz w:val="19"/>
          <w:szCs w:val="19"/>
        </w:rPr>
        <w:t>E</w:t>
      </w:r>
      <w:r>
        <w:rPr>
          <w:rFonts w:ascii="Arial" w:cs="Arial" w:eastAsia="Arial" w:hAnsi="Arial"/>
          <w:b/>
          <w:color w:val="2C3647"/>
          <w:spacing w:val="-4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kan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ta</w:t>
      </w:r>
      <w:r>
        <w:rPr>
          <w:rFonts w:ascii="Tahoma" w:cs="Tahoma" w:eastAsia="Tahoma" w:hAnsi="Tahoma"/>
          <w:color w:val="2C3647"/>
          <w:spacing w:val="-8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W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c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1"/>
          <w:sz w:val="19"/>
          <w:szCs w:val="19"/>
        </w:rPr>
        <w:t>4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!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J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w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: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  <w:u w:color="2C3647" w:val="single"/>
        </w:rPr>
        <w:t>                                                               </w:t>
      </w:r>
      <w:r>
        <w:rPr>
          <w:rFonts w:ascii="Tahoma" w:cs="Tahoma" w:eastAsia="Tahoma" w:hAnsi="Tahoma"/>
          <w:color w:val="2C3647"/>
          <w:spacing w:val="8"/>
          <w:w w:val="100"/>
          <w:sz w:val="19"/>
          <w:szCs w:val="19"/>
          <w:u w:color="2C3647" w:val="single"/>
        </w:rPr>
        <w:t> </w:t>
      </w:r>
      <w:r>
        <w:rPr>
          <w:rFonts w:ascii="Tahoma" w:cs="Tahoma" w:eastAsia="Tahoma" w:hAnsi="Tahoma"/>
          <w:color w:val="2C3647"/>
          <w:spacing w:val="-39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5"/>
          <w:w w:val="101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-5"/>
          <w:w w:val="101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5"/>
          <w:w w:val="101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5"/>
          <w:w w:val="101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.</w:t>
      </w:r>
      <w:r>
        <w:rPr>
          <w:rFonts w:ascii="Tahoma" w:cs="Tahoma" w:eastAsia="Tahoma" w:hAnsi="Tahoma"/>
          <w:color w:val="000000"/>
          <w:spacing w:val="0"/>
          <w:w w:val="100"/>
          <w:sz w:val="19"/>
          <w:szCs w:val="19"/>
        </w:rPr>
      </w:r>
    </w:p>
    <w:p>
      <w:pPr>
        <w:rPr>
          <w:rFonts w:ascii="Arial" w:cs="Arial" w:eastAsia="Arial" w:hAnsi="Arial"/>
          <w:sz w:val="19"/>
          <w:szCs w:val="19"/>
        </w:rPr>
        <w:jc w:val="left"/>
        <w:spacing w:before="85"/>
        <w:ind w:left="104"/>
      </w:pPr>
      <w:r>
        <w:rPr>
          <w:rFonts w:ascii="Arial" w:cs="Arial" w:eastAsia="Arial" w:hAnsi="Arial"/>
          <w:b/>
          <w:color w:val="2C3647"/>
          <w:spacing w:val="0"/>
          <w:w w:val="100"/>
          <w:sz w:val="19"/>
          <w:szCs w:val="19"/>
        </w:rPr>
        <w:t>S</w:t>
      </w:r>
      <w:r>
        <w:rPr>
          <w:rFonts w:ascii="Arial" w:cs="Arial" w:eastAsia="Arial" w:hAnsi="Arial"/>
          <w:b/>
          <w:color w:val="2C3647"/>
          <w:spacing w:val="-1"/>
          <w:w w:val="100"/>
          <w:sz w:val="19"/>
          <w:szCs w:val="19"/>
        </w:rPr>
        <w:t>o</w:t>
      </w:r>
      <w:r>
        <w:rPr>
          <w:rFonts w:ascii="Arial" w:cs="Arial" w:eastAsia="Arial" w:hAnsi="Arial"/>
          <w:b/>
          <w:color w:val="2C3647"/>
          <w:spacing w:val="1"/>
          <w:w w:val="100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0"/>
          <w:w w:val="100"/>
          <w:sz w:val="19"/>
          <w:szCs w:val="19"/>
        </w:rPr>
        <w:t>l</w:t>
      </w:r>
      <w:r>
        <w:rPr>
          <w:rFonts w:ascii="Arial" w:cs="Arial" w:eastAsia="Arial" w:hAnsi="Arial"/>
          <w:b/>
          <w:color w:val="2C3647"/>
          <w:spacing w:val="-1"/>
          <w:w w:val="100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1"/>
          <w:w w:val="100"/>
          <w:sz w:val="19"/>
          <w:szCs w:val="19"/>
        </w:rPr>
        <w:t>1</w:t>
      </w:r>
      <w:r>
        <w:rPr>
          <w:rFonts w:ascii="Arial" w:cs="Arial" w:eastAsia="Arial" w:hAnsi="Arial"/>
          <w:b/>
          <w:color w:val="2C3647"/>
          <w:spacing w:val="0"/>
          <w:w w:val="100"/>
          <w:sz w:val="19"/>
          <w:szCs w:val="19"/>
        </w:rPr>
        <w:t>8</w:t>
      </w:r>
      <w:r>
        <w:rPr>
          <w:rFonts w:ascii="Arial" w:cs="Arial" w:eastAsia="Arial" w:hAnsi="Arial"/>
          <w:b/>
          <w:color w:val="2C3647"/>
          <w:spacing w:val="-1"/>
          <w:w w:val="100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0"/>
          <w:w w:val="100"/>
          <w:sz w:val="19"/>
          <w:szCs w:val="19"/>
        </w:rPr>
        <w:t>(P</w:t>
      </w:r>
      <w:r>
        <w:rPr>
          <w:rFonts w:ascii="Arial" w:cs="Arial" w:eastAsia="Arial" w:hAnsi="Arial"/>
          <w:b/>
          <w:color w:val="2C3647"/>
          <w:spacing w:val="-1"/>
          <w:w w:val="100"/>
          <w:sz w:val="19"/>
          <w:szCs w:val="19"/>
        </w:rPr>
        <w:t>i</w:t>
      </w:r>
      <w:r>
        <w:rPr>
          <w:rFonts w:ascii="Arial" w:cs="Arial" w:eastAsia="Arial" w:hAnsi="Arial"/>
          <w:b/>
          <w:color w:val="2C3647"/>
          <w:spacing w:val="-1"/>
          <w:w w:val="100"/>
          <w:sz w:val="19"/>
          <w:szCs w:val="19"/>
        </w:rPr>
        <w:t>l</w:t>
      </w:r>
      <w:r>
        <w:rPr>
          <w:rFonts w:ascii="Arial" w:cs="Arial" w:eastAsia="Arial" w:hAnsi="Arial"/>
          <w:b/>
          <w:color w:val="2C3647"/>
          <w:spacing w:val="-1"/>
          <w:w w:val="100"/>
          <w:sz w:val="19"/>
          <w:szCs w:val="19"/>
        </w:rPr>
        <w:t>i</w:t>
      </w:r>
      <w:r>
        <w:rPr>
          <w:rFonts w:ascii="Arial" w:cs="Arial" w:eastAsia="Arial" w:hAnsi="Arial"/>
          <w:b/>
          <w:color w:val="2C3647"/>
          <w:spacing w:val="-1"/>
          <w:w w:val="100"/>
          <w:sz w:val="19"/>
          <w:szCs w:val="19"/>
        </w:rPr>
        <w:t>h</w:t>
      </w:r>
      <w:r>
        <w:rPr>
          <w:rFonts w:ascii="Arial" w:cs="Arial" w:eastAsia="Arial" w:hAnsi="Arial"/>
          <w:b/>
          <w:color w:val="2C3647"/>
          <w:spacing w:val="1"/>
          <w:w w:val="100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0"/>
          <w:w w:val="100"/>
          <w:sz w:val="19"/>
          <w:szCs w:val="19"/>
        </w:rPr>
        <w:t>n</w:t>
      </w:r>
      <w:r>
        <w:rPr>
          <w:rFonts w:ascii="Arial" w:cs="Arial" w:eastAsia="Arial" w:hAnsi="Arial"/>
          <w:b/>
          <w:color w:val="2C3647"/>
          <w:spacing w:val="5"/>
          <w:w w:val="100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-5"/>
          <w:w w:val="100"/>
          <w:sz w:val="19"/>
          <w:szCs w:val="19"/>
        </w:rPr>
        <w:t>G</w:t>
      </w:r>
      <w:r>
        <w:rPr>
          <w:rFonts w:ascii="Arial" w:cs="Arial" w:eastAsia="Arial" w:hAnsi="Arial"/>
          <w:b/>
          <w:color w:val="2C3647"/>
          <w:spacing w:val="1"/>
          <w:w w:val="100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-1"/>
          <w:w w:val="100"/>
          <w:sz w:val="19"/>
          <w:szCs w:val="19"/>
        </w:rPr>
        <w:t>n</w:t>
      </w:r>
      <w:r>
        <w:rPr>
          <w:rFonts w:ascii="Arial" w:cs="Arial" w:eastAsia="Arial" w:hAnsi="Arial"/>
          <w:b/>
          <w:color w:val="2C3647"/>
          <w:spacing w:val="-1"/>
          <w:w w:val="100"/>
          <w:sz w:val="19"/>
          <w:szCs w:val="19"/>
        </w:rPr>
        <w:t>d</w:t>
      </w:r>
      <w:r>
        <w:rPr>
          <w:rFonts w:ascii="Arial" w:cs="Arial" w:eastAsia="Arial" w:hAnsi="Arial"/>
          <w:b/>
          <w:color w:val="2C3647"/>
          <w:spacing w:val="0"/>
          <w:w w:val="100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3"/>
          <w:w w:val="100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-3"/>
          <w:w w:val="101"/>
          <w:sz w:val="19"/>
          <w:szCs w:val="19"/>
        </w:rPr>
        <w:t>K</w:t>
      </w:r>
      <w:r>
        <w:rPr>
          <w:rFonts w:ascii="Arial" w:cs="Arial" w:eastAsia="Arial" w:hAnsi="Arial"/>
          <w:b/>
          <w:color w:val="2C3647"/>
          <w:spacing w:val="-5"/>
          <w:w w:val="101"/>
          <w:sz w:val="19"/>
          <w:szCs w:val="19"/>
        </w:rPr>
        <w:t>o</w:t>
      </w:r>
      <w:r>
        <w:rPr>
          <w:rFonts w:ascii="Arial" w:cs="Arial" w:eastAsia="Arial" w:hAnsi="Arial"/>
          <w:b/>
          <w:color w:val="2C3647"/>
          <w:spacing w:val="-3"/>
          <w:w w:val="101"/>
          <w:sz w:val="19"/>
          <w:szCs w:val="19"/>
        </w:rPr>
        <w:t>m</w:t>
      </w:r>
      <w:r>
        <w:rPr>
          <w:rFonts w:ascii="Arial" w:cs="Arial" w:eastAsia="Arial" w:hAnsi="Arial"/>
          <w:b/>
          <w:color w:val="2C3647"/>
          <w:spacing w:val="-5"/>
          <w:w w:val="101"/>
          <w:sz w:val="19"/>
          <w:szCs w:val="19"/>
        </w:rPr>
        <w:t>p</w:t>
      </w:r>
      <w:r>
        <w:rPr>
          <w:rFonts w:ascii="Arial" w:cs="Arial" w:eastAsia="Arial" w:hAnsi="Arial"/>
          <w:b/>
          <w:color w:val="2C3647"/>
          <w:spacing w:val="-5"/>
          <w:w w:val="101"/>
          <w:sz w:val="19"/>
          <w:szCs w:val="19"/>
        </w:rPr>
        <w:t>l</w:t>
      </w:r>
      <w:r>
        <w:rPr>
          <w:rFonts w:ascii="Arial" w:cs="Arial" w:eastAsia="Arial" w:hAnsi="Arial"/>
          <w:b/>
          <w:color w:val="2C3647"/>
          <w:spacing w:val="-3"/>
          <w:w w:val="101"/>
          <w:sz w:val="19"/>
          <w:szCs w:val="19"/>
        </w:rPr>
        <w:t>e</w:t>
      </w:r>
      <w:r>
        <w:rPr>
          <w:rFonts w:ascii="Arial" w:cs="Arial" w:eastAsia="Arial" w:hAnsi="Arial"/>
          <w:b/>
          <w:color w:val="2C3647"/>
          <w:spacing w:val="-3"/>
          <w:w w:val="101"/>
          <w:sz w:val="19"/>
          <w:szCs w:val="19"/>
        </w:rPr>
        <w:t>k</w:t>
      </w:r>
      <w:r>
        <w:rPr>
          <w:rFonts w:ascii="Arial" w:cs="Arial" w:eastAsia="Arial" w:hAnsi="Arial"/>
          <w:b/>
          <w:color w:val="2C3647"/>
          <w:spacing w:val="-3"/>
          <w:w w:val="101"/>
          <w:sz w:val="19"/>
          <w:szCs w:val="19"/>
        </w:rPr>
        <w:t>s</w:t>
      </w:r>
      <w:r>
        <w:rPr>
          <w:rFonts w:ascii="Arial" w:cs="Arial" w:eastAsia="Arial" w:hAnsi="Arial"/>
          <w:b/>
          <w:color w:val="2C3647"/>
          <w:spacing w:val="0"/>
          <w:w w:val="101"/>
          <w:sz w:val="19"/>
          <w:szCs w:val="19"/>
        </w:rPr>
        <w:t>)</w:t>
      </w:r>
      <w:r>
        <w:rPr>
          <w:rFonts w:ascii="Arial" w:cs="Arial" w:eastAsia="Arial" w:hAnsi="Arial"/>
          <w:color w:val="000000"/>
          <w:spacing w:val="0"/>
          <w:w w:val="100"/>
          <w:sz w:val="19"/>
          <w:szCs w:val="19"/>
        </w:rPr>
      </w:r>
    </w:p>
    <w:p>
      <w:pPr>
        <w:rPr>
          <w:sz w:val="10"/>
          <w:szCs w:val="10"/>
        </w:rPr>
        <w:jc w:val="left"/>
        <w:spacing w:before="6" w:line="100" w:lineRule="exact"/>
      </w:pPr>
      <w:r>
        <w:rPr>
          <w:sz w:val="10"/>
          <w:szCs w:val="10"/>
        </w:rPr>
      </w:r>
    </w:p>
    <w:p>
      <w:pPr>
        <w:rPr>
          <w:rFonts w:ascii="Tahoma" w:cs="Tahoma" w:eastAsia="Tahoma" w:hAnsi="Tahoma"/>
          <w:sz w:val="19"/>
          <w:szCs w:val="19"/>
        </w:rPr>
        <w:jc w:val="left"/>
        <w:spacing w:line="220" w:lineRule="exact"/>
        <w:ind w:left="104"/>
      </w:pP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1"/>
          <w:w w:val="100"/>
          <w:position w:val="-1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3"/>
          <w:w w:val="100"/>
          <w:position w:val="-1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kan</w:t>
      </w:r>
      <w:r>
        <w:rPr>
          <w:rFonts w:ascii="Tahoma" w:cs="Tahoma" w:eastAsia="Tahoma" w:hAnsi="Tahoma"/>
          <w:color w:val="2C3647"/>
          <w:spacing w:val="-6"/>
          <w:w w:val="100"/>
          <w:position w:val="-1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5"/>
          <w:w w:val="100"/>
          <w:position w:val="-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2"/>
          <w:w w:val="100"/>
          <w:position w:val="-1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-4"/>
          <w:w w:val="100"/>
          <w:position w:val="-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h</w:t>
      </w:r>
      <w:r>
        <w:rPr>
          <w:rFonts w:ascii="Tahoma" w:cs="Tahoma" w:eastAsia="Tahoma" w:hAnsi="Tahoma"/>
          <w:color w:val="2C3647"/>
          <w:spacing w:val="-8"/>
          <w:w w:val="100"/>
          <w:position w:val="-1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position w:val="-1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1"/>
          <w:w w:val="100"/>
          <w:position w:val="-1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y</w:t>
      </w:r>
      <w:r>
        <w:rPr>
          <w:rFonts w:ascii="Tahoma" w:cs="Tahoma" w:eastAsia="Tahoma" w:hAnsi="Tahoma"/>
          <w:color w:val="2C3647"/>
          <w:spacing w:val="-4"/>
          <w:w w:val="100"/>
          <w:position w:val="-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-4"/>
          <w:w w:val="100"/>
          <w:position w:val="-1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position w:val="-1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-4"/>
          <w:w w:val="100"/>
          <w:position w:val="-1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1"/>
          <w:w w:val="100"/>
          <w:position w:val="-1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9"/>
          <w:w w:val="100"/>
          <w:position w:val="-1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-3"/>
          <w:w w:val="100"/>
          <w:position w:val="-1"/>
          <w:sz w:val="19"/>
          <w:szCs w:val="19"/>
        </w:rPr>
        <w:t>B</w:t>
      </w:r>
      <w:r>
        <w:rPr>
          <w:rFonts w:ascii="Arial" w:cs="Arial" w:eastAsia="Arial" w:hAnsi="Arial"/>
          <w:b/>
          <w:color w:val="2C3647"/>
          <w:spacing w:val="-4"/>
          <w:w w:val="100"/>
          <w:position w:val="-1"/>
          <w:sz w:val="19"/>
          <w:szCs w:val="19"/>
        </w:rPr>
        <w:t>E</w:t>
      </w:r>
      <w:r>
        <w:rPr>
          <w:rFonts w:ascii="Arial" w:cs="Arial" w:eastAsia="Arial" w:hAnsi="Arial"/>
          <w:b/>
          <w:color w:val="2C3647"/>
          <w:spacing w:val="1"/>
          <w:w w:val="100"/>
          <w:position w:val="-1"/>
          <w:sz w:val="19"/>
          <w:szCs w:val="19"/>
        </w:rPr>
        <w:t>N</w:t>
      </w:r>
      <w:r>
        <w:rPr>
          <w:rFonts w:ascii="Arial" w:cs="Arial" w:eastAsia="Arial" w:hAnsi="Arial"/>
          <w:b/>
          <w:color w:val="2C3647"/>
          <w:spacing w:val="-3"/>
          <w:w w:val="100"/>
          <w:position w:val="-1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0"/>
          <w:w w:val="100"/>
          <w:position w:val="-1"/>
          <w:sz w:val="19"/>
          <w:szCs w:val="19"/>
        </w:rPr>
        <w:t>R</w:t>
      </w:r>
      <w:r>
        <w:rPr>
          <w:rFonts w:ascii="Arial" w:cs="Arial" w:eastAsia="Arial" w:hAnsi="Arial"/>
          <w:b/>
          <w:color w:val="2C3647"/>
          <w:spacing w:val="0"/>
          <w:w w:val="100"/>
          <w:position w:val="-1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5"/>
          <w:w w:val="100"/>
          <w:position w:val="-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-6"/>
          <w:w w:val="100"/>
          <w:position w:val="-1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-4"/>
          <w:w w:val="100"/>
          <w:position w:val="-1"/>
          <w:sz w:val="19"/>
          <w:szCs w:val="19"/>
        </w:rPr>
        <w:t>S</w:t>
      </w:r>
      <w:r>
        <w:rPr>
          <w:rFonts w:ascii="Arial" w:cs="Arial" w:eastAsia="Arial" w:hAnsi="Arial"/>
          <w:b/>
          <w:color w:val="2C3647"/>
          <w:spacing w:val="1"/>
          <w:w w:val="100"/>
          <w:position w:val="-1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-5"/>
          <w:w w:val="100"/>
          <w:position w:val="-1"/>
          <w:sz w:val="19"/>
          <w:szCs w:val="19"/>
        </w:rPr>
        <w:t>L</w:t>
      </w:r>
      <w:r>
        <w:rPr>
          <w:rFonts w:ascii="Arial" w:cs="Arial" w:eastAsia="Arial" w:hAnsi="Arial"/>
          <w:b/>
          <w:color w:val="2C3647"/>
          <w:spacing w:val="1"/>
          <w:w w:val="100"/>
          <w:position w:val="-1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0"/>
          <w:w w:val="100"/>
          <w:position w:val="-1"/>
          <w:sz w:val="19"/>
          <w:szCs w:val="19"/>
        </w:rPr>
        <w:t>H</w:t>
      </w:r>
      <w:r>
        <w:rPr>
          <w:rFonts w:ascii="Arial" w:cs="Arial" w:eastAsia="Arial" w:hAnsi="Arial"/>
          <w:b/>
          <w:color w:val="2C3647"/>
          <w:spacing w:val="1"/>
          <w:w w:val="100"/>
          <w:position w:val="-1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3"/>
          <w:w w:val="100"/>
          <w:position w:val="-1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2"/>
          <w:w w:val="100"/>
          <w:position w:val="-1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-5"/>
          <w:w w:val="100"/>
          <w:position w:val="-1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1"/>
          <w:w w:val="100"/>
          <w:position w:val="-1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-3"/>
          <w:w w:val="100"/>
          <w:position w:val="-1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4"/>
          <w:w w:val="100"/>
          <w:position w:val="-1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kt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tik</w:t>
      </w:r>
      <w:r>
        <w:rPr>
          <w:rFonts w:ascii="Tahoma" w:cs="Tahoma" w:eastAsia="Tahoma" w:hAnsi="Tahoma"/>
          <w:color w:val="2C3647"/>
          <w:spacing w:val="-4"/>
          <w:w w:val="100"/>
          <w:position w:val="-1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1"/>
          <w:w w:val="100"/>
          <w:position w:val="-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4"/>
          <w:w w:val="100"/>
          <w:position w:val="-1"/>
          <w:sz w:val="19"/>
          <w:szCs w:val="19"/>
        </w:rPr>
        <w:t>l</w:t>
      </w:r>
      <w:r>
        <w:rPr>
          <w:rFonts w:ascii="Tahoma" w:cs="Tahoma" w:eastAsia="Tahoma" w:hAnsi="Tahoma"/>
          <w:color w:val="2C3647"/>
          <w:spacing w:val="2"/>
          <w:w w:val="100"/>
          <w:position w:val="-1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o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-4"/>
          <w:w w:val="100"/>
          <w:position w:val="-1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4"/>
          <w:w w:val="100"/>
          <w:position w:val="-1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4"/>
          <w:w w:val="101"/>
          <w:position w:val="-1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-5"/>
          <w:w w:val="101"/>
          <w:position w:val="-1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-5"/>
          <w:w w:val="101"/>
          <w:position w:val="-1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1"/>
          <w:w w:val="101"/>
          <w:position w:val="-1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2"/>
          <w:w w:val="101"/>
          <w:position w:val="-1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4"/>
          <w:w w:val="101"/>
          <w:position w:val="-1"/>
          <w:sz w:val="19"/>
          <w:szCs w:val="19"/>
        </w:rPr>
        <w:t>y</w:t>
      </w:r>
      <w:r>
        <w:rPr>
          <w:rFonts w:ascii="Tahoma" w:cs="Tahoma" w:eastAsia="Tahoma" w:hAnsi="Tahoma"/>
          <w:color w:val="2C3647"/>
          <w:spacing w:val="0"/>
          <w:w w:val="101"/>
          <w:position w:val="-1"/>
          <w:sz w:val="19"/>
          <w:szCs w:val="19"/>
        </w:rPr>
        <w:t>!</w:t>
      </w:r>
      <w:r>
        <w:rPr>
          <w:rFonts w:ascii="Tahoma" w:cs="Tahoma" w:eastAsia="Tahoma" w:hAnsi="Tahoma"/>
          <w:color w:val="000000"/>
          <w:spacing w:val="0"/>
          <w:w w:val="100"/>
          <w:position w:val="0"/>
          <w:sz w:val="19"/>
          <w:szCs w:val="19"/>
        </w:rPr>
      </w:r>
    </w:p>
    <w:p>
      <w:pPr>
        <w:rPr>
          <w:sz w:val="13"/>
          <w:szCs w:val="13"/>
        </w:rPr>
        <w:jc w:val="left"/>
        <w:spacing w:before="10" w:line="120" w:lineRule="exact"/>
      </w:pPr>
      <w:r>
        <w:rPr>
          <w:sz w:val="13"/>
          <w:szCs w:val="13"/>
        </w:rPr>
      </w:r>
    </w:p>
    <w:tbl>
      <w:tblPr>
        <w:tblW w:type="auto" w:w="0"/>
        <w:tblLook w:val="01E0"/>
        <w:jc w:val="left"/>
        <w:tblInd w:type="dxa" w:w="111"/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/>
      <w:tr>
        <w:trPr>
          <w:trHeight w:hRule="exact" w:val="424"/>
        </w:trPr>
        <w:tc>
          <w:tcPr>
            <w:tcW w:type="dxa" w:w="10764"/>
            <w:gridSpan w:val="3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  <w:shd w:color="auto" w:fill="2A6BAE" w:val="clear"/>
          </w:tcPr>
          <w:p>
            <w:pPr>
              <w:rPr>
                <w:rFonts w:ascii="Arial" w:cs="Arial" w:eastAsia="Arial" w:hAnsi="Arial"/>
                <w:sz w:val="17"/>
                <w:szCs w:val="17"/>
              </w:rPr>
              <w:jc w:val="left"/>
              <w:spacing w:before="92"/>
              <w:ind w:left="138"/>
            </w:pPr>
            <w:r>
              <w:rPr>
                <w:rFonts w:ascii="Arial" w:cs="Arial" w:eastAsia="Arial" w:hAnsi="Arial"/>
                <w:b/>
                <w:color w:val="FFFFFF"/>
                <w:spacing w:val="-3"/>
                <w:w w:val="100"/>
                <w:sz w:val="17"/>
                <w:szCs w:val="17"/>
              </w:rPr>
              <w:t>P</w:t>
            </w:r>
            <w:r>
              <w:rPr>
                <w:rFonts w:ascii="Arial" w:cs="Arial" w:eastAsia="Arial" w:hAnsi="Arial"/>
                <w:b/>
                <w:color w:val="FFFFFF"/>
                <w:spacing w:val="-4"/>
                <w:w w:val="100"/>
                <w:sz w:val="17"/>
                <w:szCs w:val="17"/>
              </w:rPr>
              <w:t>e</w:t>
            </w:r>
            <w:r>
              <w:rPr>
                <w:rFonts w:ascii="Arial" w:cs="Arial" w:eastAsia="Arial" w:hAnsi="Arial"/>
                <w:b/>
                <w:color w:val="FFFFFF"/>
                <w:spacing w:val="-3"/>
                <w:w w:val="100"/>
                <w:sz w:val="17"/>
                <w:szCs w:val="17"/>
              </w:rPr>
              <w:t>r</w:t>
            </w:r>
            <w:r>
              <w:rPr>
                <w:rFonts w:ascii="Arial" w:cs="Arial" w:eastAsia="Arial" w:hAnsi="Arial"/>
                <w:b/>
                <w:color w:val="FFFFFF"/>
                <w:spacing w:val="-1"/>
                <w:w w:val="100"/>
                <w:sz w:val="17"/>
                <w:szCs w:val="17"/>
              </w:rPr>
              <w:t>n</w:t>
            </w:r>
            <w:r>
              <w:rPr>
                <w:rFonts w:ascii="Arial" w:cs="Arial" w:eastAsia="Arial" w:hAnsi="Arial"/>
                <w:b/>
                <w:color w:val="FFFFFF"/>
                <w:spacing w:val="-8"/>
                <w:w w:val="100"/>
                <w:sz w:val="17"/>
                <w:szCs w:val="17"/>
              </w:rPr>
              <w:t>y</w:t>
            </w:r>
            <w:r>
              <w:rPr>
                <w:rFonts w:ascii="Arial" w:cs="Arial" w:eastAsia="Arial" w:hAnsi="Arial"/>
                <w:b/>
                <w:color w:val="FFFFFF"/>
                <w:spacing w:val="-4"/>
                <w:w w:val="100"/>
                <w:sz w:val="17"/>
                <w:szCs w:val="17"/>
              </w:rPr>
              <w:t>a</w:t>
            </w:r>
            <w:r>
              <w:rPr>
                <w:rFonts w:ascii="Arial" w:cs="Arial" w:eastAsia="Arial" w:hAnsi="Arial"/>
                <w:b/>
                <w:color w:val="FFFFFF"/>
                <w:spacing w:val="-1"/>
                <w:w w:val="100"/>
                <w:sz w:val="17"/>
                <w:szCs w:val="17"/>
              </w:rPr>
              <w:t>t</w:t>
            </w:r>
            <w:r>
              <w:rPr>
                <w:rFonts w:ascii="Arial" w:cs="Arial" w:eastAsia="Arial" w:hAnsi="Arial"/>
                <w:b/>
                <w:color w:val="FFFFFF"/>
                <w:spacing w:val="-4"/>
                <w:w w:val="100"/>
                <w:sz w:val="17"/>
                <w:szCs w:val="17"/>
              </w:rPr>
              <w:t>a</w:t>
            </w:r>
            <w:r>
              <w:rPr>
                <w:rFonts w:ascii="Arial" w:cs="Arial" w:eastAsia="Arial" w:hAnsi="Arial"/>
                <w:b/>
                <w:color w:val="FFFFFF"/>
                <w:spacing w:val="-4"/>
                <w:w w:val="100"/>
                <w:sz w:val="17"/>
                <w:szCs w:val="17"/>
              </w:rPr>
              <w:t>a</w:t>
            </w:r>
            <w:r>
              <w:rPr>
                <w:rFonts w:ascii="Arial" w:cs="Arial" w:eastAsia="Arial" w:hAnsi="Arial"/>
                <w:b/>
                <w:color w:val="FFFFFF"/>
                <w:spacing w:val="0"/>
                <w:w w:val="100"/>
                <w:sz w:val="17"/>
                <w:szCs w:val="17"/>
              </w:rPr>
              <w:t>n</w:t>
            </w:r>
            <w:r>
              <w:rPr>
                <w:rFonts w:ascii="Arial" w:cs="Arial" w:eastAsia="Arial" w:hAnsi="Arial"/>
                <w:b/>
                <w:color w:val="FFFFFF"/>
                <w:spacing w:val="13"/>
                <w:w w:val="100"/>
                <w:sz w:val="17"/>
                <w:szCs w:val="17"/>
              </w:rPr>
              <w:t> </w:t>
            </w:r>
            <w:r>
              <w:rPr>
                <w:rFonts w:ascii="Arial" w:cs="Arial" w:eastAsia="Arial" w:hAnsi="Arial"/>
                <w:b/>
                <w:color w:val="FFFFFF"/>
                <w:spacing w:val="0"/>
                <w:w w:val="100"/>
                <w:sz w:val="17"/>
                <w:szCs w:val="17"/>
              </w:rPr>
              <w:t>K</w:t>
            </w:r>
            <w:r>
              <w:rPr>
                <w:rFonts w:ascii="Arial" w:cs="Arial" w:eastAsia="Arial" w:hAnsi="Arial"/>
                <w:b/>
                <w:color w:val="FFFFFF"/>
                <w:spacing w:val="-4"/>
                <w:w w:val="100"/>
                <w:sz w:val="17"/>
                <w:szCs w:val="17"/>
              </w:rPr>
              <w:t>a</w:t>
            </w:r>
            <w:r>
              <w:rPr>
                <w:rFonts w:ascii="Arial" w:cs="Arial" w:eastAsia="Arial" w:hAnsi="Arial"/>
                <w:b/>
                <w:color w:val="FFFFFF"/>
                <w:spacing w:val="-3"/>
                <w:w w:val="100"/>
                <w:sz w:val="17"/>
                <w:szCs w:val="17"/>
              </w:rPr>
              <w:t>r</w:t>
            </w:r>
            <w:r>
              <w:rPr>
                <w:rFonts w:ascii="Arial" w:cs="Arial" w:eastAsia="Arial" w:hAnsi="Arial"/>
                <w:b/>
                <w:color w:val="FFFFFF"/>
                <w:spacing w:val="-4"/>
                <w:w w:val="100"/>
                <w:sz w:val="17"/>
                <w:szCs w:val="17"/>
              </w:rPr>
              <w:t>a</w:t>
            </w:r>
            <w:r>
              <w:rPr>
                <w:rFonts w:ascii="Arial" w:cs="Arial" w:eastAsia="Arial" w:hAnsi="Arial"/>
                <w:b/>
                <w:color w:val="FFFFFF"/>
                <w:spacing w:val="-4"/>
                <w:w w:val="100"/>
                <w:sz w:val="17"/>
                <w:szCs w:val="17"/>
              </w:rPr>
              <w:t>k</w:t>
            </w:r>
            <w:r>
              <w:rPr>
                <w:rFonts w:ascii="Arial" w:cs="Arial" w:eastAsia="Arial" w:hAnsi="Arial"/>
                <w:b/>
                <w:color w:val="FFFFFF"/>
                <w:spacing w:val="-1"/>
                <w:w w:val="100"/>
                <w:sz w:val="17"/>
                <w:szCs w:val="17"/>
              </w:rPr>
              <w:t>t</w:t>
            </w:r>
            <w:r>
              <w:rPr>
                <w:rFonts w:ascii="Arial" w:cs="Arial" w:eastAsia="Arial" w:hAnsi="Arial"/>
                <w:b/>
                <w:color w:val="FFFFFF"/>
                <w:spacing w:val="-4"/>
                <w:w w:val="100"/>
                <w:sz w:val="17"/>
                <w:szCs w:val="17"/>
              </w:rPr>
              <w:t>e</w:t>
            </w:r>
            <w:r>
              <w:rPr>
                <w:rFonts w:ascii="Arial" w:cs="Arial" w:eastAsia="Arial" w:hAnsi="Arial"/>
                <w:b/>
                <w:color w:val="FFFFFF"/>
                <w:spacing w:val="-3"/>
                <w:w w:val="100"/>
                <w:sz w:val="17"/>
                <w:szCs w:val="17"/>
              </w:rPr>
              <w:t>r</w:t>
            </w:r>
            <w:r>
              <w:rPr>
                <w:rFonts w:ascii="Arial" w:cs="Arial" w:eastAsia="Arial" w:hAnsi="Arial"/>
                <w:b/>
                <w:color w:val="FFFFFF"/>
                <w:spacing w:val="-4"/>
                <w:w w:val="100"/>
                <w:sz w:val="17"/>
                <w:szCs w:val="17"/>
              </w:rPr>
              <w:t>i</w:t>
            </w:r>
            <w:r>
              <w:rPr>
                <w:rFonts w:ascii="Arial" w:cs="Arial" w:eastAsia="Arial" w:hAnsi="Arial"/>
                <w:b/>
                <w:color w:val="FFFFFF"/>
                <w:spacing w:val="0"/>
                <w:w w:val="100"/>
                <w:sz w:val="17"/>
                <w:szCs w:val="17"/>
              </w:rPr>
              <w:t>s</w:t>
            </w:r>
            <w:r>
              <w:rPr>
                <w:rFonts w:ascii="Arial" w:cs="Arial" w:eastAsia="Arial" w:hAnsi="Arial"/>
                <w:b/>
                <w:color w:val="FFFFFF"/>
                <w:spacing w:val="-5"/>
                <w:w w:val="100"/>
                <w:sz w:val="17"/>
                <w:szCs w:val="17"/>
              </w:rPr>
              <w:t>t</w:t>
            </w:r>
            <w:r>
              <w:rPr>
                <w:rFonts w:ascii="Arial" w:cs="Arial" w:eastAsia="Arial" w:hAnsi="Arial"/>
                <w:b/>
                <w:color w:val="FFFFFF"/>
                <w:spacing w:val="-4"/>
                <w:w w:val="100"/>
                <w:sz w:val="17"/>
                <w:szCs w:val="17"/>
              </w:rPr>
              <w:t>i</w:t>
            </w:r>
            <w:r>
              <w:rPr>
                <w:rFonts w:ascii="Arial" w:cs="Arial" w:eastAsia="Arial" w:hAnsi="Arial"/>
                <w:b/>
                <w:color w:val="FFFFFF"/>
                <w:spacing w:val="0"/>
                <w:w w:val="100"/>
                <w:sz w:val="17"/>
                <w:szCs w:val="17"/>
              </w:rPr>
              <w:t>k</w:t>
            </w:r>
            <w:r>
              <w:rPr>
                <w:rFonts w:ascii="Arial" w:cs="Arial" w:eastAsia="Arial" w:hAnsi="Arial"/>
                <w:b/>
                <w:color w:val="FFFFFF"/>
                <w:spacing w:val="16"/>
                <w:w w:val="100"/>
                <w:sz w:val="17"/>
                <w:szCs w:val="17"/>
              </w:rPr>
              <w:t> </w:t>
            </w:r>
            <w:r>
              <w:rPr>
                <w:rFonts w:ascii="Arial" w:cs="Arial" w:eastAsia="Arial" w:hAnsi="Arial"/>
                <w:b/>
                <w:color w:val="FFFFFF"/>
                <w:spacing w:val="0"/>
                <w:w w:val="100"/>
                <w:sz w:val="17"/>
                <w:szCs w:val="17"/>
              </w:rPr>
              <w:t>A</w:t>
            </w:r>
            <w:r>
              <w:rPr>
                <w:rFonts w:ascii="Arial" w:cs="Arial" w:eastAsia="Arial" w:hAnsi="Arial"/>
                <w:b/>
                <w:color w:val="FFFFFF"/>
                <w:spacing w:val="-4"/>
                <w:w w:val="100"/>
                <w:sz w:val="17"/>
                <w:szCs w:val="17"/>
              </w:rPr>
              <w:t>l</w:t>
            </w:r>
            <w:r>
              <w:rPr>
                <w:rFonts w:ascii="Arial" w:cs="Arial" w:eastAsia="Arial" w:hAnsi="Arial"/>
                <w:b/>
                <w:color w:val="FFFFFF"/>
                <w:spacing w:val="-1"/>
                <w:w w:val="100"/>
                <w:sz w:val="17"/>
                <w:szCs w:val="17"/>
              </w:rPr>
              <w:t>g</w:t>
            </w:r>
            <w:r>
              <w:rPr>
                <w:rFonts w:ascii="Arial" w:cs="Arial" w:eastAsia="Arial" w:hAnsi="Arial"/>
                <w:b/>
                <w:color w:val="FFFFFF"/>
                <w:spacing w:val="-5"/>
                <w:w w:val="100"/>
                <w:sz w:val="17"/>
                <w:szCs w:val="17"/>
              </w:rPr>
              <w:t>o</w:t>
            </w:r>
            <w:r>
              <w:rPr>
                <w:rFonts w:ascii="Arial" w:cs="Arial" w:eastAsia="Arial" w:hAnsi="Arial"/>
                <w:b/>
                <w:color w:val="FFFFFF"/>
                <w:spacing w:val="-3"/>
                <w:w w:val="100"/>
                <w:sz w:val="17"/>
                <w:szCs w:val="17"/>
              </w:rPr>
              <w:t>r</w:t>
            </w:r>
            <w:r>
              <w:rPr>
                <w:rFonts w:ascii="Arial" w:cs="Arial" w:eastAsia="Arial" w:hAnsi="Arial"/>
                <w:b/>
                <w:color w:val="FFFFFF"/>
                <w:spacing w:val="0"/>
                <w:w w:val="100"/>
                <w:sz w:val="17"/>
                <w:szCs w:val="17"/>
              </w:rPr>
              <w:t>i</w:t>
            </w:r>
            <w:r>
              <w:rPr>
                <w:rFonts w:ascii="Arial" w:cs="Arial" w:eastAsia="Arial" w:hAnsi="Arial"/>
                <w:b/>
                <w:color w:val="FFFFFF"/>
                <w:spacing w:val="-5"/>
                <w:w w:val="100"/>
                <w:sz w:val="17"/>
                <w:szCs w:val="17"/>
              </w:rPr>
              <w:t>t</w:t>
            </w:r>
            <w:r>
              <w:rPr>
                <w:rFonts w:ascii="Arial" w:cs="Arial" w:eastAsia="Arial" w:hAnsi="Arial"/>
                <w:b/>
                <w:color w:val="FFFFFF"/>
                <w:spacing w:val="-5"/>
                <w:w w:val="100"/>
                <w:sz w:val="17"/>
                <w:szCs w:val="17"/>
              </w:rPr>
              <w:t>m</w:t>
            </w:r>
            <w:r>
              <w:rPr>
                <w:rFonts w:ascii="Arial" w:cs="Arial" w:eastAsia="Arial" w:hAnsi="Arial"/>
                <w:b/>
                <w:color w:val="FFFFFF"/>
                <w:spacing w:val="0"/>
                <w:w w:val="100"/>
                <w:sz w:val="17"/>
                <w:szCs w:val="17"/>
              </w:rPr>
              <w:t>a</w:t>
            </w:r>
            <w:r>
              <w:rPr>
                <w:rFonts w:ascii="Arial" w:cs="Arial" w:eastAsia="Arial" w:hAnsi="Arial"/>
                <w:b/>
                <w:color w:val="FFFFFF"/>
                <w:spacing w:val="0"/>
                <w:w w:val="100"/>
                <w:sz w:val="17"/>
                <w:szCs w:val="17"/>
              </w:rPr>
              <w:t>                                                                                                            </w:t>
            </w:r>
            <w:r>
              <w:rPr>
                <w:rFonts w:ascii="Arial" w:cs="Arial" w:eastAsia="Arial" w:hAnsi="Arial"/>
                <w:b/>
                <w:color w:val="FFFFFF"/>
                <w:spacing w:val="5"/>
                <w:w w:val="100"/>
                <w:sz w:val="17"/>
                <w:szCs w:val="17"/>
              </w:rPr>
              <w:t> </w:t>
            </w:r>
            <w:r>
              <w:rPr>
                <w:rFonts w:ascii="Arial" w:cs="Arial" w:eastAsia="Arial" w:hAnsi="Arial"/>
                <w:b/>
                <w:color w:val="FFFFFF"/>
                <w:spacing w:val="-4"/>
                <w:w w:val="100"/>
                <w:sz w:val="17"/>
                <w:szCs w:val="17"/>
              </w:rPr>
              <w:t>B</w:t>
            </w:r>
            <w:r>
              <w:rPr>
                <w:rFonts w:ascii="Arial" w:cs="Arial" w:eastAsia="Arial" w:hAnsi="Arial"/>
                <w:b/>
                <w:color w:val="FFFFFF"/>
                <w:spacing w:val="-3"/>
                <w:w w:val="100"/>
                <w:sz w:val="17"/>
                <w:szCs w:val="17"/>
              </w:rPr>
              <w:t>E</w:t>
            </w:r>
            <w:r>
              <w:rPr>
                <w:rFonts w:ascii="Arial" w:cs="Arial" w:eastAsia="Arial" w:hAnsi="Arial"/>
                <w:b/>
                <w:color w:val="FFFFFF"/>
                <w:spacing w:val="-8"/>
                <w:w w:val="100"/>
                <w:sz w:val="17"/>
                <w:szCs w:val="17"/>
              </w:rPr>
              <w:t>N</w:t>
            </w:r>
            <w:r>
              <w:rPr>
                <w:rFonts w:ascii="Arial" w:cs="Arial" w:eastAsia="Arial" w:hAnsi="Arial"/>
                <w:b/>
                <w:color w:val="FFFFFF"/>
                <w:spacing w:val="-4"/>
                <w:w w:val="100"/>
                <w:sz w:val="17"/>
                <w:szCs w:val="17"/>
              </w:rPr>
              <w:t>A</w:t>
            </w:r>
            <w:r>
              <w:rPr>
                <w:rFonts w:ascii="Arial" w:cs="Arial" w:eastAsia="Arial" w:hAnsi="Arial"/>
                <w:b/>
                <w:color w:val="FFFFFF"/>
                <w:spacing w:val="0"/>
                <w:w w:val="100"/>
                <w:sz w:val="17"/>
                <w:szCs w:val="17"/>
              </w:rPr>
              <w:t>R</w:t>
            </w:r>
            <w:r>
              <w:rPr>
                <w:rFonts w:ascii="Arial" w:cs="Arial" w:eastAsia="Arial" w:hAnsi="Arial"/>
                <w:b/>
                <w:color w:val="FFFFFF"/>
                <w:spacing w:val="0"/>
                <w:w w:val="100"/>
                <w:sz w:val="17"/>
                <w:szCs w:val="17"/>
              </w:rPr>
              <w:t>                    </w:t>
            </w:r>
            <w:r>
              <w:rPr>
                <w:rFonts w:ascii="Arial" w:cs="Arial" w:eastAsia="Arial" w:hAnsi="Arial"/>
                <w:b/>
                <w:color w:val="FFFFFF"/>
                <w:spacing w:val="46"/>
                <w:w w:val="100"/>
                <w:sz w:val="17"/>
                <w:szCs w:val="17"/>
              </w:rPr>
              <w:t> </w:t>
            </w:r>
            <w:r>
              <w:rPr>
                <w:rFonts w:ascii="Arial" w:cs="Arial" w:eastAsia="Arial" w:hAnsi="Arial"/>
                <w:b/>
                <w:color w:val="FFFFFF"/>
                <w:spacing w:val="-3"/>
                <w:w w:val="101"/>
                <w:sz w:val="17"/>
                <w:szCs w:val="17"/>
              </w:rPr>
              <w:t>S</w:t>
            </w:r>
            <w:r>
              <w:rPr>
                <w:rFonts w:ascii="Arial" w:cs="Arial" w:eastAsia="Arial" w:hAnsi="Arial"/>
                <w:b/>
                <w:color w:val="FFFFFF"/>
                <w:spacing w:val="-4"/>
                <w:w w:val="101"/>
                <w:sz w:val="17"/>
                <w:szCs w:val="17"/>
              </w:rPr>
              <w:t>A</w:t>
            </w:r>
            <w:r>
              <w:rPr>
                <w:rFonts w:ascii="Arial" w:cs="Arial" w:eastAsia="Arial" w:hAnsi="Arial"/>
                <w:b/>
                <w:color w:val="FFFFFF"/>
                <w:spacing w:val="-5"/>
                <w:w w:val="101"/>
                <w:sz w:val="17"/>
                <w:szCs w:val="17"/>
              </w:rPr>
              <w:t>L</w:t>
            </w:r>
            <w:r>
              <w:rPr>
                <w:rFonts w:ascii="Arial" w:cs="Arial" w:eastAsia="Arial" w:hAnsi="Arial"/>
                <w:b/>
                <w:color w:val="FFFFFF"/>
                <w:spacing w:val="-8"/>
                <w:w w:val="101"/>
                <w:sz w:val="17"/>
                <w:szCs w:val="17"/>
              </w:rPr>
              <w:t>A</w:t>
            </w:r>
            <w:r>
              <w:rPr>
                <w:rFonts w:ascii="Arial" w:cs="Arial" w:eastAsia="Arial" w:hAnsi="Arial"/>
                <w:b/>
                <w:color w:val="FFFFFF"/>
                <w:spacing w:val="0"/>
                <w:w w:val="101"/>
                <w:sz w:val="17"/>
                <w:szCs w:val="17"/>
              </w:rPr>
              <w:t>H</w:t>
            </w:r>
            <w:r>
              <w:rPr>
                <w:rFonts w:ascii="Arial" w:cs="Arial" w:eastAsia="Arial" w:hAnsi="Arial"/>
                <w:color w:val="000000"/>
                <w:spacing w:val="0"/>
                <w:w w:val="100"/>
                <w:sz w:val="17"/>
                <w:szCs w:val="17"/>
              </w:rPr>
            </w:r>
          </w:p>
        </w:tc>
      </w:tr>
      <w:tr>
        <w:trPr>
          <w:trHeight w:hRule="exact" w:val="624"/>
        </w:trPr>
        <w:tc>
          <w:tcPr>
            <w:tcW w:type="dxa" w:w="7535"/>
            <w:tcBorders>
              <w:top w:color="auto" w:space="0" w:sz="6" w:val="nil"/>
              <w:left w:color="C9D3DF" w:space="0" w:sz="6" w:val="single"/>
              <w:bottom w:color="C9D3DF" w:space="0" w:sz="6" w:val="single"/>
              <w:right w:color="C9D3DF" w:space="0" w:sz="6" w:val="single"/>
            </w:tcBorders>
          </w:tcPr>
          <w:p>
            <w:pPr>
              <w:rPr>
                <w:rFonts w:ascii="Tahoma" w:cs="Tahoma" w:eastAsia="Tahoma" w:hAnsi="Tahoma"/>
                <w:sz w:val="17"/>
                <w:szCs w:val="17"/>
              </w:rPr>
              <w:jc w:val="left"/>
              <w:spacing w:before="53" w:line="290" w:lineRule="auto"/>
              <w:ind w:left="131" w:right="589"/>
            </w:pP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l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g</w:t>
            </w:r>
            <w:r>
              <w:rPr>
                <w:rFonts w:ascii="Tahoma" w:cs="Tahoma" w:eastAsia="Tahoma" w:hAnsi="Tahoma"/>
                <w:color w:val="2C3647"/>
                <w:spacing w:val="-5"/>
                <w:w w:val="100"/>
                <w:sz w:val="17"/>
                <w:szCs w:val="17"/>
              </w:rPr>
              <w:t>o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r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i</w:t>
            </w:r>
            <w:r>
              <w:rPr>
                <w:rFonts w:ascii="Tahoma" w:cs="Tahoma" w:eastAsia="Tahoma" w:hAnsi="Tahoma"/>
                <w:color w:val="2C3647"/>
                <w:spacing w:val="-1"/>
                <w:w w:val="100"/>
                <w:sz w:val="17"/>
                <w:szCs w:val="17"/>
              </w:rPr>
              <w:t>t</w:t>
            </w:r>
            <w:r>
              <w:rPr>
                <w:rFonts w:ascii="Tahoma" w:cs="Tahoma" w:eastAsia="Tahoma" w:hAnsi="Tahoma"/>
                <w:color w:val="2C3647"/>
                <w:spacing w:val="-4"/>
                <w:w w:val="100"/>
                <w:sz w:val="17"/>
                <w:szCs w:val="17"/>
              </w:rPr>
              <w:t>m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7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-3"/>
                <w:w w:val="100"/>
                <w:sz w:val="17"/>
                <w:szCs w:val="17"/>
              </w:rPr>
              <w:t>G</w:t>
            </w:r>
            <w:r>
              <w:rPr>
                <w:rFonts w:ascii="Tahoma" w:cs="Tahoma" w:eastAsia="Tahoma" w:hAnsi="Tahoma"/>
                <w:color w:val="2C3647"/>
                <w:spacing w:val="-2"/>
                <w:w w:val="100"/>
                <w:sz w:val="17"/>
                <w:szCs w:val="17"/>
              </w:rPr>
              <w:t>r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e</w:t>
            </w:r>
            <w:r>
              <w:rPr>
                <w:rFonts w:ascii="Tahoma" w:cs="Tahoma" w:eastAsia="Tahoma" w:hAnsi="Tahoma"/>
                <w:color w:val="2C3647"/>
                <w:spacing w:val="-2"/>
                <w:w w:val="100"/>
                <w:sz w:val="17"/>
                <w:szCs w:val="17"/>
              </w:rPr>
              <w:t>e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d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y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-1"/>
                <w:w w:val="100"/>
                <w:sz w:val="17"/>
                <w:szCs w:val="17"/>
              </w:rPr>
              <w:t>s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e</w:t>
            </w:r>
            <w:r>
              <w:rPr>
                <w:rFonts w:ascii="Tahoma" w:cs="Tahoma" w:eastAsia="Tahoma" w:hAnsi="Tahoma"/>
                <w:color w:val="2C3647"/>
                <w:spacing w:val="-3"/>
                <w:w w:val="100"/>
                <w:sz w:val="17"/>
                <w:szCs w:val="17"/>
              </w:rPr>
              <w:t>l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-3"/>
                <w:w w:val="100"/>
                <w:sz w:val="17"/>
                <w:szCs w:val="17"/>
              </w:rPr>
              <w:t>l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u</w:t>
            </w:r>
            <w:r>
              <w:rPr>
                <w:rFonts w:ascii="Tahoma" w:cs="Tahoma" w:eastAsia="Tahoma" w:hAnsi="Tahoma"/>
                <w:color w:val="2C3647"/>
                <w:spacing w:val="3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m</w:t>
            </w:r>
            <w:r>
              <w:rPr>
                <w:rFonts w:ascii="Tahoma" w:cs="Tahoma" w:eastAsia="Tahoma" w:hAnsi="Tahoma"/>
                <w:color w:val="2C3647"/>
                <w:spacing w:val="-3"/>
                <w:w w:val="100"/>
                <w:sz w:val="17"/>
                <w:szCs w:val="17"/>
              </w:rPr>
              <w:t>e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n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g</w:t>
            </w:r>
            <w:r>
              <w:rPr>
                <w:rFonts w:ascii="Tahoma" w:cs="Tahoma" w:eastAsia="Tahoma" w:hAnsi="Tahoma"/>
                <w:color w:val="2C3647"/>
                <w:spacing w:val="-4"/>
                <w:w w:val="100"/>
                <w:sz w:val="17"/>
                <w:szCs w:val="17"/>
              </w:rPr>
              <w:t>h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-1"/>
                <w:w w:val="100"/>
                <w:sz w:val="17"/>
                <w:szCs w:val="17"/>
              </w:rPr>
              <w:t>s</w:t>
            </w:r>
            <w:r>
              <w:rPr>
                <w:rFonts w:ascii="Tahoma" w:cs="Tahoma" w:eastAsia="Tahoma" w:hAnsi="Tahoma"/>
                <w:color w:val="2C3647"/>
                <w:spacing w:val="-3"/>
                <w:w w:val="100"/>
                <w:sz w:val="17"/>
                <w:szCs w:val="17"/>
              </w:rPr>
              <w:t>i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l</w:t>
            </w:r>
            <w:r>
              <w:rPr>
                <w:rFonts w:ascii="Tahoma" w:cs="Tahoma" w:eastAsia="Tahoma" w:hAnsi="Tahoma"/>
                <w:color w:val="2C3647"/>
                <w:spacing w:val="-2"/>
                <w:w w:val="100"/>
                <w:sz w:val="17"/>
                <w:szCs w:val="17"/>
              </w:rPr>
              <w:t>k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n</w:t>
            </w:r>
            <w:r>
              <w:rPr>
                <w:rFonts w:ascii="Tahoma" w:cs="Tahoma" w:eastAsia="Tahoma" w:hAnsi="Tahoma"/>
                <w:color w:val="2C3647"/>
                <w:spacing w:val="9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-1"/>
                <w:w w:val="100"/>
                <w:sz w:val="17"/>
                <w:szCs w:val="17"/>
              </w:rPr>
              <w:t>s</w:t>
            </w:r>
            <w:r>
              <w:rPr>
                <w:rFonts w:ascii="Tahoma" w:cs="Tahoma" w:eastAsia="Tahoma" w:hAnsi="Tahoma"/>
                <w:color w:val="2C3647"/>
                <w:spacing w:val="-1"/>
                <w:w w:val="100"/>
                <w:sz w:val="17"/>
                <w:szCs w:val="17"/>
              </w:rPr>
              <w:t>o</w:t>
            </w:r>
            <w:r>
              <w:rPr>
                <w:rFonts w:ascii="Tahoma" w:cs="Tahoma" w:eastAsia="Tahoma" w:hAnsi="Tahoma"/>
                <w:color w:val="2C3647"/>
                <w:spacing w:val="-3"/>
                <w:w w:val="100"/>
                <w:sz w:val="17"/>
                <w:szCs w:val="17"/>
              </w:rPr>
              <w:t>l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u</w:t>
            </w:r>
            <w:r>
              <w:rPr>
                <w:rFonts w:ascii="Tahoma" w:cs="Tahoma" w:eastAsia="Tahoma" w:hAnsi="Tahoma"/>
                <w:color w:val="2C3647"/>
                <w:spacing w:val="-1"/>
                <w:w w:val="100"/>
                <w:sz w:val="17"/>
                <w:szCs w:val="17"/>
              </w:rPr>
              <w:t>s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i</w:t>
            </w:r>
            <w:r>
              <w:rPr>
                <w:rFonts w:ascii="Tahoma" w:cs="Tahoma" w:eastAsia="Tahoma" w:hAnsi="Tahoma"/>
                <w:color w:val="2C3647"/>
                <w:spacing w:val="4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-2"/>
                <w:w w:val="100"/>
                <w:sz w:val="17"/>
                <w:szCs w:val="17"/>
              </w:rPr>
              <w:t>y</w:t>
            </w:r>
            <w:r>
              <w:rPr>
                <w:rFonts w:ascii="Tahoma" w:cs="Tahoma" w:eastAsia="Tahoma" w:hAnsi="Tahoma"/>
                <w:color w:val="2C3647"/>
                <w:spacing w:val="-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ng</w:t>
            </w:r>
            <w:r>
              <w:rPr>
                <w:rFonts w:ascii="Tahoma" w:cs="Tahoma" w:eastAsia="Tahoma" w:hAnsi="Tahoma"/>
                <w:color w:val="2C3647"/>
                <w:spacing w:val="4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-3"/>
                <w:w w:val="100"/>
                <w:sz w:val="17"/>
                <w:szCs w:val="17"/>
              </w:rPr>
              <w:t>p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-3"/>
                <w:w w:val="100"/>
                <w:sz w:val="17"/>
                <w:szCs w:val="17"/>
              </w:rPr>
              <w:t>l</w:t>
            </w:r>
            <w:r>
              <w:rPr>
                <w:rFonts w:ascii="Tahoma" w:cs="Tahoma" w:eastAsia="Tahoma" w:hAnsi="Tahoma"/>
                <w:color w:val="2C3647"/>
                <w:spacing w:val="-3"/>
                <w:w w:val="100"/>
                <w:sz w:val="17"/>
                <w:szCs w:val="17"/>
              </w:rPr>
              <w:t>i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ng</w:t>
            </w:r>
            <w:r>
              <w:rPr>
                <w:rFonts w:ascii="Tahoma" w:cs="Tahoma" w:eastAsia="Tahoma" w:hAnsi="Tahoma"/>
                <w:color w:val="2C3647"/>
                <w:spacing w:val="4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-1"/>
                <w:w w:val="100"/>
                <w:sz w:val="17"/>
                <w:szCs w:val="17"/>
              </w:rPr>
              <w:t>o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p</w:t>
            </w:r>
            <w:r>
              <w:rPr>
                <w:rFonts w:ascii="Tahoma" w:cs="Tahoma" w:eastAsia="Tahoma" w:hAnsi="Tahoma"/>
                <w:color w:val="2C3647"/>
                <w:spacing w:val="-1"/>
                <w:w w:val="100"/>
                <w:sz w:val="17"/>
                <w:szCs w:val="17"/>
              </w:rPr>
              <w:t>t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i</w:t>
            </w:r>
            <w:r>
              <w:rPr>
                <w:rFonts w:ascii="Tahoma" w:cs="Tahoma" w:eastAsia="Tahoma" w:hAnsi="Tahoma"/>
                <w:color w:val="2C3647"/>
                <w:spacing w:val="-4"/>
                <w:w w:val="100"/>
                <w:sz w:val="17"/>
                <w:szCs w:val="17"/>
              </w:rPr>
              <w:t>m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l</w:t>
            </w:r>
            <w:r>
              <w:rPr>
                <w:rFonts w:ascii="Tahoma" w:cs="Tahoma" w:eastAsia="Tahoma" w:hAnsi="Tahoma"/>
                <w:color w:val="2C3647"/>
                <w:spacing w:val="6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-5"/>
                <w:w w:val="100"/>
                <w:sz w:val="17"/>
                <w:szCs w:val="17"/>
              </w:rPr>
              <w:t>s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e</w:t>
            </w:r>
            <w:r>
              <w:rPr>
                <w:rFonts w:ascii="Tahoma" w:cs="Tahoma" w:eastAsia="Tahoma" w:hAnsi="Tahoma"/>
                <w:color w:val="2C3647"/>
                <w:spacing w:val="-3"/>
                <w:w w:val="100"/>
                <w:sz w:val="17"/>
                <w:szCs w:val="17"/>
              </w:rPr>
              <w:t>c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-2"/>
                <w:w w:val="100"/>
                <w:sz w:val="17"/>
                <w:szCs w:val="17"/>
              </w:rPr>
              <w:t>r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5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-2"/>
                <w:w w:val="100"/>
                <w:sz w:val="17"/>
                <w:szCs w:val="17"/>
              </w:rPr>
              <w:t>k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e</w:t>
            </w:r>
            <w:r>
              <w:rPr>
                <w:rFonts w:ascii="Tahoma" w:cs="Tahoma" w:eastAsia="Tahoma" w:hAnsi="Tahoma"/>
                <w:color w:val="2C3647"/>
                <w:spacing w:val="-5"/>
                <w:w w:val="100"/>
                <w:sz w:val="17"/>
                <w:szCs w:val="17"/>
              </w:rPr>
              <w:t>s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e</w:t>
            </w:r>
            <w:r>
              <w:rPr>
                <w:rFonts w:ascii="Tahoma" w:cs="Tahoma" w:eastAsia="Tahoma" w:hAnsi="Tahoma"/>
                <w:color w:val="2C3647"/>
                <w:spacing w:val="-3"/>
                <w:w w:val="100"/>
                <w:sz w:val="17"/>
                <w:szCs w:val="17"/>
              </w:rPr>
              <w:t>l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u</w:t>
            </w:r>
            <w:r>
              <w:rPr>
                <w:rFonts w:ascii="Tahoma" w:cs="Tahoma" w:eastAsia="Tahoma" w:hAnsi="Tahoma"/>
                <w:color w:val="2C3647"/>
                <w:spacing w:val="-2"/>
                <w:w w:val="100"/>
                <w:sz w:val="17"/>
                <w:szCs w:val="17"/>
              </w:rPr>
              <w:t>r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u</w:t>
            </w:r>
            <w:r>
              <w:rPr>
                <w:rFonts w:ascii="Tahoma" w:cs="Tahoma" w:eastAsia="Tahoma" w:hAnsi="Tahoma"/>
                <w:color w:val="2C3647"/>
                <w:spacing w:val="-4"/>
                <w:w w:val="100"/>
                <w:sz w:val="17"/>
                <w:szCs w:val="17"/>
              </w:rPr>
              <w:t>h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n</w:t>
            </w:r>
            <w:r>
              <w:rPr>
                <w:rFonts w:ascii="Tahoma" w:cs="Tahoma" w:eastAsia="Tahoma" w:hAnsi="Tahoma"/>
                <w:color w:val="2C3647"/>
                <w:spacing w:val="8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-3"/>
                <w:w w:val="101"/>
                <w:sz w:val="17"/>
                <w:szCs w:val="17"/>
              </w:rPr>
              <w:t>p</w:t>
            </w:r>
            <w:r>
              <w:rPr>
                <w:rFonts w:ascii="Tahoma" w:cs="Tahoma" w:eastAsia="Tahoma" w:hAnsi="Tahoma"/>
                <w:color w:val="2C3647"/>
                <w:spacing w:val="2"/>
                <w:w w:val="101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-3"/>
                <w:w w:val="101"/>
                <w:sz w:val="17"/>
                <w:szCs w:val="17"/>
              </w:rPr>
              <w:t>d</w:t>
            </w:r>
            <w:r>
              <w:rPr>
                <w:rFonts w:ascii="Tahoma" w:cs="Tahoma" w:eastAsia="Tahoma" w:hAnsi="Tahoma"/>
                <w:color w:val="2C3647"/>
                <w:spacing w:val="0"/>
                <w:w w:val="101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0"/>
                <w:w w:val="101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-1"/>
                <w:w w:val="100"/>
                <w:sz w:val="17"/>
                <w:szCs w:val="17"/>
              </w:rPr>
              <w:t>s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e</w:t>
            </w:r>
            <w:r>
              <w:rPr>
                <w:rFonts w:ascii="Tahoma" w:cs="Tahoma" w:eastAsia="Tahoma" w:hAnsi="Tahoma"/>
                <w:color w:val="2C3647"/>
                <w:spacing w:val="-1"/>
                <w:w w:val="100"/>
                <w:sz w:val="17"/>
                <w:szCs w:val="17"/>
              </w:rPr>
              <w:t>t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i</w:t>
            </w:r>
            <w:r>
              <w:rPr>
                <w:rFonts w:ascii="Tahoma" w:cs="Tahoma" w:eastAsia="Tahoma" w:hAnsi="Tahoma"/>
                <w:color w:val="2C3647"/>
                <w:spacing w:val="-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p</w:t>
            </w:r>
            <w:r>
              <w:rPr>
                <w:rFonts w:ascii="Tahoma" w:cs="Tahoma" w:eastAsia="Tahoma" w:hAnsi="Tahoma"/>
                <w:color w:val="2C3647"/>
                <w:spacing w:val="4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j</w:t>
            </w:r>
            <w:r>
              <w:rPr>
                <w:rFonts w:ascii="Tahoma" w:cs="Tahoma" w:eastAsia="Tahoma" w:hAnsi="Tahoma"/>
                <w:color w:val="2C3647"/>
                <w:spacing w:val="-3"/>
                <w:w w:val="100"/>
                <w:sz w:val="17"/>
                <w:szCs w:val="17"/>
              </w:rPr>
              <w:t>e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n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i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s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-3"/>
                <w:w w:val="101"/>
                <w:sz w:val="17"/>
                <w:szCs w:val="17"/>
              </w:rPr>
              <w:t>p</w:t>
            </w:r>
            <w:r>
              <w:rPr>
                <w:rFonts w:ascii="Tahoma" w:cs="Tahoma" w:eastAsia="Tahoma" w:hAnsi="Tahoma"/>
                <w:color w:val="2C3647"/>
                <w:spacing w:val="1"/>
                <w:w w:val="101"/>
                <w:sz w:val="17"/>
                <w:szCs w:val="17"/>
              </w:rPr>
              <w:t>e</w:t>
            </w:r>
            <w:r>
              <w:rPr>
                <w:rFonts w:ascii="Tahoma" w:cs="Tahoma" w:eastAsia="Tahoma" w:hAnsi="Tahoma"/>
                <w:color w:val="2C3647"/>
                <w:spacing w:val="-2"/>
                <w:w w:val="101"/>
                <w:sz w:val="17"/>
                <w:szCs w:val="17"/>
              </w:rPr>
              <w:t>r</w:t>
            </w:r>
            <w:r>
              <w:rPr>
                <w:rFonts w:ascii="Tahoma" w:cs="Tahoma" w:eastAsia="Tahoma" w:hAnsi="Tahoma"/>
                <w:color w:val="2C3647"/>
                <w:spacing w:val="0"/>
                <w:w w:val="101"/>
                <w:sz w:val="17"/>
                <w:szCs w:val="17"/>
              </w:rPr>
              <w:t>m</w:t>
            </w:r>
            <w:r>
              <w:rPr>
                <w:rFonts w:ascii="Tahoma" w:cs="Tahoma" w:eastAsia="Tahoma" w:hAnsi="Tahoma"/>
                <w:color w:val="2C3647"/>
                <w:spacing w:val="-3"/>
                <w:w w:val="101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-1"/>
                <w:w w:val="101"/>
                <w:sz w:val="17"/>
                <w:szCs w:val="17"/>
              </w:rPr>
              <w:t>s</w:t>
            </w:r>
            <w:r>
              <w:rPr>
                <w:rFonts w:ascii="Tahoma" w:cs="Tahoma" w:eastAsia="Tahoma" w:hAnsi="Tahoma"/>
                <w:color w:val="2C3647"/>
                <w:spacing w:val="2"/>
                <w:w w:val="101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-3"/>
                <w:w w:val="101"/>
                <w:sz w:val="17"/>
                <w:szCs w:val="17"/>
              </w:rPr>
              <w:t>l</w:t>
            </w:r>
            <w:r>
              <w:rPr>
                <w:rFonts w:ascii="Tahoma" w:cs="Tahoma" w:eastAsia="Tahoma" w:hAnsi="Tahoma"/>
                <w:color w:val="2C3647"/>
                <w:spacing w:val="2"/>
                <w:w w:val="101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-4"/>
                <w:w w:val="101"/>
                <w:sz w:val="17"/>
                <w:szCs w:val="17"/>
              </w:rPr>
              <w:t>h</w:t>
            </w:r>
            <w:r>
              <w:rPr>
                <w:rFonts w:ascii="Tahoma" w:cs="Tahoma" w:eastAsia="Tahoma" w:hAnsi="Tahoma"/>
                <w:color w:val="2C3647"/>
                <w:spacing w:val="2"/>
                <w:w w:val="101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-4"/>
                <w:w w:val="101"/>
                <w:sz w:val="17"/>
                <w:szCs w:val="17"/>
              </w:rPr>
              <w:t>n</w:t>
            </w:r>
            <w:r>
              <w:rPr>
                <w:rFonts w:ascii="Tahoma" w:cs="Tahoma" w:eastAsia="Tahoma" w:hAnsi="Tahoma"/>
                <w:color w:val="2C3647"/>
                <w:spacing w:val="0"/>
                <w:w w:val="101"/>
                <w:sz w:val="17"/>
                <w:szCs w:val="17"/>
              </w:rPr>
              <w:t>.</w:t>
            </w:r>
            <w:r>
              <w:rPr>
                <w:rFonts w:ascii="Tahoma" w:cs="Tahoma" w:eastAsia="Tahoma" w:hAnsi="Tahoma"/>
                <w:color w:val="000000"/>
                <w:spacing w:val="0"/>
                <w:w w:val="100"/>
                <w:sz w:val="17"/>
                <w:szCs w:val="17"/>
              </w:rPr>
            </w:r>
          </w:p>
        </w:tc>
        <w:tc>
          <w:tcPr>
            <w:tcW w:type="dxa" w:w="1612"/>
            <w:tcBorders>
              <w:top w:color="auto" w:space="0" w:sz="6" w:val="nil"/>
              <w:left w:color="C9D3DF" w:space="0" w:sz="6" w:val="single"/>
              <w:bottom w:color="C9D3DF" w:space="0" w:sz="6" w:val="single"/>
              <w:right w:color="C9D3DF" w:space="0" w:sz="6" w:val="single"/>
            </w:tcBorders>
          </w:tcPr>
          <w:p>
            <w:pPr>
              <w:rPr>
                <w:sz w:val="17"/>
                <w:szCs w:val="17"/>
              </w:rPr>
              <w:jc w:val="left"/>
              <w:spacing w:before="4" w:line="160" w:lineRule="exact"/>
            </w:pPr>
            <w:r>
              <w:rPr>
                <w:sz w:val="17"/>
                <w:szCs w:val="17"/>
              </w:rPr>
            </w:r>
          </w:p>
          <w:p>
            <w:pPr>
              <w:rPr>
                <w:rFonts w:ascii="Tahoma" w:cs="Tahoma" w:eastAsia="Tahoma" w:hAnsi="Tahoma"/>
                <w:sz w:val="17"/>
                <w:szCs w:val="17"/>
              </w:rPr>
              <w:jc w:val="center"/>
              <w:ind w:left="662" w:right="634"/>
            </w:pPr>
            <w:r>
              <w:rPr>
                <w:rFonts w:ascii="Tahoma" w:cs="Tahoma" w:eastAsia="Tahoma" w:hAnsi="Tahoma"/>
                <w:color w:val="2C3647"/>
                <w:spacing w:val="0"/>
                <w:w w:val="80"/>
                <w:sz w:val="17"/>
                <w:szCs w:val="17"/>
              </w:rPr>
              <w:t>[</w:t>
            </w:r>
            <w:r>
              <w:rPr>
                <w:rFonts w:ascii="Tahoma" w:cs="Tahoma" w:eastAsia="Tahoma" w:hAnsi="Tahoma"/>
                <w:color w:val="2C3647"/>
                <w:spacing w:val="0"/>
                <w:w w:val="80"/>
                <w:sz w:val="17"/>
                <w:szCs w:val="17"/>
              </w:rPr>
              <w:t>  </w:t>
            </w:r>
            <w:r>
              <w:rPr>
                <w:rFonts w:ascii="Tahoma" w:cs="Tahoma" w:eastAsia="Tahoma" w:hAnsi="Tahoma"/>
                <w:color w:val="2C3647"/>
                <w:spacing w:val="5"/>
                <w:w w:val="8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0"/>
                <w:w w:val="80"/>
                <w:sz w:val="17"/>
                <w:szCs w:val="17"/>
              </w:rPr>
              <w:t>]</w:t>
            </w:r>
            <w:r>
              <w:rPr>
                <w:rFonts w:ascii="Tahoma" w:cs="Tahoma" w:eastAsia="Tahoma" w:hAnsi="Tahoma"/>
                <w:color w:val="000000"/>
                <w:spacing w:val="0"/>
                <w:w w:val="100"/>
                <w:sz w:val="17"/>
                <w:szCs w:val="17"/>
              </w:rPr>
            </w:r>
          </w:p>
        </w:tc>
        <w:tc>
          <w:tcPr>
            <w:tcW w:type="dxa" w:w="1617"/>
            <w:tcBorders>
              <w:top w:color="auto" w:space="0" w:sz="6" w:val="nil"/>
              <w:left w:color="C9D3DF" w:space="0" w:sz="6" w:val="single"/>
              <w:bottom w:color="C9D3DF" w:space="0" w:sz="6" w:val="single"/>
              <w:right w:color="C9D3DF" w:space="0" w:sz="6" w:val="single"/>
            </w:tcBorders>
          </w:tcPr>
          <w:p>
            <w:pPr>
              <w:rPr>
                <w:sz w:val="17"/>
                <w:szCs w:val="17"/>
              </w:rPr>
              <w:jc w:val="left"/>
              <w:spacing w:before="4" w:line="160" w:lineRule="exact"/>
            </w:pPr>
            <w:r>
              <w:rPr>
                <w:sz w:val="17"/>
                <w:szCs w:val="17"/>
              </w:rPr>
            </w:r>
          </w:p>
          <w:p>
            <w:pPr>
              <w:rPr>
                <w:rFonts w:ascii="Tahoma" w:cs="Tahoma" w:eastAsia="Tahoma" w:hAnsi="Tahoma"/>
                <w:sz w:val="17"/>
                <w:szCs w:val="17"/>
              </w:rPr>
              <w:jc w:val="center"/>
              <w:ind w:left="658" w:right="642"/>
            </w:pPr>
            <w:r>
              <w:rPr>
                <w:rFonts w:ascii="Tahoma" w:cs="Tahoma" w:eastAsia="Tahoma" w:hAnsi="Tahoma"/>
                <w:color w:val="2C3647"/>
                <w:spacing w:val="0"/>
                <w:w w:val="80"/>
                <w:sz w:val="17"/>
                <w:szCs w:val="17"/>
              </w:rPr>
              <w:t>[</w:t>
            </w:r>
            <w:r>
              <w:rPr>
                <w:rFonts w:ascii="Tahoma" w:cs="Tahoma" w:eastAsia="Tahoma" w:hAnsi="Tahoma"/>
                <w:color w:val="2C3647"/>
                <w:spacing w:val="0"/>
                <w:w w:val="80"/>
                <w:sz w:val="17"/>
                <w:szCs w:val="17"/>
              </w:rPr>
              <w:t>  </w:t>
            </w:r>
            <w:r>
              <w:rPr>
                <w:rFonts w:ascii="Tahoma" w:cs="Tahoma" w:eastAsia="Tahoma" w:hAnsi="Tahoma"/>
                <w:color w:val="2C3647"/>
                <w:spacing w:val="5"/>
                <w:w w:val="8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0"/>
                <w:w w:val="80"/>
                <w:sz w:val="17"/>
                <w:szCs w:val="17"/>
              </w:rPr>
              <w:t>]</w:t>
            </w:r>
            <w:r>
              <w:rPr>
                <w:rFonts w:ascii="Tahoma" w:cs="Tahoma" w:eastAsia="Tahoma" w:hAnsi="Tahoma"/>
                <w:color w:val="000000"/>
                <w:spacing w:val="0"/>
                <w:w w:val="100"/>
                <w:sz w:val="17"/>
                <w:szCs w:val="17"/>
              </w:rPr>
            </w:r>
          </w:p>
        </w:tc>
      </w:tr>
      <w:tr>
        <w:trPr>
          <w:trHeight w:hRule="exact" w:val="626"/>
        </w:trPr>
        <w:tc>
          <w:tcPr>
            <w:tcW w:type="dxa" w:w="7535"/>
            <w:tcBorders>
              <w:top w:color="C9D3DF" w:space="0" w:sz="6" w:val="single"/>
              <w:left w:color="C9D3DF" w:space="0" w:sz="6" w:val="single"/>
              <w:bottom w:color="C9D3DF" w:space="0" w:sz="6" w:val="single"/>
              <w:right w:color="C9D3DF" w:space="0" w:sz="6" w:val="single"/>
            </w:tcBorders>
            <w:shd w:color="auto" w:fill="F6F8FA" w:val="clear"/>
          </w:tcPr>
          <w:p>
            <w:pPr>
              <w:rPr>
                <w:rFonts w:ascii="Tahoma" w:cs="Tahoma" w:eastAsia="Tahoma" w:hAnsi="Tahoma"/>
                <w:sz w:val="17"/>
                <w:szCs w:val="17"/>
              </w:rPr>
              <w:jc w:val="left"/>
              <w:spacing w:before="51" w:line="290" w:lineRule="auto"/>
              <w:ind w:left="131" w:right="233"/>
            </w:pP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l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g</w:t>
            </w:r>
            <w:r>
              <w:rPr>
                <w:rFonts w:ascii="Tahoma" w:cs="Tahoma" w:eastAsia="Tahoma" w:hAnsi="Tahoma"/>
                <w:color w:val="2C3647"/>
                <w:spacing w:val="-5"/>
                <w:w w:val="100"/>
                <w:sz w:val="17"/>
                <w:szCs w:val="17"/>
              </w:rPr>
              <w:t>o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r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i</w:t>
            </w:r>
            <w:r>
              <w:rPr>
                <w:rFonts w:ascii="Tahoma" w:cs="Tahoma" w:eastAsia="Tahoma" w:hAnsi="Tahoma"/>
                <w:color w:val="2C3647"/>
                <w:spacing w:val="-1"/>
                <w:w w:val="100"/>
                <w:sz w:val="17"/>
                <w:szCs w:val="17"/>
              </w:rPr>
              <w:t>t</w:t>
            </w:r>
            <w:r>
              <w:rPr>
                <w:rFonts w:ascii="Tahoma" w:cs="Tahoma" w:eastAsia="Tahoma" w:hAnsi="Tahoma"/>
                <w:color w:val="2C3647"/>
                <w:spacing w:val="-4"/>
                <w:w w:val="100"/>
                <w:sz w:val="17"/>
                <w:szCs w:val="17"/>
              </w:rPr>
              <w:t>m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5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-3"/>
                <w:w w:val="100"/>
                <w:sz w:val="17"/>
                <w:szCs w:val="17"/>
              </w:rPr>
              <w:t>G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r</w:t>
            </w:r>
            <w:r>
              <w:rPr>
                <w:rFonts w:ascii="Tahoma" w:cs="Tahoma" w:eastAsia="Tahoma" w:hAnsi="Tahoma"/>
                <w:color w:val="2C3647"/>
                <w:spacing w:val="-2"/>
                <w:w w:val="100"/>
                <w:sz w:val="17"/>
                <w:szCs w:val="17"/>
              </w:rPr>
              <w:t>e</w:t>
            </w:r>
            <w:r>
              <w:rPr>
                <w:rFonts w:ascii="Tahoma" w:cs="Tahoma" w:eastAsia="Tahoma" w:hAnsi="Tahoma"/>
                <w:color w:val="2C3647"/>
                <w:spacing w:val="-2"/>
                <w:w w:val="100"/>
                <w:sz w:val="17"/>
                <w:szCs w:val="17"/>
              </w:rPr>
              <w:t>e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d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y</w:t>
            </w:r>
            <w:r>
              <w:rPr>
                <w:rFonts w:ascii="Tahoma" w:cs="Tahoma" w:eastAsia="Tahoma" w:hAnsi="Tahoma"/>
                <w:color w:val="2C3647"/>
                <w:spacing w:val="-2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m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e</w:t>
            </w:r>
            <w:r>
              <w:rPr>
                <w:rFonts w:ascii="Tahoma" w:cs="Tahoma" w:eastAsia="Tahoma" w:hAnsi="Tahoma"/>
                <w:color w:val="2C3647"/>
                <w:spacing w:val="-4"/>
                <w:w w:val="100"/>
                <w:sz w:val="17"/>
                <w:szCs w:val="17"/>
              </w:rPr>
              <w:t>n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g</w:t>
            </w:r>
            <w:r>
              <w:rPr>
                <w:rFonts w:ascii="Tahoma" w:cs="Tahoma" w:eastAsia="Tahoma" w:hAnsi="Tahoma"/>
                <w:color w:val="2C3647"/>
                <w:spacing w:val="-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mb</w:t>
            </w:r>
            <w:r>
              <w:rPr>
                <w:rFonts w:ascii="Tahoma" w:cs="Tahoma" w:eastAsia="Tahoma" w:hAnsi="Tahoma"/>
                <w:color w:val="2C3647"/>
                <w:spacing w:val="-3"/>
                <w:w w:val="100"/>
                <w:sz w:val="17"/>
                <w:szCs w:val="17"/>
              </w:rPr>
              <w:t>i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l</w:t>
            </w:r>
            <w:r>
              <w:rPr>
                <w:rFonts w:ascii="Tahoma" w:cs="Tahoma" w:eastAsia="Tahoma" w:hAnsi="Tahoma"/>
                <w:color w:val="2C3647"/>
                <w:spacing w:val="4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-2"/>
                <w:w w:val="100"/>
                <w:sz w:val="17"/>
                <w:szCs w:val="17"/>
              </w:rPr>
              <w:t>k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e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p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u</w:t>
            </w:r>
            <w:r>
              <w:rPr>
                <w:rFonts w:ascii="Tahoma" w:cs="Tahoma" w:eastAsia="Tahoma" w:hAnsi="Tahoma"/>
                <w:color w:val="2C3647"/>
                <w:spacing w:val="-6"/>
                <w:w w:val="100"/>
                <w:sz w:val="17"/>
                <w:szCs w:val="17"/>
              </w:rPr>
              <w:t>t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u</w:t>
            </w:r>
            <w:r>
              <w:rPr>
                <w:rFonts w:ascii="Tahoma" w:cs="Tahoma" w:eastAsia="Tahoma" w:hAnsi="Tahoma"/>
                <w:color w:val="2C3647"/>
                <w:spacing w:val="-1"/>
                <w:w w:val="100"/>
                <w:sz w:val="17"/>
                <w:szCs w:val="17"/>
              </w:rPr>
              <w:t>s</w:t>
            </w:r>
            <w:r>
              <w:rPr>
                <w:rFonts w:ascii="Tahoma" w:cs="Tahoma" w:eastAsia="Tahoma" w:hAnsi="Tahoma"/>
                <w:color w:val="2C3647"/>
                <w:spacing w:val="-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n</w:t>
            </w:r>
            <w:r>
              <w:rPr>
                <w:rFonts w:ascii="Tahoma" w:cs="Tahoma" w:eastAsia="Tahoma" w:hAnsi="Tahoma"/>
                <w:color w:val="2C3647"/>
                <w:spacing w:val="3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b</w:t>
            </w:r>
            <w:r>
              <w:rPr>
                <w:rFonts w:ascii="Tahoma" w:cs="Tahoma" w:eastAsia="Tahoma" w:hAnsi="Tahoma"/>
                <w:color w:val="2C3647"/>
                <w:spacing w:val="-2"/>
                <w:w w:val="100"/>
                <w:sz w:val="17"/>
                <w:szCs w:val="17"/>
              </w:rPr>
              <w:t>e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r</w:t>
            </w:r>
            <w:r>
              <w:rPr>
                <w:rFonts w:ascii="Tahoma" w:cs="Tahoma" w:eastAsia="Tahoma" w:hAnsi="Tahoma"/>
                <w:color w:val="2C3647"/>
                <w:spacing w:val="-3"/>
                <w:w w:val="100"/>
                <w:sz w:val="17"/>
                <w:szCs w:val="17"/>
              </w:rPr>
              <w:t>d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-5"/>
                <w:w w:val="100"/>
                <w:sz w:val="17"/>
                <w:szCs w:val="17"/>
              </w:rPr>
              <w:t>s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r</w:t>
            </w:r>
            <w:r>
              <w:rPr>
                <w:rFonts w:ascii="Tahoma" w:cs="Tahoma" w:eastAsia="Tahoma" w:hAnsi="Tahoma"/>
                <w:color w:val="2C3647"/>
                <w:spacing w:val="-6"/>
                <w:w w:val="100"/>
                <w:sz w:val="17"/>
                <w:szCs w:val="17"/>
              </w:rPr>
              <w:t>k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n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p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i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l</w:t>
            </w:r>
            <w:r>
              <w:rPr>
                <w:rFonts w:ascii="Tahoma" w:cs="Tahoma" w:eastAsia="Tahoma" w:hAnsi="Tahoma"/>
                <w:color w:val="2C3647"/>
                <w:spacing w:val="-3"/>
                <w:w w:val="100"/>
                <w:sz w:val="17"/>
                <w:szCs w:val="17"/>
              </w:rPr>
              <w:t>i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h</w:t>
            </w:r>
            <w:r>
              <w:rPr>
                <w:rFonts w:ascii="Tahoma" w:cs="Tahoma" w:eastAsia="Tahoma" w:hAnsi="Tahoma"/>
                <w:color w:val="2C3647"/>
                <w:spacing w:val="-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n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-1"/>
                <w:w w:val="100"/>
                <w:sz w:val="17"/>
                <w:szCs w:val="17"/>
              </w:rPr>
              <w:t>t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e</w:t>
            </w:r>
            <w:r>
              <w:rPr>
                <w:rFonts w:ascii="Tahoma" w:cs="Tahoma" w:eastAsia="Tahoma" w:hAnsi="Tahoma"/>
                <w:color w:val="2C3647"/>
                <w:spacing w:val="-2"/>
                <w:w w:val="100"/>
                <w:sz w:val="17"/>
                <w:szCs w:val="17"/>
              </w:rPr>
              <w:t>r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b</w:t>
            </w:r>
            <w:r>
              <w:rPr>
                <w:rFonts w:ascii="Tahoma" w:cs="Tahoma" w:eastAsia="Tahoma" w:hAnsi="Tahoma"/>
                <w:color w:val="2C3647"/>
                <w:spacing w:val="-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i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k</w:t>
            </w:r>
            <w:r>
              <w:rPr>
                <w:rFonts w:ascii="Tahoma" w:cs="Tahoma" w:eastAsia="Tahoma" w:hAnsi="Tahoma"/>
                <w:color w:val="2C3647"/>
                <w:spacing w:val="-1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p</w:t>
            </w:r>
            <w:r>
              <w:rPr>
                <w:rFonts w:ascii="Tahoma" w:cs="Tahoma" w:eastAsia="Tahoma" w:hAnsi="Tahoma"/>
                <w:color w:val="2C3647"/>
                <w:spacing w:val="-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d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-3"/>
                <w:w w:val="100"/>
                <w:sz w:val="17"/>
                <w:szCs w:val="17"/>
              </w:rPr>
              <w:t>l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-4"/>
                <w:w w:val="100"/>
                <w:sz w:val="17"/>
                <w:szCs w:val="17"/>
              </w:rPr>
              <w:t>n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g</w:t>
            </w:r>
            <w:r>
              <w:rPr>
                <w:rFonts w:ascii="Tahoma" w:cs="Tahoma" w:eastAsia="Tahoma" w:hAnsi="Tahoma"/>
                <w:color w:val="2C3647"/>
                <w:spacing w:val="-2"/>
                <w:w w:val="100"/>
                <w:sz w:val="17"/>
                <w:szCs w:val="17"/>
              </w:rPr>
              <w:t>k</w:t>
            </w:r>
            <w:r>
              <w:rPr>
                <w:rFonts w:ascii="Tahoma" w:cs="Tahoma" w:eastAsia="Tahoma" w:hAnsi="Tahoma"/>
                <w:color w:val="2C3647"/>
                <w:spacing w:val="-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h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l</w:t>
            </w:r>
            <w:r>
              <w:rPr>
                <w:rFonts w:ascii="Tahoma" w:cs="Tahoma" w:eastAsia="Tahoma" w:hAnsi="Tahoma"/>
                <w:color w:val="2C3647"/>
                <w:spacing w:val="-1"/>
                <w:w w:val="100"/>
                <w:sz w:val="17"/>
                <w:szCs w:val="17"/>
              </w:rPr>
              <w:t>o</w:t>
            </w:r>
            <w:r>
              <w:rPr>
                <w:rFonts w:ascii="Tahoma" w:cs="Tahoma" w:eastAsia="Tahoma" w:hAnsi="Tahoma"/>
                <w:color w:val="2C3647"/>
                <w:spacing w:val="-2"/>
                <w:w w:val="100"/>
                <w:sz w:val="17"/>
                <w:szCs w:val="17"/>
              </w:rPr>
              <w:t>k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l</w:t>
            </w:r>
            <w:r>
              <w:rPr>
                <w:rFonts w:ascii="Tahoma" w:cs="Tahoma" w:eastAsia="Tahoma" w:hAnsi="Tahoma"/>
                <w:color w:val="2C3647"/>
                <w:spacing w:val="-1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-1"/>
                <w:w w:val="100"/>
                <w:sz w:val="17"/>
                <w:szCs w:val="17"/>
              </w:rPr>
              <w:t>s</w:t>
            </w:r>
            <w:r>
              <w:rPr>
                <w:rFonts w:ascii="Tahoma" w:cs="Tahoma" w:eastAsia="Tahoma" w:hAnsi="Tahoma"/>
                <w:color w:val="2C3647"/>
                <w:spacing w:val="-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t</w:t>
            </w:r>
            <w:r>
              <w:rPr>
                <w:rFonts w:ascii="Tahoma" w:cs="Tahoma" w:eastAsia="Tahoma" w:hAnsi="Tahoma"/>
                <w:color w:val="2C3647"/>
                <w:spacing w:val="-4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1"/>
                <w:w w:val="101"/>
                <w:sz w:val="17"/>
                <w:szCs w:val="17"/>
              </w:rPr>
              <w:t>i</w:t>
            </w:r>
            <w:r>
              <w:rPr>
                <w:rFonts w:ascii="Tahoma" w:cs="Tahoma" w:eastAsia="Tahoma" w:hAnsi="Tahoma"/>
                <w:color w:val="2C3647"/>
                <w:spacing w:val="-1"/>
                <w:w w:val="101"/>
                <w:sz w:val="17"/>
                <w:szCs w:val="17"/>
              </w:rPr>
              <w:t>t</w:t>
            </w:r>
            <w:r>
              <w:rPr>
                <w:rFonts w:ascii="Tahoma" w:cs="Tahoma" w:eastAsia="Tahoma" w:hAnsi="Tahoma"/>
                <w:color w:val="2C3647"/>
                <w:spacing w:val="0"/>
                <w:w w:val="101"/>
                <w:sz w:val="17"/>
                <w:szCs w:val="17"/>
              </w:rPr>
              <w:t>u</w:t>
            </w:r>
            <w:r>
              <w:rPr>
                <w:rFonts w:ascii="Tahoma" w:cs="Tahoma" w:eastAsia="Tahoma" w:hAnsi="Tahoma"/>
                <w:color w:val="2C3647"/>
                <w:spacing w:val="0"/>
                <w:w w:val="101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-1"/>
                <w:w w:val="100"/>
                <w:sz w:val="17"/>
                <w:szCs w:val="17"/>
              </w:rPr>
              <w:t>t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n</w:t>
            </w:r>
            <w:r>
              <w:rPr>
                <w:rFonts w:ascii="Tahoma" w:cs="Tahoma" w:eastAsia="Tahoma" w:hAnsi="Tahoma"/>
                <w:color w:val="2C3647"/>
                <w:spacing w:val="-3"/>
                <w:w w:val="100"/>
                <w:sz w:val="17"/>
                <w:szCs w:val="17"/>
              </w:rPr>
              <w:t>p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4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-4"/>
                <w:w w:val="100"/>
                <w:sz w:val="17"/>
                <w:szCs w:val="17"/>
              </w:rPr>
              <w:t>m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e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n</w:t>
            </w:r>
            <w:r>
              <w:rPr>
                <w:rFonts w:ascii="Tahoma" w:cs="Tahoma" w:eastAsia="Tahoma" w:hAnsi="Tahoma"/>
                <w:color w:val="2C3647"/>
                <w:spacing w:val="-3"/>
                <w:w w:val="100"/>
                <w:sz w:val="17"/>
                <w:szCs w:val="17"/>
              </w:rPr>
              <w:t>g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u</w:t>
            </w:r>
            <w:r>
              <w:rPr>
                <w:rFonts w:ascii="Tahoma" w:cs="Tahoma" w:eastAsia="Tahoma" w:hAnsi="Tahoma"/>
                <w:color w:val="2C3647"/>
                <w:spacing w:val="-3"/>
                <w:w w:val="100"/>
                <w:sz w:val="17"/>
                <w:szCs w:val="17"/>
              </w:rPr>
              <w:t>l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-4"/>
                <w:w w:val="100"/>
                <w:sz w:val="17"/>
                <w:szCs w:val="17"/>
              </w:rPr>
              <w:t>n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g</w:t>
            </w:r>
            <w:r>
              <w:rPr>
                <w:rFonts w:ascii="Tahoma" w:cs="Tahoma" w:eastAsia="Tahoma" w:hAnsi="Tahoma"/>
                <w:color w:val="2C3647"/>
                <w:spacing w:val="8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-2"/>
                <w:w w:val="100"/>
                <w:sz w:val="17"/>
                <w:szCs w:val="17"/>
              </w:rPr>
              <w:t>k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e</w:t>
            </w:r>
            <w:r>
              <w:rPr>
                <w:rFonts w:ascii="Tahoma" w:cs="Tahoma" w:eastAsia="Tahoma" w:hAnsi="Tahoma"/>
                <w:color w:val="2C3647"/>
                <w:spacing w:val="-4"/>
                <w:w w:val="100"/>
                <w:sz w:val="17"/>
                <w:szCs w:val="17"/>
              </w:rPr>
              <w:t>m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b</w:t>
            </w:r>
            <w:r>
              <w:rPr>
                <w:rFonts w:ascii="Tahoma" w:cs="Tahoma" w:eastAsia="Tahoma" w:hAnsi="Tahoma"/>
                <w:color w:val="2C3647"/>
                <w:spacing w:val="-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l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i</w:t>
            </w:r>
            <w:r>
              <w:rPr>
                <w:rFonts w:ascii="Tahoma" w:cs="Tahoma" w:eastAsia="Tahoma" w:hAnsi="Tahoma"/>
                <w:color w:val="2C3647"/>
                <w:spacing w:val="6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p</w:t>
            </w:r>
            <w:r>
              <w:rPr>
                <w:rFonts w:ascii="Tahoma" w:cs="Tahoma" w:eastAsia="Tahoma" w:hAnsi="Tahoma"/>
                <w:color w:val="2C3647"/>
                <w:spacing w:val="-3"/>
                <w:w w:val="100"/>
                <w:sz w:val="17"/>
                <w:szCs w:val="17"/>
              </w:rPr>
              <w:t>i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l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i</w:t>
            </w:r>
            <w:r>
              <w:rPr>
                <w:rFonts w:ascii="Tahoma" w:cs="Tahoma" w:eastAsia="Tahoma" w:hAnsi="Tahoma"/>
                <w:color w:val="2C3647"/>
                <w:spacing w:val="-4"/>
                <w:w w:val="100"/>
                <w:sz w:val="17"/>
                <w:szCs w:val="17"/>
              </w:rPr>
              <w:t>h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n</w:t>
            </w:r>
            <w:r>
              <w:rPr>
                <w:rFonts w:ascii="Tahoma" w:cs="Tahoma" w:eastAsia="Tahoma" w:hAnsi="Tahoma"/>
                <w:color w:val="2C3647"/>
                <w:spacing w:val="4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-5"/>
                <w:w w:val="101"/>
                <w:sz w:val="17"/>
                <w:szCs w:val="17"/>
              </w:rPr>
              <w:t>s</w:t>
            </w:r>
            <w:r>
              <w:rPr>
                <w:rFonts w:ascii="Tahoma" w:cs="Tahoma" w:eastAsia="Tahoma" w:hAnsi="Tahoma"/>
                <w:color w:val="2C3647"/>
                <w:spacing w:val="1"/>
                <w:w w:val="101"/>
                <w:sz w:val="17"/>
                <w:szCs w:val="17"/>
              </w:rPr>
              <w:t>e</w:t>
            </w:r>
            <w:r>
              <w:rPr>
                <w:rFonts w:ascii="Tahoma" w:cs="Tahoma" w:eastAsia="Tahoma" w:hAnsi="Tahoma"/>
                <w:color w:val="2C3647"/>
                <w:spacing w:val="-3"/>
                <w:w w:val="101"/>
                <w:sz w:val="17"/>
                <w:szCs w:val="17"/>
              </w:rPr>
              <w:t>b</w:t>
            </w:r>
            <w:r>
              <w:rPr>
                <w:rFonts w:ascii="Tahoma" w:cs="Tahoma" w:eastAsia="Tahoma" w:hAnsi="Tahoma"/>
                <w:color w:val="2C3647"/>
                <w:spacing w:val="1"/>
                <w:w w:val="101"/>
                <w:sz w:val="17"/>
                <w:szCs w:val="17"/>
              </w:rPr>
              <w:t>e</w:t>
            </w:r>
            <w:r>
              <w:rPr>
                <w:rFonts w:ascii="Tahoma" w:cs="Tahoma" w:eastAsia="Tahoma" w:hAnsi="Tahoma"/>
                <w:color w:val="2C3647"/>
                <w:spacing w:val="1"/>
                <w:w w:val="101"/>
                <w:sz w:val="17"/>
                <w:szCs w:val="17"/>
              </w:rPr>
              <w:t>l</w:t>
            </w:r>
            <w:r>
              <w:rPr>
                <w:rFonts w:ascii="Tahoma" w:cs="Tahoma" w:eastAsia="Tahoma" w:hAnsi="Tahoma"/>
                <w:color w:val="2C3647"/>
                <w:spacing w:val="-4"/>
                <w:w w:val="101"/>
                <w:sz w:val="17"/>
                <w:szCs w:val="17"/>
              </w:rPr>
              <w:t>u</w:t>
            </w:r>
            <w:r>
              <w:rPr>
                <w:rFonts w:ascii="Tahoma" w:cs="Tahoma" w:eastAsia="Tahoma" w:hAnsi="Tahoma"/>
                <w:color w:val="2C3647"/>
                <w:spacing w:val="0"/>
                <w:w w:val="101"/>
                <w:sz w:val="17"/>
                <w:szCs w:val="17"/>
              </w:rPr>
              <w:t>mn</w:t>
            </w:r>
            <w:r>
              <w:rPr>
                <w:rFonts w:ascii="Tahoma" w:cs="Tahoma" w:eastAsia="Tahoma" w:hAnsi="Tahoma"/>
                <w:color w:val="2C3647"/>
                <w:spacing w:val="-2"/>
                <w:w w:val="101"/>
                <w:sz w:val="17"/>
                <w:szCs w:val="17"/>
              </w:rPr>
              <w:t>y</w:t>
            </w:r>
            <w:r>
              <w:rPr>
                <w:rFonts w:ascii="Tahoma" w:cs="Tahoma" w:eastAsia="Tahoma" w:hAnsi="Tahoma"/>
                <w:color w:val="2C3647"/>
                <w:spacing w:val="-2"/>
                <w:w w:val="101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0"/>
                <w:w w:val="101"/>
                <w:sz w:val="17"/>
                <w:szCs w:val="17"/>
              </w:rPr>
              <w:t>.</w:t>
            </w:r>
            <w:r>
              <w:rPr>
                <w:rFonts w:ascii="Tahoma" w:cs="Tahoma" w:eastAsia="Tahoma" w:hAnsi="Tahoma"/>
                <w:color w:val="000000"/>
                <w:spacing w:val="0"/>
                <w:w w:val="100"/>
                <w:sz w:val="17"/>
                <w:szCs w:val="17"/>
              </w:rPr>
            </w:r>
          </w:p>
        </w:tc>
        <w:tc>
          <w:tcPr>
            <w:tcW w:type="dxa" w:w="1612"/>
            <w:tcBorders>
              <w:top w:color="C9D3DF" w:space="0" w:sz="6" w:val="single"/>
              <w:left w:color="C9D3DF" w:space="0" w:sz="6" w:val="single"/>
              <w:bottom w:color="C9D3DF" w:space="0" w:sz="6" w:val="single"/>
              <w:right w:color="C9D3DF" w:space="0" w:sz="6" w:val="single"/>
            </w:tcBorders>
            <w:shd w:color="auto" w:fill="F6F8FA" w:val="clear"/>
          </w:tcPr>
          <w:p>
            <w:pPr>
              <w:rPr>
                <w:sz w:val="17"/>
                <w:szCs w:val="17"/>
              </w:rPr>
              <w:jc w:val="left"/>
              <w:spacing w:before="1" w:line="160" w:lineRule="exact"/>
            </w:pPr>
            <w:r>
              <w:rPr>
                <w:sz w:val="17"/>
                <w:szCs w:val="17"/>
              </w:rPr>
            </w:r>
          </w:p>
          <w:p>
            <w:pPr>
              <w:rPr>
                <w:rFonts w:ascii="Tahoma" w:cs="Tahoma" w:eastAsia="Tahoma" w:hAnsi="Tahoma"/>
                <w:sz w:val="17"/>
                <w:szCs w:val="17"/>
              </w:rPr>
              <w:jc w:val="center"/>
              <w:ind w:left="662" w:right="634"/>
            </w:pPr>
            <w:r>
              <w:rPr>
                <w:rFonts w:ascii="Tahoma" w:cs="Tahoma" w:eastAsia="Tahoma" w:hAnsi="Tahoma"/>
                <w:color w:val="2C3647"/>
                <w:spacing w:val="0"/>
                <w:w w:val="80"/>
                <w:sz w:val="17"/>
                <w:szCs w:val="17"/>
              </w:rPr>
              <w:t>[</w:t>
            </w:r>
            <w:r>
              <w:rPr>
                <w:rFonts w:ascii="Tahoma" w:cs="Tahoma" w:eastAsia="Tahoma" w:hAnsi="Tahoma"/>
                <w:color w:val="2C3647"/>
                <w:spacing w:val="0"/>
                <w:w w:val="80"/>
                <w:sz w:val="17"/>
                <w:szCs w:val="17"/>
              </w:rPr>
              <w:t>  </w:t>
            </w:r>
            <w:r>
              <w:rPr>
                <w:rFonts w:ascii="Tahoma" w:cs="Tahoma" w:eastAsia="Tahoma" w:hAnsi="Tahoma"/>
                <w:color w:val="2C3647"/>
                <w:spacing w:val="5"/>
                <w:w w:val="8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0"/>
                <w:w w:val="80"/>
                <w:sz w:val="17"/>
                <w:szCs w:val="17"/>
              </w:rPr>
              <w:t>]</w:t>
            </w:r>
            <w:r>
              <w:rPr>
                <w:rFonts w:ascii="Tahoma" w:cs="Tahoma" w:eastAsia="Tahoma" w:hAnsi="Tahoma"/>
                <w:color w:val="000000"/>
                <w:spacing w:val="0"/>
                <w:w w:val="100"/>
                <w:sz w:val="17"/>
                <w:szCs w:val="17"/>
              </w:rPr>
            </w:r>
          </w:p>
        </w:tc>
        <w:tc>
          <w:tcPr>
            <w:tcW w:type="dxa" w:w="1617"/>
            <w:tcBorders>
              <w:top w:color="C9D3DF" w:space="0" w:sz="6" w:val="single"/>
              <w:left w:color="C9D3DF" w:space="0" w:sz="6" w:val="single"/>
              <w:bottom w:color="C9D3DF" w:space="0" w:sz="6" w:val="single"/>
              <w:right w:color="C9D3DF" w:space="0" w:sz="6" w:val="single"/>
            </w:tcBorders>
            <w:shd w:color="auto" w:fill="F6F8FA" w:val="clear"/>
          </w:tcPr>
          <w:p>
            <w:pPr>
              <w:rPr>
                <w:sz w:val="17"/>
                <w:szCs w:val="17"/>
              </w:rPr>
              <w:jc w:val="left"/>
              <w:spacing w:before="1" w:line="160" w:lineRule="exact"/>
            </w:pPr>
            <w:r>
              <w:rPr>
                <w:sz w:val="17"/>
                <w:szCs w:val="17"/>
              </w:rPr>
            </w:r>
          </w:p>
          <w:p>
            <w:pPr>
              <w:rPr>
                <w:rFonts w:ascii="Tahoma" w:cs="Tahoma" w:eastAsia="Tahoma" w:hAnsi="Tahoma"/>
                <w:sz w:val="17"/>
                <w:szCs w:val="17"/>
              </w:rPr>
              <w:jc w:val="center"/>
              <w:ind w:left="658" w:right="642"/>
            </w:pPr>
            <w:r>
              <w:rPr>
                <w:rFonts w:ascii="Tahoma" w:cs="Tahoma" w:eastAsia="Tahoma" w:hAnsi="Tahoma"/>
                <w:color w:val="2C3647"/>
                <w:spacing w:val="0"/>
                <w:w w:val="80"/>
                <w:sz w:val="17"/>
                <w:szCs w:val="17"/>
              </w:rPr>
              <w:t>[</w:t>
            </w:r>
            <w:r>
              <w:rPr>
                <w:rFonts w:ascii="Tahoma" w:cs="Tahoma" w:eastAsia="Tahoma" w:hAnsi="Tahoma"/>
                <w:color w:val="2C3647"/>
                <w:spacing w:val="0"/>
                <w:w w:val="80"/>
                <w:sz w:val="17"/>
                <w:szCs w:val="17"/>
              </w:rPr>
              <w:t>  </w:t>
            </w:r>
            <w:r>
              <w:rPr>
                <w:rFonts w:ascii="Tahoma" w:cs="Tahoma" w:eastAsia="Tahoma" w:hAnsi="Tahoma"/>
                <w:color w:val="2C3647"/>
                <w:spacing w:val="5"/>
                <w:w w:val="8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0"/>
                <w:w w:val="80"/>
                <w:sz w:val="17"/>
                <w:szCs w:val="17"/>
              </w:rPr>
              <w:t>]</w:t>
            </w:r>
            <w:r>
              <w:rPr>
                <w:rFonts w:ascii="Tahoma" w:cs="Tahoma" w:eastAsia="Tahoma" w:hAnsi="Tahoma"/>
                <w:color w:val="000000"/>
                <w:spacing w:val="0"/>
                <w:w w:val="100"/>
                <w:sz w:val="17"/>
                <w:szCs w:val="17"/>
              </w:rPr>
            </w:r>
          </w:p>
        </w:tc>
      </w:tr>
    </w:tbl>
    <w:p>
      <w:pPr>
        <w:rPr>
          <w:sz w:val="15"/>
          <w:szCs w:val="15"/>
        </w:rPr>
        <w:jc w:val="left"/>
        <w:spacing w:before="8" w:line="140" w:lineRule="exact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19"/>
          <w:szCs w:val="19"/>
        </w:rPr>
        <w:jc w:val="left"/>
        <w:spacing w:before="37"/>
        <w:ind w:left="104"/>
      </w:pPr>
      <w:r>
        <w:rPr>
          <w:rFonts w:ascii="Arial" w:cs="Arial" w:eastAsia="Arial" w:hAnsi="Arial"/>
          <w:b/>
          <w:color w:val="2C3647"/>
          <w:spacing w:val="0"/>
          <w:w w:val="100"/>
          <w:sz w:val="19"/>
          <w:szCs w:val="19"/>
        </w:rPr>
        <w:t>S</w:t>
      </w:r>
      <w:r>
        <w:rPr>
          <w:rFonts w:ascii="Arial" w:cs="Arial" w:eastAsia="Arial" w:hAnsi="Arial"/>
          <w:b/>
          <w:color w:val="2C3647"/>
          <w:spacing w:val="-1"/>
          <w:w w:val="100"/>
          <w:sz w:val="19"/>
          <w:szCs w:val="19"/>
        </w:rPr>
        <w:t>o</w:t>
      </w:r>
      <w:r>
        <w:rPr>
          <w:rFonts w:ascii="Arial" w:cs="Arial" w:eastAsia="Arial" w:hAnsi="Arial"/>
          <w:b/>
          <w:color w:val="2C3647"/>
          <w:spacing w:val="1"/>
          <w:w w:val="100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0"/>
          <w:w w:val="100"/>
          <w:sz w:val="19"/>
          <w:szCs w:val="19"/>
        </w:rPr>
        <w:t>l</w:t>
      </w:r>
      <w:r>
        <w:rPr>
          <w:rFonts w:ascii="Arial" w:cs="Arial" w:eastAsia="Arial" w:hAnsi="Arial"/>
          <w:b/>
          <w:color w:val="2C3647"/>
          <w:spacing w:val="-1"/>
          <w:w w:val="100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1"/>
          <w:w w:val="100"/>
          <w:sz w:val="19"/>
          <w:szCs w:val="19"/>
        </w:rPr>
        <w:t>1</w:t>
      </w:r>
      <w:r>
        <w:rPr>
          <w:rFonts w:ascii="Arial" w:cs="Arial" w:eastAsia="Arial" w:hAnsi="Arial"/>
          <w:b/>
          <w:color w:val="2C3647"/>
          <w:spacing w:val="0"/>
          <w:w w:val="100"/>
          <w:sz w:val="19"/>
          <w:szCs w:val="19"/>
        </w:rPr>
        <w:t>9</w:t>
      </w:r>
      <w:r>
        <w:rPr>
          <w:rFonts w:ascii="Arial" w:cs="Arial" w:eastAsia="Arial" w:hAnsi="Arial"/>
          <w:b/>
          <w:color w:val="2C3647"/>
          <w:spacing w:val="-1"/>
          <w:w w:val="100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0"/>
          <w:w w:val="100"/>
          <w:sz w:val="19"/>
          <w:szCs w:val="19"/>
        </w:rPr>
        <w:t>(P</w:t>
      </w:r>
      <w:r>
        <w:rPr>
          <w:rFonts w:ascii="Arial" w:cs="Arial" w:eastAsia="Arial" w:hAnsi="Arial"/>
          <w:b/>
          <w:color w:val="2C3647"/>
          <w:spacing w:val="-1"/>
          <w:w w:val="100"/>
          <w:sz w:val="19"/>
          <w:szCs w:val="19"/>
        </w:rPr>
        <w:t>i</w:t>
      </w:r>
      <w:r>
        <w:rPr>
          <w:rFonts w:ascii="Arial" w:cs="Arial" w:eastAsia="Arial" w:hAnsi="Arial"/>
          <w:b/>
          <w:color w:val="2C3647"/>
          <w:spacing w:val="-1"/>
          <w:w w:val="100"/>
          <w:sz w:val="19"/>
          <w:szCs w:val="19"/>
        </w:rPr>
        <w:t>l</w:t>
      </w:r>
      <w:r>
        <w:rPr>
          <w:rFonts w:ascii="Arial" w:cs="Arial" w:eastAsia="Arial" w:hAnsi="Arial"/>
          <w:b/>
          <w:color w:val="2C3647"/>
          <w:spacing w:val="-1"/>
          <w:w w:val="100"/>
          <w:sz w:val="19"/>
          <w:szCs w:val="19"/>
        </w:rPr>
        <w:t>i</w:t>
      </w:r>
      <w:r>
        <w:rPr>
          <w:rFonts w:ascii="Arial" w:cs="Arial" w:eastAsia="Arial" w:hAnsi="Arial"/>
          <w:b/>
          <w:color w:val="2C3647"/>
          <w:spacing w:val="-1"/>
          <w:w w:val="100"/>
          <w:sz w:val="19"/>
          <w:szCs w:val="19"/>
        </w:rPr>
        <w:t>h</w:t>
      </w:r>
      <w:r>
        <w:rPr>
          <w:rFonts w:ascii="Arial" w:cs="Arial" w:eastAsia="Arial" w:hAnsi="Arial"/>
          <w:b/>
          <w:color w:val="2C3647"/>
          <w:spacing w:val="1"/>
          <w:w w:val="100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0"/>
          <w:w w:val="100"/>
          <w:sz w:val="19"/>
          <w:szCs w:val="19"/>
        </w:rPr>
        <w:t>n</w:t>
      </w:r>
      <w:r>
        <w:rPr>
          <w:rFonts w:ascii="Arial" w:cs="Arial" w:eastAsia="Arial" w:hAnsi="Arial"/>
          <w:b/>
          <w:color w:val="2C3647"/>
          <w:spacing w:val="1"/>
          <w:w w:val="100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-5"/>
          <w:w w:val="101"/>
          <w:sz w:val="19"/>
          <w:szCs w:val="19"/>
        </w:rPr>
        <w:t>G</w:t>
      </w:r>
      <w:r>
        <w:rPr>
          <w:rFonts w:ascii="Arial" w:cs="Arial" w:eastAsia="Arial" w:hAnsi="Arial"/>
          <w:b/>
          <w:color w:val="2C3647"/>
          <w:spacing w:val="-3"/>
          <w:w w:val="101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-5"/>
          <w:w w:val="101"/>
          <w:sz w:val="19"/>
          <w:szCs w:val="19"/>
        </w:rPr>
        <w:t>n</w:t>
      </w:r>
      <w:r>
        <w:rPr>
          <w:rFonts w:ascii="Arial" w:cs="Arial" w:eastAsia="Arial" w:hAnsi="Arial"/>
          <w:b/>
          <w:color w:val="2C3647"/>
          <w:spacing w:val="-5"/>
          <w:w w:val="101"/>
          <w:sz w:val="19"/>
          <w:szCs w:val="19"/>
        </w:rPr>
        <w:t>d</w:t>
      </w:r>
      <w:r>
        <w:rPr>
          <w:rFonts w:ascii="Arial" w:cs="Arial" w:eastAsia="Arial" w:hAnsi="Arial"/>
          <w:b/>
          <w:color w:val="2C3647"/>
          <w:spacing w:val="-3"/>
          <w:w w:val="101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0"/>
          <w:w w:val="101"/>
          <w:sz w:val="19"/>
          <w:szCs w:val="19"/>
        </w:rPr>
        <w:t>)</w:t>
      </w:r>
      <w:r>
        <w:rPr>
          <w:rFonts w:ascii="Arial" w:cs="Arial" w:eastAsia="Arial" w:hAnsi="Arial"/>
          <w:color w:val="000000"/>
          <w:spacing w:val="0"/>
          <w:w w:val="100"/>
          <w:sz w:val="19"/>
          <w:szCs w:val="19"/>
        </w:rPr>
      </w:r>
    </w:p>
    <w:p>
      <w:pPr>
        <w:rPr>
          <w:sz w:val="10"/>
          <w:szCs w:val="10"/>
        </w:rPr>
        <w:jc w:val="left"/>
        <w:spacing w:before="6" w:line="100" w:lineRule="exact"/>
      </w:pPr>
      <w:r>
        <w:rPr>
          <w:sz w:val="10"/>
          <w:szCs w:val="10"/>
        </w:rPr>
      </w:r>
    </w:p>
    <w:p>
      <w:pPr>
        <w:rPr>
          <w:rFonts w:ascii="Tahoma" w:cs="Tahoma" w:eastAsia="Tahoma" w:hAnsi="Tahoma"/>
          <w:sz w:val="19"/>
          <w:szCs w:val="19"/>
        </w:rPr>
        <w:jc w:val="left"/>
        <w:spacing w:line="288" w:lineRule="auto"/>
        <w:ind w:left="104" w:right="69"/>
      </w:pP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h</w:t>
      </w:r>
      <w:r>
        <w:rPr>
          <w:rFonts w:ascii="Tahoma" w:cs="Tahoma" w:eastAsia="Tahoma" w:hAnsi="Tahoma"/>
          <w:color w:val="2C3647"/>
          <w:spacing w:val="21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20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kat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24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ik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23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ya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19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j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in</w:t>
      </w:r>
      <w:r>
        <w:rPr>
          <w:rFonts w:ascii="Tahoma" w:cs="Tahoma" w:eastAsia="Tahoma" w:hAnsi="Tahoma"/>
          <w:color w:val="2C3647"/>
          <w:spacing w:val="20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ti</w:t>
      </w:r>
      <w:r>
        <w:rPr>
          <w:rFonts w:ascii="Tahoma" w:cs="Tahoma" w:eastAsia="Tahoma" w:hAnsi="Tahoma"/>
          <w:color w:val="2C3647"/>
          <w:spacing w:val="21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29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te</w:t>
      </w:r>
      <w:r>
        <w:rPr>
          <w:rFonts w:ascii="Tahoma" w:cs="Tahoma" w:eastAsia="Tahoma" w:hAnsi="Tahoma"/>
          <w:color w:val="2C3647"/>
          <w:spacing w:val="19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26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o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l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19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17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19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ke</w:t>
      </w:r>
      <w:r>
        <w:rPr>
          <w:rFonts w:ascii="Tahoma" w:cs="Tahoma" w:eastAsia="Tahoma" w:hAnsi="Tahoma"/>
          <w:color w:val="2C3647"/>
          <w:spacing w:val="18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14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24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c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20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1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-1"/>
          <w:w w:val="101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1"/>
          <w:w w:val="101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-1"/>
          <w:w w:val="101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1"/>
          <w:w w:val="101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ik</w:t>
      </w:r>
      <w:r>
        <w:rPr>
          <w:rFonts w:ascii="Tahoma" w:cs="Tahoma" w:eastAsia="Tahoma" w:hAnsi="Tahoma"/>
          <w:color w:val="2C3647"/>
          <w:spacing w:val="-1"/>
          <w:w w:val="101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l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h</w:t>
      </w:r>
      <w:r>
        <w:rPr>
          <w:rFonts w:ascii="Tahoma" w:cs="Tahoma" w:eastAsia="Tahoma" w:hAnsi="Tahoma"/>
          <w:color w:val="2C3647"/>
          <w:spacing w:val="4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ko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9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te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ya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7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5"/>
          <w:w w:val="101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1"/>
          <w:w w:val="101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-3"/>
          <w:w w:val="101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2"/>
          <w:w w:val="101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-4"/>
          <w:w w:val="101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-3"/>
          <w:w w:val="101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?</w:t>
      </w:r>
      <w:r>
        <w:rPr>
          <w:rFonts w:ascii="Tahoma" w:cs="Tahoma" w:eastAsia="Tahoma" w:hAnsi="Tahoma"/>
          <w:color w:val="000000"/>
          <w:spacing w:val="0"/>
          <w:w w:val="100"/>
          <w:sz w:val="19"/>
          <w:szCs w:val="19"/>
        </w:rPr>
      </w:r>
    </w:p>
    <w:p>
      <w:pPr>
        <w:rPr>
          <w:rFonts w:ascii="Tahoma" w:cs="Tahoma" w:eastAsia="Tahoma" w:hAnsi="Tahoma"/>
          <w:sz w:val="18"/>
          <w:szCs w:val="18"/>
        </w:rPr>
        <w:jc w:val="left"/>
        <w:spacing w:before="62"/>
        <w:ind w:left="377"/>
      </w:pPr>
      <w:r>
        <w:rPr>
          <w:rFonts w:ascii="Arial" w:cs="Arial" w:eastAsia="Arial" w:hAnsi="Arial"/>
          <w:b/>
          <w:color w:val="2A6BAE"/>
          <w:spacing w:val="4"/>
          <w:w w:val="100"/>
          <w:sz w:val="18"/>
          <w:szCs w:val="18"/>
        </w:rPr>
        <w:t>A</w:t>
      </w:r>
      <w:r>
        <w:rPr>
          <w:rFonts w:ascii="Arial" w:cs="Arial" w:eastAsia="Arial" w:hAnsi="Arial"/>
          <w:b/>
          <w:color w:val="2A6BAE"/>
          <w:spacing w:val="0"/>
          <w:w w:val="100"/>
          <w:sz w:val="18"/>
          <w:szCs w:val="18"/>
        </w:rPr>
        <w:t>.</w:t>
      </w:r>
      <w:r>
        <w:rPr>
          <w:rFonts w:ascii="Arial" w:cs="Arial" w:eastAsia="Arial" w:hAnsi="Arial"/>
          <w:b/>
          <w:color w:val="2A6BAE"/>
          <w:spacing w:val="0"/>
          <w:w w:val="100"/>
          <w:sz w:val="18"/>
          <w:szCs w:val="18"/>
        </w:rPr>
        <w:t> </w:t>
      </w:r>
      <w:r>
        <w:rPr>
          <w:rFonts w:ascii="Arial" w:cs="Arial" w:eastAsia="Arial" w:hAnsi="Arial"/>
          <w:b/>
          <w:color w:val="2A6BAE"/>
          <w:spacing w:val="36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l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g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o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r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tma</w:t>
      </w:r>
      <w:r>
        <w:rPr>
          <w:rFonts w:ascii="Tahoma" w:cs="Tahoma" w:eastAsia="Tahoma" w:hAnsi="Tahoma"/>
          <w:color w:val="2C3647"/>
          <w:spacing w:val="-11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G</w:t>
      </w:r>
      <w:r>
        <w:rPr>
          <w:rFonts w:ascii="Tahoma" w:cs="Tahoma" w:eastAsia="Tahoma" w:hAnsi="Tahoma"/>
          <w:color w:val="2C3647"/>
          <w:spacing w:val="-5"/>
          <w:w w:val="100"/>
          <w:sz w:val="18"/>
          <w:szCs w:val="18"/>
        </w:rPr>
        <w:t>r</w:t>
      </w:r>
      <w:r>
        <w:rPr>
          <w:rFonts w:ascii="Tahoma" w:cs="Tahoma" w:eastAsia="Tahoma" w:hAnsi="Tahoma"/>
          <w:color w:val="2C3647"/>
          <w:spacing w:val="-3"/>
          <w:w w:val="100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dy</w:t>
      </w:r>
      <w:r>
        <w:rPr>
          <w:rFonts w:ascii="Tahoma" w:cs="Tahoma" w:eastAsia="Tahoma" w:hAnsi="Tahoma"/>
          <w:color w:val="000000"/>
          <w:spacing w:val="0"/>
          <w:w w:val="100"/>
          <w:sz w:val="18"/>
          <w:szCs w:val="18"/>
        </w:rPr>
      </w:r>
    </w:p>
    <w:p>
      <w:pPr>
        <w:rPr>
          <w:rFonts w:ascii="Tahoma" w:cs="Tahoma" w:eastAsia="Tahoma" w:hAnsi="Tahoma"/>
          <w:sz w:val="18"/>
          <w:szCs w:val="18"/>
        </w:rPr>
        <w:jc w:val="left"/>
        <w:spacing w:before="85"/>
        <w:ind w:left="377"/>
      </w:pPr>
      <w:r>
        <w:rPr>
          <w:rFonts w:ascii="Arial" w:cs="Arial" w:eastAsia="Arial" w:hAnsi="Arial"/>
          <w:b/>
          <w:color w:val="2A6BAE"/>
          <w:spacing w:val="4"/>
          <w:w w:val="100"/>
          <w:sz w:val="18"/>
          <w:szCs w:val="18"/>
        </w:rPr>
        <w:t>B</w:t>
      </w:r>
      <w:r>
        <w:rPr>
          <w:rFonts w:ascii="Arial" w:cs="Arial" w:eastAsia="Arial" w:hAnsi="Arial"/>
          <w:b/>
          <w:color w:val="2A6BAE"/>
          <w:spacing w:val="0"/>
          <w:w w:val="100"/>
          <w:sz w:val="18"/>
          <w:szCs w:val="18"/>
        </w:rPr>
        <w:t>.</w:t>
      </w:r>
      <w:r>
        <w:rPr>
          <w:rFonts w:ascii="Arial" w:cs="Arial" w:eastAsia="Arial" w:hAnsi="Arial"/>
          <w:b/>
          <w:color w:val="2A6BAE"/>
          <w:spacing w:val="0"/>
          <w:w w:val="100"/>
          <w:sz w:val="18"/>
          <w:szCs w:val="18"/>
        </w:rPr>
        <w:t> </w:t>
      </w:r>
      <w:r>
        <w:rPr>
          <w:rFonts w:ascii="Arial" w:cs="Arial" w:eastAsia="Arial" w:hAnsi="Arial"/>
          <w:b/>
          <w:color w:val="2A6BAE"/>
          <w:spacing w:val="36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P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nc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r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n</w:t>
      </w:r>
      <w:r>
        <w:rPr>
          <w:rFonts w:ascii="Tahoma" w:cs="Tahoma" w:eastAsia="Tahoma" w:hAnsi="Tahoma"/>
          <w:color w:val="2C3647"/>
          <w:spacing w:val="-4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8"/>
          <w:szCs w:val="18"/>
        </w:rPr>
        <w:t>B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u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t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-2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/</w:t>
      </w:r>
      <w:r>
        <w:rPr>
          <w:rFonts w:ascii="Tahoma" w:cs="Tahoma" w:eastAsia="Tahoma" w:hAnsi="Tahoma"/>
          <w:color w:val="2C3647"/>
          <w:spacing w:val="-5"/>
          <w:w w:val="100"/>
          <w:sz w:val="18"/>
          <w:szCs w:val="18"/>
        </w:rPr>
        <w:t> </w:t>
      </w:r>
      <w:r>
        <w:rPr>
          <w:rFonts w:ascii="Arial" w:cs="Arial" w:eastAsia="Arial" w:hAnsi="Arial"/>
          <w:i/>
          <w:color w:val="2C3647"/>
          <w:spacing w:val="0"/>
          <w:w w:val="100"/>
          <w:sz w:val="18"/>
          <w:szCs w:val="18"/>
        </w:rPr>
        <w:t>Bru</w:t>
      </w:r>
      <w:r>
        <w:rPr>
          <w:rFonts w:ascii="Arial" w:cs="Arial" w:eastAsia="Arial" w:hAnsi="Arial"/>
          <w:i/>
          <w:color w:val="2C3647"/>
          <w:spacing w:val="2"/>
          <w:w w:val="100"/>
          <w:sz w:val="18"/>
          <w:szCs w:val="18"/>
        </w:rPr>
        <w:t>t</w:t>
      </w:r>
      <w:r>
        <w:rPr>
          <w:rFonts w:ascii="Arial" w:cs="Arial" w:eastAsia="Arial" w:hAnsi="Arial"/>
          <w:i/>
          <w:color w:val="2C3647"/>
          <w:spacing w:val="0"/>
          <w:w w:val="100"/>
          <w:sz w:val="18"/>
          <w:szCs w:val="18"/>
        </w:rPr>
        <w:t>e</w:t>
      </w:r>
      <w:r>
        <w:rPr>
          <w:rFonts w:ascii="Arial" w:cs="Arial" w:eastAsia="Arial" w:hAnsi="Arial"/>
          <w:i/>
          <w:color w:val="2C3647"/>
          <w:spacing w:val="2"/>
          <w:w w:val="100"/>
          <w:sz w:val="18"/>
          <w:szCs w:val="18"/>
        </w:rPr>
        <w:t> </w:t>
      </w:r>
      <w:r>
        <w:rPr>
          <w:rFonts w:ascii="Arial" w:cs="Arial" w:eastAsia="Arial" w:hAnsi="Arial"/>
          <w:i/>
          <w:color w:val="2C3647"/>
          <w:spacing w:val="2"/>
          <w:w w:val="100"/>
          <w:sz w:val="18"/>
          <w:szCs w:val="18"/>
        </w:rPr>
        <w:t>F</w:t>
      </w:r>
      <w:r>
        <w:rPr>
          <w:rFonts w:ascii="Arial" w:cs="Arial" w:eastAsia="Arial" w:hAnsi="Arial"/>
          <w:i/>
          <w:color w:val="2C3647"/>
          <w:spacing w:val="0"/>
          <w:w w:val="100"/>
          <w:sz w:val="18"/>
          <w:szCs w:val="18"/>
        </w:rPr>
        <w:t>o</w:t>
      </w:r>
      <w:r>
        <w:rPr>
          <w:rFonts w:ascii="Arial" w:cs="Arial" w:eastAsia="Arial" w:hAnsi="Arial"/>
          <w:i/>
          <w:color w:val="2C3647"/>
          <w:spacing w:val="-4"/>
          <w:w w:val="100"/>
          <w:sz w:val="18"/>
          <w:szCs w:val="18"/>
        </w:rPr>
        <w:t>r</w:t>
      </w:r>
      <w:r>
        <w:rPr>
          <w:rFonts w:ascii="Arial" w:cs="Arial" w:eastAsia="Arial" w:hAnsi="Arial"/>
          <w:i/>
          <w:color w:val="2C3647"/>
          <w:spacing w:val="2"/>
          <w:w w:val="100"/>
          <w:sz w:val="18"/>
          <w:szCs w:val="18"/>
        </w:rPr>
        <w:t>c</w:t>
      </w:r>
      <w:r>
        <w:rPr>
          <w:rFonts w:ascii="Arial" w:cs="Arial" w:eastAsia="Arial" w:hAnsi="Arial"/>
          <w:i/>
          <w:color w:val="2C3647"/>
          <w:spacing w:val="0"/>
          <w:w w:val="100"/>
          <w:sz w:val="18"/>
          <w:szCs w:val="18"/>
        </w:rPr>
        <w:t>e</w:t>
      </w:r>
      <w:r>
        <w:rPr>
          <w:rFonts w:ascii="Arial" w:cs="Arial" w:eastAsia="Arial" w:hAnsi="Arial"/>
          <w:i/>
          <w:color w:val="2C3647"/>
          <w:spacing w:val="2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(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n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u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m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r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si</w:t>
      </w:r>
      <w:r>
        <w:rPr>
          <w:rFonts w:ascii="Tahoma" w:cs="Tahoma" w:eastAsia="Tahoma" w:hAnsi="Tahoma"/>
          <w:color w:val="2C3647"/>
          <w:spacing w:val="-5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sz w:val="18"/>
          <w:szCs w:val="18"/>
        </w:rPr>
        <w:t>K</w:t>
      </w:r>
      <w:r>
        <w:rPr>
          <w:rFonts w:ascii="Tahoma" w:cs="Tahoma" w:eastAsia="Tahoma" w:hAnsi="Tahoma"/>
          <w:color w:val="2C3647"/>
          <w:spacing w:val="-6"/>
          <w:w w:val="100"/>
          <w:sz w:val="18"/>
          <w:szCs w:val="18"/>
        </w:rPr>
        <w:t>o</w:t>
      </w:r>
      <w:r>
        <w:rPr>
          <w:rFonts w:ascii="Tahoma" w:cs="Tahoma" w:eastAsia="Tahoma" w:hAnsi="Tahoma"/>
          <w:color w:val="2C3647"/>
          <w:spacing w:val="-3"/>
          <w:w w:val="100"/>
          <w:sz w:val="18"/>
          <w:szCs w:val="18"/>
        </w:rPr>
        <w:t>m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p</w:t>
      </w:r>
      <w:r>
        <w:rPr>
          <w:rFonts w:ascii="Tahoma" w:cs="Tahoma" w:eastAsia="Tahoma" w:hAnsi="Tahoma"/>
          <w:color w:val="2C3647"/>
          <w:spacing w:val="-5"/>
          <w:w w:val="100"/>
          <w:sz w:val="18"/>
          <w:szCs w:val="18"/>
        </w:rPr>
        <w:t>l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-2"/>
          <w:w w:val="100"/>
          <w:sz w:val="18"/>
          <w:szCs w:val="18"/>
        </w:rPr>
        <w:t>k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s)</w:t>
      </w:r>
      <w:r>
        <w:rPr>
          <w:rFonts w:ascii="Tahoma" w:cs="Tahoma" w:eastAsia="Tahoma" w:hAnsi="Tahoma"/>
          <w:color w:val="000000"/>
          <w:spacing w:val="0"/>
          <w:w w:val="100"/>
          <w:sz w:val="18"/>
          <w:szCs w:val="18"/>
        </w:rPr>
      </w:r>
    </w:p>
    <w:p>
      <w:pPr>
        <w:rPr>
          <w:rFonts w:ascii="Tahoma" w:cs="Tahoma" w:eastAsia="Tahoma" w:hAnsi="Tahoma"/>
          <w:sz w:val="18"/>
          <w:szCs w:val="18"/>
        </w:rPr>
        <w:jc w:val="left"/>
        <w:spacing w:before="73"/>
        <w:ind w:left="377"/>
      </w:pPr>
      <w:r>
        <w:rPr>
          <w:rFonts w:ascii="Arial" w:cs="Arial" w:eastAsia="Arial" w:hAnsi="Arial"/>
          <w:b/>
          <w:color w:val="2A6BAE"/>
          <w:spacing w:val="4"/>
          <w:w w:val="100"/>
          <w:sz w:val="18"/>
          <w:szCs w:val="18"/>
        </w:rPr>
        <w:t>C</w:t>
      </w:r>
      <w:r>
        <w:rPr>
          <w:rFonts w:ascii="Arial" w:cs="Arial" w:eastAsia="Arial" w:hAnsi="Arial"/>
          <w:b/>
          <w:color w:val="2A6BAE"/>
          <w:spacing w:val="0"/>
          <w:w w:val="100"/>
          <w:sz w:val="18"/>
          <w:szCs w:val="18"/>
        </w:rPr>
        <w:t>.</w:t>
      </w:r>
      <w:r>
        <w:rPr>
          <w:rFonts w:ascii="Arial" w:cs="Arial" w:eastAsia="Arial" w:hAnsi="Arial"/>
          <w:b/>
          <w:color w:val="2A6BAE"/>
          <w:spacing w:val="0"/>
          <w:w w:val="100"/>
          <w:sz w:val="18"/>
          <w:szCs w:val="18"/>
        </w:rPr>
        <w:t> </w:t>
      </w:r>
      <w:r>
        <w:rPr>
          <w:rFonts w:ascii="Arial" w:cs="Arial" w:eastAsia="Arial" w:hAnsi="Arial"/>
          <w:b/>
          <w:color w:val="2A6BAE"/>
          <w:spacing w:val="36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l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g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o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r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tma</w:t>
      </w:r>
      <w:r>
        <w:rPr>
          <w:rFonts w:ascii="Tahoma" w:cs="Tahoma" w:eastAsia="Tahoma" w:hAnsi="Tahoma"/>
          <w:color w:val="2C3647"/>
          <w:spacing w:val="-3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sz w:val="18"/>
          <w:szCs w:val="18"/>
        </w:rPr>
        <w:t>K</w:t>
      </w:r>
      <w:r>
        <w:rPr>
          <w:rFonts w:ascii="Tahoma" w:cs="Tahoma" w:eastAsia="Tahoma" w:hAnsi="Tahoma"/>
          <w:color w:val="2C3647"/>
          <w:spacing w:val="-2"/>
          <w:w w:val="100"/>
          <w:sz w:val="18"/>
          <w:szCs w:val="18"/>
        </w:rPr>
        <w:t>-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M</w:t>
      </w:r>
      <w:r>
        <w:rPr>
          <w:rFonts w:ascii="Tahoma" w:cs="Tahoma" w:eastAsia="Tahoma" w:hAnsi="Tahoma"/>
          <w:color w:val="2C3647"/>
          <w:spacing w:val="-3"/>
          <w:w w:val="100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-3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ns</w:t>
      </w:r>
      <w:r>
        <w:rPr>
          <w:rFonts w:ascii="Tahoma" w:cs="Tahoma" w:eastAsia="Tahoma" w:hAnsi="Tahoma"/>
          <w:color w:val="000000"/>
          <w:spacing w:val="0"/>
          <w:w w:val="100"/>
          <w:sz w:val="18"/>
          <w:szCs w:val="18"/>
        </w:rPr>
      </w:r>
    </w:p>
    <w:p>
      <w:pPr>
        <w:rPr>
          <w:rFonts w:ascii="Tahoma" w:cs="Tahoma" w:eastAsia="Tahoma" w:hAnsi="Tahoma"/>
          <w:sz w:val="18"/>
          <w:szCs w:val="18"/>
        </w:rPr>
        <w:jc w:val="left"/>
        <w:spacing w:before="74" w:line="200" w:lineRule="exact"/>
        <w:ind w:left="377"/>
      </w:pPr>
      <w:r>
        <w:rPr>
          <w:rFonts w:ascii="Arial" w:cs="Arial" w:eastAsia="Arial" w:hAnsi="Arial"/>
          <w:b/>
          <w:color w:val="2A6BAE"/>
          <w:spacing w:val="4"/>
          <w:w w:val="100"/>
          <w:position w:val="-1"/>
          <w:sz w:val="18"/>
          <w:szCs w:val="18"/>
        </w:rPr>
        <w:t>D</w:t>
      </w:r>
      <w:r>
        <w:rPr>
          <w:rFonts w:ascii="Arial" w:cs="Arial" w:eastAsia="Arial" w:hAnsi="Arial"/>
          <w:b/>
          <w:color w:val="2A6BAE"/>
          <w:spacing w:val="0"/>
          <w:w w:val="100"/>
          <w:position w:val="-1"/>
          <w:sz w:val="18"/>
          <w:szCs w:val="18"/>
        </w:rPr>
        <w:t>.</w:t>
      </w:r>
      <w:r>
        <w:rPr>
          <w:rFonts w:ascii="Arial" w:cs="Arial" w:eastAsia="Arial" w:hAnsi="Arial"/>
          <w:b/>
          <w:color w:val="2A6BAE"/>
          <w:spacing w:val="0"/>
          <w:w w:val="100"/>
          <w:position w:val="-1"/>
          <w:sz w:val="18"/>
          <w:szCs w:val="18"/>
        </w:rPr>
        <w:t> </w:t>
      </w:r>
      <w:r>
        <w:rPr>
          <w:rFonts w:ascii="Arial" w:cs="Arial" w:eastAsia="Arial" w:hAnsi="Arial"/>
          <w:b/>
          <w:color w:val="2A6BAE"/>
          <w:spacing w:val="36"/>
          <w:w w:val="100"/>
          <w:position w:val="-1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8"/>
          <w:szCs w:val="18"/>
        </w:rPr>
        <w:t>l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g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8"/>
          <w:szCs w:val="18"/>
        </w:rPr>
        <w:t>o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8"/>
          <w:szCs w:val="18"/>
        </w:rPr>
        <w:t>r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tma</w:t>
      </w:r>
      <w:r>
        <w:rPr>
          <w:rFonts w:ascii="Tahoma" w:cs="Tahoma" w:eastAsia="Tahoma" w:hAnsi="Tahoma"/>
          <w:color w:val="2C3647"/>
          <w:spacing w:val="-3"/>
          <w:w w:val="100"/>
          <w:position w:val="-1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1"/>
          <w:w w:val="100"/>
          <w:position w:val="-1"/>
          <w:sz w:val="18"/>
          <w:szCs w:val="18"/>
        </w:rPr>
        <w:t>P</w:t>
      </w:r>
      <w:r>
        <w:rPr>
          <w:rFonts w:ascii="Tahoma" w:cs="Tahoma" w:eastAsia="Tahoma" w:hAnsi="Tahoma"/>
          <w:color w:val="2C3647"/>
          <w:spacing w:val="1"/>
          <w:w w:val="100"/>
          <w:position w:val="-1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1"/>
          <w:w w:val="100"/>
          <w:position w:val="-1"/>
          <w:sz w:val="18"/>
          <w:szCs w:val="18"/>
        </w:rPr>
        <w:t>m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8"/>
          <w:szCs w:val="18"/>
        </w:rPr>
        <w:t>r</w:t>
      </w:r>
      <w:r>
        <w:rPr>
          <w:rFonts w:ascii="Tahoma" w:cs="Tahoma" w:eastAsia="Tahoma" w:hAnsi="Tahoma"/>
          <w:color w:val="2C3647"/>
          <w:spacing w:val="-2"/>
          <w:w w:val="100"/>
          <w:position w:val="-1"/>
          <w:sz w:val="18"/>
          <w:szCs w:val="18"/>
        </w:rPr>
        <w:t>o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gr</w:t>
      </w:r>
      <w:r>
        <w:rPr>
          <w:rFonts w:ascii="Tahoma" w:cs="Tahoma" w:eastAsia="Tahoma" w:hAnsi="Tahoma"/>
          <w:color w:val="2C3647"/>
          <w:spacing w:val="1"/>
          <w:w w:val="100"/>
          <w:position w:val="-1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1"/>
          <w:w w:val="100"/>
          <w:position w:val="-1"/>
          <w:sz w:val="18"/>
          <w:szCs w:val="18"/>
        </w:rPr>
        <w:t>m</w:t>
      </w:r>
      <w:r>
        <w:rPr>
          <w:rFonts w:ascii="Tahoma" w:cs="Tahoma" w:eastAsia="Tahoma" w:hAnsi="Tahoma"/>
          <w:color w:val="2C3647"/>
          <w:spacing w:val="1"/>
          <w:w w:val="100"/>
          <w:position w:val="-1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n</w:t>
      </w:r>
      <w:r>
        <w:rPr>
          <w:rFonts w:ascii="Tahoma" w:cs="Tahoma" w:eastAsia="Tahoma" w:hAnsi="Tahoma"/>
          <w:color w:val="2C3647"/>
          <w:spacing w:val="-3"/>
          <w:w w:val="100"/>
          <w:position w:val="-1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-6"/>
          <w:w w:val="100"/>
          <w:position w:val="-1"/>
          <w:sz w:val="18"/>
          <w:szCs w:val="18"/>
        </w:rPr>
        <w:t>L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n</w:t>
      </w:r>
      <w:r>
        <w:rPr>
          <w:rFonts w:ascii="Tahoma" w:cs="Tahoma" w:eastAsia="Tahoma" w:hAnsi="Tahoma"/>
          <w:color w:val="2C3647"/>
          <w:spacing w:val="-5"/>
          <w:w w:val="100"/>
          <w:position w:val="-1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1"/>
          <w:w w:val="100"/>
          <w:position w:val="-1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r</w:t>
      </w:r>
      <w:r>
        <w:rPr>
          <w:rFonts w:ascii="Tahoma" w:cs="Tahoma" w:eastAsia="Tahoma" w:hAnsi="Tahoma"/>
          <w:color w:val="000000"/>
          <w:spacing w:val="0"/>
          <w:w w:val="100"/>
          <w:position w:val="0"/>
          <w:sz w:val="18"/>
          <w:szCs w:val="18"/>
        </w:rPr>
      </w:r>
    </w:p>
    <w:p>
      <w:pPr>
        <w:rPr>
          <w:sz w:val="20"/>
          <w:szCs w:val="20"/>
        </w:rPr>
        <w:jc w:val="left"/>
        <w:spacing w:before="6"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17"/>
          <w:szCs w:val="17"/>
        </w:rPr>
        <w:jc w:val="left"/>
        <w:spacing w:before="40"/>
        <w:ind w:left="272"/>
      </w:pPr>
      <w:r>
        <w:rPr>
          <w:rFonts w:ascii="Arial" w:cs="Arial" w:eastAsia="Arial" w:hAnsi="Arial"/>
          <w:b/>
          <w:color w:val="1A365D"/>
          <w:spacing w:val="1"/>
          <w:w w:val="100"/>
          <w:sz w:val="17"/>
          <w:szCs w:val="17"/>
        </w:rPr>
        <w:t>J</w:t>
      </w:r>
      <w:r>
        <w:rPr>
          <w:rFonts w:ascii="Arial" w:cs="Arial" w:eastAsia="Arial" w:hAnsi="Arial"/>
          <w:b/>
          <w:color w:val="1A365D"/>
          <w:spacing w:val="-3"/>
          <w:w w:val="100"/>
          <w:sz w:val="17"/>
          <w:szCs w:val="17"/>
        </w:rPr>
        <w:t>a</w:t>
      </w:r>
      <w:r>
        <w:rPr>
          <w:rFonts w:ascii="Arial" w:cs="Arial" w:eastAsia="Arial" w:hAnsi="Arial"/>
          <w:b/>
          <w:color w:val="1A365D"/>
          <w:spacing w:val="3"/>
          <w:w w:val="100"/>
          <w:sz w:val="17"/>
          <w:szCs w:val="17"/>
        </w:rPr>
        <w:t>w</w:t>
      </w:r>
      <w:r>
        <w:rPr>
          <w:rFonts w:ascii="Arial" w:cs="Arial" w:eastAsia="Arial" w:hAnsi="Arial"/>
          <w:b/>
          <w:color w:val="1A365D"/>
          <w:spacing w:val="1"/>
          <w:w w:val="100"/>
          <w:sz w:val="17"/>
          <w:szCs w:val="17"/>
        </w:rPr>
        <w:t>a</w:t>
      </w:r>
      <w:r>
        <w:rPr>
          <w:rFonts w:ascii="Arial" w:cs="Arial" w:eastAsia="Arial" w:hAnsi="Arial"/>
          <w:b/>
          <w:color w:val="1A365D"/>
          <w:spacing w:val="-1"/>
          <w:w w:val="100"/>
          <w:sz w:val="17"/>
          <w:szCs w:val="17"/>
        </w:rPr>
        <w:t>b</w:t>
      </w:r>
      <w:r>
        <w:rPr>
          <w:rFonts w:ascii="Arial" w:cs="Arial" w:eastAsia="Arial" w:hAnsi="Arial"/>
          <w:b/>
          <w:color w:val="1A365D"/>
          <w:spacing w:val="1"/>
          <w:w w:val="100"/>
          <w:sz w:val="17"/>
          <w:szCs w:val="17"/>
        </w:rPr>
        <w:t>a</w:t>
      </w:r>
      <w:r>
        <w:rPr>
          <w:rFonts w:ascii="Arial" w:cs="Arial" w:eastAsia="Arial" w:hAnsi="Arial"/>
          <w:b/>
          <w:color w:val="1A365D"/>
          <w:spacing w:val="0"/>
          <w:w w:val="100"/>
          <w:sz w:val="17"/>
          <w:szCs w:val="17"/>
        </w:rPr>
        <w:t>n</w:t>
      </w:r>
      <w:r>
        <w:rPr>
          <w:rFonts w:ascii="Arial" w:cs="Arial" w:eastAsia="Arial" w:hAnsi="Arial"/>
          <w:b/>
          <w:color w:val="1A365D"/>
          <w:spacing w:val="-3"/>
          <w:w w:val="100"/>
          <w:sz w:val="17"/>
          <w:szCs w:val="17"/>
        </w:rPr>
        <w:t> </w:t>
      </w:r>
      <w:r>
        <w:rPr>
          <w:rFonts w:ascii="Arial" w:cs="Arial" w:eastAsia="Arial" w:hAnsi="Arial"/>
          <w:b/>
          <w:color w:val="1A365D"/>
          <w:spacing w:val="-3"/>
          <w:w w:val="100"/>
          <w:sz w:val="17"/>
          <w:szCs w:val="17"/>
        </w:rPr>
        <w:t>P</w:t>
      </w:r>
      <w:r>
        <w:rPr>
          <w:rFonts w:ascii="Arial" w:cs="Arial" w:eastAsia="Arial" w:hAnsi="Arial"/>
          <w:b/>
          <w:color w:val="1A365D"/>
          <w:spacing w:val="0"/>
          <w:w w:val="100"/>
          <w:sz w:val="17"/>
          <w:szCs w:val="17"/>
        </w:rPr>
        <w:t>ili</w:t>
      </w:r>
      <w:r>
        <w:rPr>
          <w:rFonts w:ascii="Arial" w:cs="Arial" w:eastAsia="Arial" w:hAnsi="Arial"/>
          <w:b/>
          <w:color w:val="1A365D"/>
          <w:spacing w:val="-1"/>
          <w:w w:val="100"/>
          <w:sz w:val="17"/>
          <w:szCs w:val="17"/>
        </w:rPr>
        <w:t>h</w:t>
      </w:r>
      <w:r>
        <w:rPr>
          <w:rFonts w:ascii="Arial" w:cs="Arial" w:eastAsia="Arial" w:hAnsi="Arial"/>
          <w:b/>
          <w:color w:val="1A365D"/>
          <w:spacing w:val="0"/>
          <w:w w:val="100"/>
          <w:sz w:val="17"/>
          <w:szCs w:val="17"/>
        </w:rPr>
        <w:t>a</w:t>
      </w:r>
      <w:r>
        <w:rPr>
          <w:rFonts w:ascii="Arial" w:cs="Arial" w:eastAsia="Arial" w:hAnsi="Arial"/>
          <w:b/>
          <w:color w:val="1A365D"/>
          <w:spacing w:val="-1"/>
          <w:w w:val="100"/>
          <w:sz w:val="17"/>
          <w:szCs w:val="17"/>
        </w:rPr>
        <w:t>n</w:t>
      </w:r>
      <w:r>
        <w:rPr>
          <w:rFonts w:ascii="Arial" w:cs="Arial" w:eastAsia="Arial" w:hAnsi="Arial"/>
          <w:b/>
          <w:color w:val="1A365D"/>
          <w:spacing w:val="0"/>
          <w:w w:val="100"/>
          <w:sz w:val="17"/>
          <w:szCs w:val="17"/>
        </w:rPr>
        <w:t>:</w:t>
      </w:r>
      <w:r>
        <w:rPr>
          <w:rFonts w:ascii="Arial" w:cs="Arial" w:eastAsia="Arial" w:hAnsi="Arial"/>
          <w:b/>
          <w:color w:val="1A365D"/>
          <w:spacing w:val="2"/>
          <w:w w:val="100"/>
          <w:sz w:val="17"/>
          <w:szCs w:val="17"/>
        </w:rPr>
        <w:t> </w:t>
      </w:r>
      <w:r>
        <w:rPr>
          <w:rFonts w:ascii="Arial" w:cs="Arial" w:eastAsia="Arial" w:hAnsi="Arial"/>
          <w:b/>
          <w:color w:val="1A365D"/>
          <w:spacing w:val="0"/>
          <w:w w:val="100"/>
          <w:sz w:val="17"/>
          <w:szCs w:val="17"/>
        </w:rPr>
        <w:t>[</w:t>
      </w:r>
      <w:r>
        <w:rPr>
          <w:rFonts w:ascii="Arial" w:cs="Arial" w:eastAsia="Arial" w:hAnsi="Arial"/>
          <w:b/>
          <w:color w:val="1A365D"/>
          <w:spacing w:val="0"/>
          <w:w w:val="100"/>
          <w:sz w:val="17"/>
          <w:szCs w:val="17"/>
        </w:rPr>
        <w:t>    </w:t>
      </w:r>
      <w:r>
        <w:rPr>
          <w:rFonts w:ascii="Arial" w:cs="Arial" w:eastAsia="Arial" w:hAnsi="Arial"/>
          <w:b/>
          <w:color w:val="1A365D"/>
          <w:spacing w:val="1"/>
          <w:w w:val="100"/>
          <w:sz w:val="17"/>
          <w:szCs w:val="17"/>
        </w:rPr>
        <w:t> </w:t>
      </w:r>
      <w:r>
        <w:rPr>
          <w:rFonts w:ascii="Arial" w:cs="Arial" w:eastAsia="Arial" w:hAnsi="Arial"/>
          <w:b/>
          <w:color w:val="1A365D"/>
          <w:spacing w:val="0"/>
          <w:w w:val="101"/>
          <w:sz w:val="17"/>
          <w:szCs w:val="17"/>
        </w:rPr>
        <w:t>]</w:t>
      </w:r>
      <w:r>
        <w:rPr>
          <w:rFonts w:ascii="Arial" w:cs="Arial" w:eastAsia="Arial" w:hAnsi="Arial"/>
          <w:color w:val="000000"/>
          <w:spacing w:val="0"/>
          <w:w w:val="100"/>
          <w:sz w:val="17"/>
          <w:szCs w:val="17"/>
        </w:rPr>
      </w:r>
    </w:p>
    <w:p>
      <w:pPr>
        <w:rPr>
          <w:sz w:val="11"/>
          <w:szCs w:val="11"/>
        </w:rPr>
        <w:jc w:val="left"/>
        <w:spacing w:before="4" w:line="100" w:lineRule="exact"/>
      </w:pPr>
      <w:r>
        <w:rPr>
          <w:sz w:val="11"/>
          <w:szCs w:val="11"/>
        </w:rPr>
      </w:r>
    </w:p>
    <w:p>
      <w:pPr>
        <w:rPr>
          <w:rFonts w:ascii="Arial" w:cs="Arial" w:eastAsia="Arial" w:hAnsi="Arial"/>
          <w:sz w:val="16"/>
          <w:szCs w:val="16"/>
        </w:rPr>
        <w:jc w:val="left"/>
        <w:spacing w:line="180" w:lineRule="exact"/>
        <w:ind w:left="272"/>
      </w:pPr>
      <w:r>
        <w:pict>
          <v:group coordorigin="566,-417" coordsize="10774,1561" style="position:absolute;margin-left:28.3pt;margin-top:-20.8311pt;width:538.7pt;height:78.055pt;mso-position-horizontal-relative:page;mso-position-vertical-relative:paragraph;z-index:-2944">
            <v:shape style="position:absolute;left:566;top:-417;width:10772;height:1558" type="#_x0000_t75">
              <v:imagedata o:title="" r:id="rId67"/>
            </v:shape>
            <v:shape style="position:absolute;left:568;top:-416;width:10772;height:1560" type="#_x0000_t75">
              <v:imagedata o:title="" r:id="rId68"/>
            </v:shape>
            <w10:wrap type="none"/>
          </v:group>
        </w:pict>
      </w:r>
      <w:r>
        <w:rPr>
          <w:rFonts w:ascii="Arial" w:cs="Arial" w:eastAsia="Arial" w:hAnsi="Arial"/>
          <w:b/>
          <w:color w:val="2A6BAE"/>
          <w:spacing w:val="1"/>
          <w:w w:val="100"/>
          <w:position w:val="-1"/>
          <w:sz w:val="16"/>
          <w:szCs w:val="16"/>
        </w:rPr>
        <w:t>A</w:t>
      </w:r>
      <w:r>
        <w:rPr>
          <w:rFonts w:ascii="Arial" w:cs="Arial" w:eastAsia="Arial" w:hAnsi="Arial"/>
          <w:b/>
          <w:color w:val="2A6BAE"/>
          <w:spacing w:val="-1"/>
          <w:w w:val="100"/>
          <w:position w:val="-1"/>
          <w:sz w:val="16"/>
          <w:szCs w:val="16"/>
        </w:rPr>
        <w:t>L</w:t>
      </w:r>
      <w:r>
        <w:rPr>
          <w:rFonts w:ascii="Arial" w:cs="Arial" w:eastAsia="Arial" w:hAnsi="Arial"/>
          <w:b/>
          <w:color w:val="2A6BAE"/>
          <w:spacing w:val="1"/>
          <w:w w:val="100"/>
          <w:position w:val="-1"/>
          <w:sz w:val="16"/>
          <w:szCs w:val="16"/>
        </w:rPr>
        <w:t>A</w:t>
      </w:r>
      <w:r>
        <w:rPr>
          <w:rFonts w:ascii="Arial" w:cs="Arial" w:eastAsia="Arial" w:hAnsi="Arial"/>
          <w:b/>
          <w:color w:val="2A6BAE"/>
          <w:spacing w:val="2"/>
          <w:w w:val="100"/>
          <w:position w:val="-1"/>
          <w:sz w:val="16"/>
          <w:szCs w:val="16"/>
        </w:rPr>
        <w:t>S</w:t>
      </w:r>
      <w:r>
        <w:rPr>
          <w:rFonts w:ascii="Arial" w:cs="Arial" w:eastAsia="Arial" w:hAnsi="Arial"/>
          <w:b/>
          <w:color w:val="2A6BAE"/>
          <w:spacing w:val="1"/>
          <w:w w:val="100"/>
          <w:position w:val="-1"/>
          <w:sz w:val="16"/>
          <w:szCs w:val="16"/>
        </w:rPr>
        <w:t>A</w:t>
      </w:r>
      <w:r>
        <w:rPr>
          <w:rFonts w:ascii="Arial" w:cs="Arial" w:eastAsia="Arial" w:hAnsi="Arial"/>
          <w:b/>
          <w:color w:val="2A6BAE"/>
          <w:spacing w:val="0"/>
          <w:w w:val="100"/>
          <w:position w:val="-1"/>
          <w:sz w:val="16"/>
          <w:szCs w:val="16"/>
        </w:rPr>
        <w:t>N</w:t>
      </w:r>
      <w:r>
        <w:rPr>
          <w:rFonts w:ascii="Arial" w:cs="Arial" w:eastAsia="Arial" w:hAnsi="Arial"/>
          <w:b/>
          <w:color w:val="2A6BAE"/>
          <w:spacing w:val="-9"/>
          <w:w w:val="100"/>
          <w:position w:val="-1"/>
          <w:sz w:val="16"/>
          <w:szCs w:val="16"/>
        </w:rPr>
        <w:t> </w:t>
      </w:r>
      <w:r>
        <w:rPr>
          <w:rFonts w:ascii="Arial" w:cs="Arial" w:eastAsia="Arial" w:hAnsi="Arial"/>
          <w:b/>
          <w:color w:val="2A6BAE"/>
          <w:spacing w:val="-1"/>
          <w:w w:val="100"/>
          <w:position w:val="-1"/>
          <w:sz w:val="16"/>
          <w:szCs w:val="16"/>
        </w:rPr>
        <w:t>M</w:t>
      </w:r>
      <w:r>
        <w:rPr>
          <w:rFonts w:ascii="Arial" w:cs="Arial" w:eastAsia="Arial" w:hAnsi="Arial"/>
          <w:b/>
          <w:color w:val="2A6BAE"/>
          <w:spacing w:val="1"/>
          <w:w w:val="100"/>
          <w:position w:val="-1"/>
          <w:sz w:val="16"/>
          <w:szCs w:val="16"/>
        </w:rPr>
        <w:t>E</w:t>
      </w:r>
      <w:r>
        <w:rPr>
          <w:rFonts w:ascii="Arial" w:cs="Arial" w:eastAsia="Arial" w:hAnsi="Arial"/>
          <w:b/>
          <w:color w:val="2A6BAE"/>
          <w:spacing w:val="-1"/>
          <w:w w:val="100"/>
          <w:position w:val="-1"/>
          <w:sz w:val="16"/>
          <w:szCs w:val="16"/>
        </w:rPr>
        <w:t>M</w:t>
      </w:r>
      <w:r>
        <w:rPr>
          <w:rFonts w:ascii="Arial" w:cs="Arial" w:eastAsia="Arial" w:hAnsi="Arial"/>
          <w:b/>
          <w:color w:val="2A6BAE"/>
          <w:spacing w:val="0"/>
          <w:w w:val="100"/>
          <w:position w:val="-1"/>
          <w:sz w:val="16"/>
          <w:szCs w:val="16"/>
        </w:rPr>
        <w:t>I</w:t>
      </w:r>
      <w:r>
        <w:rPr>
          <w:rFonts w:ascii="Arial" w:cs="Arial" w:eastAsia="Arial" w:hAnsi="Arial"/>
          <w:b/>
          <w:color w:val="2A6BAE"/>
          <w:spacing w:val="-2"/>
          <w:w w:val="100"/>
          <w:position w:val="-1"/>
          <w:sz w:val="16"/>
          <w:szCs w:val="16"/>
        </w:rPr>
        <w:t>L</w:t>
      </w:r>
      <w:r>
        <w:rPr>
          <w:rFonts w:ascii="Arial" w:cs="Arial" w:eastAsia="Arial" w:hAnsi="Arial"/>
          <w:b/>
          <w:color w:val="2A6BAE"/>
          <w:spacing w:val="0"/>
          <w:w w:val="100"/>
          <w:position w:val="-1"/>
          <w:sz w:val="16"/>
          <w:szCs w:val="16"/>
        </w:rPr>
        <w:t>IH</w:t>
      </w:r>
      <w:r>
        <w:rPr>
          <w:rFonts w:ascii="Arial" w:cs="Arial" w:eastAsia="Arial" w:hAnsi="Arial"/>
          <w:b/>
          <w:color w:val="2A6BAE"/>
          <w:spacing w:val="-4"/>
          <w:w w:val="100"/>
          <w:position w:val="-1"/>
          <w:sz w:val="16"/>
          <w:szCs w:val="16"/>
        </w:rPr>
        <w:t> </w:t>
      </w:r>
      <w:r>
        <w:rPr>
          <w:rFonts w:ascii="Arial" w:cs="Arial" w:eastAsia="Arial" w:hAnsi="Arial"/>
          <w:b/>
          <w:color w:val="2A6BAE"/>
          <w:spacing w:val="-1"/>
          <w:w w:val="100"/>
          <w:position w:val="-1"/>
          <w:sz w:val="16"/>
          <w:szCs w:val="16"/>
        </w:rPr>
        <w:t>J</w:t>
      </w:r>
      <w:r>
        <w:rPr>
          <w:rFonts w:ascii="Arial" w:cs="Arial" w:eastAsia="Arial" w:hAnsi="Arial"/>
          <w:b/>
          <w:color w:val="2A6BAE"/>
          <w:spacing w:val="-4"/>
          <w:w w:val="100"/>
          <w:position w:val="-1"/>
          <w:sz w:val="16"/>
          <w:szCs w:val="16"/>
        </w:rPr>
        <w:t>A</w:t>
      </w:r>
      <w:r>
        <w:rPr>
          <w:rFonts w:ascii="Arial" w:cs="Arial" w:eastAsia="Arial" w:hAnsi="Arial"/>
          <w:b/>
          <w:color w:val="2A6BAE"/>
          <w:spacing w:val="1"/>
          <w:w w:val="100"/>
          <w:position w:val="-1"/>
          <w:sz w:val="16"/>
          <w:szCs w:val="16"/>
        </w:rPr>
        <w:t>W</w:t>
      </w:r>
      <w:r>
        <w:rPr>
          <w:rFonts w:ascii="Arial" w:cs="Arial" w:eastAsia="Arial" w:hAnsi="Arial"/>
          <w:b/>
          <w:color w:val="2A6BAE"/>
          <w:spacing w:val="-4"/>
          <w:w w:val="100"/>
          <w:position w:val="-1"/>
          <w:sz w:val="16"/>
          <w:szCs w:val="16"/>
        </w:rPr>
        <w:t>A</w:t>
      </w:r>
      <w:r>
        <w:rPr>
          <w:rFonts w:ascii="Arial" w:cs="Arial" w:eastAsia="Arial" w:hAnsi="Arial"/>
          <w:b/>
          <w:color w:val="2A6BAE"/>
          <w:spacing w:val="-4"/>
          <w:w w:val="100"/>
          <w:position w:val="-1"/>
          <w:sz w:val="16"/>
          <w:szCs w:val="16"/>
        </w:rPr>
        <w:t>B</w:t>
      </w:r>
      <w:r>
        <w:rPr>
          <w:rFonts w:ascii="Arial" w:cs="Arial" w:eastAsia="Arial" w:hAnsi="Arial"/>
          <w:b/>
          <w:color w:val="2A6BAE"/>
          <w:spacing w:val="0"/>
          <w:w w:val="100"/>
          <w:position w:val="-1"/>
          <w:sz w:val="16"/>
          <w:szCs w:val="16"/>
        </w:rPr>
        <w:t>AN:</w:t>
      </w:r>
      <w:r>
        <w:rPr>
          <w:rFonts w:ascii="Arial" w:cs="Arial" w:eastAsia="Arial" w:hAnsi="Arial"/>
          <w:color w:val="000000"/>
          <w:spacing w:val="0"/>
          <w:w w:val="100"/>
          <w:position w:val="0"/>
          <w:sz w:val="16"/>
          <w:szCs w:val="16"/>
        </w:rPr>
      </w:r>
    </w:p>
    <w:p>
      <w:pPr>
        <w:rPr>
          <w:sz w:val="11"/>
          <w:szCs w:val="11"/>
        </w:rPr>
        <w:jc w:val="left"/>
        <w:spacing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  <w:sectPr>
          <w:pgMar w:bottom="280" w:footer="233" w:header="0" w:left="460" w:right="460" w:top="580"/>
          <w:pgSz w:h="16840" w:w="11920"/>
        </w:sectPr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19"/>
          <w:szCs w:val="19"/>
        </w:rPr>
        <w:jc w:val="left"/>
        <w:spacing w:before="37" w:line="200" w:lineRule="exact"/>
        <w:ind w:left="104" w:right="-49"/>
      </w:pPr>
      <w:r>
        <w:pict>
          <v:group coordorigin="6020,89" coordsize="1576,181" style="position:absolute;margin-left:301pt;margin-top:4.46089pt;width:78.8pt;height:9.05pt;mso-position-horizontal-relative:page;mso-position-vertical-relative:paragraph;z-index:-2942">
            <v:shape style="position:absolute;left:6021;top:90;width:1573;height:180" type="#_x0000_t75">
              <v:imagedata o:title="" r:id="rId69"/>
            </v:shape>
            <v:shape style="position:absolute;left:6020;top:89;width:1576;height:180" type="#_x0000_t75">
              <v:imagedata o:title="" r:id="rId70"/>
            </v:shape>
            <w10:wrap type="none"/>
          </v:group>
        </w:pict>
      </w:r>
      <w:r>
        <w:rPr>
          <w:rFonts w:ascii="Arial" w:cs="Arial" w:eastAsia="Arial" w:hAnsi="Arial"/>
          <w:b/>
          <w:color w:val="2C3647"/>
          <w:spacing w:val="0"/>
          <w:w w:val="100"/>
          <w:position w:val="-1"/>
          <w:sz w:val="19"/>
          <w:szCs w:val="19"/>
        </w:rPr>
        <w:t>S</w:t>
      </w:r>
      <w:r>
        <w:rPr>
          <w:rFonts w:ascii="Arial" w:cs="Arial" w:eastAsia="Arial" w:hAnsi="Arial"/>
          <w:b/>
          <w:color w:val="2C3647"/>
          <w:spacing w:val="-1"/>
          <w:w w:val="100"/>
          <w:position w:val="-1"/>
          <w:sz w:val="19"/>
          <w:szCs w:val="19"/>
        </w:rPr>
        <w:t>o</w:t>
      </w:r>
      <w:r>
        <w:rPr>
          <w:rFonts w:ascii="Arial" w:cs="Arial" w:eastAsia="Arial" w:hAnsi="Arial"/>
          <w:b/>
          <w:color w:val="2C3647"/>
          <w:spacing w:val="1"/>
          <w:w w:val="100"/>
          <w:position w:val="-1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0"/>
          <w:w w:val="100"/>
          <w:position w:val="-1"/>
          <w:sz w:val="19"/>
          <w:szCs w:val="19"/>
        </w:rPr>
        <w:t>l</w:t>
      </w:r>
      <w:r>
        <w:rPr>
          <w:rFonts w:ascii="Arial" w:cs="Arial" w:eastAsia="Arial" w:hAnsi="Arial"/>
          <w:b/>
          <w:color w:val="2C3647"/>
          <w:spacing w:val="-1"/>
          <w:w w:val="100"/>
          <w:position w:val="-1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-3"/>
          <w:w w:val="100"/>
          <w:position w:val="-1"/>
          <w:sz w:val="19"/>
          <w:szCs w:val="19"/>
        </w:rPr>
        <w:t>2</w:t>
      </w:r>
      <w:r>
        <w:rPr>
          <w:rFonts w:ascii="Arial" w:cs="Arial" w:eastAsia="Arial" w:hAnsi="Arial"/>
          <w:b/>
          <w:color w:val="2C3647"/>
          <w:spacing w:val="0"/>
          <w:w w:val="100"/>
          <w:position w:val="-1"/>
          <w:sz w:val="19"/>
          <w:szCs w:val="19"/>
        </w:rPr>
        <w:t>0</w:t>
      </w:r>
      <w:r>
        <w:rPr>
          <w:rFonts w:ascii="Arial" w:cs="Arial" w:eastAsia="Arial" w:hAnsi="Arial"/>
          <w:b/>
          <w:color w:val="2C3647"/>
          <w:spacing w:val="-1"/>
          <w:w w:val="100"/>
          <w:position w:val="-1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0"/>
          <w:w w:val="100"/>
          <w:position w:val="-1"/>
          <w:sz w:val="19"/>
          <w:szCs w:val="19"/>
        </w:rPr>
        <w:t>(</w:t>
      </w:r>
      <w:r>
        <w:rPr>
          <w:rFonts w:ascii="Arial" w:cs="Arial" w:eastAsia="Arial" w:hAnsi="Arial"/>
          <w:b/>
          <w:color w:val="2C3647"/>
          <w:spacing w:val="-4"/>
          <w:w w:val="100"/>
          <w:position w:val="-1"/>
          <w:sz w:val="19"/>
          <w:szCs w:val="19"/>
        </w:rPr>
        <w:t>E</w:t>
      </w:r>
      <w:r>
        <w:rPr>
          <w:rFonts w:ascii="Arial" w:cs="Arial" w:eastAsia="Arial" w:hAnsi="Arial"/>
          <w:b/>
          <w:color w:val="2C3647"/>
          <w:spacing w:val="1"/>
          <w:w w:val="100"/>
          <w:position w:val="-1"/>
          <w:sz w:val="19"/>
          <w:szCs w:val="19"/>
        </w:rPr>
        <w:t>s</w:t>
      </w:r>
      <w:r>
        <w:rPr>
          <w:rFonts w:ascii="Arial" w:cs="Arial" w:eastAsia="Arial" w:hAnsi="Arial"/>
          <w:b/>
          <w:color w:val="2C3647"/>
          <w:spacing w:val="-3"/>
          <w:w w:val="100"/>
          <w:position w:val="-1"/>
          <w:sz w:val="19"/>
          <w:szCs w:val="19"/>
        </w:rPr>
        <w:t>s</w:t>
      </w:r>
      <w:r>
        <w:rPr>
          <w:rFonts w:ascii="Arial" w:cs="Arial" w:eastAsia="Arial" w:hAnsi="Arial"/>
          <w:b/>
          <w:color w:val="2C3647"/>
          <w:spacing w:val="1"/>
          <w:w w:val="100"/>
          <w:position w:val="-1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0"/>
          <w:w w:val="100"/>
          <w:position w:val="-1"/>
          <w:sz w:val="19"/>
          <w:szCs w:val="19"/>
        </w:rPr>
        <w:t>y</w:t>
      </w:r>
      <w:r>
        <w:rPr>
          <w:rFonts w:ascii="Arial" w:cs="Arial" w:eastAsia="Arial" w:hAnsi="Arial"/>
          <w:b/>
          <w:color w:val="2C3647"/>
          <w:spacing w:val="-1"/>
          <w:w w:val="100"/>
          <w:position w:val="-1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0"/>
          <w:w w:val="100"/>
          <w:position w:val="-1"/>
          <w:sz w:val="19"/>
          <w:szCs w:val="19"/>
        </w:rPr>
        <w:t>St</w:t>
      </w:r>
      <w:r>
        <w:rPr>
          <w:rFonts w:ascii="Arial" w:cs="Arial" w:eastAsia="Arial" w:hAnsi="Arial"/>
          <w:b/>
          <w:color w:val="2C3647"/>
          <w:spacing w:val="-1"/>
          <w:w w:val="100"/>
          <w:position w:val="-1"/>
          <w:sz w:val="19"/>
          <w:szCs w:val="19"/>
        </w:rPr>
        <w:t>u</w:t>
      </w:r>
      <w:r>
        <w:rPr>
          <w:rFonts w:ascii="Arial" w:cs="Arial" w:eastAsia="Arial" w:hAnsi="Arial"/>
          <w:b/>
          <w:color w:val="2C3647"/>
          <w:spacing w:val="-1"/>
          <w:w w:val="100"/>
          <w:position w:val="-1"/>
          <w:sz w:val="19"/>
          <w:szCs w:val="19"/>
        </w:rPr>
        <w:t>d</w:t>
      </w:r>
      <w:r>
        <w:rPr>
          <w:rFonts w:ascii="Arial" w:cs="Arial" w:eastAsia="Arial" w:hAnsi="Arial"/>
          <w:b/>
          <w:color w:val="2C3647"/>
          <w:spacing w:val="0"/>
          <w:w w:val="100"/>
          <w:position w:val="-1"/>
          <w:sz w:val="19"/>
          <w:szCs w:val="19"/>
        </w:rPr>
        <w:t>i</w:t>
      </w:r>
      <w:r>
        <w:rPr>
          <w:rFonts w:ascii="Arial" w:cs="Arial" w:eastAsia="Arial" w:hAnsi="Arial"/>
          <w:b/>
          <w:color w:val="2C3647"/>
          <w:spacing w:val="0"/>
          <w:w w:val="100"/>
          <w:position w:val="-1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-3"/>
          <w:w w:val="100"/>
          <w:position w:val="-1"/>
          <w:sz w:val="19"/>
          <w:szCs w:val="19"/>
        </w:rPr>
        <w:t>K</w:t>
      </w:r>
      <w:r>
        <w:rPr>
          <w:rFonts w:ascii="Arial" w:cs="Arial" w:eastAsia="Arial" w:hAnsi="Arial"/>
          <w:b/>
          <w:color w:val="2C3647"/>
          <w:spacing w:val="-3"/>
          <w:w w:val="100"/>
          <w:position w:val="-1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1"/>
          <w:w w:val="100"/>
          <w:position w:val="-1"/>
          <w:sz w:val="19"/>
          <w:szCs w:val="19"/>
        </w:rPr>
        <w:t>s</w:t>
      </w:r>
      <w:r>
        <w:rPr>
          <w:rFonts w:ascii="Arial" w:cs="Arial" w:eastAsia="Arial" w:hAnsi="Arial"/>
          <w:b/>
          <w:color w:val="2C3647"/>
          <w:spacing w:val="-1"/>
          <w:w w:val="100"/>
          <w:position w:val="-1"/>
          <w:sz w:val="19"/>
          <w:szCs w:val="19"/>
        </w:rPr>
        <w:t>u</w:t>
      </w:r>
      <w:r>
        <w:rPr>
          <w:rFonts w:ascii="Arial" w:cs="Arial" w:eastAsia="Arial" w:hAnsi="Arial"/>
          <w:b/>
          <w:color w:val="2C3647"/>
          <w:spacing w:val="0"/>
          <w:w w:val="100"/>
          <w:position w:val="-1"/>
          <w:sz w:val="19"/>
          <w:szCs w:val="19"/>
        </w:rPr>
        <w:t>s</w:t>
      </w:r>
      <w:r>
        <w:rPr>
          <w:rFonts w:ascii="Arial" w:cs="Arial" w:eastAsia="Arial" w:hAnsi="Arial"/>
          <w:b/>
          <w:color w:val="2C3647"/>
          <w:spacing w:val="3"/>
          <w:w w:val="100"/>
          <w:position w:val="-1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0"/>
          <w:w w:val="100"/>
          <w:position w:val="-1"/>
          <w:sz w:val="19"/>
          <w:szCs w:val="19"/>
        </w:rPr>
        <w:t>-</w:t>
      </w:r>
      <w:r>
        <w:rPr>
          <w:rFonts w:ascii="Arial" w:cs="Arial" w:eastAsia="Arial" w:hAnsi="Arial"/>
          <w:b/>
          <w:color w:val="2C3647"/>
          <w:spacing w:val="-8"/>
          <w:w w:val="100"/>
          <w:position w:val="-1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-3"/>
          <w:w w:val="100"/>
          <w:position w:val="-1"/>
          <w:sz w:val="19"/>
          <w:szCs w:val="19"/>
        </w:rPr>
        <w:t>K</w:t>
      </w:r>
      <w:r>
        <w:rPr>
          <w:rFonts w:ascii="Arial" w:cs="Arial" w:eastAsia="Arial" w:hAnsi="Arial"/>
          <w:b/>
          <w:color w:val="2C3647"/>
          <w:spacing w:val="1"/>
          <w:w w:val="100"/>
          <w:position w:val="-1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-1"/>
          <w:w w:val="100"/>
          <w:position w:val="-1"/>
          <w:sz w:val="19"/>
          <w:szCs w:val="19"/>
        </w:rPr>
        <w:t>p</w:t>
      </w:r>
      <w:r>
        <w:rPr>
          <w:rFonts w:ascii="Arial" w:cs="Arial" w:eastAsia="Arial" w:hAnsi="Arial"/>
          <w:b/>
          <w:color w:val="2C3647"/>
          <w:spacing w:val="-3"/>
          <w:w w:val="100"/>
          <w:position w:val="-1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1"/>
          <w:w w:val="100"/>
          <w:position w:val="-1"/>
          <w:sz w:val="19"/>
          <w:szCs w:val="19"/>
        </w:rPr>
        <w:t>s</w:t>
      </w:r>
      <w:r>
        <w:rPr>
          <w:rFonts w:ascii="Arial" w:cs="Arial" w:eastAsia="Arial" w:hAnsi="Arial"/>
          <w:b/>
          <w:color w:val="2C3647"/>
          <w:spacing w:val="-1"/>
          <w:w w:val="100"/>
          <w:position w:val="-1"/>
          <w:sz w:val="19"/>
          <w:szCs w:val="19"/>
        </w:rPr>
        <w:t>i</w:t>
      </w:r>
      <w:r>
        <w:rPr>
          <w:rFonts w:ascii="Arial" w:cs="Arial" w:eastAsia="Arial" w:hAnsi="Arial"/>
          <w:b/>
          <w:color w:val="2C3647"/>
          <w:spacing w:val="0"/>
          <w:w w:val="100"/>
          <w:position w:val="-1"/>
          <w:sz w:val="19"/>
          <w:szCs w:val="19"/>
        </w:rPr>
        <w:t>t</w:t>
      </w:r>
      <w:r>
        <w:rPr>
          <w:rFonts w:ascii="Arial" w:cs="Arial" w:eastAsia="Arial" w:hAnsi="Arial"/>
          <w:b/>
          <w:color w:val="2C3647"/>
          <w:spacing w:val="-3"/>
          <w:w w:val="100"/>
          <w:position w:val="-1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0"/>
          <w:w w:val="100"/>
          <w:position w:val="-1"/>
          <w:sz w:val="19"/>
          <w:szCs w:val="19"/>
        </w:rPr>
        <w:t>s</w:t>
      </w:r>
      <w:r>
        <w:rPr>
          <w:rFonts w:ascii="Arial" w:cs="Arial" w:eastAsia="Arial" w:hAnsi="Arial"/>
          <w:b/>
          <w:color w:val="2C3647"/>
          <w:spacing w:val="6"/>
          <w:w w:val="100"/>
          <w:position w:val="-1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-4"/>
          <w:w w:val="100"/>
          <w:position w:val="-1"/>
          <w:sz w:val="19"/>
          <w:szCs w:val="19"/>
        </w:rPr>
        <w:t>P</w:t>
      </w:r>
      <w:r>
        <w:rPr>
          <w:rFonts w:ascii="Arial" w:cs="Arial" w:eastAsia="Arial" w:hAnsi="Arial"/>
          <w:b/>
          <w:color w:val="2C3647"/>
          <w:spacing w:val="1"/>
          <w:w w:val="100"/>
          <w:position w:val="-1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-1"/>
          <w:w w:val="100"/>
          <w:position w:val="-1"/>
          <w:sz w:val="19"/>
          <w:szCs w:val="19"/>
        </w:rPr>
        <w:t>n</w:t>
      </w:r>
      <w:r>
        <w:rPr>
          <w:rFonts w:ascii="Arial" w:cs="Arial" w:eastAsia="Arial" w:hAnsi="Arial"/>
          <w:b/>
          <w:color w:val="2C3647"/>
          <w:spacing w:val="-1"/>
          <w:w w:val="100"/>
          <w:position w:val="-1"/>
          <w:sz w:val="19"/>
          <w:szCs w:val="19"/>
        </w:rPr>
        <w:t>j</w:t>
      </w:r>
      <w:r>
        <w:rPr>
          <w:rFonts w:ascii="Arial" w:cs="Arial" w:eastAsia="Arial" w:hAnsi="Arial"/>
          <w:b/>
          <w:color w:val="2C3647"/>
          <w:spacing w:val="-3"/>
          <w:w w:val="100"/>
          <w:position w:val="-1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-1"/>
          <w:w w:val="100"/>
          <w:position w:val="-1"/>
          <w:sz w:val="19"/>
          <w:szCs w:val="19"/>
        </w:rPr>
        <w:t>n</w:t>
      </w:r>
      <w:r>
        <w:rPr>
          <w:rFonts w:ascii="Arial" w:cs="Arial" w:eastAsia="Arial" w:hAnsi="Arial"/>
          <w:b/>
          <w:color w:val="2C3647"/>
          <w:spacing w:val="0"/>
          <w:w w:val="100"/>
          <w:position w:val="-1"/>
          <w:sz w:val="19"/>
          <w:szCs w:val="19"/>
        </w:rPr>
        <w:t>g</w:t>
      </w:r>
      <w:r>
        <w:rPr>
          <w:rFonts w:ascii="Arial" w:cs="Arial" w:eastAsia="Arial" w:hAnsi="Arial"/>
          <w:b/>
          <w:color w:val="2C3647"/>
          <w:spacing w:val="1"/>
          <w:w w:val="100"/>
          <w:position w:val="-1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0"/>
          <w:w w:val="100"/>
          <w:position w:val="-1"/>
          <w:sz w:val="19"/>
          <w:szCs w:val="19"/>
        </w:rPr>
        <w:t>&gt;</w:t>
      </w:r>
      <w:r>
        <w:rPr>
          <w:rFonts w:ascii="Arial" w:cs="Arial" w:eastAsia="Arial" w:hAnsi="Arial"/>
          <w:b/>
          <w:color w:val="2C3647"/>
          <w:spacing w:val="1"/>
          <w:w w:val="100"/>
          <w:position w:val="-1"/>
          <w:sz w:val="19"/>
          <w:szCs w:val="19"/>
        </w:rPr>
        <w:t>4</w:t>
      </w:r>
      <w:r>
        <w:rPr>
          <w:rFonts w:ascii="Arial" w:cs="Arial" w:eastAsia="Arial" w:hAnsi="Arial"/>
          <w:b/>
          <w:color w:val="2C3647"/>
          <w:spacing w:val="-3"/>
          <w:w w:val="100"/>
          <w:position w:val="-1"/>
          <w:sz w:val="19"/>
          <w:szCs w:val="19"/>
        </w:rPr>
        <w:t>0</w:t>
      </w:r>
      <w:r>
        <w:rPr>
          <w:rFonts w:ascii="Arial" w:cs="Arial" w:eastAsia="Arial" w:hAnsi="Arial"/>
          <w:b/>
          <w:color w:val="2C3647"/>
          <w:spacing w:val="0"/>
          <w:w w:val="100"/>
          <w:position w:val="-1"/>
          <w:sz w:val="19"/>
          <w:szCs w:val="19"/>
        </w:rPr>
        <w:t>0</w:t>
      </w:r>
      <w:r>
        <w:rPr>
          <w:rFonts w:ascii="Arial" w:cs="Arial" w:eastAsia="Arial" w:hAnsi="Arial"/>
          <w:b/>
          <w:color w:val="2C3647"/>
          <w:spacing w:val="1"/>
          <w:w w:val="100"/>
          <w:position w:val="-1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-3"/>
          <w:w w:val="101"/>
          <w:position w:val="-1"/>
          <w:sz w:val="19"/>
          <w:szCs w:val="19"/>
        </w:rPr>
        <w:t>K</w:t>
      </w:r>
      <w:r>
        <w:rPr>
          <w:rFonts w:ascii="Arial" w:cs="Arial" w:eastAsia="Arial" w:hAnsi="Arial"/>
          <w:b/>
          <w:color w:val="2C3647"/>
          <w:spacing w:val="-3"/>
          <w:w w:val="101"/>
          <w:position w:val="-1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-4"/>
          <w:w w:val="101"/>
          <w:position w:val="-1"/>
          <w:sz w:val="19"/>
          <w:szCs w:val="19"/>
        </w:rPr>
        <w:t>t</w:t>
      </w:r>
      <w:r>
        <w:rPr>
          <w:rFonts w:ascii="Arial" w:cs="Arial" w:eastAsia="Arial" w:hAnsi="Arial"/>
          <w:b/>
          <w:color w:val="2C3647"/>
          <w:spacing w:val="-3"/>
          <w:w w:val="101"/>
          <w:position w:val="-1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0"/>
          <w:w w:val="101"/>
          <w:position w:val="-1"/>
          <w:sz w:val="19"/>
          <w:szCs w:val="19"/>
        </w:rPr>
        <w:t>)</w:t>
      </w:r>
      <w:r>
        <w:rPr>
          <w:rFonts w:ascii="Arial" w:cs="Arial" w:eastAsia="Arial" w:hAnsi="Arial"/>
          <w:color w:val="000000"/>
          <w:spacing w:val="0"/>
          <w:w w:val="100"/>
          <w:position w:val="0"/>
          <w:sz w:val="19"/>
          <w:szCs w:val="19"/>
        </w:rPr>
      </w:r>
    </w:p>
    <w:p>
      <w:pPr>
        <w:rPr>
          <w:rFonts w:ascii="Arial" w:cs="Arial" w:eastAsia="Arial" w:hAnsi="Arial"/>
          <w:sz w:val="15"/>
          <w:szCs w:val="15"/>
        </w:rPr>
        <w:jc w:val="left"/>
        <w:spacing w:before="75"/>
        <w:sectPr>
          <w:type w:val="continuous"/>
          <w:pgSz w:h="16840" w:w="11920"/>
          <w:pgMar w:bottom="280" w:left="460" w:right="460" w:top="720"/>
          <w:cols w:equalWidth="off" w:num="2">
            <w:col w:space="224" w:w="5410"/>
            <w:col w:w="5366"/>
          </w:cols>
        </w:sectPr>
      </w:pPr>
      <w:r>
        <w:br w:type="column"/>
      </w:r>
      <w:r>
        <w:rPr>
          <w:rFonts w:ascii="Arial" w:cs="Arial" w:eastAsia="Arial" w:hAnsi="Arial"/>
          <w:b/>
          <w:color w:val="485367"/>
          <w:spacing w:val="-1"/>
          <w:w w:val="100"/>
          <w:sz w:val="15"/>
          <w:szCs w:val="15"/>
        </w:rPr>
        <w:t>P</w:t>
      </w:r>
      <w:r>
        <w:rPr>
          <w:rFonts w:ascii="Arial" w:cs="Arial" w:eastAsia="Arial" w:hAnsi="Arial"/>
          <w:b/>
          <w:color w:val="485367"/>
          <w:spacing w:val="0"/>
          <w:w w:val="100"/>
          <w:sz w:val="15"/>
          <w:szCs w:val="15"/>
        </w:rPr>
        <w:t>e</w:t>
      </w:r>
      <w:r>
        <w:rPr>
          <w:rFonts w:ascii="Arial" w:cs="Arial" w:eastAsia="Arial" w:hAnsi="Arial"/>
          <w:b/>
          <w:color w:val="485367"/>
          <w:spacing w:val="-1"/>
          <w:w w:val="100"/>
          <w:sz w:val="15"/>
          <w:szCs w:val="15"/>
        </w:rPr>
        <w:t>n</w:t>
      </w:r>
      <w:r>
        <w:rPr>
          <w:rFonts w:ascii="Arial" w:cs="Arial" w:eastAsia="Arial" w:hAnsi="Arial"/>
          <w:b/>
          <w:color w:val="485367"/>
          <w:spacing w:val="0"/>
          <w:w w:val="100"/>
          <w:sz w:val="15"/>
          <w:szCs w:val="15"/>
        </w:rPr>
        <w:t>e</w:t>
      </w:r>
      <w:r>
        <w:rPr>
          <w:rFonts w:ascii="Arial" w:cs="Arial" w:eastAsia="Arial" w:hAnsi="Arial"/>
          <w:b/>
          <w:color w:val="485367"/>
          <w:spacing w:val="2"/>
          <w:w w:val="100"/>
          <w:sz w:val="15"/>
          <w:szCs w:val="15"/>
        </w:rPr>
        <w:t>l</w:t>
      </w:r>
      <w:r>
        <w:rPr>
          <w:rFonts w:ascii="Arial" w:cs="Arial" w:eastAsia="Arial" w:hAnsi="Arial"/>
          <w:b/>
          <w:color w:val="485367"/>
          <w:spacing w:val="-1"/>
          <w:w w:val="100"/>
          <w:sz w:val="15"/>
          <w:szCs w:val="15"/>
        </w:rPr>
        <w:t>u</w:t>
      </w:r>
      <w:r>
        <w:rPr>
          <w:rFonts w:ascii="Arial" w:cs="Arial" w:eastAsia="Arial" w:hAnsi="Arial"/>
          <w:b/>
          <w:color w:val="485367"/>
          <w:spacing w:val="0"/>
          <w:w w:val="100"/>
          <w:sz w:val="15"/>
          <w:szCs w:val="15"/>
        </w:rPr>
        <w:t>s</w:t>
      </w:r>
      <w:r>
        <w:rPr>
          <w:rFonts w:ascii="Arial" w:cs="Arial" w:eastAsia="Arial" w:hAnsi="Arial"/>
          <w:b/>
          <w:color w:val="485367"/>
          <w:spacing w:val="-5"/>
          <w:w w:val="100"/>
          <w:sz w:val="15"/>
          <w:szCs w:val="15"/>
        </w:rPr>
        <w:t>u</w:t>
      </w:r>
      <w:r>
        <w:rPr>
          <w:rFonts w:ascii="Arial" w:cs="Arial" w:eastAsia="Arial" w:hAnsi="Arial"/>
          <w:b/>
          <w:color w:val="485367"/>
          <w:spacing w:val="1"/>
          <w:w w:val="100"/>
          <w:sz w:val="15"/>
          <w:szCs w:val="15"/>
        </w:rPr>
        <w:t>r</w:t>
      </w:r>
      <w:r>
        <w:rPr>
          <w:rFonts w:ascii="Arial" w:cs="Arial" w:eastAsia="Arial" w:hAnsi="Arial"/>
          <w:b/>
          <w:color w:val="485367"/>
          <w:spacing w:val="0"/>
          <w:w w:val="100"/>
          <w:sz w:val="15"/>
          <w:szCs w:val="15"/>
        </w:rPr>
        <w:t>an</w:t>
      </w:r>
      <w:r>
        <w:rPr>
          <w:rFonts w:ascii="Arial" w:cs="Arial" w:eastAsia="Arial" w:hAnsi="Arial"/>
          <w:b/>
          <w:color w:val="485367"/>
          <w:spacing w:val="7"/>
          <w:w w:val="100"/>
          <w:sz w:val="15"/>
          <w:szCs w:val="15"/>
        </w:rPr>
        <w:t> </w:t>
      </w:r>
      <w:r>
        <w:rPr>
          <w:rFonts w:ascii="Arial" w:cs="Arial" w:eastAsia="Arial" w:hAnsi="Arial"/>
          <w:b/>
          <w:color w:val="485367"/>
          <w:spacing w:val="-4"/>
          <w:w w:val="101"/>
          <w:sz w:val="15"/>
          <w:szCs w:val="15"/>
        </w:rPr>
        <w:t>L</w:t>
      </w:r>
      <w:r>
        <w:rPr>
          <w:rFonts w:ascii="Arial" w:cs="Arial" w:eastAsia="Arial" w:hAnsi="Arial"/>
          <w:b/>
          <w:color w:val="485367"/>
          <w:spacing w:val="-4"/>
          <w:w w:val="101"/>
          <w:sz w:val="15"/>
          <w:szCs w:val="15"/>
        </w:rPr>
        <w:t>o</w:t>
      </w:r>
      <w:r>
        <w:rPr>
          <w:rFonts w:ascii="Arial" w:cs="Arial" w:eastAsia="Arial" w:hAnsi="Arial"/>
          <w:b/>
          <w:color w:val="485367"/>
          <w:spacing w:val="-4"/>
          <w:w w:val="101"/>
          <w:sz w:val="15"/>
          <w:szCs w:val="15"/>
        </w:rPr>
        <w:t>g</w:t>
      </w:r>
      <w:r>
        <w:rPr>
          <w:rFonts w:ascii="Arial" w:cs="Arial" w:eastAsia="Arial" w:hAnsi="Arial"/>
          <w:b/>
          <w:color w:val="485367"/>
          <w:spacing w:val="-2"/>
          <w:w w:val="101"/>
          <w:sz w:val="15"/>
          <w:szCs w:val="15"/>
        </w:rPr>
        <w:t>i</w:t>
      </w:r>
      <w:r>
        <w:rPr>
          <w:rFonts w:ascii="Arial" w:cs="Arial" w:eastAsia="Arial" w:hAnsi="Arial"/>
          <w:b/>
          <w:color w:val="485367"/>
          <w:spacing w:val="-4"/>
          <w:w w:val="101"/>
          <w:sz w:val="15"/>
          <w:szCs w:val="15"/>
        </w:rPr>
        <w:t>k</w:t>
      </w:r>
      <w:r>
        <w:rPr>
          <w:rFonts w:ascii="Arial" w:cs="Arial" w:eastAsia="Arial" w:hAnsi="Arial"/>
          <w:b/>
          <w:color w:val="485367"/>
          <w:spacing w:val="0"/>
          <w:w w:val="101"/>
          <w:sz w:val="15"/>
          <w:szCs w:val="15"/>
        </w:rPr>
        <w:t>a</w:t>
      </w:r>
      <w:r>
        <w:rPr>
          <w:rFonts w:ascii="Arial" w:cs="Arial" w:eastAsia="Arial" w:hAnsi="Arial"/>
          <w:color w:val="000000"/>
          <w:spacing w:val="0"/>
          <w:w w:val="100"/>
          <w:sz w:val="15"/>
          <w:szCs w:val="15"/>
        </w:rPr>
      </w:r>
    </w:p>
    <w:p>
      <w:pPr>
        <w:rPr>
          <w:sz w:val="12"/>
          <w:szCs w:val="12"/>
        </w:rPr>
        <w:jc w:val="left"/>
        <w:spacing w:before="9" w:line="120" w:lineRule="exact"/>
      </w:pPr>
      <w:r>
        <w:rPr>
          <w:sz w:val="12"/>
          <w:szCs w:val="12"/>
        </w:rPr>
      </w:r>
    </w:p>
    <w:p>
      <w:pPr>
        <w:rPr>
          <w:rFonts w:ascii="Tahoma" w:cs="Tahoma" w:eastAsia="Tahoma" w:hAnsi="Tahoma"/>
          <w:sz w:val="19"/>
          <w:szCs w:val="19"/>
        </w:rPr>
        <w:jc w:val="left"/>
        <w:spacing w:line="287" w:lineRule="auto"/>
        <w:ind w:left="104" w:right="297"/>
      </w:pP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o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13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ir</w:t>
      </w:r>
      <w:r>
        <w:rPr>
          <w:rFonts w:ascii="Tahoma" w:cs="Tahoma" w:eastAsia="Tahoma" w:hAnsi="Tahoma"/>
          <w:color w:val="2C3647"/>
          <w:spacing w:val="11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ol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h</w:t>
      </w:r>
      <w:r>
        <w:rPr>
          <w:rFonts w:ascii="Tahoma" w:cs="Tahoma" w:eastAsia="Tahoma" w:hAnsi="Tahoma"/>
          <w:color w:val="2C3647"/>
          <w:spacing w:val="11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21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14"/>
          <w:w w:val="100"/>
          <w:sz w:val="19"/>
          <w:szCs w:val="19"/>
        </w:rPr>
        <w:t> </w:t>
      </w:r>
      <w:r>
        <w:rPr>
          <w:rFonts w:ascii="Arial" w:cs="Arial" w:eastAsia="Arial" w:hAnsi="Arial"/>
          <w:i/>
          <w:color w:val="2C3647"/>
          <w:spacing w:val="-1"/>
          <w:w w:val="100"/>
          <w:sz w:val="19"/>
          <w:szCs w:val="19"/>
        </w:rPr>
        <w:t>f</w:t>
      </w:r>
      <w:r>
        <w:rPr>
          <w:rFonts w:ascii="Arial" w:cs="Arial" w:eastAsia="Arial" w:hAnsi="Arial"/>
          <w:i/>
          <w:color w:val="2C3647"/>
          <w:spacing w:val="-3"/>
          <w:w w:val="100"/>
          <w:sz w:val="19"/>
          <w:szCs w:val="19"/>
        </w:rPr>
        <w:t>l</w:t>
      </w:r>
      <w:r>
        <w:rPr>
          <w:rFonts w:ascii="Arial" w:cs="Arial" w:eastAsia="Arial" w:hAnsi="Arial"/>
          <w:i/>
          <w:color w:val="2C3647"/>
          <w:spacing w:val="-3"/>
          <w:w w:val="100"/>
          <w:sz w:val="19"/>
          <w:szCs w:val="19"/>
        </w:rPr>
        <w:t>o</w:t>
      </w:r>
      <w:r>
        <w:rPr>
          <w:rFonts w:ascii="Arial" w:cs="Arial" w:eastAsia="Arial" w:hAnsi="Arial"/>
          <w:i/>
          <w:color w:val="2C3647"/>
          <w:spacing w:val="1"/>
          <w:w w:val="100"/>
          <w:sz w:val="19"/>
          <w:szCs w:val="19"/>
        </w:rPr>
        <w:t>w</w:t>
      </w:r>
      <w:r>
        <w:rPr>
          <w:rFonts w:ascii="Arial" w:cs="Arial" w:eastAsia="Arial" w:hAnsi="Arial"/>
          <w:i/>
          <w:color w:val="2C3647"/>
          <w:spacing w:val="-4"/>
          <w:w w:val="100"/>
          <w:sz w:val="19"/>
          <w:szCs w:val="19"/>
        </w:rPr>
        <w:t>c</w:t>
      </w:r>
      <w:r>
        <w:rPr>
          <w:rFonts w:ascii="Arial" w:cs="Arial" w:eastAsia="Arial" w:hAnsi="Arial"/>
          <w:i/>
          <w:color w:val="2C3647"/>
          <w:spacing w:val="1"/>
          <w:w w:val="100"/>
          <w:sz w:val="19"/>
          <w:szCs w:val="19"/>
        </w:rPr>
        <w:t>h</w:t>
      </w:r>
      <w:r>
        <w:rPr>
          <w:rFonts w:ascii="Arial" w:cs="Arial" w:eastAsia="Arial" w:hAnsi="Arial"/>
          <w:i/>
          <w:color w:val="2C3647"/>
          <w:spacing w:val="1"/>
          <w:w w:val="100"/>
          <w:sz w:val="19"/>
          <w:szCs w:val="19"/>
        </w:rPr>
        <w:t>a</w:t>
      </w:r>
      <w:r>
        <w:rPr>
          <w:rFonts w:ascii="Arial" w:cs="Arial" w:eastAsia="Arial" w:hAnsi="Arial"/>
          <w:i/>
          <w:color w:val="2C3647"/>
          <w:spacing w:val="0"/>
          <w:w w:val="100"/>
          <w:sz w:val="19"/>
          <w:szCs w:val="19"/>
        </w:rPr>
        <w:t>rt</w:t>
      </w:r>
      <w:r>
        <w:rPr>
          <w:rFonts w:ascii="Arial" w:cs="Arial" w:eastAsia="Arial" w:hAnsi="Arial"/>
          <w:i/>
          <w:color w:val="2C3647"/>
          <w:spacing w:val="14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h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13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l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8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il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h</w:t>
      </w:r>
      <w:r>
        <w:rPr>
          <w:rFonts w:ascii="Tahoma" w:cs="Tahoma" w:eastAsia="Tahoma" w:hAnsi="Tahoma"/>
          <w:color w:val="2C3647"/>
          <w:spacing w:val="16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14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12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o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13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1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-1"/>
          <w:w w:val="101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1"/>
          <w:w w:val="101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2"/>
          <w:w w:val="101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1"/>
          <w:w w:val="10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2"/>
          <w:w w:val="101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-1"/>
          <w:w w:val="10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5"/>
          <w:w w:val="101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kan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j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ti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tion</w:t>
      </w:r>
      <w:r>
        <w:rPr>
          <w:rFonts w:ascii="Tahoma" w:cs="Tahoma" w:eastAsia="Tahoma" w:hAnsi="Tahoma"/>
          <w:color w:val="2C3647"/>
          <w:spacing w:val="6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(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j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J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l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6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1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-1"/>
          <w:w w:val="101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1"/>
          <w:w w:val="101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1"/>
          <w:w w:val="101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-1"/>
          <w:w w:val="101"/>
          <w:sz w:val="19"/>
          <w:szCs w:val="19"/>
        </w:rPr>
        <w:t>)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:</w:t>
      </w:r>
      <w:r>
        <w:rPr>
          <w:rFonts w:ascii="Tahoma" w:cs="Tahoma" w:eastAsia="Tahoma" w:hAnsi="Tahoma"/>
          <w:color w:val="000000"/>
          <w:spacing w:val="0"/>
          <w:w w:val="100"/>
          <w:sz w:val="19"/>
          <w:szCs w:val="19"/>
        </w:rPr>
      </w:r>
    </w:p>
    <w:p>
      <w:pPr>
        <w:rPr>
          <w:rFonts w:ascii="Tahoma" w:cs="Tahoma" w:eastAsia="Tahoma" w:hAnsi="Tahoma"/>
          <w:sz w:val="19"/>
          <w:szCs w:val="19"/>
        </w:rPr>
        <w:jc w:val="left"/>
        <w:spacing w:line="220" w:lineRule="exact"/>
        <w:ind w:left="104"/>
      </w:pP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1.</w:t>
      </w:r>
      <w:r>
        <w:rPr>
          <w:rFonts w:ascii="Tahoma" w:cs="Tahoma" w:eastAsia="Tahoma" w:hAnsi="Tahoma"/>
          <w:color w:val="2C3647"/>
          <w:spacing w:val="-8"/>
          <w:w w:val="100"/>
          <w:position w:val="-1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Jika</w:t>
      </w:r>
      <w:r>
        <w:rPr>
          <w:rFonts w:ascii="Tahoma" w:cs="Tahoma" w:eastAsia="Tahoma" w:hAnsi="Tahoma"/>
          <w:color w:val="2C3647"/>
          <w:spacing w:val="-9"/>
          <w:w w:val="100"/>
          <w:position w:val="-1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J</w:t>
      </w:r>
      <w:r>
        <w:rPr>
          <w:rFonts w:ascii="Tahoma" w:cs="Tahoma" w:eastAsia="Tahoma" w:hAnsi="Tahoma"/>
          <w:color w:val="2C3647"/>
          <w:spacing w:val="-10"/>
          <w:w w:val="100"/>
          <w:position w:val="-1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≤</w:t>
      </w:r>
      <w:r>
        <w:rPr>
          <w:rFonts w:ascii="Tahoma" w:cs="Tahoma" w:eastAsia="Tahoma" w:hAnsi="Tahoma"/>
          <w:color w:val="2C3647"/>
          <w:spacing w:val="-10"/>
          <w:w w:val="100"/>
          <w:position w:val="-1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9"/>
          <w:szCs w:val="19"/>
        </w:rPr>
        <w:t>1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9"/>
          <w:szCs w:val="19"/>
        </w:rPr>
        <w:t>0</w:t>
      </w:r>
      <w:r>
        <w:rPr>
          <w:rFonts w:ascii="Tahoma" w:cs="Tahoma" w:eastAsia="Tahoma" w:hAnsi="Tahoma"/>
          <w:color w:val="2C3647"/>
          <w:spacing w:val="-5"/>
          <w:w w:val="100"/>
          <w:position w:val="-1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,</w:t>
      </w:r>
      <w:r>
        <w:rPr>
          <w:rFonts w:ascii="Tahoma" w:cs="Tahoma" w:eastAsia="Tahoma" w:hAnsi="Tahoma"/>
          <w:color w:val="2C3647"/>
          <w:spacing w:val="-6"/>
          <w:w w:val="100"/>
          <w:position w:val="-1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4"/>
          <w:w w:val="100"/>
          <w:position w:val="-1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1"/>
          <w:w w:val="100"/>
          <w:position w:val="-1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ir</w:t>
      </w:r>
      <w:r>
        <w:rPr>
          <w:rFonts w:ascii="Tahoma" w:cs="Tahoma" w:eastAsia="Tahoma" w:hAnsi="Tahoma"/>
          <w:color w:val="2C3647"/>
          <w:spacing w:val="-7"/>
          <w:w w:val="100"/>
          <w:position w:val="-1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position w:val="-1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5"/>
          <w:w w:val="100"/>
          <w:position w:val="-1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2"/>
          <w:w w:val="100"/>
          <w:position w:val="-1"/>
          <w:sz w:val="19"/>
          <w:szCs w:val="19"/>
        </w:rPr>
        <w:t>j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l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-7"/>
          <w:w w:val="100"/>
          <w:position w:val="-1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4"/>
          <w:w w:val="101"/>
          <w:position w:val="-1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-5"/>
          <w:w w:val="101"/>
          <w:position w:val="-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4"/>
          <w:w w:val="101"/>
          <w:position w:val="-1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-8"/>
          <w:w w:val="101"/>
          <w:position w:val="-1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0"/>
          <w:w w:val="101"/>
          <w:position w:val="-1"/>
          <w:sz w:val="19"/>
          <w:szCs w:val="19"/>
        </w:rPr>
        <w:t>.</w:t>
      </w:r>
      <w:r>
        <w:rPr>
          <w:rFonts w:ascii="Tahoma" w:cs="Tahoma" w:eastAsia="Tahoma" w:hAnsi="Tahoma"/>
          <w:color w:val="000000"/>
          <w:spacing w:val="0"/>
          <w:w w:val="100"/>
          <w:position w:val="0"/>
          <w:sz w:val="19"/>
          <w:szCs w:val="19"/>
        </w:rPr>
      </w:r>
    </w:p>
    <w:p>
      <w:pPr>
        <w:rPr>
          <w:rFonts w:ascii="Tahoma" w:cs="Tahoma" w:eastAsia="Tahoma" w:hAnsi="Tahoma"/>
          <w:sz w:val="19"/>
          <w:szCs w:val="19"/>
        </w:rPr>
        <w:jc w:val="left"/>
        <w:spacing w:before="50"/>
        <w:ind w:left="104"/>
      </w:pP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2.</w:t>
      </w:r>
      <w:r>
        <w:rPr>
          <w:rFonts w:ascii="Tahoma" w:cs="Tahoma" w:eastAsia="Tahoma" w:hAnsi="Tahoma"/>
          <w:color w:val="2C3647"/>
          <w:spacing w:val="-8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Jika</w:t>
      </w:r>
      <w:r>
        <w:rPr>
          <w:rFonts w:ascii="Tahoma" w:cs="Tahoma" w:eastAsia="Tahoma" w:hAnsi="Tahoma"/>
          <w:color w:val="2C3647"/>
          <w:spacing w:val="-9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10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-12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&lt;</w:t>
      </w:r>
      <w:r>
        <w:rPr>
          <w:rFonts w:ascii="Tahoma" w:cs="Tahoma" w:eastAsia="Tahoma" w:hAnsi="Tahoma"/>
          <w:color w:val="2C3647"/>
          <w:spacing w:val="-14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J</w:t>
      </w:r>
      <w:r>
        <w:rPr>
          <w:rFonts w:ascii="Tahoma" w:cs="Tahoma" w:eastAsia="Tahoma" w:hAnsi="Tahoma"/>
          <w:color w:val="2C3647"/>
          <w:spacing w:val="-10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≤</w:t>
      </w:r>
      <w:r>
        <w:rPr>
          <w:rFonts w:ascii="Tahoma" w:cs="Tahoma" w:eastAsia="Tahoma" w:hAnsi="Tahoma"/>
          <w:color w:val="2C3647"/>
          <w:spacing w:val="-10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2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0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,</w:t>
      </w:r>
      <w:r>
        <w:rPr>
          <w:rFonts w:ascii="Tahoma" w:cs="Tahoma" w:eastAsia="Tahoma" w:hAnsi="Tahoma"/>
          <w:color w:val="2C3647"/>
          <w:spacing w:val="-9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ir</w:t>
      </w:r>
      <w:r>
        <w:rPr>
          <w:rFonts w:ascii="Tahoma" w:cs="Tahoma" w:eastAsia="Tahoma" w:hAnsi="Tahoma"/>
          <w:color w:val="2C3647"/>
          <w:spacing w:val="-8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6"/>
          <w:w w:val="101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-5"/>
          <w:w w:val="101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2"/>
          <w:w w:val="101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-5"/>
          <w:w w:val="101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2"/>
          <w:w w:val="101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5"/>
          <w:w w:val="10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.</w:t>
      </w:r>
      <w:r>
        <w:rPr>
          <w:rFonts w:ascii="Tahoma" w:cs="Tahoma" w:eastAsia="Tahoma" w:hAnsi="Tahoma"/>
          <w:color w:val="000000"/>
          <w:spacing w:val="0"/>
          <w:w w:val="100"/>
          <w:sz w:val="19"/>
          <w:szCs w:val="19"/>
        </w:rPr>
      </w:r>
    </w:p>
    <w:p>
      <w:pPr>
        <w:rPr>
          <w:rFonts w:ascii="Tahoma" w:cs="Tahoma" w:eastAsia="Tahoma" w:hAnsi="Tahoma"/>
          <w:sz w:val="19"/>
          <w:szCs w:val="19"/>
        </w:rPr>
        <w:jc w:val="left"/>
        <w:spacing w:before="46"/>
        <w:ind w:left="104"/>
      </w:pP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3.</w:t>
      </w:r>
      <w:r>
        <w:rPr>
          <w:rFonts w:ascii="Tahoma" w:cs="Tahoma" w:eastAsia="Tahoma" w:hAnsi="Tahoma"/>
          <w:color w:val="2C3647"/>
          <w:spacing w:val="-8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Jika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J</w:t>
      </w:r>
      <w:r>
        <w:rPr>
          <w:rFonts w:ascii="Tahoma" w:cs="Tahoma" w:eastAsia="Tahoma" w:hAnsi="Tahoma"/>
          <w:color w:val="2C3647"/>
          <w:spacing w:val="-6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&gt;</w:t>
      </w:r>
      <w:r>
        <w:rPr>
          <w:rFonts w:ascii="Tahoma" w:cs="Tahoma" w:eastAsia="Tahoma" w:hAnsi="Tahoma"/>
          <w:color w:val="2C3647"/>
          <w:spacing w:val="-6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2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0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,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ir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10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3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5"/>
          <w:w w:val="101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-4"/>
          <w:w w:val="101"/>
          <w:sz w:val="19"/>
          <w:szCs w:val="19"/>
        </w:rPr>
        <w:t>o</w:t>
      </w:r>
      <w:r>
        <w:rPr>
          <w:rFonts w:ascii="Tahoma" w:cs="Tahoma" w:eastAsia="Tahoma" w:hAnsi="Tahoma"/>
          <w:color w:val="2C3647"/>
          <w:spacing w:val="-4"/>
          <w:w w:val="101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4"/>
          <w:w w:val="101"/>
          <w:sz w:val="19"/>
          <w:szCs w:val="19"/>
        </w:rPr>
        <w:t>o</w:t>
      </w:r>
      <w:r>
        <w:rPr>
          <w:rFonts w:ascii="Tahoma" w:cs="Tahoma" w:eastAsia="Tahoma" w:hAnsi="Tahoma"/>
          <w:color w:val="2C3647"/>
          <w:spacing w:val="-5"/>
          <w:w w:val="101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.</w:t>
      </w:r>
      <w:r>
        <w:rPr>
          <w:rFonts w:ascii="Tahoma" w:cs="Tahoma" w:eastAsia="Tahoma" w:hAnsi="Tahoma"/>
          <w:color w:val="000000"/>
          <w:spacing w:val="0"/>
          <w:w w:val="100"/>
          <w:sz w:val="19"/>
          <w:szCs w:val="19"/>
        </w:rPr>
      </w:r>
    </w:p>
    <w:p>
      <w:pPr>
        <w:rPr>
          <w:rFonts w:ascii="Tahoma" w:cs="Tahoma" w:eastAsia="Tahoma" w:hAnsi="Tahoma"/>
          <w:sz w:val="19"/>
          <w:szCs w:val="19"/>
        </w:rPr>
        <w:jc w:val="left"/>
        <w:spacing w:before="50" w:line="288" w:lineRule="auto"/>
        <w:ind w:left="104" w:right="292"/>
      </w:pP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kan</w:t>
      </w:r>
      <w:r>
        <w:rPr>
          <w:rFonts w:ascii="Tahoma" w:cs="Tahoma" w:eastAsia="Tahoma" w:hAnsi="Tahoma"/>
          <w:color w:val="2C3647"/>
          <w:spacing w:val="4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f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o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ot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W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c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3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4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(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ke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-8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=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1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0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,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-7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ke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C</w:t>
      </w:r>
      <w:r>
        <w:rPr>
          <w:rFonts w:ascii="Tahoma" w:cs="Tahoma" w:eastAsia="Tahoma" w:hAnsi="Tahoma"/>
          <w:color w:val="2C3647"/>
          <w:spacing w:val="-6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=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1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5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,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C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ke</w:t>
      </w:r>
      <w:r>
        <w:rPr>
          <w:rFonts w:ascii="Tahoma" w:cs="Tahoma" w:eastAsia="Tahoma" w:hAnsi="Tahoma"/>
          <w:color w:val="2C3647"/>
          <w:spacing w:val="-6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=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8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)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,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ir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h</w:t>
      </w:r>
      <w:r>
        <w:rPr>
          <w:rFonts w:ascii="Tahoma" w:cs="Tahoma" w:eastAsia="Tahoma" w:hAnsi="Tahoma"/>
          <w:color w:val="2C3647"/>
          <w:spacing w:val="8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te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0"/>
          <w:w w:val="100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2"/>
          <w:w w:val="100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0"/>
          <w:w w:val="100"/>
          <w:sz w:val="19"/>
          <w:szCs w:val="19"/>
        </w:rPr>
        <w:t>→</w:t>
      </w:r>
      <w:r>
        <w:rPr>
          <w:rFonts w:ascii="Arial" w:cs="Arial" w:eastAsia="Arial" w:hAnsi="Arial"/>
          <w:b/>
          <w:color w:val="2C3647"/>
          <w:spacing w:val="5"/>
          <w:w w:val="100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0"/>
          <w:w w:val="100"/>
          <w:sz w:val="19"/>
          <w:szCs w:val="19"/>
        </w:rPr>
        <w:t>B</w:t>
      </w:r>
      <w:r>
        <w:rPr>
          <w:rFonts w:ascii="Arial" w:cs="Arial" w:eastAsia="Arial" w:hAnsi="Arial"/>
          <w:b/>
          <w:color w:val="2C3647"/>
          <w:spacing w:val="2"/>
          <w:w w:val="100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0"/>
          <w:w w:val="100"/>
          <w:sz w:val="19"/>
          <w:szCs w:val="19"/>
        </w:rPr>
        <w:t>→</w:t>
      </w:r>
      <w:r>
        <w:rPr>
          <w:rFonts w:ascii="Arial" w:cs="Arial" w:eastAsia="Arial" w:hAnsi="Arial"/>
          <w:b/>
          <w:color w:val="2C3647"/>
          <w:spacing w:val="5"/>
          <w:w w:val="100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0"/>
          <w:w w:val="100"/>
          <w:sz w:val="19"/>
          <w:szCs w:val="19"/>
        </w:rPr>
        <w:t>C</w:t>
      </w:r>
      <w:r>
        <w:rPr>
          <w:rFonts w:ascii="Arial" w:cs="Arial" w:eastAsia="Arial" w:hAnsi="Arial"/>
          <w:b/>
          <w:color w:val="2C3647"/>
          <w:spacing w:val="2"/>
          <w:w w:val="100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0"/>
          <w:w w:val="100"/>
          <w:sz w:val="19"/>
          <w:szCs w:val="19"/>
        </w:rPr>
        <w:t>→</w:t>
      </w:r>
      <w:r>
        <w:rPr>
          <w:rFonts w:ascii="Arial" w:cs="Arial" w:eastAsia="Arial" w:hAnsi="Arial"/>
          <w:b/>
          <w:color w:val="2C3647"/>
          <w:spacing w:val="5"/>
          <w:w w:val="100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-1"/>
          <w:w w:val="101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.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li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l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h</w:t>
      </w:r>
      <w:r>
        <w:rPr>
          <w:rFonts w:ascii="Tahoma" w:cs="Tahoma" w:eastAsia="Tahoma" w:hAnsi="Tahoma"/>
          <w:color w:val="2C3647"/>
          <w:spacing w:val="30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j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is</w:t>
      </w:r>
      <w:r>
        <w:rPr>
          <w:rFonts w:ascii="Tahoma" w:cs="Tahoma" w:eastAsia="Tahoma" w:hAnsi="Tahoma"/>
          <w:color w:val="2C3647"/>
          <w:spacing w:val="23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34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y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26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kan</w:t>
      </w:r>
      <w:r>
        <w:rPr>
          <w:rFonts w:ascii="Tahoma" w:cs="Tahoma" w:eastAsia="Tahoma" w:hAnsi="Tahoma"/>
          <w:color w:val="2C3647"/>
          <w:spacing w:val="30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ir</w:t>
      </w:r>
      <w:r>
        <w:rPr>
          <w:rFonts w:ascii="Tahoma" w:cs="Tahoma" w:eastAsia="Tahoma" w:hAnsi="Tahoma"/>
          <w:color w:val="2C3647"/>
          <w:spacing w:val="27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28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ti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31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h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28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h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31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32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(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23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ke</w:t>
      </w:r>
      <w:r>
        <w:rPr>
          <w:rFonts w:ascii="Tahoma" w:cs="Tahoma" w:eastAsia="Tahoma" w:hAnsi="Tahoma"/>
          <w:color w:val="2C3647"/>
          <w:spacing w:val="26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,</w:t>
      </w:r>
      <w:r>
        <w:rPr>
          <w:rFonts w:ascii="Tahoma" w:cs="Tahoma" w:eastAsia="Tahoma" w:hAnsi="Tahoma"/>
          <w:color w:val="2C3647"/>
          <w:spacing w:val="24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24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ke</w:t>
      </w:r>
      <w:r>
        <w:rPr>
          <w:rFonts w:ascii="Tahoma" w:cs="Tahoma" w:eastAsia="Tahoma" w:hAnsi="Tahoma"/>
          <w:color w:val="2C3647"/>
          <w:spacing w:val="22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C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,</w:t>
      </w:r>
      <w:r>
        <w:rPr>
          <w:rFonts w:ascii="Tahoma" w:cs="Tahoma" w:eastAsia="Tahoma" w:hAnsi="Tahoma"/>
          <w:color w:val="2C3647"/>
          <w:spacing w:val="24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24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C</w:t>
      </w:r>
      <w:r>
        <w:rPr>
          <w:rFonts w:ascii="Tahoma" w:cs="Tahoma" w:eastAsia="Tahoma" w:hAnsi="Tahoma"/>
          <w:color w:val="2C3647"/>
          <w:spacing w:val="26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ke</w:t>
      </w:r>
      <w:r>
        <w:rPr>
          <w:rFonts w:ascii="Tahoma" w:cs="Tahoma" w:eastAsia="Tahoma" w:hAnsi="Tahoma"/>
          <w:color w:val="2C3647"/>
          <w:spacing w:val="22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2"/>
          <w:w w:val="101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)</w:t>
      </w:r>
      <w:r>
        <w:rPr>
          <w:rFonts w:ascii="Tahoma" w:cs="Tahoma" w:eastAsia="Tahoma" w:hAnsi="Tahoma"/>
          <w:color w:val="000000"/>
          <w:spacing w:val="0"/>
          <w:w w:val="100"/>
          <w:sz w:val="19"/>
          <w:szCs w:val="19"/>
        </w:rPr>
      </w:r>
    </w:p>
    <w:p>
      <w:pPr>
        <w:rPr>
          <w:rFonts w:ascii="Tahoma" w:cs="Tahoma" w:eastAsia="Tahoma" w:hAnsi="Tahoma"/>
          <w:sz w:val="19"/>
          <w:szCs w:val="19"/>
        </w:rPr>
        <w:jc w:val="left"/>
        <w:spacing w:line="220" w:lineRule="exact"/>
        <w:ind w:left="104"/>
      </w:pPr>
      <w:r>
        <w:rPr>
          <w:rFonts w:ascii="Tahoma" w:cs="Tahoma" w:eastAsia="Tahoma" w:hAnsi="Tahoma"/>
          <w:color w:val="2C3647"/>
          <w:spacing w:val="2"/>
          <w:w w:val="100"/>
          <w:position w:val="-1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2"/>
          <w:w w:val="100"/>
          <w:position w:val="-1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2"/>
          <w:w w:val="100"/>
          <w:position w:val="-1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5"/>
          <w:w w:val="100"/>
          <w:position w:val="-1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kan</w:t>
      </w:r>
      <w:r>
        <w:rPr>
          <w:rFonts w:ascii="Tahoma" w:cs="Tahoma" w:eastAsia="Tahoma" w:hAnsi="Tahoma"/>
          <w:color w:val="2C3647"/>
          <w:spacing w:val="11"/>
          <w:w w:val="100"/>
          <w:position w:val="-1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4"/>
          <w:w w:val="100"/>
          <w:position w:val="-1"/>
          <w:sz w:val="19"/>
          <w:szCs w:val="19"/>
        </w:rPr>
        <w:t>l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o</w:t>
      </w:r>
      <w:r>
        <w:rPr>
          <w:rFonts w:ascii="Tahoma" w:cs="Tahoma" w:eastAsia="Tahoma" w:hAnsi="Tahoma"/>
          <w:color w:val="2C3647"/>
          <w:spacing w:val="-2"/>
          <w:w w:val="100"/>
          <w:position w:val="-1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ika</w:t>
      </w:r>
      <w:r>
        <w:rPr>
          <w:rFonts w:ascii="Tahoma" w:cs="Tahoma" w:eastAsia="Tahoma" w:hAnsi="Tahoma"/>
          <w:color w:val="2C3647"/>
          <w:spacing w:val="2"/>
          <w:w w:val="100"/>
          <w:position w:val="-1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position w:val="-1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-5"/>
          <w:w w:val="100"/>
          <w:position w:val="-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2"/>
          <w:w w:val="100"/>
          <w:position w:val="-1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7"/>
          <w:w w:val="100"/>
          <w:position w:val="-1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li</w:t>
      </w:r>
      <w:r>
        <w:rPr>
          <w:rFonts w:ascii="Tahoma" w:cs="Tahoma" w:eastAsia="Tahoma" w:hAnsi="Tahoma"/>
          <w:color w:val="2C3647"/>
          <w:spacing w:val="-5"/>
          <w:w w:val="100"/>
          <w:position w:val="-1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,</w:t>
      </w:r>
      <w:r>
        <w:rPr>
          <w:rFonts w:ascii="Tahoma" w:cs="Tahoma" w:eastAsia="Tahoma" w:hAnsi="Tahoma"/>
          <w:color w:val="2C3647"/>
          <w:spacing w:val="5"/>
          <w:w w:val="100"/>
          <w:position w:val="-1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position w:val="-1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ta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1"/>
          <w:w w:val="100"/>
          <w:position w:val="-1"/>
          <w:sz w:val="19"/>
          <w:szCs w:val="19"/>
        </w:rPr>
        <w:t>h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it</w:t>
      </w:r>
      <w:r>
        <w:rPr>
          <w:rFonts w:ascii="Tahoma" w:cs="Tahoma" w:eastAsia="Tahoma" w:hAnsi="Tahoma"/>
          <w:color w:val="2C3647"/>
          <w:spacing w:val="-3"/>
          <w:w w:val="100"/>
          <w:position w:val="-1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-3"/>
          <w:w w:val="100"/>
          <w:position w:val="-1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8"/>
          <w:w w:val="100"/>
          <w:position w:val="-1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9"/>
          <w:szCs w:val="19"/>
        </w:rPr>
        <w:t>f</w:t>
      </w:r>
      <w:r>
        <w:rPr>
          <w:rFonts w:ascii="Tahoma" w:cs="Tahoma" w:eastAsia="Tahoma" w:hAnsi="Tahoma"/>
          <w:color w:val="2C3647"/>
          <w:spacing w:val="-4"/>
          <w:w w:val="100"/>
          <w:position w:val="-1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-2"/>
          <w:w w:val="100"/>
          <w:position w:val="-1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1"/>
          <w:w w:val="100"/>
          <w:position w:val="-1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-2"/>
          <w:w w:val="100"/>
          <w:position w:val="-1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8"/>
          <w:w w:val="100"/>
          <w:position w:val="-1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1"/>
          <w:w w:val="100"/>
          <w:position w:val="-1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5"/>
          <w:w w:val="100"/>
          <w:position w:val="-1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2"/>
          <w:w w:val="100"/>
          <w:position w:val="-1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9"/>
          <w:szCs w:val="19"/>
        </w:rPr>
        <w:t>/</w:t>
      </w:r>
      <w:r>
        <w:rPr>
          <w:rFonts w:ascii="Tahoma" w:cs="Tahoma" w:eastAsia="Tahoma" w:hAnsi="Tahoma"/>
          <w:color w:val="2C3647"/>
          <w:spacing w:val="1"/>
          <w:w w:val="100"/>
          <w:position w:val="-1"/>
          <w:sz w:val="19"/>
          <w:szCs w:val="19"/>
        </w:rPr>
        <w:t>w</w:t>
      </w:r>
      <w:r>
        <w:rPr>
          <w:rFonts w:ascii="Tahoma" w:cs="Tahoma" w:eastAsia="Tahoma" w:hAnsi="Tahoma"/>
          <w:color w:val="2C3647"/>
          <w:spacing w:val="-5"/>
          <w:w w:val="100"/>
          <w:position w:val="-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ktu</w:t>
      </w:r>
      <w:r>
        <w:rPr>
          <w:rFonts w:ascii="Tahoma" w:cs="Tahoma" w:eastAsia="Tahoma" w:hAnsi="Tahoma"/>
          <w:color w:val="2C3647"/>
          <w:spacing w:val="9"/>
          <w:w w:val="100"/>
          <w:position w:val="-1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position w:val="-1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position w:val="-1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ili</w:t>
      </w:r>
      <w:r>
        <w:rPr>
          <w:rFonts w:ascii="Tahoma" w:cs="Tahoma" w:eastAsia="Tahoma" w:hAnsi="Tahoma"/>
          <w:color w:val="2C3647"/>
          <w:spacing w:val="1"/>
          <w:w w:val="100"/>
          <w:position w:val="-1"/>
          <w:sz w:val="19"/>
          <w:szCs w:val="19"/>
        </w:rPr>
        <w:t>h</w:t>
      </w:r>
      <w:r>
        <w:rPr>
          <w:rFonts w:ascii="Tahoma" w:cs="Tahoma" w:eastAsia="Tahoma" w:hAnsi="Tahoma"/>
          <w:color w:val="2C3647"/>
          <w:spacing w:val="-5"/>
          <w:w w:val="100"/>
          <w:position w:val="-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6"/>
          <w:w w:val="100"/>
          <w:position w:val="-1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-4"/>
          <w:w w:val="100"/>
          <w:position w:val="-1"/>
          <w:sz w:val="19"/>
          <w:szCs w:val="19"/>
        </w:rPr>
        <w:t>o</w:t>
      </w:r>
      <w:r>
        <w:rPr>
          <w:rFonts w:ascii="Tahoma" w:cs="Tahoma" w:eastAsia="Tahoma" w:hAnsi="Tahoma"/>
          <w:color w:val="2C3647"/>
          <w:spacing w:val="2"/>
          <w:w w:val="100"/>
          <w:position w:val="-1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5"/>
          <w:w w:val="100"/>
          <w:position w:val="-1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2"/>
          <w:w w:val="100"/>
          <w:position w:val="-1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-5"/>
          <w:w w:val="100"/>
          <w:position w:val="-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1"/>
          <w:w w:val="100"/>
          <w:position w:val="-1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-2"/>
          <w:w w:val="100"/>
          <w:position w:val="-1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-2"/>
          <w:w w:val="100"/>
          <w:position w:val="-1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o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5"/>
          <w:w w:val="100"/>
          <w:position w:val="-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2"/>
          <w:w w:val="100"/>
          <w:position w:val="-1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11"/>
          <w:w w:val="100"/>
          <w:position w:val="-1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1"/>
          <w:position w:val="-1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1"/>
          <w:w w:val="101"/>
          <w:position w:val="-1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1"/>
          <w:w w:val="101"/>
          <w:position w:val="-1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-2"/>
          <w:w w:val="101"/>
          <w:position w:val="-1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-1"/>
          <w:w w:val="101"/>
          <w:position w:val="-1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2"/>
          <w:w w:val="101"/>
          <w:position w:val="-1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1"/>
          <w:w w:val="101"/>
          <w:position w:val="-1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0"/>
          <w:w w:val="101"/>
          <w:position w:val="-1"/>
          <w:sz w:val="19"/>
          <w:szCs w:val="19"/>
        </w:rPr>
        <w:t>t!</w:t>
      </w:r>
      <w:r>
        <w:rPr>
          <w:rFonts w:ascii="Tahoma" w:cs="Tahoma" w:eastAsia="Tahoma" w:hAnsi="Tahoma"/>
          <w:color w:val="000000"/>
          <w:spacing w:val="0"/>
          <w:w w:val="100"/>
          <w:position w:val="0"/>
          <w:sz w:val="19"/>
          <w:szCs w:val="19"/>
        </w:rPr>
      </w:r>
    </w:p>
    <w:p>
      <w:pPr>
        <w:rPr>
          <w:sz w:val="26"/>
          <w:szCs w:val="26"/>
        </w:rPr>
        <w:jc w:val="left"/>
        <w:spacing w:before="1" w:line="260" w:lineRule="exact"/>
      </w:pPr>
      <w:r>
        <w:rPr>
          <w:sz w:val="26"/>
          <w:szCs w:val="26"/>
        </w:rPr>
      </w:r>
    </w:p>
    <w:p>
      <w:pPr>
        <w:rPr>
          <w:rFonts w:ascii="Arial" w:cs="Arial" w:eastAsia="Arial" w:hAnsi="Arial"/>
          <w:sz w:val="16"/>
          <w:szCs w:val="16"/>
        </w:rPr>
        <w:jc w:val="left"/>
        <w:spacing w:before="39"/>
        <w:ind w:left="317"/>
        <w:sectPr>
          <w:type w:val="continuous"/>
          <w:pgSz w:h="16840" w:w="11920"/>
          <w:pgMar w:bottom="280" w:left="460" w:right="460" w:top="720"/>
        </w:sectPr>
      </w:pPr>
      <w:r>
        <w:pict>
          <v:group coordorigin="566,-114" coordsize="10774,3909" style="position:absolute;margin-left:28.3pt;margin-top:-5.71609pt;width:538.7pt;height:195.45pt;mso-position-horizontal-relative:page;mso-position-vertical-relative:paragraph;z-index:-2943">
            <v:shape style="position:absolute;left:566;top:-114;width:10772;height:3907" type="#_x0000_t75">
              <v:imagedata o:title="" r:id="rId71"/>
            </v:shape>
            <v:shape style="position:absolute;left:568;top:-113;width:10772;height:3908" type="#_x0000_t75">
              <v:imagedata o:title="" r:id="rId72"/>
            </v:shape>
            <w10:wrap type="none"/>
          </v:group>
        </w:pict>
      </w:r>
      <w:r>
        <w:rPr>
          <w:rFonts w:ascii="Arial" w:cs="Arial" w:eastAsia="Arial" w:hAnsi="Arial"/>
          <w:b/>
          <w:color w:val="533A9A"/>
          <w:spacing w:val="-6"/>
          <w:w w:val="100"/>
          <w:sz w:val="16"/>
          <w:szCs w:val="16"/>
        </w:rPr>
        <w:t>L</w:t>
      </w:r>
      <w:r>
        <w:rPr>
          <w:rFonts w:ascii="Arial" w:cs="Arial" w:eastAsia="Arial" w:hAnsi="Arial"/>
          <w:b/>
          <w:color w:val="533A9A"/>
          <w:spacing w:val="1"/>
          <w:w w:val="100"/>
          <w:sz w:val="16"/>
          <w:szCs w:val="16"/>
        </w:rPr>
        <w:t>E</w:t>
      </w:r>
      <w:r>
        <w:rPr>
          <w:rFonts w:ascii="Arial" w:cs="Arial" w:eastAsia="Arial" w:hAnsi="Arial"/>
          <w:b/>
          <w:color w:val="533A9A"/>
          <w:spacing w:val="-5"/>
          <w:w w:val="100"/>
          <w:sz w:val="16"/>
          <w:szCs w:val="16"/>
        </w:rPr>
        <w:t>M</w:t>
      </w:r>
      <w:r>
        <w:rPr>
          <w:rFonts w:ascii="Arial" w:cs="Arial" w:eastAsia="Arial" w:hAnsi="Arial"/>
          <w:b/>
          <w:color w:val="533A9A"/>
          <w:spacing w:val="0"/>
          <w:w w:val="100"/>
          <w:sz w:val="16"/>
          <w:szCs w:val="16"/>
        </w:rPr>
        <w:t>B</w:t>
      </w:r>
      <w:r>
        <w:rPr>
          <w:rFonts w:ascii="Arial" w:cs="Arial" w:eastAsia="Arial" w:hAnsi="Arial"/>
          <w:b/>
          <w:color w:val="533A9A"/>
          <w:spacing w:val="-4"/>
          <w:w w:val="100"/>
          <w:sz w:val="16"/>
          <w:szCs w:val="16"/>
        </w:rPr>
        <w:t>A</w:t>
      </w:r>
      <w:r>
        <w:rPr>
          <w:rFonts w:ascii="Arial" w:cs="Arial" w:eastAsia="Arial" w:hAnsi="Arial"/>
          <w:b/>
          <w:color w:val="533A9A"/>
          <w:spacing w:val="0"/>
          <w:w w:val="100"/>
          <w:sz w:val="16"/>
          <w:szCs w:val="16"/>
        </w:rPr>
        <w:t>R</w:t>
      </w:r>
      <w:r>
        <w:rPr>
          <w:rFonts w:ascii="Arial" w:cs="Arial" w:eastAsia="Arial" w:hAnsi="Arial"/>
          <w:b/>
          <w:color w:val="533A9A"/>
          <w:spacing w:val="-4"/>
          <w:w w:val="100"/>
          <w:sz w:val="16"/>
          <w:szCs w:val="16"/>
        </w:rPr>
        <w:t> </w:t>
      </w:r>
      <w:r>
        <w:rPr>
          <w:rFonts w:ascii="Arial" w:cs="Arial" w:eastAsia="Arial" w:hAnsi="Arial"/>
          <w:b/>
          <w:color w:val="533A9A"/>
          <w:spacing w:val="-1"/>
          <w:w w:val="100"/>
          <w:sz w:val="16"/>
          <w:szCs w:val="16"/>
        </w:rPr>
        <w:t>J</w:t>
      </w:r>
      <w:r>
        <w:rPr>
          <w:rFonts w:ascii="Arial" w:cs="Arial" w:eastAsia="Arial" w:hAnsi="Arial"/>
          <w:b/>
          <w:color w:val="533A9A"/>
          <w:spacing w:val="-4"/>
          <w:w w:val="100"/>
          <w:sz w:val="16"/>
          <w:szCs w:val="16"/>
        </w:rPr>
        <w:t>A</w:t>
      </w:r>
      <w:r>
        <w:rPr>
          <w:rFonts w:ascii="Arial" w:cs="Arial" w:eastAsia="Arial" w:hAnsi="Arial"/>
          <w:b/>
          <w:color w:val="533A9A"/>
          <w:spacing w:val="-3"/>
          <w:w w:val="100"/>
          <w:sz w:val="16"/>
          <w:szCs w:val="16"/>
        </w:rPr>
        <w:t>W</w:t>
      </w:r>
      <w:r>
        <w:rPr>
          <w:rFonts w:ascii="Arial" w:cs="Arial" w:eastAsia="Arial" w:hAnsi="Arial"/>
          <w:b/>
          <w:color w:val="533A9A"/>
          <w:spacing w:val="0"/>
          <w:w w:val="100"/>
          <w:sz w:val="16"/>
          <w:szCs w:val="16"/>
        </w:rPr>
        <w:t>A</w:t>
      </w:r>
      <w:r>
        <w:rPr>
          <w:rFonts w:ascii="Arial" w:cs="Arial" w:eastAsia="Arial" w:hAnsi="Arial"/>
          <w:b/>
          <w:color w:val="533A9A"/>
          <w:spacing w:val="-4"/>
          <w:w w:val="100"/>
          <w:sz w:val="16"/>
          <w:szCs w:val="16"/>
        </w:rPr>
        <w:t>B</w:t>
      </w:r>
      <w:r>
        <w:rPr>
          <w:rFonts w:ascii="Arial" w:cs="Arial" w:eastAsia="Arial" w:hAnsi="Arial"/>
          <w:b/>
          <w:color w:val="533A9A"/>
          <w:spacing w:val="0"/>
          <w:w w:val="100"/>
          <w:sz w:val="16"/>
          <w:szCs w:val="16"/>
        </w:rPr>
        <w:t>AN</w:t>
      </w:r>
      <w:r>
        <w:rPr>
          <w:rFonts w:ascii="Arial" w:cs="Arial" w:eastAsia="Arial" w:hAnsi="Arial"/>
          <w:b/>
          <w:color w:val="533A9A"/>
          <w:spacing w:val="-3"/>
          <w:w w:val="100"/>
          <w:sz w:val="16"/>
          <w:szCs w:val="16"/>
        </w:rPr>
        <w:t> </w:t>
      </w:r>
      <w:r>
        <w:rPr>
          <w:rFonts w:ascii="Arial" w:cs="Arial" w:eastAsia="Arial" w:hAnsi="Arial"/>
          <w:b/>
          <w:color w:val="533A9A"/>
          <w:spacing w:val="-4"/>
          <w:w w:val="100"/>
          <w:sz w:val="16"/>
          <w:szCs w:val="16"/>
        </w:rPr>
        <w:t>U</w:t>
      </w:r>
      <w:r>
        <w:rPr>
          <w:rFonts w:ascii="Arial" w:cs="Arial" w:eastAsia="Arial" w:hAnsi="Arial"/>
          <w:b/>
          <w:color w:val="533A9A"/>
          <w:spacing w:val="-4"/>
          <w:w w:val="100"/>
          <w:sz w:val="16"/>
          <w:szCs w:val="16"/>
        </w:rPr>
        <w:t>R</w:t>
      </w:r>
      <w:r>
        <w:rPr>
          <w:rFonts w:ascii="Arial" w:cs="Arial" w:eastAsia="Arial" w:hAnsi="Arial"/>
          <w:b/>
          <w:color w:val="533A9A"/>
          <w:spacing w:val="0"/>
          <w:w w:val="100"/>
          <w:sz w:val="16"/>
          <w:szCs w:val="16"/>
        </w:rPr>
        <w:t>A</w:t>
      </w:r>
      <w:r>
        <w:rPr>
          <w:rFonts w:ascii="Arial" w:cs="Arial" w:eastAsia="Arial" w:hAnsi="Arial"/>
          <w:b/>
          <w:color w:val="533A9A"/>
          <w:spacing w:val="-4"/>
          <w:w w:val="100"/>
          <w:sz w:val="16"/>
          <w:szCs w:val="16"/>
        </w:rPr>
        <w:t>I</w:t>
      </w:r>
      <w:r>
        <w:rPr>
          <w:rFonts w:ascii="Arial" w:cs="Arial" w:eastAsia="Arial" w:hAnsi="Arial"/>
          <w:b/>
          <w:color w:val="533A9A"/>
          <w:spacing w:val="0"/>
          <w:w w:val="100"/>
          <w:sz w:val="16"/>
          <w:szCs w:val="16"/>
        </w:rPr>
        <w:t>AN</w:t>
      </w:r>
      <w:r>
        <w:rPr>
          <w:rFonts w:ascii="Arial" w:cs="Arial" w:eastAsia="Arial" w:hAnsi="Arial"/>
          <w:b/>
          <w:color w:val="533A9A"/>
          <w:spacing w:val="-3"/>
          <w:w w:val="100"/>
          <w:sz w:val="16"/>
          <w:szCs w:val="16"/>
        </w:rPr>
        <w:t> </w:t>
      </w:r>
      <w:r>
        <w:rPr>
          <w:rFonts w:ascii="Arial" w:cs="Arial" w:eastAsia="Arial" w:hAnsi="Arial"/>
          <w:b/>
          <w:color w:val="533A9A"/>
          <w:spacing w:val="-3"/>
          <w:w w:val="100"/>
          <w:sz w:val="16"/>
          <w:szCs w:val="16"/>
        </w:rPr>
        <w:t>E</w:t>
      </w:r>
      <w:r>
        <w:rPr>
          <w:rFonts w:ascii="Arial" w:cs="Arial" w:eastAsia="Arial" w:hAnsi="Arial"/>
          <w:b/>
          <w:color w:val="533A9A"/>
          <w:spacing w:val="-3"/>
          <w:w w:val="100"/>
          <w:sz w:val="16"/>
          <w:szCs w:val="16"/>
        </w:rPr>
        <w:t>S</w:t>
      </w:r>
      <w:r>
        <w:rPr>
          <w:rFonts w:ascii="Arial" w:cs="Arial" w:eastAsia="Arial" w:hAnsi="Arial"/>
          <w:b/>
          <w:color w:val="533A9A"/>
          <w:spacing w:val="-3"/>
          <w:w w:val="100"/>
          <w:sz w:val="16"/>
          <w:szCs w:val="16"/>
        </w:rPr>
        <w:t>S</w:t>
      </w:r>
      <w:r>
        <w:rPr>
          <w:rFonts w:ascii="Arial" w:cs="Arial" w:eastAsia="Arial" w:hAnsi="Arial"/>
          <w:b/>
          <w:color w:val="533A9A"/>
          <w:spacing w:val="0"/>
          <w:w w:val="100"/>
          <w:sz w:val="16"/>
          <w:szCs w:val="16"/>
        </w:rPr>
        <w:t>AY</w:t>
      </w:r>
      <w:r>
        <w:rPr>
          <w:rFonts w:ascii="Arial" w:cs="Arial" w:eastAsia="Arial" w:hAnsi="Arial"/>
          <w:b/>
          <w:color w:val="533A9A"/>
          <w:spacing w:val="-7"/>
          <w:w w:val="100"/>
          <w:sz w:val="16"/>
          <w:szCs w:val="16"/>
        </w:rPr>
        <w:t> </w:t>
      </w:r>
      <w:r>
        <w:rPr>
          <w:rFonts w:ascii="Arial" w:cs="Arial" w:eastAsia="Arial" w:hAnsi="Arial"/>
          <w:b/>
          <w:color w:val="533A9A"/>
          <w:spacing w:val="1"/>
          <w:w w:val="100"/>
          <w:sz w:val="16"/>
          <w:szCs w:val="16"/>
        </w:rPr>
        <w:t>S</w:t>
      </w:r>
      <w:r>
        <w:rPr>
          <w:rFonts w:ascii="Arial" w:cs="Arial" w:eastAsia="Arial" w:hAnsi="Arial"/>
          <w:b/>
          <w:color w:val="533A9A"/>
          <w:spacing w:val="-4"/>
          <w:w w:val="100"/>
          <w:sz w:val="16"/>
          <w:szCs w:val="16"/>
        </w:rPr>
        <w:t>O</w:t>
      </w:r>
      <w:r>
        <w:rPr>
          <w:rFonts w:ascii="Arial" w:cs="Arial" w:eastAsia="Arial" w:hAnsi="Arial"/>
          <w:b/>
          <w:color w:val="533A9A"/>
          <w:spacing w:val="0"/>
          <w:w w:val="100"/>
          <w:sz w:val="16"/>
          <w:szCs w:val="16"/>
        </w:rPr>
        <w:t>AL</w:t>
      </w:r>
      <w:r>
        <w:rPr>
          <w:rFonts w:ascii="Arial" w:cs="Arial" w:eastAsia="Arial" w:hAnsi="Arial"/>
          <w:b/>
          <w:color w:val="533A9A"/>
          <w:spacing w:val="-2"/>
          <w:w w:val="100"/>
          <w:sz w:val="16"/>
          <w:szCs w:val="16"/>
        </w:rPr>
        <w:t> </w:t>
      </w:r>
      <w:r>
        <w:rPr>
          <w:rFonts w:ascii="Arial" w:cs="Arial" w:eastAsia="Arial" w:hAnsi="Arial"/>
          <w:b/>
          <w:color w:val="533A9A"/>
          <w:spacing w:val="-5"/>
          <w:w w:val="100"/>
          <w:sz w:val="16"/>
          <w:szCs w:val="16"/>
        </w:rPr>
        <w:t>2</w:t>
      </w:r>
      <w:r>
        <w:rPr>
          <w:rFonts w:ascii="Arial" w:cs="Arial" w:eastAsia="Arial" w:hAnsi="Arial"/>
          <w:b/>
          <w:color w:val="533A9A"/>
          <w:spacing w:val="0"/>
          <w:w w:val="100"/>
          <w:sz w:val="16"/>
          <w:szCs w:val="16"/>
        </w:rPr>
        <w:t>0</w:t>
      </w:r>
      <w:r>
        <w:rPr>
          <w:rFonts w:ascii="Arial" w:cs="Arial" w:eastAsia="Arial" w:hAnsi="Arial"/>
          <w:b/>
          <w:color w:val="533A9A"/>
          <w:spacing w:val="-1"/>
          <w:w w:val="100"/>
          <w:sz w:val="16"/>
          <w:szCs w:val="16"/>
        </w:rPr>
        <w:t> </w:t>
      </w:r>
      <w:r>
        <w:rPr>
          <w:rFonts w:ascii="Arial" w:cs="Arial" w:eastAsia="Arial" w:hAnsi="Arial"/>
          <w:b/>
          <w:color w:val="533A9A"/>
          <w:spacing w:val="-6"/>
          <w:w w:val="100"/>
          <w:sz w:val="16"/>
          <w:szCs w:val="16"/>
        </w:rPr>
        <w:t>(</w:t>
      </w:r>
      <w:r>
        <w:rPr>
          <w:rFonts w:ascii="Arial" w:cs="Arial" w:eastAsia="Arial" w:hAnsi="Arial"/>
          <w:b/>
          <w:color w:val="533A9A"/>
          <w:spacing w:val="0"/>
          <w:w w:val="100"/>
          <w:sz w:val="16"/>
          <w:szCs w:val="16"/>
        </w:rPr>
        <w:t>U</w:t>
      </w:r>
      <w:r>
        <w:rPr>
          <w:rFonts w:ascii="Arial" w:cs="Arial" w:eastAsia="Arial" w:hAnsi="Arial"/>
          <w:b/>
          <w:color w:val="533A9A"/>
          <w:spacing w:val="-4"/>
          <w:w w:val="100"/>
          <w:sz w:val="16"/>
          <w:szCs w:val="16"/>
        </w:rPr>
        <w:t>R</w:t>
      </w:r>
      <w:r>
        <w:rPr>
          <w:rFonts w:ascii="Arial" w:cs="Arial" w:eastAsia="Arial" w:hAnsi="Arial"/>
          <w:b/>
          <w:color w:val="533A9A"/>
          <w:spacing w:val="0"/>
          <w:w w:val="100"/>
          <w:sz w:val="16"/>
          <w:szCs w:val="16"/>
        </w:rPr>
        <w:t>A</w:t>
      </w:r>
      <w:r>
        <w:rPr>
          <w:rFonts w:ascii="Arial" w:cs="Arial" w:eastAsia="Arial" w:hAnsi="Arial"/>
          <w:b/>
          <w:color w:val="533A9A"/>
          <w:spacing w:val="-4"/>
          <w:w w:val="100"/>
          <w:sz w:val="16"/>
          <w:szCs w:val="16"/>
        </w:rPr>
        <w:t>I</w:t>
      </w:r>
      <w:r>
        <w:rPr>
          <w:rFonts w:ascii="Arial" w:cs="Arial" w:eastAsia="Arial" w:hAnsi="Arial"/>
          <w:b/>
          <w:color w:val="533A9A"/>
          <w:spacing w:val="0"/>
          <w:w w:val="100"/>
          <w:sz w:val="16"/>
          <w:szCs w:val="16"/>
        </w:rPr>
        <w:t>K</w:t>
      </w:r>
      <w:r>
        <w:rPr>
          <w:rFonts w:ascii="Arial" w:cs="Arial" w:eastAsia="Arial" w:hAnsi="Arial"/>
          <w:b/>
          <w:color w:val="533A9A"/>
          <w:spacing w:val="-4"/>
          <w:w w:val="100"/>
          <w:sz w:val="16"/>
          <w:szCs w:val="16"/>
        </w:rPr>
        <w:t>A</w:t>
      </w:r>
      <w:r>
        <w:rPr>
          <w:rFonts w:ascii="Arial" w:cs="Arial" w:eastAsia="Arial" w:hAnsi="Arial"/>
          <w:b/>
          <w:color w:val="533A9A"/>
          <w:spacing w:val="0"/>
          <w:w w:val="100"/>
          <w:sz w:val="16"/>
          <w:szCs w:val="16"/>
        </w:rPr>
        <w:t>N</w:t>
      </w:r>
      <w:r>
        <w:rPr>
          <w:rFonts w:ascii="Arial" w:cs="Arial" w:eastAsia="Arial" w:hAnsi="Arial"/>
          <w:b/>
          <w:color w:val="533A9A"/>
          <w:spacing w:val="-1"/>
          <w:w w:val="100"/>
          <w:sz w:val="16"/>
          <w:szCs w:val="16"/>
        </w:rPr>
        <w:t> </w:t>
      </w:r>
      <w:r>
        <w:rPr>
          <w:rFonts w:ascii="Arial" w:cs="Arial" w:eastAsia="Arial" w:hAnsi="Arial"/>
          <w:b/>
          <w:color w:val="533A9A"/>
          <w:spacing w:val="-4"/>
          <w:w w:val="100"/>
          <w:sz w:val="16"/>
          <w:szCs w:val="16"/>
        </w:rPr>
        <w:t>A</w:t>
      </w:r>
      <w:r>
        <w:rPr>
          <w:rFonts w:ascii="Arial" w:cs="Arial" w:eastAsia="Arial" w:hAnsi="Arial"/>
          <w:b/>
          <w:color w:val="533A9A"/>
          <w:spacing w:val="0"/>
          <w:w w:val="100"/>
          <w:sz w:val="16"/>
          <w:szCs w:val="16"/>
        </w:rPr>
        <w:t>NA</w:t>
      </w:r>
      <w:r>
        <w:rPr>
          <w:rFonts w:ascii="Arial" w:cs="Arial" w:eastAsia="Arial" w:hAnsi="Arial"/>
          <w:b/>
          <w:color w:val="533A9A"/>
          <w:spacing w:val="-6"/>
          <w:w w:val="100"/>
          <w:sz w:val="16"/>
          <w:szCs w:val="16"/>
        </w:rPr>
        <w:t>L</w:t>
      </w:r>
      <w:r>
        <w:rPr>
          <w:rFonts w:ascii="Arial" w:cs="Arial" w:eastAsia="Arial" w:hAnsi="Arial"/>
          <w:b/>
          <w:color w:val="533A9A"/>
          <w:spacing w:val="0"/>
          <w:w w:val="100"/>
          <w:sz w:val="16"/>
          <w:szCs w:val="16"/>
        </w:rPr>
        <w:t>I</w:t>
      </w:r>
      <w:r>
        <w:rPr>
          <w:rFonts w:ascii="Arial" w:cs="Arial" w:eastAsia="Arial" w:hAnsi="Arial"/>
          <w:b/>
          <w:color w:val="533A9A"/>
          <w:spacing w:val="-3"/>
          <w:w w:val="100"/>
          <w:sz w:val="16"/>
          <w:szCs w:val="16"/>
        </w:rPr>
        <w:t>S</w:t>
      </w:r>
      <w:r>
        <w:rPr>
          <w:rFonts w:ascii="Arial" w:cs="Arial" w:eastAsia="Arial" w:hAnsi="Arial"/>
          <w:b/>
          <w:color w:val="533A9A"/>
          <w:spacing w:val="-4"/>
          <w:w w:val="100"/>
          <w:sz w:val="16"/>
          <w:szCs w:val="16"/>
        </w:rPr>
        <w:t>I</w:t>
      </w:r>
      <w:r>
        <w:rPr>
          <w:rFonts w:ascii="Arial" w:cs="Arial" w:eastAsia="Arial" w:hAnsi="Arial"/>
          <w:b/>
          <w:color w:val="533A9A"/>
          <w:spacing w:val="0"/>
          <w:w w:val="100"/>
          <w:sz w:val="16"/>
          <w:szCs w:val="16"/>
        </w:rPr>
        <w:t>S</w:t>
      </w:r>
      <w:r>
        <w:rPr>
          <w:rFonts w:ascii="Arial" w:cs="Arial" w:eastAsia="Arial" w:hAnsi="Arial"/>
          <w:b/>
          <w:color w:val="533A9A"/>
          <w:spacing w:val="1"/>
          <w:w w:val="100"/>
          <w:sz w:val="16"/>
          <w:szCs w:val="16"/>
        </w:rPr>
        <w:t> </w:t>
      </w:r>
      <w:r>
        <w:rPr>
          <w:rFonts w:ascii="Arial" w:cs="Arial" w:eastAsia="Arial" w:hAnsi="Arial"/>
          <w:b/>
          <w:color w:val="533A9A"/>
          <w:spacing w:val="-6"/>
          <w:w w:val="100"/>
          <w:sz w:val="16"/>
          <w:szCs w:val="16"/>
        </w:rPr>
        <w:t>M</w:t>
      </w:r>
      <w:r>
        <w:rPr>
          <w:rFonts w:ascii="Arial" w:cs="Arial" w:eastAsia="Arial" w:hAnsi="Arial"/>
          <w:b/>
          <w:color w:val="533A9A"/>
          <w:spacing w:val="-3"/>
          <w:w w:val="100"/>
          <w:sz w:val="16"/>
          <w:szCs w:val="16"/>
        </w:rPr>
        <w:t>E</w:t>
      </w:r>
      <w:r>
        <w:rPr>
          <w:rFonts w:ascii="Arial" w:cs="Arial" w:eastAsia="Arial" w:hAnsi="Arial"/>
          <w:b/>
          <w:color w:val="533A9A"/>
          <w:spacing w:val="0"/>
          <w:w w:val="100"/>
          <w:sz w:val="16"/>
          <w:szCs w:val="16"/>
        </w:rPr>
        <w:t>N</w:t>
      </w:r>
      <w:r>
        <w:rPr>
          <w:rFonts w:ascii="Arial" w:cs="Arial" w:eastAsia="Arial" w:hAnsi="Arial"/>
          <w:b/>
          <w:color w:val="533A9A"/>
          <w:spacing w:val="-4"/>
          <w:w w:val="100"/>
          <w:sz w:val="16"/>
          <w:szCs w:val="16"/>
        </w:rPr>
        <w:t>D</w:t>
      </w:r>
      <w:r>
        <w:rPr>
          <w:rFonts w:ascii="Arial" w:cs="Arial" w:eastAsia="Arial" w:hAnsi="Arial"/>
          <w:b/>
          <w:color w:val="533A9A"/>
          <w:spacing w:val="0"/>
          <w:w w:val="100"/>
          <w:sz w:val="16"/>
          <w:szCs w:val="16"/>
        </w:rPr>
        <w:t>A</w:t>
      </w:r>
      <w:r>
        <w:rPr>
          <w:rFonts w:ascii="Arial" w:cs="Arial" w:eastAsia="Arial" w:hAnsi="Arial"/>
          <w:b/>
          <w:color w:val="533A9A"/>
          <w:spacing w:val="-6"/>
          <w:w w:val="100"/>
          <w:sz w:val="16"/>
          <w:szCs w:val="16"/>
        </w:rPr>
        <w:t>L</w:t>
      </w:r>
      <w:r>
        <w:rPr>
          <w:rFonts w:ascii="Arial" w:cs="Arial" w:eastAsia="Arial" w:hAnsi="Arial"/>
          <w:b/>
          <w:color w:val="533A9A"/>
          <w:spacing w:val="0"/>
          <w:w w:val="100"/>
          <w:sz w:val="16"/>
          <w:szCs w:val="16"/>
        </w:rPr>
        <w:t>AM</w:t>
      </w:r>
      <w:r>
        <w:rPr>
          <w:rFonts w:ascii="Arial" w:cs="Arial" w:eastAsia="Arial" w:hAnsi="Arial"/>
          <w:b/>
          <w:color w:val="533A9A"/>
          <w:spacing w:val="-6"/>
          <w:w w:val="100"/>
          <w:sz w:val="16"/>
          <w:szCs w:val="16"/>
        </w:rPr>
        <w:t> </w:t>
      </w:r>
      <w:r>
        <w:rPr>
          <w:rFonts w:ascii="Arial" w:cs="Arial" w:eastAsia="Arial" w:hAnsi="Arial"/>
          <w:b/>
          <w:color w:val="533A9A"/>
          <w:spacing w:val="0"/>
          <w:w w:val="100"/>
          <w:sz w:val="16"/>
          <w:szCs w:val="16"/>
        </w:rPr>
        <w:t>A</w:t>
      </w:r>
      <w:r>
        <w:rPr>
          <w:rFonts w:ascii="Arial" w:cs="Arial" w:eastAsia="Arial" w:hAnsi="Arial"/>
          <w:b/>
          <w:color w:val="533A9A"/>
          <w:spacing w:val="-4"/>
          <w:w w:val="100"/>
          <w:sz w:val="16"/>
          <w:szCs w:val="16"/>
        </w:rPr>
        <w:t>N</w:t>
      </w:r>
      <w:r>
        <w:rPr>
          <w:rFonts w:ascii="Arial" w:cs="Arial" w:eastAsia="Arial" w:hAnsi="Arial"/>
          <w:b/>
          <w:color w:val="533A9A"/>
          <w:spacing w:val="-4"/>
          <w:w w:val="100"/>
          <w:sz w:val="16"/>
          <w:szCs w:val="16"/>
        </w:rPr>
        <w:t>D</w:t>
      </w:r>
      <w:r>
        <w:rPr>
          <w:rFonts w:ascii="Arial" w:cs="Arial" w:eastAsia="Arial" w:hAnsi="Arial"/>
          <w:b/>
          <w:color w:val="533A9A"/>
          <w:spacing w:val="0"/>
          <w:w w:val="100"/>
          <w:sz w:val="16"/>
          <w:szCs w:val="16"/>
        </w:rPr>
        <w:t>A</w:t>
      </w:r>
      <w:r>
        <w:rPr>
          <w:rFonts w:ascii="Arial" w:cs="Arial" w:eastAsia="Arial" w:hAnsi="Arial"/>
          <w:b/>
          <w:color w:val="533A9A"/>
          <w:spacing w:val="-4"/>
          <w:w w:val="100"/>
          <w:sz w:val="16"/>
          <w:szCs w:val="16"/>
        </w:rPr>
        <w:t> </w:t>
      </w:r>
      <w:r>
        <w:rPr>
          <w:rFonts w:ascii="Arial" w:cs="Arial" w:eastAsia="Arial" w:hAnsi="Arial"/>
          <w:b/>
          <w:color w:val="533A9A"/>
          <w:spacing w:val="0"/>
          <w:w w:val="100"/>
          <w:sz w:val="16"/>
          <w:szCs w:val="16"/>
        </w:rPr>
        <w:t>DI</w:t>
      </w:r>
      <w:r>
        <w:rPr>
          <w:rFonts w:ascii="Arial" w:cs="Arial" w:eastAsia="Arial" w:hAnsi="Arial"/>
          <w:b/>
          <w:color w:val="533A9A"/>
          <w:spacing w:val="-5"/>
          <w:w w:val="100"/>
          <w:sz w:val="16"/>
          <w:szCs w:val="16"/>
        </w:rPr>
        <w:t> </w:t>
      </w:r>
      <w:r>
        <w:rPr>
          <w:rFonts w:ascii="Arial" w:cs="Arial" w:eastAsia="Arial" w:hAnsi="Arial"/>
          <w:b/>
          <w:color w:val="533A9A"/>
          <w:spacing w:val="-4"/>
          <w:w w:val="100"/>
          <w:sz w:val="16"/>
          <w:szCs w:val="16"/>
        </w:rPr>
        <w:t>B</w:t>
      </w:r>
      <w:r>
        <w:rPr>
          <w:rFonts w:ascii="Arial" w:cs="Arial" w:eastAsia="Arial" w:hAnsi="Arial"/>
          <w:b/>
          <w:color w:val="533A9A"/>
          <w:spacing w:val="0"/>
          <w:w w:val="100"/>
          <w:sz w:val="16"/>
          <w:szCs w:val="16"/>
        </w:rPr>
        <w:t>A</w:t>
      </w:r>
      <w:r>
        <w:rPr>
          <w:rFonts w:ascii="Arial" w:cs="Arial" w:eastAsia="Arial" w:hAnsi="Arial"/>
          <w:b/>
          <w:color w:val="533A9A"/>
          <w:spacing w:val="-3"/>
          <w:w w:val="100"/>
          <w:sz w:val="16"/>
          <w:szCs w:val="16"/>
        </w:rPr>
        <w:t>W</w:t>
      </w:r>
      <w:r>
        <w:rPr>
          <w:rFonts w:ascii="Arial" w:cs="Arial" w:eastAsia="Arial" w:hAnsi="Arial"/>
          <w:b/>
          <w:color w:val="533A9A"/>
          <w:spacing w:val="-4"/>
          <w:w w:val="100"/>
          <w:sz w:val="16"/>
          <w:szCs w:val="16"/>
        </w:rPr>
        <w:t>A</w:t>
      </w:r>
      <w:r>
        <w:rPr>
          <w:rFonts w:ascii="Arial" w:cs="Arial" w:eastAsia="Arial" w:hAnsi="Arial"/>
          <w:b/>
          <w:color w:val="533A9A"/>
          <w:spacing w:val="0"/>
          <w:w w:val="100"/>
          <w:sz w:val="16"/>
          <w:szCs w:val="16"/>
        </w:rPr>
        <w:t>H</w:t>
      </w:r>
      <w:r>
        <w:rPr>
          <w:rFonts w:ascii="Arial" w:cs="Arial" w:eastAsia="Arial" w:hAnsi="Arial"/>
          <w:b/>
          <w:color w:val="533A9A"/>
          <w:spacing w:val="3"/>
          <w:w w:val="100"/>
          <w:sz w:val="16"/>
          <w:szCs w:val="16"/>
        </w:rPr>
        <w:t> </w:t>
      </w:r>
      <w:r>
        <w:rPr>
          <w:rFonts w:ascii="Arial" w:cs="Arial" w:eastAsia="Arial" w:hAnsi="Arial"/>
          <w:b/>
          <w:color w:val="533A9A"/>
          <w:spacing w:val="-4"/>
          <w:w w:val="100"/>
          <w:sz w:val="16"/>
          <w:szCs w:val="16"/>
        </w:rPr>
        <w:t>I</w:t>
      </w:r>
      <w:r>
        <w:rPr>
          <w:rFonts w:ascii="Arial" w:cs="Arial" w:eastAsia="Arial" w:hAnsi="Arial"/>
          <w:b/>
          <w:color w:val="533A9A"/>
          <w:spacing w:val="0"/>
          <w:w w:val="100"/>
          <w:sz w:val="16"/>
          <w:szCs w:val="16"/>
        </w:rPr>
        <w:t>NI</w:t>
      </w:r>
      <w:r>
        <w:rPr>
          <w:rFonts w:ascii="Arial" w:cs="Arial" w:eastAsia="Arial" w:hAnsi="Arial"/>
          <w:b/>
          <w:color w:val="533A9A"/>
          <w:spacing w:val="-2"/>
          <w:w w:val="100"/>
          <w:sz w:val="16"/>
          <w:szCs w:val="16"/>
        </w:rPr>
        <w:t>)</w:t>
      </w:r>
      <w:r>
        <w:rPr>
          <w:rFonts w:ascii="Arial" w:cs="Arial" w:eastAsia="Arial" w:hAnsi="Arial"/>
          <w:b/>
          <w:color w:val="533A9A"/>
          <w:spacing w:val="0"/>
          <w:w w:val="100"/>
          <w:sz w:val="16"/>
          <w:szCs w:val="16"/>
        </w:rPr>
        <w:t>:</w:t>
      </w:r>
      <w:r>
        <w:rPr>
          <w:rFonts w:ascii="Arial" w:cs="Arial" w:eastAsia="Arial" w:hAnsi="Arial"/>
          <w:color w:val="000000"/>
          <w:spacing w:val="0"/>
          <w:w w:val="100"/>
          <w:sz w:val="16"/>
          <w:szCs w:val="16"/>
        </w:rPr>
      </w:r>
    </w:p>
    <w:p>
      <w:pPr>
        <w:rPr>
          <w:rFonts w:ascii="Arial" w:cs="Arial" w:eastAsia="Arial" w:hAnsi="Arial"/>
          <w:sz w:val="20"/>
          <w:szCs w:val="20"/>
        </w:rPr>
        <w:jc w:val="left"/>
        <w:spacing w:before="76" w:line="220" w:lineRule="exact"/>
        <w:ind w:left="256"/>
      </w:pPr>
      <w:r>
        <w:pict>
          <v:group coordorigin="566,660" coordsize="10774,440" style="position:absolute;margin-left:28.3pt;margin-top:33pt;width:538.7pt;height:22pt;mso-position-horizontal-relative:page;mso-position-vertical-relative:page;z-index:-2936">
            <v:shape style="position:absolute;left:566;top:660;width:10772;height:440" type="#_x0000_t75">
              <v:imagedata o:title="" r:id="rId73"/>
            </v:shape>
            <v:shape style="position:absolute;left:568;top:660;width:10772;height:440" type="#_x0000_t75">
              <v:imagedata o:title="" r:id="rId74"/>
            </v:shape>
            <w10:wrap type="none"/>
          </v:group>
        </w:pict>
      </w:r>
      <w:r>
        <w:rPr>
          <w:rFonts w:ascii="Arial" w:cs="Arial" w:eastAsia="Arial" w:hAnsi="Arial"/>
          <w:b/>
          <w:color w:val="FFFFFF"/>
          <w:spacing w:val="0"/>
          <w:w w:val="100"/>
          <w:position w:val="-1"/>
          <w:sz w:val="20"/>
          <w:szCs w:val="20"/>
        </w:rPr>
        <w:t>UNIT</w:t>
      </w:r>
      <w:r>
        <w:rPr>
          <w:rFonts w:ascii="Arial" w:cs="Arial" w:eastAsia="Arial" w:hAnsi="Arial"/>
          <w:b/>
          <w:color w:val="FFFFFF"/>
          <w:spacing w:val="37"/>
          <w:w w:val="100"/>
          <w:position w:val="-1"/>
          <w:sz w:val="20"/>
          <w:szCs w:val="20"/>
        </w:rPr>
        <w:t> </w:t>
      </w:r>
      <w:r>
        <w:rPr>
          <w:rFonts w:ascii="Arial" w:cs="Arial" w:eastAsia="Arial" w:hAnsi="Arial"/>
          <w:b/>
          <w:color w:val="FFFFFF"/>
          <w:spacing w:val="-3"/>
          <w:w w:val="100"/>
          <w:position w:val="-1"/>
          <w:sz w:val="20"/>
          <w:szCs w:val="20"/>
        </w:rPr>
        <w:t>5</w:t>
      </w:r>
      <w:r>
        <w:rPr>
          <w:rFonts w:ascii="Arial" w:cs="Arial" w:eastAsia="Arial" w:hAnsi="Arial"/>
          <w:b/>
          <w:color w:val="FFFFFF"/>
          <w:spacing w:val="0"/>
          <w:w w:val="100"/>
          <w:position w:val="-1"/>
          <w:sz w:val="20"/>
          <w:szCs w:val="20"/>
        </w:rPr>
        <w:t>:</w:t>
      </w:r>
      <w:r>
        <w:rPr>
          <w:rFonts w:ascii="Arial" w:cs="Arial" w:eastAsia="Arial" w:hAnsi="Arial"/>
          <w:b/>
          <w:color w:val="FFFFFF"/>
          <w:spacing w:val="37"/>
          <w:w w:val="100"/>
          <w:position w:val="-1"/>
          <w:sz w:val="20"/>
          <w:szCs w:val="20"/>
        </w:rPr>
        <w:t> </w:t>
      </w:r>
      <w:r>
        <w:rPr>
          <w:rFonts w:ascii="Arial" w:cs="Arial" w:eastAsia="Arial" w:hAnsi="Arial"/>
          <w:b/>
          <w:color w:val="FFFFFF"/>
          <w:spacing w:val="-1"/>
          <w:w w:val="100"/>
          <w:position w:val="-1"/>
          <w:sz w:val="20"/>
          <w:szCs w:val="20"/>
        </w:rPr>
        <w:t>D</w:t>
      </w:r>
      <w:r>
        <w:rPr>
          <w:rFonts w:ascii="Arial" w:cs="Arial" w:eastAsia="Arial" w:hAnsi="Arial"/>
          <w:b/>
          <w:color w:val="FFFFFF"/>
          <w:spacing w:val="0"/>
          <w:w w:val="100"/>
          <w:position w:val="-1"/>
          <w:sz w:val="20"/>
          <w:szCs w:val="20"/>
        </w:rPr>
        <w:t>IAG</w:t>
      </w:r>
      <w:r>
        <w:rPr>
          <w:rFonts w:ascii="Arial" w:cs="Arial" w:eastAsia="Arial" w:hAnsi="Arial"/>
          <w:b/>
          <w:color w:val="FFFFFF"/>
          <w:spacing w:val="-1"/>
          <w:w w:val="100"/>
          <w:position w:val="-1"/>
          <w:sz w:val="20"/>
          <w:szCs w:val="20"/>
        </w:rPr>
        <w:t>R</w:t>
      </w:r>
      <w:r>
        <w:rPr>
          <w:rFonts w:ascii="Arial" w:cs="Arial" w:eastAsia="Arial" w:hAnsi="Arial"/>
          <w:b/>
          <w:color w:val="FFFFFF"/>
          <w:spacing w:val="-1"/>
          <w:w w:val="100"/>
          <w:position w:val="-1"/>
          <w:sz w:val="20"/>
          <w:szCs w:val="20"/>
        </w:rPr>
        <w:t>A</w:t>
      </w:r>
      <w:r>
        <w:rPr>
          <w:rFonts w:ascii="Arial" w:cs="Arial" w:eastAsia="Arial" w:hAnsi="Arial"/>
          <w:b/>
          <w:color w:val="FFFFFF"/>
          <w:spacing w:val="0"/>
          <w:w w:val="100"/>
          <w:position w:val="-1"/>
          <w:sz w:val="20"/>
          <w:szCs w:val="20"/>
        </w:rPr>
        <w:t>M</w:t>
      </w:r>
      <w:r>
        <w:rPr>
          <w:rFonts w:ascii="Arial" w:cs="Arial" w:eastAsia="Arial" w:hAnsi="Arial"/>
          <w:b/>
          <w:color w:val="FFFFFF"/>
          <w:spacing w:val="34"/>
          <w:w w:val="100"/>
          <w:position w:val="-1"/>
          <w:sz w:val="20"/>
          <w:szCs w:val="20"/>
        </w:rPr>
        <w:t> </w:t>
      </w:r>
      <w:r>
        <w:rPr>
          <w:rFonts w:ascii="Arial" w:cs="Arial" w:eastAsia="Arial" w:hAnsi="Arial"/>
          <w:b/>
          <w:color w:val="FFFFFF"/>
          <w:spacing w:val="-1"/>
          <w:w w:val="100"/>
          <w:position w:val="-1"/>
          <w:sz w:val="20"/>
          <w:szCs w:val="20"/>
        </w:rPr>
        <w:t>A</w:t>
      </w:r>
      <w:r>
        <w:rPr>
          <w:rFonts w:ascii="Arial" w:cs="Arial" w:eastAsia="Arial" w:hAnsi="Arial"/>
          <w:b/>
          <w:color w:val="FFFFFF"/>
          <w:spacing w:val="1"/>
          <w:w w:val="100"/>
          <w:position w:val="-1"/>
          <w:sz w:val="20"/>
          <w:szCs w:val="20"/>
        </w:rPr>
        <w:t>L</w:t>
      </w:r>
      <w:r>
        <w:rPr>
          <w:rFonts w:ascii="Arial" w:cs="Arial" w:eastAsia="Arial" w:hAnsi="Arial"/>
          <w:b/>
          <w:color w:val="FFFFFF"/>
          <w:spacing w:val="0"/>
          <w:w w:val="100"/>
          <w:position w:val="-1"/>
          <w:sz w:val="20"/>
          <w:szCs w:val="20"/>
        </w:rPr>
        <w:t>IR</w:t>
      </w:r>
      <w:r>
        <w:rPr>
          <w:rFonts w:ascii="Arial" w:cs="Arial" w:eastAsia="Arial" w:hAnsi="Arial"/>
          <w:b/>
          <w:color w:val="FFFFFF"/>
          <w:spacing w:val="32"/>
          <w:w w:val="100"/>
          <w:position w:val="-1"/>
          <w:sz w:val="20"/>
          <w:szCs w:val="20"/>
        </w:rPr>
        <w:t> </w:t>
      </w:r>
      <w:r>
        <w:rPr>
          <w:rFonts w:ascii="Arial" w:cs="Arial" w:eastAsia="Arial" w:hAnsi="Arial"/>
          <w:b/>
          <w:color w:val="FFFFFF"/>
          <w:spacing w:val="1"/>
          <w:w w:val="100"/>
          <w:position w:val="-1"/>
          <w:sz w:val="20"/>
          <w:szCs w:val="20"/>
        </w:rPr>
        <w:t>(</w:t>
      </w:r>
      <w:r>
        <w:rPr>
          <w:rFonts w:ascii="Arial" w:cs="Arial" w:eastAsia="Arial" w:hAnsi="Arial"/>
          <w:b/>
          <w:color w:val="FFFFFF"/>
          <w:spacing w:val="-2"/>
          <w:w w:val="100"/>
          <w:position w:val="-1"/>
          <w:sz w:val="20"/>
          <w:szCs w:val="20"/>
        </w:rPr>
        <w:t>F</w:t>
      </w:r>
      <w:r>
        <w:rPr>
          <w:rFonts w:ascii="Arial" w:cs="Arial" w:eastAsia="Arial" w:hAnsi="Arial"/>
          <w:b/>
          <w:color w:val="FFFFFF"/>
          <w:spacing w:val="1"/>
          <w:w w:val="100"/>
          <w:position w:val="-1"/>
          <w:sz w:val="20"/>
          <w:szCs w:val="20"/>
        </w:rPr>
        <w:t>L</w:t>
      </w:r>
      <w:r>
        <w:rPr>
          <w:rFonts w:ascii="Arial" w:cs="Arial" w:eastAsia="Arial" w:hAnsi="Arial"/>
          <w:b/>
          <w:color w:val="FFFFFF"/>
          <w:spacing w:val="0"/>
          <w:w w:val="100"/>
          <w:position w:val="-1"/>
          <w:sz w:val="20"/>
          <w:szCs w:val="20"/>
        </w:rPr>
        <w:t>O</w:t>
      </w:r>
      <w:r>
        <w:rPr>
          <w:rFonts w:ascii="Arial" w:cs="Arial" w:eastAsia="Arial" w:hAnsi="Arial"/>
          <w:b/>
          <w:color w:val="FFFFFF"/>
          <w:spacing w:val="-1"/>
          <w:w w:val="100"/>
          <w:position w:val="-1"/>
          <w:sz w:val="20"/>
          <w:szCs w:val="20"/>
        </w:rPr>
        <w:t>W</w:t>
      </w:r>
      <w:r>
        <w:rPr>
          <w:rFonts w:ascii="Arial" w:cs="Arial" w:eastAsia="Arial" w:hAnsi="Arial"/>
          <w:b/>
          <w:color w:val="FFFFFF"/>
          <w:spacing w:val="-1"/>
          <w:w w:val="100"/>
          <w:position w:val="-1"/>
          <w:sz w:val="20"/>
          <w:szCs w:val="20"/>
        </w:rPr>
        <w:t>C</w:t>
      </w:r>
      <w:r>
        <w:rPr>
          <w:rFonts w:ascii="Arial" w:cs="Arial" w:eastAsia="Arial" w:hAnsi="Arial"/>
          <w:b/>
          <w:color w:val="FFFFFF"/>
          <w:spacing w:val="-1"/>
          <w:w w:val="100"/>
          <w:position w:val="-1"/>
          <w:sz w:val="20"/>
          <w:szCs w:val="20"/>
        </w:rPr>
        <w:t>H</w:t>
      </w:r>
      <w:r>
        <w:rPr>
          <w:rFonts w:ascii="Arial" w:cs="Arial" w:eastAsia="Arial" w:hAnsi="Arial"/>
          <w:b/>
          <w:color w:val="FFFFFF"/>
          <w:spacing w:val="-1"/>
          <w:w w:val="100"/>
          <w:position w:val="-1"/>
          <w:sz w:val="20"/>
          <w:szCs w:val="20"/>
        </w:rPr>
        <w:t>A</w:t>
      </w:r>
      <w:r>
        <w:rPr>
          <w:rFonts w:ascii="Arial" w:cs="Arial" w:eastAsia="Arial" w:hAnsi="Arial"/>
          <w:b/>
          <w:color w:val="FFFFFF"/>
          <w:spacing w:val="-1"/>
          <w:w w:val="100"/>
          <w:position w:val="-1"/>
          <w:sz w:val="20"/>
          <w:szCs w:val="20"/>
        </w:rPr>
        <w:t>R</w:t>
      </w:r>
      <w:r>
        <w:rPr>
          <w:rFonts w:ascii="Arial" w:cs="Arial" w:eastAsia="Arial" w:hAnsi="Arial"/>
          <w:b/>
          <w:color w:val="FFFFFF"/>
          <w:spacing w:val="1"/>
          <w:w w:val="100"/>
          <w:position w:val="-1"/>
          <w:sz w:val="20"/>
          <w:szCs w:val="20"/>
        </w:rPr>
        <w:t>T</w:t>
      </w:r>
      <w:r>
        <w:rPr>
          <w:rFonts w:ascii="Arial" w:cs="Arial" w:eastAsia="Arial" w:hAnsi="Arial"/>
          <w:b/>
          <w:color w:val="FFFFFF"/>
          <w:spacing w:val="0"/>
          <w:w w:val="100"/>
          <w:position w:val="-1"/>
          <w:sz w:val="20"/>
          <w:szCs w:val="20"/>
        </w:rPr>
        <w:t>)</w:t>
      </w:r>
      <w:r>
        <w:rPr>
          <w:rFonts w:ascii="Arial" w:cs="Arial" w:eastAsia="Arial" w:hAnsi="Arial"/>
          <w:b/>
          <w:color w:val="FFFFFF"/>
          <w:spacing w:val="35"/>
          <w:w w:val="100"/>
          <w:position w:val="-1"/>
          <w:sz w:val="20"/>
          <w:szCs w:val="20"/>
        </w:rPr>
        <w:t> </w:t>
      </w:r>
      <w:r>
        <w:rPr>
          <w:rFonts w:ascii="Arial" w:cs="Arial" w:eastAsia="Arial" w:hAnsi="Arial"/>
          <w:b/>
          <w:color w:val="FFFFFF"/>
          <w:spacing w:val="-5"/>
          <w:w w:val="100"/>
          <w:position w:val="-1"/>
          <w:sz w:val="20"/>
          <w:szCs w:val="20"/>
        </w:rPr>
        <w:t>D</w:t>
      </w:r>
      <w:r>
        <w:rPr>
          <w:rFonts w:ascii="Arial" w:cs="Arial" w:eastAsia="Arial" w:hAnsi="Arial"/>
          <w:b/>
          <w:color w:val="FFFFFF"/>
          <w:spacing w:val="-1"/>
          <w:w w:val="100"/>
          <w:position w:val="-1"/>
          <w:sz w:val="20"/>
          <w:szCs w:val="20"/>
        </w:rPr>
        <w:t>A</w:t>
      </w:r>
      <w:r>
        <w:rPr>
          <w:rFonts w:ascii="Arial" w:cs="Arial" w:eastAsia="Arial" w:hAnsi="Arial"/>
          <w:b/>
          <w:color w:val="FFFFFF"/>
          <w:spacing w:val="0"/>
          <w:w w:val="100"/>
          <w:position w:val="-1"/>
          <w:sz w:val="20"/>
          <w:szCs w:val="20"/>
        </w:rPr>
        <w:t>N</w:t>
      </w:r>
      <w:r>
        <w:rPr>
          <w:rFonts w:ascii="Arial" w:cs="Arial" w:eastAsia="Arial" w:hAnsi="Arial"/>
          <w:b/>
          <w:color w:val="FFFFFF"/>
          <w:spacing w:val="36"/>
          <w:w w:val="100"/>
          <w:position w:val="-1"/>
          <w:sz w:val="20"/>
          <w:szCs w:val="20"/>
        </w:rPr>
        <w:t> </w:t>
      </w:r>
      <w:r>
        <w:rPr>
          <w:rFonts w:ascii="Arial" w:cs="Arial" w:eastAsia="Arial" w:hAnsi="Arial"/>
          <w:b/>
          <w:color w:val="FFFFFF"/>
          <w:spacing w:val="-2"/>
          <w:w w:val="100"/>
          <w:position w:val="-1"/>
          <w:sz w:val="20"/>
          <w:szCs w:val="20"/>
        </w:rPr>
        <w:t>S</w:t>
      </w:r>
      <w:r>
        <w:rPr>
          <w:rFonts w:ascii="Arial" w:cs="Arial" w:eastAsia="Arial" w:hAnsi="Arial"/>
          <w:b/>
          <w:color w:val="FFFFFF"/>
          <w:spacing w:val="1"/>
          <w:w w:val="100"/>
          <w:position w:val="-1"/>
          <w:sz w:val="20"/>
          <w:szCs w:val="20"/>
        </w:rPr>
        <w:t>T</w:t>
      </w:r>
      <w:r>
        <w:rPr>
          <w:rFonts w:ascii="Arial" w:cs="Arial" w:eastAsia="Arial" w:hAnsi="Arial"/>
          <w:b/>
          <w:color w:val="FFFFFF"/>
          <w:spacing w:val="-1"/>
          <w:w w:val="100"/>
          <w:position w:val="-1"/>
          <w:sz w:val="20"/>
          <w:szCs w:val="20"/>
        </w:rPr>
        <w:t>U</w:t>
      </w:r>
      <w:r>
        <w:rPr>
          <w:rFonts w:ascii="Arial" w:cs="Arial" w:eastAsia="Arial" w:hAnsi="Arial"/>
          <w:b/>
          <w:color w:val="FFFFFF"/>
          <w:spacing w:val="-1"/>
          <w:w w:val="100"/>
          <w:position w:val="-1"/>
          <w:sz w:val="20"/>
          <w:szCs w:val="20"/>
        </w:rPr>
        <w:t>D</w:t>
      </w:r>
      <w:r>
        <w:rPr>
          <w:rFonts w:ascii="Arial" w:cs="Arial" w:eastAsia="Arial" w:hAnsi="Arial"/>
          <w:b/>
          <w:color w:val="FFFFFF"/>
          <w:spacing w:val="0"/>
          <w:w w:val="100"/>
          <w:position w:val="-1"/>
          <w:sz w:val="20"/>
          <w:szCs w:val="20"/>
        </w:rPr>
        <w:t>I</w:t>
      </w:r>
      <w:r>
        <w:rPr>
          <w:rFonts w:ascii="Arial" w:cs="Arial" w:eastAsia="Arial" w:hAnsi="Arial"/>
          <w:b/>
          <w:color w:val="FFFFFF"/>
          <w:spacing w:val="37"/>
          <w:w w:val="100"/>
          <w:position w:val="-1"/>
          <w:sz w:val="20"/>
          <w:szCs w:val="20"/>
        </w:rPr>
        <w:t> </w:t>
      </w:r>
      <w:r>
        <w:rPr>
          <w:rFonts w:ascii="Arial" w:cs="Arial" w:eastAsia="Arial" w:hAnsi="Arial"/>
          <w:b/>
          <w:color w:val="FFFFFF"/>
          <w:spacing w:val="-1"/>
          <w:w w:val="100"/>
          <w:position w:val="-1"/>
          <w:sz w:val="20"/>
          <w:szCs w:val="20"/>
        </w:rPr>
        <w:t>K</w:t>
      </w:r>
      <w:r>
        <w:rPr>
          <w:rFonts w:ascii="Arial" w:cs="Arial" w:eastAsia="Arial" w:hAnsi="Arial"/>
          <w:b/>
          <w:color w:val="FFFFFF"/>
          <w:spacing w:val="-1"/>
          <w:w w:val="100"/>
          <w:position w:val="-1"/>
          <w:sz w:val="20"/>
          <w:szCs w:val="20"/>
        </w:rPr>
        <w:t>A</w:t>
      </w:r>
      <w:r>
        <w:rPr>
          <w:rFonts w:ascii="Arial" w:cs="Arial" w:eastAsia="Arial" w:hAnsi="Arial"/>
          <w:b/>
          <w:color w:val="FFFFFF"/>
          <w:spacing w:val="-2"/>
          <w:w w:val="100"/>
          <w:position w:val="-1"/>
          <w:sz w:val="20"/>
          <w:szCs w:val="20"/>
        </w:rPr>
        <w:t>S</w:t>
      </w:r>
      <w:r>
        <w:rPr>
          <w:rFonts w:ascii="Arial" w:cs="Arial" w:eastAsia="Arial" w:hAnsi="Arial"/>
          <w:b/>
          <w:color w:val="FFFFFF"/>
          <w:spacing w:val="-1"/>
          <w:w w:val="100"/>
          <w:position w:val="-1"/>
          <w:sz w:val="20"/>
          <w:szCs w:val="20"/>
        </w:rPr>
        <w:t>U</w:t>
      </w:r>
      <w:r>
        <w:rPr>
          <w:rFonts w:ascii="Arial" w:cs="Arial" w:eastAsia="Arial" w:hAnsi="Arial"/>
          <w:b/>
          <w:color w:val="FFFFFF"/>
          <w:spacing w:val="0"/>
          <w:w w:val="100"/>
          <w:position w:val="-1"/>
          <w:sz w:val="20"/>
          <w:szCs w:val="20"/>
        </w:rPr>
        <w:t>S</w:t>
      </w:r>
      <w:r>
        <w:rPr>
          <w:rFonts w:ascii="Arial" w:cs="Arial" w:eastAsia="Arial" w:hAnsi="Arial"/>
          <w:b/>
          <w:color w:val="FFFFFF"/>
          <w:spacing w:val="35"/>
          <w:w w:val="100"/>
          <w:position w:val="-1"/>
          <w:sz w:val="20"/>
          <w:szCs w:val="20"/>
        </w:rPr>
        <w:t> </w:t>
      </w:r>
      <w:r>
        <w:rPr>
          <w:rFonts w:ascii="Arial" w:cs="Arial" w:eastAsia="Arial" w:hAnsi="Arial"/>
          <w:b/>
          <w:color w:val="FFFFFF"/>
          <w:spacing w:val="-6"/>
          <w:w w:val="100"/>
          <w:position w:val="-1"/>
          <w:sz w:val="20"/>
          <w:szCs w:val="20"/>
        </w:rPr>
        <w:t>S</w:t>
      </w:r>
      <w:r>
        <w:rPr>
          <w:rFonts w:ascii="Arial" w:cs="Arial" w:eastAsia="Arial" w:hAnsi="Arial"/>
          <w:b/>
          <w:color w:val="FFFFFF"/>
          <w:spacing w:val="0"/>
          <w:w w:val="100"/>
          <w:position w:val="-1"/>
          <w:sz w:val="20"/>
          <w:szCs w:val="20"/>
        </w:rPr>
        <w:t>I</w:t>
      </w:r>
      <w:r>
        <w:rPr>
          <w:rFonts w:ascii="Arial" w:cs="Arial" w:eastAsia="Arial" w:hAnsi="Arial"/>
          <w:b/>
          <w:color w:val="FFFFFF"/>
          <w:spacing w:val="-5"/>
          <w:w w:val="100"/>
          <w:position w:val="-1"/>
          <w:sz w:val="20"/>
          <w:szCs w:val="20"/>
        </w:rPr>
        <w:t>S</w:t>
      </w:r>
      <w:r>
        <w:rPr>
          <w:rFonts w:ascii="Arial" w:cs="Arial" w:eastAsia="Arial" w:hAnsi="Arial"/>
          <w:b/>
          <w:color w:val="FFFFFF"/>
          <w:spacing w:val="1"/>
          <w:w w:val="100"/>
          <w:position w:val="-1"/>
          <w:sz w:val="20"/>
          <w:szCs w:val="20"/>
        </w:rPr>
        <w:t>T</w:t>
      </w:r>
      <w:r>
        <w:rPr>
          <w:rFonts w:ascii="Arial" w:cs="Arial" w:eastAsia="Arial" w:hAnsi="Arial"/>
          <w:b/>
          <w:color w:val="FFFFFF"/>
          <w:spacing w:val="-2"/>
          <w:w w:val="100"/>
          <w:position w:val="-1"/>
          <w:sz w:val="20"/>
          <w:szCs w:val="20"/>
        </w:rPr>
        <w:t>E</w:t>
      </w:r>
      <w:r>
        <w:rPr>
          <w:rFonts w:ascii="Arial" w:cs="Arial" w:eastAsia="Arial" w:hAnsi="Arial"/>
          <w:b/>
          <w:color w:val="FFFFFF"/>
          <w:spacing w:val="0"/>
          <w:w w:val="100"/>
          <w:position w:val="-1"/>
          <w:sz w:val="20"/>
          <w:szCs w:val="20"/>
        </w:rPr>
        <w:t>M</w:t>
      </w:r>
      <w:r>
        <w:rPr>
          <w:rFonts w:ascii="Arial" w:cs="Arial" w:eastAsia="Arial" w:hAnsi="Arial"/>
          <w:color w:val="000000"/>
          <w:spacing w:val="0"/>
          <w:w w:val="100"/>
          <w:position w:val="0"/>
          <w:sz w:val="20"/>
          <w:szCs w:val="20"/>
        </w:rPr>
      </w:r>
    </w:p>
    <w:p>
      <w:pPr>
        <w:rPr>
          <w:sz w:val="16"/>
          <w:szCs w:val="16"/>
        </w:rPr>
        <w:jc w:val="left"/>
        <w:spacing w:before="7" w:line="160" w:lineRule="exact"/>
      </w:pP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19"/>
          <w:szCs w:val="19"/>
        </w:rPr>
        <w:jc w:val="left"/>
        <w:spacing w:before="37"/>
        <w:ind w:left="348"/>
      </w:pPr>
      <w:r>
        <w:rPr>
          <w:rFonts w:ascii="Arial" w:cs="Arial" w:eastAsia="Arial" w:hAnsi="Arial"/>
          <w:b/>
          <w:color w:val="1A365D"/>
          <w:spacing w:val="-1"/>
          <w:w w:val="100"/>
          <w:sz w:val="19"/>
          <w:szCs w:val="19"/>
        </w:rPr>
        <w:t>W</w:t>
      </w:r>
      <w:r>
        <w:rPr>
          <w:rFonts w:ascii="Arial" w:cs="Arial" w:eastAsia="Arial" w:hAnsi="Arial"/>
          <w:b/>
          <w:color w:val="1A365D"/>
          <w:spacing w:val="1"/>
          <w:w w:val="100"/>
          <w:sz w:val="19"/>
          <w:szCs w:val="19"/>
        </w:rPr>
        <w:t>a</w:t>
      </w:r>
      <w:r>
        <w:rPr>
          <w:rFonts w:ascii="Arial" w:cs="Arial" w:eastAsia="Arial" w:hAnsi="Arial"/>
          <w:b/>
          <w:color w:val="1A365D"/>
          <w:spacing w:val="-3"/>
          <w:w w:val="100"/>
          <w:sz w:val="19"/>
          <w:szCs w:val="19"/>
        </w:rPr>
        <w:t>c</w:t>
      </w:r>
      <w:r>
        <w:rPr>
          <w:rFonts w:ascii="Arial" w:cs="Arial" w:eastAsia="Arial" w:hAnsi="Arial"/>
          <w:b/>
          <w:color w:val="1A365D"/>
          <w:spacing w:val="1"/>
          <w:w w:val="100"/>
          <w:sz w:val="19"/>
          <w:szCs w:val="19"/>
        </w:rPr>
        <w:t>a</w:t>
      </w:r>
      <w:r>
        <w:rPr>
          <w:rFonts w:ascii="Arial" w:cs="Arial" w:eastAsia="Arial" w:hAnsi="Arial"/>
          <w:b/>
          <w:color w:val="1A365D"/>
          <w:spacing w:val="-1"/>
          <w:w w:val="100"/>
          <w:sz w:val="19"/>
          <w:szCs w:val="19"/>
        </w:rPr>
        <w:t>n</w:t>
      </w:r>
      <w:r>
        <w:rPr>
          <w:rFonts w:ascii="Arial" w:cs="Arial" w:eastAsia="Arial" w:hAnsi="Arial"/>
          <w:b/>
          <w:color w:val="1A365D"/>
          <w:spacing w:val="0"/>
          <w:w w:val="100"/>
          <w:sz w:val="19"/>
          <w:szCs w:val="19"/>
        </w:rPr>
        <w:t>a</w:t>
      </w:r>
      <w:r>
        <w:rPr>
          <w:rFonts w:ascii="Arial" w:cs="Arial" w:eastAsia="Arial" w:hAnsi="Arial"/>
          <w:b/>
          <w:color w:val="1A365D"/>
          <w:spacing w:val="0"/>
          <w:w w:val="100"/>
          <w:sz w:val="19"/>
          <w:szCs w:val="19"/>
        </w:rPr>
        <w:t> </w:t>
      </w:r>
      <w:r>
        <w:rPr>
          <w:rFonts w:ascii="Arial" w:cs="Arial" w:eastAsia="Arial" w:hAnsi="Arial"/>
          <w:b/>
          <w:color w:val="1A365D"/>
          <w:spacing w:val="-3"/>
          <w:w w:val="100"/>
          <w:sz w:val="19"/>
          <w:szCs w:val="19"/>
        </w:rPr>
        <w:t>5</w:t>
      </w:r>
      <w:r>
        <w:rPr>
          <w:rFonts w:ascii="Arial" w:cs="Arial" w:eastAsia="Arial" w:hAnsi="Arial"/>
          <w:b/>
          <w:color w:val="1A365D"/>
          <w:spacing w:val="0"/>
          <w:w w:val="100"/>
          <w:sz w:val="19"/>
          <w:szCs w:val="19"/>
        </w:rPr>
        <w:t>:</w:t>
      </w:r>
      <w:r>
        <w:rPr>
          <w:rFonts w:ascii="Arial" w:cs="Arial" w:eastAsia="Arial" w:hAnsi="Arial"/>
          <w:b/>
          <w:color w:val="1A365D"/>
          <w:spacing w:val="-3"/>
          <w:w w:val="100"/>
          <w:sz w:val="19"/>
          <w:szCs w:val="19"/>
        </w:rPr>
        <w:t> </w:t>
      </w:r>
      <w:r>
        <w:rPr>
          <w:rFonts w:ascii="Arial" w:cs="Arial" w:eastAsia="Arial" w:hAnsi="Arial"/>
          <w:b/>
          <w:color w:val="1A365D"/>
          <w:spacing w:val="-1"/>
          <w:w w:val="100"/>
          <w:sz w:val="19"/>
          <w:szCs w:val="19"/>
        </w:rPr>
        <w:t>F</w:t>
      </w:r>
      <w:r>
        <w:rPr>
          <w:rFonts w:ascii="Arial" w:cs="Arial" w:eastAsia="Arial" w:hAnsi="Arial"/>
          <w:b/>
          <w:color w:val="1A365D"/>
          <w:spacing w:val="-1"/>
          <w:w w:val="100"/>
          <w:sz w:val="19"/>
          <w:szCs w:val="19"/>
        </w:rPr>
        <w:t>l</w:t>
      </w:r>
      <w:r>
        <w:rPr>
          <w:rFonts w:ascii="Arial" w:cs="Arial" w:eastAsia="Arial" w:hAnsi="Arial"/>
          <w:b/>
          <w:color w:val="1A365D"/>
          <w:spacing w:val="-1"/>
          <w:w w:val="100"/>
          <w:sz w:val="19"/>
          <w:szCs w:val="19"/>
        </w:rPr>
        <w:t>o</w:t>
      </w:r>
      <w:r>
        <w:rPr>
          <w:rFonts w:ascii="Arial" w:cs="Arial" w:eastAsia="Arial" w:hAnsi="Arial"/>
          <w:b/>
          <w:color w:val="1A365D"/>
          <w:spacing w:val="-1"/>
          <w:w w:val="100"/>
          <w:sz w:val="19"/>
          <w:szCs w:val="19"/>
        </w:rPr>
        <w:t>w</w:t>
      </w:r>
      <w:r>
        <w:rPr>
          <w:rFonts w:ascii="Arial" w:cs="Arial" w:eastAsia="Arial" w:hAnsi="Arial"/>
          <w:b/>
          <w:color w:val="1A365D"/>
          <w:spacing w:val="1"/>
          <w:w w:val="100"/>
          <w:sz w:val="19"/>
          <w:szCs w:val="19"/>
        </w:rPr>
        <w:t>c</w:t>
      </w:r>
      <w:r>
        <w:rPr>
          <w:rFonts w:ascii="Arial" w:cs="Arial" w:eastAsia="Arial" w:hAnsi="Arial"/>
          <w:b/>
          <w:color w:val="1A365D"/>
          <w:spacing w:val="-5"/>
          <w:w w:val="100"/>
          <w:sz w:val="19"/>
          <w:szCs w:val="19"/>
        </w:rPr>
        <w:t>h</w:t>
      </w:r>
      <w:r>
        <w:rPr>
          <w:rFonts w:ascii="Arial" w:cs="Arial" w:eastAsia="Arial" w:hAnsi="Arial"/>
          <w:b/>
          <w:color w:val="1A365D"/>
          <w:spacing w:val="1"/>
          <w:w w:val="100"/>
          <w:sz w:val="19"/>
          <w:szCs w:val="19"/>
        </w:rPr>
        <w:t>a</w:t>
      </w:r>
      <w:r>
        <w:rPr>
          <w:rFonts w:ascii="Arial" w:cs="Arial" w:eastAsia="Arial" w:hAnsi="Arial"/>
          <w:b/>
          <w:color w:val="1A365D"/>
          <w:spacing w:val="1"/>
          <w:w w:val="100"/>
          <w:sz w:val="19"/>
          <w:szCs w:val="19"/>
        </w:rPr>
        <w:t>r</w:t>
      </w:r>
      <w:r>
        <w:rPr>
          <w:rFonts w:ascii="Arial" w:cs="Arial" w:eastAsia="Arial" w:hAnsi="Arial"/>
          <w:b/>
          <w:color w:val="1A365D"/>
          <w:spacing w:val="0"/>
          <w:w w:val="100"/>
          <w:sz w:val="19"/>
          <w:szCs w:val="19"/>
        </w:rPr>
        <w:t>t</w:t>
      </w:r>
      <w:r>
        <w:rPr>
          <w:rFonts w:ascii="Arial" w:cs="Arial" w:eastAsia="Arial" w:hAnsi="Arial"/>
          <w:b/>
          <w:color w:val="1A365D"/>
          <w:spacing w:val="1"/>
          <w:w w:val="100"/>
          <w:sz w:val="19"/>
          <w:szCs w:val="19"/>
        </w:rPr>
        <w:t> </w:t>
      </w:r>
      <w:r>
        <w:rPr>
          <w:rFonts w:ascii="Arial" w:cs="Arial" w:eastAsia="Arial" w:hAnsi="Arial"/>
          <w:b/>
          <w:color w:val="1A365D"/>
          <w:spacing w:val="0"/>
          <w:w w:val="100"/>
          <w:sz w:val="19"/>
          <w:szCs w:val="19"/>
        </w:rPr>
        <w:t>S</w:t>
      </w:r>
      <w:r>
        <w:rPr>
          <w:rFonts w:ascii="Arial" w:cs="Arial" w:eastAsia="Arial" w:hAnsi="Arial"/>
          <w:b/>
          <w:color w:val="1A365D"/>
          <w:spacing w:val="-1"/>
          <w:w w:val="100"/>
          <w:sz w:val="19"/>
          <w:szCs w:val="19"/>
        </w:rPr>
        <w:t>i</w:t>
      </w:r>
      <w:r>
        <w:rPr>
          <w:rFonts w:ascii="Arial" w:cs="Arial" w:eastAsia="Arial" w:hAnsi="Arial"/>
          <w:b/>
          <w:color w:val="1A365D"/>
          <w:spacing w:val="1"/>
          <w:w w:val="100"/>
          <w:sz w:val="19"/>
          <w:szCs w:val="19"/>
        </w:rPr>
        <w:t>s</w:t>
      </w:r>
      <w:r>
        <w:rPr>
          <w:rFonts w:ascii="Arial" w:cs="Arial" w:eastAsia="Arial" w:hAnsi="Arial"/>
          <w:b/>
          <w:color w:val="1A365D"/>
          <w:spacing w:val="-4"/>
          <w:w w:val="100"/>
          <w:sz w:val="19"/>
          <w:szCs w:val="19"/>
        </w:rPr>
        <w:t>t</w:t>
      </w:r>
      <w:r>
        <w:rPr>
          <w:rFonts w:ascii="Arial" w:cs="Arial" w:eastAsia="Arial" w:hAnsi="Arial"/>
          <w:b/>
          <w:color w:val="1A365D"/>
          <w:spacing w:val="-3"/>
          <w:w w:val="100"/>
          <w:sz w:val="19"/>
          <w:szCs w:val="19"/>
        </w:rPr>
        <w:t>e</w:t>
      </w:r>
      <w:r>
        <w:rPr>
          <w:rFonts w:ascii="Arial" w:cs="Arial" w:eastAsia="Arial" w:hAnsi="Arial"/>
          <w:b/>
          <w:color w:val="1A365D"/>
          <w:spacing w:val="0"/>
          <w:w w:val="100"/>
          <w:sz w:val="19"/>
          <w:szCs w:val="19"/>
        </w:rPr>
        <w:t>m</w:t>
      </w:r>
      <w:r>
        <w:rPr>
          <w:rFonts w:ascii="Arial" w:cs="Arial" w:eastAsia="Arial" w:hAnsi="Arial"/>
          <w:b/>
          <w:color w:val="1A365D"/>
          <w:spacing w:val="3"/>
          <w:w w:val="100"/>
          <w:sz w:val="19"/>
          <w:szCs w:val="19"/>
        </w:rPr>
        <w:t> </w:t>
      </w:r>
      <w:r>
        <w:rPr>
          <w:rFonts w:ascii="Arial" w:cs="Arial" w:eastAsia="Arial" w:hAnsi="Arial"/>
          <w:b/>
          <w:color w:val="1A365D"/>
          <w:spacing w:val="-3"/>
          <w:w w:val="100"/>
          <w:sz w:val="19"/>
          <w:szCs w:val="19"/>
        </w:rPr>
        <w:t>K</w:t>
      </w:r>
      <w:r>
        <w:rPr>
          <w:rFonts w:ascii="Arial" w:cs="Arial" w:eastAsia="Arial" w:hAnsi="Arial"/>
          <w:b/>
          <w:color w:val="1A365D"/>
          <w:spacing w:val="1"/>
          <w:w w:val="100"/>
          <w:sz w:val="19"/>
          <w:szCs w:val="19"/>
        </w:rPr>
        <w:t>e</w:t>
      </w:r>
      <w:r>
        <w:rPr>
          <w:rFonts w:ascii="Arial" w:cs="Arial" w:eastAsia="Arial" w:hAnsi="Arial"/>
          <w:b/>
          <w:color w:val="1A365D"/>
          <w:spacing w:val="-1"/>
          <w:w w:val="100"/>
          <w:sz w:val="19"/>
          <w:szCs w:val="19"/>
        </w:rPr>
        <w:t>l</w:t>
      </w:r>
      <w:r>
        <w:rPr>
          <w:rFonts w:ascii="Arial" w:cs="Arial" w:eastAsia="Arial" w:hAnsi="Arial"/>
          <w:b/>
          <w:color w:val="1A365D"/>
          <w:spacing w:val="-1"/>
          <w:w w:val="100"/>
          <w:sz w:val="19"/>
          <w:szCs w:val="19"/>
        </w:rPr>
        <w:t>u</w:t>
      </w:r>
      <w:r>
        <w:rPr>
          <w:rFonts w:ascii="Arial" w:cs="Arial" w:eastAsia="Arial" w:hAnsi="Arial"/>
          <w:b/>
          <w:color w:val="1A365D"/>
          <w:spacing w:val="-1"/>
          <w:w w:val="100"/>
          <w:sz w:val="19"/>
          <w:szCs w:val="19"/>
        </w:rPr>
        <w:t>l</w:t>
      </w:r>
      <w:r>
        <w:rPr>
          <w:rFonts w:ascii="Arial" w:cs="Arial" w:eastAsia="Arial" w:hAnsi="Arial"/>
          <w:b/>
          <w:color w:val="1A365D"/>
          <w:spacing w:val="-1"/>
          <w:w w:val="100"/>
          <w:sz w:val="19"/>
          <w:szCs w:val="19"/>
        </w:rPr>
        <w:t>u</w:t>
      </w:r>
      <w:r>
        <w:rPr>
          <w:rFonts w:ascii="Arial" w:cs="Arial" w:eastAsia="Arial" w:hAnsi="Arial"/>
          <w:b/>
          <w:color w:val="1A365D"/>
          <w:spacing w:val="-3"/>
          <w:w w:val="100"/>
          <w:sz w:val="19"/>
          <w:szCs w:val="19"/>
        </w:rPr>
        <w:t>s</w:t>
      </w:r>
      <w:r>
        <w:rPr>
          <w:rFonts w:ascii="Arial" w:cs="Arial" w:eastAsia="Arial" w:hAnsi="Arial"/>
          <w:b/>
          <w:color w:val="1A365D"/>
          <w:spacing w:val="1"/>
          <w:w w:val="100"/>
          <w:sz w:val="19"/>
          <w:szCs w:val="19"/>
        </w:rPr>
        <w:t>a</w:t>
      </w:r>
      <w:r>
        <w:rPr>
          <w:rFonts w:ascii="Arial" w:cs="Arial" w:eastAsia="Arial" w:hAnsi="Arial"/>
          <w:b/>
          <w:color w:val="1A365D"/>
          <w:spacing w:val="0"/>
          <w:w w:val="100"/>
          <w:sz w:val="19"/>
          <w:szCs w:val="19"/>
        </w:rPr>
        <w:t>n</w:t>
      </w:r>
      <w:r>
        <w:rPr>
          <w:rFonts w:ascii="Arial" w:cs="Arial" w:eastAsia="Arial" w:hAnsi="Arial"/>
          <w:b/>
          <w:color w:val="1A365D"/>
          <w:spacing w:val="4"/>
          <w:w w:val="100"/>
          <w:sz w:val="19"/>
          <w:szCs w:val="19"/>
        </w:rPr>
        <w:t> </w:t>
      </w:r>
      <w:r>
        <w:rPr>
          <w:rFonts w:ascii="Arial" w:cs="Arial" w:eastAsia="Arial" w:hAnsi="Arial"/>
          <w:b/>
          <w:color w:val="1A365D"/>
          <w:spacing w:val="0"/>
          <w:w w:val="100"/>
          <w:sz w:val="19"/>
          <w:szCs w:val="19"/>
        </w:rPr>
        <w:t>&amp;</w:t>
      </w:r>
      <w:r>
        <w:rPr>
          <w:rFonts w:ascii="Arial" w:cs="Arial" w:eastAsia="Arial" w:hAnsi="Arial"/>
          <w:b/>
          <w:color w:val="1A365D"/>
          <w:spacing w:val="-6"/>
          <w:w w:val="100"/>
          <w:sz w:val="19"/>
          <w:szCs w:val="19"/>
        </w:rPr>
        <w:t> </w:t>
      </w:r>
      <w:r>
        <w:rPr>
          <w:rFonts w:ascii="Arial" w:cs="Arial" w:eastAsia="Arial" w:hAnsi="Arial"/>
          <w:b/>
          <w:color w:val="1A365D"/>
          <w:spacing w:val="-3"/>
          <w:w w:val="100"/>
          <w:sz w:val="19"/>
          <w:szCs w:val="19"/>
        </w:rPr>
        <w:t>R</w:t>
      </w:r>
      <w:r>
        <w:rPr>
          <w:rFonts w:ascii="Arial" w:cs="Arial" w:eastAsia="Arial" w:hAnsi="Arial"/>
          <w:b/>
          <w:color w:val="1A365D"/>
          <w:spacing w:val="-3"/>
          <w:w w:val="100"/>
          <w:sz w:val="19"/>
          <w:szCs w:val="19"/>
        </w:rPr>
        <w:t>e</w:t>
      </w:r>
      <w:r>
        <w:rPr>
          <w:rFonts w:ascii="Arial" w:cs="Arial" w:eastAsia="Arial" w:hAnsi="Arial"/>
          <w:b/>
          <w:color w:val="1A365D"/>
          <w:spacing w:val="1"/>
          <w:w w:val="100"/>
          <w:sz w:val="19"/>
          <w:szCs w:val="19"/>
        </w:rPr>
        <w:t>m</w:t>
      </w:r>
      <w:r>
        <w:rPr>
          <w:rFonts w:ascii="Arial" w:cs="Arial" w:eastAsia="Arial" w:hAnsi="Arial"/>
          <w:b/>
          <w:color w:val="1A365D"/>
          <w:spacing w:val="1"/>
          <w:w w:val="100"/>
          <w:sz w:val="19"/>
          <w:szCs w:val="19"/>
        </w:rPr>
        <w:t>e</w:t>
      </w:r>
      <w:r>
        <w:rPr>
          <w:rFonts w:ascii="Arial" w:cs="Arial" w:eastAsia="Arial" w:hAnsi="Arial"/>
          <w:b/>
          <w:color w:val="1A365D"/>
          <w:spacing w:val="-1"/>
          <w:w w:val="100"/>
          <w:sz w:val="19"/>
          <w:szCs w:val="19"/>
        </w:rPr>
        <w:t>d</w:t>
      </w:r>
      <w:r>
        <w:rPr>
          <w:rFonts w:ascii="Arial" w:cs="Arial" w:eastAsia="Arial" w:hAnsi="Arial"/>
          <w:b/>
          <w:color w:val="1A365D"/>
          <w:spacing w:val="-5"/>
          <w:w w:val="100"/>
          <w:sz w:val="19"/>
          <w:szCs w:val="19"/>
        </w:rPr>
        <w:t>i</w:t>
      </w:r>
      <w:r>
        <w:rPr>
          <w:rFonts w:ascii="Arial" w:cs="Arial" w:eastAsia="Arial" w:hAnsi="Arial"/>
          <w:b/>
          <w:color w:val="1A365D"/>
          <w:spacing w:val="1"/>
          <w:w w:val="100"/>
          <w:sz w:val="19"/>
          <w:szCs w:val="19"/>
        </w:rPr>
        <w:t>a</w:t>
      </w:r>
      <w:r>
        <w:rPr>
          <w:rFonts w:ascii="Arial" w:cs="Arial" w:eastAsia="Arial" w:hAnsi="Arial"/>
          <w:b/>
          <w:color w:val="1A365D"/>
          <w:spacing w:val="0"/>
          <w:w w:val="100"/>
          <w:sz w:val="19"/>
          <w:szCs w:val="19"/>
        </w:rPr>
        <w:t>l</w:t>
      </w:r>
      <w:r>
        <w:rPr>
          <w:rFonts w:ascii="Arial" w:cs="Arial" w:eastAsia="Arial" w:hAnsi="Arial"/>
          <w:b/>
          <w:color w:val="1A365D"/>
          <w:spacing w:val="3"/>
          <w:w w:val="100"/>
          <w:sz w:val="19"/>
          <w:szCs w:val="19"/>
        </w:rPr>
        <w:t> </w:t>
      </w:r>
      <w:r>
        <w:rPr>
          <w:rFonts w:ascii="Arial" w:cs="Arial" w:eastAsia="Arial" w:hAnsi="Arial"/>
          <w:b/>
          <w:color w:val="1A365D"/>
          <w:spacing w:val="-3"/>
          <w:w w:val="100"/>
          <w:sz w:val="19"/>
          <w:szCs w:val="19"/>
        </w:rPr>
        <w:t>M</w:t>
      </w:r>
      <w:r>
        <w:rPr>
          <w:rFonts w:ascii="Arial" w:cs="Arial" w:eastAsia="Arial" w:hAnsi="Arial"/>
          <w:b/>
          <w:color w:val="1A365D"/>
          <w:spacing w:val="2"/>
          <w:w w:val="100"/>
          <w:sz w:val="19"/>
          <w:szCs w:val="19"/>
        </w:rPr>
        <w:t>a</w:t>
      </w:r>
      <w:r>
        <w:rPr>
          <w:rFonts w:ascii="Arial" w:cs="Arial" w:eastAsia="Arial" w:hAnsi="Arial"/>
          <w:b/>
          <w:color w:val="1A365D"/>
          <w:spacing w:val="0"/>
          <w:w w:val="100"/>
          <w:sz w:val="19"/>
          <w:szCs w:val="19"/>
        </w:rPr>
        <w:t>ta</w:t>
      </w:r>
      <w:r>
        <w:rPr>
          <w:rFonts w:ascii="Arial" w:cs="Arial" w:eastAsia="Arial" w:hAnsi="Arial"/>
          <w:b/>
          <w:color w:val="1A365D"/>
          <w:spacing w:val="0"/>
          <w:w w:val="100"/>
          <w:sz w:val="19"/>
          <w:szCs w:val="19"/>
        </w:rPr>
        <w:t> </w:t>
      </w:r>
      <w:r>
        <w:rPr>
          <w:rFonts w:ascii="Arial" w:cs="Arial" w:eastAsia="Arial" w:hAnsi="Arial"/>
          <w:b/>
          <w:color w:val="1A365D"/>
          <w:spacing w:val="-4"/>
          <w:w w:val="101"/>
          <w:sz w:val="19"/>
          <w:szCs w:val="19"/>
        </w:rPr>
        <w:t>P</w:t>
      </w:r>
      <w:r>
        <w:rPr>
          <w:rFonts w:ascii="Arial" w:cs="Arial" w:eastAsia="Arial" w:hAnsi="Arial"/>
          <w:b/>
          <w:color w:val="1A365D"/>
          <w:spacing w:val="-3"/>
          <w:w w:val="101"/>
          <w:sz w:val="19"/>
          <w:szCs w:val="19"/>
        </w:rPr>
        <w:t>e</w:t>
      </w:r>
      <w:r>
        <w:rPr>
          <w:rFonts w:ascii="Arial" w:cs="Arial" w:eastAsia="Arial" w:hAnsi="Arial"/>
          <w:b/>
          <w:color w:val="1A365D"/>
          <w:spacing w:val="-5"/>
          <w:w w:val="101"/>
          <w:sz w:val="19"/>
          <w:szCs w:val="19"/>
        </w:rPr>
        <w:t>l</w:t>
      </w:r>
      <w:r>
        <w:rPr>
          <w:rFonts w:ascii="Arial" w:cs="Arial" w:eastAsia="Arial" w:hAnsi="Arial"/>
          <w:b/>
          <w:color w:val="1A365D"/>
          <w:spacing w:val="-3"/>
          <w:w w:val="101"/>
          <w:sz w:val="19"/>
          <w:szCs w:val="19"/>
        </w:rPr>
        <w:t>a</w:t>
      </w:r>
      <w:r>
        <w:rPr>
          <w:rFonts w:ascii="Arial" w:cs="Arial" w:eastAsia="Arial" w:hAnsi="Arial"/>
          <w:b/>
          <w:color w:val="1A365D"/>
          <w:spacing w:val="-5"/>
          <w:w w:val="101"/>
          <w:sz w:val="19"/>
          <w:szCs w:val="19"/>
        </w:rPr>
        <w:t>j</w:t>
      </w:r>
      <w:r>
        <w:rPr>
          <w:rFonts w:ascii="Arial" w:cs="Arial" w:eastAsia="Arial" w:hAnsi="Arial"/>
          <w:b/>
          <w:color w:val="1A365D"/>
          <w:spacing w:val="-3"/>
          <w:w w:val="101"/>
          <w:sz w:val="19"/>
          <w:szCs w:val="19"/>
        </w:rPr>
        <w:t>a</w:t>
      </w:r>
      <w:r>
        <w:rPr>
          <w:rFonts w:ascii="Arial" w:cs="Arial" w:eastAsia="Arial" w:hAnsi="Arial"/>
          <w:b/>
          <w:color w:val="1A365D"/>
          <w:spacing w:val="-3"/>
          <w:w w:val="101"/>
          <w:sz w:val="19"/>
          <w:szCs w:val="19"/>
        </w:rPr>
        <w:t>r</w:t>
      </w:r>
      <w:r>
        <w:rPr>
          <w:rFonts w:ascii="Arial" w:cs="Arial" w:eastAsia="Arial" w:hAnsi="Arial"/>
          <w:b/>
          <w:color w:val="1A365D"/>
          <w:spacing w:val="-3"/>
          <w:w w:val="101"/>
          <w:sz w:val="19"/>
          <w:szCs w:val="19"/>
        </w:rPr>
        <w:t>a</w:t>
      </w:r>
      <w:r>
        <w:rPr>
          <w:rFonts w:ascii="Arial" w:cs="Arial" w:eastAsia="Arial" w:hAnsi="Arial"/>
          <w:b/>
          <w:color w:val="1A365D"/>
          <w:spacing w:val="0"/>
          <w:w w:val="101"/>
          <w:sz w:val="19"/>
          <w:szCs w:val="19"/>
        </w:rPr>
        <w:t>n</w:t>
      </w:r>
      <w:r>
        <w:rPr>
          <w:rFonts w:ascii="Arial" w:cs="Arial" w:eastAsia="Arial" w:hAnsi="Arial"/>
          <w:color w:val="000000"/>
          <w:spacing w:val="0"/>
          <w:w w:val="100"/>
          <w:sz w:val="19"/>
          <w:szCs w:val="19"/>
        </w:rPr>
      </w:r>
    </w:p>
    <w:p>
      <w:pPr>
        <w:rPr>
          <w:rFonts w:ascii="Tahoma" w:cs="Tahoma" w:eastAsia="Tahoma" w:hAnsi="Tahoma"/>
          <w:sz w:val="19"/>
          <w:szCs w:val="19"/>
        </w:rPr>
        <w:jc w:val="left"/>
        <w:spacing w:before="78" w:line="260" w:lineRule="atLeast"/>
        <w:ind w:left="348" w:right="494"/>
      </w:pPr>
      <w:r>
        <w:pict>
          <v:shape filled="f" stroked="f" style="position:absolute;margin-left:48.6pt;margin-top:55.5668pt;width:370.6pt;height:29.2pt;mso-position-horizontal-relative:page;mso-position-vertical-relative:paragraph;z-index:-2941" type="#_x0000_t202">
            <v:textbox inset="0,0,0,0">
              <w:txbxContent>
                <w:p>
                  <w:pPr>
                    <w:rPr>
                      <w:sz w:val="19"/>
                      <w:szCs w:val="19"/>
                    </w:rPr>
                    <w:jc w:val="left"/>
                    <w:spacing w:before="9" w:line="180" w:lineRule="exact"/>
                  </w:pPr>
                  <w:r>
                    <w:rPr>
                      <w:sz w:val="19"/>
                      <w:szCs w:val="19"/>
                    </w:rPr>
                  </w:r>
                </w:p>
                <w:p>
                  <w:pPr>
                    <w:rPr>
                      <w:rFonts w:ascii="Courier New" w:cs="Courier New" w:eastAsia="Courier New" w:hAnsi="Courier New"/>
                      <w:sz w:val="16"/>
                      <w:szCs w:val="16"/>
                    </w:rPr>
                    <w:jc w:val="right"/>
                    <w:ind w:right="114"/>
                  </w:pP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|</w:t>
                  </w:r>
                  <w:r>
                    <w:rPr>
                      <w:rFonts w:ascii="Courier New" w:cs="Courier New" w:eastAsia="Courier New" w:hAnsi="Courier New"/>
                      <w:color w:val="000000"/>
                      <w:spacing w:val="0"/>
                      <w:w w:val="100"/>
                      <w:sz w:val="16"/>
                      <w:szCs w:val="16"/>
                    </w:rPr>
                  </w:r>
                </w:p>
                <w:p>
                  <w:pPr>
                    <w:rPr>
                      <w:rFonts w:ascii="Courier New" w:cs="Courier New" w:eastAsia="Courier New" w:hAnsi="Courier New"/>
                      <w:sz w:val="16"/>
                      <w:szCs w:val="16"/>
                    </w:rPr>
                    <w:jc w:val="right"/>
                    <w:spacing w:before="18"/>
                    <w:ind w:right="17"/>
                  </w:pP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|</w:t>
                  </w:r>
                  <w:r>
                    <w:rPr>
                      <w:rFonts w:ascii="Courier New" w:cs="Courier New" w:eastAsia="Courier New" w:hAnsi="Courier New"/>
                      <w:color w:val="000000"/>
                      <w:spacing w:val="0"/>
                      <w:w w:val="100"/>
                      <w:sz w:val="16"/>
                      <w:szCs w:val="16"/>
                    </w:rPr>
                  </w:r>
                </w:p>
              </w:txbxContent>
            </v:textbox>
            <w10:wrap type="none"/>
          </v:shape>
        </w:pict>
      </w:r>
      <w:r>
        <w:pict>
          <v:shape filled="f" stroked="f" style="position:absolute;margin-left:48.625pt;margin-top:45.7668pt;width:496.325pt;height:228.8pt;mso-position-horizontal-relative:page;mso-position-vertical-relative:paragraph;z-index:-2940" type="#_x0000_t202">
            <v:textbox inset="0,0,0,0">
              <w:txbxContent>
                <w:p>
                  <w:pPr>
                    <w:rPr>
                      <w:sz w:val="17"/>
                      <w:szCs w:val="17"/>
                    </w:rPr>
                    <w:jc w:val="left"/>
                    <w:spacing w:before="9" w:line="160" w:lineRule="exact"/>
                  </w:pPr>
                  <w:r>
                    <w:rPr>
                      <w:sz w:val="17"/>
                      <w:szCs w:val="17"/>
                    </w:rPr>
                  </w:r>
                </w:p>
                <w:p>
                  <w:pPr>
                    <w:rPr>
                      <w:rFonts w:ascii="Courier New" w:cs="Courier New" w:eastAsia="Courier New" w:hAnsi="Courier New"/>
                      <w:sz w:val="16"/>
                      <w:szCs w:val="16"/>
                    </w:rPr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2C3647"/>
                      <w:sz w:val="16"/>
                      <w:szCs w:val="16"/>
                    </w:rPr>
                    <w:t>+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72"/>
                      <w:sz w:val="16"/>
                      <w:szCs w:val="16"/>
                    </w:rPr>
                    <w:t> </w:t>
                  </w:r>
                  <w:r>
                    <w:rPr>
                      <w:rFonts w:ascii="Times New Roman" w:cs="Times New Roman" w:eastAsia="Times New Roman" w:hAnsi="Times New Roman"/>
                      <w:color w:val="2C3647"/>
                      <w:spacing w:val="-1"/>
                      <w:w w:val="100"/>
                      <w:sz w:val="16"/>
                      <w:szCs w:val="16"/>
                    </w:rPr>
                    <w:t>------------------------------------------------------------------------------------------------------------------------------------------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+</w:t>
                  </w:r>
                  <w:r>
                    <w:rPr>
                      <w:rFonts w:ascii="Courier New" w:cs="Courier New" w:eastAsia="Courier New" w:hAnsi="Courier New"/>
                      <w:color w:val="000000"/>
                      <w:spacing w:val="0"/>
                      <w:w w:val="100"/>
                      <w:sz w:val="16"/>
                      <w:szCs w:val="16"/>
                    </w:rPr>
                  </w:r>
                </w:p>
                <w:p>
                  <w:pPr>
                    <w:rPr>
                      <w:rFonts w:ascii="Courier New" w:cs="Courier New" w:eastAsia="Courier New" w:hAnsi="Courier New"/>
                      <w:sz w:val="16"/>
                      <w:szCs w:val="16"/>
                    </w:rPr>
                    <w:jc w:val="left"/>
                    <w:spacing w:before="18"/>
                  </w:pP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|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8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FLOWCHART: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8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SISTEM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7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PENILAIAN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4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&amp;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8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KELULUSAN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4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O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4"/>
                      <w:w w:val="100"/>
                      <w:sz w:val="16"/>
                      <w:szCs w:val="16"/>
                    </w:rPr>
                    <w:t>T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O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4"/>
                      <w:w w:val="100"/>
                      <w:sz w:val="16"/>
                      <w:szCs w:val="16"/>
                    </w:rPr>
                    <w:t>M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A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4"/>
                      <w:w w:val="100"/>
                      <w:sz w:val="16"/>
                      <w:szCs w:val="16"/>
                    </w:rPr>
                    <w:t>T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IS</w:t>
                  </w:r>
                  <w:r>
                    <w:rPr>
                      <w:rFonts w:ascii="Courier New" w:cs="Courier New" w:eastAsia="Courier New" w:hAnsi="Courier New"/>
                      <w:color w:val="000000"/>
                      <w:spacing w:val="0"/>
                      <w:w w:val="100"/>
                      <w:sz w:val="16"/>
                      <w:szCs w:val="16"/>
                    </w:rPr>
                  </w:r>
                </w:p>
                <w:p>
                  <w:pPr>
                    <w:rPr>
                      <w:rFonts w:ascii="Courier New" w:cs="Courier New" w:eastAsia="Courier New" w:hAnsi="Courier New"/>
                      <w:sz w:val="16"/>
                      <w:szCs w:val="16"/>
                    </w:rPr>
                    <w:jc w:val="left"/>
                    <w:spacing w:before="18"/>
                  </w:pP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|</w:t>
                  </w:r>
                  <w:r>
                    <w:rPr>
                      <w:rFonts w:ascii="Courier New" w:cs="Courier New" w:eastAsia="Courier New" w:hAnsi="Courier New"/>
                      <w:color w:val="000000"/>
                      <w:spacing w:val="0"/>
                      <w:w w:val="100"/>
                      <w:sz w:val="16"/>
                      <w:szCs w:val="16"/>
                    </w:rPr>
                  </w:r>
                </w:p>
                <w:p>
                  <w:pPr>
                    <w:rPr>
                      <w:rFonts w:ascii="Courier New" w:cs="Courier New" w:eastAsia="Courier New" w:hAnsi="Courier New"/>
                      <w:sz w:val="16"/>
                      <w:szCs w:val="16"/>
                    </w:rPr>
                    <w:jc w:val="left"/>
                    <w:spacing w:before="19"/>
                  </w:pP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|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 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[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4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Start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4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/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4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1"/>
                      <w:w w:val="100"/>
                      <w:sz w:val="16"/>
                      <w:szCs w:val="16"/>
                    </w:rPr>
                    <w:t>Mula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i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2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]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                                                     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14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|</w:t>
                  </w:r>
                  <w:r>
                    <w:rPr>
                      <w:rFonts w:ascii="Courier New" w:cs="Courier New" w:eastAsia="Courier New" w:hAnsi="Courier New"/>
                      <w:color w:val="000000"/>
                      <w:spacing w:val="0"/>
                      <w:w w:val="100"/>
                      <w:sz w:val="16"/>
                      <w:szCs w:val="16"/>
                    </w:rPr>
                  </w:r>
                </w:p>
                <w:p>
                  <w:pPr>
                    <w:rPr>
                      <w:rFonts w:ascii="Courier New" w:cs="Courier New" w:eastAsia="Courier New" w:hAnsi="Courier New"/>
                      <w:sz w:val="16"/>
                      <w:szCs w:val="16"/>
                    </w:rPr>
                    <w:jc w:val="left"/>
                    <w:spacing w:before="18"/>
                  </w:pP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|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       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96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|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                                                              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2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|</w:t>
                  </w:r>
                  <w:r>
                    <w:rPr>
                      <w:rFonts w:ascii="Courier New" w:cs="Courier New" w:eastAsia="Courier New" w:hAnsi="Courier New"/>
                      <w:color w:val="000000"/>
                      <w:spacing w:val="0"/>
                      <w:w w:val="100"/>
                      <w:sz w:val="16"/>
                      <w:szCs w:val="16"/>
                    </w:rPr>
                  </w:r>
                </w:p>
                <w:p>
                  <w:pPr>
                    <w:rPr>
                      <w:rFonts w:ascii="Courier New" w:cs="Courier New" w:eastAsia="Courier New" w:hAnsi="Courier New"/>
                      <w:sz w:val="16"/>
                      <w:szCs w:val="16"/>
                    </w:rPr>
                    <w:jc w:val="left"/>
                    <w:spacing w:before="18"/>
                  </w:pP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|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 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[/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12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Input: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8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1"/>
                      <w:w w:val="100"/>
                      <w:sz w:val="16"/>
                      <w:szCs w:val="16"/>
                    </w:rPr>
                    <w:t>Nilai_Tugas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,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13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Nilai_UTS,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8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Nilai_U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4"/>
                      <w:w w:val="100"/>
                      <w:sz w:val="16"/>
                      <w:szCs w:val="16"/>
                    </w:rPr>
                    <w:t>A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S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7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4"/>
                      <w:w w:val="100"/>
                      <w:sz w:val="16"/>
                      <w:szCs w:val="16"/>
                    </w:rPr>
                    <w:t>/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]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                        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45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|</w:t>
                  </w:r>
                  <w:r>
                    <w:rPr>
                      <w:rFonts w:ascii="Courier New" w:cs="Courier New" w:eastAsia="Courier New" w:hAnsi="Courier New"/>
                      <w:color w:val="000000"/>
                      <w:spacing w:val="0"/>
                      <w:w w:val="100"/>
                      <w:sz w:val="16"/>
                      <w:szCs w:val="16"/>
                    </w:rPr>
                  </w:r>
                </w:p>
                <w:p>
                  <w:pPr>
                    <w:rPr>
                      <w:rFonts w:ascii="Courier New" w:cs="Courier New" w:eastAsia="Courier New" w:hAnsi="Courier New"/>
                      <w:sz w:val="16"/>
                      <w:szCs w:val="16"/>
                    </w:rPr>
                    <w:jc w:val="left"/>
                    <w:spacing w:before="18"/>
                  </w:pP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|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       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96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|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                                                              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2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|</w:t>
                  </w:r>
                  <w:r>
                    <w:rPr>
                      <w:rFonts w:ascii="Courier New" w:cs="Courier New" w:eastAsia="Courier New" w:hAnsi="Courier New"/>
                      <w:color w:val="000000"/>
                      <w:spacing w:val="0"/>
                      <w:w w:val="100"/>
                      <w:sz w:val="16"/>
                      <w:szCs w:val="16"/>
                    </w:rPr>
                  </w:r>
                </w:p>
                <w:p>
                  <w:pPr>
                    <w:rPr>
                      <w:rFonts w:ascii="Courier New" w:cs="Courier New" w:eastAsia="Courier New" w:hAnsi="Courier New"/>
                      <w:sz w:val="16"/>
                      <w:szCs w:val="16"/>
                    </w:rPr>
                    <w:jc w:val="left"/>
                    <w:spacing w:before="18"/>
                  </w:pP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|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 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[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8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Nilai_Akhir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4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=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4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(0.2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4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*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Tugas)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4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+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4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(0.3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4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*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4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UT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4"/>
                      <w:w w:val="100"/>
                      <w:sz w:val="16"/>
                      <w:szCs w:val="16"/>
                    </w:rPr>
                    <w:t>S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)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3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+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4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(0.5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4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*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4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UAS)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]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           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49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|</w:t>
                  </w:r>
                  <w:r>
                    <w:rPr>
                      <w:rFonts w:ascii="Courier New" w:cs="Courier New" w:eastAsia="Courier New" w:hAnsi="Courier New"/>
                      <w:color w:val="000000"/>
                      <w:spacing w:val="0"/>
                      <w:w w:val="100"/>
                      <w:sz w:val="16"/>
                      <w:szCs w:val="16"/>
                    </w:rPr>
                  </w:r>
                </w:p>
                <w:p>
                  <w:pPr>
                    <w:rPr>
                      <w:rFonts w:ascii="Courier New" w:cs="Courier New" w:eastAsia="Courier New" w:hAnsi="Courier New"/>
                      <w:sz w:val="16"/>
                      <w:szCs w:val="16"/>
                    </w:rPr>
                    <w:jc w:val="left"/>
                    <w:spacing w:before="18"/>
                  </w:pP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|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       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96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|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                                                              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2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|</w:t>
                  </w:r>
                  <w:r>
                    <w:rPr>
                      <w:rFonts w:ascii="Courier New" w:cs="Courier New" w:eastAsia="Courier New" w:hAnsi="Courier New"/>
                      <w:color w:val="000000"/>
                      <w:spacing w:val="0"/>
                      <w:w w:val="100"/>
                      <w:sz w:val="16"/>
                      <w:szCs w:val="16"/>
                    </w:rPr>
                  </w:r>
                </w:p>
                <w:p>
                  <w:pPr>
                    <w:rPr>
                      <w:rFonts w:ascii="Courier New" w:cs="Courier New" w:eastAsia="Courier New" w:hAnsi="Courier New"/>
                      <w:sz w:val="16"/>
                      <w:szCs w:val="16"/>
                    </w:rPr>
                    <w:jc w:val="left"/>
                    <w:spacing w:before="18"/>
                  </w:pP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|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 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&lt;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8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Nilai_Akhir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4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&gt;=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4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75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4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?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4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&gt;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4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--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1"/>
                      <w:w w:val="100"/>
                      <w:sz w:val="16"/>
                      <w:szCs w:val="16"/>
                    </w:rPr>
                    <w:t>(Ya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1"/>
                      <w:w w:val="100"/>
                      <w:sz w:val="16"/>
                      <w:szCs w:val="16"/>
                    </w:rPr>
                    <w:t>)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--&gt;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4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[/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4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Cetak: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8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"LULUS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4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TUNTAS"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4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1"/>
                      <w:w w:val="100"/>
                      <w:sz w:val="16"/>
                      <w:szCs w:val="16"/>
                    </w:rPr>
                    <w:t>/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]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4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--------+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4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|</w:t>
                  </w:r>
                  <w:r>
                    <w:rPr>
                      <w:rFonts w:ascii="Courier New" w:cs="Courier New" w:eastAsia="Courier New" w:hAnsi="Courier New"/>
                      <w:color w:val="000000"/>
                      <w:spacing w:val="0"/>
                      <w:w w:val="100"/>
                      <w:sz w:val="16"/>
                      <w:szCs w:val="16"/>
                    </w:rPr>
                  </w:r>
                </w:p>
                <w:p>
                  <w:pPr>
                    <w:rPr>
                      <w:rFonts w:ascii="Courier New" w:cs="Courier New" w:eastAsia="Courier New" w:hAnsi="Courier New"/>
                      <w:sz w:val="16"/>
                      <w:szCs w:val="16"/>
                    </w:rPr>
                    <w:jc w:val="left"/>
                    <w:spacing w:before="18"/>
                  </w:pP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|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       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96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|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28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(Tidak)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                                                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30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|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|</w:t>
                  </w:r>
                  <w:r>
                    <w:rPr>
                      <w:rFonts w:ascii="Courier New" w:cs="Courier New" w:eastAsia="Courier New" w:hAnsi="Courier New"/>
                      <w:color w:val="000000"/>
                      <w:spacing w:val="0"/>
                      <w:w w:val="100"/>
                      <w:sz w:val="16"/>
                      <w:szCs w:val="16"/>
                    </w:rPr>
                  </w:r>
                </w:p>
                <w:p>
                  <w:pPr>
                    <w:rPr>
                      <w:rFonts w:ascii="Courier New" w:cs="Courier New" w:eastAsia="Courier New" w:hAnsi="Courier New"/>
                      <w:sz w:val="16"/>
                      <w:szCs w:val="16"/>
                    </w:rPr>
                    <w:jc w:val="left"/>
                    <w:spacing w:before="18"/>
                  </w:pP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|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       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96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v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                                                        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2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|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|</w:t>
                  </w:r>
                  <w:r>
                    <w:rPr>
                      <w:rFonts w:ascii="Courier New" w:cs="Courier New" w:eastAsia="Courier New" w:hAnsi="Courier New"/>
                      <w:color w:val="000000"/>
                      <w:spacing w:val="0"/>
                      <w:w w:val="100"/>
                      <w:sz w:val="16"/>
                      <w:szCs w:val="16"/>
                    </w:rPr>
                  </w:r>
                </w:p>
                <w:p>
                  <w:pPr>
                    <w:rPr>
                      <w:rFonts w:ascii="Courier New" w:cs="Courier New" w:eastAsia="Courier New" w:hAnsi="Courier New"/>
                      <w:sz w:val="16"/>
                      <w:szCs w:val="16"/>
                    </w:rPr>
                    <w:jc w:val="left"/>
                    <w:spacing w:before="18"/>
                  </w:pP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|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 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&lt;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8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Nilai_Akhir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4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&gt;=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4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60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4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?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4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&gt;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4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--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1"/>
                      <w:w w:val="100"/>
                      <w:sz w:val="16"/>
                      <w:szCs w:val="16"/>
                    </w:rPr>
                    <w:t>(Ya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1"/>
                      <w:w w:val="100"/>
                      <w:sz w:val="16"/>
                      <w:szCs w:val="16"/>
                    </w:rPr>
                    <w:t>)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--&gt;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4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[/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4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Cetak: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8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"REMEDIAL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4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TUGAS"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3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/]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4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------+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4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|</w:t>
                  </w:r>
                  <w:r>
                    <w:rPr>
                      <w:rFonts w:ascii="Courier New" w:cs="Courier New" w:eastAsia="Courier New" w:hAnsi="Courier New"/>
                      <w:color w:val="000000"/>
                      <w:spacing w:val="0"/>
                      <w:w w:val="100"/>
                      <w:sz w:val="16"/>
                      <w:szCs w:val="16"/>
                    </w:rPr>
                  </w:r>
                </w:p>
                <w:p>
                  <w:pPr>
                    <w:rPr>
                      <w:rFonts w:ascii="Courier New" w:cs="Courier New" w:eastAsia="Courier New" w:hAnsi="Courier New"/>
                      <w:sz w:val="16"/>
                      <w:szCs w:val="16"/>
                    </w:rPr>
                    <w:jc w:val="left"/>
                    <w:spacing w:before="18"/>
                  </w:pP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|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       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96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|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29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(Tidak)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                                                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30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|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|</w:t>
                  </w:r>
                  <w:r>
                    <w:rPr>
                      <w:rFonts w:ascii="Courier New" w:cs="Courier New" w:eastAsia="Courier New" w:hAnsi="Courier New"/>
                      <w:color w:val="000000"/>
                      <w:spacing w:val="0"/>
                      <w:w w:val="100"/>
                      <w:sz w:val="16"/>
                      <w:szCs w:val="16"/>
                    </w:rPr>
                  </w:r>
                </w:p>
                <w:p>
                  <w:pPr>
                    <w:rPr>
                      <w:rFonts w:ascii="Courier New" w:cs="Courier New" w:eastAsia="Courier New" w:hAnsi="Courier New"/>
                      <w:sz w:val="16"/>
                      <w:szCs w:val="16"/>
                    </w:rPr>
                    <w:jc w:val="left"/>
                    <w:spacing w:before="19"/>
                  </w:pP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|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       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96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v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                                                        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2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|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|</w:t>
                  </w:r>
                  <w:r>
                    <w:rPr>
                      <w:rFonts w:ascii="Courier New" w:cs="Courier New" w:eastAsia="Courier New" w:hAnsi="Courier New"/>
                      <w:color w:val="000000"/>
                      <w:spacing w:val="0"/>
                      <w:w w:val="100"/>
                      <w:sz w:val="16"/>
                      <w:szCs w:val="16"/>
                    </w:rPr>
                  </w:r>
                </w:p>
                <w:p>
                  <w:pPr>
                    <w:rPr>
                      <w:rFonts w:ascii="Courier New" w:cs="Courier New" w:eastAsia="Courier New" w:hAnsi="Courier New"/>
                      <w:sz w:val="16"/>
                      <w:szCs w:val="16"/>
                    </w:rPr>
                    <w:jc w:val="left"/>
                    <w:spacing w:before="18"/>
                  </w:pP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|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 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[/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12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Cetak: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8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1"/>
                      <w:w w:val="100"/>
                      <w:sz w:val="16"/>
                      <w:szCs w:val="16"/>
                    </w:rPr>
                    <w:t>"REMEDIA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L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12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TOTAL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8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&amp;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7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PENDAMPINGAN"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8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4"/>
                      <w:w w:val="100"/>
                      <w:sz w:val="16"/>
                      <w:szCs w:val="16"/>
                    </w:rPr>
                    <w:t>/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]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8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---------------------+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8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|</w:t>
                  </w:r>
                  <w:r>
                    <w:rPr>
                      <w:rFonts w:ascii="Courier New" w:cs="Courier New" w:eastAsia="Courier New" w:hAnsi="Courier New"/>
                      <w:color w:val="000000"/>
                      <w:spacing w:val="0"/>
                      <w:w w:val="100"/>
                      <w:sz w:val="16"/>
                      <w:szCs w:val="16"/>
                    </w:rPr>
                  </w:r>
                </w:p>
                <w:p>
                  <w:pPr>
                    <w:rPr>
                      <w:rFonts w:ascii="Courier New" w:cs="Courier New" w:eastAsia="Courier New" w:hAnsi="Courier New"/>
                      <w:sz w:val="16"/>
                      <w:szCs w:val="16"/>
                    </w:rPr>
                    <w:jc w:val="left"/>
                    <w:spacing w:before="18"/>
                  </w:pP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|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                                                                   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18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|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|</w:t>
                  </w:r>
                  <w:r>
                    <w:rPr>
                      <w:rFonts w:ascii="Courier New" w:cs="Courier New" w:eastAsia="Courier New" w:hAnsi="Courier New"/>
                      <w:color w:val="000000"/>
                      <w:spacing w:val="0"/>
                      <w:w w:val="100"/>
                      <w:sz w:val="16"/>
                      <w:szCs w:val="16"/>
                    </w:rPr>
                  </w:r>
                </w:p>
                <w:p>
                  <w:pPr>
                    <w:rPr>
                      <w:rFonts w:ascii="Courier New" w:cs="Courier New" w:eastAsia="Courier New" w:hAnsi="Courier New"/>
                      <w:sz w:val="16"/>
                      <w:szCs w:val="16"/>
                    </w:rPr>
                    <w:jc w:val="left"/>
                    <w:spacing w:before="18"/>
                  </w:pP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|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 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80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4"/>
                      <w:w w:val="100"/>
                      <w:sz w:val="16"/>
                      <w:szCs w:val="16"/>
                    </w:rPr>
                    <w:t>+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-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4"/>
                      <w:w w:val="100"/>
                      <w:sz w:val="16"/>
                      <w:szCs w:val="16"/>
                    </w:rPr>
                    <w:t>-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-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4"/>
                      <w:w w:val="100"/>
                      <w:sz w:val="16"/>
                      <w:szCs w:val="16"/>
                    </w:rPr>
                    <w:t>-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-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4"/>
                      <w:w w:val="100"/>
                      <w:sz w:val="16"/>
                      <w:szCs w:val="16"/>
                    </w:rPr>
                    <w:t>-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-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4"/>
                      <w:w w:val="100"/>
                      <w:sz w:val="16"/>
                      <w:szCs w:val="16"/>
                    </w:rPr>
                    <w:t>-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-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4"/>
                      <w:w w:val="100"/>
                      <w:sz w:val="16"/>
                      <w:szCs w:val="16"/>
                    </w:rPr>
                    <w:t>-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-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4"/>
                      <w:w w:val="100"/>
                      <w:sz w:val="16"/>
                      <w:szCs w:val="16"/>
                    </w:rPr>
                    <w:t>-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-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4"/>
                      <w:w w:val="100"/>
                      <w:sz w:val="16"/>
                      <w:szCs w:val="16"/>
                    </w:rPr>
                    <w:t>-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-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4"/>
                      <w:w w:val="100"/>
                      <w:sz w:val="16"/>
                      <w:szCs w:val="16"/>
                    </w:rPr>
                    <w:t>-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-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4"/>
                      <w:w w:val="100"/>
                      <w:sz w:val="16"/>
                      <w:szCs w:val="16"/>
                    </w:rPr>
                    <w:t>-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-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4"/>
                      <w:w w:val="100"/>
                      <w:sz w:val="16"/>
                      <w:szCs w:val="16"/>
                    </w:rPr>
                    <w:t>-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-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4"/>
                      <w:w w:val="100"/>
                      <w:sz w:val="16"/>
                      <w:szCs w:val="16"/>
                    </w:rPr>
                    <w:t>-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-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4"/>
                      <w:w w:val="100"/>
                      <w:sz w:val="16"/>
                      <w:szCs w:val="16"/>
                    </w:rPr>
                    <w:t>-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-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4"/>
                      <w:w w:val="100"/>
                      <w:sz w:val="16"/>
                      <w:szCs w:val="16"/>
                    </w:rPr>
                    <w:t>-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-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4"/>
                      <w:w w:val="100"/>
                      <w:sz w:val="16"/>
                      <w:szCs w:val="16"/>
                    </w:rPr>
                    <w:t>-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-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4"/>
                      <w:w w:val="100"/>
                      <w:sz w:val="16"/>
                      <w:szCs w:val="16"/>
                    </w:rPr>
                    <w:t>-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-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4"/>
                      <w:w w:val="100"/>
                      <w:sz w:val="16"/>
                      <w:szCs w:val="16"/>
                    </w:rPr>
                    <w:t>-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-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4"/>
                      <w:w w:val="100"/>
                      <w:sz w:val="16"/>
                      <w:szCs w:val="16"/>
                    </w:rPr>
                    <w:t>-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-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4"/>
                      <w:w w:val="100"/>
                      <w:sz w:val="16"/>
                      <w:szCs w:val="16"/>
                    </w:rPr>
                    <w:t>-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-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4"/>
                      <w:w w:val="100"/>
                      <w:sz w:val="16"/>
                      <w:szCs w:val="16"/>
                    </w:rPr>
                    <w:t>-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-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4"/>
                      <w:w w:val="100"/>
                      <w:sz w:val="16"/>
                      <w:szCs w:val="16"/>
                    </w:rPr>
                    <w:t>-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--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4"/>
                      <w:w w:val="100"/>
                      <w:sz w:val="16"/>
                      <w:szCs w:val="16"/>
                    </w:rPr>
                    <w:t>-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-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4"/>
                      <w:w w:val="100"/>
                      <w:sz w:val="16"/>
                      <w:szCs w:val="16"/>
                    </w:rPr>
                    <w:t>-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-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4"/>
                      <w:w w:val="100"/>
                      <w:sz w:val="16"/>
                      <w:szCs w:val="16"/>
                    </w:rPr>
                    <w:t>-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-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4"/>
                      <w:w w:val="100"/>
                      <w:sz w:val="16"/>
                      <w:szCs w:val="16"/>
                    </w:rPr>
                    <w:t>-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-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4"/>
                      <w:w w:val="100"/>
                      <w:sz w:val="16"/>
                      <w:szCs w:val="16"/>
                    </w:rPr>
                    <w:t>-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-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4"/>
                      <w:w w:val="100"/>
                      <w:sz w:val="16"/>
                      <w:szCs w:val="16"/>
                    </w:rPr>
                    <w:t>-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-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4"/>
                      <w:w w:val="100"/>
                      <w:sz w:val="16"/>
                      <w:szCs w:val="16"/>
                    </w:rPr>
                    <w:t>-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-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4"/>
                      <w:w w:val="100"/>
                      <w:sz w:val="16"/>
                      <w:szCs w:val="16"/>
                    </w:rPr>
                    <w:t>-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-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4"/>
                      <w:w w:val="100"/>
                      <w:sz w:val="16"/>
                      <w:szCs w:val="16"/>
                    </w:rPr>
                    <w:t>-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-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4"/>
                      <w:w w:val="100"/>
                      <w:sz w:val="16"/>
                      <w:szCs w:val="16"/>
                    </w:rPr>
                    <w:t>-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-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4"/>
                      <w:w w:val="100"/>
                      <w:sz w:val="16"/>
                      <w:szCs w:val="16"/>
                    </w:rPr>
                    <w:t>-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-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2"/>
                      <w:w w:val="100"/>
                      <w:sz w:val="16"/>
                      <w:szCs w:val="16"/>
                    </w:rPr>
                    <w:t>-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+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64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|</w:t>
                  </w:r>
                  <w:r>
                    <w:rPr>
                      <w:rFonts w:ascii="Courier New" w:cs="Courier New" w:eastAsia="Courier New" w:hAnsi="Courier New"/>
                      <w:color w:val="000000"/>
                      <w:spacing w:val="0"/>
                      <w:w w:val="100"/>
                      <w:sz w:val="16"/>
                      <w:szCs w:val="16"/>
                    </w:rPr>
                  </w:r>
                </w:p>
                <w:p>
                  <w:pPr>
                    <w:rPr>
                      <w:rFonts w:ascii="Courier New" w:cs="Courier New" w:eastAsia="Courier New" w:hAnsi="Courier New"/>
                      <w:sz w:val="16"/>
                      <w:szCs w:val="16"/>
                    </w:rPr>
                    <w:jc w:val="left"/>
                    <w:spacing w:before="18"/>
                  </w:pP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|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 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|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                                                                 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2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|</w:t>
                  </w:r>
                  <w:r>
                    <w:rPr>
                      <w:rFonts w:ascii="Courier New" w:cs="Courier New" w:eastAsia="Courier New" w:hAnsi="Courier New"/>
                      <w:color w:val="000000"/>
                      <w:spacing w:val="0"/>
                      <w:w w:val="100"/>
                      <w:sz w:val="16"/>
                      <w:szCs w:val="16"/>
                    </w:rPr>
                  </w:r>
                </w:p>
                <w:p>
                  <w:pPr>
                    <w:rPr>
                      <w:rFonts w:ascii="Courier New" w:cs="Courier New" w:eastAsia="Courier New" w:hAnsi="Courier New"/>
                      <w:sz w:val="16"/>
                      <w:szCs w:val="16"/>
                    </w:rPr>
                    <w:jc w:val="left"/>
                    <w:spacing w:before="19"/>
                  </w:pP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|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 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v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                                                                 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2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|</w:t>
                  </w:r>
                  <w:r>
                    <w:rPr>
                      <w:rFonts w:ascii="Courier New" w:cs="Courier New" w:eastAsia="Courier New" w:hAnsi="Courier New"/>
                      <w:color w:val="000000"/>
                      <w:spacing w:val="0"/>
                      <w:w w:val="100"/>
                      <w:sz w:val="16"/>
                      <w:szCs w:val="16"/>
                    </w:rPr>
                  </w:r>
                </w:p>
                <w:p>
                  <w:pPr>
                    <w:rPr>
                      <w:rFonts w:ascii="Courier New" w:cs="Courier New" w:eastAsia="Courier New" w:hAnsi="Courier New"/>
                      <w:sz w:val="16"/>
                      <w:szCs w:val="16"/>
                    </w:rPr>
                    <w:jc w:val="left"/>
                    <w:spacing w:before="18"/>
                  </w:pP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|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 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[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4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End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4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/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4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Selesai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]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                                                     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14"/>
                      <w:w w:val="100"/>
                      <w:sz w:val="16"/>
                      <w:szCs w:val="16"/>
                    </w:rPr>
                    <w:t> 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sz w:val="16"/>
                      <w:szCs w:val="16"/>
                    </w:rPr>
                    <w:t>|</w:t>
                  </w:r>
                  <w:r>
                    <w:rPr>
                      <w:rFonts w:ascii="Courier New" w:cs="Courier New" w:eastAsia="Courier New" w:hAnsi="Courier New"/>
                      <w:color w:val="000000"/>
                      <w:spacing w:val="0"/>
                      <w:w w:val="100"/>
                      <w:sz w:val="16"/>
                      <w:szCs w:val="16"/>
                    </w:rPr>
                  </w:r>
                </w:p>
                <w:p>
                  <w:pPr>
                    <w:rPr>
                      <w:rFonts w:ascii="Courier New" w:cs="Courier New" w:eastAsia="Courier New" w:hAnsi="Courier New"/>
                      <w:sz w:val="16"/>
                      <w:szCs w:val="16"/>
                    </w:rPr>
                    <w:jc w:val="left"/>
                    <w:spacing w:before="2" w:line="180" w:lineRule="exact"/>
                  </w:pPr>
                  <w:r>
                    <w:rPr>
                      <w:rFonts w:ascii="Courier New" w:cs="Courier New" w:eastAsia="Courier New" w:hAnsi="Courier New"/>
                      <w:color w:val="2C3647"/>
                      <w:position w:val="1"/>
                      <w:sz w:val="16"/>
                      <w:szCs w:val="16"/>
                    </w:rPr>
                    <w:t>+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-72"/>
                      <w:position w:val="1"/>
                      <w:sz w:val="16"/>
                      <w:szCs w:val="16"/>
                    </w:rPr>
                    <w:t> </w:t>
                  </w:r>
                  <w:r>
                    <w:rPr>
                      <w:rFonts w:ascii="Times New Roman" w:cs="Times New Roman" w:eastAsia="Times New Roman" w:hAnsi="Times New Roman"/>
                      <w:color w:val="2C3647"/>
                      <w:spacing w:val="-1"/>
                      <w:w w:val="100"/>
                      <w:position w:val="1"/>
                      <w:sz w:val="16"/>
                      <w:szCs w:val="16"/>
                    </w:rPr>
                    <w:t>------------------------------------------------------------------------------------------------------------------------------------------</w:t>
                  </w:r>
                  <w:r>
                    <w:rPr>
                      <w:rFonts w:ascii="Courier New" w:cs="Courier New" w:eastAsia="Courier New" w:hAnsi="Courier New"/>
                      <w:color w:val="2C3647"/>
                      <w:spacing w:val="0"/>
                      <w:w w:val="100"/>
                      <w:position w:val="1"/>
                      <w:sz w:val="16"/>
                      <w:szCs w:val="16"/>
                    </w:rPr>
                    <w:t>+</w:t>
                  </w:r>
                  <w:r>
                    <w:rPr>
                      <w:rFonts w:ascii="Courier New" w:cs="Courier New" w:eastAsia="Courier New" w:hAnsi="Courier New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</w:rPr>
                  </w:r>
                </w:p>
              </w:txbxContent>
            </v:textbox>
            <w10:wrap type="none"/>
          </v:shape>
        </w:pict>
      </w:r>
      <w:r>
        <w:pict>
          <v:group coordorigin="556,-373" coordsize="10792,6245" style="position:absolute;margin-left:27.8pt;margin-top:-18.6332pt;width:539.58pt;height:312.24pt;mso-position-horizontal-relative:page;mso-position-vertical-relative:paragraph;z-index:-2939">
            <v:shape coordorigin="566,-363" coordsize="10772,6225" fillcolor="#F7F8FA" filled="t" path="m11278,5862l11301,5857,11320,5845,11333,5825,11338,5802,11338,-303,11333,-326,11320,-345,11301,-358,11278,-363,626,-363,603,-358,584,-345,571,-326,566,-303,566,5802,571,5825,584,5845,603,5857,626,5862,11278,5862xe" stroked="f" style="position:absolute;left:566;top:-363;width:10772;height:6225">
              <v:path arrowok="t"/>
              <v:fill/>
            </v:shape>
            <v:shape coordorigin="598,5834" coordsize="10722,28" fillcolor="#E1E8EE" filled="t" path="m11278,5862l11301,5857,11320,5845,11309,5834,11295,5844,11278,5847,626,5847,598,5854,603,5857,626,5862,11278,5862xe" stroked="f" style="position:absolute;left:598;top:5834;width:10722;height:28">
              <v:path arrowok="t"/>
              <v:fill/>
            </v:shape>
            <v:shape coordorigin="566,-355" coordsize="60,6209" fillcolor="#2A6BAE" filled="t" path="m598,5854l626,5847,626,-348,598,-355,584,-345,571,-326,566,-303,566,5802,571,5825,584,5845,598,5854xe" stroked="f" style="position:absolute;left:566;top:-355;width:60;height:6209">
              <v:path arrowok="t"/>
              <v:fill/>
            </v:shape>
            <v:shape coordorigin="598,-363" coordsize="10740,6207" fillcolor="#E1E8EE" filled="t" path="m626,-348l11278,-348,11295,-344,11309,-334,11319,-320,11323,-303,11323,5802,11319,5820,11309,5834,11320,5845,11333,5825,11338,5802,11338,-303,11333,-326,11320,-345,11301,-358,11278,-363,626,-363,603,-358,598,-355,626,-348xe" stroked="f" style="position:absolute;left:598;top:-363;width:10740;height:6207">
              <v:path arrowok="t"/>
              <v:fill/>
            </v:shape>
            <v:shape coordorigin="806,767" coordsize="10337,4870" fillcolor="#F6F8FA" filled="t" path="m11083,5637l11106,5632,11125,5620,11138,5600,11143,5577,11143,827,11138,804,11125,785,11106,772,11083,767,866,767,843,772,824,785,811,804,806,827,806,5577,811,5600,824,5620,843,5632,866,5637,11083,5637xe" stroked="f" style="position:absolute;left:806;top:767;width:10337;height:4870">
              <v:path arrowok="t"/>
              <v:fill/>
            </v:shape>
            <v:shape coordorigin="806,767" coordsize="10315,4870" fillcolor="#C9D3DF" filled="t" path="m811,5600l824,5620,843,5632,866,5637,11083,5637,11106,5632,11121,5622,866,5622,849,5619,834,5609,825,5595,821,5577,821,827,825,810,834,795,849,786,866,782,11121,782,11106,772,11083,767,866,767,843,772,824,785,811,804,806,827,806,5577,811,5600xe" stroked="f" style="position:absolute;left:806;top:767;width:10315;height:4870">
              <v:path arrowok="t"/>
              <v:fill/>
            </v:shape>
            <v:shape coordorigin="11083,782" coordsize="60,4840" fillcolor="#C9D3DF" filled="t" path="m11100,786l11114,795,11124,810,11128,827,11128,5577,11124,5595,11114,5609,11100,5619,11083,5622,11121,5622,11125,5620,11138,5600,11143,5577,11143,827,11138,804,11125,785,11121,782,11083,782,11100,786xe" stroked="f" style="position:absolute;left:11083;top:782;width:60;height:4840">
              <v:path arrowok="t"/>
              <v:fill/>
            </v:shape>
            <v:shape style="position:absolute;left:972;top:5311;width:7412;height:184" type="#_x0000_t75">
              <v:imagedata o:title="" r:id="rId75"/>
            </v:shape>
            <v:shape style="position:absolute;left:8268;top:5111;width:116;height:184" type="#_x0000_t75">
              <v:imagedata o:title="" r:id="rId76"/>
            </v:shape>
            <v:shape style="position:absolute;left:7884;top:4711;width:116;height:384" type="#_x0000_t75">
              <v:imagedata o:title="" r:id="rId77"/>
            </v:shape>
            <v:shape style="position:absolute;left:1356;top:4711;width:1652;height:584" type="#_x0000_t75">
              <v:imagedata o:title="" r:id="rId78"/>
            </v:shape>
            <v:shape style="position:absolute;left:1356;top:4111;width:6644;height:584" type="#_x0000_t75">
              <v:imagedata o:title="" r:id="rId79"/>
            </v:shape>
            <v:shape style="position:absolute;left:7692;top:3711;width:308;height:384" type="#_x0000_t75">
              <v:imagedata o:title="" r:id="rId80"/>
            </v:shape>
            <v:shape style="position:absolute;left:2028;top:3711;width:884;height:384" type="#_x0000_t75">
              <v:imagedata o:title="" r:id="rId81"/>
            </v:shape>
            <v:shape style="position:absolute;left:1356;top:3511;width:7028;height:184" type="#_x0000_t75">
              <v:imagedata o:title="" r:id="rId82"/>
            </v:shape>
            <v:shape style="position:absolute;left:7692;top:3111;width:308;height:384" type="#_x0000_t75">
              <v:imagedata o:title="" r:id="rId83"/>
            </v:shape>
            <v:shape style="position:absolute;left:2028;top:3111;width:884;height:384" type="#_x0000_t75">
              <v:imagedata o:title="" r:id="rId84"/>
            </v:shape>
            <v:shape style="position:absolute;left:1356;top:2911;width:7028;height:184" type="#_x0000_t75">
              <v:imagedata o:title="" r:id="rId85"/>
            </v:shape>
            <v:shape style="position:absolute;left:8172;top:1311;width:212;height:1584" type="#_x0000_t75">
              <v:imagedata o:title="" r:id="rId86"/>
            </v:shape>
            <v:shape style="position:absolute;left:1356;top:1711;width:5684;height:1184" type="#_x0000_t75">
              <v:imagedata o:title="" r:id="rId87"/>
            </v:shape>
            <v:shape style="position:absolute;left:972;top:1711;width:116;height:3584" type="#_x0000_t75">
              <v:imagedata o:title="" r:id="rId88"/>
            </v:shape>
            <v:shape style="position:absolute;left:972;top:1111;width:7412;height:584" type="#_x0000_t75">
              <v:imagedata o:title="" r:id="rId89"/>
            </v:shape>
            <v:shape style="position:absolute;left:808;top:-185;width:10088;height:820" type="#_x0000_t75">
              <v:imagedata o:title="" r:id="rId90"/>
            </v:shape>
            <v:shape coordorigin="975,915" coordsize="9924,4576" fillcolor="#FFFFFF" filled="t" path="m975,5491l10899,5491,10899,915,975,915,975,5491xe" stroked="f" style="position:absolute;left:975;top:915;width:9924;height:4576">
              <v:path arrowok="t"/>
              <v:fill/>
            </v:shape>
            <v:shape coordorigin="975,915" coordsize="9924,4576" filled="f" path="m975,5491l10899,5491,10899,915,975,915,975,5491xe" strokecolor="#FFFFFF" stroked="t" strokeweight="2pt" style="position:absolute;left:975;top:915;width:9924;height:4576">
              <v:path arrowok="t"/>
            </v:shape>
            <v:shape style="position:absolute;left:3860;top:832;width:3929;height:4659" type="#_x0000_t75">
              <v:imagedata o:title="" r:id="rId91"/>
            </v:shape>
            <v:shape coordorigin="6350,1215" coordsize="1260,1639" fillcolor="#FFFFFF" filled="t" path="m6350,2854l7610,2854,7610,1215,6350,1215,6350,2854xe" stroked="f" style="position:absolute;left:6350;top:1215;width:1260;height:1639">
              <v:path arrowok="t"/>
              <v:fill/>
            </v:shape>
            <v:shape coordorigin="6350,1215" coordsize="1260,1639" filled="f" path="m6350,2854l7610,2854,7610,1215,6350,1215,6350,2854xe" strokecolor="#FFFFFF" stroked="t" strokeweight="2pt" style="position:absolute;left:6350;top:1215;width:1260;height:1639">
              <v:path arrowok="t"/>
            </v:shape>
            <w10:wrap type="none"/>
          </v:group>
        </w:pic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h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ikan</w:t>
      </w:r>
      <w:r>
        <w:rPr>
          <w:rFonts w:ascii="Tahoma" w:cs="Tahoma" w:eastAsia="Tahoma" w:hAnsi="Tahoma"/>
          <w:color w:val="2C3647"/>
          <w:spacing w:val="7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7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lir</w:t>
      </w:r>
      <w:r>
        <w:rPr>
          <w:rFonts w:ascii="Tahoma" w:cs="Tahoma" w:eastAsia="Tahoma" w:hAnsi="Tahoma"/>
          <w:color w:val="2C3647"/>
          <w:spacing w:val="3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(</w:t>
      </w:r>
      <w:r>
        <w:rPr>
          <w:rFonts w:ascii="Arial" w:cs="Arial" w:eastAsia="Arial" w:hAnsi="Arial"/>
          <w:i/>
          <w:color w:val="2C3647"/>
          <w:spacing w:val="-1"/>
          <w:w w:val="100"/>
          <w:sz w:val="19"/>
          <w:szCs w:val="19"/>
        </w:rPr>
        <w:t>f</w:t>
      </w:r>
      <w:r>
        <w:rPr>
          <w:rFonts w:ascii="Arial" w:cs="Arial" w:eastAsia="Arial" w:hAnsi="Arial"/>
          <w:i/>
          <w:color w:val="2C3647"/>
          <w:spacing w:val="1"/>
          <w:w w:val="100"/>
          <w:sz w:val="19"/>
          <w:szCs w:val="19"/>
        </w:rPr>
        <w:t>l</w:t>
      </w:r>
      <w:r>
        <w:rPr>
          <w:rFonts w:ascii="Arial" w:cs="Arial" w:eastAsia="Arial" w:hAnsi="Arial"/>
          <w:i/>
          <w:color w:val="2C3647"/>
          <w:spacing w:val="-3"/>
          <w:w w:val="100"/>
          <w:sz w:val="19"/>
          <w:szCs w:val="19"/>
        </w:rPr>
        <w:t>o</w:t>
      </w:r>
      <w:r>
        <w:rPr>
          <w:rFonts w:ascii="Arial" w:cs="Arial" w:eastAsia="Arial" w:hAnsi="Arial"/>
          <w:i/>
          <w:color w:val="2C3647"/>
          <w:spacing w:val="1"/>
          <w:w w:val="100"/>
          <w:sz w:val="19"/>
          <w:szCs w:val="19"/>
        </w:rPr>
        <w:t>w</w:t>
      </w:r>
      <w:r>
        <w:rPr>
          <w:rFonts w:ascii="Arial" w:cs="Arial" w:eastAsia="Arial" w:hAnsi="Arial"/>
          <w:i/>
          <w:color w:val="2C3647"/>
          <w:spacing w:val="-4"/>
          <w:w w:val="100"/>
          <w:sz w:val="19"/>
          <w:szCs w:val="19"/>
        </w:rPr>
        <w:t>c</w:t>
      </w:r>
      <w:r>
        <w:rPr>
          <w:rFonts w:ascii="Arial" w:cs="Arial" w:eastAsia="Arial" w:hAnsi="Arial"/>
          <w:i/>
          <w:color w:val="2C3647"/>
          <w:spacing w:val="1"/>
          <w:w w:val="100"/>
          <w:sz w:val="19"/>
          <w:szCs w:val="19"/>
        </w:rPr>
        <w:t>h</w:t>
      </w:r>
      <w:r>
        <w:rPr>
          <w:rFonts w:ascii="Arial" w:cs="Arial" w:eastAsia="Arial" w:hAnsi="Arial"/>
          <w:i/>
          <w:color w:val="2C3647"/>
          <w:spacing w:val="1"/>
          <w:w w:val="100"/>
          <w:sz w:val="19"/>
          <w:szCs w:val="19"/>
        </w:rPr>
        <w:t>a</w:t>
      </w:r>
      <w:r>
        <w:rPr>
          <w:rFonts w:ascii="Arial" w:cs="Arial" w:eastAsia="Arial" w:hAnsi="Arial"/>
          <w:i/>
          <w:color w:val="2C3647"/>
          <w:spacing w:val="0"/>
          <w:w w:val="100"/>
          <w:sz w:val="19"/>
          <w:szCs w:val="19"/>
        </w:rPr>
        <w:t>r</w:t>
      </w:r>
      <w:r>
        <w:rPr>
          <w:rFonts w:ascii="Arial" w:cs="Arial" w:eastAsia="Arial" w:hAnsi="Arial"/>
          <w:i/>
          <w:color w:val="2C3647"/>
          <w:spacing w:val="-1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)</w:t>
      </w:r>
      <w:r>
        <w:rPr>
          <w:rFonts w:ascii="Tahoma" w:cs="Tahoma" w:eastAsia="Tahoma" w:hAnsi="Tahoma"/>
          <w:color w:val="2C3647"/>
          <w:spacing w:val="4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ik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3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ya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3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12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ol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h</w:t>
      </w:r>
      <w:r>
        <w:rPr>
          <w:rFonts w:ascii="Tahoma" w:cs="Tahoma" w:eastAsia="Tahoma" w:hAnsi="Tahoma"/>
          <w:color w:val="2C3647"/>
          <w:spacing w:val="6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5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il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10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ot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o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is</w:t>
      </w:r>
      <w:r>
        <w:rPr>
          <w:rFonts w:ascii="Tahoma" w:cs="Tahoma" w:eastAsia="Tahoma" w:hAnsi="Tahoma"/>
          <w:color w:val="2C3647"/>
          <w:spacing w:val="6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MA</w:t>
      </w:r>
      <w:r>
        <w:rPr>
          <w:rFonts w:ascii="Tahoma" w:cs="Tahoma" w:eastAsia="Tahoma" w:hAnsi="Tahoma"/>
          <w:color w:val="2C3647"/>
          <w:spacing w:val="6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6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1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5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ota</w:t>
      </w:r>
      <w:r>
        <w:rPr>
          <w:rFonts w:ascii="Tahoma" w:cs="Tahoma" w:eastAsia="Tahoma" w:hAnsi="Tahoma"/>
          <w:color w:val="2C3647"/>
          <w:spacing w:val="4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1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3"/>
          <w:w w:val="101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2"/>
          <w:w w:val="101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3"/>
          <w:w w:val="101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-3"/>
          <w:w w:val="101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7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11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4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l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l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9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2"/>
          <w:w w:val="101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-1"/>
          <w:w w:val="101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1"/>
          <w:w w:val="101"/>
          <w:sz w:val="19"/>
          <w:szCs w:val="19"/>
        </w:rPr>
        <w:t>w</w:t>
      </w:r>
      <w:r>
        <w:rPr>
          <w:rFonts w:ascii="Tahoma" w:cs="Tahoma" w:eastAsia="Tahoma" w:hAnsi="Tahoma"/>
          <w:color w:val="2C3647"/>
          <w:spacing w:val="-5"/>
          <w:w w:val="10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:</w:t>
      </w:r>
      <w:r>
        <w:rPr>
          <w:rFonts w:ascii="Tahoma" w:cs="Tahoma" w:eastAsia="Tahoma" w:hAnsi="Tahoma"/>
          <w:color w:val="000000"/>
          <w:spacing w:val="0"/>
          <w:w w:val="100"/>
          <w:sz w:val="19"/>
          <w:szCs w:val="19"/>
        </w:rPr>
      </w:r>
    </w:p>
    <w:p>
      <w:pPr>
        <w:rPr>
          <w:sz w:val="16"/>
          <w:szCs w:val="16"/>
        </w:rPr>
        <w:jc w:val="left"/>
        <w:spacing w:before="3" w:line="160" w:lineRule="exact"/>
      </w:pP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  <w:sectPr>
          <w:pgMar w:bottom="280" w:footer="233" w:header="0" w:left="460" w:right="480" w:top="660"/>
          <w:pgSz w:h="16840" w:w="11920"/>
        </w:sectPr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19"/>
          <w:szCs w:val="19"/>
        </w:rPr>
        <w:jc w:val="left"/>
        <w:spacing w:before="37" w:line="200" w:lineRule="exact"/>
        <w:ind w:left="104" w:right="-49"/>
      </w:pPr>
      <w:r>
        <w:pict>
          <v:group coordorigin="4570,78" coordsize="971,200" style="position:absolute;margin-left:228.5pt;margin-top:3.88089pt;width:48.54pt;height:10pt;mso-position-horizontal-relative:page;mso-position-vertical-relative:paragraph;z-index:-2935">
            <v:shape coordorigin="4580,88" coordsize="951,180" fillcolor="#E1E8EE" filled="t" path="m5486,268l5503,264,5518,254,5527,240,5531,223,5531,133,5527,115,5518,101,5503,91,5486,88,4625,88,4608,91,4593,101,4584,115,4580,133,4580,223,4584,240,4593,254,4608,264,4625,268,5486,268xe" stroked="f" style="position:absolute;left:4580;top:88;width:951;height:180">
              <v:path arrowok="t"/>
              <v:fill/>
            </v:shape>
            <v:shape style="position:absolute;left:4580;top:89;width:952;height:180" type="#_x0000_t75">
              <v:imagedata o:title="" r:id="rId92"/>
            </v:shape>
            <w10:wrap type="none"/>
          </v:group>
        </w:pict>
      </w:r>
      <w:r>
        <w:rPr>
          <w:rFonts w:ascii="Arial" w:cs="Arial" w:eastAsia="Arial" w:hAnsi="Arial"/>
          <w:b/>
          <w:color w:val="2C3647"/>
          <w:spacing w:val="0"/>
          <w:w w:val="100"/>
          <w:position w:val="-1"/>
          <w:sz w:val="19"/>
          <w:szCs w:val="19"/>
        </w:rPr>
        <w:t>S</w:t>
      </w:r>
      <w:r>
        <w:rPr>
          <w:rFonts w:ascii="Arial" w:cs="Arial" w:eastAsia="Arial" w:hAnsi="Arial"/>
          <w:b/>
          <w:color w:val="2C3647"/>
          <w:spacing w:val="-1"/>
          <w:w w:val="100"/>
          <w:position w:val="-1"/>
          <w:sz w:val="19"/>
          <w:szCs w:val="19"/>
        </w:rPr>
        <w:t>o</w:t>
      </w:r>
      <w:r>
        <w:rPr>
          <w:rFonts w:ascii="Arial" w:cs="Arial" w:eastAsia="Arial" w:hAnsi="Arial"/>
          <w:b/>
          <w:color w:val="2C3647"/>
          <w:spacing w:val="1"/>
          <w:w w:val="100"/>
          <w:position w:val="-1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0"/>
          <w:w w:val="100"/>
          <w:position w:val="-1"/>
          <w:sz w:val="19"/>
          <w:szCs w:val="19"/>
        </w:rPr>
        <w:t>l</w:t>
      </w:r>
      <w:r>
        <w:rPr>
          <w:rFonts w:ascii="Arial" w:cs="Arial" w:eastAsia="Arial" w:hAnsi="Arial"/>
          <w:b/>
          <w:color w:val="2C3647"/>
          <w:spacing w:val="-1"/>
          <w:w w:val="100"/>
          <w:position w:val="-1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-3"/>
          <w:w w:val="100"/>
          <w:position w:val="-1"/>
          <w:sz w:val="19"/>
          <w:szCs w:val="19"/>
        </w:rPr>
        <w:t>2</w:t>
      </w:r>
      <w:r>
        <w:rPr>
          <w:rFonts w:ascii="Arial" w:cs="Arial" w:eastAsia="Arial" w:hAnsi="Arial"/>
          <w:b/>
          <w:color w:val="2C3647"/>
          <w:spacing w:val="0"/>
          <w:w w:val="100"/>
          <w:position w:val="-1"/>
          <w:sz w:val="19"/>
          <w:szCs w:val="19"/>
        </w:rPr>
        <w:t>1</w:t>
      </w:r>
      <w:r>
        <w:rPr>
          <w:rFonts w:ascii="Arial" w:cs="Arial" w:eastAsia="Arial" w:hAnsi="Arial"/>
          <w:b/>
          <w:color w:val="2C3647"/>
          <w:spacing w:val="-1"/>
          <w:w w:val="100"/>
          <w:position w:val="-1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0"/>
          <w:w w:val="100"/>
          <w:position w:val="-1"/>
          <w:sz w:val="19"/>
          <w:szCs w:val="19"/>
        </w:rPr>
        <w:t>(P</w:t>
      </w:r>
      <w:r>
        <w:rPr>
          <w:rFonts w:ascii="Arial" w:cs="Arial" w:eastAsia="Arial" w:hAnsi="Arial"/>
          <w:b/>
          <w:color w:val="2C3647"/>
          <w:spacing w:val="-1"/>
          <w:w w:val="100"/>
          <w:position w:val="-1"/>
          <w:sz w:val="19"/>
          <w:szCs w:val="19"/>
        </w:rPr>
        <w:t>i</w:t>
      </w:r>
      <w:r>
        <w:rPr>
          <w:rFonts w:ascii="Arial" w:cs="Arial" w:eastAsia="Arial" w:hAnsi="Arial"/>
          <w:b/>
          <w:color w:val="2C3647"/>
          <w:spacing w:val="-1"/>
          <w:w w:val="100"/>
          <w:position w:val="-1"/>
          <w:sz w:val="19"/>
          <w:szCs w:val="19"/>
        </w:rPr>
        <w:t>l</w:t>
      </w:r>
      <w:r>
        <w:rPr>
          <w:rFonts w:ascii="Arial" w:cs="Arial" w:eastAsia="Arial" w:hAnsi="Arial"/>
          <w:b/>
          <w:color w:val="2C3647"/>
          <w:spacing w:val="-1"/>
          <w:w w:val="100"/>
          <w:position w:val="-1"/>
          <w:sz w:val="19"/>
          <w:szCs w:val="19"/>
        </w:rPr>
        <w:t>i</w:t>
      </w:r>
      <w:r>
        <w:rPr>
          <w:rFonts w:ascii="Arial" w:cs="Arial" w:eastAsia="Arial" w:hAnsi="Arial"/>
          <w:b/>
          <w:color w:val="2C3647"/>
          <w:spacing w:val="-1"/>
          <w:w w:val="100"/>
          <w:position w:val="-1"/>
          <w:sz w:val="19"/>
          <w:szCs w:val="19"/>
        </w:rPr>
        <w:t>h</w:t>
      </w:r>
      <w:r>
        <w:rPr>
          <w:rFonts w:ascii="Arial" w:cs="Arial" w:eastAsia="Arial" w:hAnsi="Arial"/>
          <w:b/>
          <w:color w:val="2C3647"/>
          <w:spacing w:val="1"/>
          <w:w w:val="100"/>
          <w:position w:val="-1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0"/>
          <w:w w:val="100"/>
          <w:position w:val="-1"/>
          <w:sz w:val="19"/>
          <w:szCs w:val="19"/>
        </w:rPr>
        <w:t>n</w:t>
      </w:r>
      <w:r>
        <w:rPr>
          <w:rFonts w:ascii="Arial" w:cs="Arial" w:eastAsia="Arial" w:hAnsi="Arial"/>
          <w:b/>
          <w:color w:val="2C3647"/>
          <w:spacing w:val="1"/>
          <w:w w:val="100"/>
          <w:position w:val="-1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-1"/>
          <w:w w:val="100"/>
          <w:position w:val="-1"/>
          <w:sz w:val="19"/>
          <w:szCs w:val="19"/>
        </w:rPr>
        <w:t>G</w:t>
      </w:r>
      <w:r>
        <w:rPr>
          <w:rFonts w:ascii="Arial" w:cs="Arial" w:eastAsia="Arial" w:hAnsi="Arial"/>
          <w:b/>
          <w:color w:val="2C3647"/>
          <w:spacing w:val="1"/>
          <w:w w:val="100"/>
          <w:position w:val="-1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-1"/>
          <w:w w:val="100"/>
          <w:position w:val="-1"/>
          <w:sz w:val="19"/>
          <w:szCs w:val="19"/>
        </w:rPr>
        <w:t>n</w:t>
      </w:r>
      <w:r>
        <w:rPr>
          <w:rFonts w:ascii="Arial" w:cs="Arial" w:eastAsia="Arial" w:hAnsi="Arial"/>
          <w:b/>
          <w:color w:val="2C3647"/>
          <w:spacing w:val="-5"/>
          <w:w w:val="100"/>
          <w:position w:val="-1"/>
          <w:sz w:val="19"/>
          <w:szCs w:val="19"/>
        </w:rPr>
        <w:t>d</w:t>
      </w:r>
      <w:r>
        <w:rPr>
          <w:rFonts w:ascii="Arial" w:cs="Arial" w:eastAsia="Arial" w:hAnsi="Arial"/>
          <w:b/>
          <w:color w:val="2C3647"/>
          <w:spacing w:val="0"/>
          <w:w w:val="100"/>
          <w:position w:val="-1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3"/>
          <w:w w:val="100"/>
          <w:position w:val="-1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0"/>
          <w:w w:val="100"/>
          <w:position w:val="-1"/>
          <w:sz w:val="19"/>
          <w:szCs w:val="19"/>
        </w:rPr>
        <w:t>-</w:t>
      </w:r>
      <w:r>
        <w:rPr>
          <w:rFonts w:ascii="Arial" w:cs="Arial" w:eastAsia="Arial" w:hAnsi="Arial"/>
          <w:b/>
          <w:color w:val="2C3647"/>
          <w:spacing w:val="-8"/>
          <w:w w:val="100"/>
          <w:position w:val="-1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2"/>
          <w:w w:val="100"/>
          <w:position w:val="-1"/>
          <w:sz w:val="19"/>
          <w:szCs w:val="19"/>
        </w:rPr>
        <w:t>T</w:t>
      </w:r>
      <w:r>
        <w:rPr>
          <w:rFonts w:ascii="Arial" w:cs="Arial" w:eastAsia="Arial" w:hAnsi="Arial"/>
          <w:b/>
          <w:color w:val="2C3647"/>
          <w:spacing w:val="-3"/>
          <w:w w:val="100"/>
          <w:position w:val="-1"/>
          <w:sz w:val="19"/>
          <w:szCs w:val="19"/>
        </w:rPr>
        <w:t>r</w:t>
      </w:r>
      <w:r>
        <w:rPr>
          <w:rFonts w:ascii="Arial" w:cs="Arial" w:eastAsia="Arial" w:hAnsi="Arial"/>
          <w:b/>
          <w:color w:val="2C3647"/>
          <w:spacing w:val="1"/>
          <w:w w:val="100"/>
          <w:position w:val="-1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1"/>
          <w:w w:val="100"/>
          <w:position w:val="-1"/>
          <w:sz w:val="19"/>
          <w:szCs w:val="19"/>
        </w:rPr>
        <w:t>c</w:t>
      </w:r>
      <w:r>
        <w:rPr>
          <w:rFonts w:ascii="Arial" w:cs="Arial" w:eastAsia="Arial" w:hAnsi="Arial"/>
          <w:b/>
          <w:color w:val="2C3647"/>
          <w:spacing w:val="-1"/>
          <w:w w:val="100"/>
          <w:position w:val="-1"/>
          <w:sz w:val="19"/>
          <w:szCs w:val="19"/>
        </w:rPr>
        <w:t>i</w:t>
      </w:r>
      <w:r>
        <w:rPr>
          <w:rFonts w:ascii="Arial" w:cs="Arial" w:eastAsia="Arial" w:hAnsi="Arial"/>
          <w:b/>
          <w:color w:val="2C3647"/>
          <w:spacing w:val="-1"/>
          <w:w w:val="100"/>
          <w:position w:val="-1"/>
          <w:sz w:val="19"/>
          <w:szCs w:val="19"/>
        </w:rPr>
        <w:t>n</w:t>
      </w:r>
      <w:r>
        <w:rPr>
          <w:rFonts w:ascii="Arial" w:cs="Arial" w:eastAsia="Arial" w:hAnsi="Arial"/>
          <w:b/>
          <w:color w:val="2C3647"/>
          <w:spacing w:val="0"/>
          <w:w w:val="100"/>
          <w:position w:val="-1"/>
          <w:sz w:val="19"/>
          <w:szCs w:val="19"/>
        </w:rPr>
        <w:t>g</w:t>
      </w:r>
      <w:r>
        <w:rPr>
          <w:rFonts w:ascii="Arial" w:cs="Arial" w:eastAsia="Arial" w:hAnsi="Arial"/>
          <w:b/>
          <w:color w:val="2C3647"/>
          <w:spacing w:val="1"/>
          <w:w w:val="100"/>
          <w:position w:val="-1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-5"/>
          <w:w w:val="101"/>
          <w:position w:val="-1"/>
          <w:sz w:val="19"/>
          <w:szCs w:val="19"/>
        </w:rPr>
        <w:t>F</w:t>
      </w:r>
      <w:r>
        <w:rPr>
          <w:rFonts w:ascii="Arial" w:cs="Arial" w:eastAsia="Arial" w:hAnsi="Arial"/>
          <w:b/>
          <w:color w:val="2C3647"/>
          <w:spacing w:val="-5"/>
          <w:w w:val="101"/>
          <w:position w:val="-1"/>
          <w:sz w:val="19"/>
          <w:szCs w:val="19"/>
        </w:rPr>
        <w:t>l</w:t>
      </w:r>
      <w:r>
        <w:rPr>
          <w:rFonts w:ascii="Arial" w:cs="Arial" w:eastAsia="Arial" w:hAnsi="Arial"/>
          <w:b/>
          <w:color w:val="2C3647"/>
          <w:spacing w:val="-5"/>
          <w:w w:val="101"/>
          <w:position w:val="-1"/>
          <w:sz w:val="19"/>
          <w:szCs w:val="19"/>
        </w:rPr>
        <w:t>o</w:t>
      </w:r>
      <w:r>
        <w:rPr>
          <w:rFonts w:ascii="Arial" w:cs="Arial" w:eastAsia="Arial" w:hAnsi="Arial"/>
          <w:b/>
          <w:color w:val="2C3647"/>
          <w:spacing w:val="-1"/>
          <w:w w:val="101"/>
          <w:position w:val="-1"/>
          <w:sz w:val="19"/>
          <w:szCs w:val="19"/>
        </w:rPr>
        <w:t>w</w:t>
      </w:r>
      <w:r>
        <w:rPr>
          <w:rFonts w:ascii="Arial" w:cs="Arial" w:eastAsia="Arial" w:hAnsi="Arial"/>
          <w:b/>
          <w:color w:val="2C3647"/>
          <w:spacing w:val="-3"/>
          <w:w w:val="101"/>
          <w:position w:val="-1"/>
          <w:sz w:val="19"/>
          <w:szCs w:val="19"/>
        </w:rPr>
        <w:t>c</w:t>
      </w:r>
      <w:r>
        <w:rPr>
          <w:rFonts w:ascii="Arial" w:cs="Arial" w:eastAsia="Arial" w:hAnsi="Arial"/>
          <w:b/>
          <w:color w:val="2C3647"/>
          <w:spacing w:val="-5"/>
          <w:w w:val="101"/>
          <w:position w:val="-1"/>
          <w:sz w:val="19"/>
          <w:szCs w:val="19"/>
        </w:rPr>
        <w:t>h</w:t>
      </w:r>
      <w:r>
        <w:rPr>
          <w:rFonts w:ascii="Arial" w:cs="Arial" w:eastAsia="Arial" w:hAnsi="Arial"/>
          <w:b/>
          <w:color w:val="2C3647"/>
          <w:spacing w:val="-3"/>
          <w:w w:val="101"/>
          <w:position w:val="-1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-3"/>
          <w:w w:val="101"/>
          <w:position w:val="-1"/>
          <w:sz w:val="19"/>
          <w:szCs w:val="19"/>
        </w:rPr>
        <w:t>r</w:t>
      </w:r>
      <w:r>
        <w:rPr>
          <w:rFonts w:ascii="Arial" w:cs="Arial" w:eastAsia="Arial" w:hAnsi="Arial"/>
          <w:b/>
          <w:color w:val="2C3647"/>
          <w:spacing w:val="-4"/>
          <w:w w:val="101"/>
          <w:position w:val="-1"/>
          <w:sz w:val="19"/>
          <w:szCs w:val="19"/>
        </w:rPr>
        <w:t>t</w:t>
      </w:r>
      <w:r>
        <w:rPr>
          <w:rFonts w:ascii="Arial" w:cs="Arial" w:eastAsia="Arial" w:hAnsi="Arial"/>
          <w:b/>
          <w:color w:val="2C3647"/>
          <w:spacing w:val="0"/>
          <w:w w:val="101"/>
          <w:position w:val="-1"/>
          <w:sz w:val="19"/>
          <w:szCs w:val="19"/>
        </w:rPr>
        <w:t>)</w:t>
      </w:r>
      <w:r>
        <w:rPr>
          <w:rFonts w:ascii="Arial" w:cs="Arial" w:eastAsia="Arial" w:hAnsi="Arial"/>
          <w:color w:val="000000"/>
          <w:spacing w:val="0"/>
          <w:w w:val="100"/>
          <w:position w:val="0"/>
          <w:sz w:val="19"/>
          <w:szCs w:val="19"/>
        </w:rPr>
      </w:r>
    </w:p>
    <w:p>
      <w:pPr>
        <w:rPr>
          <w:rFonts w:ascii="Arial" w:cs="Arial" w:eastAsia="Arial" w:hAnsi="Arial"/>
          <w:sz w:val="15"/>
          <w:szCs w:val="15"/>
        </w:rPr>
        <w:jc w:val="left"/>
        <w:spacing w:before="71"/>
        <w:sectPr>
          <w:type w:val="continuous"/>
          <w:pgSz w:h="16840" w:w="11920"/>
          <w:pgMar w:bottom="280" w:left="460" w:right="480" w:top="720"/>
          <w:cols w:equalWidth="off" w:num="2">
            <w:col w:space="216" w:w="3977"/>
            <w:col w:w="6787"/>
          </w:cols>
        </w:sectPr>
      </w:pPr>
      <w:r>
        <w:br w:type="column"/>
      </w:r>
      <w:r>
        <w:rPr>
          <w:rFonts w:ascii="Arial" w:cs="Arial" w:eastAsia="Arial" w:hAnsi="Arial"/>
          <w:b/>
          <w:color w:val="485367"/>
          <w:spacing w:val="-1"/>
          <w:w w:val="100"/>
          <w:sz w:val="15"/>
          <w:szCs w:val="15"/>
        </w:rPr>
        <w:t>P</w:t>
      </w:r>
      <w:r>
        <w:rPr>
          <w:rFonts w:ascii="Arial" w:cs="Arial" w:eastAsia="Arial" w:hAnsi="Arial"/>
          <w:b/>
          <w:color w:val="485367"/>
          <w:spacing w:val="2"/>
          <w:w w:val="100"/>
          <w:sz w:val="15"/>
          <w:szCs w:val="15"/>
        </w:rPr>
        <w:t>I</w:t>
      </w:r>
      <w:r>
        <w:rPr>
          <w:rFonts w:ascii="Arial" w:cs="Arial" w:eastAsia="Arial" w:hAnsi="Arial"/>
          <w:b/>
          <w:color w:val="485367"/>
          <w:spacing w:val="-1"/>
          <w:w w:val="100"/>
          <w:sz w:val="15"/>
          <w:szCs w:val="15"/>
        </w:rPr>
        <w:t>S</w:t>
      </w:r>
      <w:r>
        <w:rPr>
          <w:rFonts w:ascii="Arial" w:cs="Arial" w:eastAsia="Arial" w:hAnsi="Arial"/>
          <w:b/>
          <w:color w:val="485367"/>
          <w:spacing w:val="0"/>
          <w:w w:val="100"/>
          <w:sz w:val="15"/>
          <w:szCs w:val="15"/>
        </w:rPr>
        <w:t>A</w:t>
      </w:r>
      <w:r>
        <w:rPr>
          <w:rFonts w:ascii="Arial" w:cs="Arial" w:eastAsia="Arial" w:hAnsi="Arial"/>
          <w:b/>
          <w:color w:val="485367"/>
          <w:spacing w:val="-3"/>
          <w:w w:val="100"/>
          <w:sz w:val="15"/>
          <w:szCs w:val="15"/>
        </w:rPr>
        <w:t> </w:t>
      </w:r>
      <w:r>
        <w:rPr>
          <w:rFonts w:ascii="Arial" w:cs="Arial" w:eastAsia="Arial" w:hAnsi="Arial"/>
          <w:b/>
          <w:color w:val="485367"/>
          <w:spacing w:val="-10"/>
          <w:w w:val="101"/>
          <w:sz w:val="15"/>
          <w:szCs w:val="15"/>
        </w:rPr>
        <w:t>H</w:t>
      </w:r>
      <w:r>
        <w:rPr>
          <w:rFonts w:ascii="Arial" w:cs="Arial" w:eastAsia="Arial" w:hAnsi="Arial"/>
          <w:b/>
          <w:color w:val="485367"/>
          <w:spacing w:val="-6"/>
          <w:w w:val="101"/>
          <w:sz w:val="15"/>
          <w:szCs w:val="15"/>
        </w:rPr>
        <w:t>O</w:t>
      </w:r>
      <w:r>
        <w:rPr>
          <w:rFonts w:ascii="Arial" w:cs="Arial" w:eastAsia="Arial" w:hAnsi="Arial"/>
          <w:b/>
          <w:color w:val="485367"/>
          <w:spacing w:val="-1"/>
          <w:w w:val="101"/>
          <w:sz w:val="15"/>
          <w:szCs w:val="15"/>
        </w:rPr>
        <w:t>T</w:t>
      </w:r>
      <w:r>
        <w:rPr>
          <w:rFonts w:ascii="Arial" w:cs="Arial" w:eastAsia="Arial" w:hAnsi="Arial"/>
          <w:b/>
          <w:color w:val="485367"/>
          <w:spacing w:val="0"/>
          <w:w w:val="101"/>
          <w:sz w:val="15"/>
          <w:szCs w:val="15"/>
        </w:rPr>
        <w:t>S</w:t>
      </w:r>
      <w:r>
        <w:rPr>
          <w:rFonts w:ascii="Arial" w:cs="Arial" w:eastAsia="Arial" w:hAnsi="Arial"/>
          <w:color w:val="000000"/>
          <w:spacing w:val="0"/>
          <w:w w:val="100"/>
          <w:sz w:val="15"/>
          <w:szCs w:val="15"/>
        </w:rPr>
      </w:r>
    </w:p>
    <w:p>
      <w:pPr>
        <w:rPr>
          <w:sz w:val="14"/>
          <w:szCs w:val="14"/>
        </w:rPr>
        <w:jc w:val="left"/>
        <w:spacing w:before="1" w:line="140" w:lineRule="exact"/>
      </w:pPr>
      <w:r>
        <w:rPr>
          <w:sz w:val="14"/>
          <w:szCs w:val="14"/>
        </w:rPr>
      </w:r>
    </w:p>
    <w:p>
      <w:pPr>
        <w:rPr>
          <w:rFonts w:ascii="Tahoma" w:cs="Tahoma" w:eastAsia="Tahoma" w:hAnsi="Tahoma"/>
          <w:sz w:val="19"/>
          <w:szCs w:val="19"/>
        </w:rPr>
        <w:jc w:val="left"/>
        <w:spacing w:line="260" w:lineRule="auto"/>
        <w:ind w:left="104" w:right="196"/>
      </w:pP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o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30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w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25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ol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h</w:t>
      </w:r>
      <w:r>
        <w:rPr>
          <w:rFonts w:ascii="Tahoma" w:cs="Tahoma" w:eastAsia="Tahoma" w:hAnsi="Tahoma"/>
          <w:color w:val="2C3647"/>
          <w:spacing w:val="28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ta</w:t>
      </w:r>
      <w:r>
        <w:rPr>
          <w:rFonts w:ascii="Tahoma" w:cs="Tahoma" w:eastAsia="Tahoma" w:hAnsi="Tahoma"/>
          <w:color w:val="2C3647"/>
          <w:spacing w:val="20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il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24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24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t:</w:t>
      </w:r>
      <w:r>
        <w:rPr>
          <w:rFonts w:ascii="Tahoma" w:cs="Tahoma" w:eastAsia="Tahoma" w:hAnsi="Tahoma"/>
          <w:color w:val="2C3647"/>
          <w:spacing w:val="23"/>
          <w:w w:val="100"/>
          <w:sz w:val="19"/>
          <w:szCs w:val="19"/>
        </w:rPr>
        <w:t> </w:t>
      </w:r>
      <w:r>
        <w:rPr>
          <w:rFonts w:ascii="Courier New" w:cs="Courier New" w:eastAsia="Courier New" w:hAnsi="Courier New"/>
          <w:color w:val="2C3647"/>
          <w:spacing w:val="1"/>
          <w:w w:val="100"/>
          <w:sz w:val="19"/>
          <w:szCs w:val="19"/>
        </w:rPr>
        <w:t>N</w:t>
      </w:r>
      <w:r>
        <w:rPr>
          <w:rFonts w:ascii="Courier New" w:cs="Courier New" w:eastAsia="Courier New" w:hAnsi="Courier New"/>
          <w:color w:val="2C3647"/>
          <w:spacing w:val="-3"/>
          <w:w w:val="100"/>
          <w:sz w:val="19"/>
          <w:szCs w:val="19"/>
        </w:rPr>
        <w:t>i</w:t>
      </w:r>
      <w:r>
        <w:rPr>
          <w:rFonts w:ascii="Courier New" w:cs="Courier New" w:eastAsia="Courier New" w:hAnsi="Courier New"/>
          <w:color w:val="2C3647"/>
          <w:spacing w:val="1"/>
          <w:w w:val="100"/>
          <w:sz w:val="19"/>
          <w:szCs w:val="19"/>
        </w:rPr>
        <w:t>l</w:t>
      </w:r>
      <w:r>
        <w:rPr>
          <w:rFonts w:ascii="Courier New" w:cs="Courier New" w:eastAsia="Courier New" w:hAnsi="Courier New"/>
          <w:color w:val="2C3647"/>
          <w:spacing w:val="-3"/>
          <w:w w:val="100"/>
          <w:sz w:val="19"/>
          <w:szCs w:val="19"/>
        </w:rPr>
        <w:t>a</w:t>
      </w:r>
      <w:r>
        <w:rPr>
          <w:rFonts w:ascii="Courier New" w:cs="Courier New" w:eastAsia="Courier New" w:hAnsi="Courier New"/>
          <w:color w:val="2C3647"/>
          <w:spacing w:val="1"/>
          <w:w w:val="100"/>
          <w:sz w:val="19"/>
          <w:szCs w:val="19"/>
        </w:rPr>
        <w:t>i</w:t>
      </w:r>
      <w:r>
        <w:rPr>
          <w:rFonts w:ascii="Courier New" w:cs="Courier New" w:eastAsia="Courier New" w:hAnsi="Courier New"/>
          <w:color w:val="2C3647"/>
          <w:spacing w:val="-3"/>
          <w:w w:val="100"/>
          <w:sz w:val="19"/>
          <w:szCs w:val="19"/>
        </w:rPr>
        <w:t>_</w:t>
      </w:r>
      <w:r>
        <w:rPr>
          <w:rFonts w:ascii="Courier New" w:cs="Courier New" w:eastAsia="Courier New" w:hAnsi="Courier New"/>
          <w:color w:val="2C3647"/>
          <w:spacing w:val="1"/>
          <w:w w:val="100"/>
          <w:sz w:val="19"/>
          <w:szCs w:val="19"/>
        </w:rPr>
        <w:t>T</w:t>
      </w:r>
      <w:r>
        <w:rPr>
          <w:rFonts w:ascii="Courier New" w:cs="Courier New" w:eastAsia="Courier New" w:hAnsi="Courier New"/>
          <w:color w:val="2C3647"/>
          <w:spacing w:val="-3"/>
          <w:w w:val="100"/>
          <w:sz w:val="19"/>
          <w:szCs w:val="19"/>
        </w:rPr>
        <w:t>u</w:t>
      </w:r>
      <w:r>
        <w:rPr>
          <w:rFonts w:ascii="Courier New" w:cs="Courier New" w:eastAsia="Courier New" w:hAnsi="Courier New"/>
          <w:color w:val="2C3647"/>
          <w:spacing w:val="1"/>
          <w:w w:val="100"/>
          <w:sz w:val="19"/>
          <w:szCs w:val="19"/>
        </w:rPr>
        <w:t>g</w:t>
      </w:r>
      <w:r>
        <w:rPr>
          <w:rFonts w:ascii="Courier New" w:cs="Courier New" w:eastAsia="Courier New" w:hAnsi="Courier New"/>
          <w:color w:val="2C3647"/>
          <w:spacing w:val="-3"/>
          <w:w w:val="100"/>
          <w:sz w:val="19"/>
          <w:szCs w:val="19"/>
        </w:rPr>
        <w:t>a</w:t>
      </w:r>
      <w:r>
        <w:rPr>
          <w:rFonts w:ascii="Courier New" w:cs="Courier New" w:eastAsia="Courier New" w:hAnsi="Courier New"/>
          <w:color w:val="2C3647"/>
          <w:spacing w:val="0"/>
          <w:w w:val="100"/>
          <w:sz w:val="19"/>
          <w:szCs w:val="19"/>
        </w:rPr>
        <w:t>s</w:t>
      </w:r>
      <w:r>
        <w:rPr>
          <w:rFonts w:ascii="Courier New" w:cs="Courier New" w:eastAsia="Courier New" w:hAnsi="Courier New"/>
          <w:color w:val="2C3647"/>
          <w:spacing w:val="40"/>
          <w:w w:val="100"/>
          <w:sz w:val="19"/>
          <w:szCs w:val="19"/>
        </w:rPr>
        <w:t> </w:t>
      </w:r>
      <w:r>
        <w:rPr>
          <w:rFonts w:ascii="Courier New" w:cs="Courier New" w:eastAsia="Courier New" w:hAnsi="Courier New"/>
          <w:color w:val="2C3647"/>
          <w:spacing w:val="0"/>
          <w:w w:val="100"/>
          <w:sz w:val="19"/>
          <w:szCs w:val="19"/>
        </w:rPr>
        <w:t>=</w:t>
      </w:r>
      <w:r>
        <w:rPr>
          <w:rFonts w:ascii="Courier New" w:cs="Courier New" w:eastAsia="Courier New" w:hAnsi="Courier New"/>
          <w:color w:val="2C3647"/>
          <w:spacing w:val="23"/>
          <w:w w:val="100"/>
          <w:sz w:val="19"/>
          <w:szCs w:val="19"/>
        </w:rPr>
        <w:t> </w:t>
      </w:r>
      <w:r>
        <w:rPr>
          <w:rFonts w:ascii="Courier New" w:cs="Courier New" w:eastAsia="Courier New" w:hAnsi="Courier New"/>
          <w:color w:val="2C3647"/>
          <w:spacing w:val="1"/>
          <w:w w:val="100"/>
          <w:sz w:val="19"/>
          <w:szCs w:val="19"/>
        </w:rPr>
        <w:t>9</w:t>
      </w:r>
      <w:r>
        <w:rPr>
          <w:rFonts w:ascii="Courier New" w:cs="Courier New" w:eastAsia="Courier New" w:hAnsi="Courier New"/>
          <w:color w:val="2C3647"/>
          <w:spacing w:val="0"/>
          <w:w w:val="100"/>
          <w:sz w:val="19"/>
          <w:szCs w:val="19"/>
        </w:rPr>
        <w:t>0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,</w:t>
      </w:r>
      <w:r>
        <w:rPr>
          <w:rFonts w:ascii="Tahoma" w:cs="Tahoma" w:eastAsia="Tahoma" w:hAnsi="Tahoma"/>
          <w:color w:val="2C3647"/>
          <w:spacing w:val="26"/>
          <w:w w:val="100"/>
          <w:sz w:val="19"/>
          <w:szCs w:val="19"/>
        </w:rPr>
        <w:t> </w:t>
      </w:r>
      <w:r>
        <w:rPr>
          <w:rFonts w:ascii="Courier New" w:cs="Courier New" w:eastAsia="Courier New" w:hAnsi="Courier New"/>
          <w:color w:val="2C3647"/>
          <w:spacing w:val="-3"/>
          <w:w w:val="100"/>
          <w:sz w:val="19"/>
          <w:szCs w:val="19"/>
        </w:rPr>
        <w:t>N</w:t>
      </w:r>
      <w:r>
        <w:rPr>
          <w:rFonts w:ascii="Courier New" w:cs="Courier New" w:eastAsia="Courier New" w:hAnsi="Courier New"/>
          <w:color w:val="2C3647"/>
          <w:spacing w:val="1"/>
          <w:w w:val="100"/>
          <w:sz w:val="19"/>
          <w:szCs w:val="19"/>
        </w:rPr>
        <w:t>i</w:t>
      </w:r>
      <w:r>
        <w:rPr>
          <w:rFonts w:ascii="Courier New" w:cs="Courier New" w:eastAsia="Courier New" w:hAnsi="Courier New"/>
          <w:color w:val="2C3647"/>
          <w:spacing w:val="-3"/>
          <w:w w:val="100"/>
          <w:sz w:val="19"/>
          <w:szCs w:val="19"/>
        </w:rPr>
        <w:t>l</w:t>
      </w:r>
      <w:r>
        <w:rPr>
          <w:rFonts w:ascii="Courier New" w:cs="Courier New" w:eastAsia="Courier New" w:hAnsi="Courier New"/>
          <w:color w:val="2C3647"/>
          <w:spacing w:val="1"/>
          <w:w w:val="100"/>
          <w:sz w:val="19"/>
          <w:szCs w:val="19"/>
        </w:rPr>
        <w:t>a</w:t>
      </w:r>
      <w:r>
        <w:rPr>
          <w:rFonts w:ascii="Courier New" w:cs="Courier New" w:eastAsia="Courier New" w:hAnsi="Courier New"/>
          <w:color w:val="2C3647"/>
          <w:spacing w:val="-3"/>
          <w:w w:val="100"/>
          <w:sz w:val="19"/>
          <w:szCs w:val="19"/>
        </w:rPr>
        <w:t>i</w:t>
      </w:r>
      <w:r>
        <w:rPr>
          <w:rFonts w:ascii="Courier New" w:cs="Courier New" w:eastAsia="Courier New" w:hAnsi="Courier New"/>
          <w:color w:val="2C3647"/>
          <w:spacing w:val="1"/>
          <w:w w:val="100"/>
          <w:sz w:val="19"/>
          <w:szCs w:val="19"/>
        </w:rPr>
        <w:t>_</w:t>
      </w:r>
      <w:r>
        <w:rPr>
          <w:rFonts w:ascii="Courier New" w:cs="Courier New" w:eastAsia="Courier New" w:hAnsi="Courier New"/>
          <w:color w:val="2C3647"/>
          <w:spacing w:val="-3"/>
          <w:w w:val="100"/>
          <w:sz w:val="19"/>
          <w:szCs w:val="19"/>
        </w:rPr>
        <w:t>U</w:t>
      </w:r>
      <w:r>
        <w:rPr>
          <w:rFonts w:ascii="Courier New" w:cs="Courier New" w:eastAsia="Courier New" w:hAnsi="Courier New"/>
          <w:color w:val="2C3647"/>
          <w:spacing w:val="1"/>
          <w:w w:val="100"/>
          <w:sz w:val="19"/>
          <w:szCs w:val="19"/>
        </w:rPr>
        <w:t>T</w:t>
      </w:r>
      <w:r>
        <w:rPr>
          <w:rFonts w:ascii="Courier New" w:cs="Courier New" w:eastAsia="Courier New" w:hAnsi="Courier New"/>
          <w:color w:val="2C3647"/>
          <w:spacing w:val="0"/>
          <w:w w:val="100"/>
          <w:sz w:val="19"/>
          <w:szCs w:val="19"/>
        </w:rPr>
        <w:t>S</w:t>
      </w:r>
      <w:r>
        <w:rPr>
          <w:rFonts w:ascii="Courier New" w:cs="Courier New" w:eastAsia="Courier New" w:hAnsi="Courier New"/>
          <w:color w:val="2C3647"/>
          <w:spacing w:val="32"/>
          <w:w w:val="100"/>
          <w:sz w:val="19"/>
          <w:szCs w:val="19"/>
        </w:rPr>
        <w:t> </w:t>
      </w:r>
      <w:r>
        <w:rPr>
          <w:rFonts w:ascii="Courier New" w:cs="Courier New" w:eastAsia="Courier New" w:hAnsi="Courier New"/>
          <w:color w:val="2C3647"/>
          <w:spacing w:val="0"/>
          <w:w w:val="100"/>
          <w:sz w:val="19"/>
          <w:szCs w:val="19"/>
        </w:rPr>
        <w:t>=</w:t>
      </w:r>
      <w:r>
        <w:rPr>
          <w:rFonts w:ascii="Courier New" w:cs="Courier New" w:eastAsia="Courier New" w:hAnsi="Courier New"/>
          <w:color w:val="2C3647"/>
          <w:spacing w:val="28"/>
          <w:w w:val="100"/>
          <w:sz w:val="19"/>
          <w:szCs w:val="19"/>
        </w:rPr>
        <w:t> </w:t>
      </w:r>
      <w:r>
        <w:rPr>
          <w:rFonts w:ascii="Courier New" w:cs="Courier New" w:eastAsia="Courier New" w:hAnsi="Courier New"/>
          <w:color w:val="2C3647"/>
          <w:spacing w:val="-3"/>
          <w:w w:val="100"/>
          <w:sz w:val="19"/>
          <w:szCs w:val="19"/>
        </w:rPr>
        <w:t>7</w:t>
      </w:r>
      <w:r>
        <w:rPr>
          <w:rFonts w:ascii="Courier New" w:cs="Courier New" w:eastAsia="Courier New" w:hAnsi="Courier New"/>
          <w:color w:val="2C3647"/>
          <w:spacing w:val="3"/>
          <w:w w:val="100"/>
          <w:sz w:val="19"/>
          <w:szCs w:val="19"/>
        </w:rPr>
        <w:t>0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,</w:t>
      </w:r>
      <w:r>
        <w:rPr>
          <w:rFonts w:ascii="Tahoma" w:cs="Tahoma" w:eastAsia="Tahoma" w:hAnsi="Tahoma"/>
          <w:color w:val="2C3647"/>
          <w:spacing w:val="22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25"/>
          <w:w w:val="100"/>
          <w:sz w:val="19"/>
          <w:szCs w:val="19"/>
        </w:rPr>
        <w:t> </w:t>
      </w:r>
      <w:r>
        <w:rPr>
          <w:rFonts w:ascii="Courier New" w:cs="Courier New" w:eastAsia="Courier New" w:hAnsi="Courier New"/>
          <w:color w:val="2C3647"/>
          <w:spacing w:val="-3"/>
          <w:w w:val="100"/>
          <w:sz w:val="19"/>
          <w:szCs w:val="19"/>
        </w:rPr>
        <w:t>N</w:t>
      </w:r>
      <w:r>
        <w:rPr>
          <w:rFonts w:ascii="Courier New" w:cs="Courier New" w:eastAsia="Courier New" w:hAnsi="Courier New"/>
          <w:color w:val="2C3647"/>
          <w:spacing w:val="1"/>
          <w:w w:val="100"/>
          <w:sz w:val="19"/>
          <w:szCs w:val="19"/>
        </w:rPr>
        <w:t>i</w:t>
      </w:r>
      <w:r>
        <w:rPr>
          <w:rFonts w:ascii="Courier New" w:cs="Courier New" w:eastAsia="Courier New" w:hAnsi="Courier New"/>
          <w:color w:val="2C3647"/>
          <w:spacing w:val="-3"/>
          <w:w w:val="100"/>
          <w:sz w:val="19"/>
          <w:szCs w:val="19"/>
        </w:rPr>
        <w:t>l</w:t>
      </w:r>
      <w:r>
        <w:rPr>
          <w:rFonts w:ascii="Courier New" w:cs="Courier New" w:eastAsia="Courier New" w:hAnsi="Courier New"/>
          <w:color w:val="2C3647"/>
          <w:spacing w:val="1"/>
          <w:w w:val="100"/>
          <w:sz w:val="19"/>
          <w:szCs w:val="19"/>
        </w:rPr>
        <w:t>a</w:t>
      </w:r>
      <w:r>
        <w:rPr>
          <w:rFonts w:ascii="Courier New" w:cs="Courier New" w:eastAsia="Courier New" w:hAnsi="Courier New"/>
          <w:color w:val="2C3647"/>
          <w:spacing w:val="-3"/>
          <w:w w:val="100"/>
          <w:sz w:val="19"/>
          <w:szCs w:val="19"/>
        </w:rPr>
        <w:t>i</w:t>
      </w:r>
      <w:r>
        <w:rPr>
          <w:rFonts w:ascii="Courier New" w:cs="Courier New" w:eastAsia="Courier New" w:hAnsi="Courier New"/>
          <w:color w:val="2C3647"/>
          <w:spacing w:val="1"/>
          <w:w w:val="100"/>
          <w:sz w:val="19"/>
          <w:szCs w:val="19"/>
        </w:rPr>
        <w:t>_</w:t>
      </w:r>
      <w:r>
        <w:rPr>
          <w:rFonts w:ascii="Courier New" w:cs="Courier New" w:eastAsia="Courier New" w:hAnsi="Courier New"/>
          <w:color w:val="2C3647"/>
          <w:spacing w:val="-3"/>
          <w:w w:val="100"/>
          <w:sz w:val="19"/>
          <w:szCs w:val="19"/>
        </w:rPr>
        <w:t>U</w:t>
      </w:r>
      <w:r>
        <w:rPr>
          <w:rFonts w:ascii="Courier New" w:cs="Courier New" w:eastAsia="Courier New" w:hAnsi="Courier New"/>
          <w:color w:val="2C3647"/>
          <w:spacing w:val="1"/>
          <w:w w:val="100"/>
          <w:sz w:val="19"/>
          <w:szCs w:val="19"/>
        </w:rPr>
        <w:t>A</w:t>
      </w:r>
      <w:r>
        <w:rPr>
          <w:rFonts w:ascii="Courier New" w:cs="Courier New" w:eastAsia="Courier New" w:hAnsi="Courier New"/>
          <w:color w:val="2C3647"/>
          <w:spacing w:val="0"/>
          <w:w w:val="100"/>
          <w:sz w:val="19"/>
          <w:szCs w:val="19"/>
        </w:rPr>
        <w:t>S</w:t>
      </w:r>
      <w:r>
        <w:rPr>
          <w:rFonts w:ascii="Courier New" w:cs="Courier New" w:eastAsia="Courier New" w:hAnsi="Courier New"/>
          <w:color w:val="2C3647"/>
          <w:spacing w:val="32"/>
          <w:w w:val="100"/>
          <w:sz w:val="19"/>
          <w:szCs w:val="19"/>
        </w:rPr>
        <w:t> </w:t>
      </w:r>
      <w:r>
        <w:rPr>
          <w:rFonts w:ascii="Courier New" w:cs="Courier New" w:eastAsia="Courier New" w:hAnsi="Courier New"/>
          <w:color w:val="2C3647"/>
          <w:spacing w:val="0"/>
          <w:w w:val="100"/>
          <w:sz w:val="19"/>
          <w:szCs w:val="19"/>
        </w:rPr>
        <w:t>=</w:t>
      </w:r>
      <w:r>
        <w:rPr>
          <w:rFonts w:ascii="Courier New" w:cs="Courier New" w:eastAsia="Courier New" w:hAnsi="Courier New"/>
          <w:color w:val="2C3647"/>
          <w:spacing w:val="28"/>
          <w:w w:val="100"/>
          <w:sz w:val="19"/>
          <w:szCs w:val="19"/>
        </w:rPr>
        <w:t> </w:t>
      </w:r>
      <w:r>
        <w:rPr>
          <w:rFonts w:ascii="Courier New" w:cs="Courier New" w:eastAsia="Courier New" w:hAnsi="Courier New"/>
          <w:color w:val="2C3647"/>
          <w:spacing w:val="-3"/>
          <w:w w:val="101"/>
          <w:sz w:val="19"/>
          <w:szCs w:val="19"/>
        </w:rPr>
        <w:t>6</w:t>
      </w:r>
      <w:r>
        <w:rPr>
          <w:rFonts w:ascii="Courier New" w:cs="Courier New" w:eastAsia="Courier New" w:hAnsi="Courier New"/>
          <w:color w:val="2C3647"/>
          <w:spacing w:val="3"/>
          <w:w w:val="101"/>
          <w:sz w:val="19"/>
          <w:szCs w:val="19"/>
        </w:rPr>
        <w:t>0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.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kan</w:t>
      </w:r>
      <w:r>
        <w:rPr>
          <w:rFonts w:ascii="Tahoma" w:cs="Tahoma" w:eastAsia="Tahoma" w:hAnsi="Tahoma"/>
          <w:color w:val="2C3647"/>
          <w:spacing w:val="7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f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l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o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w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cha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5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4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W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c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7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5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,</w:t>
      </w:r>
      <w:r>
        <w:rPr>
          <w:rFonts w:ascii="Tahoma" w:cs="Tahoma" w:eastAsia="Tahoma" w:hAnsi="Tahoma"/>
          <w:color w:val="2C3647"/>
          <w:spacing w:val="4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7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l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l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9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y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7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ic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3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ol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h</w:t>
      </w:r>
      <w:r>
        <w:rPr>
          <w:rFonts w:ascii="Tahoma" w:cs="Tahoma" w:eastAsia="Tahoma" w:hAnsi="Tahoma"/>
          <w:color w:val="2C3647"/>
          <w:spacing w:val="5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2"/>
          <w:w w:val="101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5"/>
          <w:w w:val="10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l</w:t>
      </w:r>
      <w:r>
        <w:rPr>
          <w:rFonts w:ascii="Tahoma" w:cs="Tahoma" w:eastAsia="Tahoma" w:hAnsi="Tahoma"/>
          <w:color w:val="2C3647"/>
          <w:spacing w:val="-1"/>
          <w:w w:val="10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3"/>
          <w:w w:val="101"/>
          <w:sz w:val="19"/>
          <w:szCs w:val="19"/>
        </w:rPr>
        <w:t>h</w:t>
      </w:r>
      <w:r>
        <w:rPr>
          <w:rFonts w:ascii="Tahoma" w:cs="Tahoma" w:eastAsia="Tahoma" w:hAnsi="Tahoma"/>
          <w:color w:val="2C3647"/>
          <w:spacing w:val="2"/>
          <w:w w:val="101"/>
          <w:sz w:val="19"/>
          <w:szCs w:val="19"/>
        </w:rPr>
        <w:t>.</w:t>
      </w:r>
      <w:r>
        <w:rPr>
          <w:rFonts w:ascii="Tahoma" w:cs="Tahoma" w:eastAsia="Tahoma" w:hAnsi="Tahoma"/>
          <w:color w:val="2C3647"/>
          <w:spacing w:val="-2"/>
          <w:w w:val="101"/>
          <w:sz w:val="19"/>
          <w:szCs w:val="19"/>
        </w:rPr>
        <w:t>.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.</w:t>
      </w:r>
      <w:r>
        <w:rPr>
          <w:rFonts w:ascii="Tahoma" w:cs="Tahoma" w:eastAsia="Tahoma" w:hAnsi="Tahoma"/>
          <w:color w:val="000000"/>
          <w:spacing w:val="0"/>
          <w:w w:val="100"/>
          <w:sz w:val="19"/>
          <w:szCs w:val="19"/>
        </w:rPr>
      </w:r>
    </w:p>
    <w:p>
      <w:pPr>
        <w:rPr>
          <w:rFonts w:ascii="Tahoma" w:cs="Tahoma" w:eastAsia="Tahoma" w:hAnsi="Tahoma"/>
          <w:sz w:val="18"/>
          <w:szCs w:val="18"/>
        </w:rPr>
        <w:jc w:val="left"/>
        <w:spacing w:before="89"/>
        <w:ind w:left="377"/>
      </w:pPr>
      <w:r>
        <w:rPr>
          <w:rFonts w:ascii="Arial" w:cs="Arial" w:eastAsia="Arial" w:hAnsi="Arial"/>
          <w:b/>
          <w:color w:val="2A6BAE"/>
          <w:spacing w:val="4"/>
          <w:w w:val="100"/>
          <w:sz w:val="18"/>
          <w:szCs w:val="18"/>
        </w:rPr>
        <w:t>A</w:t>
      </w:r>
      <w:r>
        <w:rPr>
          <w:rFonts w:ascii="Arial" w:cs="Arial" w:eastAsia="Arial" w:hAnsi="Arial"/>
          <w:b/>
          <w:color w:val="2A6BAE"/>
          <w:spacing w:val="0"/>
          <w:w w:val="100"/>
          <w:sz w:val="18"/>
          <w:szCs w:val="18"/>
        </w:rPr>
        <w:t>.</w:t>
      </w:r>
      <w:r>
        <w:rPr>
          <w:rFonts w:ascii="Arial" w:cs="Arial" w:eastAsia="Arial" w:hAnsi="Arial"/>
          <w:b/>
          <w:color w:val="2A6BAE"/>
          <w:spacing w:val="0"/>
          <w:w w:val="100"/>
          <w:sz w:val="18"/>
          <w:szCs w:val="18"/>
        </w:rPr>
        <w:t> </w:t>
      </w:r>
      <w:r>
        <w:rPr>
          <w:rFonts w:ascii="Arial" w:cs="Arial" w:eastAsia="Arial" w:hAnsi="Arial"/>
          <w:b/>
          <w:color w:val="2A6BAE"/>
          <w:spacing w:val="36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-6"/>
          <w:w w:val="100"/>
          <w:sz w:val="18"/>
          <w:szCs w:val="18"/>
        </w:rPr>
        <w:t>L</w:t>
      </w:r>
      <w:r>
        <w:rPr>
          <w:rFonts w:ascii="Tahoma" w:cs="Tahoma" w:eastAsia="Tahoma" w:hAnsi="Tahoma"/>
          <w:color w:val="2C3647"/>
          <w:spacing w:val="2"/>
          <w:w w:val="100"/>
          <w:sz w:val="18"/>
          <w:szCs w:val="18"/>
        </w:rPr>
        <w:t>U</w:t>
      </w:r>
      <w:r>
        <w:rPr>
          <w:rFonts w:ascii="Tahoma" w:cs="Tahoma" w:eastAsia="Tahoma" w:hAnsi="Tahoma"/>
          <w:color w:val="2C3647"/>
          <w:spacing w:val="-6"/>
          <w:w w:val="100"/>
          <w:sz w:val="18"/>
          <w:szCs w:val="18"/>
        </w:rPr>
        <w:t>L</w:t>
      </w:r>
      <w:r>
        <w:rPr>
          <w:rFonts w:ascii="Tahoma" w:cs="Tahoma" w:eastAsia="Tahoma" w:hAnsi="Tahoma"/>
          <w:color w:val="2C3647"/>
          <w:spacing w:val="-2"/>
          <w:w w:val="100"/>
          <w:sz w:val="18"/>
          <w:szCs w:val="18"/>
        </w:rPr>
        <w:t>U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S</w:t>
      </w:r>
      <w:r>
        <w:rPr>
          <w:rFonts w:ascii="Tahoma" w:cs="Tahoma" w:eastAsia="Tahoma" w:hAnsi="Tahoma"/>
          <w:color w:val="2C3647"/>
          <w:spacing w:val="49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-4"/>
          <w:w w:val="110"/>
          <w:sz w:val="18"/>
          <w:szCs w:val="18"/>
        </w:rPr>
        <w:t>T</w:t>
      </w:r>
      <w:r>
        <w:rPr>
          <w:rFonts w:ascii="Tahoma" w:cs="Tahoma" w:eastAsia="Tahoma" w:hAnsi="Tahoma"/>
          <w:color w:val="2C3647"/>
          <w:spacing w:val="-2"/>
          <w:w w:val="110"/>
          <w:sz w:val="18"/>
          <w:szCs w:val="18"/>
        </w:rPr>
        <w:t>U</w:t>
      </w:r>
      <w:r>
        <w:rPr>
          <w:rFonts w:ascii="Tahoma" w:cs="Tahoma" w:eastAsia="Tahoma" w:hAnsi="Tahoma"/>
          <w:color w:val="2C3647"/>
          <w:spacing w:val="0"/>
          <w:w w:val="110"/>
          <w:sz w:val="18"/>
          <w:szCs w:val="18"/>
        </w:rPr>
        <w:t>N</w:t>
      </w:r>
      <w:r>
        <w:rPr>
          <w:rFonts w:ascii="Tahoma" w:cs="Tahoma" w:eastAsia="Tahoma" w:hAnsi="Tahoma"/>
          <w:color w:val="2C3647"/>
          <w:spacing w:val="-4"/>
          <w:w w:val="110"/>
          <w:sz w:val="18"/>
          <w:szCs w:val="18"/>
        </w:rPr>
        <w:t>T</w:t>
      </w:r>
      <w:r>
        <w:rPr>
          <w:rFonts w:ascii="Tahoma" w:cs="Tahoma" w:eastAsia="Tahoma" w:hAnsi="Tahoma"/>
          <w:color w:val="2C3647"/>
          <w:spacing w:val="-3"/>
          <w:w w:val="11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10"/>
          <w:sz w:val="18"/>
          <w:szCs w:val="18"/>
        </w:rPr>
        <w:t>S</w:t>
      </w:r>
      <w:r>
        <w:rPr>
          <w:rFonts w:ascii="Tahoma" w:cs="Tahoma" w:eastAsia="Tahoma" w:hAnsi="Tahoma"/>
          <w:color w:val="000000"/>
          <w:spacing w:val="0"/>
          <w:w w:val="100"/>
          <w:sz w:val="18"/>
          <w:szCs w:val="18"/>
        </w:rPr>
      </w:r>
    </w:p>
    <w:p>
      <w:pPr>
        <w:rPr>
          <w:rFonts w:ascii="Tahoma" w:cs="Tahoma" w:eastAsia="Tahoma" w:hAnsi="Tahoma"/>
          <w:sz w:val="18"/>
          <w:szCs w:val="18"/>
        </w:rPr>
        <w:jc w:val="left"/>
        <w:spacing w:before="69"/>
        <w:ind w:left="377"/>
      </w:pPr>
      <w:r>
        <w:rPr>
          <w:rFonts w:ascii="Arial" w:cs="Arial" w:eastAsia="Arial" w:hAnsi="Arial"/>
          <w:b/>
          <w:color w:val="2A6BAE"/>
          <w:spacing w:val="4"/>
          <w:w w:val="100"/>
          <w:sz w:val="18"/>
          <w:szCs w:val="18"/>
        </w:rPr>
        <w:t>B</w:t>
      </w:r>
      <w:r>
        <w:rPr>
          <w:rFonts w:ascii="Arial" w:cs="Arial" w:eastAsia="Arial" w:hAnsi="Arial"/>
          <w:b/>
          <w:color w:val="2A6BAE"/>
          <w:spacing w:val="0"/>
          <w:w w:val="100"/>
          <w:sz w:val="18"/>
          <w:szCs w:val="18"/>
        </w:rPr>
        <w:t>.</w:t>
      </w:r>
      <w:r>
        <w:rPr>
          <w:rFonts w:ascii="Arial" w:cs="Arial" w:eastAsia="Arial" w:hAnsi="Arial"/>
          <w:b/>
          <w:color w:val="2A6BAE"/>
          <w:spacing w:val="0"/>
          <w:w w:val="100"/>
          <w:sz w:val="18"/>
          <w:szCs w:val="18"/>
        </w:rPr>
        <w:t> </w:t>
      </w:r>
      <w:r>
        <w:rPr>
          <w:rFonts w:ascii="Arial" w:cs="Arial" w:eastAsia="Arial" w:hAnsi="Arial"/>
          <w:b/>
          <w:color w:val="2A6BAE"/>
          <w:spacing w:val="36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R</w:t>
      </w:r>
      <w:r>
        <w:rPr>
          <w:rFonts w:ascii="Tahoma" w:cs="Tahoma" w:eastAsia="Tahoma" w:hAnsi="Tahoma"/>
          <w:color w:val="2C3647"/>
          <w:spacing w:val="-2"/>
          <w:w w:val="100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2"/>
          <w:w w:val="100"/>
          <w:sz w:val="18"/>
          <w:szCs w:val="18"/>
        </w:rPr>
        <w:t>M</w:t>
      </w:r>
      <w:r>
        <w:rPr>
          <w:rFonts w:ascii="Tahoma" w:cs="Tahoma" w:eastAsia="Tahoma" w:hAnsi="Tahoma"/>
          <w:color w:val="2C3647"/>
          <w:spacing w:val="-2"/>
          <w:w w:val="100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4"/>
          <w:w w:val="100"/>
          <w:sz w:val="18"/>
          <w:szCs w:val="18"/>
        </w:rPr>
        <w:t>D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L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4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-4"/>
          <w:w w:val="110"/>
          <w:sz w:val="18"/>
          <w:szCs w:val="18"/>
        </w:rPr>
        <w:t>T</w:t>
      </w:r>
      <w:r>
        <w:rPr>
          <w:rFonts w:ascii="Tahoma" w:cs="Tahoma" w:eastAsia="Tahoma" w:hAnsi="Tahoma"/>
          <w:color w:val="2C3647"/>
          <w:spacing w:val="2"/>
          <w:w w:val="110"/>
          <w:sz w:val="18"/>
          <w:szCs w:val="18"/>
        </w:rPr>
        <w:t>U</w:t>
      </w:r>
      <w:r>
        <w:rPr>
          <w:rFonts w:ascii="Tahoma" w:cs="Tahoma" w:eastAsia="Tahoma" w:hAnsi="Tahoma"/>
          <w:color w:val="2C3647"/>
          <w:spacing w:val="-4"/>
          <w:w w:val="110"/>
          <w:sz w:val="18"/>
          <w:szCs w:val="18"/>
        </w:rPr>
        <w:t>G</w:t>
      </w:r>
      <w:r>
        <w:rPr>
          <w:rFonts w:ascii="Tahoma" w:cs="Tahoma" w:eastAsia="Tahoma" w:hAnsi="Tahoma"/>
          <w:color w:val="2C3647"/>
          <w:spacing w:val="-3"/>
          <w:w w:val="11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10"/>
          <w:sz w:val="18"/>
          <w:szCs w:val="18"/>
        </w:rPr>
        <w:t>S</w:t>
      </w:r>
      <w:r>
        <w:rPr>
          <w:rFonts w:ascii="Tahoma" w:cs="Tahoma" w:eastAsia="Tahoma" w:hAnsi="Tahoma"/>
          <w:color w:val="000000"/>
          <w:spacing w:val="0"/>
          <w:w w:val="100"/>
          <w:sz w:val="18"/>
          <w:szCs w:val="18"/>
        </w:rPr>
      </w:r>
    </w:p>
    <w:p>
      <w:pPr>
        <w:rPr>
          <w:rFonts w:ascii="Tahoma" w:cs="Tahoma" w:eastAsia="Tahoma" w:hAnsi="Tahoma"/>
          <w:sz w:val="18"/>
          <w:szCs w:val="18"/>
        </w:rPr>
        <w:jc w:val="left"/>
        <w:spacing w:before="73"/>
        <w:ind w:left="377"/>
      </w:pPr>
      <w:r>
        <w:rPr>
          <w:rFonts w:ascii="Arial" w:cs="Arial" w:eastAsia="Arial" w:hAnsi="Arial"/>
          <w:b/>
          <w:color w:val="2A6BAE"/>
          <w:spacing w:val="4"/>
          <w:w w:val="100"/>
          <w:sz w:val="18"/>
          <w:szCs w:val="18"/>
        </w:rPr>
        <w:t>C</w:t>
      </w:r>
      <w:r>
        <w:rPr>
          <w:rFonts w:ascii="Arial" w:cs="Arial" w:eastAsia="Arial" w:hAnsi="Arial"/>
          <w:b/>
          <w:color w:val="2A6BAE"/>
          <w:spacing w:val="0"/>
          <w:w w:val="100"/>
          <w:sz w:val="18"/>
          <w:szCs w:val="18"/>
        </w:rPr>
        <w:t>.</w:t>
      </w:r>
      <w:r>
        <w:rPr>
          <w:rFonts w:ascii="Arial" w:cs="Arial" w:eastAsia="Arial" w:hAnsi="Arial"/>
          <w:b/>
          <w:color w:val="2A6BAE"/>
          <w:spacing w:val="0"/>
          <w:w w:val="100"/>
          <w:sz w:val="18"/>
          <w:szCs w:val="18"/>
        </w:rPr>
        <w:t> </w:t>
      </w:r>
      <w:r>
        <w:rPr>
          <w:rFonts w:ascii="Arial" w:cs="Arial" w:eastAsia="Arial" w:hAnsi="Arial"/>
          <w:b/>
          <w:color w:val="2A6BAE"/>
          <w:spacing w:val="36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R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M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2"/>
          <w:w w:val="100"/>
          <w:sz w:val="18"/>
          <w:szCs w:val="18"/>
        </w:rPr>
        <w:t>D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AL</w:t>
      </w:r>
      <w:r>
        <w:rPr>
          <w:rFonts w:ascii="Tahoma" w:cs="Tahoma" w:eastAsia="Tahoma" w:hAnsi="Tahoma"/>
          <w:color w:val="2C3647"/>
          <w:spacing w:val="19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T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O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T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AL</w:t>
      </w:r>
      <w:r>
        <w:rPr>
          <w:rFonts w:ascii="Tahoma" w:cs="Tahoma" w:eastAsia="Tahoma" w:hAnsi="Tahoma"/>
          <w:color w:val="2C3647"/>
          <w:spacing w:val="19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&amp;</w:t>
      </w:r>
      <w:r>
        <w:rPr>
          <w:rFonts w:ascii="Tahoma" w:cs="Tahoma" w:eastAsia="Tahoma" w:hAnsi="Tahoma"/>
          <w:color w:val="2C3647"/>
          <w:spacing w:val="19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-3"/>
          <w:w w:val="100"/>
          <w:sz w:val="18"/>
          <w:szCs w:val="18"/>
        </w:rPr>
        <w:t>P</w:t>
      </w:r>
      <w:r>
        <w:rPr>
          <w:rFonts w:ascii="Tahoma" w:cs="Tahoma" w:eastAsia="Tahoma" w:hAnsi="Tahoma"/>
          <w:color w:val="2C3647"/>
          <w:spacing w:val="-5"/>
          <w:w w:val="100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-4"/>
          <w:w w:val="100"/>
          <w:sz w:val="18"/>
          <w:szCs w:val="18"/>
        </w:rPr>
        <w:t>N</w:t>
      </w:r>
      <w:r>
        <w:rPr>
          <w:rFonts w:ascii="Tahoma" w:cs="Tahoma" w:eastAsia="Tahoma" w:hAnsi="Tahoma"/>
          <w:color w:val="2C3647"/>
          <w:spacing w:val="2"/>
          <w:w w:val="100"/>
          <w:sz w:val="18"/>
          <w:szCs w:val="18"/>
        </w:rPr>
        <w:t>D</w:t>
      </w:r>
      <w:r>
        <w:rPr>
          <w:rFonts w:ascii="Tahoma" w:cs="Tahoma" w:eastAsia="Tahoma" w:hAnsi="Tahoma"/>
          <w:color w:val="2C3647"/>
          <w:spacing w:val="-4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-3"/>
          <w:w w:val="100"/>
          <w:sz w:val="18"/>
          <w:szCs w:val="18"/>
        </w:rPr>
        <w:t>M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P</w:t>
      </w:r>
      <w:r>
        <w:rPr>
          <w:rFonts w:ascii="Tahoma" w:cs="Tahoma" w:eastAsia="Tahoma" w:hAnsi="Tahoma"/>
          <w:color w:val="2C3647"/>
          <w:spacing w:val="-3"/>
          <w:w w:val="100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N</w:t>
      </w:r>
      <w:r>
        <w:rPr>
          <w:rFonts w:ascii="Tahoma" w:cs="Tahoma" w:eastAsia="Tahoma" w:hAnsi="Tahoma"/>
          <w:color w:val="2C3647"/>
          <w:spacing w:val="-4"/>
          <w:w w:val="100"/>
          <w:sz w:val="18"/>
          <w:szCs w:val="18"/>
        </w:rPr>
        <w:t>G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AN</w:t>
      </w:r>
      <w:r>
        <w:rPr>
          <w:rFonts w:ascii="Tahoma" w:cs="Tahoma" w:eastAsia="Tahoma" w:hAnsi="Tahoma"/>
          <w:color w:val="000000"/>
          <w:spacing w:val="0"/>
          <w:w w:val="100"/>
          <w:sz w:val="18"/>
          <w:szCs w:val="18"/>
        </w:rPr>
      </w:r>
    </w:p>
    <w:p>
      <w:pPr>
        <w:rPr>
          <w:rFonts w:ascii="Tahoma" w:cs="Tahoma" w:eastAsia="Tahoma" w:hAnsi="Tahoma"/>
          <w:sz w:val="18"/>
          <w:szCs w:val="18"/>
        </w:rPr>
        <w:jc w:val="left"/>
        <w:spacing w:before="73" w:line="200" w:lineRule="exact"/>
        <w:ind w:left="377"/>
      </w:pPr>
      <w:r>
        <w:rPr>
          <w:rFonts w:ascii="Arial" w:cs="Arial" w:eastAsia="Arial" w:hAnsi="Arial"/>
          <w:b/>
          <w:color w:val="2A6BAE"/>
          <w:spacing w:val="4"/>
          <w:w w:val="100"/>
          <w:position w:val="-1"/>
          <w:sz w:val="18"/>
          <w:szCs w:val="18"/>
        </w:rPr>
        <w:t>D</w:t>
      </w:r>
      <w:r>
        <w:rPr>
          <w:rFonts w:ascii="Arial" w:cs="Arial" w:eastAsia="Arial" w:hAnsi="Arial"/>
          <w:b/>
          <w:color w:val="2A6BAE"/>
          <w:spacing w:val="0"/>
          <w:w w:val="100"/>
          <w:position w:val="-1"/>
          <w:sz w:val="18"/>
          <w:szCs w:val="18"/>
        </w:rPr>
        <w:t>.</w:t>
      </w:r>
      <w:r>
        <w:rPr>
          <w:rFonts w:ascii="Arial" w:cs="Arial" w:eastAsia="Arial" w:hAnsi="Arial"/>
          <w:b/>
          <w:color w:val="2A6BAE"/>
          <w:spacing w:val="0"/>
          <w:w w:val="100"/>
          <w:position w:val="-1"/>
          <w:sz w:val="18"/>
          <w:szCs w:val="18"/>
        </w:rPr>
        <w:t> </w:t>
      </w:r>
      <w:r>
        <w:rPr>
          <w:rFonts w:ascii="Arial" w:cs="Arial" w:eastAsia="Arial" w:hAnsi="Arial"/>
          <w:b/>
          <w:color w:val="2A6BAE"/>
          <w:spacing w:val="36"/>
          <w:w w:val="100"/>
          <w:position w:val="-1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-4"/>
          <w:w w:val="100"/>
          <w:position w:val="-1"/>
          <w:sz w:val="18"/>
          <w:szCs w:val="18"/>
        </w:rPr>
        <w:t>G</w:t>
      </w:r>
      <w:r>
        <w:rPr>
          <w:rFonts w:ascii="Tahoma" w:cs="Tahoma" w:eastAsia="Tahoma" w:hAnsi="Tahoma"/>
          <w:color w:val="2C3647"/>
          <w:spacing w:val="-3"/>
          <w:w w:val="100"/>
          <w:position w:val="-1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-4"/>
          <w:w w:val="100"/>
          <w:position w:val="-1"/>
          <w:sz w:val="18"/>
          <w:szCs w:val="18"/>
        </w:rPr>
        <w:t>G</w:t>
      </w:r>
      <w:r>
        <w:rPr>
          <w:rFonts w:ascii="Tahoma" w:cs="Tahoma" w:eastAsia="Tahoma" w:hAnsi="Tahoma"/>
          <w:color w:val="2C3647"/>
          <w:spacing w:val="1"/>
          <w:w w:val="100"/>
          <w:position w:val="-1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L</w:t>
      </w:r>
      <w:r>
        <w:rPr>
          <w:rFonts w:ascii="Tahoma" w:cs="Tahoma" w:eastAsia="Tahoma" w:hAnsi="Tahoma"/>
          <w:color w:val="2C3647"/>
          <w:spacing w:val="45"/>
          <w:w w:val="100"/>
          <w:position w:val="-1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-4"/>
          <w:w w:val="100"/>
          <w:position w:val="-1"/>
          <w:sz w:val="18"/>
          <w:szCs w:val="18"/>
        </w:rPr>
        <w:t>T</w:t>
      </w:r>
      <w:r>
        <w:rPr>
          <w:rFonts w:ascii="Tahoma" w:cs="Tahoma" w:eastAsia="Tahoma" w:hAnsi="Tahoma"/>
          <w:color w:val="2C3647"/>
          <w:spacing w:val="1"/>
          <w:w w:val="100"/>
          <w:position w:val="-1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-4"/>
          <w:w w:val="100"/>
          <w:position w:val="-1"/>
          <w:sz w:val="18"/>
          <w:szCs w:val="18"/>
        </w:rPr>
        <w:t>N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8"/>
          <w:szCs w:val="18"/>
        </w:rPr>
        <w:t>P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44"/>
          <w:w w:val="100"/>
          <w:position w:val="-1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1"/>
          <w:w w:val="110"/>
          <w:position w:val="-1"/>
          <w:sz w:val="18"/>
          <w:szCs w:val="18"/>
        </w:rPr>
        <w:t>R</w:t>
      </w:r>
      <w:r>
        <w:rPr>
          <w:rFonts w:ascii="Tahoma" w:cs="Tahoma" w:eastAsia="Tahoma" w:hAnsi="Tahoma"/>
          <w:color w:val="2C3647"/>
          <w:spacing w:val="-3"/>
          <w:w w:val="110"/>
          <w:position w:val="-1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0"/>
          <w:w w:val="110"/>
          <w:position w:val="-1"/>
          <w:sz w:val="18"/>
          <w:szCs w:val="18"/>
        </w:rPr>
        <w:t>M</w:t>
      </w:r>
      <w:r>
        <w:rPr>
          <w:rFonts w:ascii="Tahoma" w:cs="Tahoma" w:eastAsia="Tahoma" w:hAnsi="Tahoma"/>
          <w:color w:val="2C3647"/>
          <w:spacing w:val="-3"/>
          <w:w w:val="110"/>
          <w:position w:val="-1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-2"/>
          <w:w w:val="110"/>
          <w:position w:val="-1"/>
          <w:sz w:val="18"/>
          <w:szCs w:val="18"/>
        </w:rPr>
        <w:t>D</w:t>
      </w:r>
      <w:r>
        <w:rPr>
          <w:rFonts w:ascii="Tahoma" w:cs="Tahoma" w:eastAsia="Tahoma" w:hAnsi="Tahoma"/>
          <w:color w:val="2C3647"/>
          <w:spacing w:val="-2"/>
          <w:w w:val="110"/>
          <w:position w:val="-1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1"/>
          <w:w w:val="110"/>
          <w:position w:val="-1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10"/>
          <w:position w:val="-1"/>
          <w:sz w:val="18"/>
          <w:szCs w:val="18"/>
        </w:rPr>
        <w:t>L</w:t>
      </w:r>
      <w:r>
        <w:rPr>
          <w:rFonts w:ascii="Tahoma" w:cs="Tahoma" w:eastAsia="Tahoma" w:hAnsi="Tahoma"/>
          <w:color w:val="000000"/>
          <w:spacing w:val="0"/>
          <w:w w:val="100"/>
          <w:position w:val="0"/>
          <w:sz w:val="18"/>
          <w:szCs w:val="18"/>
        </w:rPr>
      </w:r>
    </w:p>
    <w:p>
      <w:pPr>
        <w:rPr>
          <w:sz w:val="20"/>
          <w:szCs w:val="20"/>
        </w:rPr>
        <w:jc w:val="left"/>
        <w:spacing w:before="11"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17"/>
          <w:szCs w:val="17"/>
        </w:rPr>
        <w:jc w:val="left"/>
        <w:spacing w:before="40"/>
        <w:ind w:left="272"/>
      </w:pPr>
      <w:r>
        <w:rPr>
          <w:rFonts w:ascii="Arial" w:cs="Arial" w:eastAsia="Arial" w:hAnsi="Arial"/>
          <w:b/>
          <w:color w:val="1A365D"/>
          <w:spacing w:val="1"/>
          <w:w w:val="100"/>
          <w:sz w:val="17"/>
          <w:szCs w:val="17"/>
        </w:rPr>
        <w:t>J</w:t>
      </w:r>
      <w:r>
        <w:rPr>
          <w:rFonts w:ascii="Arial" w:cs="Arial" w:eastAsia="Arial" w:hAnsi="Arial"/>
          <w:b/>
          <w:color w:val="1A365D"/>
          <w:spacing w:val="-3"/>
          <w:w w:val="100"/>
          <w:sz w:val="17"/>
          <w:szCs w:val="17"/>
        </w:rPr>
        <w:t>a</w:t>
      </w:r>
      <w:r>
        <w:rPr>
          <w:rFonts w:ascii="Arial" w:cs="Arial" w:eastAsia="Arial" w:hAnsi="Arial"/>
          <w:b/>
          <w:color w:val="1A365D"/>
          <w:spacing w:val="3"/>
          <w:w w:val="100"/>
          <w:sz w:val="17"/>
          <w:szCs w:val="17"/>
        </w:rPr>
        <w:t>w</w:t>
      </w:r>
      <w:r>
        <w:rPr>
          <w:rFonts w:ascii="Arial" w:cs="Arial" w:eastAsia="Arial" w:hAnsi="Arial"/>
          <w:b/>
          <w:color w:val="1A365D"/>
          <w:spacing w:val="1"/>
          <w:w w:val="100"/>
          <w:sz w:val="17"/>
          <w:szCs w:val="17"/>
        </w:rPr>
        <w:t>a</w:t>
      </w:r>
      <w:r>
        <w:rPr>
          <w:rFonts w:ascii="Arial" w:cs="Arial" w:eastAsia="Arial" w:hAnsi="Arial"/>
          <w:b/>
          <w:color w:val="1A365D"/>
          <w:spacing w:val="-1"/>
          <w:w w:val="100"/>
          <w:sz w:val="17"/>
          <w:szCs w:val="17"/>
        </w:rPr>
        <w:t>b</w:t>
      </w:r>
      <w:r>
        <w:rPr>
          <w:rFonts w:ascii="Arial" w:cs="Arial" w:eastAsia="Arial" w:hAnsi="Arial"/>
          <w:b/>
          <w:color w:val="1A365D"/>
          <w:spacing w:val="1"/>
          <w:w w:val="100"/>
          <w:sz w:val="17"/>
          <w:szCs w:val="17"/>
        </w:rPr>
        <w:t>a</w:t>
      </w:r>
      <w:r>
        <w:rPr>
          <w:rFonts w:ascii="Arial" w:cs="Arial" w:eastAsia="Arial" w:hAnsi="Arial"/>
          <w:b/>
          <w:color w:val="1A365D"/>
          <w:spacing w:val="0"/>
          <w:w w:val="100"/>
          <w:sz w:val="17"/>
          <w:szCs w:val="17"/>
        </w:rPr>
        <w:t>n</w:t>
      </w:r>
      <w:r>
        <w:rPr>
          <w:rFonts w:ascii="Arial" w:cs="Arial" w:eastAsia="Arial" w:hAnsi="Arial"/>
          <w:b/>
          <w:color w:val="1A365D"/>
          <w:spacing w:val="-3"/>
          <w:w w:val="100"/>
          <w:sz w:val="17"/>
          <w:szCs w:val="17"/>
        </w:rPr>
        <w:t> </w:t>
      </w:r>
      <w:r>
        <w:rPr>
          <w:rFonts w:ascii="Arial" w:cs="Arial" w:eastAsia="Arial" w:hAnsi="Arial"/>
          <w:b/>
          <w:color w:val="1A365D"/>
          <w:spacing w:val="-3"/>
          <w:w w:val="100"/>
          <w:sz w:val="17"/>
          <w:szCs w:val="17"/>
        </w:rPr>
        <w:t>P</w:t>
      </w:r>
      <w:r>
        <w:rPr>
          <w:rFonts w:ascii="Arial" w:cs="Arial" w:eastAsia="Arial" w:hAnsi="Arial"/>
          <w:b/>
          <w:color w:val="1A365D"/>
          <w:spacing w:val="0"/>
          <w:w w:val="100"/>
          <w:sz w:val="17"/>
          <w:szCs w:val="17"/>
        </w:rPr>
        <w:t>ili</w:t>
      </w:r>
      <w:r>
        <w:rPr>
          <w:rFonts w:ascii="Arial" w:cs="Arial" w:eastAsia="Arial" w:hAnsi="Arial"/>
          <w:b/>
          <w:color w:val="1A365D"/>
          <w:spacing w:val="-1"/>
          <w:w w:val="100"/>
          <w:sz w:val="17"/>
          <w:szCs w:val="17"/>
        </w:rPr>
        <w:t>h</w:t>
      </w:r>
      <w:r>
        <w:rPr>
          <w:rFonts w:ascii="Arial" w:cs="Arial" w:eastAsia="Arial" w:hAnsi="Arial"/>
          <w:b/>
          <w:color w:val="1A365D"/>
          <w:spacing w:val="0"/>
          <w:w w:val="100"/>
          <w:sz w:val="17"/>
          <w:szCs w:val="17"/>
        </w:rPr>
        <w:t>a</w:t>
      </w:r>
      <w:r>
        <w:rPr>
          <w:rFonts w:ascii="Arial" w:cs="Arial" w:eastAsia="Arial" w:hAnsi="Arial"/>
          <w:b/>
          <w:color w:val="1A365D"/>
          <w:spacing w:val="-1"/>
          <w:w w:val="100"/>
          <w:sz w:val="17"/>
          <w:szCs w:val="17"/>
        </w:rPr>
        <w:t>n</w:t>
      </w:r>
      <w:r>
        <w:rPr>
          <w:rFonts w:ascii="Arial" w:cs="Arial" w:eastAsia="Arial" w:hAnsi="Arial"/>
          <w:b/>
          <w:color w:val="1A365D"/>
          <w:spacing w:val="0"/>
          <w:w w:val="100"/>
          <w:sz w:val="17"/>
          <w:szCs w:val="17"/>
        </w:rPr>
        <w:t>:</w:t>
      </w:r>
      <w:r>
        <w:rPr>
          <w:rFonts w:ascii="Arial" w:cs="Arial" w:eastAsia="Arial" w:hAnsi="Arial"/>
          <w:b/>
          <w:color w:val="1A365D"/>
          <w:spacing w:val="2"/>
          <w:w w:val="100"/>
          <w:sz w:val="17"/>
          <w:szCs w:val="17"/>
        </w:rPr>
        <w:t> </w:t>
      </w:r>
      <w:r>
        <w:rPr>
          <w:rFonts w:ascii="Arial" w:cs="Arial" w:eastAsia="Arial" w:hAnsi="Arial"/>
          <w:b/>
          <w:color w:val="1A365D"/>
          <w:spacing w:val="0"/>
          <w:w w:val="100"/>
          <w:sz w:val="17"/>
          <w:szCs w:val="17"/>
        </w:rPr>
        <w:t>[</w:t>
      </w:r>
      <w:r>
        <w:rPr>
          <w:rFonts w:ascii="Arial" w:cs="Arial" w:eastAsia="Arial" w:hAnsi="Arial"/>
          <w:b/>
          <w:color w:val="1A365D"/>
          <w:spacing w:val="0"/>
          <w:w w:val="100"/>
          <w:sz w:val="17"/>
          <w:szCs w:val="17"/>
        </w:rPr>
        <w:t>    </w:t>
      </w:r>
      <w:r>
        <w:rPr>
          <w:rFonts w:ascii="Arial" w:cs="Arial" w:eastAsia="Arial" w:hAnsi="Arial"/>
          <w:b/>
          <w:color w:val="1A365D"/>
          <w:spacing w:val="1"/>
          <w:w w:val="100"/>
          <w:sz w:val="17"/>
          <w:szCs w:val="17"/>
        </w:rPr>
        <w:t> </w:t>
      </w:r>
      <w:r>
        <w:rPr>
          <w:rFonts w:ascii="Arial" w:cs="Arial" w:eastAsia="Arial" w:hAnsi="Arial"/>
          <w:b/>
          <w:color w:val="1A365D"/>
          <w:spacing w:val="0"/>
          <w:w w:val="101"/>
          <w:sz w:val="17"/>
          <w:szCs w:val="17"/>
        </w:rPr>
        <w:t>]</w:t>
      </w:r>
      <w:r>
        <w:rPr>
          <w:rFonts w:ascii="Arial" w:cs="Arial" w:eastAsia="Arial" w:hAnsi="Arial"/>
          <w:color w:val="000000"/>
          <w:spacing w:val="0"/>
          <w:w w:val="100"/>
          <w:sz w:val="17"/>
          <w:szCs w:val="17"/>
        </w:rPr>
      </w:r>
    </w:p>
    <w:p>
      <w:pPr>
        <w:rPr>
          <w:sz w:val="11"/>
          <w:szCs w:val="11"/>
        </w:rPr>
        <w:jc w:val="left"/>
        <w:spacing w:before="4" w:line="100" w:lineRule="exact"/>
      </w:pPr>
      <w:r>
        <w:rPr>
          <w:sz w:val="11"/>
          <w:szCs w:val="11"/>
        </w:rPr>
      </w:r>
    </w:p>
    <w:p>
      <w:pPr>
        <w:rPr>
          <w:rFonts w:ascii="Arial" w:cs="Arial" w:eastAsia="Arial" w:hAnsi="Arial"/>
          <w:sz w:val="16"/>
          <w:szCs w:val="16"/>
        </w:rPr>
        <w:jc w:val="left"/>
        <w:spacing w:line="180" w:lineRule="exact"/>
        <w:ind w:left="272"/>
      </w:pPr>
      <w:r>
        <w:pict>
          <v:group coordorigin="556,-429" coordsize="10805,1579" style="position:absolute;margin-left:27.8pt;margin-top:-21.4661pt;width:540.249pt;height:78.93pt;mso-position-horizontal-relative:page;mso-position-vertical-relative:paragraph;z-index:-2938">
            <v:shape coordorigin="566,-419" coordsize="10772,1559" fillcolor="#EEF4F7" filled="t" path="m11278,1139l11301,1134,11320,1121,11333,1102,11338,1079,11338,-359,11333,-383,11320,-402,11301,-415,11278,-419,626,-419,603,-415,584,-402,571,-383,566,-359,566,1079,571,1102,584,1121,603,1134,626,1139,11278,1139xe" stroked="f" style="position:absolute;left:566;top:-419;width:10772;height:1559">
              <v:path arrowok="t"/>
              <v:fill/>
            </v:shape>
            <v:shape coordorigin="584,1093" coordsize="33,43" fillcolor="#BCE1F7" filled="t" path="m609,1136l616,1112,615,1111,612,1097,612,1093,584,1121,603,1134,609,1136xe" stroked="f" style="position:absolute;left:584;top:1093;width:33;height:43">
              <v:path arrowok="t"/>
              <v:fill/>
            </v:shape>
            <v:shape coordorigin="11293,1111" coordsize="27,24" fillcolor="#BCE1F7" filled="t" path="m11298,1135l11301,1134,11320,1121,11311,1112,11309,1111,11295,1121,11293,1121,11298,1135xe" stroked="f" style="position:absolute;left:11293;top:1111;width:27;height:24">
              <v:path arrowok="t"/>
              <v:fill/>
            </v:shape>
            <v:shape coordorigin="658,1132" coordsize="45,0" filled="f" path="m658,1132l703,1132e" strokecolor="#BCE1F7" stroked="t" strokeweight="0.85pt" style="position:absolute;left:658;top:1132;width:45;height:0">
              <v:path arrowok="t"/>
            </v:shape>
            <v:shape coordorigin="748,1132" coordsize="45,0" filled="f" path="m748,1132l793,1132e" strokecolor="#BCE1F7" stroked="t" strokeweight="0.85pt" style="position:absolute;left:748;top:1132;width:45;height:0">
              <v:path arrowok="t"/>
            </v:shape>
            <v:shape coordorigin="838,1132" coordsize="45,0" filled="f" path="m838,1132l883,1132e" strokecolor="#BCE1F7" stroked="t" strokeweight="0.85pt" style="position:absolute;left:838;top:1132;width:45;height:0">
              <v:path arrowok="t"/>
            </v:shape>
            <v:shape coordorigin="929,1132" coordsize="45,0" filled="f" path="m929,1132l974,1132e" strokecolor="#BCE1F7" stroked="t" strokeweight="0.85pt" style="position:absolute;left:929;top:1132;width:45;height:0">
              <v:path arrowok="t"/>
            </v:shape>
            <v:shape coordorigin="1019,1132" coordsize="45,0" filled="f" path="m1019,1132l1064,1132e" strokecolor="#BCE1F7" stroked="t" strokeweight="0.85pt" style="position:absolute;left:1019;top:1132;width:45;height:0">
              <v:path arrowok="t"/>
            </v:shape>
            <v:shape coordorigin="1109,1132" coordsize="45,0" filled="f" path="m1109,1132l1154,1132e" strokecolor="#BCE1F7" stroked="t" strokeweight="0.85pt" style="position:absolute;left:1109;top:1132;width:45;height:0">
              <v:path arrowok="t"/>
            </v:shape>
            <v:shape coordorigin="1199,1132" coordsize="45,0" filled="f" path="m1199,1132l1244,1132e" strokecolor="#BCE1F7" stroked="t" strokeweight="0.85pt" style="position:absolute;left:1199;top:1132;width:45;height:0">
              <v:path arrowok="t"/>
            </v:shape>
            <v:shape coordorigin="1289,1132" coordsize="45,0" filled="f" path="m1289,1132l1334,1132e" strokecolor="#BCE1F7" stroked="t" strokeweight="0.85pt" style="position:absolute;left:1289;top:1132;width:45;height:0">
              <v:path arrowok="t"/>
            </v:shape>
            <v:shape coordorigin="1379,1132" coordsize="45,0" filled="f" path="m1379,1132l1424,1132e" strokecolor="#BCE1F7" stroked="t" strokeweight="0.85pt" style="position:absolute;left:1379;top:1132;width:45;height:0">
              <v:path arrowok="t"/>
            </v:shape>
            <v:shape coordorigin="1469,1132" coordsize="45,0" filled="f" path="m1469,1132l1514,1132e" strokecolor="#BCE1F7" stroked="t" strokeweight="0.85pt" style="position:absolute;left:1469;top:1132;width:45;height:0">
              <v:path arrowok="t"/>
            </v:shape>
            <v:shape coordorigin="1560,1132" coordsize="45,0" filled="f" path="m1560,1132l1605,1132e" strokecolor="#BCE1F7" stroked="t" strokeweight="0.85pt" style="position:absolute;left:1560;top:1132;width:45;height:0">
              <v:path arrowok="t"/>
            </v:shape>
            <v:shape coordorigin="1650,1132" coordsize="45,0" filled="f" path="m1650,1132l1695,1132e" strokecolor="#BCE1F7" stroked="t" strokeweight="0.85pt" style="position:absolute;left:1650;top:1132;width:45;height:0">
              <v:path arrowok="t"/>
            </v:shape>
            <v:shape coordorigin="1740,1132" coordsize="45,0" filled="f" path="m1740,1132l1785,1132e" strokecolor="#BCE1F7" stroked="t" strokeweight="0.85pt" style="position:absolute;left:1740;top:1132;width:45;height:0">
              <v:path arrowok="t"/>
            </v:shape>
            <v:shape coordorigin="1830,1132" coordsize="45,0" filled="f" path="m1830,1132l1875,1132e" strokecolor="#BCE1F7" stroked="t" strokeweight="0.85pt" style="position:absolute;left:1830;top:1132;width:45;height:0">
              <v:path arrowok="t"/>
            </v:shape>
            <v:shape coordorigin="1920,1132" coordsize="45,0" filled="f" path="m1920,1132l1965,1132e" strokecolor="#BCE1F7" stroked="t" strokeweight="0.85pt" style="position:absolute;left:1920;top:1132;width:45;height:0">
              <v:path arrowok="t"/>
            </v:shape>
            <v:shape coordorigin="2010,1132" coordsize="45,0" filled="f" path="m2010,1132l2055,1132e" strokecolor="#BCE1F7" stroked="t" strokeweight="0.85pt" style="position:absolute;left:2010;top:1132;width:45;height:0">
              <v:path arrowok="t"/>
            </v:shape>
            <v:shape coordorigin="2101,1132" coordsize="45,0" filled="f" path="m2101,1132l2146,1132e" strokecolor="#BCE1F7" stroked="t" strokeweight="0.85pt" style="position:absolute;left:2101;top:1132;width:45;height:0">
              <v:path arrowok="t"/>
            </v:shape>
            <v:shape coordorigin="2191,1132" coordsize="45,0" filled="f" path="m2191,1132l2236,1132e" strokecolor="#BCE1F7" stroked="t" strokeweight="0.85pt" style="position:absolute;left:2191;top:1132;width:45;height:0">
              <v:path arrowok="t"/>
            </v:shape>
            <v:shape coordorigin="2281,1132" coordsize="45,0" filled="f" path="m2281,1132l2326,1132e" strokecolor="#BCE1F7" stroked="t" strokeweight="0.85pt" style="position:absolute;left:2281;top:1132;width:45;height:0">
              <v:path arrowok="t"/>
            </v:shape>
            <v:shape coordorigin="2371,1132" coordsize="45,0" filled="f" path="m2371,1132l2416,1132e" strokecolor="#BCE1F7" stroked="t" strokeweight="0.85pt" style="position:absolute;left:2371;top:1132;width:45;height:0">
              <v:path arrowok="t"/>
            </v:shape>
            <v:shape coordorigin="2461,1132" coordsize="45,0" filled="f" path="m2461,1132l2506,1132e" strokecolor="#BCE1F7" stroked="t" strokeweight="0.85pt" style="position:absolute;left:2461;top:1132;width:45;height:0">
              <v:path arrowok="t"/>
            </v:shape>
            <v:shape coordorigin="2551,1132" coordsize="45,0" filled="f" path="m2551,1132l2596,1132e" strokecolor="#BCE1F7" stroked="t" strokeweight="0.85pt" style="position:absolute;left:2551;top:1132;width:45;height:0">
              <v:path arrowok="t"/>
            </v:shape>
            <v:shape coordorigin="2641,1132" coordsize="45,0" filled="f" path="m2641,1132l2686,1132e" strokecolor="#BCE1F7" stroked="t" strokeweight="0.85pt" style="position:absolute;left:2641;top:1132;width:45;height:0">
              <v:path arrowok="t"/>
            </v:shape>
            <v:shape coordorigin="2732,1132" coordsize="45,0" filled="f" path="m2732,1132l2777,1132e" strokecolor="#BCE1F7" stroked="t" strokeweight="0.85pt" style="position:absolute;left:2732;top:1132;width:45;height:0">
              <v:path arrowok="t"/>
            </v:shape>
            <v:shape coordorigin="2822,1132" coordsize="45,0" filled="f" path="m2822,1132l2867,1132e" strokecolor="#BCE1F7" stroked="t" strokeweight="0.85pt" style="position:absolute;left:2822;top:1132;width:45;height:0">
              <v:path arrowok="t"/>
            </v:shape>
            <v:shape coordorigin="2912,1132" coordsize="45,0" filled="f" path="m2912,1132l2957,1132e" strokecolor="#BCE1F7" stroked="t" strokeweight="0.85pt" style="position:absolute;left:2912;top:1132;width:45;height:0">
              <v:path arrowok="t"/>
            </v:shape>
            <v:shape coordorigin="3002,1132" coordsize="45,0" filled="f" path="m3002,1132l3047,1132e" strokecolor="#BCE1F7" stroked="t" strokeweight="0.85pt" style="position:absolute;left:3002;top:1132;width:45;height:0">
              <v:path arrowok="t"/>
            </v:shape>
            <v:shape coordorigin="3092,1132" coordsize="45,0" filled="f" path="m3092,1132l3137,1132e" strokecolor="#BCE1F7" stroked="t" strokeweight="0.85pt" style="position:absolute;left:3092;top:1132;width:45;height:0">
              <v:path arrowok="t"/>
            </v:shape>
            <v:shape coordorigin="3182,1132" coordsize="45,0" filled="f" path="m3182,1132l3227,1132e" strokecolor="#BCE1F7" stroked="t" strokeweight="0.85pt" style="position:absolute;left:3182;top:1132;width:45;height:0">
              <v:path arrowok="t"/>
            </v:shape>
            <v:shape coordorigin="3273,1132" coordsize="45,0" filled="f" path="m3273,1132l3318,1132e" strokecolor="#BCE1F7" stroked="t" strokeweight="0.85pt" style="position:absolute;left:3273;top:1132;width:45;height:0">
              <v:path arrowok="t"/>
            </v:shape>
            <v:shape coordorigin="3363,1132" coordsize="45,0" filled="f" path="m3363,1132l3408,1132e" strokecolor="#BCE1F7" stroked="t" strokeweight="0.85pt" style="position:absolute;left:3363;top:1132;width:45;height:0">
              <v:path arrowok="t"/>
            </v:shape>
            <v:shape coordorigin="3453,1132" coordsize="45,0" filled="f" path="m3453,1132l3498,1132e" strokecolor="#BCE1F7" stroked="t" strokeweight="0.85pt" style="position:absolute;left:3453;top:1132;width:45;height:0">
              <v:path arrowok="t"/>
            </v:shape>
            <v:shape coordorigin="3543,1132" coordsize="45,0" filled="f" path="m3543,1132l3588,1132e" strokecolor="#BCE1F7" stroked="t" strokeweight="0.85pt" style="position:absolute;left:3543;top:1132;width:45;height:0">
              <v:path arrowok="t"/>
            </v:shape>
            <v:shape coordorigin="3633,1132" coordsize="45,0" filled="f" path="m3633,1132l3678,1132e" strokecolor="#BCE1F7" stroked="t" strokeweight="0.85pt" style="position:absolute;left:3633;top:1132;width:45;height:0">
              <v:path arrowok="t"/>
            </v:shape>
            <v:shape coordorigin="3723,1132" coordsize="45,0" filled="f" path="m3723,1132l3768,1132e" strokecolor="#BCE1F7" stroked="t" strokeweight="0.85pt" style="position:absolute;left:3723;top:1132;width:45;height:0">
              <v:path arrowok="t"/>
            </v:shape>
            <v:shape coordorigin="3813,1132" coordsize="45,0" filled="f" path="m3813,1132l3858,1132e" strokecolor="#BCE1F7" stroked="t" strokeweight="0.85pt" style="position:absolute;left:3813;top:1132;width:45;height:0">
              <v:path arrowok="t"/>
            </v:shape>
            <v:shape coordorigin="3904,1132" coordsize="45,0" filled="f" path="m3904,1132l3949,1132e" strokecolor="#BCE1F7" stroked="t" strokeweight="0.85pt" style="position:absolute;left:3904;top:1132;width:45;height:0">
              <v:path arrowok="t"/>
            </v:shape>
            <v:shape coordorigin="3994,1132" coordsize="45,0" filled="f" path="m3994,1132l4039,1132e" strokecolor="#BCE1F7" stroked="t" strokeweight="0.85pt" style="position:absolute;left:3994;top:1132;width:45;height:0">
              <v:path arrowok="t"/>
            </v:shape>
            <v:shape coordorigin="4084,1132" coordsize="45,0" filled="f" path="m4084,1132l4129,1132e" strokecolor="#BCE1F7" stroked="t" strokeweight="0.85pt" style="position:absolute;left:4084;top:1132;width:45;height:0">
              <v:path arrowok="t"/>
            </v:shape>
            <v:shape coordorigin="4174,1132" coordsize="45,0" filled="f" path="m4174,1132l4219,1132e" strokecolor="#BCE1F7" stroked="t" strokeweight="0.85pt" style="position:absolute;left:4174;top:1132;width:45;height:0">
              <v:path arrowok="t"/>
            </v:shape>
            <v:shape coordorigin="4264,1132" coordsize="45,0" filled="f" path="m4264,1132l4309,1132e" strokecolor="#BCE1F7" stroked="t" strokeweight="0.85pt" style="position:absolute;left:4264;top:1132;width:45;height:0">
              <v:path arrowok="t"/>
            </v:shape>
            <v:shape coordorigin="4354,1132" coordsize="45,0" filled="f" path="m4354,1132l4399,1132e" strokecolor="#BCE1F7" stroked="t" strokeweight="0.85pt" style="position:absolute;left:4354;top:1132;width:45;height:0">
              <v:path arrowok="t"/>
            </v:shape>
            <v:shape coordorigin="4445,1132" coordsize="45,0" filled="f" path="m4445,1132l4490,1132e" strokecolor="#BCE1F7" stroked="t" strokeweight="0.85pt" style="position:absolute;left:4445;top:1132;width:45;height:0">
              <v:path arrowok="t"/>
            </v:shape>
            <v:shape coordorigin="4535,1132" coordsize="45,0" filled="f" path="m4535,1132l4580,1132e" strokecolor="#BCE1F7" stroked="t" strokeweight="0.85pt" style="position:absolute;left:4535;top:1132;width:45;height:0">
              <v:path arrowok="t"/>
            </v:shape>
            <v:shape coordorigin="4625,1132" coordsize="45,0" filled="f" path="m4625,1132l4670,1132e" strokecolor="#BCE1F7" stroked="t" strokeweight="0.85pt" style="position:absolute;left:4625;top:1132;width:45;height:0">
              <v:path arrowok="t"/>
            </v:shape>
            <v:shape coordorigin="4715,1132" coordsize="45,0" filled="f" path="m4715,1132l4760,1132e" strokecolor="#BCE1F7" stroked="t" strokeweight="0.85pt" style="position:absolute;left:4715;top:1132;width:45;height:0">
              <v:path arrowok="t"/>
            </v:shape>
            <v:shape coordorigin="4805,1132" coordsize="45,0" filled="f" path="m4805,1132l4850,1132e" strokecolor="#BCE1F7" stroked="t" strokeweight="0.85pt" style="position:absolute;left:4805;top:1132;width:45;height:0">
              <v:path arrowok="t"/>
            </v:shape>
            <v:shape coordorigin="4895,1132" coordsize="45,0" filled="f" path="m4895,1132l4940,1132e" strokecolor="#BCE1F7" stroked="t" strokeweight="0.85pt" style="position:absolute;left:4895;top:1132;width:45;height:0">
              <v:path arrowok="t"/>
            </v:shape>
            <v:shape coordorigin="4985,1132" coordsize="45,0" filled="f" path="m4985,1132l5030,1132e" strokecolor="#BCE1F7" stroked="t" strokeweight="0.85pt" style="position:absolute;left:4985;top:1132;width:45;height:0">
              <v:path arrowok="t"/>
            </v:shape>
            <v:shape coordorigin="5076,1132" coordsize="45,0" filled="f" path="m5076,1132l5121,1132e" strokecolor="#BCE1F7" stroked="t" strokeweight="0.85pt" style="position:absolute;left:5076;top:1132;width:45;height:0">
              <v:path arrowok="t"/>
            </v:shape>
            <v:shape coordorigin="5166,1132" coordsize="45,0" filled="f" path="m5166,1132l5211,1132e" strokecolor="#BCE1F7" stroked="t" strokeweight="0.85pt" style="position:absolute;left:5166;top:1132;width:45;height:0">
              <v:path arrowok="t"/>
            </v:shape>
            <v:shape coordorigin="5256,1132" coordsize="45,0" filled="f" path="m5256,1132l5301,1132e" strokecolor="#BCE1F7" stroked="t" strokeweight="0.85pt" style="position:absolute;left:5256;top:1132;width:45;height:0">
              <v:path arrowok="t"/>
            </v:shape>
            <v:shape coordorigin="5346,1132" coordsize="45,0" filled="f" path="m5346,1132l5391,1132e" strokecolor="#BCE1F7" stroked="t" strokeweight="0.85pt" style="position:absolute;left:5346;top:1132;width:45;height:0">
              <v:path arrowok="t"/>
            </v:shape>
            <v:shape coordorigin="5436,1132" coordsize="45,0" filled="f" path="m5436,1132l5481,1132e" strokecolor="#BCE1F7" stroked="t" strokeweight="0.85pt" style="position:absolute;left:5436;top:1132;width:45;height:0">
              <v:path arrowok="t"/>
            </v:shape>
            <v:shape coordorigin="5526,1132" coordsize="45,0" filled="f" path="m5526,1132l5571,1132e" strokecolor="#BCE1F7" stroked="t" strokeweight="0.85pt" style="position:absolute;left:5526;top:1132;width:45;height:0">
              <v:path arrowok="t"/>
            </v:shape>
            <v:shape coordorigin="5617,1132" coordsize="45,0" filled="f" path="m5617,1132l5662,1132e" strokecolor="#BCE1F7" stroked="t" strokeweight="0.85pt" style="position:absolute;left:5617;top:1132;width:45;height:0">
              <v:path arrowok="t"/>
            </v:shape>
            <v:shape coordorigin="5707,1132" coordsize="45,0" filled="f" path="m5707,1132l5752,1132e" strokecolor="#BCE1F7" stroked="t" strokeweight="0.85pt" style="position:absolute;left:5707;top:1132;width:45;height:0">
              <v:path arrowok="t"/>
            </v:shape>
            <v:shape coordorigin="5797,1132" coordsize="45,0" filled="f" path="m5797,1132l5842,1132e" strokecolor="#BCE1F7" stroked="t" strokeweight="0.85pt" style="position:absolute;left:5797;top:1132;width:45;height:0">
              <v:path arrowok="t"/>
            </v:shape>
            <v:shape coordorigin="5887,1132" coordsize="45,0" filled="f" path="m5887,1132l5932,1132e" strokecolor="#BCE1F7" stroked="t" strokeweight="0.85pt" style="position:absolute;left:5887;top:1132;width:45;height:0">
              <v:path arrowok="t"/>
            </v:shape>
            <v:shape coordorigin="5977,1132" coordsize="45,0" filled="f" path="m5977,1132l6022,1132e" strokecolor="#BCE1F7" stroked="t" strokeweight="0.85pt" style="position:absolute;left:5977;top:1132;width:45;height:0">
              <v:path arrowok="t"/>
            </v:shape>
            <v:shape coordorigin="6067,1132" coordsize="45,0" filled="f" path="m6067,1132l6112,1132e" strokecolor="#BCE1F7" stroked="t" strokeweight="0.85pt" style="position:absolute;left:6067;top:1132;width:45;height:0">
              <v:path arrowok="t"/>
            </v:shape>
            <v:shape coordorigin="6157,1132" coordsize="45,0" filled="f" path="m6157,1132l6202,1132e" strokecolor="#BCE1F7" stroked="t" strokeweight="0.85pt" style="position:absolute;left:6157;top:1132;width:45;height:0">
              <v:path arrowok="t"/>
            </v:shape>
            <v:shape coordorigin="6248,1132" coordsize="45,0" filled="f" path="m6248,1132l6293,1132e" strokecolor="#BCE1F7" stroked="t" strokeweight="0.85pt" style="position:absolute;left:6248;top:1132;width:45;height:0">
              <v:path arrowok="t"/>
            </v:shape>
            <v:shape coordorigin="6338,1132" coordsize="45,0" filled="f" path="m6338,1132l6383,1132e" strokecolor="#BCE1F7" stroked="t" strokeweight="0.85pt" style="position:absolute;left:6338;top:1132;width:45;height:0">
              <v:path arrowok="t"/>
            </v:shape>
            <v:shape coordorigin="6428,1132" coordsize="45,0" filled="f" path="m6428,1132l6473,1132e" strokecolor="#BCE1F7" stroked="t" strokeweight="0.85pt" style="position:absolute;left:6428;top:1132;width:45;height:0">
              <v:path arrowok="t"/>
            </v:shape>
            <v:shape coordorigin="6518,1132" coordsize="45,0" filled="f" path="m6518,1132l6563,1132e" strokecolor="#BCE1F7" stroked="t" strokeweight="0.85pt" style="position:absolute;left:6518;top:1132;width:45;height:0">
              <v:path arrowok="t"/>
            </v:shape>
            <v:shape coordorigin="6608,1132" coordsize="45,0" filled="f" path="m6608,1132l6653,1132e" strokecolor="#BCE1F7" stroked="t" strokeweight="0.85pt" style="position:absolute;left:6608;top:1132;width:45;height:0">
              <v:path arrowok="t"/>
            </v:shape>
            <v:shape coordorigin="6698,1132" coordsize="45,0" filled="f" path="m6698,1132l6743,1132e" strokecolor="#BCE1F7" stroked="t" strokeweight="0.85pt" style="position:absolute;left:6698;top:1132;width:45;height:0">
              <v:path arrowok="t"/>
            </v:shape>
            <v:shape coordorigin="6789,1132" coordsize="45,0" filled="f" path="m6789,1132l6834,1132e" strokecolor="#BCE1F7" stroked="t" strokeweight="0.85pt" style="position:absolute;left:6789;top:1132;width:45;height:0">
              <v:path arrowok="t"/>
            </v:shape>
            <v:shape coordorigin="6879,1132" coordsize="45,0" filled="f" path="m6879,1132l6924,1132e" strokecolor="#BCE1F7" stroked="t" strokeweight="0.85pt" style="position:absolute;left:6879;top:1132;width:45;height:0">
              <v:path arrowok="t"/>
            </v:shape>
            <v:shape coordorigin="6969,1132" coordsize="45,0" filled="f" path="m6969,1132l7014,1132e" strokecolor="#BCE1F7" stroked="t" strokeweight="0.85pt" style="position:absolute;left:6969;top:1132;width:45;height:0">
              <v:path arrowok="t"/>
            </v:shape>
            <v:shape coordorigin="7059,1132" coordsize="45,0" filled="f" path="m7059,1132l7104,1132e" strokecolor="#BCE1F7" stroked="t" strokeweight="0.85pt" style="position:absolute;left:7059;top:1132;width:45;height:0">
              <v:path arrowok="t"/>
            </v:shape>
            <v:shape coordorigin="7149,1132" coordsize="45,0" filled="f" path="m7149,1132l7194,1132e" strokecolor="#BCE1F7" stroked="t" strokeweight="0.85pt" style="position:absolute;left:7149;top:1132;width:45;height:0">
              <v:path arrowok="t"/>
            </v:shape>
            <v:shape coordorigin="7239,1132" coordsize="45,0" filled="f" path="m7239,1132l7284,1132e" strokecolor="#BCE1F7" stroked="t" strokeweight="0.85pt" style="position:absolute;left:7239;top:1132;width:45;height:0">
              <v:path arrowok="t"/>
            </v:shape>
            <v:shape coordorigin="7330,1132" coordsize="45,0" filled="f" path="m7330,1132l7375,1132e" strokecolor="#BCE1F7" stroked="t" strokeweight="0.85pt" style="position:absolute;left:7330;top:1132;width:45;height:0">
              <v:path arrowok="t"/>
            </v:shape>
            <v:shape coordorigin="7420,1132" coordsize="45,0" filled="f" path="m7420,1132l7465,1132e" strokecolor="#BCE1F7" stroked="t" strokeweight="0.85pt" style="position:absolute;left:7420;top:1132;width:45;height:0">
              <v:path arrowok="t"/>
            </v:shape>
            <v:shape coordorigin="7510,1132" coordsize="45,0" filled="f" path="m7510,1132l7555,1132e" strokecolor="#BCE1F7" stroked="t" strokeweight="0.85pt" style="position:absolute;left:7510;top:1132;width:45;height:0">
              <v:path arrowok="t"/>
            </v:shape>
            <v:shape coordorigin="7600,1132" coordsize="45,0" filled="f" path="m7600,1132l7645,1132e" strokecolor="#BCE1F7" stroked="t" strokeweight="0.85pt" style="position:absolute;left:7600;top:1132;width:45;height:0">
              <v:path arrowok="t"/>
            </v:shape>
            <v:shape coordorigin="7690,1132" coordsize="45,0" filled="f" path="m7690,1132l7735,1132e" strokecolor="#BCE1F7" stroked="t" strokeweight="0.85pt" style="position:absolute;left:7690;top:1132;width:45;height:0">
              <v:path arrowok="t"/>
            </v:shape>
            <v:shape coordorigin="7780,1132" coordsize="45,0" filled="f" path="m7780,1132l7825,1132e" strokecolor="#BCE1F7" stroked="t" strokeweight="0.85pt" style="position:absolute;left:7780;top:1132;width:45;height:0">
              <v:path arrowok="t"/>
            </v:shape>
            <v:shape coordorigin="7870,1132" coordsize="45,0" filled="f" path="m7870,1132l7915,1132e" strokecolor="#BCE1F7" stroked="t" strokeweight="0.85pt" style="position:absolute;left:7870;top:1132;width:45;height:0">
              <v:path arrowok="t"/>
            </v:shape>
            <v:shape coordorigin="7961,1132" coordsize="45,0" filled="f" path="m7961,1132l8006,1132e" strokecolor="#BCE1F7" stroked="t" strokeweight="0.85pt" style="position:absolute;left:7961;top:1132;width:45;height:0">
              <v:path arrowok="t"/>
            </v:shape>
            <v:shape coordorigin="8051,1132" coordsize="45,0" filled="f" path="m8051,1132l8096,1132e" strokecolor="#BCE1F7" stroked="t" strokeweight="0.85pt" style="position:absolute;left:8051;top:1132;width:45;height:0">
              <v:path arrowok="t"/>
            </v:shape>
            <v:shape coordorigin="8141,1132" coordsize="45,0" filled="f" path="m8141,1132l8186,1132e" strokecolor="#BCE1F7" stroked="t" strokeweight="0.85pt" style="position:absolute;left:8141;top:1132;width:45;height:0">
              <v:path arrowok="t"/>
            </v:shape>
            <v:shape coordorigin="8231,1132" coordsize="45,0" filled="f" path="m8231,1132l8276,1132e" strokecolor="#BCE1F7" stroked="t" strokeweight="0.85pt" style="position:absolute;left:8231;top:1132;width:45;height:0">
              <v:path arrowok="t"/>
            </v:shape>
            <v:shape coordorigin="8321,1132" coordsize="45,0" filled="f" path="m8321,1132l8366,1132e" strokecolor="#BCE1F7" stroked="t" strokeweight="0.85pt" style="position:absolute;left:8321;top:1132;width:45;height:0">
              <v:path arrowok="t"/>
            </v:shape>
            <v:shape coordorigin="8411,1132" coordsize="45,0" filled="f" path="m8411,1132l8456,1132e" strokecolor="#BCE1F7" stroked="t" strokeweight="0.85pt" style="position:absolute;left:8411;top:1132;width:45;height:0">
              <v:path arrowok="t"/>
            </v:shape>
            <v:shape coordorigin="8502,1132" coordsize="45,0" filled="f" path="m8502,1132l8547,1132e" strokecolor="#BCE1F7" stroked="t" strokeweight="0.85pt" style="position:absolute;left:8502;top:1132;width:45;height:0">
              <v:path arrowok="t"/>
            </v:shape>
            <v:shape coordorigin="8592,1132" coordsize="45,0" filled="f" path="m8592,1132l8637,1132e" strokecolor="#BCE1F7" stroked="t" strokeweight="0.85pt" style="position:absolute;left:8592;top:1132;width:45;height:0">
              <v:path arrowok="t"/>
            </v:shape>
            <v:shape coordorigin="8682,1132" coordsize="45,0" filled="f" path="m8682,1132l8727,1132e" strokecolor="#BCE1F7" stroked="t" strokeweight="0.85pt" style="position:absolute;left:8682;top:1132;width:45;height:0">
              <v:path arrowok="t"/>
            </v:shape>
            <v:shape coordorigin="8772,1132" coordsize="45,0" filled="f" path="m8772,1132l8817,1132e" strokecolor="#BCE1F7" stroked="t" strokeweight="0.85pt" style="position:absolute;left:8772;top:1132;width:45;height:0">
              <v:path arrowok="t"/>
            </v:shape>
            <v:shape coordorigin="8862,1132" coordsize="45,0" filled="f" path="m8862,1132l8907,1132e" strokecolor="#BCE1F7" stroked="t" strokeweight="0.85pt" style="position:absolute;left:8862;top:1132;width:45;height:0">
              <v:path arrowok="t"/>
            </v:shape>
            <v:shape coordorigin="8952,1132" coordsize="45,0" filled="f" path="m8952,1132l8997,1132e" strokecolor="#BCE1F7" stroked="t" strokeweight="0.85pt" style="position:absolute;left:8952;top:1132;width:45;height:0">
              <v:path arrowok="t"/>
            </v:shape>
            <v:shape coordorigin="9042,1132" coordsize="45,0" filled="f" path="m9042,1132l9087,1132e" strokecolor="#BCE1F7" stroked="t" strokeweight="0.85pt" style="position:absolute;left:9042;top:1132;width:45;height:0">
              <v:path arrowok="t"/>
            </v:shape>
            <v:shape coordorigin="9133,1132" coordsize="45,0" filled="f" path="m9133,1132l9178,1132e" strokecolor="#BCE1F7" stroked="t" strokeweight="0.85pt" style="position:absolute;left:9133;top:1132;width:45;height:0">
              <v:path arrowok="t"/>
            </v:shape>
            <v:shape coordorigin="9223,1132" coordsize="45,0" filled="f" path="m9223,1132l9268,1132e" strokecolor="#BCE1F7" stroked="t" strokeweight="0.85pt" style="position:absolute;left:9223;top:1132;width:45;height:0">
              <v:path arrowok="t"/>
            </v:shape>
            <v:shape coordorigin="9313,1132" coordsize="45,0" filled="f" path="m9313,1132l9358,1132e" strokecolor="#BCE1F7" stroked="t" strokeweight="0.85pt" style="position:absolute;left:9313;top:1132;width:45;height:0">
              <v:path arrowok="t"/>
            </v:shape>
            <v:shape coordorigin="9403,1132" coordsize="45,0" filled="f" path="m9403,1132l9448,1132e" strokecolor="#BCE1F7" stroked="t" strokeweight="0.85pt" style="position:absolute;left:9403;top:1132;width:45;height:0">
              <v:path arrowok="t"/>
            </v:shape>
            <v:shape coordorigin="9493,1132" coordsize="45,0" filled="f" path="m9493,1132l9538,1132e" strokecolor="#BCE1F7" stroked="t" strokeweight="0.85pt" style="position:absolute;left:9493;top:1132;width:45;height:0">
              <v:path arrowok="t"/>
            </v:shape>
            <v:shape coordorigin="9583,1132" coordsize="45,0" filled="f" path="m9583,1132l9628,1132e" strokecolor="#BCE1F7" stroked="t" strokeweight="0.85pt" style="position:absolute;left:9583;top:1132;width:45;height:0">
              <v:path arrowok="t"/>
            </v:shape>
            <v:shape coordorigin="9674,1132" coordsize="45,0" filled="f" path="m9674,1132l9719,1132e" strokecolor="#BCE1F7" stroked="t" strokeweight="0.85pt" style="position:absolute;left:9674;top:1132;width:45;height:0">
              <v:path arrowok="t"/>
            </v:shape>
            <v:shape coordorigin="9764,1132" coordsize="45,0" filled="f" path="m9764,1132l9809,1132e" strokecolor="#BCE1F7" stroked="t" strokeweight="0.85pt" style="position:absolute;left:9764;top:1132;width:45;height:0">
              <v:path arrowok="t"/>
            </v:shape>
            <v:shape coordorigin="9854,1132" coordsize="45,0" filled="f" path="m9854,1132l9899,1132e" strokecolor="#BCE1F7" stroked="t" strokeweight="0.85pt" style="position:absolute;left:9854;top:1132;width:45;height:0">
              <v:path arrowok="t"/>
            </v:shape>
            <v:shape coordorigin="9944,1132" coordsize="45,0" filled="f" path="m9944,1132l9989,1132e" strokecolor="#BCE1F7" stroked="t" strokeweight="0.85pt" style="position:absolute;left:9944;top:1132;width:45;height:0">
              <v:path arrowok="t"/>
            </v:shape>
            <v:shape coordorigin="10034,1132" coordsize="45,0" filled="f" path="m10034,1132l10079,1132e" strokecolor="#BCE1F7" stroked="t" strokeweight="0.85pt" style="position:absolute;left:10034;top:1132;width:45;height:0">
              <v:path arrowok="t"/>
            </v:shape>
            <v:shape coordorigin="10124,1132" coordsize="45,0" filled="f" path="m10124,1132l10169,1132e" strokecolor="#BCE1F7" stroked="t" strokeweight="0.85pt" style="position:absolute;left:10124;top:1132;width:45;height:0">
              <v:path arrowok="t"/>
            </v:shape>
            <v:shape coordorigin="10214,1132" coordsize="45,0" filled="f" path="m10214,1132l10259,1132e" strokecolor="#BCE1F7" stroked="t" strokeweight="0.85pt" style="position:absolute;left:10214;top:1132;width:45;height:0">
              <v:path arrowok="t"/>
            </v:shape>
            <v:shape coordorigin="10305,1132" coordsize="45,0" filled="f" path="m10305,1132l10350,1132e" strokecolor="#BCE1F7" stroked="t" strokeweight="0.85pt" style="position:absolute;left:10305;top:1132;width:45;height:0">
              <v:path arrowok="t"/>
            </v:shape>
            <v:shape coordorigin="10395,1132" coordsize="45,0" filled="f" path="m10395,1132l10440,1132e" strokecolor="#BCE1F7" stroked="t" strokeweight="0.85pt" style="position:absolute;left:10395;top:1132;width:45;height:0">
              <v:path arrowok="t"/>
            </v:shape>
            <v:shape coordorigin="10485,1132" coordsize="45,0" filled="f" path="m10485,1132l10530,1132e" strokecolor="#BCE1F7" stroked="t" strokeweight="0.85pt" style="position:absolute;left:10485;top:1132;width:45;height:0">
              <v:path arrowok="t"/>
            </v:shape>
            <v:shape coordorigin="10575,1132" coordsize="45,0" filled="f" path="m10575,1132l10620,1132e" strokecolor="#BCE1F7" stroked="t" strokeweight="0.85pt" style="position:absolute;left:10575;top:1132;width:45;height:0">
              <v:path arrowok="t"/>
            </v:shape>
            <v:shape coordorigin="10665,1132" coordsize="45,0" filled="f" path="m10665,1132l10710,1132e" strokecolor="#BCE1F7" stroked="t" strokeweight="0.85pt" style="position:absolute;left:10665;top:1132;width:45;height:0">
              <v:path arrowok="t"/>
            </v:shape>
            <v:shape coordorigin="10755,1132" coordsize="45,0" filled="f" path="m10755,1132l10800,1132e" strokecolor="#BCE1F7" stroked="t" strokeweight="0.85pt" style="position:absolute;left:10755;top:1132;width:45;height:0">
              <v:path arrowok="t"/>
            </v:shape>
            <v:shape coordorigin="10846,1132" coordsize="45,0" filled="f" path="m10846,1132l10891,1132e" strokecolor="#BCE1F7" stroked="t" strokeweight="0.85pt" style="position:absolute;left:10846;top:1132;width:45;height:0">
              <v:path arrowok="t"/>
            </v:shape>
            <v:shape coordorigin="10936,1132" coordsize="45,0" filled="f" path="m10936,1132l10981,1132e" strokecolor="#BCE1F7" stroked="t" strokeweight="0.85pt" style="position:absolute;left:10936;top:1132;width:45;height:0">
              <v:path arrowok="t"/>
            </v:shape>
            <v:shape coordorigin="11026,1132" coordsize="45,0" filled="f" path="m11026,1132l11071,1132e" strokecolor="#BCE1F7" stroked="t" strokeweight="0.85pt" style="position:absolute;left:11026;top:1132;width:45;height:0">
              <v:path arrowok="t"/>
            </v:shape>
            <v:shape coordorigin="11116,1132" coordsize="45,0" filled="f" path="m11116,1132l11161,1132e" strokecolor="#BCE1F7" stroked="t" strokeweight="0.85pt" style="position:absolute;left:11116;top:1132;width:45;height:0">
              <v:path arrowok="t"/>
            </v:shape>
            <v:shape coordorigin="11206,1132" coordsize="45,0" filled="f" path="m11206,1132l11251,1132e" strokecolor="#BCE1F7" stroked="t" strokeweight="0.85pt" style="position:absolute;left:11206;top:1132;width:45;height:0">
              <v:path arrowok="t"/>
            </v:shape>
            <v:shape coordorigin="566,-402" coordsize="46,1523" fillcolor="#2A6BAE" filled="t" path="m584,1121l612,1093,611,1079,611,-359,612,-373,584,-402,571,-383,566,-359,566,1079,571,1102,584,1121xe" stroked="f" style="position:absolute;left:566;top:-402;width:46;height:1523">
              <v:path arrowok="t"/>
              <v:fill/>
            </v:shape>
            <v:shape coordorigin="584,-416" coordsize="32,39" fillcolor="#BCE1F7" filled="t" path="m609,-416l603,-415,584,-402,608,-377,612,-377,615,-391,616,-393,609,-416xe" stroked="f" style="position:absolute;left:584;top:-416;width:32;height:39">
              <v:path arrowok="t"/>
              <v:fill/>
            </v:shape>
            <v:shape coordorigin="658,-412" coordsize="45,0" filled="f" path="m658,-412l703,-412e" strokecolor="#BCE1F7" stroked="t" strokeweight="0.85pt" style="position:absolute;left:658;top:-412;width:45;height:0">
              <v:path arrowok="t"/>
            </v:shape>
            <v:shape coordorigin="748,-412" coordsize="45,0" filled="f" path="m748,-412l793,-412e" strokecolor="#BCE1F7" stroked="t" strokeweight="0.85pt" style="position:absolute;left:748;top:-412;width:45;height:0">
              <v:path arrowok="t"/>
            </v:shape>
            <v:shape coordorigin="838,-412" coordsize="45,0" filled="f" path="m838,-412l883,-412e" strokecolor="#BCE1F7" stroked="t" strokeweight="0.85pt" style="position:absolute;left:838;top:-412;width:45;height:0">
              <v:path arrowok="t"/>
            </v:shape>
            <v:shape coordorigin="928,-412" coordsize="45,0" filled="f" path="m928,-412l974,-412e" strokecolor="#BCE1F7" stroked="t" strokeweight="0.85pt" style="position:absolute;left:928;top:-412;width:45;height:0">
              <v:path arrowok="t"/>
            </v:shape>
            <v:shape coordorigin="1019,-412" coordsize="45,0" filled="f" path="m1019,-412l1064,-412e" strokecolor="#BCE1F7" stroked="t" strokeweight="0.85pt" style="position:absolute;left:1019;top:-412;width:45;height:0">
              <v:path arrowok="t"/>
            </v:shape>
            <v:shape coordorigin="1109,-412" coordsize="45,0" filled="f" path="m1109,-412l1154,-412e" strokecolor="#BCE1F7" stroked="t" strokeweight="0.85pt" style="position:absolute;left:1109;top:-412;width:45;height:0">
              <v:path arrowok="t"/>
            </v:shape>
            <v:shape coordorigin="1199,-412" coordsize="45,0" filled="f" path="m1199,-412l1244,-412e" strokecolor="#BCE1F7" stroked="t" strokeweight="0.85pt" style="position:absolute;left:1199;top:-412;width:45;height:0">
              <v:path arrowok="t"/>
            </v:shape>
            <v:shape coordorigin="1289,-412" coordsize="45,0" filled="f" path="m1289,-412l1334,-412e" strokecolor="#BCE1F7" stroked="t" strokeweight="0.85pt" style="position:absolute;left:1289;top:-412;width:45;height:0">
              <v:path arrowok="t"/>
            </v:shape>
            <v:shape coordorigin="1379,-412" coordsize="45,0" filled="f" path="m1379,-412l1424,-412e" strokecolor="#BCE1F7" stroked="t" strokeweight="0.85pt" style="position:absolute;left:1379;top:-412;width:45;height:0">
              <v:path arrowok="t"/>
            </v:shape>
            <v:shape coordorigin="1469,-412" coordsize="45,0" filled="f" path="m1469,-412l1514,-412e" strokecolor="#BCE1F7" stroked="t" strokeweight="0.85pt" style="position:absolute;left:1469;top:-412;width:45;height:0">
              <v:path arrowok="t"/>
            </v:shape>
            <v:shape coordorigin="1560,-412" coordsize="45,0" filled="f" path="m1560,-412l1605,-412e" strokecolor="#BCE1F7" stroked="t" strokeweight="0.85pt" style="position:absolute;left:1560;top:-412;width:45;height:0">
              <v:path arrowok="t"/>
            </v:shape>
            <v:shape coordorigin="1650,-412" coordsize="45,0" filled="f" path="m1650,-412l1695,-412e" strokecolor="#BCE1F7" stroked="t" strokeweight="0.85pt" style="position:absolute;left:1650;top:-412;width:45;height:0">
              <v:path arrowok="t"/>
            </v:shape>
            <v:shape coordorigin="1740,-412" coordsize="45,0" filled="f" path="m1740,-412l1785,-412e" strokecolor="#BCE1F7" stroked="t" strokeweight="0.85pt" style="position:absolute;left:1740;top:-412;width:45;height:0">
              <v:path arrowok="t"/>
            </v:shape>
            <v:shape coordorigin="1830,-412" coordsize="45,0" filled="f" path="m1830,-412l1875,-412e" strokecolor="#BCE1F7" stroked="t" strokeweight="0.85pt" style="position:absolute;left:1830;top:-412;width:45;height:0">
              <v:path arrowok="t"/>
            </v:shape>
            <v:shape coordorigin="1920,-412" coordsize="45,0" filled="f" path="m1920,-412l1965,-412e" strokecolor="#BCE1F7" stroked="t" strokeweight="0.85pt" style="position:absolute;left:1920;top:-412;width:45;height:0">
              <v:path arrowok="t"/>
            </v:shape>
            <v:shape coordorigin="2010,-412" coordsize="45,0" filled="f" path="m2010,-412l2055,-412e" strokecolor="#BCE1F7" stroked="t" strokeweight="0.85pt" style="position:absolute;left:2010;top:-412;width:45;height:0">
              <v:path arrowok="t"/>
            </v:shape>
            <v:shape coordorigin="2101,-412" coordsize="45,0" filled="f" path="m2101,-412l2146,-412e" strokecolor="#BCE1F7" stroked="t" strokeweight="0.85pt" style="position:absolute;left:2101;top:-412;width:45;height:0">
              <v:path arrowok="t"/>
            </v:shape>
            <v:shape coordorigin="2191,-412" coordsize="45,0" filled="f" path="m2191,-412l2236,-412e" strokecolor="#BCE1F7" stroked="t" strokeweight="0.85pt" style="position:absolute;left:2191;top:-412;width:45;height:0">
              <v:path arrowok="t"/>
            </v:shape>
            <v:shape coordorigin="2281,-412" coordsize="45,0" filled="f" path="m2281,-412l2326,-412e" strokecolor="#BCE1F7" stroked="t" strokeweight="0.85pt" style="position:absolute;left:2281;top:-412;width:45;height:0">
              <v:path arrowok="t"/>
            </v:shape>
            <v:shape coordorigin="2371,-412" coordsize="45,0" filled="f" path="m2371,-412l2416,-412e" strokecolor="#BCE1F7" stroked="t" strokeweight="0.85pt" style="position:absolute;left:2371;top:-412;width:45;height:0">
              <v:path arrowok="t"/>
            </v:shape>
            <v:shape coordorigin="2461,-412" coordsize="45,0" filled="f" path="m2461,-412l2506,-412e" strokecolor="#BCE1F7" stroked="t" strokeweight="0.85pt" style="position:absolute;left:2461;top:-412;width:45;height:0">
              <v:path arrowok="t"/>
            </v:shape>
            <v:shape coordorigin="2551,-412" coordsize="45,0" filled="f" path="m2551,-412l2596,-412e" strokecolor="#BCE1F7" stroked="t" strokeweight="0.85pt" style="position:absolute;left:2551;top:-412;width:45;height:0">
              <v:path arrowok="t"/>
            </v:shape>
            <v:shape coordorigin="2641,-412" coordsize="45,0" filled="f" path="m2641,-412l2686,-412e" strokecolor="#BCE1F7" stroked="t" strokeweight="0.85pt" style="position:absolute;left:2641;top:-412;width:45;height:0">
              <v:path arrowok="t"/>
            </v:shape>
            <v:shape coordorigin="2732,-412" coordsize="45,0" filled="f" path="m2732,-412l2777,-412e" strokecolor="#BCE1F7" stroked="t" strokeweight="0.85pt" style="position:absolute;left:2732;top:-412;width:45;height:0">
              <v:path arrowok="t"/>
            </v:shape>
            <v:shape coordorigin="2822,-412" coordsize="45,0" filled="f" path="m2822,-412l2867,-412e" strokecolor="#BCE1F7" stroked="t" strokeweight="0.85pt" style="position:absolute;left:2822;top:-412;width:45;height:0">
              <v:path arrowok="t"/>
            </v:shape>
            <v:shape coordorigin="2912,-412" coordsize="45,0" filled="f" path="m2912,-412l2957,-412e" strokecolor="#BCE1F7" stroked="t" strokeweight="0.85pt" style="position:absolute;left:2912;top:-412;width:45;height:0">
              <v:path arrowok="t"/>
            </v:shape>
            <v:shape coordorigin="3002,-412" coordsize="45,0" filled="f" path="m3002,-412l3047,-412e" strokecolor="#BCE1F7" stroked="t" strokeweight="0.85pt" style="position:absolute;left:3002;top:-412;width:45;height:0">
              <v:path arrowok="t"/>
            </v:shape>
            <v:shape coordorigin="3092,-412" coordsize="45,0" filled="f" path="m3092,-412l3137,-412e" strokecolor="#BCE1F7" stroked="t" strokeweight="0.85pt" style="position:absolute;left:3092;top:-412;width:45;height:0">
              <v:path arrowok="t"/>
            </v:shape>
            <v:shape coordorigin="3182,-412" coordsize="45,0" filled="f" path="m3182,-412l3227,-412e" strokecolor="#BCE1F7" stroked="t" strokeweight="0.85pt" style="position:absolute;left:3182;top:-412;width:45;height:0">
              <v:path arrowok="t"/>
            </v:shape>
            <v:shape coordorigin="3273,-412" coordsize="45,0" filled="f" path="m3273,-412l3318,-412e" strokecolor="#BCE1F7" stroked="t" strokeweight="0.85pt" style="position:absolute;left:3273;top:-412;width:45;height:0">
              <v:path arrowok="t"/>
            </v:shape>
            <v:shape coordorigin="3363,-412" coordsize="45,0" filled="f" path="m3363,-412l3408,-412e" strokecolor="#BCE1F7" stroked="t" strokeweight="0.85pt" style="position:absolute;left:3363;top:-412;width:45;height:0">
              <v:path arrowok="t"/>
            </v:shape>
            <v:shape coordorigin="3453,-412" coordsize="45,0" filled="f" path="m3453,-412l3498,-412e" strokecolor="#BCE1F7" stroked="t" strokeweight="0.85pt" style="position:absolute;left:3453;top:-412;width:45;height:0">
              <v:path arrowok="t"/>
            </v:shape>
            <v:shape coordorigin="3543,-412" coordsize="45,0" filled="f" path="m3543,-412l3588,-412e" strokecolor="#BCE1F7" stroked="t" strokeweight="0.85pt" style="position:absolute;left:3543;top:-412;width:45;height:0">
              <v:path arrowok="t"/>
            </v:shape>
            <v:shape coordorigin="3633,-412" coordsize="45,0" filled="f" path="m3633,-412l3678,-412e" strokecolor="#BCE1F7" stroked="t" strokeweight="0.85pt" style="position:absolute;left:3633;top:-412;width:45;height:0">
              <v:path arrowok="t"/>
            </v:shape>
            <v:shape coordorigin="3723,-412" coordsize="45,0" filled="f" path="m3723,-412l3768,-412e" strokecolor="#BCE1F7" stroked="t" strokeweight="0.85pt" style="position:absolute;left:3723;top:-412;width:45;height:0">
              <v:path arrowok="t"/>
            </v:shape>
            <v:shape coordorigin="3813,-412" coordsize="45,0" filled="f" path="m3813,-412l3858,-412e" strokecolor="#BCE1F7" stroked="t" strokeweight="0.85pt" style="position:absolute;left:3813;top:-412;width:45;height:0">
              <v:path arrowok="t"/>
            </v:shape>
            <v:shape coordorigin="3904,-412" coordsize="45,0" filled="f" path="m3904,-412l3949,-412e" strokecolor="#BCE1F7" stroked="t" strokeweight="0.85pt" style="position:absolute;left:3904;top:-412;width:45;height:0">
              <v:path arrowok="t"/>
            </v:shape>
            <v:shape coordorigin="3994,-412" coordsize="45,0" filled="f" path="m3994,-412l4039,-412e" strokecolor="#BCE1F7" stroked="t" strokeweight="0.85pt" style="position:absolute;left:3994;top:-412;width:45;height:0">
              <v:path arrowok="t"/>
            </v:shape>
            <v:shape coordorigin="4084,-412" coordsize="45,0" filled="f" path="m4084,-412l4129,-412e" strokecolor="#BCE1F7" stroked="t" strokeweight="0.85pt" style="position:absolute;left:4084;top:-412;width:45;height:0">
              <v:path arrowok="t"/>
            </v:shape>
            <v:shape coordorigin="4174,-412" coordsize="45,0" filled="f" path="m4174,-412l4219,-412e" strokecolor="#BCE1F7" stroked="t" strokeweight="0.85pt" style="position:absolute;left:4174;top:-412;width:45;height:0">
              <v:path arrowok="t"/>
            </v:shape>
            <v:shape coordorigin="4264,-412" coordsize="45,0" filled="f" path="m4264,-412l4309,-412e" strokecolor="#BCE1F7" stroked="t" strokeweight="0.85pt" style="position:absolute;left:4264;top:-412;width:45;height:0">
              <v:path arrowok="t"/>
            </v:shape>
            <v:shape coordorigin="4354,-412" coordsize="45,0" filled="f" path="m4354,-412l4399,-412e" strokecolor="#BCE1F7" stroked="t" strokeweight="0.85pt" style="position:absolute;left:4354;top:-412;width:45;height:0">
              <v:path arrowok="t"/>
            </v:shape>
            <v:shape coordorigin="4445,-412" coordsize="45,0" filled="f" path="m4445,-412l4490,-412e" strokecolor="#BCE1F7" stroked="t" strokeweight="0.85pt" style="position:absolute;left:4445;top:-412;width:45;height:0">
              <v:path arrowok="t"/>
            </v:shape>
            <v:shape coordorigin="4535,-412" coordsize="45,0" filled="f" path="m4535,-412l4580,-412e" strokecolor="#BCE1F7" stroked="t" strokeweight="0.85pt" style="position:absolute;left:4535;top:-412;width:45;height:0">
              <v:path arrowok="t"/>
            </v:shape>
            <v:shape coordorigin="4625,-412" coordsize="45,0" filled="f" path="m4625,-412l4670,-412e" strokecolor="#BCE1F7" stroked="t" strokeweight="0.85pt" style="position:absolute;left:4625;top:-412;width:45;height:0">
              <v:path arrowok="t"/>
            </v:shape>
            <v:shape coordorigin="4715,-412" coordsize="45,0" filled="f" path="m4715,-412l4760,-412e" strokecolor="#BCE1F7" stroked="t" strokeweight="0.85pt" style="position:absolute;left:4715;top:-412;width:45;height:0">
              <v:path arrowok="t"/>
            </v:shape>
            <v:shape coordorigin="4805,-412" coordsize="45,0" filled="f" path="m4805,-412l4850,-412e" strokecolor="#BCE1F7" stroked="t" strokeweight="0.85pt" style="position:absolute;left:4805;top:-412;width:45;height:0">
              <v:path arrowok="t"/>
            </v:shape>
            <v:shape coordorigin="4895,-412" coordsize="45,0" filled="f" path="m4895,-412l4940,-412e" strokecolor="#BCE1F7" stroked="t" strokeweight="0.85pt" style="position:absolute;left:4895;top:-412;width:45;height:0">
              <v:path arrowok="t"/>
            </v:shape>
            <v:shape coordorigin="4985,-412" coordsize="45,0" filled="f" path="m4985,-412l5030,-412e" strokecolor="#BCE1F7" stroked="t" strokeweight="0.85pt" style="position:absolute;left:4985;top:-412;width:45;height:0">
              <v:path arrowok="t"/>
            </v:shape>
            <v:shape coordorigin="5076,-412" coordsize="45,0" filled="f" path="m5076,-412l5121,-412e" strokecolor="#BCE1F7" stroked="t" strokeweight="0.85pt" style="position:absolute;left:5076;top:-412;width:45;height:0">
              <v:path arrowok="t"/>
            </v:shape>
            <v:shape coordorigin="5166,-412" coordsize="45,0" filled="f" path="m5166,-412l5211,-412e" strokecolor="#BCE1F7" stroked="t" strokeweight="0.85pt" style="position:absolute;left:5166;top:-412;width:45;height:0">
              <v:path arrowok="t"/>
            </v:shape>
            <v:shape coordorigin="5256,-412" coordsize="45,0" filled="f" path="m5256,-412l5301,-412e" strokecolor="#BCE1F7" stroked="t" strokeweight="0.85pt" style="position:absolute;left:5256;top:-412;width:45;height:0">
              <v:path arrowok="t"/>
            </v:shape>
            <v:shape coordorigin="5346,-412" coordsize="45,0" filled="f" path="m5346,-412l5391,-412e" strokecolor="#BCE1F7" stroked="t" strokeweight="0.85pt" style="position:absolute;left:5346;top:-412;width:45;height:0">
              <v:path arrowok="t"/>
            </v:shape>
            <v:shape coordorigin="5436,-412" coordsize="45,0" filled="f" path="m5436,-412l5481,-412e" strokecolor="#BCE1F7" stroked="t" strokeweight="0.85pt" style="position:absolute;left:5436;top:-412;width:45;height:0">
              <v:path arrowok="t"/>
            </v:shape>
            <v:shape coordorigin="5526,-412" coordsize="45,0" filled="f" path="m5526,-412l5571,-412e" strokecolor="#BCE1F7" stroked="t" strokeweight="0.85pt" style="position:absolute;left:5526;top:-412;width:45;height:0">
              <v:path arrowok="t"/>
            </v:shape>
            <v:shape coordorigin="5617,-412" coordsize="45,0" filled="f" path="m5617,-412l5662,-412e" strokecolor="#BCE1F7" stroked="t" strokeweight="0.85pt" style="position:absolute;left:5617;top:-412;width:45;height:0">
              <v:path arrowok="t"/>
            </v:shape>
            <v:shape coordorigin="5707,-412" coordsize="45,0" filled="f" path="m5707,-412l5752,-412e" strokecolor="#BCE1F7" stroked="t" strokeweight="0.85pt" style="position:absolute;left:5707;top:-412;width:45;height:0">
              <v:path arrowok="t"/>
            </v:shape>
            <v:shape coordorigin="5797,-412" coordsize="45,0" filled="f" path="m5797,-412l5842,-412e" strokecolor="#BCE1F7" stroked="t" strokeweight="0.85pt" style="position:absolute;left:5797;top:-412;width:45;height:0">
              <v:path arrowok="t"/>
            </v:shape>
            <v:shape coordorigin="5887,-412" coordsize="45,0" filled="f" path="m5887,-412l5932,-412e" strokecolor="#BCE1F7" stroked="t" strokeweight="0.85pt" style="position:absolute;left:5887;top:-412;width:45;height:0">
              <v:path arrowok="t"/>
            </v:shape>
            <v:shape coordorigin="5977,-412" coordsize="45,0" filled="f" path="m5977,-412l6022,-412e" strokecolor="#BCE1F7" stroked="t" strokeweight="0.85pt" style="position:absolute;left:5977;top:-412;width:45;height:0">
              <v:path arrowok="t"/>
            </v:shape>
            <v:shape coordorigin="6067,-412" coordsize="45,0" filled="f" path="m6067,-412l6112,-412e" strokecolor="#BCE1F7" stroked="t" strokeweight="0.85pt" style="position:absolute;left:6067;top:-412;width:45;height:0">
              <v:path arrowok="t"/>
            </v:shape>
            <v:shape coordorigin="6157,-412" coordsize="45,0" filled="f" path="m6157,-412l6202,-412e" strokecolor="#BCE1F7" stroked="t" strokeweight="0.85pt" style="position:absolute;left:6157;top:-412;width:45;height:0">
              <v:path arrowok="t"/>
            </v:shape>
            <v:shape coordorigin="6248,-412" coordsize="45,0" filled="f" path="m6248,-412l6293,-412e" strokecolor="#BCE1F7" stroked="t" strokeweight="0.85pt" style="position:absolute;left:6248;top:-412;width:45;height:0">
              <v:path arrowok="t"/>
            </v:shape>
            <v:shape coordorigin="6338,-412" coordsize="45,0" filled="f" path="m6338,-412l6383,-412e" strokecolor="#BCE1F7" stroked="t" strokeweight="0.85pt" style="position:absolute;left:6338;top:-412;width:45;height:0">
              <v:path arrowok="t"/>
            </v:shape>
            <v:shape coordorigin="6428,-412" coordsize="45,0" filled="f" path="m6428,-412l6473,-412e" strokecolor="#BCE1F7" stroked="t" strokeweight="0.85pt" style="position:absolute;left:6428;top:-412;width:45;height:0">
              <v:path arrowok="t"/>
            </v:shape>
            <v:shape coordorigin="6518,-412" coordsize="45,0" filled="f" path="m6518,-412l6563,-412e" strokecolor="#BCE1F7" stroked="t" strokeweight="0.85pt" style="position:absolute;left:6518;top:-412;width:45;height:0">
              <v:path arrowok="t"/>
            </v:shape>
            <v:shape coordorigin="6608,-412" coordsize="45,0" filled="f" path="m6608,-412l6653,-412e" strokecolor="#BCE1F7" stroked="t" strokeweight="0.85pt" style="position:absolute;left:6608;top:-412;width:45;height:0">
              <v:path arrowok="t"/>
            </v:shape>
            <v:shape coordorigin="6698,-412" coordsize="45,0" filled="f" path="m6698,-412l6743,-412e" strokecolor="#BCE1F7" stroked="t" strokeweight="0.85pt" style="position:absolute;left:6698;top:-412;width:45;height:0">
              <v:path arrowok="t"/>
            </v:shape>
            <v:shape coordorigin="6789,-412" coordsize="45,0" filled="f" path="m6789,-412l6834,-412e" strokecolor="#BCE1F7" stroked="t" strokeweight="0.85pt" style="position:absolute;left:6789;top:-412;width:45;height:0">
              <v:path arrowok="t"/>
            </v:shape>
            <v:shape coordorigin="6879,-412" coordsize="45,0" filled="f" path="m6879,-412l6924,-412e" strokecolor="#BCE1F7" stroked="t" strokeweight="0.85pt" style="position:absolute;left:6879;top:-412;width:45;height:0">
              <v:path arrowok="t"/>
            </v:shape>
            <v:shape coordorigin="6969,-412" coordsize="45,0" filled="f" path="m6969,-412l7014,-412e" strokecolor="#BCE1F7" stroked="t" strokeweight="0.85pt" style="position:absolute;left:6969;top:-412;width:45;height:0">
              <v:path arrowok="t"/>
            </v:shape>
            <v:shape coordorigin="7059,-412" coordsize="45,0" filled="f" path="m7059,-412l7104,-412e" strokecolor="#BCE1F7" stroked="t" strokeweight="0.85pt" style="position:absolute;left:7059;top:-412;width:45;height:0">
              <v:path arrowok="t"/>
            </v:shape>
            <v:shape coordorigin="7149,-412" coordsize="45,0" filled="f" path="m7149,-412l7194,-412e" strokecolor="#BCE1F7" stroked="t" strokeweight="0.85pt" style="position:absolute;left:7149;top:-412;width:45;height:0">
              <v:path arrowok="t"/>
            </v:shape>
            <v:shape coordorigin="7239,-412" coordsize="45,0" filled="f" path="m7239,-412l7284,-412e" strokecolor="#BCE1F7" stroked="t" strokeweight="0.85pt" style="position:absolute;left:7239;top:-412;width:45;height:0">
              <v:path arrowok="t"/>
            </v:shape>
            <v:shape coordorigin="7330,-412" coordsize="45,0" filled="f" path="m7330,-412l7375,-412e" strokecolor="#BCE1F7" stroked="t" strokeweight="0.85pt" style="position:absolute;left:7330;top:-412;width:45;height:0">
              <v:path arrowok="t"/>
            </v:shape>
            <v:shape coordorigin="7420,-412" coordsize="45,0" filled="f" path="m7420,-412l7465,-412e" strokecolor="#BCE1F7" stroked="t" strokeweight="0.85pt" style="position:absolute;left:7420;top:-412;width:45;height:0">
              <v:path arrowok="t"/>
            </v:shape>
            <v:shape coordorigin="7510,-412" coordsize="45,0" filled="f" path="m7510,-412l7555,-412e" strokecolor="#BCE1F7" stroked="t" strokeweight="0.85pt" style="position:absolute;left:7510;top:-412;width:45;height:0">
              <v:path arrowok="t"/>
            </v:shape>
            <v:shape coordorigin="7600,-412" coordsize="45,0" filled="f" path="m7600,-412l7645,-412e" strokecolor="#BCE1F7" stroked="t" strokeweight="0.85pt" style="position:absolute;left:7600;top:-412;width:45;height:0">
              <v:path arrowok="t"/>
            </v:shape>
            <v:shape coordorigin="7690,-412" coordsize="45,0" filled="f" path="m7690,-412l7735,-412e" strokecolor="#BCE1F7" stroked="t" strokeweight="0.85pt" style="position:absolute;left:7690;top:-412;width:45;height:0">
              <v:path arrowok="t"/>
            </v:shape>
            <v:shape coordorigin="7780,-412" coordsize="45,0" filled="f" path="m7780,-412l7825,-412e" strokecolor="#BCE1F7" stroked="t" strokeweight="0.85pt" style="position:absolute;left:7780;top:-412;width:45;height:0">
              <v:path arrowok="t"/>
            </v:shape>
            <v:shape coordorigin="7870,-412" coordsize="45,0" filled="f" path="m7870,-412l7915,-412e" strokecolor="#BCE1F7" stroked="t" strokeweight="0.85pt" style="position:absolute;left:7870;top:-412;width:45;height:0">
              <v:path arrowok="t"/>
            </v:shape>
            <v:shape coordorigin="7961,-412" coordsize="45,0" filled="f" path="m7961,-412l8006,-412e" strokecolor="#BCE1F7" stroked="t" strokeweight="0.85pt" style="position:absolute;left:7961;top:-412;width:45;height:0">
              <v:path arrowok="t"/>
            </v:shape>
            <v:shape coordorigin="8051,-412" coordsize="45,0" filled="f" path="m8051,-412l8096,-412e" strokecolor="#BCE1F7" stroked="t" strokeweight="0.85pt" style="position:absolute;left:8051;top:-412;width:45;height:0">
              <v:path arrowok="t"/>
            </v:shape>
            <v:shape coordorigin="8141,-412" coordsize="45,0" filled="f" path="m8141,-412l8186,-412e" strokecolor="#BCE1F7" stroked="t" strokeweight="0.85pt" style="position:absolute;left:8141;top:-412;width:45;height:0">
              <v:path arrowok="t"/>
            </v:shape>
            <v:shape coordorigin="8231,-412" coordsize="45,0" filled="f" path="m8231,-412l8276,-412e" strokecolor="#BCE1F7" stroked="t" strokeweight="0.85pt" style="position:absolute;left:8231;top:-412;width:45;height:0">
              <v:path arrowok="t"/>
            </v:shape>
            <v:shape coordorigin="8321,-412" coordsize="45,0" filled="f" path="m8321,-412l8366,-412e" strokecolor="#BCE1F7" stroked="t" strokeweight="0.85pt" style="position:absolute;left:8321;top:-412;width:45;height:0">
              <v:path arrowok="t"/>
            </v:shape>
            <v:shape coordorigin="8411,-412" coordsize="45,0" filled="f" path="m8411,-412l8456,-412e" strokecolor="#BCE1F7" stroked="t" strokeweight="0.85pt" style="position:absolute;left:8411;top:-412;width:45;height:0">
              <v:path arrowok="t"/>
            </v:shape>
            <v:shape coordorigin="8502,-412" coordsize="45,0" filled="f" path="m8502,-412l8547,-412e" strokecolor="#BCE1F7" stroked="t" strokeweight="0.85pt" style="position:absolute;left:8502;top:-412;width:45;height:0">
              <v:path arrowok="t"/>
            </v:shape>
            <v:shape coordorigin="8592,-412" coordsize="45,0" filled="f" path="m8592,-412l8637,-412e" strokecolor="#BCE1F7" stroked="t" strokeweight="0.85pt" style="position:absolute;left:8592;top:-412;width:45;height:0">
              <v:path arrowok="t"/>
            </v:shape>
            <v:shape coordorigin="8682,-412" coordsize="45,0" filled="f" path="m8682,-412l8727,-412e" strokecolor="#BCE1F7" stroked="t" strokeweight="0.85pt" style="position:absolute;left:8682;top:-412;width:45;height:0">
              <v:path arrowok="t"/>
            </v:shape>
            <v:shape coordorigin="8772,-412" coordsize="45,0" filled="f" path="m8772,-412l8817,-412e" strokecolor="#BCE1F7" stroked="t" strokeweight="0.85pt" style="position:absolute;left:8772;top:-412;width:45;height:0">
              <v:path arrowok="t"/>
            </v:shape>
            <v:shape coordorigin="8862,-412" coordsize="45,0" filled="f" path="m8862,-412l8907,-412e" strokecolor="#BCE1F7" stroked="t" strokeweight="0.85pt" style="position:absolute;left:8862;top:-412;width:45;height:0">
              <v:path arrowok="t"/>
            </v:shape>
            <v:shape coordorigin="8952,-412" coordsize="45,0" filled="f" path="m8952,-412l8997,-412e" strokecolor="#BCE1F7" stroked="t" strokeweight="0.85pt" style="position:absolute;left:8952;top:-412;width:45;height:0">
              <v:path arrowok="t"/>
            </v:shape>
            <v:shape coordorigin="9042,-412" coordsize="45,0" filled="f" path="m9042,-412l9087,-412e" strokecolor="#BCE1F7" stroked="t" strokeweight="0.85pt" style="position:absolute;left:9042;top:-412;width:45;height:0">
              <v:path arrowok="t"/>
            </v:shape>
            <v:shape coordorigin="9133,-412" coordsize="45,0" filled="f" path="m9133,-412l9178,-412e" strokecolor="#BCE1F7" stroked="t" strokeweight="0.85pt" style="position:absolute;left:9133;top:-412;width:45;height:0">
              <v:path arrowok="t"/>
            </v:shape>
            <v:shape coordorigin="9223,-412" coordsize="45,0" filled="f" path="m9223,-412l9268,-412e" strokecolor="#BCE1F7" stroked="t" strokeweight="0.85pt" style="position:absolute;left:9223;top:-412;width:45;height:0">
              <v:path arrowok="t"/>
            </v:shape>
            <v:shape coordorigin="9313,-412" coordsize="45,0" filled="f" path="m9313,-412l9358,-412e" strokecolor="#BCE1F7" stroked="t" strokeweight="0.85pt" style="position:absolute;left:9313;top:-412;width:45;height:0">
              <v:path arrowok="t"/>
            </v:shape>
            <v:shape coordorigin="9403,-412" coordsize="45,0" filled="f" path="m9403,-412l9448,-412e" strokecolor="#BCE1F7" stroked="t" strokeweight="0.85pt" style="position:absolute;left:9403;top:-412;width:45;height:0">
              <v:path arrowok="t"/>
            </v:shape>
            <v:shape coordorigin="9493,-412" coordsize="45,0" filled="f" path="m9493,-412l9538,-412e" strokecolor="#BCE1F7" stroked="t" strokeweight="0.85pt" style="position:absolute;left:9493;top:-412;width:45;height:0">
              <v:path arrowok="t"/>
            </v:shape>
            <v:shape coordorigin="9583,-412" coordsize="45,0" filled="f" path="m9583,-412l9628,-412e" strokecolor="#BCE1F7" stroked="t" strokeweight="0.85pt" style="position:absolute;left:9583;top:-412;width:45;height:0">
              <v:path arrowok="t"/>
            </v:shape>
            <v:shape coordorigin="9674,-412" coordsize="45,0" filled="f" path="m9674,-412l9719,-412e" strokecolor="#BCE1F7" stroked="t" strokeweight="0.85pt" style="position:absolute;left:9674;top:-412;width:45;height:0">
              <v:path arrowok="t"/>
            </v:shape>
            <v:shape coordorigin="9764,-412" coordsize="45,0" filled="f" path="m9764,-412l9809,-412e" strokecolor="#BCE1F7" stroked="t" strokeweight="0.85pt" style="position:absolute;left:9764;top:-412;width:45;height:0">
              <v:path arrowok="t"/>
            </v:shape>
            <v:shape coordorigin="9854,-412" coordsize="45,0" filled="f" path="m9854,-412l9899,-412e" strokecolor="#BCE1F7" stroked="t" strokeweight="0.85pt" style="position:absolute;left:9854;top:-412;width:45;height:0">
              <v:path arrowok="t"/>
            </v:shape>
            <v:shape coordorigin="9944,-412" coordsize="45,0" filled="f" path="m9944,-412l9989,-412e" strokecolor="#BCE1F7" stroked="t" strokeweight="0.85pt" style="position:absolute;left:9944;top:-412;width:45;height:0">
              <v:path arrowok="t"/>
            </v:shape>
            <v:shape coordorigin="10034,-412" coordsize="45,0" filled="f" path="m10034,-412l10079,-412e" strokecolor="#BCE1F7" stroked="t" strokeweight="0.85pt" style="position:absolute;left:10034;top:-412;width:45;height:0">
              <v:path arrowok="t"/>
            </v:shape>
            <v:shape coordorigin="10124,-412" coordsize="45,0" filled="f" path="m10124,-412l10169,-412e" strokecolor="#BCE1F7" stroked="t" strokeweight="0.85pt" style="position:absolute;left:10124;top:-412;width:45;height:0">
              <v:path arrowok="t"/>
            </v:shape>
            <v:shape coordorigin="10214,-412" coordsize="45,0" filled="f" path="m10214,-412l10259,-412e" strokecolor="#BCE1F7" stroked="t" strokeweight="0.85pt" style="position:absolute;left:10214;top:-412;width:45;height:0">
              <v:path arrowok="t"/>
            </v:shape>
            <v:shape coordorigin="10305,-412" coordsize="45,0" filled="f" path="m10305,-412l10350,-412e" strokecolor="#BCE1F7" stroked="t" strokeweight="0.85pt" style="position:absolute;left:10305;top:-412;width:45;height:0">
              <v:path arrowok="t"/>
            </v:shape>
            <v:shape coordorigin="10395,-412" coordsize="45,0" filled="f" path="m10395,-412l10440,-412e" strokecolor="#BCE1F7" stroked="t" strokeweight="0.85pt" style="position:absolute;left:10395;top:-412;width:45;height:0">
              <v:path arrowok="t"/>
            </v:shape>
            <v:shape coordorigin="10485,-412" coordsize="45,0" filled="f" path="m10485,-412l10530,-412e" strokecolor="#BCE1F7" stroked="t" strokeweight="0.85pt" style="position:absolute;left:10485;top:-412;width:45;height:0">
              <v:path arrowok="t"/>
            </v:shape>
            <v:shape coordorigin="10575,-412" coordsize="45,0" filled="f" path="m10575,-412l10620,-412e" strokecolor="#BCE1F7" stroked="t" strokeweight="0.85pt" style="position:absolute;left:10575;top:-412;width:45;height:0">
              <v:path arrowok="t"/>
            </v:shape>
            <v:shape coordorigin="10665,-412" coordsize="45,0" filled="f" path="m10665,-412l10710,-412e" strokecolor="#BCE1F7" stroked="t" strokeweight="0.85pt" style="position:absolute;left:10665;top:-412;width:45;height:0">
              <v:path arrowok="t"/>
            </v:shape>
            <v:shape coordorigin="10755,-412" coordsize="45,0" filled="f" path="m10755,-412l10800,-412e" strokecolor="#BCE1F7" stroked="t" strokeweight="0.85pt" style="position:absolute;left:10755;top:-412;width:45;height:0">
              <v:path arrowok="t"/>
            </v:shape>
            <v:shape coordorigin="10846,-412" coordsize="45,0" filled="f" path="m10846,-412l10891,-412e" strokecolor="#BCE1F7" stroked="t" strokeweight="0.85pt" style="position:absolute;left:10846;top:-412;width:45;height:0">
              <v:path arrowok="t"/>
            </v:shape>
            <v:shape coordorigin="10936,-412" coordsize="45,0" filled="f" path="m10936,-412l10981,-412e" strokecolor="#BCE1F7" stroked="t" strokeweight="0.85pt" style="position:absolute;left:10936;top:-412;width:45;height:0">
              <v:path arrowok="t"/>
            </v:shape>
            <v:shape coordorigin="11026,-412" coordsize="45,0" filled="f" path="m11026,-412l11071,-412e" strokecolor="#BCE1F7" stroked="t" strokeweight="0.85pt" style="position:absolute;left:11026;top:-412;width:45;height:0">
              <v:path arrowok="t"/>
            </v:shape>
            <v:shape coordorigin="11116,-412" coordsize="45,0" filled="f" path="m11116,-412l11161,-412e" strokecolor="#BCE1F7" stroked="t" strokeweight="0.85pt" style="position:absolute;left:11116;top:-412;width:45;height:0">
              <v:path arrowok="t"/>
            </v:shape>
            <v:shape coordorigin="11206,-412" coordsize="45,0" filled="f" path="m11206,-412l11251,-412e" strokecolor="#BCE1F7" stroked="t" strokeweight="0.85pt" style="position:absolute;left:11206;top:-412;width:45;height:0">
              <v:path arrowok="t"/>
            </v:shape>
            <v:shape coordorigin="11293,-415" coordsize="27,24" fillcolor="#BCE1F7" filled="t" path="m11320,-402l11301,-415,11298,-415,11293,-401,11295,-401,11309,-391,11320,-402xe" stroked="f" style="position:absolute;left:11293;top:-415;width:27;height:24">
              <v:path arrowok="t"/>
              <v:fill/>
            </v:shape>
            <v:shape coordorigin="11309,1095" coordsize="24,27" fillcolor="#BCE1F7" filled="t" path="m11333,1100l11319,1095,11319,1097,11309,1111,11320,1121,11333,1102,11333,1100xe" stroked="f" style="position:absolute;left:11309;top:1095;width:24;height:27">
              <v:path arrowok="t"/>
              <v:fill/>
            </v:shape>
            <v:shape coordorigin="11309,-402" coordsize="24,27" fillcolor="#BCE1F7" filled="t" path="m11333,-380l11333,-383,11320,-402,11309,-391,11319,-377,11319,-375,11333,-380xe" stroked="f" style="position:absolute;left:11309;top:-402;width:24;height:27">
              <v:path arrowok="t"/>
              <v:fill/>
            </v:shape>
            <v:shape coordorigin="11323,1031" coordsize="15,0" filled="f" path="m11323,1031l11338,1031e" strokecolor="#BCE1F7" stroked="t" strokeweight="2.336pt" style="position:absolute;left:11323;top:1031;width:15;height:0">
              <v:path arrowok="t"/>
            </v:shape>
            <v:shape coordorigin="11323,942" coordsize="15,0" filled="f" path="m11323,942l11338,942e" strokecolor="#BCE1F7" stroked="t" strokeweight="2.337pt" style="position:absolute;left:11323;top:942;width:15;height:0">
              <v:path arrowok="t"/>
            </v:shape>
            <v:shape coordorigin="11323,852" coordsize="15,0" filled="f" path="m11323,852l11338,852e" strokecolor="#BCE1F7" stroked="t" strokeweight="2.336pt" style="position:absolute;left:11323;top:852;width:15;height:0">
              <v:path arrowok="t"/>
            </v:shape>
            <v:shape coordorigin="11323,763" coordsize="15,0" filled="f" path="m11323,763l11338,763e" strokecolor="#BCE1F7" stroked="t" strokeweight="2.3371pt" style="position:absolute;left:11323;top:763;width:15;height:0">
              <v:path arrowok="t"/>
            </v:shape>
            <v:shape coordorigin="11323,673" coordsize="15,0" filled="f" path="m11323,673l11338,673e" strokecolor="#BCE1F7" stroked="t" strokeweight="2.337pt" style="position:absolute;left:11323;top:673;width:15;height:0">
              <v:path arrowok="t"/>
            </v:shape>
            <v:shape coordorigin="11323,584" coordsize="15,0" filled="f" path="m11323,584l11338,584e" strokecolor="#BCE1F7" stroked="t" strokeweight="2.337pt" style="position:absolute;left:11323;top:584;width:15;height:0">
              <v:path arrowok="t"/>
            </v:shape>
            <v:shape coordorigin="11323,494" coordsize="15,0" filled="f" path="m11323,494l11338,494e" strokecolor="#BCE1F7" stroked="t" strokeweight="2.337pt" style="position:absolute;left:11323;top:494;width:15;height:0">
              <v:path arrowok="t"/>
            </v:shape>
            <v:shape coordorigin="11323,405" coordsize="15,0" filled="f" path="m11323,405l11338,405e" strokecolor="#BCE1F7" stroked="t" strokeweight="2.336pt" style="position:absolute;left:11323;top:405;width:15;height:0">
              <v:path arrowok="t"/>
            </v:shape>
            <v:shape coordorigin="11323,315" coordsize="15,0" filled="f" path="m11323,315l11338,315e" strokecolor="#BCE1F7" stroked="t" strokeweight="2.3371pt" style="position:absolute;left:11323;top:315;width:15;height:0">
              <v:path arrowok="t"/>
            </v:shape>
            <v:shape coordorigin="11323,226" coordsize="15,0" filled="f" path="m11323,226l11338,226e" strokecolor="#BCE1F7" stroked="t" strokeweight="2.3361pt" style="position:absolute;left:11323;top:226;width:15;height:0">
              <v:path arrowok="t"/>
            </v:shape>
            <v:shape coordorigin="11323,136" coordsize="15,0" filled="f" path="m11323,136l11338,136e" strokecolor="#BCE1F7" stroked="t" strokeweight="2.3369pt" style="position:absolute;left:11323;top:136;width:15;height:0">
              <v:path arrowok="t"/>
            </v:shape>
            <v:shape coordorigin="11323,47" coordsize="15,0" filled="f" path="m11323,47l11338,47e" strokecolor="#BCE1F7" stroked="t" strokeweight="2.337pt" style="position:absolute;left:11323;top:47;width:15;height:0">
              <v:path arrowok="t"/>
            </v:shape>
            <v:shape coordorigin="11323,-43" coordsize="15,0" filled="f" path="m11323,-43l11338,-43e" strokecolor="#BCE1F7" stroked="t" strokeweight="2.337pt" style="position:absolute;left:11323;top:-43;width:15;height:0">
              <v:path arrowok="t"/>
            </v:shape>
            <v:shape coordorigin="11323,-132" coordsize="15,0" filled="f" path="m11323,-132l11338,-132e" strokecolor="#BCE1F7" stroked="t" strokeweight="2.3369pt" style="position:absolute;left:11323;top:-132;width:15;height:0">
              <v:path arrowok="t"/>
            </v:shape>
            <v:shape coordorigin="11323,-222" coordsize="15,0" filled="f" path="m11323,-222l11338,-222e" strokecolor="#BCE1F7" stroked="t" strokeweight="2.337pt" style="position:absolute;left:11323;top:-222;width:15;height:0">
              <v:path arrowok="t"/>
            </v:shape>
            <v:shape coordorigin="11323,-311" coordsize="15,0" filled="f" path="m11323,-311l11338,-311e" strokecolor="#BCE1F7" stroked="t" strokeweight="2.337pt" style="position:absolute;left:11323;top:-311;width:15;height:0">
              <v:path arrowok="t"/>
            </v:shape>
            <v:shape coordorigin="731,547" coordsize="10472,0" filled="f" path="m731,547l11203,547e" strokecolor="#C9D3DF" stroked="t" strokeweight="0.75pt" style="position:absolute;left:731;top:547;width:10472;height:0">
              <v:path arrowok="t"/>
              <v:stroke dashstyle="dash"/>
            </v:shape>
            <v:shape coordorigin="731,847" coordsize="10472,0" filled="f" path="m731,847l11203,847e" strokecolor="#C9D3DF" stroked="t" strokeweight="0.75pt" style="position:absolute;left:731;top:847;width:10472;height:0">
              <v:path arrowok="t"/>
              <v:stroke dashstyle="dash"/>
            </v:shape>
            <v:shape style="position:absolute;left:568;top:-420;width:10772;height:1560" type="#_x0000_t75">
              <v:imagedata o:title="" r:id="rId93"/>
            </v:shape>
            <w10:wrap type="none"/>
          </v:group>
        </w:pict>
      </w:r>
      <w:r>
        <w:rPr>
          <w:rFonts w:ascii="Arial" w:cs="Arial" w:eastAsia="Arial" w:hAnsi="Arial"/>
          <w:b/>
          <w:color w:val="2A6BAE"/>
          <w:spacing w:val="1"/>
          <w:w w:val="100"/>
          <w:position w:val="-1"/>
          <w:sz w:val="16"/>
          <w:szCs w:val="16"/>
        </w:rPr>
        <w:t>A</w:t>
      </w:r>
      <w:r>
        <w:rPr>
          <w:rFonts w:ascii="Arial" w:cs="Arial" w:eastAsia="Arial" w:hAnsi="Arial"/>
          <w:b/>
          <w:color w:val="2A6BAE"/>
          <w:spacing w:val="-1"/>
          <w:w w:val="100"/>
          <w:position w:val="-1"/>
          <w:sz w:val="16"/>
          <w:szCs w:val="16"/>
        </w:rPr>
        <w:t>L</w:t>
      </w:r>
      <w:r>
        <w:rPr>
          <w:rFonts w:ascii="Arial" w:cs="Arial" w:eastAsia="Arial" w:hAnsi="Arial"/>
          <w:b/>
          <w:color w:val="2A6BAE"/>
          <w:spacing w:val="1"/>
          <w:w w:val="100"/>
          <w:position w:val="-1"/>
          <w:sz w:val="16"/>
          <w:szCs w:val="16"/>
        </w:rPr>
        <w:t>A</w:t>
      </w:r>
      <w:r>
        <w:rPr>
          <w:rFonts w:ascii="Arial" w:cs="Arial" w:eastAsia="Arial" w:hAnsi="Arial"/>
          <w:b/>
          <w:color w:val="2A6BAE"/>
          <w:spacing w:val="2"/>
          <w:w w:val="100"/>
          <w:position w:val="-1"/>
          <w:sz w:val="16"/>
          <w:szCs w:val="16"/>
        </w:rPr>
        <w:t>S</w:t>
      </w:r>
      <w:r>
        <w:rPr>
          <w:rFonts w:ascii="Arial" w:cs="Arial" w:eastAsia="Arial" w:hAnsi="Arial"/>
          <w:b/>
          <w:color w:val="2A6BAE"/>
          <w:spacing w:val="1"/>
          <w:w w:val="100"/>
          <w:position w:val="-1"/>
          <w:sz w:val="16"/>
          <w:szCs w:val="16"/>
        </w:rPr>
        <w:t>A</w:t>
      </w:r>
      <w:r>
        <w:rPr>
          <w:rFonts w:ascii="Arial" w:cs="Arial" w:eastAsia="Arial" w:hAnsi="Arial"/>
          <w:b/>
          <w:color w:val="2A6BAE"/>
          <w:spacing w:val="0"/>
          <w:w w:val="100"/>
          <w:position w:val="-1"/>
          <w:sz w:val="16"/>
          <w:szCs w:val="16"/>
        </w:rPr>
        <w:t>N</w:t>
      </w:r>
      <w:r>
        <w:rPr>
          <w:rFonts w:ascii="Arial" w:cs="Arial" w:eastAsia="Arial" w:hAnsi="Arial"/>
          <w:b/>
          <w:color w:val="2A6BAE"/>
          <w:spacing w:val="-9"/>
          <w:w w:val="100"/>
          <w:position w:val="-1"/>
          <w:sz w:val="16"/>
          <w:szCs w:val="16"/>
        </w:rPr>
        <w:t> </w:t>
      </w:r>
      <w:r>
        <w:rPr>
          <w:rFonts w:ascii="Arial" w:cs="Arial" w:eastAsia="Arial" w:hAnsi="Arial"/>
          <w:b/>
          <w:color w:val="2A6BAE"/>
          <w:spacing w:val="-1"/>
          <w:w w:val="100"/>
          <w:position w:val="-1"/>
          <w:sz w:val="16"/>
          <w:szCs w:val="16"/>
        </w:rPr>
        <w:t>M</w:t>
      </w:r>
      <w:r>
        <w:rPr>
          <w:rFonts w:ascii="Arial" w:cs="Arial" w:eastAsia="Arial" w:hAnsi="Arial"/>
          <w:b/>
          <w:color w:val="2A6BAE"/>
          <w:spacing w:val="1"/>
          <w:w w:val="100"/>
          <w:position w:val="-1"/>
          <w:sz w:val="16"/>
          <w:szCs w:val="16"/>
        </w:rPr>
        <w:t>E</w:t>
      </w:r>
      <w:r>
        <w:rPr>
          <w:rFonts w:ascii="Arial" w:cs="Arial" w:eastAsia="Arial" w:hAnsi="Arial"/>
          <w:b/>
          <w:color w:val="2A6BAE"/>
          <w:spacing w:val="-1"/>
          <w:w w:val="100"/>
          <w:position w:val="-1"/>
          <w:sz w:val="16"/>
          <w:szCs w:val="16"/>
        </w:rPr>
        <w:t>M</w:t>
      </w:r>
      <w:r>
        <w:rPr>
          <w:rFonts w:ascii="Arial" w:cs="Arial" w:eastAsia="Arial" w:hAnsi="Arial"/>
          <w:b/>
          <w:color w:val="2A6BAE"/>
          <w:spacing w:val="0"/>
          <w:w w:val="100"/>
          <w:position w:val="-1"/>
          <w:sz w:val="16"/>
          <w:szCs w:val="16"/>
        </w:rPr>
        <w:t>I</w:t>
      </w:r>
      <w:r>
        <w:rPr>
          <w:rFonts w:ascii="Arial" w:cs="Arial" w:eastAsia="Arial" w:hAnsi="Arial"/>
          <w:b/>
          <w:color w:val="2A6BAE"/>
          <w:spacing w:val="-2"/>
          <w:w w:val="100"/>
          <w:position w:val="-1"/>
          <w:sz w:val="16"/>
          <w:szCs w:val="16"/>
        </w:rPr>
        <w:t>L</w:t>
      </w:r>
      <w:r>
        <w:rPr>
          <w:rFonts w:ascii="Arial" w:cs="Arial" w:eastAsia="Arial" w:hAnsi="Arial"/>
          <w:b/>
          <w:color w:val="2A6BAE"/>
          <w:spacing w:val="0"/>
          <w:w w:val="100"/>
          <w:position w:val="-1"/>
          <w:sz w:val="16"/>
          <w:szCs w:val="16"/>
        </w:rPr>
        <w:t>IH</w:t>
      </w:r>
      <w:r>
        <w:rPr>
          <w:rFonts w:ascii="Arial" w:cs="Arial" w:eastAsia="Arial" w:hAnsi="Arial"/>
          <w:b/>
          <w:color w:val="2A6BAE"/>
          <w:spacing w:val="-4"/>
          <w:w w:val="100"/>
          <w:position w:val="-1"/>
          <w:sz w:val="16"/>
          <w:szCs w:val="16"/>
        </w:rPr>
        <w:t> </w:t>
      </w:r>
      <w:r>
        <w:rPr>
          <w:rFonts w:ascii="Arial" w:cs="Arial" w:eastAsia="Arial" w:hAnsi="Arial"/>
          <w:b/>
          <w:color w:val="2A6BAE"/>
          <w:spacing w:val="-1"/>
          <w:w w:val="100"/>
          <w:position w:val="-1"/>
          <w:sz w:val="16"/>
          <w:szCs w:val="16"/>
        </w:rPr>
        <w:t>J</w:t>
      </w:r>
      <w:r>
        <w:rPr>
          <w:rFonts w:ascii="Arial" w:cs="Arial" w:eastAsia="Arial" w:hAnsi="Arial"/>
          <w:b/>
          <w:color w:val="2A6BAE"/>
          <w:spacing w:val="-4"/>
          <w:w w:val="100"/>
          <w:position w:val="-1"/>
          <w:sz w:val="16"/>
          <w:szCs w:val="16"/>
        </w:rPr>
        <w:t>A</w:t>
      </w:r>
      <w:r>
        <w:rPr>
          <w:rFonts w:ascii="Arial" w:cs="Arial" w:eastAsia="Arial" w:hAnsi="Arial"/>
          <w:b/>
          <w:color w:val="2A6BAE"/>
          <w:spacing w:val="1"/>
          <w:w w:val="100"/>
          <w:position w:val="-1"/>
          <w:sz w:val="16"/>
          <w:szCs w:val="16"/>
        </w:rPr>
        <w:t>W</w:t>
      </w:r>
      <w:r>
        <w:rPr>
          <w:rFonts w:ascii="Arial" w:cs="Arial" w:eastAsia="Arial" w:hAnsi="Arial"/>
          <w:b/>
          <w:color w:val="2A6BAE"/>
          <w:spacing w:val="-4"/>
          <w:w w:val="100"/>
          <w:position w:val="-1"/>
          <w:sz w:val="16"/>
          <w:szCs w:val="16"/>
        </w:rPr>
        <w:t>A</w:t>
      </w:r>
      <w:r>
        <w:rPr>
          <w:rFonts w:ascii="Arial" w:cs="Arial" w:eastAsia="Arial" w:hAnsi="Arial"/>
          <w:b/>
          <w:color w:val="2A6BAE"/>
          <w:spacing w:val="-4"/>
          <w:w w:val="100"/>
          <w:position w:val="-1"/>
          <w:sz w:val="16"/>
          <w:szCs w:val="16"/>
        </w:rPr>
        <w:t>B</w:t>
      </w:r>
      <w:r>
        <w:rPr>
          <w:rFonts w:ascii="Arial" w:cs="Arial" w:eastAsia="Arial" w:hAnsi="Arial"/>
          <w:b/>
          <w:color w:val="2A6BAE"/>
          <w:spacing w:val="0"/>
          <w:w w:val="100"/>
          <w:position w:val="-1"/>
          <w:sz w:val="16"/>
          <w:szCs w:val="16"/>
        </w:rPr>
        <w:t>AN:</w:t>
      </w:r>
      <w:r>
        <w:rPr>
          <w:rFonts w:ascii="Arial" w:cs="Arial" w:eastAsia="Arial" w:hAnsi="Arial"/>
          <w:color w:val="000000"/>
          <w:spacing w:val="0"/>
          <w:w w:val="100"/>
          <w:position w:val="0"/>
          <w:sz w:val="16"/>
          <w:szCs w:val="16"/>
        </w:rPr>
      </w:r>
    </w:p>
    <w:p>
      <w:pPr>
        <w:rPr>
          <w:sz w:val="10"/>
          <w:szCs w:val="10"/>
        </w:rPr>
        <w:jc w:val="left"/>
        <w:spacing w:before="6" w:line="100" w:lineRule="exact"/>
      </w:pP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19"/>
          <w:szCs w:val="19"/>
        </w:rPr>
        <w:jc w:val="left"/>
        <w:spacing w:before="37"/>
        <w:ind w:left="104"/>
      </w:pPr>
      <w:r>
        <w:rPr>
          <w:rFonts w:ascii="Arial" w:cs="Arial" w:eastAsia="Arial" w:hAnsi="Arial"/>
          <w:b/>
          <w:color w:val="2C3647"/>
          <w:spacing w:val="0"/>
          <w:w w:val="100"/>
          <w:sz w:val="19"/>
          <w:szCs w:val="19"/>
        </w:rPr>
        <w:t>S</w:t>
      </w:r>
      <w:r>
        <w:rPr>
          <w:rFonts w:ascii="Arial" w:cs="Arial" w:eastAsia="Arial" w:hAnsi="Arial"/>
          <w:b/>
          <w:color w:val="2C3647"/>
          <w:spacing w:val="-1"/>
          <w:w w:val="100"/>
          <w:sz w:val="19"/>
          <w:szCs w:val="19"/>
        </w:rPr>
        <w:t>o</w:t>
      </w:r>
      <w:r>
        <w:rPr>
          <w:rFonts w:ascii="Arial" w:cs="Arial" w:eastAsia="Arial" w:hAnsi="Arial"/>
          <w:b/>
          <w:color w:val="2C3647"/>
          <w:spacing w:val="1"/>
          <w:w w:val="100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0"/>
          <w:w w:val="100"/>
          <w:sz w:val="19"/>
          <w:szCs w:val="19"/>
        </w:rPr>
        <w:t>l</w:t>
      </w:r>
      <w:r>
        <w:rPr>
          <w:rFonts w:ascii="Arial" w:cs="Arial" w:eastAsia="Arial" w:hAnsi="Arial"/>
          <w:b/>
          <w:color w:val="2C3647"/>
          <w:spacing w:val="-1"/>
          <w:w w:val="100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1"/>
          <w:w w:val="100"/>
          <w:sz w:val="19"/>
          <w:szCs w:val="19"/>
        </w:rPr>
        <w:t>2</w:t>
      </w:r>
      <w:r>
        <w:rPr>
          <w:rFonts w:ascii="Arial" w:cs="Arial" w:eastAsia="Arial" w:hAnsi="Arial"/>
          <w:b/>
          <w:color w:val="2C3647"/>
          <w:spacing w:val="0"/>
          <w:w w:val="100"/>
          <w:sz w:val="19"/>
          <w:szCs w:val="19"/>
        </w:rPr>
        <w:t>2</w:t>
      </w:r>
      <w:r>
        <w:rPr>
          <w:rFonts w:ascii="Arial" w:cs="Arial" w:eastAsia="Arial" w:hAnsi="Arial"/>
          <w:b/>
          <w:color w:val="2C3647"/>
          <w:spacing w:val="3"/>
          <w:w w:val="100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-4"/>
          <w:w w:val="100"/>
          <w:sz w:val="19"/>
          <w:szCs w:val="19"/>
        </w:rPr>
        <w:t>(</w:t>
      </w:r>
      <w:r>
        <w:rPr>
          <w:rFonts w:ascii="Arial" w:cs="Arial" w:eastAsia="Arial" w:hAnsi="Arial"/>
          <w:b/>
          <w:color w:val="2C3647"/>
          <w:spacing w:val="0"/>
          <w:w w:val="100"/>
          <w:sz w:val="19"/>
          <w:szCs w:val="19"/>
        </w:rPr>
        <w:t>P</w:t>
      </w:r>
      <w:r>
        <w:rPr>
          <w:rFonts w:ascii="Arial" w:cs="Arial" w:eastAsia="Arial" w:hAnsi="Arial"/>
          <w:b/>
          <w:color w:val="2C3647"/>
          <w:spacing w:val="-1"/>
          <w:w w:val="100"/>
          <w:sz w:val="19"/>
          <w:szCs w:val="19"/>
        </w:rPr>
        <w:t>i</w:t>
      </w:r>
      <w:r>
        <w:rPr>
          <w:rFonts w:ascii="Arial" w:cs="Arial" w:eastAsia="Arial" w:hAnsi="Arial"/>
          <w:b/>
          <w:color w:val="2C3647"/>
          <w:spacing w:val="-1"/>
          <w:w w:val="100"/>
          <w:sz w:val="19"/>
          <w:szCs w:val="19"/>
        </w:rPr>
        <w:t>l</w:t>
      </w:r>
      <w:r>
        <w:rPr>
          <w:rFonts w:ascii="Arial" w:cs="Arial" w:eastAsia="Arial" w:hAnsi="Arial"/>
          <w:b/>
          <w:color w:val="2C3647"/>
          <w:spacing w:val="-1"/>
          <w:w w:val="100"/>
          <w:sz w:val="19"/>
          <w:szCs w:val="19"/>
        </w:rPr>
        <w:t>i</w:t>
      </w:r>
      <w:r>
        <w:rPr>
          <w:rFonts w:ascii="Arial" w:cs="Arial" w:eastAsia="Arial" w:hAnsi="Arial"/>
          <w:b/>
          <w:color w:val="2C3647"/>
          <w:spacing w:val="-1"/>
          <w:w w:val="100"/>
          <w:sz w:val="19"/>
          <w:szCs w:val="19"/>
        </w:rPr>
        <w:t>h</w:t>
      </w:r>
      <w:r>
        <w:rPr>
          <w:rFonts w:ascii="Arial" w:cs="Arial" w:eastAsia="Arial" w:hAnsi="Arial"/>
          <w:b/>
          <w:color w:val="2C3647"/>
          <w:spacing w:val="1"/>
          <w:w w:val="100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0"/>
          <w:w w:val="100"/>
          <w:sz w:val="19"/>
          <w:szCs w:val="19"/>
        </w:rPr>
        <w:t>n</w:t>
      </w:r>
      <w:r>
        <w:rPr>
          <w:rFonts w:ascii="Arial" w:cs="Arial" w:eastAsia="Arial" w:hAnsi="Arial"/>
          <w:b/>
          <w:color w:val="2C3647"/>
          <w:spacing w:val="5"/>
          <w:w w:val="100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-1"/>
          <w:w w:val="100"/>
          <w:sz w:val="19"/>
          <w:szCs w:val="19"/>
        </w:rPr>
        <w:t>G</w:t>
      </w:r>
      <w:r>
        <w:rPr>
          <w:rFonts w:ascii="Arial" w:cs="Arial" w:eastAsia="Arial" w:hAnsi="Arial"/>
          <w:b/>
          <w:color w:val="2C3647"/>
          <w:spacing w:val="1"/>
          <w:w w:val="100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-1"/>
          <w:w w:val="100"/>
          <w:sz w:val="19"/>
          <w:szCs w:val="19"/>
        </w:rPr>
        <w:t>n</w:t>
      </w:r>
      <w:r>
        <w:rPr>
          <w:rFonts w:ascii="Arial" w:cs="Arial" w:eastAsia="Arial" w:hAnsi="Arial"/>
          <w:b/>
          <w:color w:val="2C3647"/>
          <w:spacing w:val="-5"/>
          <w:w w:val="100"/>
          <w:sz w:val="19"/>
          <w:szCs w:val="19"/>
        </w:rPr>
        <w:t>d</w:t>
      </w:r>
      <w:r>
        <w:rPr>
          <w:rFonts w:ascii="Arial" w:cs="Arial" w:eastAsia="Arial" w:hAnsi="Arial"/>
          <w:b/>
          <w:color w:val="2C3647"/>
          <w:spacing w:val="0"/>
          <w:w w:val="100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7"/>
          <w:w w:val="100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0"/>
          <w:w w:val="100"/>
          <w:sz w:val="19"/>
          <w:szCs w:val="19"/>
        </w:rPr>
        <w:t>-</w:t>
      </w:r>
      <w:r>
        <w:rPr>
          <w:rFonts w:ascii="Arial" w:cs="Arial" w:eastAsia="Arial" w:hAnsi="Arial"/>
          <w:b/>
          <w:color w:val="2C3647"/>
          <w:spacing w:val="-4"/>
          <w:w w:val="100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1"/>
          <w:w w:val="100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-1"/>
          <w:w w:val="100"/>
          <w:sz w:val="19"/>
          <w:szCs w:val="19"/>
        </w:rPr>
        <w:t>n</w:t>
      </w:r>
      <w:r>
        <w:rPr>
          <w:rFonts w:ascii="Arial" w:cs="Arial" w:eastAsia="Arial" w:hAnsi="Arial"/>
          <w:b/>
          <w:color w:val="2C3647"/>
          <w:spacing w:val="1"/>
          <w:w w:val="100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-1"/>
          <w:w w:val="100"/>
          <w:sz w:val="19"/>
          <w:szCs w:val="19"/>
        </w:rPr>
        <w:t>l</w:t>
      </w:r>
      <w:r>
        <w:rPr>
          <w:rFonts w:ascii="Arial" w:cs="Arial" w:eastAsia="Arial" w:hAnsi="Arial"/>
          <w:b/>
          <w:color w:val="2C3647"/>
          <w:spacing w:val="-5"/>
          <w:w w:val="100"/>
          <w:sz w:val="19"/>
          <w:szCs w:val="19"/>
        </w:rPr>
        <w:t>i</w:t>
      </w:r>
      <w:r>
        <w:rPr>
          <w:rFonts w:ascii="Arial" w:cs="Arial" w:eastAsia="Arial" w:hAnsi="Arial"/>
          <w:b/>
          <w:color w:val="2C3647"/>
          <w:spacing w:val="1"/>
          <w:w w:val="100"/>
          <w:sz w:val="19"/>
          <w:szCs w:val="19"/>
        </w:rPr>
        <w:t>s</w:t>
      </w:r>
      <w:r>
        <w:rPr>
          <w:rFonts w:ascii="Arial" w:cs="Arial" w:eastAsia="Arial" w:hAnsi="Arial"/>
          <w:b/>
          <w:color w:val="2C3647"/>
          <w:spacing w:val="-1"/>
          <w:w w:val="100"/>
          <w:sz w:val="19"/>
          <w:szCs w:val="19"/>
        </w:rPr>
        <w:t>i</w:t>
      </w:r>
      <w:r>
        <w:rPr>
          <w:rFonts w:ascii="Arial" w:cs="Arial" w:eastAsia="Arial" w:hAnsi="Arial"/>
          <w:b/>
          <w:color w:val="2C3647"/>
          <w:spacing w:val="0"/>
          <w:w w:val="100"/>
          <w:sz w:val="19"/>
          <w:szCs w:val="19"/>
        </w:rPr>
        <w:t>s</w:t>
      </w:r>
      <w:r>
        <w:rPr>
          <w:rFonts w:ascii="Arial" w:cs="Arial" w:eastAsia="Arial" w:hAnsi="Arial"/>
          <w:b/>
          <w:color w:val="2C3647"/>
          <w:spacing w:val="8"/>
          <w:w w:val="100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-4"/>
          <w:w w:val="101"/>
          <w:sz w:val="19"/>
          <w:szCs w:val="19"/>
        </w:rPr>
        <w:t>S</w:t>
      </w:r>
      <w:r>
        <w:rPr>
          <w:rFonts w:ascii="Arial" w:cs="Arial" w:eastAsia="Arial" w:hAnsi="Arial"/>
          <w:b/>
          <w:color w:val="2C3647"/>
          <w:spacing w:val="-5"/>
          <w:w w:val="101"/>
          <w:sz w:val="19"/>
          <w:szCs w:val="19"/>
        </w:rPr>
        <w:t>i</w:t>
      </w:r>
      <w:r>
        <w:rPr>
          <w:rFonts w:ascii="Arial" w:cs="Arial" w:eastAsia="Arial" w:hAnsi="Arial"/>
          <w:b/>
          <w:color w:val="2C3647"/>
          <w:spacing w:val="-3"/>
          <w:w w:val="101"/>
          <w:sz w:val="19"/>
          <w:szCs w:val="19"/>
        </w:rPr>
        <w:t>m</w:t>
      </w:r>
      <w:r>
        <w:rPr>
          <w:rFonts w:ascii="Arial" w:cs="Arial" w:eastAsia="Arial" w:hAnsi="Arial"/>
          <w:b/>
          <w:color w:val="2C3647"/>
          <w:spacing w:val="-5"/>
          <w:w w:val="101"/>
          <w:sz w:val="19"/>
          <w:szCs w:val="19"/>
        </w:rPr>
        <w:t>b</w:t>
      </w:r>
      <w:r>
        <w:rPr>
          <w:rFonts w:ascii="Arial" w:cs="Arial" w:eastAsia="Arial" w:hAnsi="Arial"/>
          <w:b/>
          <w:color w:val="2C3647"/>
          <w:spacing w:val="-5"/>
          <w:w w:val="101"/>
          <w:sz w:val="19"/>
          <w:szCs w:val="19"/>
        </w:rPr>
        <w:t>o</w:t>
      </w:r>
      <w:r>
        <w:rPr>
          <w:rFonts w:ascii="Arial" w:cs="Arial" w:eastAsia="Arial" w:hAnsi="Arial"/>
          <w:b/>
          <w:color w:val="2C3647"/>
          <w:spacing w:val="-1"/>
          <w:w w:val="101"/>
          <w:sz w:val="19"/>
          <w:szCs w:val="19"/>
        </w:rPr>
        <w:t>l</w:t>
      </w:r>
      <w:r>
        <w:rPr>
          <w:rFonts w:ascii="Arial" w:cs="Arial" w:eastAsia="Arial" w:hAnsi="Arial"/>
          <w:b/>
          <w:color w:val="2C3647"/>
          <w:spacing w:val="0"/>
          <w:w w:val="101"/>
          <w:sz w:val="19"/>
          <w:szCs w:val="19"/>
        </w:rPr>
        <w:t>)</w:t>
      </w:r>
      <w:r>
        <w:rPr>
          <w:rFonts w:ascii="Arial" w:cs="Arial" w:eastAsia="Arial" w:hAnsi="Arial"/>
          <w:color w:val="000000"/>
          <w:spacing w:val="0"/>
          <w:w w:val="100"/>
          <w:sz w:val="19"/>
          <w:szCs w:val="19"/>
        </w:rPr>
      </w:r>
    </w:p>
    <w:p>
      <w:pPr>
        <w:rPr>
          <w:sz w:val="12"/>
          <w:szCs w:val="12"/>
        </w:rPr>
        <w:jc w:val="left"/>
        <w:spacing w:before="6" w:line="120" w:lineRule="exact"/>
      </w:pPr>
      <w:r>
        <w:rPr>
          <w:sz w:val="12"/>
          <w:szCs w:val="12"/>
        </w:rPr>
      </w:r>
    </w:p>
    <w:p>
      <w:pPr>
        <w:rPr>
          <w:rFonts w:ascii="Tahoma" w:cs="Tahoma" w:eastAsia="Tahoma" w:hAnsi="Tahoma"/>
          <w:sz w:val="19"/>
          <w:szCs w:val="19"/>
        </w:rPr>
        <w:jc w:val="left"/>
        <w:spacing w:line="308" w:lineRule="auto"/>
        <w:ind w:left="104" w:right="319"/>
      </w:pP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13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W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c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15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5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,</w:t>
      </w:r>
      <w:r>
        <w:rPr>
          <w:rFonts w:ascii="Tahoma" w:cs="Tahoma" w:eastAsia="Tahoma" w:hAnsi="Tahoma"/>
          <w:color w:val="2C3647"/>
          <w:spacing w:val="13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ol</w:t>
      </w:r>
      <w:r>
        <w:rPr>
          <w:rFonts w:ascii="Tahoma" w:cs="Tahoma" w:eastAsia="Tahoma" w:hAnsi="Tahoma"/>
          <w:color w:val="2C3647"/>
          <w:spacing w:val="14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l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h</w:t>
      </w:r>
      <w:r>
        <w:rPr>
          <w:rFonts w:ascii="Tahoma" w:cs="Tahoma" w:eastAsia="Tahoma" w:hAnsi="Tahoma"/>
          <w:color w:val="2C3647"/>
          <w:spacing w:val="15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15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(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♦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)</w:t>
      </w:r>
      <w:r>
        <w:rPr>
          <w:rFonts w:ascii="Tahoma" w:cs="Tahoma" w:eastAsia="Tahoma" w:hAnsi="Tahoma"/>
          <w:color w:val="2C3647"/>
          <w:spacing w:val="9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kan</w:t>
      </w:r>
      <w:r>
        <w:rPr>
          <w:rFonts w:ascii="Tahoma" w:cs="Tahoma" w:eastAsia="Tahoma" w:hAnsi="Tahoma"/>
          <w:color w:val="2C3647"/>
          <w:spacing w:val="19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15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f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14"/>
          <w:w w:val="100"/>
          <w:sz w:val="19"/>
          <w:szCs w:val="19"/>
        </w:rPr>
        <w:t> </w:t>
      </w:r>
      <w:r>
        <w:rPr>
          <w:rFonts w:ascii="Arial" w:cs="Arial" w:eastAsia="Arial" w:hAnsi="Arial"/>
          <w:i/>
          <w:color w:val="2C3647"/>
          <w:spacing w:val="-3"/>
          <w:w w:val="100"/>
          <w:sz w:val="19"/>
          <w:szCs w:val="19"/>
        </w:rPr>
        <w:t>D</w:t>
      </w:r>
      <w:r>
        <w:rPr>
          <w:rFonts w:ascii="Arial" w:cs="Arial" w:eastAsia="Arial" w:hAnsi="Arial"/>
          <w:i/>
          <w:color w:val="2C3647"/>
          <w:spacing w:val="1"/>
          <w:w w:val="100"/>
          <w:sz w:val="19"/>
          <w:szCs w:val="19"/>
        </w:rPr>
        <w:t>e</w:t>
      </w:r>
      <w:r>
        <w:rPr>
          <w:rFonts w:ascii="Arial" w:cs="Arial" w:eastAsia="Arial" w:hAnsi="Arial"/>
          <w:i/>
          <w:color w:val="2C3647"/>
          <w:spacing w:val="-4"/>
          <w:w w:val="100"/>
          <w:sz w:val="19"/>
          <w:szCs w:val="19"/>
        </w:rPr>
        <w:t>c</w:t>
      </w:r>
      <w:r>
        <w:rPr>
          <w:rFonts w:ascii="Arial" w:cs="Arial" w:eastAsia="Arial" w:hAnsi="Arial"/>
          <w:i/>
          <w:color w:val="2C3647"/>
          <w:spacing w:val="1"/>
          <w:w w:val="100"/>
          <w:sz w:val="19"/>
          <w:szCs w:val="19"/>
        </w:rPr>
        <w:t>i</w:t>
      </w:r>
      <w:r>
        <w:rPr>
          <w:rFonts w:ascii="Arial" w:cs="Arial" w:eastAsia="Arial" w:hAnsi="Arial"/>
          <w:i/>
          <w:color w:val="2C3647"/>
          <w:spacing w:val="0"/>
          <w:w w:val="100"/>
          <w:sz w:val="19"/>
          <w:szCs w:val="19"/>
        </w:rPr>
        <w:t>s</w:t>
      </w:r>
      <w:r>
        <w:rPr>
          <w:rFonts w:ascii="Arial" w:cs="Arial" w:eastAsia="Arial" w:hAnsi="Arial"/>
          <w:i/>
          <w:color w:val="2C3647"/>
          <w:spacing w:val="-3"/>
          <w:w w:val="100"/>
          <w:sz w:val="19"/>
          <w:szCs w:val="19"/>
        </w:rPr>
        <w:t>i</w:t>
      </w:r>
      <w:r>
        <w:rPr>
          <w:rFonts w:ascii="Arial" w:cs="Arial" w:eastAsia="Arial" w:hAnsi="Arial"/>
          <w:i/>
          <w:color w:val="2C3647"/>
          <w:spacing w:val="1"/>
          <w:w w:val="100"/>
          <w:sz w:val="19"/>
          <w:szCs w:val="19"/>
        </w:rPr>
        <w:t>o</w:t>
      </w:r>
      <w:r>
        <w:rPr>
          <w:rFonts w:ascii="Arial" w:cs="Arial" w:eastAsia="Arial" w:hAnsi="Arial"/>
          <w:i/>
          <w:color w:val="2C3647"/>
          <w:spacing w:val="0"/>
          <w:w w:val="100"/>
          <w:sz w:val="19"/>
          <w:szCs w:val="19"/>
        </w:rPr>
        <w:t>n</w:t>
      </w:r>
      <w:r>
        <w:rPr>
          <w:rFonts w:ascii="Arial" w:cs="Arial" w:eastAsia="Arial" w:hAnsi="Arial"/>
          <w:i/>
          <w:color w:val="2C3647"/>
          <w:spacing w:val="20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(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il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21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)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.</w:t>
      </w:r>
      <w:r>
        <w:rPr>
          <w:rFonts w:ascii="Tahoma" w:cs="Tahoma" w:eastAsia="Tahoma" w:hAnsi="Tahoma"/>
          <w:color w:val="2C3647"/>
          <w:spacing w:val="22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h</w:t>
      </w:r>
      <w:r>
        <w:rPr>
          <w:rFonts w:ascii="Tahoma" w:cs="Tahoma" w:eastAsia="Tahoma" w:hAnsi="Tahoma"/>
          <w:color w:val="2C3647"/>
          <w:spacing w:val="18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1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-1"/>
          <w:w w:val="101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1"/>
          <w:w w:val="101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-3"/>
          <w:w w:val="101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yat</w:t>
      </w:r>
      <w:r>
        <w:rPr>
          <w:rFonts w:ascii="Tahoma" w:cs="Tahoma" w:eastAsia="Tahoma" w:hAnsi="Tahoma"/>
          <w:color w:val="2C3647"/>
          <w:spacing w:val="-1"/>
          <w:w w:val="10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5"/>
          <w:w w:val="10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ya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3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li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8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9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ka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tik</w:t>
      </w:r>
      <w:r>
        <w:rPr>
          <w:rFonts w:ascii="Tahoma" w:cs="Tahoma" w:eastAsia="Tahoma" w:hAnsi="Tahoma"/>
          <w:color w:val="2C3647"/>
          <w:spacing w:val="11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l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o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ka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ol</w:t>
      </w:r>
      <w:r>
        <w:rPr>
          <w:rFonts w:ascii="Tahoma" w:cs="Tahoma" w:eastAsia="Tahoma" w:hAnsi="Tahoma"/>
          <w:color w:val="2C3647"/>
          <w:spacing w:val="4"/>
          <w:w w:val="100"/>
          <w:sz w:val="19"/>
          <w:szCs w:val="19"/>
        </w:rPr>
        <w:t> </w:t>
      </w:r>
      <w:r>
        <w:rPr>
          <w:rFonts w:ascii="Arial" w:cs="Arial" w:eastAsia="Arial" w:hAnsi="Arial"/>
          <w:i/>
          <w:color w:val="2C3647"/>
          <w:spacing w:val="-3"/>
          <w:w w:val="100"/>
          <w:sz w:val="19"/>
          <w:szCs w:val="19"/>
        </w:rPr>
        <w:t>D</w:t>
      </w:r>
      <w:r>
        <w:rPr>
          <w:rFonts w:ascii="Arial" w:cs="Arial" w:eastAsia="Arial" w:hAnsi="Arial"/>
          <w:i/>
          <w:color w:val="2C3647"/>
          <w:spacing w:val="1"/>
          <w:w w:val="100"/>
          <w:sz w:val="19"/>
          <w:szCs w:val="19"/>
        </w:rPr>
        <w:t>e</w:t>
      </w:r>
      <w:r>
        <w:rPr>
          <w:rFonts w:ascii="Arial" w:cs="Arial" w:eastAsia="Arial" w:hAnsi="Arial"/>
          <w:i/>
          <w:color w:val="2C3647"/>
          <w:spacing w:val="0"/>
          <w:w w:val="100"/>
          <w:sz w:val="19"/>
          <w:szCs w:val="19"/>
        </w:rPr>
        <w:t>c</w:t>
      </w:r>
      <w:r>
        <w:rPr>
          <w:rFonts w:ascii="Arial" w:cs="Arial" w:eastAsia="Arial" w:hAnsi="Arial"/>
          <w:i/>
          <w:color w:val="2C3647"/>
          <w:spacing w:val="-3"/>
          <w:w w:val="100"/>
          <w:sz w:val="19"/>
          <w:szCs w:val="19"/>
        </w:rPr>
        <w:t>i</w:t>
      </w:r>
      <w:r>
        <w:rPr>
          <w:rFonts w:ascii="Arial" w:cs="Arial" w:eastAsia="Arial" w:hAnsi="Arial"/>
          <w:i/>
          <w:color w:val="2C3647"/>
          <w:spacing w:val="0"/>
          <w:w w:val="100"/>
          <w:sz w:val="19"/>
          <w:szCs w:val="19"/>
        </w:rPr>
        <w:t>s</w:t>
      </w:r>
      <w:r>
        <w:rPr>
          <w:rFonts w:ascii="Arial" w:cs="Arial" w:eastAsia="Arial" w:hAnsi="Arial"/>
          <w:i/>
          <w:color w:val="2C3647"/>
          <w:spacing w:val="-3"/>
          <w:w w:val="100"/>
          <w:sz w:val="19"/>
          <w:szCs w:val="19"/>
        </w:rPr>
        <w:t>i</w:t>
      </w:r>
      <w:r>
        <w:rPr>
          <w:rFonts w:ascii="Arial" w:cs="Arial" w:eastAsia="Arial" w:hAnsi="Arial"/>
          <w:i/>
          <w:color w:val="2C3647"/>
          <w:spacing w:val="1"/>
          <w:w w:val="100"/>
          <w:sz w:val="19"/>
          <w:szCs w:val="19"/>
        </w:rPr>
        <w:t>o</w:t>
      </w:r>
      <w:r>
        <w:rPr>
          <w:rFonts w:ascii="Arial" w:cs="Arial" w:eastAsia="Arial" w:hAnsi="Arial"/>
          <w:i/>
          <w:color w:val="2C3647"/>
          <w:spacing w:val="0"/>
          <w:w w:val="100"/>
          <w:sz w:val="19"/>
          <w:szCs w:val="19"/>
        </w:rPr>
        <w:t>n</w:t>
      </w:r>
      <w:r>
        <w:rPr>
          <w:rFonts w:ascii="Arial" w:cs="Arial" w:eastAsia="Arial" w:hAnsi="Arial"/>
          <w:i/>
          <w:color w:val="2C3647"/>
          <w:spacing w:val="4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4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1"/>
          <w:sz w:val="19"/>
          <w:szCs w:val="19"/>
        </w:rPr>
        <w:t>f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l</w:t>
      </w:r>
      <w:r>
        <w:rPr>
          <w:rFonts w:ascii="Tahoma" w:cs="Tahoma" w:eastAsia="Tahoma" w:hAnsi="Tahoma"/>
          <w:color w:val="2C3647"/>
          <w:spacing w:val="-4"/>
          <w:w w:val="101"/>
          <w:sz w:val="19"/>
          <w:szCs w:val="19"/>
        </w:rPr>
        <w:t>o</w:t>
      </w:r>
      <w:r>
        <w:rPr>
          <w:rFonts w:ascii="Tahoma" w:cs="Tahoma" w:eastAsia="Tahoma" w:hAnsi="Tahoma"/>
          <w:color w:val="2C3647"/>
          <w:spacing w:val="1"/>
          <w:w w:val="101"/>
          <w:sz w:val="19"/>
          <w:szCs w:val="19"/>
        </w:rPr>
        <w:t>w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cha</w:t>
      </w:r>
      <w:r>
        <w:rPr>
          <w:rFonts w:ascii="Tahoma" w:cs="Tahoma" w:eastAsia="Tahoma" w:hAnsi="Tahoma"/>
          <w:color w:val="2C3647"/>
          <w:spacing w:val="-2"/>
          <w:w w:val="101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-4"/>
          <w:w w:val="101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?</w:t>
      </w:r>
      <w:r>
        <w:rPr>
          <w:rFonts w:ascii="Tahoma" w:cs="Tahoma" w:eastAsia="Tahoma" w:hAnsi="Tahoma"/>
          <w:color w:val="000000"/>
          <w:spacing w:val="0"/>
          <w:w w:val="100"/>
          <w:sz w:val="19"/>
          <w:szCs w:val="19"/>
        </w:rPr>
      </w:r>
    </w:p>
    <w:p>
      <w:pPr>
        <w:rPr>
          <w:rFonts w:ascii="Tahoma" w:cs="Tahoma" w:eastAsia="Tahoma" w:hAnsi="Tahoma"/>
          <w:sz w:val="18"/>
          <w:szCs w:val="18"/>
        </w:rPr>
        <w:jc w:val="left"/>
        <w:spacing w:before="37"/>
        <w:ind w:left="377"/>
      </w:pPr>
      <w:r>
        <w:rPr>
          <w:rFonts w:ascii="Arial" w:cs="Arial" w:eastAsia="Arial" w:hAnsi="Arial"/>
          <w:b/>
          <w:color w:val="2A6BAE"/>
          <w:spacing w:val="4"/>
          <w:w w:val="100"/>
          <w:sz w:val="18"/>
          <w:szCs w:val="18"/>
        </w:rPr>
        <w:t>A</w:t>
      </w:r>
      <w:r>
        <w:rPr>
          <w:rFonts w:ascii="Arial" w:cs="Arial" w:eastAsia="Arial" w:hAnsi="Arial"/>
          <w:b/>
          <w:color w:val="2A6BAE"/>
          <w:spacing w:val="0"/>
          <w:w w:val="100"/>
          <w:sz w:val="18"/>
          <w:szCs w:val="18"/>
        </w:rPr>
        <w:t>.</w:t>
      </w:r>
      <w:r>
        <w:rPr>
          <w:rFonts w:ascii="Arial" w:cs="Arial" w:eastAsia="Arial" w:hAnsi="Arial"/>
          <w:b/>
          <w:color w:val="2A6BAE"/>
          <w:spacing w:val="0"/>
          <w:w w:val="100"/>
          <w:sz w:val="18"/>
          <w:szCs w:val="18"/>
        </w:rPr>
        <w:t> </w:t>
      </w:r>
      <w:r>
        <w:rPr>
          <w:rFonts w:ascii="Arial" w:cs="Arial" w:eastAsia="Arial" w:hAnsi="Arial"/>
          <w:b/>
          <w:color w:val="2A6BAE"/>
          <w:spacing w:val="36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M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n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r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m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-2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m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s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u</w:t>
      </w:r>
      <w:r>
        <w:rPr>
          <w:rFonts w:ascii="Tahoma" w:cs="Tahoma" w:eastAsia="Tahoma" w:hAnsi="Tahoma"/>
          <w:color w:val="2C3647"/>
          <w:spacing w:val="-2"/>
          <w:w w:val="100"/>
          <w:sz w:val="18"/>
          <w:szCs w:val="18"/>
        </w:rPr>
        <w:t>k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n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d</w:t>
      </w:r>
      <w:r>
        <w:rPr>
          <w:rFonts w:ascii="Tahoma" w:cs="Tahoma" w:eastAsia="Tahoma" w:hAnsi="Tahoma"/>
          <w:color w:val="2C3647"/>
          <w:spacing w:val="2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-4"/>
          <w:w w:val="100"/>
          <w:sz w:val="18"/>
          <w:szCs w:val="18"/>
        </w:rPr>
        <w:t>t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2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sz w:val="18"/>
          <w:szCs w:val="18"/>
        </w:rPr>
        <w:t>v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r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b</w:t>
      </w:r>
      <w:r>
        <w:rPr>
          <w:rFonts w:ascii="Tahoma" w:cs="Tahoma" w:eastAsia="Tahoma" w:hAnsi="Tahoma"/>
          <w:color w:val="2C3647"/>
          <w:spacing w:val="2"/>
          <w:w w:val="100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l</w:t>
      </w:r>
      <w:r>
        <w:rPr>
          <w:rFonts w:ascii="Tahoma" w:cs="Tahoma" w:eastAsia="Tahoma" w:hAnsi="Tahoma"/>
          <w:color w:val="2C3647"/>
          <w:spacing w:val="-5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d</w:t>
      </w:r>
      <w:r>
        <w:rPr>
          <w:rFonts w:ascii="Tahoma" w:cs="Tahoma" w:eastAsia="Tahoma" w:hAnsi="Tahoma"/>
          <w:color w:val="2C3647"/>
          <w:spacing w:val="2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p</w:t>
      </w:r>
      <w:r>
        <w:rPr>
          <w:rFonts w:ascii="Tahoma" w:cs="Tahoma" w:eastAsia="Tahoma" w:hAnsi="Tahoma"/>
          <w:color w:val="2C3647"/>
          <w:spacing w:val="2"/>
          <w:w w:val="100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ngguna</w:t>
      </w:r>
      <w:r>
        <w:rPr>
          <w:rFonts w:ascii="Tahoma" w:cs="Tahoma" w:eastAsia="Tahoma" w:hAnsi="Tahoma"/>
          <w:color w:val="2C3647"/>
          <w:spacing w:val="-3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t</w:t>
      </w:r>
      <w:r>
        <w:rPr>
          <w:rFonts w:ascii="Tahoma" w:cs="Tahoma" w:eastAsia="Tahoma" w:hAnsi="Tahoma"/>
          <w:color w:val="2C3647"/>
          <w:spacing w:val="-3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npa</w:t>
      </w:r>
      <w:r>
        <w:rPr>
          <w:rFonts w:ascii="Tahoma" w:cs="Tahoma" w:eastAsia="Tahoma" w:hAnsi="Tahoma"/>
          <w:color w:val="2C3647"/>
          <w:spacing w:val="-2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d</w:t>
      </w:r>
      <w:r>
        <w:rPr>
          <w:rFonts w:ascii="Tahoma" w:cs="Tahoma" w:eastAsia="Tahoma" w:hAnsi="Tahoma"/>
          <w:color w:val="2C3647"/>
          <w:spacing w:val="2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n</w:t>
      </w:r>
      <w:r>
        <w:rPr>
          <w:rFonts w:ascii="Tahoma" w:cs="Tahoma" w:eastAsia="Tahoma" w:hAnsi="Tahoma"/>
          <w:color w:val="2C3647"/>
          <w:spacing w:val="-2"/>
          <w:w w:val="100"/>
          <w:sz w:val="18"/>
          <w:szCs w:val="18"/>
        </w:rPr>
        <w:t>y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2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-2"/>
          <w:w w:val="100"/>
          <w:sz w:val="18"/>
          <w:szCs w:val="18"/>
        </w:rPr>
        <w:t>v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l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u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si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-6"/>
          <w:w w:val="100"/>
          <w:sz w:val="18"/>
          <w:szCs w:val="18"/>
        </w:rPr>
        <w:t>k</w:t>
      </w:r>
      <w:r>
        <w:rPr>
          <w:rFonts w:ascii="Tahoma" w:cs="Tahoma" w:eastAsia="Tahoma" w:hAnsi="Tahoma"/>
          <w:color w:val="2C3647"/>
          <w:spacing w:val="-2"/>
          <w:w w:val="100"/>
          <w:sz w:val="18"/>
          <w:szCs w:val="18"/>
        </w:rPr>
        <w:t>o</w:t>
      </w:r>
      <w:r>
        <w:rPr>
          <w:rFonts w:ascii="Tahoma" w:cs="Tahoma" w:eastAsia="Tahoma" w:hAnsi="Tahoma"/>
          <w:color w:val="2C3647"/>
          <w:spacing w:val="-4"/>
          <w:w w:val="100"/>
          <w:sz w:val="18"/>
          <w:szCs w:val="18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d</w:t>
      </w:r>
      <w:r>
        <w:rPr>
          <w:rFonts w:ascii="Tahoma" w:cs="Tahoma" w:eastAsia="Tahoma" w:hAnsi="Tahoma"/>
          <w:color w:val="2C3647"/>
          <w:spacing w:val="-5"/>
          <w:w w:val="100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s</w:t>
      </w:r>
      <w:r>
        <w:rPr>
          <w:rFonts w:ascii="Tahoma" w:cs="Tahoma" w:eastAsia="Tahoma" w:hAnsi="Tahoma"/>
          <w:color w:val="2C3647"/>
          <w:spacing w:val="-6"/>
          <w:w w:val="100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.</w:t>
      </w:r>
      <w:r>
        <w:rPr>
          <w:rFonts w:ascii="Tahoma" w:cs="Tahoma" w:eastAsia="Tahoma" w:hAnsi="Tahoma"/>
          <w:color w:val="000000"/>
          <w:spacing w:val="0"/>
          <w:w w:val="100"/>
          <w:sz w:val="18"/>
          <w:szCs w:val="18"/>
        </w:rPr>
      </w:r>
    </w:p>
    <w:p>
      <w:pPr>
        <w:rPr>
          <w:rFonts w:ascii="Tahoma" w:cs="Tahoma" w:eastAsia="Tahoma" w:hAnsi="Tahoma"/>
          <w:sz w:val="18"/>
          <w:szCs w:val="18"/>
        </w:rPr>
        <w:jc w:val="left"/>
        <w:spacing w:before="69"/>
        <w:ind w:left="377"/>
      </w:pPr>
      <w:r>
        <w:rPr>
          <w:rFonts w:ascii="Arial" w:cs="Arial" w:eastAsia="Arial" w:hAnsi="Arial"/>
          <w:b/>
          <w:color w:val="2A6BAE"/>
          <w:spacing w:val="4"/>
          <w:w w:val="100"/>
          <w:sz w:val="18"/>
          <w:szCs w:val="18"/>
        </w:rPr>
        <w:t>B</w:t>
      </w:r>
      <w:r>
        <w:rPr>
          <w:rFonts w:ascii="Arial" w:cs="Arial" w:eastAsia="Arial" w:hAnsi="Arial"/>
          <w:b/>
          <w:color w:val="2A6BAE"/>
          <w:spacing w:val="0"/>
          <w:w w:val="100"/>
          <w:sz w:val="18"/>
          <w:szCs w:val="18"/>
        </w:rPr>
        <w:t>.</w:t>
      </w:r>
      <w:r>
        <w:rPr>
          <w:rFonts w:ascii="Arial" w:cs="Arial" w:eastAsia="Arial" w:hAnsi="Arial"/>
          <w:b/>
          <w:color w:val="2A6BAE"/>
          <w:spacing w:val="0"/>
          <w:w w:val="100"/>
          <w:sz w:val="18"/>
          <w:szCs w:val="18"/>
        </w:rPr>
        <w:t> </w:t>
      </w:r>
      <w:r>
        <w:rPr>
          <w:rFonts w:ascii="Arial" w:cs="Arial" w:eastAsia="Arial" w:hAnsi="Arial"/>
          <w:b/>
          <w:color w:val="2A6BAE"/>
          <w:spacing w:val="36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M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m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l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-2"/>
          <w:w w:val="100"/>
          <w:sz w:val="18"/>
          <w:szCs w:val="18"/>
        </w:rPr>
        <w:t>k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-9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s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tu</w:t>
      </w:r>
      <w:r>
        <w:rPr>
          <w:rFonts w:ascii="Tahoma" w:cs="Tahoma" w:eastAsia="Tahoma" w:hAnsi="Tahoma"/>
          <w:color w:val="2C3647"/>
          <w:spacing w:val="-5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j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l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ur</w:t>
      </w:r>
      <w:r>
        <w:rPr>
          <w:rFonts w:ascii="Tahoma" w:cs="Tahoma" w:eastAsia="Tahoma" w:hAnsi="Tahoma"/>
          <w:color w:val="2C3647"/>
          <w:spacing w:val="-8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m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s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u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k</w:t>
      </w:r>
      <w:r>
        <w:rPr>
          <w:rFonts w:ascii="Tahoma" w:cs="Tahoma" w:eastAsia="Tahoma" w:hAnsi="Tahoma"/>
          <w:color w:val="2C3647"/>
          <w:spacing w:val="-5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d</w:t>
      </w:r>
      <w:r>
        <w:rPr>
          <w:rFonts w:ascii="Tahoma" w:cs="Tahoma" w:eastAsia="Tahoma" w:hAnsi="Tahoma"/>
          <w:color w:val="2C3647"/>
          <w:spacing w:val="2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n</w:t>
      </w:r>
      <w:r>
        <w:rPr>
          <w:rFonts w:ascii="Tahoma" w:cs="Tahoma" w:eastAsia="Tahoma" w:hAnsi="Tahoma"/>
          <w:color w:val="2C3647"/>
          <w:spacing w:val="-8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m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3"/>
          <w:w w:val="100"/>
          <w:sz w:val="18"/>
          <w:szCs w:val="18"/>
        </w:rPr>
        <w:t>n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m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l</w:t>
      </w:r>
      <w:r>
        <w:rPr>
          <w:rFonts w:ascii="Tahoma" w:cs="Tahoma" w:eastAsia="Tahoma" w:hAnsi="Tahoma"/>
          <w:color w:val="2C3647"/>
          <w:spacing w:val="-8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dua</w:t>
      </w:r>
      <w:r>
        <w:rPr>
          <w:rFonts w:ascii="Tahoma" w:cs="Tahoma" w:eastAsia="Tahoma" w:hAnsi="Tahoma"/>
          <w:color w:val="2C3647"/>
          <w:spacing w:val="-6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j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l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ur</w:t>
      </w:r>
      <w:r>
        <w:rPr>
          <w:rFonts w:ascii="Tahoma" w:cs="Tahoma" w:eastAsia="Tahoma" w:hAnsi="Tahoma"/>
          <w:color w:val="2C3647"/>
          <w:spacing w:val="-5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sz w:val="18"/>
          <w:szCs w:val="18"/>
        </w:rPr>
        <w:t>k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3"/>
          <w:w w:val="100"/>
          <w:sz w:val="18"/>
          <w:szCs w:val="18"/>
        </w:rPr>
        <w:t>l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u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r</w:t>
      </w:r>
      <w:r>
        <w:rPr>
          <w:rFonts w:ascii="Tahoma" w:cs="Tahoma" w:eastAsia="Tahoma" w:hAnsi="Tahoma"/>
          <w:color w:val="2C3647"/>
          <w:spacing w:val="-4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(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s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p</w:t>
      </w:r>
      <w:r>
        <w:rPr>
          <w:rFonts w:ascii="Tahoma" w:cs="Tahoma" w:eastAsia="Tahoma" w:hAnsi="Tahoma"/>
          <w:color w:val="2C3647"/>
          <w:spacing w:val="2"/>
          <w:w w:val="100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ti</w:t>
      </w:r>
      <w:r>
        <w:rPr>
          <w:rFonts w:ascii="Tahoma" w:cs="Tahoma" w:eastAsia="Tahoma" w:hAnsi="Tahoma"/>
          <w:color w:val="2C3647"/>
          <w:spacing w:val="-9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Y</w:t>
      </w:r>
      <w:r>
        <w:rPr>
          <w:rFonts w:ascii="Tahoma" w:cs="Tahoma" w:eastAsia="Tahoma" w:hAnsi="Tahoma"/>
          <w:color w:val="2C3647"/>
          <w:spacing w:val="2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/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T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d</w:t>
      </w:r>
      <w:r>
        <w:rPr>
          <w:rFonts w:ascii="Tahoma" w:cs="Tahoma" w:eastAsia="Tahoma" w:hAnsi="Tahoma"/>
          <w:color w:val="2C3647"/>
          <w:spacing w:val="2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-2"/>
          <w:w w:val="100"/>
          <w:sz w:val="18"/>
          <w:szCs w:val="18"/>
        </w:rPr>
        <w:t>k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)</w:t>
      </w:r>
      <w:r>
        <w:rPr>
          <w:rFonts w:ascii="Tahoma" w:cs="Tahoma" w:eastAsia="Tahoma" w:hAnsi="Tahoma"/>
          <w:color w:val="2C3647"/>
          <w:spacing w:val="-9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b</w:t>
      </w:r>
      <w:r>
        <w:rPr>
          <w:rFonts w:ascii="Tahoma" w:cs="Tahoma" w:eastAsia="Tahoma" w:hAnsi="Tahoma"/>
          <w:color w:val="2C3647"/>
          <w:spacing w:val="2"/>
          <w:w w:val="100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d</w:t>
      </w:r>
      <w:r>
        <w:rPr>
          <w:rFonts w:ascii="Tahoma" w:cs="Tahoma" w:eastAsia="Tahoma" w:hAnsi="Tahoma"/>
          <w:color w:val="2C3647"/>
          <w:spacing w:val="2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s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r</w:t>
      </w:r>
      <w:r>
        <w:rPr>
          <w:rFonts w:ascii="Tahoma" w:cs="Tahoma" w:eastAsia="Tahoma" w:hAnsi="Tahoma"/>
          <w:color w:val="2C3647"/>
          <w:spacing w:val="-2"/>
          <w:w w:val="100"/>
          <w:sz w:val="18"/>
          <w:szCs w:val="18"/>
        </w:rPr>
        <w:t>k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n</w:t>
      </w:r>
      <w:r>
        <w:rPr>
          <w:rFonts w:ascii="Tahoma" w:cs="Tahoma" w:eastAsia="Tahoma" w:hAnsi="Tahoma"/>
          <w:color w:val="2C3647"/>
          <w:spacing w:val="-8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h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s</w:t>
      </w:r>
      <w:r>
        <w:rPr>
          <w:rFonts w:ascii="Tahoma" w:cs="Tahoma" w:eastAsia="Tahoma" w:hAnsi="Tahoma"/>
          <w:color w:val="2C3647"/>
          <w:spacing w:val="2"/>
          <w:w w:val="100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l</w:t>
      </w:r>
      <w:r>
        <w:rPr>
          <w:rFonts w:ascii="Tahoma" w:cs="Tahoma" w:eastAsia="Tahoma" w:hAnsi="Tahoma"/>
          <w:color w:val="2C3647"/>
          <w:spacing w:val="-5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-2"/>
          <w:w w:val="100"/>
          <w:sz w:val="18"/>
          <w:szCs w:val="18"/>
        </w:rPr>
        <w:t>v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l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u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si</w:t>
      </w:r>
      <w:r>
        <w:rPr>
          <w:rFonts w:ascii="Tahoma" w:cs="Tahoma" w:eastAsia="Tahoma" w:hAnsi="Tahoma"/>
          <w:color w:val="2C3647"/>
          <w:spacing w:val="-5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sz w:val="18"/>
          <w:szCs w:val="18"/>
        </w:rPr>
        <w:t>k</w:t>
      </w:r>
      <w:r>
        <w:rPr>
          <w:rFonts w:ascii="Tahoma" w:cs="Tahoma" w:eastAsia="Tahoma" w:hAnsi="Tahoma"/>
          <w:color w:val="2C3647"/>
          <w:spacing w:val="2"/>
          <w:w w:val="100"/>
          <w:sz w:val="18"/>
          <w:szCs w:val="18"/>
        </w:rPr>
        <w:t>o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nd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s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/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-2"/>
          <w:w w:val="100"/>
          <w:sz w:val="18"/>
          <w:szCs w:val="18"/>
        </w:rPr>
        <w:t>k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sp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r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si</w:t>
      </w:r>
      <w:r>
        <w:rPr>
          <w:rFonts w:ascii="Tahoma" w:cs="Tahoma" w:eastAsia="Tahoma" w:hAnsi="Tahoma"/>
          <w:color w:val="2C3647"/>
          <w:spacing w:val="-5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l</w:t>
      </w:r>
      <w:r>
        <w:rPr>
          <w:rFonts w:ascii="Tahoma" w:cs="Tahoma" w:eastAsia="Tahoma" w:hAnsi="Tahoma"/>
          <w:color w:val="2C3647"/>
          <w:spacing w:val="-2"/>
          <w:w w:val="100"/>
          <w:sz w:val="18"/>
          <w:szCs w:val="18"/>
        </w:rPr>
        <w:t>o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g</w:t>
      </w:r>
      <w:r>
        <w:rPr>
          <w:rFonts w:ascii="Tahoma" w:cs="Tahoma" w:eastAsia="Tahoma" w:hAnsi="Tahoma"/>
          <w:color w:val="2C3647"/>
          <w:spacing w:val="-5"/>
          <w:w w:val="100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-2"/>
          <w:w w:val="100"/>
          <w:sz w:val="18"/>
          <w:szCs w:val="18"/>
        </w:rPr>
        <w:t>k</w:t>
      </w:r>
      <w:r>
        <w:rPr>
          <w:rFonts w:ascii="Tahoma" w:cs="Tahoma" w:eastAsia="Tahoma" w:hAnsi="Tahoma"/>
          <w:color w:val="2C3647"/>
          <w:spacing w:val="-3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.</w:t>
      </w:r>
      <w:r>
        <w:rPr>
          <w:rFonts w:ascii="Tahoma" w:cs="Tahoma" w:eastAsia="Tahoma" w:hAnsi="Tahoma"/>
          <w:color w:val="000000"/>
          <w:spacing w:val="0"/>
          <w:w w:val="100"/>
          <w:sz w:val="18"/>
          <w:szCs w:val="18"/>
        </w:rPr>
      </w:r>
    </w:p>
    <w:p>
      <w:pPr>
        <w:rPr>
          <w:rFonts w:ascii="Tahoma" w:cs="Tahoma" w:eastAsia="Tahoma" w:hAnsi="Tahoma"/>
          <w:sz w:val="18"/>
          <w:szCs w:val="18"/>
        </w:rPr>
        <w:jc w:val="left"/>
        <w:spacing w:before="73"/>
        <w:ind w:left="377"/>
      </w:pPr>
      <w:r>
        <w:rPr>
          <w:rFonts w:ascii="Arial" w:cs="Arial" w:eastAsia="Arial" w:hAnsi="Arial"/>
          <w:b/>
          <w:color w:val="2A6BAE"/>
          <w:spacing w:val="4"/>
          <w:w w:val="100"/>
          <w:sz w:val="18"/>
          <w:szCs w:val="18"/>
        </w:rPr>
        <w:t>C</w:t>
      </w:r>
      <w:r>
        <w:rPr>
          <w:rFonts w:ascii="Arial" w:cs="Arial" w:eastAsia="Arial" w:hAnsi="Arial"/>
          <w:b/>
          <w:color w:val="2A6BAE"/>
          <w:spacing w:val="0"/>
          <w:w w:val="100"/>
          <w:sz w:val="18"/>
          <w:szCs w:val="18"/>
        </w:rPr>
        <w:t>.</w:t>
      </w:r>
      <w:r>
        <w:rPr>
          <w:rFonts w:ascii="Arial" w:cs="Arial" w:eastAsia="Arial" w:hAnsi="Arial"/>
          <w:b/>
          <w:color w:val="2A6BAE"/>
          <w:spacing w:val="0"/>
          <w:w w:val="100"/>
          <w:sz w:val="18"/>
          <w:szCs w:val="18"/>
        </w:rPr>
        <w:t> </w:t>
      </w:r>
      <w:r>
        <w:rPr>
          <w:rFonts w:ascii="Arial" w:cs="Arial" w:eastAsia="Arial" w:hAnsi="Arial"/>
          <w:b/>
          <w:color w:val="2A6BAE"/>
          <w:spacing w:val="36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M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n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j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l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n</w:t>
      </w:r>
      <w:r>
        <w:rPr>
          <w:rFonts w:ascii="Tahoma" w:cs="Tahoma" w:eastAsia="Tahoma" w:hAnsi="Tahoma"/>
          <w:color w:val="2C3647"/>
          <w:spacing w:val="-2"/>
          <w:w w:val="100"/>
          <w:sz w:val="18"/>
          <w:szCs w:val="18"/>
        </w:rPr>
        <w:t>k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n</w:t>
      </w:r>
      <w:r>
        <w:rPr>
          <w:rFonts w:ascii="Tahoma" w:cs="Tahoma" w:eastAsia="Tahoma" w:hAnsi="Tahoma"/>
          <w:color w:val="2C3647"/>
          <w:spacing w:val="-7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sz w:val="18"/>
          <w:szCs w:val="18"/>
        </w:rPr>
        <w:t>o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p</w:t>
      </w:r>
      <w:r>
        <w:rPr>
          <w:rFonts w:ascii="Tahoma" w:cs="Tahoma" w:eastAsia="Tahoma" w:hAnsi="Tahoma"/>
          <w:color w:val="2C3647"/>
          <w:spacing w:val="2"/>
          <w:w w:val="100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r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si</w:t>
      </w:r>
      <w:r>
        <w:rPr>
          <w:rFonts w:ascii="Tahoma" w:cs="Tahoma" w:eastAsia="Tahoma" w:hAnsi="Tahoma"/>
          <w:color w:val="2C3647"/>
          <w:spacing w:val="-9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r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tm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t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-2"/>
          <w:w w:val="100"/>
          <w:sz w:val="18"/>
          <w:szCs w:val="18"/>
        </w:rPr>
        <w:t>k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-6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d</w:t>
      </w:r>
      <w:r>
        <w:rPr>
          <w:rFonts w:ascii="Tahoma" w:cs="Tahoma" w:eastAsia="Tahoma" w:hAnsi="Tahoma"/>
          <w:color w:val="2C3647"/>
          <w:spacing w:val="2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n</w:t>
      </w:r>
      <w:r>
        <w:rPr>
          <w:rFonts w:ascii="Tahoma" w:cs="Tahoma" w:eastAsia="Tahoma" w:hAnsi="Tahoma"/>
          <w:color w:val="2C3647"/>
          <w:spacing w:val="-8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m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n</w:t>
      </w:r>
      <w:r>
        <w:rPr>
          <w:rFonts w:ascii="Tahoma" w:cs="Tahoma" w:eastAsia="Tahoma" w:hAnsi="Tahoma"/>
          <w:color w:val="2C3647"/>
          <w:spacing w:val="-2"/>
          <w:w w:val="100"/>
          <w:sz w:val="18"/>
          <w:szCs w:val="18"/>
        </w:rPr>
        <w:t>y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m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p</w:t>
      </w:r>
      <w:r>
        <w:rPr>
          <w:rFonts w:ascii="Tahoma" w:cs="Tahoma" w:eastAsia="Tahoma" w:hAnsi="Tahoma"/>
          <w:color w:val="2C3647"/>
          <w:spacing w:val="2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n</w:t>
      </w:r>
      <w:r>
        <w:rPr>
          <w:rFonts w:ascii="Tahoma" w:cs="Tahoma" w:eastAsia="Tahoma" w:hAnsi="Tahoma"/>
          <w:color w:val="2C3647"/>
          <w:spacing w:val="-8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h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s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l</w:t>
      </w:r>
      <w:r>
        <w:rPr>
          <w:rFonts w:ascii="Tahoma" w:cs="Tahoma" w:eastAsia="Tahoma" w:hAnsi="Tahoma"/>
          <w:color w:val="2C3647"/>
          <w:spacing w:val="-9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p</w:t>
      </w:r>
      <w:r>
        <w:rPr>
          <w:rFonts w:ascii="Tahoma" w:cs="Tahoma" w:eastAsia="Tahoma" w:hAnsi="Tahoma"/>
          <w:color w:val="2C3647"/>
          <w:spacing w:val="2"/>
          <w:w w:val="100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h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4"/>
          <w:w w:val="100"/>
          <w:sz w:val="18"/>
          <w:szCs w:val="18"/>
        </w:rPr>
        <w:t>t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u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g</w:t>
      </w:r>
      <w:r>
        <w:rPr>
          <w:rFonts w:ascii="Tahoma" w:cs="Tahoma" w:eastAsia="Tahoma" w:hAnsi="Tahoma"/>
          <w:color w:val="2C3647"/>
          <w:spacing w:val="2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n</w:t>
      </w:r>
      <w:r>
        <w:rPr>
          <w:rFonts w:ascii="Tahoma" w:cs="Tahoma" w:eastAsia="Tahoma" w:hAnsi="Tahoma"/>
          <w:color w:val="2C3647"/>
          <w:spacing w:val="-8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sz w:val="18"/>
          <w:szCs w:val="18"/>
        </w:rPr>
        <w:t>k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-7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d</w:t>
      </w:r>
      <w:r>
        <w:rPr>
          <w:rFonts w:ascii="Tahoma" w:cs="Tahoma" w:eastAsia="Tahoma" w:hAnsi="Tahoma"/>
          <w:color w:val="2C3647"/>
          <w:spacing w:val="2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l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m</w:t>
      </w:r>
      <w:r>
        <w:rPr>
          <w:rFonts w:ascii="Tahoma" w:cs="Tahoma" w:eastAsia="Tahoma" w:hAnsi="Tahoma"/>
          <w:color w:val="2C3647"/>
          <w:spacing w:val="-6"/>
          <w:w w:val="100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-3"/>
          <w:w w:val="100"/>
          <w:sz w:val="18"/>
          <w:szCs w:val="18"/>
        </w:rPr>
        <w:t>m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1"/>
          <w:w w:val="100"/>
          <w:sz w:val="18"/>
          <w:szCs w:val="18"/>
        </w:rPr>
        <w:t>m</w:t>
      </w:r>
      <w:r>
        <w:rPr>
          <w:rFonts w:ascii="Tahoma" w:cs="Tahoma" w:eastAsia="Tahoma" w:hAnsi="Tahoma"/>
          <w:color w:val="2C3647"/>
          <w:spacing w:val="-6"/>
          <w:w w:val="100"/>
          <w:sz w:val="18"/>
          <w:szCs w:val="18"/>
        </w:rPr>
        <w:t>o</w:t>
      </w:r>
      <w:r>
        <w:rPr>
          <w:rFonts w:ascii="Tahoma" w:cs="Tahoma" w:eastAsia="Tahoma" w:hAnsi="Tahoma"/>
          <w:color w:val="2C3647"/>
          <w:spacing w:val="-1"/>
          <w:w w:val="100"/>
          <w:sz w:val="18"/>
          <w:szCs w:val="18"/>
        </w:rPr>
        <w:t>r</w:t>
      </w:r>
      <w:r>
        <w:rPr>
          <w:rFonts w:ascii="Tahoma" w:cs="Tahoma" w:eastAsia="Tahoma" w:hAnsi="Tahoma"/>
          <w:color w:val="2C3647"/>
          <w:spacing w:val="-5"/>
          <w:w w:val="100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0"/>
          <w:w w:val="100"/>
          <w:sz w:val="18"/>
          <w:szCs w:val="18"/>
        </w:rPr>
        <w:t>.</w:t>
      </w:r>
      <w:r>
        <w:rPr>
          <w:rFonts w:ascii="Tahoma" w:cs="Tahoma" w:eastAsia="Tahoma" w:hAnsi="Tahoma"/>
          <w:color w:val="000000"/>
          <w:spacing w:val="0"/>
          <w:w w:val="100"/>
          <w:sz w:val="18"/>
          <w:szCs w:val="18"/>
        </w:rPr>
      </w:r>
    </w:p>
    <w:p>
      <w:pPr>
        <w:rPr>
          <w:rFonts w:ascii="Tahoma" w:cs="Tahoma" w:eastAsia="Tahoma" w:hAnsi="Tahoma"/>
          <w:sz w:val="18"/>
          <w:szCs w:val="18"/>
        </w:rPr>
        <w:jc w:val="left"/>
        <w:spacing w:before="69" w:line="200" w:lineRule="exact"/>
        <w:ind w:left="377"/>
      </w:pPr>
      <w:r>
        <w:rPr>
          <w:rFonts w:ascii="Arial" w:cs="Arial" w:eastAsia="Arial" w:hAnsi="Arial"/>
          <w:b/>
          <w:color w:val="2A6BAE"/>
          <w:spacing w:val="4"/>
          <w:w w:val="100"/>
          <w:position w:val="-1"/>
          <w:sz w:val="18"/>
          <w:szCs w:val="18"/>
        </w:rPr>
        <w:t>D</w:t>
      </w:r>
      <w:r>
        <w:rPr>
          <w:rFonts w:ascii="Arial" w:cs="Arial" w:eastAsia="Arial" w:hAnsi="Arial"/>
          <w:b/>
          <w:color w:val="2A6BAE"/>
          <w:spacing w:val="0"/>
          <w:w w:val="100"/>
          <w:position w:val="-1"/>
          <w:sz w:val="18"/>
          <w:szCs w:val="18"/>
        </w:rPr>
        <w:t>.</w:t>
      </w:r>
      <w:r>
        <w:rPr>
          <w:rFonts w:ascii="Arial" w:cs="Arial" w:eastAsia="Arial" w:hAnsi="Arial"/>
          <w:b/>
          <w:color w:val="2A6BAE"/>
          <w:spacing w:val="0"/>
          <w:w w:val="100"/>
          <w:position w:val="-1"/>
          <w:sz w:val="18"/>
          <w:szCs w:val="18"/>
        </w:rPr>
        <w:t> </w:t>
      </w:r>
      <w:r>
        <w:rPr>
          <w:rFonts w:ascii="Arial" w:cs="Arial" w:eastAsia="Arial" w:hAnsi="Arial"/>
          <w:b/>
          <w:color w:val="2A6BAE"/>
          <w:spacing w:val="36"/>
          <w:w w:val="100"/>
          <w:position w:val="-1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1"/>
          <w:w w:val="100"/>
          <w:position w:val="-1"/>
          <w:sz w:val="18"/>
          <w:szCs w:val="18"/>
        </w:rPr>
        <w:t>M</w:t>
      </w:r>
      <w:r>
        <w:rPr>
          <w:rFonts w:ascii="Tahoma" w:cs="Tahoma" w:eastAsia="Tahoma" w:hAnsi="Tahoma"/>
          <w:color w:val="2C3647"/>
          <w:spacing w:val="1"/>
          <w:w w:val="100"/>
          <w:position w:val="-1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n</w:t>
      </w:r>
      <w:r>
        <w:rPr>
          <w:rFonts w:ascii="Tahoma" w:cs="Tahoma" w:eastAsia="Tahoma" w:hAnsi="Tahoma"/>
          <w:color w:val="2C3647"/>
          <w:spacing w:val="1"/>
          <w:w w:val="100"/>
          <w:position w:val="-1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nd</w:t>
      </w:r>
      <w:r>
        <w:rPr>
          <w:rFonts w:ascii="Tahoma" w:cs="Tahoma" w:eastAsia="Tahoma" w:hAnsi="Tahoma"/>
          <w:color w:val="2C3647"/>
          <w:spacing w:val="1"/>
          <w:w w:val="100"/>
          <w:position w:val="-1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-8"/>
          <w:w w:val="100"/>
          <w:position w:val="-1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t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t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k</w:t>
      </w:r>
      <w:r>
        <w:rPr>
          <w:rFonts w:ascii="Tahoma" w:cs="Tahoma" w:eastAsia="Tahoma" w:hAnsi="Tahoma"/>
          <w:color w:val="2C3647"/>
          <w:spacing w:val="-10"/>
          <w:w w:val="100"/>
          <w:position w:val="-1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1"/>
          <w:w w:val="100"/>
          <w:position w:val="-1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-2"/>
          <w:w w:val="100"/>
          <w:position w:val="-1"/>
          <w:sz w:val="18"/>
          <w:szCs w:val="18"/>
        </w:rPr>
        <w:t>w</w:t>
      </w:r>
      <w:r>
        <w:rPr>
          <w:rFonts w:ascii="Tahoma" w:cs="Tahoma" w:eastAsia="Tahoma" w:hAnsi="Tahoma"/>
          <w:color w:val="2C3647"/>
          <w:spacing w:val="1"/>
          <w:w w:val="100"/>
          <w:position w:val="-1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l</w:t>
      </w:r>
      <w:r>
        <w:rPr>
          <w:rFonts w:ascii="Tahoma" w:cs="Tahoma" w:eastAsia="Tahoma" w:hAnsi="Tahoma"/>
          <w:color w:val="2C3647"/>
          <w:spacing w:val="-8"/>
          <w:w w:val="100"/>
          <w:position w:val="-1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d</w:t>
      </w:r>
      <w:r>
        <w:rPr>
          <w:rFonts w:ascii="Tahoma" w:cs="Tahoma" w:eastAsia="Tahoma" w:hAnsi="Tahoma"/>
          <w:color w:val="2C3647"/>
          <w:spacing w:val="2"/>
          <w:w w:val="100"/>
          <w:position w:val="-1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n</w:t>
      </w:r>
      <w:r>
        <w:rPr>
          <w:rFonts w:ascii="Tahoma" w:cs="Tahoma" w:eastAsia="Tahoma" w:hAnsi="Tahoma"/>
          <w:color w:val="2C3647"/>
          <w:spacing w:val="-8"/>
          <w:w w:val="100"/>
          <w:position w:val="-1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t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t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k</w:t>
      </w:r>
      <w:r>
        <w:rPr>
          <w:rFonts w:ascii="Tahoma" w:cs="Tahoma" w:eastAsia="Tahoma" w:hAnsi="Tahoma"/>
          <w:color w:val="2C3647"/>
          <w:spacing w:val="-10"/>
          <w:w w:val="100"/>
          <w:position w:val="-1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1"/>
          <w:w w:val="100"/>
          <w:position w:val="-1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-2"/>
          <w:w w:val="100"/>
          <w:position w:val="-1"/>
          <w:sz w:val="18"/>
          <w:szCs w:val="18"/>
        </w:rPr>
        <w:t>k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h</w:t>
      </w:r>
      <w:r>
        <w:rPr>
          <w:rFonts w:ascii="Tahoma" w:cs="Tahoma" w:eastAsia="Tahoma" w:hAnsi="Tahoma"/>
          <w:color w:val="2C3647"/>
          <w:spacing w:val="2"/>
          <w:w w:val="100"/>
          <w:position w:val="-1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r</w:t>
      </w:r>
      <w:r>
        <w:rPr>
          <w:rFonts w:ascii="Tahoma" w:cs="Tahoma" w:eastAsia="Tahoma" w:hAnsi="Tahoma"/>
          <w:color w:val="2C3647"/>
          <w:spacing w:val="-9"/>
          <w:w w:val="100"/>
          <w:position w:val="-1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d</w:t>
      </w:r>
      <w:r>
        <w:rPr>
          <w:rFonts w:ascii="Tahoma" w:cs="Tahoma" w:eastAsia="Tahoma" w:hAnsi="Tahoma"/>
          <w:color w:val="2C3647"/>
          <w:spacing w:val="2"/>
          <w:w w:val="100"/>
          <w:position w:val="-1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8"/>
          <w:szCs w:val="18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-9"/>
          <w:w w:val="100"/>
          <w:position w:val="-1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s</w:t>
      </w:r>
      <w:r>
        <w:rPr>
          <w:rFonts w:ascii="Tahoma" w:cs="Tahoma" w:eastAsia="Tahoma" w:hAnsi="Tahoma"/>
          <w:color w:val="2C3647"/>
          <w:spacing w:val="1"/>
          <w:w w:val="100"/>
          <w:position w:val="-1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8"/>
          <w:szCs w:val="18"/>
        </w:rPr>
        <w:t>l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u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8"/>
          <w:szCs w:val="18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uh</w:t>
      </w:r>
      <w:r>
        <w:rPr>
          <w:rFonts w:ascii="Tahoma" w:cs="Tahoma" w:eastAsia="Tahoma" w:hAnsi="Tahoma"/>
          <w:color w:val="2C3647"/>
          <w:spacing w:val="-9"/>
          <w:w w:val="100"/>
          <w:position w:val="-1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8"/>
          <w:szCs w:val="18"/>
        </w:rPr>
        <w:t>r</w:t>
      </w:r>
      <w:r>
        <w:rPr>
          <w:rFonts w:ascii="Tahoma" w:cs="Tahoma" w:eastAsia="Tahoma" w:hAnsi="Tahoma"/>
          <w:color w:val="2C3647"/>
          <w:spacing w:val="1"/>
          <w:w w:val="100"/>
          <w:position w:val="-1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n</w:t>
      </w:r>
      <w:r>
        <w:rPr>
          <w:rFonts w:ascii="Tahoma" w:cs="Tahoma" w:eastAsia="Tahoma" w:hAnsi="Tahoma"/>
          <w:color w:val="2C3647"/>
          <w:spacing w:val="4"/>
          <w:w w:val="100"/>
          <w:position w:val="-1"/>
          <w:sz w:val="18"/>
          <w:szCs w:val="18"/>
        </w:rPr>
        <w:t>g</w:t>
      </w:r>
      <w:r>
        <w:rPr>
          <w:rFonts w:ascii="Tahoma" w:cs="Tahoma" w:eastAsia="Tahoma" w:hAnsi="Tahoma"/>
          <w:color w:val="2C3647"/>
          <w:spacing w:val="-2"/>
          <w:w w:val="100"/>
          <w:position w:val="-1"/>
          <w:sz w:val="18"/>
          <w:szCs w:val="18"/>
        </w:rPr>
        <w:t>k</w:t>
      </w:r>
      <w:r>
        <w:rPr>
          <w:rFonts w:ascii="Tahoma" w:cs="Tahoma" w:eastAsia="Tahoma" w:hAnsi="Tahoma"/>
          <w:color w:val="2C3647"/>
          <w:spacing w:val="1"/>
          <w:w w:val="100"/>
          <w:position w:val="-1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position w:val="-1"/>
          <w:sz w:val="18"/>
          <w:szCs w:val="18"/>
        </w:rPr>
        <w:t>i</w:t>
      </w:r>
      <w:r>
        <w:rPr>
          <w:rFonts w:ascii="Tahoma" w:cs="Tahoma" w:eastAsia="Tahoma" w:hAnsi="Tahoma"/>
          <w:color w:val="2C3647"/>
          <w:spacing w:val="1"/>
          <w:w w:val="100"/>
          <w:position w:val="-1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n</w:t>
      </w:r>
      <w:r>
        <w:rPr>
          <w:rFonts w:ascii="Tahoma" w:cs="Tahoma" w:eastAsia="Tahoma" w:hAnsi="Tahoma"/>
          <w:color w:val="2C3647"/>
          <w:spacing w:val="-7"/>
          <w:w w:val="100"/>
          <w:position w:val="-1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pr</w:t>
      </w:r>
      <w:r>
        <w:rPr>
          <w:rFonts w:ascii="Tahoma" w:cs="Tahoma" w:eastAsia="Tahoma" w:hAnsi="Tahoma"/>
          <w:color w:val="2C3647"/>
          <w:spacing w:val="-2"/>
          <w:w w:val="100"/>
          <w:position w:val="-1"/>
          <w:sz w:val="18"/>
          <w:szCs w:val="18"/>
        </w:rPr>
        <w:t>o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s</w:t>
      </w:r>
      <w:r>
        <w:rPr>
          <w:rFonts w:ascii="Tahoma" w:cs="Tahoma" w:eastAsia="Tahoma" w:hAnsi="Tahoma"/>
          <w:color w:val="2C3647"/>
          <w:spacing w:val="1"/>
          <w:w w:val="100"/>
          <w:position w:val="-1"/>
          <w:sz w:val="18"/>
          <w:szCs w:val="18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s</w:t>
      </w:r>
      <w:r>
        <w:rPr>
          <w:rFonts w:ascii="Tahoma" w:cs="Tahoma" w:eastAsia="Tahoma" w:hAnsi="Tahoma"/>
          <w:color w:val="2C3647"/>
          <w:spacing w:val="-8"/>
          <w:w w:val="100"/>
          <w:position w:val="-1"/>
          <w:sz w:val="18"/>
          <w:szCs w:val="18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pr</w:t>
      </w:r>
      <w:r>
        <w:rPr>
          <w:rFonts w:ascii="Tahoma" w:cs="Tahoma" w:eastAsia="Tahoma" w:hAnsi="Tahoma"/>
          <w:color w:val="2C3647"/>
          <w:spacing w:val="-6"/>
          <w:w w:val="100"/>
          <w:position w:val="-1"/>
          <w:sz w:val="18"/>
          <w:szCs w:val="18"/>
        </w:rPr>
        <w:t>o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g</w:t>
      </w:r>
      <w:r>
        <w:rPr>
          <w:rFonts w:ascii="Tahoma" w:cs="Tahoma" w:eastAsia="Tahoma" w:hAnsi="Tahoma"/>
          <w:color w:val="2C3647"/>
          <w:spacing w:val="-4"/>
          <w:w w:val="100"/>
          <w:position w:val="-1"/>
          <w:sz w:val="18"/>
          <w:szCs w:val="18"/>
        </w:rPr>
        <w:t>r</w:t>
      </w:r>
      <w:r>
        <w:rPr>
          <w:rFonts w:ascii="Tahoma" w:cs="Tahoma" w:eastAsia="Tahoma" w:hAnsi="Tahoma"/>
          <w:color w:val="2C3647"/>
          <w:spacing w:val="-3"/>
          <w:w w:val="100"/>
          <w:position w:val="-1"/>
          <w:sz w:val="18"/>
          <w:szCs w:val="18"/>
        </w:rPr>
        <w:t>a</w:t>
      </w:r>
      <w:r>
        <w:rPr>
          <w:rFonts w:ascii="Tahoma" w:cs="Tahoma" w:eastAsia="Tahoma" w:hAnsi="Tahoma"/>
          <w:color w:val="2C3647"/>
          <w:spacing w:val="-3"/>
          <w:w w:val="100"/>
          <w:position w:val="-1"/>
          <w:sz w:val="18"/>
          <w:szCs w:val="18"/>
        </w:rPr>
        <w:t>m</w:t>
      </w:r>
      <w:r>
        <w:rPr>
          <w:rFonts w:ascii="Tahoma" w:cs="Tahoma" w:eastAsia="Tahoma" w:hAnsi="Tahoma"/>
          <w:color w:val="2C3647"/>
          <w:spacing w:val="0"/>
          <w:w w:val="100"/>
          <w:position w:val="-1"/>
          <w:sz w:val="18"/>
          <w:szCs w:val="18"/>
        </w:rPr>
        <w:t>.</w:t>
      </w:r>
      <w:r>
        <w:rPr>
          <w:rFonts w:ascii="Tahoma" w:cs="Tahoma" w:eastAsia="Tahoma" w:hAnsi="Tahoma"/>
          <w:color w:val="000000"/>
          <w:spacing w:val="0"/>
          <w:w w:val="100"/>
          <w:position w:val="0"/>
          <w:sz w:val="18"/>
          <w:szCs w:val="18"/>
        </w:rPr>
      </w:r>
    </w:p>
    <w:p>
      <w:pPr>
        <w:rPr>
          <w:sz w:val="20"/>
          <w:szCs w:val="20"/>
        </w:rPr>
        <w:jc w:val="left"/>
        <w:spacing w:before="10"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17"/>
          <w:szCs w:val="17"/>
        </w:rPr>
        <w:jc w:val="left"/>
        <w:spacing w:before="40"/>
        <w:ind w:left="272"/>
      </w:pPr>
      <w:r>
        <w:rPr>
          <w:rFonts w:ascii="Arial" w:cs="Arial" w:eastAsia="Arial" w:hAnsi="Arial"/>
          <w:b/>
          <w:color w:val="1A365D"/>
          <w:spacing w:val="1"/>
          <w:w w:val="100"/>
          <w:sz w:val="17"/>
          <w:szCs w:val="17"/>
        </w:rPr>
        <w:t>J</w:t>
      </w:r>
      <w:r>
        <w:rPr>
          <w:rFonts w:ascii="Arial" w:cs="Arial" w:eastAsia="Arial" w:hAnsi="Arial"/>
          <w:b/>
          <w:color w:val="1A365D"/>
          <w:spacing w:val="-3"/>
          <w:w w:val="100"/>
          <w:sz w:val="17"/>
          <w:szCs w:val="17"/>
        </w:rPr>
        <w:t>a</w:t>
      </w:r>
      <w:r>
        <w:rPr>
          <w:rFonts w:ascii="Arial" w:cs="Arial" w:eastAsia="Arial" w:hAnsi="Arial"/>
          <w:b/>
          <w:color w:val="1A365D"/>
          <w:spacing w:val="3"/>
          <w:w w:val="100"/>
          <w:sz w:val="17"/>
          <w:szCs w:val="17"/>
        </w:rPr>
        <w:t>w</w:t>
      </w:r>
      <w:r>
        <w:rPr>
          <w:rFonts w:ascii="Arial" w:cs="Arial" w:eastAsia="Arial" w:hAnsi="Arial"/>
          <w:b/>
          <w:color w:val="1A365D"/>
          <w:spacing w:val="1"/>
          <w:w w:val="100"/>
          <w:sz w:val="17"/>
          <w:szCs w:val="17"/>
        </w:rPr>
        <w:t>a</w:t>
      </w:r>
      <w:r>
        <w:rPr>
          <w:rFonts w:ascii="Arial" w:cs="Arial" w:eastAsia="Arial" w:hAnsi="Arial"/>
          <w:b/>
          <w:color w:val="1A365D"/>
          <w:spacing w:val="-1"/>
          <w:w w:val="100"/>
          <w:sz w:val="17"/>
          <w:szCs w:val="17"/>
        </w:rPr>
        <w:t>b</w:t>
      </w:r>
      <w:r>
        <w:rPr>
          <w:rFonts w:ascii="Arial" w:cs="Arial" w:eastAsia="Arial" w:hAnsi="Arial"/>
          <w:b/>
          <w:color w:val="1A365D"/>
          <w:spacing w:val="1"/>
          <w:w w:val="100"/>
          <w:sz w:val="17"/>
          <w:szCs w:val="17"/>
        </w:rPr>
        <w:t>a</w:t>
      </w:r>
      <w:r>
        <w:rPr>
          <w:rFonts w:ascii="Arial" w:cs="Arial" w:eastAsia="Arial" w:hAnsi="Arial"/>
          <w:b/>
          <w:color w:val="1A365D"/>
          <w:spacing w:val="0"/>
          <w:w w:val="100"/>
          <w:sz w:val="17"/>
          <w:szCs w:val="17"/>
        </w:rPr>
        <w:t>n</w:t>
      </w:r>
      <w:r>
        <w:rPr>
          <w:rFonts w:ascii="Arial" w:cs="Arial" w:eastAsia="Arial" w:hAnsi="Arial"/>
          <w:b/>
          <w:color w:val="1A365D"/>
          <w:spacing w:val="-3"/>
          <w:w w:val="100"/>
          <w:sz w:val="17"/>
          <w:szCs w:val="17"/>
        </w:rPr>
        <w:t> </w:t>
      </w:r>
      <w:r>
        <w:rPr>
          <w:rFonts w:ascii="Arial" w:cs="Arial" w:eastAsia="Arial" w:hAnsi="Arial"/>
          <w:b/>
          <w:color w:val="1A365D"/>
          <w:spacing w:val="-3"/>
          <w:w w:val="100"/>
          <w:sz w:val="17"/>
          <w:szCs w:val="17"/>
        </w:rPr>
        <w:t>P</w:t>
      </w:r>
      <w:r>
        <w:rPr>
          <w:rFonts w:ascii="Arial" w:cs="Arial" w:eastAsia="Arial" w:hAnsi="Arial"/>
          <w:b/>
          <w:color w:val="1A365D"/>
          <w:spacing w:val="0"/>
          <w:w w:val="100"/>
          <w:sz w:val="17"/>
          <w:szCs w:val="17"/>
        </w:rPr>
        <w:t>ili</w:t>
      </w:r>
      <w:r>
        <w:rPr>
          <w:rFonts w:ascii="Arial" w:cs="Arial" w:eastAsia="Arial" w:hAnsi="Arial"/>
          <w:b/>
          <w:color w:val="1A365D"/>
          <w:spacing w:val="-1"/>
          <w:w w:val="100"/>
          <w:sz w:val="17"/>
          <w:szCs w:val="17"/>
        </w:rPr>
        <w:t>h</w:t>
      </w:r>
      <w:r>
        <w:rPr>
          <w:rFonts w:ascii="Arial" w:cs="Arial" w:eastAsia="Arial" w:hAnsi="Arial"/>
          <w:b/>
          <w:color w:val="1A365D"/>
          <w:spacing w:val="0"/>
          <w:w w:val="100"/>
          <w:sz w:val="17"/>
          <w:szCs w:val="17"/>
        </w:rPr>
        <w:t>a</w:t>
      </w:r>
      <w:r>
        <w:rPr>
          <w:rFonts w:ascii="Arial" w:cs="Arial" w:eastAsia="Arial" w:hAnsi="Arial"/>
          <w:b/>
          <w:color w:val="1A365D"/>
          <w:spacing w:val="-1"/>
          <w:w w:val="100"/>
          <w:sz w:val="17"/>
          <w:szCs w:val="17"/>
        </w:rPr>
        <w:t>n</w:t>
      </w:r>
      <w:r>
        <w:rPr>
          <w:rFonts w:ascii="Arial" w:cs="Arial" w:eastAsia="Arial" w:hAnsi="Arial"/>
          <w:b/>
          <w:color w:val="1A365D"/>
          <w:spacing w:val="0"/>
          <w:w w:val="100"/>
          <w:sz w:val="17"/>
          <w:szCs w:val="17"/>
        </w:rPr>
        <w:t>:</w:t>
      </w:r>
      <w:r>
        <w:rPr>
          <w:rFonts w:ascii="Arial" w:cs="Arial" w:eastAsia="Arial" w:hAnsi="Arial"/>
          <w:b/>
          <w:color w:val="1A365D"/>
          <w:spacing w:val="2"/>
          <w:w w:val="100"/>
          <w:sz w:val="17"/>
          <w:szCs w:val="17"/>
        </w:rPr>
        <w:t> </w:t>
      </w:r>
      <w:r>
        <w:rPr>
          <w:rFonts w:ascii="Arial" w:cs="Arial" w:eastAsia="Arial" w:hAnsi="Arial"/>
          <w:b/>
          <w:color w:val="1A365D"/>
          <w:spacing w:val="0"/>
          <w:w w:val="100"/>
          <w:sz w:val="17"/>
          <w:szCs w:val="17"/>
        </w:rPr>
        <w:t>[</w:t>
      </w:r>
      <w:r>
        <w:rPr>
          <w:rFonts w:ascii="Arial" w:cs="Arial" w:eastAsia="Arial" w:hAnsi="Arial"/>
          <w:b/>
          <w:color w:val="1A365D"/>
          <w:spacing w:val="0"/>
          <w:w w:val="100"/>
          <w:sz w:val="17"/>
          <w:szCs w:val="17"/>
        </w:rPr>
        <w:t>    </w:t>
      </w:r>
      <w:r>
        <w:rPr>
          <w:rFonts w:ascii="Arial" w:cs="Arial" w:eastAsia="Arial" w:hAnsi="Arial"/>
          <w:b/>
          <w:color w:val="1A365D"/>
          <w:spacing w:val="1"/>
          <w:w w:val="100"/>
          <w:sz w:val="17"/>
          <w:szCs w:val="17"/>
        </w:rPr>
        <w:t> </w:t>
      </w:r>
      <w:r>
        <w:rPr>
          <w:rFonts w:ascii="Arial" w:cs="Arial" w:eastAsia="Arial" w:hAnsi="Arial"/>
          <w:b/>
          <w:color w:val="1A365D"/>
          <w:spacing w:val="0"/>
          <w:w w:val="101"/>
          <w:sz w:val="17"/>
          <w:szCs w:val="17"/>
        </w:rPr>
        <w:t>]</w:t>
      </w:r>
      <w:r>
        <w:rPr>
          <w:rFonts w:ascii="Arial" w:cs="Arial" w:eastAsia="Arial" w:hAnsi="Arial"/>
          <w:color w:val="000000"/>
          <w:spacing w:val="0"/>
          <w:w w:val="100"/>
          <w:sz w:val="17"/>
          <w:szCs w:val="17"/>
        </w:rPr>
      </w:r>
    </w:p>
    <w:p>
      <w:pPr>
        <w:rPr>
          <w:sz w:val="11"/>
          <w:szCs w:val="11"/>
        </w:rPr>
        <w:jc w:val="left"/>
        <w:spacing w:before="4" w:line="100" w:lineRule="exact"/>
      </w:pPr>
      <w:r>
        <w:rPr>
          <w:sz w:val="11"/>
          <w:szCs w:val="11"/>
        </w:rPr>
      </w:r>
    </w:p>
    <w:p>
      <w:pPr>
        <w:rPr>
          <w:rFonts w:ascii="Arial" w:cs="Arial" w:eastAsia="Arial" w:hAnsi="Arial"/>
          <w:sz w:val="16"/>
          <w:szCs w:val="16"/>
        </w:rPr>
        <w:jc w:val="left"/>
        <w:ind w:left="272"/>
        <w:sectPr>
          <w:type w:val="continuous"/>
          <w:pgSz w:h="16840" w:w="11920"/>
          <w:pgMar w:bottom="280" w:left="460" w:right="480" w:top="720"/>
        </w:sectPr>
      </w:pPr>
      <w:r>
        <w:pict>
          <v:group coordorigin="556,-430" coordsize="10805,1579" style="position:absolute;margin-left:27.8pt;margin-top:-21.4961pt;width:540.249pt;height:78.925pt;mso-position-horizontal-relative:page;mso-position-vertical-relative:paragraph;z-index:-2937">
            <v:shape coordorigin="566,-420" coordsize="10772,1559" fillcolor="#EEF4F7" filled="t" path="m11278,1139l11301,1134,11320,1121,11333,1102,11338,1079,11338,-360,11333,-383,11320,-402,11301,-415,11278,-420,626,-420,603,-415,584,-402,571,-383,566,-360,566,1079,571,1102,584,1121,603,1134,626,1139,11278,1139xe" stroked="f" style="position:absolute;left:566;top:-420;width:10772;height:1559">
              <v:path arrowok="t"/>
              <v:fill/>
            </v:shape>
            <v:shape coordorigin="584,1093" coordsize="33,42" fillcolor="#BCE1F7" filled="t" path="m609,1135l616,1112,615,1110,612,1096,612,1093,584,1121,603,1134,609,1135xe" stroked="f" style="position:absolute;left:584;top:1093;width:33;height:42">
              <v:path arrowok="t"/>
              <v:fill/>
            </v:shape>
            <v:shape coordorigin="11293,1110" coordsize="27,24" fillcolor="#BCE1F7" filled="t" path="m11298,1134l11301,1134,11320,1121,11311,1112,11309,1110,11295,1120,11293,1121,11298,1134xe" stroked="f" style="position:absolute;left:11293;top:1110;width:27;height:24">
              <v:path arrowok="t"/>
              <v:fill/>
            </v:shape>
            <v:shape coordorigin="658,1131" coordsize="45,0" filled="f" path="m658,1131l703,1131e" strokecolor="#BCE1F7" stroked="t" strokeweight="0.85pt" style="position:absolute;left:658;top:1131;width:45;height:0">
              <v:path arrowok="t"/>
            </v:shape>
            <v:shape coordorigin="748,1131" coordsize="45,0" filled="f" path="m748,1131l793,1131e" strokecolor="#BCE1F7" stroked="t" strokeweight="0.85pt" style="position:absolute;left:748;top:1131;width:45;height:0">
              <v:path arrowok="t"/>
            </v:shape>
            <v:shape coordorigin="838,1131" coordsize="45,0" filled="f" path="m838,1131l883,1131e" strokecolor="#BCE1F7" stroked="t" strokeweight="0.85pt" style="position:absolute;left:838;top:1131;width:45;height:0">
              <v:path arrowok="t"/>
            </v:shape>
            <v:shape coordorigin="929,1131" coordsize="45,0" filled="f" path="m929,1131l974,1131e" strokecolor="#BCE1F7" stroked="t" strokeweight="0.85pt" style="position:absolute;left:929;top:1131;width:45;height:0">
              <v:path arrowok="t"/>
            </v:shape>
            <v:shape coordorigin="1019,1131" coordsize="45,0" filled="f" path="m1019,1131l1064,1131e" strokecolor="#BCE1F7" stroked="t" strokeweight="0.85pt" style="position:absolute;left:1019;top:1131;width:45;height:0">
              <v:path arrowok="t"/>
            </v:shape>
            <v:shape coordorigin="1109,1131" coordsize="45,0" filled="f" path="m1109,1131l1154,1131e" strokecolor="#BCE1F7" stroked="t" strokeweight="0.85pt" style="position:absolute;left:1109;top:1131;width:45;height:0">
              <v:path arrowok="t"/>
            </v:shape>
            <v:shape coordorigin="1199,1131" coordsize="45,0" filled="f" path="m1199,1131l1244,1131e" strokecolor="#BCE1F7" stroked="t" strokeweight="0.85pt" style="position:absolute;left:1199;top:1131;width:45;height:0">
              <v:path arrowok="t"/>
            </v:shape>
            <v:shape coordorigin="1289,1131" coordsize="45,0" filled="f" path="m1289,1131l1334,1131e" strokecolor="#BCE1F7" stroked="t" strokeweight="0.85pt" style="position:absolute;left:1289;top:1131;width:45;height:0">
              <v:path arrowok="t"/>
            </v:shape>
            <v:shape coordorigin="1379,1131" coordsize="45,0" filled="f" path="m1379,1131l1424,1131e" strokecolor="#BCE1F7" stroked="t" strokeweight="0.85pt" style="position:absolute;left:1379;top:1131;width:45;height:0">
              <v:path arrowok="t"/>
            </v:shape>
            <v:shape coordorigin="1469,1131" coordsize="45,0" filled="f" path="m1469,1131l1514,1131e" strokecolor="#BCE1F7" stroked="t" strokeweight="0.85pt" style="position:absolute;left:1469;top:1131;width:45;height:0">
              <v:path arrowok="t"/>
            </v:shape>
            <v:shape coordorigin="1560,1131" coordsize="45,0" filled="f" path="m1560,1131l1605,1131e" strokecolor="#BCE1F7" stroked="t" strokeweight="0.85pt" style="position:absolute;left:1560;top:1131;width:45;height:0">
              <v:path arrowok="t"/>
            </v:shape>
            <v:shape coordorigin="1650,1131" coordsize="45,0" filled="f" path="m1650,1131l1695,1131e" strokecolor="#BCE1F7" stroked="t" strokeweight="0.85pt" style="position:absolute;left:1650;top:1131;width:45;height:0">
              <v:path arrowok="t"/>
            </v:shape>
            <v:shape coordorigin="1740,1131" coordsize="45,0" filled="f" path="m1740,1131l1785,1131e" strokecolor="#BCE1F7" stroked="t" strokeweight="0.85pt" style="position:absolute;left:1740;top:1131;width:45;height:0">
              <v:path arrowok="t"/>
            </v:shape>
            <v:shape coordorigin="1830,1131" coordsize="45,0" filled="f" path="m1830,1131l1875,1131e" strokecolor="#BCE1F7" stroked="t" strokeweight="0.85pt" style="position:absolute;left:1830;top:1131;width:45;height:0">
              <v:path arrowok="t"/>
            </v:shape>
            <v:shape coordorigin="1920,1131" coordsize="45,0" filled="f" path="m1920,1131l1965,1131e" strokecolor="#BCE1F7" stroked="t" strokeweight="0.85pt" style="position:absolute;left:1920;top:1131;width:45;height:0">
              <v:path arrowok="t"/>
            </v:shape>
            <v:shape coordorigin="2010,1131" coordsize="45,0" filled="f" path="m2010,1131l2055,1131e" strokecolor="#BCE1F7" stroked="t" strokeweight="0.85pt" style="position:absolute;left:2010;top:1131;width:45;height:0">
              <v:path arrowok="t"/>
            </v:shape>
            <v:shape coordorigin="2101,1131" coordsize="45,0" filled="f" path="m2101,1131l2146,1131e" strokecolor="#BCE1F7" stroked="t" strokeweight="0.85pt" style="position:absolute;left:2101;top:1131;width:45;height:0">
              <v:path arrowok="t"/>
            </v:shape>
            <v:shape coordorigin="2191,1131" coordsize="45,0" filled="f" path="m2191,1131l2236,1131e" strokecolor="#BCE1F7" stroked="t" strokeweight="0.85pt" style="position:absolute;left:2191;top:1131;width:45;height:0">
              <v:path arrowok="t"/>
            </v:shape>
            <v:shape coordorigin="2281,1131" coordsize="45,0" filled="f" path="m2281,1131l2326,1131e" strokecolor="#BCE1F7" stroked="t" strokeweight="0.85pt" style="position:absolute;left:2281;top:1131;width:45;height:0">
              <v:path arrowok="t"/>
            </v:shape>
            <v:shape coordorigin="2371,1131" coordsize="45,0" filled="f" path="m2371,1131l2416,1131e" strokecolor="#BCE1F7" stroked="t" strokeweight="0.85pt" style="position:absolute;left:2371;top:1131;width:45;height:0">
              <v:path arrowok="t"/>
            </v:shape>
            <v:shape coordorigin="2461,1131" coordsize="45,0" filled="f" path="m2461,1131l2506,1131e" strokecolor="#BCE1F7" stroked="t" strokeweight="0.85pt" style="position:absolute;left:2461;top:1131;width:45;height:0">
              <v:path arrowok="t"/>
            </v:shape>
            <v:shape coordorigin="2551,1131" coordsize="45,0" filled="f" path="m2551,1131l2596,1131e" strokecolor="#BCE1F7" stroked="t" strokeweight="0.85pt" style="position:absolute;left:2551;top:1131;width:45;height:0">
              <v:path arrowok="t"/>
            </v:shape>
            <v:shape coordorigin="2641,1131" coordsize="45,0" filled="f" path="m2641,1131l2686,1131e" strokecolor="#BCE1F7" stroked="t" strokeweight="0.85pt" style="position:absolute;left:2641;top:1131;width:45;height:0">
              <v:path arrowok="t"/>
            </v:shape>
            <v:shape coordorigin="2732,1131" coordsize="45,0" filled="f" path="m2732,1131l2777,1131e" strokecolor="#BCE1F7" stroked="t" strokeweight="0.85pt" style="position:absolute;left:2732;top:1131;width:45;height:0">
              <v:path arrowok="t"/>
            </v:shape>
            <v:shape coordorigin="2822,1131" coordsize="45,0" filled="f" path="m2822,1131l2867,1131e" strokecolor="#BCE1F7" stroked="t" strokeweight="0.85pt" style="position:absolute;left:2822;top:1131;width:45;height:0">
              <v:path arrowok="t"/>
            </v:shape>
            <v:shape coordorigin="2912,1131" coordsize="45,0" filled="f" path="m2912,1131l2957,1131e" strokecolor="#BCE1F7" stroked="t" strokeweight="0.85pt" style="position:absolute;left:2912;top:1131;width:45;height:0">
              <v:path arrowok="t"/>
            </v:shape>
            <v:shape coordorigin="3002,1131" coordsize="45,0" filled="f" path="m3002,1131l3047,1131e" strokecolor="#BCE1F7" stroked="t" strokeweight="0.85pt" style="position:absolute;left:3002;top:1131;width:45;height:0">
              <v:path arrowok="t"/>
            </v:shape>
            <v:shape coordorigin="3092,1131" coordsize="45,0" filled="f" path="m3092,1131l3137,1131e" strokecolor="#BCE1F7" stroked="t" strokeweight="0.85pt" style="position:absolute;left:3092;top:1131;width:45;height:0">
              <v:path arrowok="t"/>
            </v:shape>
            <v:shape coordorigin="3182,1131" coordsize="45,0" filled="f" path="m3182,1131l3227,1131e" strokecolor="#BCE1F7" stroked="t" strokeweight="0.85pt" style="position:absolute;left:3182;top:1131;width:45;height:0">
              <v:path arrowok="t"/>
            </v:shape>
            <v:shape coordorigin="3273,1131" coordsize="45,0" filled="f" path="m3273,1131l3318,1131e" strokecolor="#BCE1F7" stroked="t" strokeweight="0.85pt" style="position:absolute;left:3273;top:1131;width:45;height:0">
              <v:path arrowok="t"/>
            </v:shape>
            <v:shape coordorigin="3363,1131" coordsize="45,0" filled="f" path="m3363,1131l3408,1131e" strokecolor="#BCE1F7" stroked="t" strokeweight="0.85pt" style="position:absolute;left:3363;top:1131;width:45;height:0">
              <v:path arrowok="t"/>
            </v:shape>
            <v:shape coordorigin="3453,1131" coordsize="45,0" filled="f" path="m3453,1131l3498,1131e" strokecolor="#BCE1F7" stroked="t" strokeweight="0.85pt" style="position:absolute;left:3453;top:1131;width:45;height:0">
              <v:path arrowok="t"/>
            </v:shape>
            <v:shape coordorigin="3543,1131" coordsize="45,0" filled="f" path="m3543,1131l3588,1131e" strokecolor="#BCE1F7" stroked="t" strokeweight="0.85pt" style="position:absolute;left:3543;top:1131;width:45;height:0">
              <v:path arrowok="t"/>
            </v:shape>
            <v:shape coordorigin="3633,1131" coordsize="45,0" filled="f" path="m3633,1131l3678,1131e" strokecolor="#BCE1F7" stroked="t" strokeweight="0.85pt" style="position:absolute;left:3633;top:1131;width:45;height:0">
              <v:path arrowok="t"/>
            </v:shape>
            <v:shape coordorigin="3723,1131" coordsize="45,0" filled="f" path="m3723,1131l3768,1131e" strokecolor="#BCE1F7" stroked="t" strokeweight="0.85pt" style="position:absolute;left:3723;top:1131;width:45;height:0">
              <v:path arrowok="t"/>
            </v:shape>
            <v:shape coordorigin="3813,1131" coordsize="45,0" filled="f" path="m3813,1131l3858,1131e" strokecolor="#BCE1F7" stroked="t" strokeweight="0.85pt" style="position:absolute;left:3813;top:1131;width:45;height:0">
              <v:path arrowok="t"/>
            </v:shape>
            <v:shape coordorigin="3904,1131" coordsize="45,0" filled="f" path="m3904,1131l3949,1131e" strokecolor="#BCE1F7" stroked="t" strokeweight="0.85pt" style="position:absolute;left:3904;top:1131;width:45;height:0">
              <v:path arrowok="t"/>
            </v:shape>
            <v:shape coordorigin="3994,1131" coordsize="45,0" filled="f" path="m3994,1131l4039,1131e" strokecolor="#BCE1F7" stroked="t" strokeweight="0.85pt" style="position:absolute;left:3994;top:1131;width:45;height:0">
              <v:path arrowok="t"/>
            </v:shape>
            <v:shape coordorigin="4084,1131" coordsize="45,0" filled="f" path="m4084,1131l4129,1131e" strokecolor="#BCE1F7" stroked="t" strokeweight="0.85pt" style="position:absolute;left:4084;top:1131;width:45;height:0">
              <v:path arrowok="t"/>
            </v:shape>
            <v:shape coordorigin="4174,1131" coordsize="45,0" filled="f" path="m4174,1131l4219,1131e" strokecolor="#BCE1F7" stroked="t" strokeweight="0.85pt" style="position:absolute;left:4174;top:1131;width:45;height:0">
              <v:path arrowok="t"/>
            </v:shape>
            <v:shape coordorigin="4264,1131" coordsize="45,0" filled="f" path="m4264,1131l4309,1131e" strokecolor="#BCE1F7" stroked="t" strokeweight="0.85pt" style="position:absolute;left:4264;top:1131;width:45;height:0">
              <v:path arrowok="t"/>
            </v:shape>
            <v:shape coordorigin="4354,1131" coordsize="45,0" filled="f" path="m4354,1131l4399,1131e" strokecolor="#BCE1F7" stroked="t" strokeweight="0.85pt" style="position:absolute;left:4354;top:1131;width:45;height:0">
              <v:path arrowok="t"/>
            </v:shape>
            <v:shape coordorigin="4445,1131" coordsize="45,0" filled="f" path="m4445,1131l4490,1131e" strokecolor="#BCE1F7" stroked="t" strokeweight="0.85pt" style="position:absolute;left:4445;top:1131;width:45;height:0">
              <v:path arrowok="t"/>
            </v:shape>
            <v:shape coordorigin="4535,1131" coordsize="45,0" filled="f" path="m4535,1131l4580,1131e" strokecolor="#BCE1F7" stroked="t" strokeweight="0.85pt" style="position:absolute;left:4535;top:1131;width:45;height:0">
              <v:path arrowok="t"/>
            </v:shape>
            <v:shape coordorigin="4625,1131" coordsize="45,0" filled="f" path="m4625,1131l4670,1131e" strokecolor="#BCE1F7" stroked="t" strokeweight="0.85pt" style="position:absolute;left:4625;top:1131;width:45;height:0">
              <v:path arrowok="t"/>
            </v:shape>
            <v:shape coordorigin="4715,1131" coordsize="45,0" filled="f" path="m4715,1131l4760,1131e" strokecolor="#BCE1F7" stroked="t" strokeweight="0.85pt" style="position:absolute;left:4715;top:1131;width:45;height:0">
              <v:path arrowok="t"/>
            </v:shape>
            <v:shape coordorigin="4805,1131" coordsize="45,0" filled="f" path="m4805,1131l4850,1131e" strokecolor="#BCE1F7" stroked="t" strokeweight="0.85pt" style="position:absolute;left:4805;top:1131;width:45;height:0">
              <v:path arrowok="t"/>
            </v:shape>
            <v:shape coordorigin="4895,1131" coordsize="45,0" filled="f" path="m4895,1131l4940,1131e" strokecolor="#BCE1F7" stroked="t" strokeweight="0.85pt" style="position:absolute;left:4895;top:1131;width:45;height:0">
              <v:path arrowok="t"/>
            </v:shape>
            <v:shape coordorigin="4985,1131" coordsize="45,0" filled="f" path="m4985,1131l5030,1131e" strokecolor="#BCE1F7" stroked="t" strokeweight="0.85pt" style="position:absolute;left:4985;top:1131;width:45;height:0">
              <v:path arrowok="t"/>
            </v:shape>
            <v:shape coordorigin="5076,1131" coordsize="45,0" filled="f" path="m5076,1131l5121,1131e" strokecolor="#BCE1F7" stroked="t" strokeweight="0.85pt" style="position:absolute;left:5076;top:1131;width:45;height:0">
              <v:path arrowok="t"/>
            </v:shape>
            <v:shape coordorigin="5166,1131" coordsize="45,0" filled="f" path="m5166,1131l5211,1131e" strokecolor="#BCE1F7" stroked="t" strokeweight="0.85pt" style="position:absolute;left:5166;top:1131;width:45;height:0">
              <v:path arrowok="t"/>
            </v:shape>
            <v:shape coordorigin="5256,1131" coordsize="45,0" filled="f" path="m5256,1131l5301,1131e" strokecolor="#BCE1F7" stroked="t" strokeweight="0.85pt" style="position:absolute;left:5256;top:1131;width:45;height:0">
              <v:path arrowok="t"/>
            </v:shape>
            <v:shape coordorigin="5346,1131" coordsize="45,0" filled="f" path="m5346,1131l5391,1131e" strokecolor="#BCE1F7" stroked="t" strokeweight="0.85pt" style="position:absolute;left:5346;top:1131;width:45;height:0">
              <v:path arrowok="t"/>
            </v:shape>
            <v:shape coordorigin="5436,1131" coordsize="45,0" filled="f" path="m5436,1131l5481,1131e" strokecolor="#BCE1F7" stroked="t" strokeweight="0.85pt" style="position:absolute;left:5436;top:1131;width:45;height:0">
              <v:path arrowok="t"/>
            </v:shape>
            <v:shape coordorigin="5526,1131" coordsize="45,0" filled="f" path="m5526,1131l5571,1131e" strokecolor="#BCE1F7" stroked="t" strokeweight="0.85pt" style="position:absolute;left:5526;top:1131;width:45;height:0">
              <v:path arrowok="t"/>
            </v:shape>
            <v:shape coordorigin="5617,1131" coordsize="45,0" filled="f" path="m5617,1131l5662,1131e" strokecolor="#BCE1F7" stroked="t" strokeweight="0.85pt" style="position:absolute;left:5617;top:1131;width:45;height:0">
              <v:path arrowok="t"/>
            </v:shape>
            <v:shape coordorigin="5707,1131" coordsize="45,0" filled="f" path="m5707,1131l5752,1131e" strokecolor="#BCE1F7" stroked="t" strokeweight="0.85pt" style="position:absolute;left:5707;top:1131;width:45;height:0">
              <v:path arrowok="t"/>
            </v:shape>
            <v:shape coordorigin="5797,1131" coordsize="45,0" filled="f" path="m5797,1131l5842,1131e" strokecolor="#BCE1F7" stroked="t" strokeweight="0.85pt" style="position:absolute;left:5797;top:1131;width:45;height:0">
              <v:path arrowok="t"/>
            </v:shape>
            <v:shape coordorigin="5887,1131" coordsize="45,0" filled="f" path="m5887,1131l5932,1131e" strokecolor="#BCE1F7" stroked="t" strokeweight="0.85pt" style="position:absolute;left:5887;top:1131;width:45;height:0">
              <v:path arrowok="t"/>
            </v:shape>
            <v:shape coordorigin="5977,1131" coordsize="45,0" filled="f" path="m5977,1131l6022,1131e" strokecolor="#BCE1F7" stroked="t" strokeweight="0.85pt" style="position:absolute;left:5977;top:1131;width:45;height:0">
              <v:path arrowok="t"/>
            </v:shape>
            <v:shape coordorigin="6067,1131" coordsize="45,0" filled="f" path="m6067,1131l6112,1131e" strokecolor="#BCE1F7" stroked="t" strokeweight="0.85pt" style="position:absolute;left:6067;top:1131;width:45;height:0">
              <v:path arrowok="t"/>
            </v:shape>
            <v:shape coordorigin="6157,1131" coordsize="45,0" filled="f" path="m6157,1131l6202,1131e" strokecolor="#BCE1F7" stroked="t" strokeweight="0.85pt" style="position:absolute;left:6157;top:1131;width:45;height:0">
              <v:path arrowok="t"/>
            </v:shape>
            <v:shape coordorigin="6248,1131" coordsize="45,0" filled="f" path="m6248,1131l6293,1131e" strokecolor="#BCE1F7" stroked="t" strokeweight="0.85pt" style="position:absolute;left:6248;top:1131;width:45;height:0">
              <v:path arrowok="t"/>
            </v:shape>
            <v:shape coordorigin="6338,1131" coordsize="45,0" filled="f" path="m6338,1131l6383,1131e" strokecolor="#BCE1F7" stroked="t" strokeweight="0.85pt" style="position:absolute;left:6338;top:1131;width:45;height:0">
              <v:path arrowok="t"/>
            </v:shape>
            <v:shape coordorigin="6428,1131" coordsize="45,0" filled="f" path="m6428,1131l6473,1131e" strokecolor="#BCE1F7" stroked="t" strokeweight="0.85pt" style="position:absolute;left:6428;top:1131;width:45;height:0">
              <v:path arrowok="t"/>
            </v:shape>
            <v:shape coordorigin="6518,1131" coordsize="45,0" filled="f" path="m6518,1131l6563,1131e" strokecolor="#BCE1F7" stroked="t" strokeweight="0.85pt" style="position:absolute;left:6518;top:1131;width:45;height:0">
              <v:path arrowok="t"/>
            </v:shape>
            <v:shape coordorigin="6608,1131" coordsize="45,0" filled="f" path="m6608,1131l6653,1131e" strokecolor="#BCE1F7" stroked="t" strokeweight="0.85pt" style="position:absolute;left:6608;top:1131;width:45;height:0">
              <v:path arrowok="t"/>
            </v:shape>
            <v:shape coordorigin="6698,1131" coordsize="45,0" filled="f" path="m6698,1131l6743,1131e" strokecolor="#BCE1F7" stroked="t" strokeweight="0.85pt" style="position:absolute;left:6698;top:1131;width:45;height:0">
              <v:path arrowok="t"/>
            </v:shape>
            <v:shape coordorigin="6789,1131" coordsize="45,0" filled="f" path="m6789,1131l6834,1131e" strokecolor="#BCE1F7" stroked="t" strokeweight="0.85pt" style="position:absolute;left:6789;top:1131;width:45;height:0">
              <v:path arrowok="t"/>
            </v:shape>
            <v:shape coordorigin="6879,1131" coordsize="45,0" filled="f" path="m6879,1131l6924,1131e" strokecolor="#BCE1F7" stroked="t" strokeweight="0.85pt" style="position:absolute;left:6879;top:1131;width:45;height:0">
              <v:path arrowok="t"/>
            </v:shape>
            <v:shape coordorigin="6969,1131" coordsize="45,0" filled="f" path="m6969,1131l7014,1131e" strokecolor="#BCE1F7" stroked="t" strokeweight="0.85pt" style="position:absolute;left:6969;top:1131;width:45;height:0">
              <v:path arrowok="t"/>
            </v:shape>
            <v:shape coordorigin="7059,1131" coordsize="45,0" filled="f" path="m7059,1131l7104,1131e" strokecolor="#BCE1F7" stroked="t" strokeweight="0.85pt" style="position:absolute;left:7059;top:1131;width:45;height:0">
              <v:path arrowok="t"/>
            </v:shape>
            <v:shape coordorigin="7149,1131" coordsize="45,0" filled="f" path="m7149,1131l7194,1131e" strokecolor="#BCE1F7" stroked="t" strokeweight="0.85pt" style="position:absolute;left:7149;top:1131;width:45;height:0">
              <v:path arrowok="t"/>
            </v:shape>
            <v:shape coordorigin="7239,1131" coordsize="45,0" filled="f" path="m7239,1131l7284,1131e" strokecolor="#BCE1F7" stroked="t" strokeweight="0.85pt" style="position:absolute;left:7239;top:1131;width:45;height:0">
              <v:path arrowok="t"/>
            </v:shape>
            <v:shape coordorigin="7330,1131" coordsize="45,0" filled="f" path="m7330,1131l7375,1131e" strokecolor="#BCE1F7" stroked="t" strokeweight="0.85pt" style="position:absolute;left:7330;top:1131;width:45;height:0">
              <v:path arrowok="t"/>
            </v:shape>
            <v:shape coordorigin="7420,1131" coordsize="45,0" filled="f" path="m7420,1131l7465,1131e" strokecolor="#BCE1F7" stroked="t" strokeweight="0.85pt" style="position:absolute;left:7420;top:1131;width:45;height:0">
              <v:path arrowok="t"/>
            </v:shape>
            <v:shape coordorigin="7510,1131" coordsize="45,0" filled="f" path="m7510,1131l7555,1131e" strokecolor="#BCE1F7" stroked="t" strokeweight="0.85pt" style="position:absolute;left:7510;top:1131;width:45;height:0">
              <v:path arrowok="t"/>
            </v:shape>
            <v:shape coordorigin="7600,1131" coordsize="45,0" filled="f" path="m7600,1131l7645,1131e" strokecolor="#BCE1F7" stroked="t" strokeweight="0.85pt" style="position:absolute;left:7600;top:1131;width:45;height:0">
              <v:path arrowok="t"/>
            </v:shape>
            <v:shape coordorigin="7690,1131" coordsize="45,0" filled="f" path="m7690,1131l7735,1131e" strokecolor="#BCE1F7" stroked="t" strokeweight="0.85pt" style="position:absolute;left:7690;top:1131;width:45;height:0">
              <v:path arrowok="t"/>
            </v:shape>
            <v:shape coordorigin="7780,1131" coordsize="45,0" filled="f" path="m7780,1131l7825,1131e" strokecolor="#BCE1F7" stroked="t" strokeweight="0.85pt" style="position:absolute;left:7780;top:1131;width:45;height:0">
              <v:path arrowok="t"/>
            </v:shape>
            <v:shape coordorigin="7870,1131" coordsize="45,0" filled="f" path="m7870,1131l7915,1131e" strokecolor="#BCE1F7" stroked="t" strokeweight="0.85pt" style="position:absolute;left:7870;top:1131;width:45;height:0">
              <v:path arrowok="t"/>
            </v:shape>
            <v:shape coordorigin="7961,1131" coordsize="45,0" filled="f" path="m7961,1131l8006,1131e" strokecolor="#BCE1F7" stroked="t" strokeweight="0.85pt" style="position:absolute;left:7961;top:1131;width:45;height:0">
              <v:path arrowok="t"/>
            </v:shape>
            <v:shape coordorigin="8051,1131" coordsize="45,0" filled="f" path="m8051,1131l8096,1131e" strokecolor="#BCE1F7" stroked="t" strokeweight="0.85pt" style="position:absolute;left:8051;top:1131;width:45;height:0">
              <v:path arrowok="t"/>
            </v:shape>
            <v:shape coordorigin="8141,1131" coordsize="45,0" filled="f" path="m8141,1131l8186,1131e" strokecolor="#BCE1F7" stroked="t" strokeweight="0.85pt" style="position:absolute;left:8141;top:1131;width:45;height:0">
              <v:path arrowok="t"/>
            </v:shape>
            <v:shape coordorigin="8231,1131" coordsize="45,0" filled="f" path="m8231,1131l8276,1131e" strokecolor="#BCE1F7" stroked="t" strokeweight="0.85pt" style="position:absolute;left:8231;top:1131;width:45;height:0">
              <v:path arrowok="t"/>
            </v:shape>
            <v:shape coordorigin="8321,1131" coordsize="45,0" filled="f" path="m8321,1131l8366,1131e" strokecolor="#BCE1F7" stroked="t" strokeweight="0.85pt" style="position:absolute;left:8321;top:1131;width:45;height:0">
              <v:path arrowok="t"/>
            </v:shape>
            <v:shape coordorigin="8411,1131" coordsize="45,0" filled="f" path="m8411,1131l8456,1131e" strokecolor="#BCE1F7" stroked="t" strokeweight="0.85pt" style="position:absolute;left:8411;top:1131;width:45;height:0">
              <v:path arrowok="t"/>
            </v:shape>
            <v:shape coordorigin="8502,1131" coordsize="45,0" filled="f" path="m8502,1131l8547,1131e" strokecolor="#BCE1F7" stroked="t" strokeweight="0.85pt" style="position:absolute;left:8502;top:1131;width:45;height:0">
              <v:path arrowok="t"/>
            </v:shape>
            <v:shape coordorigin="8592,1131" coordsize="45,0" filled="f" path="m8592,1131l8637,1131e" strokecolor="#BCE1F7" stroked="t" strokeweight="0.85pt" style="position:absolute;left:8592;top:1131;width:45;height:0">
              <v:path arrowok="t"/>
            </v:shape>
            <v:shape coordorigin="8682,1131" coordsize="45,0" filled="f" path="m8682,1131l8727,1131e" strokecolor="#BCE1F7" stroked="t" strokeweight="0.85pt" style="position:absolute;left:8682;top:1131;width:45;height:0">
              <v:path arrowok="t"/>
            </v:shape>
            <v:shape coordorigin="8772,1131" coordsize="45,0" filled="f" path="m8772,1131l8817,1131e" strokecolor="#BCE1F7" stroked="t" strokeweight="0.85pt" style="position:absolute;left:8772;top:1131;width:45;height:0">
              <v:path arrowok="t"/>
            </v:shape>
            <v:shape coordorigin="8862,1131" coordsize="45,0" filled="f" path="m8862,1131l8907,1131e" strokecolor="#BCE1F7" stroked="t" strokeweight="0.85pt" style="position:absolute;left:8862;top:1131;width:45;height:0">
              <v:path arrowok="t"/>
            </v:shape>
            <v:shape coordorigin="8952,1131" coordsize="45,0" filled="f" path="m8952,1131l8997,1131e" strokecolor="#BCE1F7" stroked="t" strokeweight="0.85pt" style="position:absolute;left:8952;top:1131;width:45;height:0">
              <v:path arrowok="t"/>
            </v:shape>
            <v:shape coordorigin="9042,1131" coordsize="45,0" filled="f" path="m9042,1131l9087,1131e" strokecolor="#BCE1F7" stroked="t" strokeweight="0.85pt" style="position:absolute;left:9042;top:1131;width:45;height:0">
              <v:path arrowok="t"/>
            </v:shape>
            <v:shape coordorigin="9133,1131" coordsize="45,0" filled="f" path="m9133,1131l9178,1131e" strokecolor="#BCE1F7" stroked="t" strokeweight="0.85pt" style="position:absolute;left:9133;top:1131;width:45;height:0">
              <v:path arrowok="t"/>
            </v:shape>
            <v:shape coordorigin="9223,1131" coordsize="45,0" filled="f" path="m9223,1131l9268,1131e" strokecolor="#BCE1F7" stroked="t" strokeweight="0.85pt" style="position:absolute;left:9223;top:1131;width:45;height:0">
              <v:path arrowok="t"/>
            </v:shape>
            <v:shape coordorigin="9313,1131" coordsize="45,0" filled="f" path="m9313,1131l9358,1131e" strokecolor="#BCE1F7" stroked="t" strokeweight="0.85pt" style="position:absolute;left:9313;top:1131;width:45;height:0">
              <v:path arrowok="t"/>
            </v:shape>
            <v:shape coordorigin="9403,1131" coordsize="45,0" filled="f" path="m9403,1131l9448,1131e" strokecolor="#BCE1F7" stroked="t" strokeweight="0.85pt" style="position:absolute;left:9403;top:1131;width:45;height:0">
              <v:path arrowok="t"/>
            </v:shape>
            <v:shape coordorigin="9493,1131" coordsize="45,0" filled="f" path="m9493,1131l9538,1131e" strokecolor="#BCE1F7" stroked="t" strokeweight="0.85pt" style="position:absolute;left:9493;top:1131;width:45;height:0">
              <v:path arrowok="t"/>
            </v:shape>
            <v:shape coordorigin="9583,1131" coordsize="45,0" filled="f" path="m9583,1131l9628,1131e" strokecolor="#BCE1F7" stroked="t" strokeweight="0.85pt" style="position:absolute;left:9583;top:1131;width:45;height:0">
              <v:path arrowok="t"/>
            </v:shape>
            <v:shape coordorigin="9674,1131" coordsize="45,0" filled="f" path="m9674,1131l9719,1131e" strokecolor="#BCE1F7" stroked="t" strokeweight="0.85pt" style="position:absolute;left:9674;top:1131;width:45;height:0">
              <v:path arrowok="t"/>
            </v:shape>
            <v:shape coordorigin="9764,1131" coordsize="45,0" filled="f" path="m9764,1131l9809,1131e" strokecolor="#BCE1F7" stroked="t" strokeweight="0.85pt" style="position:absolute;left:9764;top:1131;width:45;height:0">
              <v:path arrowok="t"/>
            </v:shape>
            <v:shape coordorigin="9854,1131" coordsize="45,0" filled="f" path="m9854,1131l9899,1131e" strokecolor="#BCE1F7" stroked="t" strokeweight="0.85pt" style="position:absolute;left:9854;top:1131;width:45;height:0">
              <v:path arrowok="t"/>
            </v:shape>
            <v:shape coordorigin="9944,1131" coordsize="45,0" filled="f" path="m9944,1131l9989,1131e" strokecolor="#BCE1F7" stroked="t" strokeweight="0.85pt" style="position:absolute;left:9944;top:1131;width:45;height:0">
              <v:path arrowok="t"/>
            </v:shape>
            <v:shape coordorigin="10034,1131" coordsize="45,0" filled="f" path="m10034,1131l10079,1131e" strokecolor="#BCE1F7" stroked="t" strokeweight="0.85pt" style="position:absolute;left:10034;top:1131;width:45;height:0">
              <v:path arrowok="t"/>
            </v:shape>
            <v:shape coordorigin="10124,1131" coordsize="45,0" filled="f" path="m10124,1131l10169,1131e" strokecolor="#BCE1F7" stroked="t" strokeweight="0.85pt" style="position:absolute;left:10124;top:1131;width:45;height:0">
              <v:path arrowok="t"/>
            </v:shape>
            <v:shape coordorigin="10214,1131" coordsize="45,0" filled="f" path="m10214,1131l10259,1131e" strokecolor="#BCE1F7" stroked="t" strokeweight="0.85pt" style="position:absolute;left:10214;top:1131;width:45;height:0">
              <v:path arrowok="t"/>
            </v:shape>
            <v:shape coordorigin="10305,1131" coordsize="45,0" filled="f" path="m10305,1131l10350,1131e" strokecolor="#BCE1F7" stroked="t" strokeweight="0.85pt" style="position:absolute;left:10305;top:1131;width:45;height:0">
              <v:path arrowok="t"/>
            </v:shape>
            <v:shape coordorigin="10395,1131" coordsize="45,0" filled="f" path="m10395,1131l10440,1131e" strokecolor="#BCE1F7" stroked="t" strokeweight="0.85pt" style="position:absolute;left:10395;top:1131;width:45;height:0">
              <v:path arrowok="t"/>
            </v:shape>
            <v:shape coordorigin="10485,1131" coordsize="45,0" filled="f" path="m10485,1131l10530,1131e" strokecolor="#BCE1F7" stroked="t" strokeweight="0.85pt" style="position:absolute;left:10485;top:1131;width:45;height:0">
              <v:path arrowok="t"/>
            </v:shape>
            <v:shape coordorigin="10575,1131" coordsize="45,0" filled="f" path="m10575,1131l10620,1131e" strokecolor="#BCE1F7" stroked="t" strokeweight="0.85pt" style="position:absolute;left:10575;top:1131;width:45;height:0">
              <v:path arrowok="t"/>
            </v:shape>
            <v:shape coordorigin="10665,1131" coordsize="45,0" filled="f" path="m10665,1131l10710,1131e" strokecolor="#BCE1F7" stroked="t" strokeweight="0.85pt" style="position:absolute;left:10665;top:1131;width:45;height:0">
              <v:path arrowok="t"/>
            </v:shape>
            <v:shape coordorigin="10755,1131" coordsize="45,0" filled="f" path="m10755,1131l10800,1131e" strokecolor="#BCE1F7" stroked="t" strokeweight="0.85pt" style="position:absolute;left:10755;top:1131;width:45;height:0">
              <v:path arrowok="t"/>
            </v:shape>
            <v:shape coordorigin="10846,1131" coordsize="45,0" filled="f" path="m10846,1131l10891,1131e" strokecolor="#BCE1F7" stroked="t" strokeweight="0.85pt" style="position:absolute;left:10846;top:1131;width:45;height:0">
              <v:path arrowok="t"/>
            </v:shape>
            <v:shape coordorigin="10936,1131" coordsize="45,0" filled="f" path="m10936,1131l10981,1131e" strokecolor="#BCE1F7" stroked="t" strokeweight="0.85pt" style="position:absolute;left:10936;top:1131;width:45;height:0">
              <v:path arrowok="t"/>
            </v:shape>
            <v:shape coordorigin="11026,1131" coordsize="45,0" filled="f" path="m11026,1131l11071,1131e" strokecolor="#BCE1F7" stroked="t" strokeweight="0.85pt" style="position:absolute;left:11026;top:1131;width:45;height:0">
              <v:path arrowok="t"/>
            </v:shape>
            <v:shape coordorigin="11116,1131" coordsize="45,0" filled="f" path="m11116,1131l11161,1131e" strokecolor="#BCE1F7" stroked="t" strokeweight="0.85pt" style="position:absolute;left:11116;top:1131;width:45;height:0">
              <v:path arrowok="t"/>
            </v:shape>
            <v:shape coordorigin="11206,1131" coordsize="45,0" filled="f" path="m11206,1131l11251,1131e" strokecolor="#BCE1F7" stroked="t" strokeweight="0.85pt" style="position:absolute;left:11206;top:1131;width:45;height:0">
              <v:path arrowok="t"/>
            </v:shape>
            <v:shape coordorigin="566,-402" coordsize="46,1523" fillcolor="#2A6BAE" filled="t" path="m584,1121l612,1093,611,1079,611,-360,612,-374,584,-402,571,-383,566,-360,566,1079,571,1102,584,1121xe" stroked="f" style="position:absolute;left:566;top:-402;width:46;height:1523">
              <v:path arrowok="t"/>
              <v:fill/>
            </v:shape>
            <v:shape coordorigin="584,-417" coordsize="32,39" fillcolor="#BCE1F7" filled="t" path="m609,-417l603,-415,584,-402,608,-378,612,-378,615,-392,616,-393,609,-417xe" stroked="f" style="position:absolute;left:584;top:-417;width:32;height:39">
              <v:path arrowok="t"/>
              <v:fill/>
            </v:shape>
            <v:shape coordorigin="658,-412" coordsize="45,0" filled="f" path="m658,-412l703,-412e" strokecolor="#BCE1F7" stroked="t" strokeweight="0.85pt" style="position:absolute;left:658;top:-412;width:45;height:0">
              <v:path arrowok="t"/>
            </v:shape>
            <v:shape coordorigin="748,-412" coordsize="45,0" filled="f" path="m748,-412l793,-412e" strokecolor="#BCE1F7" stroked="t" strokeweight="0.85pt" style="position:absolute;left:748;top:-412;width:45;height:0">
              <v:path arrowok="t"/>
            </v:shape>
            <v:shape coordorigin="838,-412" coordsize="45,0" filled="f" path="m838,-412l883,-412e" strokecolor="#BCE1F7" stroked="t" strokeweight="0.85pt" style="position:absolute;left:838;top:-412;width:45;height:0">
              <v:path arrowok="t"/>
            </v:shape>
            <v:shape coordorigin="928,-412" coordsize="45,0" filled="f" path="m928,-412l974,-412e" strokecolor="#BCE1F7" stroked="t" strokeweight="0.85pt" style="position:absolute;left:928;top:-412;width:45;height:0">
              <v:path arrowok="t"/>
            </v:shape>
            <v:shape coordorigin="1019,-412" coordsize="45,0" filled="f" path="m1019,-412l1064,-412e" strokecolor="#BCE1F7" stroked="t" strokeweight="0.85pt" style="position:absolute;left:1019;top:-412;width:45;height:0">
              <v:path arrowok="t"/>
            </v:shape>
            <v:shape coordorigin="1109,-412" coordsize="45,0" filled="f" path="m1109,-412l1154,-412e" strokecolor="#BCE1F7" stroked="t" strokeweight="0.85pt" style="position:absolute;left:1109;top:-412;width:45;height:0">
              <v:path arrowok="t"/>
            </v:shape>
            <v:shape coordorigin="1199,-412" coordsize="45,0" filled="f" path="m1199,-412l1244,-412e" strokecolor="#BCE1F7" stroked="t" strokeweight="0.85pt" style="position:absolute;left:1199;top:-412;width:45;height:0">
              <v:path arrowok="t"/>
            </v:shape>
            <v:shape coordorigin="1289,-412" coordsize="45,0" filled="f" path="m1289,-412l1334,-412e" strokecolor="#BCE1F7" stroked="t" strokeweight="0.85pt" style="position:absolute;left:1289;top:-412;width:45;height:0">
              <v:path arrowok="t"/>
            </v:shape>
            <v:shape coordorigin="1379,-412" coordsize="45,0" filled="f" path="m1379,-412l1424,-412e" strokecolor="#BCE1F7" stroked="t" strokeweight="0.85pt" style="position:absolute;left:1379;top:-412;width:45;height:0">
              <v:path arrowok="t"/>
            </v:shape>
            <v:shape coordorigin="1469,-412" coordsize="45,0" filled="f" path="m1469,-412l1514,-412e" strokecolor="#BCE1F7" stroked="t" strokeweight="0.85pt" style="position:absolute;left:1469;top:-412;width:45;height:0">
              <v:path arrowok="t"/>
            </v:shape>
            <v:shape coordorigin="1560,-412" coordsize="45,0" filled="f" path="m1560,-412l1605,-412e" strokecolor="#BCE1F7" stroked="t" strokeweight="0.85pt" style="position:absolute;left:1560;top:-412;width:45;height:0">
              <v:path arrowok="t"/>
            </v:shape>
            <v:shape coordorigin="1650,-412" coordsize="45,0" filled="f" path="m1650,-412l1695,-412e" strokecolor="#BCE1F7" stroked="t" strokeweight="0.85pt" style="position:absolute;left:1650;top:-412;width:45;height:0">
              <v:path arrowok="t"/>
            </v:shape>
            <v:shape coordorigin="1740,-412" coordsize="45,0" filled="f" path="m1740,-412l1785,-412e" strokecolor="#BCE1F7" stroked="t" strokeweight="0.85pt" style="position:absolute;left:1740;top:-412;width:45;height:0">
              <v:path arrowok="t"/>
            </v:shape>
            <v:shape coordorigin="1830,-412" coordsize="45,0" filled="f" path="m1830,-412l1875,-412e" strokecolor="#BCE1F7" stroked="t" strokeweight="0.85pt" style="position:absolute;left:1830;top:-412;width:45;height:0">
              <v:path arrowok="t"/>
            </v:shape>
            <v:shape coordorigin="1920,-412" coordsize="45,0" filled="f" path="m1920,-412l1965,-412e" strokecolor="#BCE1F7" stroked="t" strokeweight="0.85pt" style="position:absolute;left:1920;top:-412;width:45;height:0">
              <v:path arrowok="t"/>
            </v:shape>
            <v:shape coordorigin="2010,-412" coordsize="45,0" filled="f" path="m2010,-412l2055,-412e" strokecolor="#BCE1F7" stroked="t" strokeweight="0.85pt" style="position:absolute;left:2010;top:-412;width:45;height:0">
              <v:path arrowok="t"/>
            </v:shape>
            <v:shape coordorigin="2101,-412" coordsize="45,0" filled="f" path="m2101,-412l2146,-412e" strokecolor="#BCE1F7" stroked="t" strokeweight="0.85pt" style="position:absolute;left:2101;top:-412;width:45;height:0">
              <v:path arrowok="t"/>
            </v:shape>
            <v:shape coordorigin="2191,-412" coordsize="45,0" filled="f" path="m2191,-412l2236,-412e" strokecolor="#BCE1F7" stroked="t" strokeweight="0.85pt" style="position:absolute;left:2191;top:-412;width:45;height:0">
              <v:path arrowok="t"/>
            </v:shape>
            <v:shape coordorigin="2281,-412" coordsize="45,0" filled="f" path="m2281,-412l2326,-412e" strokecolor="#BCE1F7" stroked="t" strokeweight="0.85pt" style="position:absolute;left:2281;top:-412;width:45;height:0">
              <v:path arrowok="t"/>
            </v:shape>
            <v:shape coordorigin="2371,-412" coordsize="45,0" filled="f" path="m2371,-412l2416,-412e" strokecolor="#BCE1F7" stroked="t" strokeweight="0.85pt" style="position:absolute;left:2371;top:-412;width:45;height:0">
              <v:path arrowok="t"/>
            </v:shape>
            <v:shape coordorigin="2461,-412" coordsize="45,0" filled="f" path="m2461,-412l2506,-412e" strokecolor="#BCE1F7" stroked="t" strokeweight="0.85pt" style="position:absolute;left:2461;top:-412;width:45;height:0">
              <v:path arrowok="t"/>
            </v:shape>
            <v:shape coordorigin="2551,-412" coordsize="45,0" filled="f" path="m2551,-412l2596,-412e" strokecolor="#BCE1F7" stroked="t" strokeweight="0.85pt" style="position:absolute;left:2551;top:-412;width:45;height:0">
              <v:path arrowok="t"/>
            </v:shape>
            <v:shape coordorigin="2641,-412" coordsize="45,0" filled="f" path="m2641,-412l2686,-412e" strokecolor="#BCE1F7" stroked="t" strokeweight="0.85pt" style="position:absolute;left:2641;top:-412;width:45;height:0">
              <v:path arrowok="t"/>
            </v:shape>
            <v:shape coordorigin="2732,-412" coordsize="45,0" filled="f" path="m2732,-412l2777,-412e" strokecolor="#BCE1F7" stroked="t" strokeweight="0.85pt" style="position:absolute;left:2732;top:-412;width:45;height:0">
              <v:path arrowok="t"/>
            </v:shape>
            <v:shape coordorigin="2822,-412" coordsize="45,0" filled="f" path="m2822,-412l2867,-412e" strokecolor="#BCE1F7" stroked="t" strokeweight="0.85pt" style="position:absolute;left:2822;top:-412;width:45;height:0">
              <v:path arrowok="t"/>
            </v:shape>
            <v:shape coordorigin="2912,-412" coordsize="45,0" filled="f" path="m2912,-412l2957,-412e" strokecolor="#BCE1F7" stroked="t" strokeweight="0.85pt" style="position:absolute;left:2912;top:-412;width:45;height:0">
              <v:path arrowok="t"/>
            </v:shape>
            <v:shape coordorigin="3002,-412" coordsize="45,0" filled="f" path="m3002,-412l3047,-412e" strokecolor="#BCE1F7" stroked="t" strokeweight="0.85pt" style="position:absolute;left:3002;top:-412;width:45;height:0">
              <v:path arrowok="t"/>
            </v:shape>
            <v:shape coordorigin="3092,-412" coordsize="45,0" filled="f" path="m3092,-412l3137,-412e" strokecolor="#BCE1F7" stroked="t" strokeweight="0.85pt" style="position:absolute;left:3092;top:-412;width:45;height:0">
              <v:path arrowok="t"/>
            </v:shape>
            <v:shape coordorigin="3182,-412" coordsize="45,0" filled="f" path="m3182,-412l3227,-412e" strokecolor="#BCE1F7" stroked="t" strokeweight="0.85pt" style="position:absolute;left:3182;top:-412;width:45;height:0">
              <v:path arrowok="t"/>
            </v:shape>
            <v:shape coordorigin="3273,-412" coordsize="45,0" filled="f" path="m3273,-412l3318,-412e" strokecolor="#BCE1F7" stroked="t" strokeweight="0.85pt" style="position:absolute;left:3273;top:-412;width:45;height:0">
              <v:path arrowok="t"/>
            </v:shape>
            <v:shape coordorigin="3363,-412" coordsize="45,0" filled="f" path="m3363,-412l3408,-412e" strokecolor="#BCE1F7" stroked="t" strokeweight="0.85pt" style="position:absolute;left:3363;top:-412;width:45;height:0">
              <v:path arrowok="t"/>
            </v:shape>
            <v:shape coordorigin="3453,-412" coordsize="45,0" filled="f" path="m3453,-412l3498,-412e" strokecolor="#BCE1F7" stroked="t" strokeweight="0.85pt" style="position:absolute;left:3453;top:-412;width:45;height:0">
              <v:path arrowok="t"/>
            </v:shape>
            <v:shape coordorigin="3543,-412" coordsize="45,0" filled="f" path="m3543,-412l3588,-412e" strokecolor="#BCE1F7" stroked="t" strokeweight="0.85pt" style="position:absolute;left:3543;top:-412;width:45;height:0">
              <v:path arrowok="t"/>
            </v:shape>
            <v:shape coordorigin="3633,-412" coordsize="45,0" filled="f" path="m3633,-412l3678,-412e" strokecolor="#BCE1F7" stroked="t" strokeweight="0.85pt" style="position:absolute;left:3633;top:-412;width:45;height:0">
              <v:path arrowok="t"/>
            </v:shape>
            <v:shape coordorigin="3723,-412" coordsize="45,0" filled="f" path="m3723,-412l3768,-412e" strokecolor="#BCE1F7" stroked="t" strokeweight="0.85pt" style="position:absolute;left:3723;top:-412;width:45;height:0">
              <v:path arrowok="t"/>
            </v:shape>
            <v:shape coordorigin="3813,-412" coordsize="45,0" filled="f" path="m3813,-412l3858,-412e" strokecolor="#BCE1F7" stroked="t" strokeweight="0.85pt" style="position:absolute;left:3813;top:-412;width:45;height:0">
              <v:path arrowok="t"/>
            </v:shape>
            <v:shape coordorigin="3904,-412" coordsize="45,0" filled="f" path="m3904,-412l3949,-412e" strokecolor="#BCE1F7" stroked="t" strokeweight="0.85pt" style="position:absolute;left:3904;top:-412;width:45;height:0">
              <v:path arrowok="t"/>
            </v:shape>
            <v:shape coordorigin="3994,-412" coordsize="45,0" filled="f" path="m3994,-412l4039,-412e" strokecolor="#BCE1F7" stroked="t" strokeweight="0.85pt" style="position:absolute;left:3994;top:-412;width:45;height:0">
              <v:path arrowok="t"/>
            </v:shape>
            <v:shape coordorigin="4084,-412" coordsize="45,0" filled="f" path="m4084,-412l4129,-412e" strokecolor="#BCE1F7" stroked="t" strokeweight="0.85pt" style="position:absolute;left:4084;top:-412;width:45;height:0">
              <v:path arrowok="t"/>
            </v:shape>
            <v:shape coordorigin="4174,-412" coordsize="45,0" filled="f" path="m4174,-412l4219,-412e" strokecolor="#BCE1F7" stroked="t" strokeweight="0.85pt" style="position:absolute;left:4174;top:-412;width:45;height:0">
              <v:path arrowok="t"/>
            </v:shape>
            <v:shape coordorigin="4264,-412" coordsize="45,0" filled="f" path="m4264,-412l4309,-412e" strokecolor="#BCE1F7" stroked="t" strokeweight="0.85pt" style="position:absolute;left:4264;top:-412;width:45;height:0">
              <v:path arrowok="t"/>
            </v:shape>
            <v:shape coordorigin="4354,-412" coordsize="45,0" filled="f" path="m4354,-412l4399,-412e" strokecolor="#BCE1F7" stroked="t" strokeweight="0.85pt" style="position:absolute;left:4354;top:-412;width:45;height:0">
              <v:path arrowok="t"/>
            </v:shape>
            <v:shape coordorigin="4445,-412" coordsize="45,0" filled="f" path="m4445,-412l4490,-412e" strokecolor="#BCE1F7" stroked="t" strokeweight="0.85pt" style="position:absolute;left:4445;top:-412;width:45;height:0">
              <v:path arrowok="t"/>
            </v:shape>
            <v:shape coordorigin="4535,-412" coordsize="45,0" filled="f" path="m4535,-412l4580,-412e" strokecolor="#BCE1F7" stroked="t" strokeweight="0.85pt" style="position:absolute;left:4535;top:-412;width:45;height:0">
              <v:path arrowok="t"/>
            </v:shape>
            <v:shape coordorigin="4625,-412" coordsize="45,0" filled="f" path="m4625,-412l4670,-412e" strokecolor="#BCE1F7" stroked="t" strokeweight="0.85pt" style="position:absolute;left:4625;top:-412;width:45;height:0">
              <v:path arrowok="t"/>
            </v:shape>
            <v:shape coordorigin="4715,-412" coordsize="45,0" filled="f" path="m4715,-412l4760,-412e" strokecolor="#BCE1F7" stroked="t" strokeweight="0.85pt" style="position:absolute;left:4715;top:-412;width:45;height:0">
              <v:path arrowok="t"/>
            </v:shape>
            <v:shape coordorigin="4805,-412" coordsize="45,0" filled="f" path="m4805,-412l4850,-412e" strokecolor="#BCE1F7" stroked="t" strokeweight="0.85pt" style="position:absolute;left:4805;top:-412;width:45;height:0">
              <v:path arrowok="t"/>
            </v:shape>
            <v:shape coordorigin="4895,-412" coordsize="45,0" filled="f" path="m4895,-412l4940,-412e" strokecolor="#BCE1F7" stroked="t" strokeweight="0.85pt" style="position:absolute;left:4895;top:-412;width:45;height:0">
              <v:path arrowok="t"/>
            </v:shape>
            <v:shape coordorigin="4985,-412" coordsize="45,0" filled="f" path="m4985,-412l5030,-412e" strokecolor="#BCE1F7" stroked="t" strokeweight="0.85pt" style="position:absolute;left:4985;top:-412;width:45;height:0">
              <v:path arrowok="t"/>
            </v:shape>
            <v:shape coordorigin="5076,-412" coordsize="45,0" filled="f" path="m5076,-412l5121,-412e" strokecolor="#BCE1F7" stroked="t" strokeweight="0.85pt" style="position:absolute;left:5076;top:-412;width:45;height:0">
              <v:path arrowok="t"/>
            </v:shape>
            <v:shape coordorigin="5166,-412" coordsize="45,0" filled="f" path="m5166,-412l5211,-412e" strokecolor="#BCE1F7" stroked="t" strokeweight="0.85pt" style="position:absolute;left:5166;top:-412;width:45;height:0">
              <v:path arrowok="t"/>
            </v:shape>
            <v:shape coordorigin="5256,-412" coordsize="45,0" filled="f" path="m5256,-412l5301,-412e" strokecolor="#BCE1F7" stroked="t" strokeweight="0.85pt" style="position:absolute;left:5256;top:-412;width:45;height:0">
              <v:path arrowok="t"/>
            </v:shape>
            <v:shape coordorigin="5346,-412" coordsize="45,0" filled="f" path="m5346,-412l5391,-412e" strokecolor="#BCE1F7" stroked="t" strokeweight="0.85pt" style="position:absolute;left:5346;top:-412;width:45;height:0">
              <v:path arrowok="t"/>
            </v:shape>
            <v:shape coordorigin="5436,-412" coordsize="45,0" filled="f" path="m5436,-412l5481,-412e" strokecolor="#BCE1F7" stroked="t" strokeweight="0.85pt" style="position:absolute;left:5436;top:-412;width:45;height:0">
              <v:path arrowok="t"/>
            </v:shape>
            <v:shape coordorigin="5526,-412" coordsize="45,0" filled="f" path="m5526,-412l5571,-412e" strokecolor="#BCE1F7" stroked="t" strokeweight="0.85pt" style="position:absolute;left:5526;top:-412;width:45;height:0">
              <v:path arrowok="t"/>
            </v:shape>
            <v:shape coordorigin="5617,-412" coordsize="45,0" filled="f" path="m5617,-412l5662,-412e" strokecolor="#BCE1F7" stroked="t" strokeweight="0.85pt" style="position:absolute;left:5617;top:-412;width:45;height:0">
              <v:path arrowok="t"/>
            </v:shape>
            <v:shape coordorigin="5707,-412" coordsize="45,0" filled="f" path="m5707,-412l5752,-412e" strokecolor="#BCE1F7" stroked="t" strokeweight="0.85pt" style="position:absolute;left:5707;top:-412;width:45;height:0">
              <v:path arrowok="t"/>
            </v:shape>
            <v:shape coordorigin="5797,-412" coordsize="45,0" filled="f" path="m5797,-412l5842,-412e" strokecolor="#BCE1F7" stroked="t" strokeweight="0.85pt" style="position:absolute;left:5797;top:-412;width:45;height:0">
              <v:path arrowok="t"/>
            </v:shape>
            <v:shape coordorigin="5887,-412" coordsize="45,0" filled="f" path="m5887,-412l5932,-412e" strokecolor="#BCE1F7" stroked="t" strokeweight="0.85pt" style="position:absolute;left:5887;top:-412;width:45;height:0">
              <v:path arrowok="t"/>
            </v:shape>
            <v:shape coordorigin="5977,-412" coordsize="45,0" filled="f" path="m5977,-412l6022,-412e" strokecolor="#BCE1F7" stroked="t" strokeweight="0.85pt" style="position:absolute;left:5977;top:-412;width:45;height:0">
              <v:path arrowok="t"/>
            </v:shape>
            <v:shape coordorigin="6067,-412" coordsize="45,0" filled="f" path="m6067,-412l6112,-412e" strokecolor="#BCE1F7" stroked="t" strokeweight="0.85pt" style="position:absolute;left:6067;top:-412;width:45;height:0">
              <v:path arrowok="t"/>
            </v:shape>
            <v:shape coordorigin="6157,-412" coordsize="45,0" filled="f" path="m6157,-412l6202,-412e" strokecolor="#BCE1F7" stroked="t" strokeweight="0.85pt" style="position:absolute;left:6157;top:-412;width:45;height:0">
              <v:path arrowok="t"/>
            </v:shape>
            <v:shape coordorigin="6248,-412" coordsize="45,0" filled="f" path="m6248,-412l6293,-412e" strokecolor="#BCE1F7" stroked="t" strokeweight="0.85pt" style="position:absolute;left:6248;top:-412;width:45;height:0">
              <v:path arrowok="t"/>
            </v:shape>
            <v:shape coordorigin="6338,-412" coordsize="45,0" filled="f" path="m6338,-412l6383,-412e" strokecolor="#BCE1F7" stroked="t" strokeweight="0.85pt" style="position:absolute;left:6338;top:-412;width:45;height:0">
              <v:path arrowok="t"/>
            </v:shape>
            <v:shape coordorigin="6428,-412" coordsize="45,0" filled="f" path="m6428,-412l6473,-412e" strokecolor="#BCE1F7" stroked="t" strokeweight="0.85pt" style="position:absolute;left:6428;top:-412;width:45;height:0">
              <v:path arrowok="t"/>
            </v:shape>
            <v:shape coordorigin="6518,-412" coordsize="45,0" filled="f" path="m6518,-412l6563,-412e" strokecolor="#BCE1F7" stroked="t" strokeweight="0.85pt" style="position:absolute;left:6518;top:-412;width:45;height:0">
              <v:path arrowok="t"/>
            </v:shape>
            <v:shape coordorigin="6608,-412" coordsize="45,0" filled="f" path="m6608,-412l6653,-412e" strokecolor="#BCE1F7" stroked="t" strokeweight="0.85pt" style="position:absolute;left:6608;top:-412;width:45;height:0">
              <v:path arrowok="t"/>
            </v:shape>
            <v:shape coordorigin="6698,-412" coordsize="45,0" filled="f" path="m6698,-412l6743,-412e" strokecolor="#BCE1F7" stroked="t" strokeweight="0.85pt" style="position:absolute;left:6698;top:-412;width:45;height:0">
              <v:path arrowok="t"/>
            </v:shape>
            <v:shape coordorigin="6789,-412" coordsize="45,0" filled="f" path="m6789,-412l6834,-412e" strokecolor="#BCE1F7" stroked="t" strokeweight="0.85pt" style="position:absolute;left:6789;top:-412;width:45;height:0">
              <v:path arrowok="t"/>
            </v:shape>
            <v:shape coordorigin="6879,-412" coordsize="45,0" filled="f" path="m6879,-412l6924,-412e" strokecolor="#BCE1F7" stroked="t" strokeweight="0.85pt" style="position:absolute;left:6879;top:-412;width:45;height:0">
              <v:path arrowok="t"/>
            </v:shape>
            <v:shape coordorigin="6969,-412" coordsize="45,0" filled="f" path="m6969,-412l7014,-412e" strokecolor="#BCE1F7" stroked="t" strokeweight="0.85pt" style="position:absolute;left:6969;top:-412;width:45;height:0">
              <v:path arrowok="t"/>
            </v:shape>
            <v:shape coordorigin="7059,-412" coordsize="45,0" filled="f" path="m7059,-412l7104,-412e" strokecolor="#BCE1F7" stroked="t" strokeweight="0.85pt" style="position:absolute;left:7059;top:-412;width:45;height:0">
              <v:path arrowok="t"/>
            </v:shape>
            <v:shape coordorigin="7149,-412" coordsize="45,0" filled="f" path="m7149,-412l7194,-412e" strokecolor="#BCE1F7" stroked="t" strokeweight="0.85pt" style="position:absolute;left:7149;top:-412;width:45;height:0">
              <v:path arrowok="t"/>
            </v:shape>
            <v:shape coordorigin="7239,-412" coordsize="45,0" filled="f" path="m7239,-412l7284,-412e" strokecolor="#BCE1F7" stroked="t" strokeweight="0.85pt" style="position:absolute;left:7239;top:-412;width:45;height:0">
              <v:path arrowok="t"/>
            </v:shape>
            <v:shape coordorigin="7330,-412" coordsize="45,0" filled="f" path="m7330,-412l7375,-412e" strokecolor="#BCE1F7" stroked="t" strokeweight="0.85pt" style="position:absolute;left:7330;top:-412;width:45;height:0">
              <v:path arrowok="t"/>
            </v:shape>
            <v:shape coordorigin="7420,-412" coordsize="45,0" filled="f" path="m7420,-412l7465,-412e" strokecolor="#BCE1F7" stroked="t" strokeweight="0.85pt" style="position:absolute;left:7420;top:-412;width:45;height:0">
              <v:path arrowok="t"/>
            </v:shape>
            <v:shape coordorigin="7510,-412" coordsize="45,0" filled="f" path="m7510,-412l7555,-412e" strokecolor="#BCE1F7" stroked="t" strokeweight="0.85pt" style="position:absolute;left:7510;top:-412;width:45;height:0">
              <v:path arrowok="t"/>
            </v:shape>
            <v:shape coordorigin="7600,-412" coordsize="45,0" filled="f" path="m7600,-412l7645,-412e" strokecolor="#BCE1F7" stroked="t" strokeweight="0.85pt" style="position:absolute;left:7600;top:-412;width:45;height:0">
              <v:path arrowok="t"/>
            </v:shape>
            <v:shape coordorigin="7690,-412" coordsize="45,0" filled="f" path="m7690,-412l7735,-412e" strokecolor="#BCE1F7" stroked="t" strokeweight="0.85pt" style="position:absolute;left:7690;top:-412;width:45;height:0">
              <v:path arrowok="t"/>
            </v:shape>
            <v:shape coordorigin="7780,-412" coordsize="45,0" filled="f" path="m7780,-412l7825,-412e" strokecolor="#BCE1F7" stroked="t" strokeweight="0.85pt" style="position:absolute;left:7780;top:-412;width:45;height:0">
              <v:path arrowok="t"/>
            </v:shape>
            <v:shape coordorigin="7870,-412" coordsize="45,0" filled="f" path="m7870,-412l7915,-412e" strokecolor="#BCE1F7" stroked="t" strokeweight="0.85pt" style="position:absolute;left:7870;top:-412;width:45;height:0">
              <v:path arrowok="t"/>
            </v:shape>
            <v:shape coordorigin="7961,-412" coordsize="45,0" filled="f" path="m7961,-412l8006,-412e" strokecolor="#BCE1F7" stroked="t" strokeweight="0.85pt" style="position:absolute;left:7961;top:-412;width:45;height:0">
              <v:path arrowok="t"/>
            </v:shape>
            <v:shape coordorigin="8051,-412" coordsize="45,0" filled="f" path="m8051,-412l8096,-412e" strokecolor="#BCE1F7" stroked="t" strokeweight="0.85pt" style="position:absolute;left:8051;top:-412;width:45;height:0">
              <v:path arrowok="t"/>
            </v:shape>
            <v:shape coordorigin="8141,-412" coordsize="45,0" filled="f" path="m8141,-412l8186,-412e" strokecolor="#BCE1F7" stroked="t" strokeweight="0.85pt" style="position:absolute;left:8141;top:-412;width:45;height:0">
              <v:path arrowok="t"/>
            </v:shape>
            <v:shape coordorigin="8231,-412" coordsize="45,0" filled="f" path="m8231,-412l8276,-412e" strokecolor="#BCE1F7" stroked="t" strokeweight="0.85pt" style="position:absolute;left:8231;top:-412;width:45;height:0">
              <v:path arrowok="t"/>
            </v:shape>
            <v:shape coordorigin="8321,-412" coordsize="45,0" filled="f" path="m8321,-412l8366,-412e" strokecolor="#BCE1F7" stroked="t" strokeweight="0.85pt" style="position:absolute;left:8321;top:-412;width:45;height:0">
              <v:path arrowok="t"/>
            </v:shape>
            <v:shape coordorigin="8411,-412" coordsize="45,0" filled="f" path="m8411,-412l8456,-412e" strokecolor="#BCE1F7" stroked="t" strokeweight="0.85pt" style="position:absolute;left:8411;top:-412;width:45;height:0">
              <v:path arrowok="t"/>
            </v:shape>
            <v:shape coordorigin="8502,-412" coordsize="45,0" filled="f" path="m8502,-412l8547,-412e" strokecolor="#BCE1F7" stroked="t" strokeweight="0.85pt" style="position:absolute;left:8502;top:-412;width:45;height:0">
              <v:path arrowok="t"/>
            </v:shape>
            <v:shape coordorigin="8592,-412" coordsize="45,0" filled="f" path="m8592,-412l8637,-412e" strokecolor="#BCE1F7" stroked="t" strokeweight="0.85pt" style="position:absolute;left:8592;top:-412;width:45;height:0">
              <v:path arrowok="t"/>
            </v:shape>
            <v:shape coordorigin="8682,-412" coordsize="45,0" filled="f" path="m8682,-412l8727,-412e" strokecolor="#BCE1F7" stroked="t" strokeweight="0.85pt" style="position:absolute;left:8682;top:-412;width:45;height:0">
              <v:path arrowok="t"/>
            </v:shape>
            <v:shape coordorigin="8772,-412" coordsize="45,0" filled="f" path="m8772,-412l8817,-412e" strokecolor="#BCE1F7" stroked="t" strokeweight="0.85pt" style="position:absolute;left:8772;top:-412;width:45;height:0">
              <v:path arrowok="t"/>
            </v:shape>
            <v:shape coordorigin="8862,-412" coordsize="45,0" filled="f" path="m8862,-412l8907,-412e" strokecolor="#BCE1F7" stroked="t" strokeweight="0.85pt" style="position:absolute;left:8862;top:-412;width:45;height:0">
              <v:path arrowok="t"/>
            </v:shape>
            <v:shape coordorigin="8952,-412" coordsize="45,0" filled="f" path="m8952,-412l8997,-412e" strokecolor="#BCE1F7" stroked="t" strokeweight="0.85pt" style="position:absolute;left:8952;top:-412;width:45;height:0">
              <v:path arrowok="t"/>
            </v:shape>
            <v:shape coordorigin="9042,-412" coordsize="45,0" filled="f" path="m9042,-412l9087,-412e" strokecolor="#BCE1F7" stroked="t" strokeweight="0.85pt" style="position:absolute;left:9042;top:-412;width:45;height:0">
              <v:path arrowok="t"/>
            </v:shape>
            <v:shape coordorigin="9133,-412" coordsize="45,0" filled="f" path="m9133,-412l9178,-412e" strokecolor="#BCE1F7" stroked="t" strokeweight="0.85pt" style="position:absolute;left:9133;top:-412;width:45;height:0">
              <v:path arrowok="t"/>
            </v:shape>
            <v:shape coordorigin="9223,-412" coordsize="45,0" filled="f" path="m9223,-412l9268,-412e" strokecolor="#BCE1F7" stroked="t" strokeweight="0.85pt" style="position:absolute;left:9223;top:-412;width:45;height:0">
              <v:path arrowok="t"/>
            </v:shape>
            <v:shape coordorigin="9313,-412" coordsize="45,0" filled="f" path="m9313,-412l9358,-412e" strokecolor="#BCE1F7" stroked="t" strokeweight="0.85pt" style="position:absolute;left:9313;top:-412;width:45;height:0">
              <v:path arrowok="t"/>
            </v:shape>
            <v:shape coordorigin="9403,-412" coordsize="45,0" filled="f" path="m9403,-412l9448,-412e" strokecolor="#BCE1F7" stroked="t" strokeweight="0.85pt" style="position:absolute;left:9403;top:-412;width:45;height:0">
              <v:path arrowok="t"/>
            </v:shape>
            <v:shape coordorigin="9493,-412" coordsize="45,0" filled="f" path="m9493,-412l9538,-412e" strokecolor="#BCE1F7" stroked="t" strokeweight="0.85pt" style="position:absolute;left:9493;top:-412;width:45;height:0">
              <v:path arrowok="t"/>
            </v:shape>
            <v:shape coordorigin="9583,-412" coordsize="45,0" filled="f" path="m9583,-412l9628,-412e" strokecolor="#BCE1F7" stroked="t" strokeweight="0.85pt" style="position:absolute;left:9583;top:-412;width:45;height:0">
              <v:path arrowok="t"/>
            </v:shape>
            <v:shape coordorigin="9674,-412" coordsize="45,0" filled="f" path="m9674,-412l9719,-412e" strokecolor="#BCE1F7" stroked="t" strokeweight="0.85pt" style="position:absolute;left:9674;top:-412;width:45;height:0">
              <v:path arrowok="t"/>
            </v:shape>
            <v:shape coordorigin="9764,-412" coordsize="45,0" filled="f" path="m9764,-412l9809,-412e" strokecolor="#BCE1F7" stroked="t" strokeweight="0.85pt" style="position:absolute;left:9764;top:-412;width:45;height:0">
              <v:path arrowok="t"/>
            </v:shape>
            <v:shape coordorigin="9854,-412" coordsize="45,0" filled="f" path="m9854,-412l9899,-412e" strokecolor="#BCE1F7" stroked="t" strokeweight="0.85pt" style="position:absolute;left:9854;top:-412;width:45;height:0">
              <v:path arrowok="t"/>
            </v:shape>
            <v:shape coordorigin="9944,-412" coordsize="45,0" filled="f" path="m9944,-412l9989,-412e" strokecolor="#BCE1F7" stroked="t" strokeweight="0.85pt" style="position:absolute;left:9944;top:-412;width:45;height:0">
              <v:path arrowok="t"/>
            </v:shape>
            <v:shape coordorigin="10034,-412" coordsize="45,0" filled="f" path="m10034,-412l10079,-412e" strokecolor="#BCE1F7" stroked="t" strokeweight="0.85pt" style="position:absolute;left:10034;top:-412;width:45;height:0">
              <v:path arrowok="t"/>
            </v:shape>
            <v:shape coordorigin="10124,-412" coordsize="45,0" filled="f" path="m10124,-412l10169,-412e" strokecolor="#BCE1F7" stroked="t" strokeweight="0.85pt" style="position:absolute;left:10124;top:-412;width:45;height:0">
              <v:path arrowok="t"/>
            </v:shape>
            <v:shape coordorigin="10214,-412" coordsize="45,0" filled="f" path="m10214,-412l10259,-412e" strokecolor="#BCE1F7" stroked="t" strokeweight="0.85pt" style="position:absolute;left:10214;top:-412;width:45;height:0">
              <v:path arrowok="t"/>
            </v:shape>
            <v:shape coordorigin="10305,-412" coordsize="45,0" filled="f" path="m10305,-412l10350,-412e" strokecolor="#BCE1F7" stroked="t" strokeweight="0.85pt" style="position:absolute;left:10305;top:-412;width:45;height:0">
              <v:path arrowok="t"/>
            </v:shape>
            <v:shape coordorigin="10395,-412" coordsize="45,0" filled="f" path="m10395,-412l10440,-412e" strokecolor="#BCE1F7" stroked="t" strokeweight="0.85pt" style="position:absolute;left:10395;top:-412;width:45;height:0">
              <v:path arrowok="t"/>
            </v:shape>
            <v:shape coordorigin="10485,-412" coordsize="45,0" filled="f" path="m10485,-412l10530,-412e" strokecolor="#BCE1F7" stroked="t" strokeweight="0.85pt" style="position:absolute;left:10485;top:-412;width:45;height:0">
              <v:path arrowok="t"/>
            </v:shape>
            <v:shape coordorigin="10575,-412" coordsize="45,0" filled="f" path="m10575,-412l10620,-412e" strokecolor="#BCE1F7" stroked="t" strokeweight="0.85pt" style="position:absolute;left:10575;top:-412;width:45;height:0">
              <v:path arrowok="t"/>
            </v:shape>
            <v:shape coordorigin="10665,-412" coordsize="45,0" filled="f" path="m10665,-412l10710,-412e" strokecolor="#BCE1F7" stroked="t" strokeweight="0.85pt" style="position:absolute;left:10665;top:-412;width:45;height:0">
              <v:path arrowok="t"/>
            </v:shape>
            <v:shape coordorigin="10755,-412" coordsize="45,0" filled="f" path="m10755,-412l10800,-412e" strokecolor="#BCE1F7" stroked="t" strokeweight="0.85pt" style="position:absolute;left:10755;top:-412;width:45;height:0">
              <v:path arrowok="t"/>
            </v:shape>
            <v:shape coordorigin="10846,-412" coordsize="45,0" filled="f" path="m10846,-412l10891,-412e" strokecolor="#BCE1F7" stroked="t" strokeweight="0.85pt" style="position:absolute;left:10846;top:-412;width:45;height:0">
              <v:path arrowok="t"/>
            </v:shape>
            <v:shape coordorigin="10936,-412" coordsize="45,0" filled="f" path="m10936,-412l10981,-412e" strokecolor="#BCE1F7" stroked="t" strokeweight="0.85pt" style="position:absolute;left:10936;top:-412;width:45;height:0">
              <v:path arrowok="t"/>
            </v:shape>
            <v:shape coordorigin="11026,-412" coordsize="45,0" filled="f" path="m11026,-412l11071,-412e" strokecolor="#BCE1F7" stroked="t" strokeweight="0.85pt" style="position:absolute;left:11026;top:-412;width:45;height:0">
              <v:path arrowok="t"/>
            </v:shape>
            <v:shape coordorigin="11116,-412" coordsize="45,0" filled="f" path="m11116,-412l11161,-412e" strokecolor="#BCE1F7" stroked="t" strokeweight="0.85pt" style="position:absolute;left:11116;top:-412;width:45;height:0">
              <v:path arrowok="t"/>
            </v:shape>
            <v:shape coordorigin="11206,-412" coordsize="45,0" filled="f" path="m11206,-412l11251,-412e" strokecolor="#BCE1F7" stroked="t" strokeweight="0.85pt" style="position:absolute;left:11206;top:-412;width:45;height:0">
              <v:path arrowok="t"/>
            </v:shape>
            <v:shape coordorigin="11293,-415" coordsize="27,24" fillcolor="#BCE1F7" filled="t" path="m11320,-402l11301,-415,11298,-415,11293,-402,11295,-402,11309,-392,11320,-402xe" stroked="f" style="position:absolute;left:11293;top:-415;width:27;height:24">
              <v:path arrowok="t"/>
              <v:fill/>
            </v:shape>
            <v:shape coordorigin="11309,1094" coordsize="24,27" fillcolor="#BCE1F7" filled="t" path="m11333,1100l11319,1094,11319,1096,11309,1110,11320,1121,11333,1102,11333,1100xe" stroked="f" style="position:absolute;left:11309;top:1094;width:24;height:27">
              <v:path arrowok="t"/>
              <v:fill/>
            </v:shape>
            <v:shape coordorigin="11309,-402" coordsize="24,27" fillcolor="#BCE1F7" filled="t" path="m11333,-381l11333,-383,11320,-402,11309,-392,11319,-377,11319,-376,11333,-381xe" stroked="f" style="position:absolute;left:11309;top:-402;width:24;height:27">
              <v:path arrowok="t"/>
              <v:fill/>
            </v:shape>
            <v:shape coordorigin="11323,1030" coordsize="15,0" filled="f" path="m11323,1030l11338,1030e" strokecolor="#BCE1F7" stroked="t" strokeweight="2.337pt" style="position:absolute;left:11323;top:1030;width:15;height:0">
              <v:path arrowok="t"/>
            </v:shape>
            <v:shape coordorigin="11323,941" coordsize="15,0" filled="f" path="m11323,941l11338,941e" strokecolor="#BCE1F7" stroked="t" strokeweight="2.3371pt" style="position:absolute;left:11323;top:941;width:15;height:0">
              <v:path arrowok="t"/>
            </v:shape>
            <v:shape coordorigin="11323,851" coordsize="15,0" filled="f" path="m11323,851l11338,851e" strokecolor="#BCE1F7" stroked="t" strokeweight="2.337pt" style="position:absolute;left:11323;top:851;width:15;height:0">
              <v:path arrowok="t"/>
            </v:shape>
            <v:shape coordorigin="11323,762" coordsize="15,0" filled="f" path="m11323,762l11338,762e" strokecolor="#BCE1F7" stroked="t" strokeweight="2.337pt" style="position:absolute;left:11323;top:762;width:15;height:0">
              <v:path arrowok="t"/>
            </v:shape>
            <v:shape coordorigin="11323,672" coordsize="15,0" filled="f" path="m11323,672l11338,672e" strokecolor="#BCE1F7" stroked="t" strokeweight="2.336pt" style="position:absolute;left:11323;top:672;width:15;height:0">
              <v:path arrowok="t"/>
            </v:shape>
            <v:shape coordorigin="11323,583" coordsize="15,0" filled="f" path="m11323,583l11338,583e" strokecolor="#BCE1F7" stroked="t" strokeweight="2.337pt" style="position:absolute;left:11323;top:583;width:15;height:0">
              <v:path arrowok="t"/>
            </v:shape>
            <v:shape coordorigin="11323,494" coordsize="15,0" filled="f" path="m11323,494l11338,494e" strokecolor="#BCE1F7" stroked="t" strokeweight="2.336pt" style="position:absolute;left:11323;top:494;width:15;height:0">
              <v:path arrowok="t"/>
            </v:shape>
            <v:shape coordorigin="11323,404" coordsize="15,0" filled="f" path="m11323,404l11338,404e" strokecolor="#BCE1F7" stroked="t" strokeweight="2.337pt" style="position:absolute;left:11323;top:404;width:15;height:0">
              <v:path arrowok="t"/>
            </v:shape>
            <v:shape coordorigin="11323,315" coordsize="15,0" filled="f" path="m11323,315l11338,315e" strokecolor="#BCE1F7" stroked="t" strokeweight="2.337pt" style="position:absolute;left:11323;top:315;width:15;height:0">
              <v:path arrowok="t"/>
            </v:shape>
            <v:shape coordorigin="11323,225" coordsize="15,0" filled="f" path="m11323,225l11338,225e" strokecolor="#BCE1F7" stroked="t" strokeweight="2.337pt" style="position:absolute;left:11323;top:225;width:15;height:0">
              <v:path arrowok="t"/>
            </v:shape>
            <v:shape coordorigin="11323,136" coordsize="15,0" filled="f" path="m11323,136l11338,136e" strokecolor="#BCE1F7" stroked="t" strokeweight="2.337pt" style="position:absolute;left:11323;top:136;width:15;height:0">
              <v:path arrowok="t"/>
            </v:shape>
            <v:shape coordorigin="11323,46" coordsize="15,0" filled="f" path="m11323,46l11338,46e" strokecolor="#BCE1F7" stroked="t" strokeweight="2.336pt" style="position:absolute;left:11323;top:46;width:15;height:0">
              <v:path arrowok="t"/>
            </v:shape>
            <v:shape coordorigin="11323,-43" coordsize="15,0" filled="f" path="m11323,-43l11338,-43e" strokecolor="#BCE1F7" stroked="t" strokeweight="2.337pt" style="position:absolute;left:11323;top:-43;width:15;height:0">
              <v:path arrowok="t"/>
            </v:shape>
            <v:shape coordorigin="11323,-133" coordsize="15,0" filled="f" path="m11323,-133l11338,-133e" strokecolor="#BCE1F7" stroked="t" strokeweight="2.336pt" style="position:absolute;left:11323;top:-133;width:15;height:0">
              <v:path arrowok="t"/>
            </v:shape>
            <v:shape coordorigin="11323,-222" coordsize="15,0" filled="f" path="m11323,-222l11338,-222e" strokecolor="#BCE1F7" stroked="t" strokeweight="2.337pt" style="position:absolute;left:11323;top:-222;width:15;height:0">
              <v:path arrowok="t"/>
            </v:shape>
            <v:shape coordorigin="11323,-312" coordsize="15,0" filled="f" path="m11323,-312l11338,-312e" strokecolor="#BCE1F7" stroked="t" strokeweight="2.337pt" style="position:absolute;left:11323;top:-312;width:15;height:0">
              <v:path arrowok="t"/>
            </v:shape>
            <v:shape coordorigin="731,546" coordsize="10472,0" filled="f" path="m731,546l11203,546e" strokecolor="#C9D3DF" stroked="t" strokeweight="0.75pt" style="position:absolute;left:731;top:546;width:10472;height:0">
              <v:path arrowok="t"/>
              <v:stroke dashstyle="dash"/>
            </v:shape>
            <v:shape coordorigin="731,846" coordsize="10472,0" filled="f" path="m731,846l11203,846e" strokecolor="#C9D3DF" stroked="t" strokeweight="0.75pt" style="position:absolute;left:731;top:846;width:10472;height:0">
              <v:path arrowok="t"/>
              <v:stroke dashstyle="dash"/>
            </v:shape>
            <v:shape style="position:absolute;left:568;top:-421;width:10772;height:1560" type="#_x0000_t75">
              <v:imagedata o:title="" r:id="rId94"/>
            </v:shape>
            <w10:wrap type="none"/>
          </v:group>
        </w:pict>
      </w:r>
      <w:r>
        <w:rPr>
          <w:rFonts w:ascii="Arial" w:cs="Arial" w:eastAsia="Arial" w:hAnsi="Arial"/>
          <w:b/>
          <w:color w:val="2A6BAE"/>
          <w:spacing w:val="1"/>
          <w:w w:val="100"/>
          <w:sz w:val="16"/>
          <w:szCs w:val="16"/>
        </w:rPr>
        <w:t>A</w:t>
      </w:r>
      <w:r>
        <w:rPr>
          <w:rFonts w:ascii="Arial" w:cs="Arial" w:eastAsia="Arial" w:hAnsi="Arial"/>
          <w:b/>
          <w:color w:val="2A6BAE"/>
          <w:spacing w:val="-1"/>
          <w:w w:val="100"/>
          <w:sz w:val="16"/>
          <w:szCs w:val="16"/>
        </w:rPr>
        <w:t>L</w:t>
      </w:r>
      <w:r>
        <w:rPr>
          <w:rFonts w:ascii="Arial" w:cs="Arial" w:eastAsia="Arial" w:hAnsi="Arial"/>
          <w:b/>
          <w:color w:val="2A6BAE"/>
          <w:spacing w:val="1"/>
          <w:w w:val="100"/>
          <w:sz w:val="16"/>
          <w:szCs w:val="16"/>
        </w:rPr>
        <w:t>A</w:t>
      </w:r>
      <w:r>
        <w:rPr>
          <w:rFonts w:ascii="Arial" w:cs="Arial" w:eastAsia="Arial" w:hAnsi="Arial"/>
          <w:b/>
          <w:color w:val="2A6BAE"/>
          <w:spacing w:val="2"/>
          <w:w w:val="100"/>
          <w:sz w:val="16"/>
          <w:szCs w:val="16"/>
        </w:rPr>
        <w:t>S</w:t>
      </w:r>
      <w:r>
        <w:rPr>
          <w:rFonts w:ascii="Arial" w:cs="Arial" w:eastAsia="Arial" w:hAnsi="Arial"/>
          <w:b/>
          <w:color w:val="2A6BAE"/>
          <w:spacing w:val="1"/>
          <w:w w:val="100"/>
          <w:sz w:val="16"/>
          <w:szCs w:val="16"/>
        </w:rPr>
        <w:t>A</w:t>
      </w:r>
      <w:r>
        <w:rPr>
          <w:rFonts w:ascii="Arial" w:cs="Arial" w:eastAsia="Arial" w:hAnsi="Arial"/>
          <w:b/>
          <w:color w:val="2A6BAE"/>
          <w:spacing w:val="0"/>
          <w:w w:val="100"/>
          <w:sz w:val="16"/>
          <w:szCs w:val="16"/>
        </w:rPr>
        <w:t>N</w:t>
      </w:r>
      <w:r>
        <w:rPr>
          <w:rFonts w:ascii="Arial" w:cs="Arial" w:eastAsia="Arial" w:hAnsi="Arial"/>
          <w:b/>
          <w:color w:val="2A6BAE"/>
          <w:spacing w:val="-9"/>
          <w:w w:val="100"/>
          <w:sz w:val="16"/>
          <w:szCs w:val="16"/>
        </w:rPr>
        <w:t> </w:t>
      </w:r>
      <w:r>
        <w:rPr>
          <w:rFonts w:ascii="Arial" w:cs="Arial" w:eastAsia="Arial" w:hAnsi="Arial"/>
          <w:b/>
          <w:color w:val="2A6BAE"/>
          <w:spacing w:val="-1"/>
          <w:w w:val="100"/>
          <w:sz w:val="16"/>
          <w:szCs w:val="16"/>
        </w:rPr>
        <w:t>M</w:t>
      </w:r>
      <w:r>
        <w:rPr>
          <w:rFonts w:ascii="Arial" w:cs="Arial" w:eastAsia="Arial" w:hAnsi="Arial"/>
          <w:b/>
          <w:color w:val="2A6BAE"/>
          <w:spacing w:val="1"/>
          <w:w w:val="100"/>
          <w:sz w:val="16"/>
          <w:szCs w:val="16"/>
        </w:rPr>
        <w:t>E</w:t>
      </w:r>
      <w:r>
        <w:rPr>
          <w:rFonts w:ascii="Arial" w:cs="Arial" w:eastAsia="Arial" w:hAnsi="Arial"/>
          <w:b/>
          <w:color w:val="2A6BAE"/>
          <w:spacing w:val="-1"/>
          <w:w w:val="100"/>
          <w:sz w:val="16"/>
          <w:szCs w:val="16"/>
        </w:rPr>
        <w:t>M</w:t>
      </w:r>
      <w:r>
        <w:rPr>
          <w:rFonts w:ascii="Arial" w:cs="Arial" w:eastAsia="Arial" w:hAnsi="Arial"/>
          <w:b/>
          <w:color w:val="2A6BAE"/>
          <w:spacing w:val="0"/>
          <w:w w:val="100"/>
          <w:sz w:val="16"/>
          <w:szCs w:val="16"/>
        </w:rPr>
        <w:t>I</w:t>
      </w:r>
      <w:r>
        <w:rPr>
          <w:rFonts w:ascii="Arial" w:cs="Arial" w:eastAsia="Arial" w:hAnsi="Arial"/>
          <w:b/>
          <w:color w:val="2A6BAE"/>
          <w:spacing w:val="-2"/>
          <w:w w:val="100"/>
          <w:sz w:val="16"/>
          <w:szCs w:val="16"/>
        </w:rPr>
        <w:t>L</w:t>
      </w:r>
      <w:r>
        <w:rPr>
          <w:rFonts w:ascii="Arial" w:cs="Arial" w:eastAsia="Arial" w:hAnsi="Arial"/>
          <w:b/>
          <w:color w:val="2A6BAE"/>
          <w:spacing w:val="0"/>
          <w:w w:val="100"/>
          <w:sz w:val="16"/>
          <w:szCs w:val="16"/>
        </w:rPr>
        <w:t>IH</w:t>
      </w:r>
      <w:r>
        <w:rPr>
          <w:rFonts w:ascii="Arial" w:cs="Arial" w:eastAsia="Arial" w:hAnsi="Arial"/>
          <w:b/>
          <w:color w:val="2A6BAE"/>
          <w:spacing w:val="-4"/>
          <w:w w:val="100"/>
          <w:sz w:val="16"/>
          <w:szCs w:val="16"/>
        </w:rPr>
        <w:t> </w:t>
      </w:r>
      <w:r>
        <w:rPr>
          <w:rFonts w:ascii="Arial" w:cs="Arial" w:eastAsia="Arial" w:hAnsi="Arial"/>
          <w:b/>
          <w:color w:val="2A6BAE"/>
          <w:spacing w:val="-1"/>
          <w:w w:val="100"/>
          <w:sz w:val="16"/>
          <w:szCs w:val="16"/>
        </w:rPr>
        <w:t>J</w:t>
      </w:r>
      <w:r>
        <w:rPr>
          <w:rFonts w:ascii="Arial" w:cs="Arial" w:eastAsia="Arial" w:hAnsi="Arial"/>
          <w:b/>
          <w:color w:val="2A6BAE"/>
          <w:spacing w:val="-4"/>
          <w:w w:val="100"/>
          <w:sz w:val="16"/>
          <w:szCs w:val="16"/>
        </w:rPr>
        <w:t>A</w:t>
      </w:r>
      <w:r>
        <w:rPr>
          <w:rFonts w:ascii="Arial" w:cs="Arial" w:eastAsia="Arial" w:hAnsi="Arial"/>
          <w:b/>
          <w:color w:val="2A6BAE"/>
          <w:spacing w:val="1"/>
          <w:w w:val="100"/>
          <w:sz w:val="16"/>
          <w:szCs w:val="16"/>
        </w:rPr>
        <w:t>W</w:t>
      </w:r>
      <w:r>
        <w:rPr>
          <w:rFonts w:ascii="Arial" w:cs="Arial" w:eastAsia="Arial" w:hAnsi="Arial"/>
          <w:b/>
          <w:color w:val="2A6BAE"/>
          <w:spacing w:val="-4"/>
          <w:w w:val="100"/>
          <w:sz w:val="16"/>
          <w:szCs w:val="16"/>
        </w:rPr>
        <w:t>A</w:t>
      </w:r>
      <w:r>
        <w:rPr>
          <w:rFonts w:ascii="Arial" w:cs="Arial" w:eastAsia="Arial" w:hAnsi="Arial"/>
          <w:b/>
          <w:color w:val="2A6BAE"/>
          <w:spacing w:val="-4"/>
          <w:w w:val="100"/>
          <w:sz w:val="16"/>
          <w:szCs w:val="16"/>
        </w:rPr>
        <w:t>B</w:t>
      </w:r>
      <w:r>
        <w:rPr>
          <w:rFonts w:ascii="Arial" w:cs="Arial" w:eastAsia="Arial" w:hAnsi="Arial"/>
          <w:b/>
          <w:color w:val="2A6BAE"/>
          <w:spacing w:val="0"/>
          <w:w w:val="100"/>
          <w:sz w:val="16"/>
          <w:szCs w:val="16"/>
        </w:rPr>
        <w:t>AN:</w:t>
      </w:r>
      <w:r>
        <w:rPr>
          <w:rFonts w:ascii="Arial" w:cs="Arial" w:eastAsia="Arial" w:hAnsi="Arial"/>
          <w:color w:val="000000"/>
          <w:spacing w:val="0"/>
          <w:w w:val="100"/>
          <w:sz w:val="16"/>
          <w:szCs w:val="16"/>
        </w:rPr>
      </w:r>
    </w:p>
    <w:p>
      <w:pPr>
        <w:rPr>
          <w:rFonts w:ascii="Arial" w:cs="Arial" w:eastAsia="Arial" w:hAnsi="Arial"/>
          <w:sz w:val="19"/>
          <w:szCs w:val="19"/>
        </w:rPr>
        <w:jc w:val="left"/>
        <w:spacing w:before="85"/>
        <w:ind w:left="104"/>
      </w:pPr>
      <w:r>
        <w:rPr>
          <w:rFonts w:ascii="Arial" w:cs="Arial" w:eastAsia="Arial" w:hAnsi="Arial"/>
          <w:b/>
          <w:color w:val="2C3647"/>
          <w:spacing w:val="0"/>
          <w:w w:val="100"/>
          <w:sz w:val="19"/>
          <w:szCs w:val="19"/>
        </w:rPr>
        <w:t>S</w:t>
      </w:r>
      <w:r>
        <w:rPr>
          <w:rFonts w:ascii="Arial" w:cs="Arial" w:eastAsia="Arial" w:hAnsi="Arial"/>
          <w:b/>
          <w:color w:val="2C3647"/>
          <w:spacing w:val="-1"/>
          <w:w w:val="100"/>
          <w:sz w:val="19"/>
          <w:szCs w:val="19"/>
        </w:rPr>
        <w:t>o</w:t>
      </w:r>
      <w:r>
        <w:rPr>
          <w:rFonts w:ascii="Arial" w:cs="Arial" w:eastAsia="Arial" w:hAnsi="Arial"/>
          <w:b/>
          <w:color w:val="2C3647"/>
          <w:spacing w:val="1"/>
          <w:w w:val="100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0"/>
          <w:w w:val="100"/>
          <w:sz w:val="19"/>
          <w:szCs w:val="19"/>
        </w:rPr>
        <w:t>l</w:t>
      </w:r>
      <w:r>
        <w:rPr>
          <w:rFonts w:ascii="Arial" w:cs="Arial" w:eastAsia="Arial" w:hAnsi="Arial"/>
          <w:b/>
          <w:color w:val="2C3647"/>
          <w:spacing w:val="-1"/>
          <w:w w:val="100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1"/>
          <w:w w:val="100"/>
          <w:sz w:val="19"/>
          <w:szCs w:val="19"/>
        </w:rPr>
        <w:t>2</w:t>
      </w:r>
      <w:r>
        <w:rPr>
          <w:rFonts w:ascii="Arial" w:cs="Arial" w:eastAsia="Arial" w:hAnsi="Arial"/>
          <w:b/>
          <w:color w:val="2C3647"/>
          <w:spacing w:val="0"/>
          <w:w w:val="100"/>
          <w:sz w:val="19"/>
          <w:szCs w:val="19"/>
        </w:rPr>
        <w:t>3</w:t>
      </w:r>
      <w:r>
        <w:rPr>
          <w:rFonts w:ascii="Arial" w:cs="Arial" w:eastAsia="Arial" w:hAnsi="Arial"/>
          <w:b/>
          <w:color w:val="2C3647"/>
          <w:spacing w:val="-1"/>
          <w:w w:val="100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0"/>
          <w:w w:val="100"/>
          <w:sz w:val="19"/>
          <w:szCs w:val="19"/>
        </w:rPr>
        <w:t>(P</w:t>
      </w:r>
      <w:r>
        <w:rPr>
          <w:rFonts w:ascii="Arial" w:cs="Arial" w:eastAsia="Arial" w:hAnsi="Arial"/>
          <w:b/>
          <w:color w:val="2C3647"/>
          <w:spacing w:val="-1"/>
          <w:w w:val="100"/>
          <w:sz w:val="19"/>
          <w:szCs w:val="19"/>
        </w:rPr>
        <w:t>i</w:t>
      </w:r>
      <w:r>
        <w:rPr>
          <w:rFonts w:ascii="Arial" w:cs="Arial" w:eastAsia="Arial" w:hAnsi="Arial"/>
          <w:b/>
          <w:color w:val="2C3647"/>
          <w:spacing w:val="-1"/>
          <w:w w:val="100"/>
          <w:sz w:val="19"/>
          <w:szCs w:val="19"/>
        </w:rPr>
        <w:t>l</w:t>
      </w:r>
      <w:r>
        <w:rPr>
          <w:rFonts w:ascii="Arial" w:cs="Arial" w:eastAsia="Arial" w:hAnsi="Arial"/>
          <w:b/>
          <w:color w:val="2C3647"/>
          <w:spacing w:val="-1"/>
          <w:w w:val="100"/>
          <w:sz w:val="19"/>
          <w:szCs w:val="19"/>
        </w:rPr>
        <w:t>i</w:t>
      </w:r>
      <w:r>
        <w:rPr>
          <w:rFonts w:ascii="Arial" w:cs="Arial" w:eastAsia="Arial" w:hAnsi="Arial"/>
          <w:b/>
          <w:color w:val="2C3647"/>
          <w:spacing w:val="-1"/>
          <w:w w:val="100"/>
          <w:sz w:val="19"/>
          <w:szCs w:val="19"/>
        </w:rPr>
        <w:t>h</w:t>
      </w:r>
      <w:r>
        <w:rPr>
          <w:rFonts w:ascii="Arial" w:cs="Arial" w:eastAsia="Arial" w:hAnsi="Arial"/>
          <w:b/>
          <w:color w:val="2C3647"/>
          <w:spacing w:val="1"/>
          <w:w w:val="100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0"/>
          <w:w w:val="100"/>
          <w:sz w:val="19"/>
          <w:szCs w:val="19"/>
        </w:rPr>
        <w:t>n</w:t>
      </w:r>
      <w:r>
        <w:rPr>
          <w:rFonts w:ascii="Arial" w:cs="Arial" w:eastAsia="Arial" w:hAnsi="Arial"/>
          <w:b/>
          <w:color w:val="2C3647"/>
          <w:spacing w:val="1"/>
          <w:w w:val="100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-5"/>
          <w:w w:val="100"/>
          <w:sz w:val="19"/>
          <w:szCs w:val="19"/>
        </w:rPr>
        <w:t>G</w:t>
      </w:r>
      <w:r>
        <w:rPr>
          <w:rFonts w:ascii="Arial" w:cs="Arial" w:eastAsia="Arial" w:hAnsi="Arial"/>
          <w:b/>
          <w:color w:val="2C3647"/>
          <w:spacing w:val="1"/>
          <w:w w:val="100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-1"/>
          <w:w w:val="100"/>
          <w:sz w:val="19"/>
          <w:szCs w:val="19"/>
        </w:rPr>
        <w:t>n</w:t>
      </w:r>
      <w:r>
        <w:rPr>
          <w:rFonts w:ascii="Arial" w:cs="Arial" w:eastAsia="Arial" w:hAnsi="Arial"/>
          <w:b/>
          <w:color w:val="2C3647"/>
          <w:spacing w:val="-1"/>
          <w:w w:val="100"/>
          <w:sz w:val="19"/>
          <w:szCs w:val="19"/>
        </w:rPr>
        <w:t>d</w:t>
      </w:r>
      <w:r>
        <w:rPr>
          <w:rFonts w:ascii="Arial" w:cs="Arial" w:eastAsia="Arial" w:hAnsi="Arial"/>
          <w:b/>
          <w:color w:val="2C3647"/>
          <w:spacing w:val="0"/>
          <w:w w:val="100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3"/>
          <w:w w:val="100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1"/>
          <w:w w:val="100"/>
          <w:sz w:val="19"/>
          <w:szCs w:val="19"/>
        </w:rPr>
        <w:t>K</w:t>
      </w:r>
      <w:r>
        <w:rPr>
          <w:rFonts w:ascii="Arial" w:cs="Arial" w:eastAsia="Arial" w:hAnsi="Arial"/>
          <w:b/>
          <w:color w:val="2C3647"/>
          <w:spacing w:val="-5"/>
          <w:w w:val="100"/>
          <w:sz w:val="19"/>
          <w:szCs w:val="19"/>
        </w:rPr>
        <w:t>o</w:t>
      </w:r>
      <w:r>
        <w:rPr>
          <w:rFonts w:ascii="Arial" w:cs="Arial" w:eastAsia="Arial" w:hAnsi="Arial"/>
          <w:b/>
          <w:color w:val="2C3647"/>
          <w:spacing w:val="1"/>
          <w:w w:val="100"/>
          <w:sz w:val="19"/>
          <w:szCs w:val="19"/>
        </w:rPr>
        <w:t>m</w:t>
      </w:r>
      <w:r>
        <w:rPr>
          <w:rFonts w:ascii="Arial" w:cs="Arial" w:eastAsia="Arial" w:hAnsi="Arial"/>
          <w:b/>
          <w:color w:val="2C3647"/>
          <w:spacing w:val="-1"/>
          <w:w w:val="100"/>
          <w:sz w:val="19"/>
          <w:szCs w:val="19"/>
        </w:rPr>
        <w:t>p</w:t>
      </w:r>
      <w:r>
        <w:rPr>
          <w:rFonts w:ascii="Arial" w:cs="Arial" w:eastAsia="Arial" w:hAnsi="Arial"/>
          <w:b/>
          <w:color w:val="2C3647"/>
          <w:spacing w:val="-5"/>
          <w:w w:val="100"/>
          <w:sz w:val="19"/>
          <w:szCs w:val="19"/>
        </w:rPr>
        <w:t>l</w:t>
      </w:r>
      <w:r>
        <w:rPr>
          <w:rFonts w:ascii="Arial" w:cs="Arial" w:eastAsia="Arial" w:hAnsi="Arial"/>
          <w:b/>
          <w:color w:val="2C3647"/>
          <w:spacing w:val="1"/>
          <w:w w:val="100"/>
          <w:sz w:val="19"/>
          <w:szCs w:val="19"/>
        </w:rPr>
        <w:t>e</w:t>
      </w:r>
      <w:r>
        <w:rPr>
          <w:rFonts w:ascii="Arial" w:cs="Arial" w:eastAsia="Arial" w:hAnsi="Arial"/>
          <w:b/>
          <w:color w:val="2C3647"/>
          <w:spacing w:val="-3"/>
          <w:w w:val="100"/>
          <w:sz w:val="19"/>
          <w:szCs w:val="19"/>
        </w:rPr>
        <w:t>k</w:t>
      </w:r>
      <w:r>
        <w:rPr>
          <w:rFonts w:ascii="Arial" w:cs="Arial" w:eastAsia="Arial" w:hAnsi="Arial"/>
          <w:b/>
          <w:color w:val="2C3647"/>
          <w:spacing w:val="0"/>
          <w:w w:val="100"/>
          <w:sz w:val="19"/>
          <w:szCs w:val="19"/>
        </w:rPr>
        <w:t>s</w:t>
      </w:r>
      <w:r>
        <w:rPr>
          <w:rFonts w:ascii="Arial" w:cs="Arial" w:eastAsia="Arial" w:hAnsi="Arial"/>
          <w:b/>
          <w:color w:val="2C3647"/>
          <w:spacing w:val="6"/>
          <w:w w:val="100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0"/>
          <w:w w:val="100"/>
          <w:sz w:val="19"/>
          <w:szCs w:val="19"/>
        </w:rPr>
        <w:t>-</w:t>
      </w:r>
      <w:r>
        <w:rPr>
          <w:rFonts w:ascii="Arial" w:cs="Arial" w:eastAsia="Arial" w:hAnsi="Arial"/>
          <w:b/>
          <w:color w:val="2C3647"/>
          <w:spacing w:val="-4"/>
          <w:w w:val="100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0"/>
          <w:w w:val="100"/>
          <w:sz w:val="19"/>
          <w:szCs w:val="19"/>
        </w:rPr>
        <w:t>P</w:t>
      </w:r>
      <w:r>
        <w:rPr>
          <w:rFonts w:ascii="Arial" w:cs="Arial" w:eastAsia="Arial" w:hAnsi="Arial"/>
          <w:b/>
          <w:color w:val="2C3647"/>
          <w:spacing w:val="1"/>
          <w:w w:val="100"/>
          <w:sz w:val="19"/>
          <w:szCs w:val="19"/>
        </w:rPr>
        <w:t>e</w:t>
      </w:r>
      <w:r>
        <w:rPr>
          <w:rFonts w:ascii="Arial" w:cs="Arial" w:eastAsia="Arial" w:hAnsi="Arial"/>
          <w:b/>
          <w:color w:val="2C3647"/>
          <w:spacing w:val="-1"/>
          <w:w w:val="100"/>
          <w:sz w:val="19"/>
          <w:szCs w:val="19"/>
        </w:rPr>
        <w:t>n</w:t>
      </w:r>
      <w:r>
        <w:rPr>
          <w:rFonts w:ascii="Arial" w:cs="Arial" w:eastAsia="Arial" w:hAnsi="Arial"/>
          <w:b/>
          <w:color w:val="2C3647"/>
          <w:spacing w:val="1"/>
          <w:w w:val="100"/>
          <w:sz w:val="19"/>
          <w:szCs w:val="19"/>
        </w:rPr>
        <w:t>e</w:t>
      </w:r>
      <w:r>
        <w:rPr>
          <w:rFonts w:ascii="Arial" w:cs="Arial" w:eastAsia="Arial" w:hAnsi="Arial"/>
          <w:b/>
          <w:color w:val="2C3647"/>
          <w:spacing w:val="-1"/>
          <w:w w:val="100"/>
          <w:sz w:val="19"/>
          <w:szCs w:val="19"/>
        </w:rPr>
        <w:t>l</w:t>
      </w:r>
      <w:r>
        <w:rPr>
          <w:rFonts w:ascii="Arial" w:cs="Arial" w:eastAsia="Arial" w:hAnsi="Arial"/>
          <w:b/>
          <w:color w:val="2C3647"/>
          <w:spacing w:val="-5"/>
          <w:w w:val="100"/>
          <w:sz w:val="19"/>
          <w:szCs w:val="19"/>
        </w:rPr>
        <w:t>u</w:t>
      </w:r>
      <w:r>
        <w:rPr>
          <w:rFonts w:ascii="Arial" w:cs="Arial" w:eastAsia="Arial" w:hAnsi="Arial"/>
          <w:b/>
          <w:color w:val="2C3647"/>
          <w:spacing w:val="1"/>
          <w:w w:val="100"/>
          <w:sz w:val="19"/>
          <w:szCs w:val="19"/>
        </w:rPr>
        <w:t>s</w:t>
      </w:r>
      <w:r>
        <w:rPr>
          <w:rFonts w:ascii="Arial" w:cs="Arial" w:eastAsia="Arial" w:hAnsi="Arial"/>
          <w:b/>
          <w:color w:val="2C3647"/>
          <w:spacing w:val="-1"/>
          <w:w w:val="100"/>
          <w:sz w:val="19"/>
          <w:szCs w:val="19"/>
        </w:rPr>
        <w:t>u</w:t>
      </w:r>
      <w:r>
        <w:rPr>
          <w:rFonts w:ascii="Arial" w:cs="Arial" w:eastAsia="Arial" w:hAnsi="Arial"/>
          <w:b/>
          <w:color w:val="2C3647"/>
          <w:spacing w:val="-3"/>
          <w:w w:val="100"/>
          <w:sz w:val="19"/>
          <w:szCs w:val="19"/>
        </w:rPr>
        <w:t>r</w:t>
      </w:r>
      <w:r>
        <w:rPr>
          <w:rFonts w:ascii="Arial" w:cs="Arial" w:eastAsia="Arial" w:hAnsi="Arial"/>
          <w:b/>
          <w:color w:val="2C3647"/>
          <w:spacing w:val="1"/>
          <w:w w:val="100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0"/>
          <w:w w:val="100"/>
          <w:sz w:val="19"/>
          <w:szCs w:val="19"/>
        </w:rPr>
        <w:t>n</w:t>
      </w:r>
      <w:r>
        <w:rPr>
          <w:rFonts w:ascii="Arial" w:cs="Arial" w:eastAsia="Arial" w:hAnsi="Arial"/>
          <w:b/>
          <w:color w:val="2C3647"/>
          <w:spacing w:val="6"/>
          <w:w w:val="100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-5"/>
          <w:w w:val="101"/>
          <w:sz w:val="19"/>
          <w:szCs w:val="19"/>
        </w:rPr>
        <w:t>L</w:t>
      </w:r>
      <w:r>
        <w:rPr>
          <w:rFonts w:ascii="Arial" w:cs="Arial" w:eastAsia="Arial" w:hAnsi="Arial"/>
          <w:b/>
          <w:color w:val="2C3647"/>
          <w:spacing w:val="-5"/>
          <w:w w:val="101"/>
          <w:sz w:val="19"/>
          <w:szCs w:val="19"/>
        </w:rPr>
        <w:t>o</w:t>
      </w:r>
      <w:r>
        <w:rPr>
          <w:rFonts w:ascii="Arial" w:cs="Arial" w:eastAsia="Arial" w:hAnsi="Arial"/>
          <w:b/>
          <w:color w:val="2C3647"/>
          <w:spacing w:val="-1"/>
          <w:w w:val="101"/>
          <w:sz w:val="19"/>
          <w:szCs w:val="19"/>
        </w:rPr>
        <w:t>g</w:t>
      </w:r>
      <w:r>
        <w:rPr>
          <w:rFonts w:ascii="Arial" w:cs="Arial" w:eastAsia="Arial" w:hAnsi="Arial"/>
          <w:b/>
          <w:color w:val="2C3647"/>
          <w:spacing w:val="-5"/>
          <w:w w:val="101"/>
          <w:sz w:val="19"/>
          <w:szCs w:val="19"/>
        </w:rPr>
        <w:t>i</w:t>
      </w:r>
      <w:r>
        <w:rPr>
          <w:rFonts w:ascii="Arial" w:cs="Arial" w:eastAsia="Arial" w:hAnsi="Arial"/>
          <w:b/>
          <w:color w:val="2C3647"/>
          <w:spacing w:val="-3"/>
          <w:w w:val="101"/>
          <w:sz w:val="19"/>
          <w:szCs w:val="19"/>
        </w:rPr>
        <w:t>k</w:t>
      </w:r>
      <w:r>
        <w:rPr>
          <w:rFonts w:ascii="Arial" w:cs="Arial" w:eastAsia="Arial" w:hAnsi="Arial"/>
          <w:b/>
          <w:color w:val="2C3647"/>
          <w:spacing w:val="-3"/>
          <w:w w:val="101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0"/>
          <w:w w:val="101"/>
          <w:sz w:val="19"/>
          <w:szCs w:val="19"/>
        </w:rPr>
        <w:t>)</w:t>
      </w:r>
      <w:r>
        <w:rPr>
          <w:rFonts w:ascii="Arial" w:cs="Arial" w:eastAsia="Arial" w:hAnsi="Arial"/>
          <w:color w:val="000000"/>
          <w:spacing w:val="0"/>
          <w:w w:val="100"/>
          <w:sz w:val="19"/>
          <w:szCs w:val="19"/>
        </w:rPr>
      </w:r>
    </w:p>
    <w:p>
      <w:pPr>
        <w:rPr>
          <w:rFonts w:ascii="Tahoma" w:cs="Tahoma" w:eastAsia="Tahoma" w:hAnsi="Tahoma"/>
          <w:sz w:val="19"/>
          <w:szCs w:val="19"/>
        </w:rPr>
        <w:jc w:val="left"/>
        <w:spacing w:before="66" w:line="260" w:lineRule="atLeast"/>
        <w:ind w:left="104" w:right="253"/>
      </w:pP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kan</w:t>
      </w:r>
      <w:r>
        <w:rPr>
          <w:rFonts w:ascii="Tahoma" w:cs="Tahoma" w:eastAsia="Tahoma" w:hAnsi="Tahoma"/>
          <w:color w:val="2C3647"/>
          <w:spacing w:val="8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l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o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4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f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l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o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w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c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h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6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W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c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3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5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,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kan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il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8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(</w:t>
      </w:r>
      <w:r>
        <w:rPr>
          <w:rFonts w:ascii="Arial" w:cs="Arial" w:eastAsia="Arial" w:hAnsi="Arial"/>
          <w:b/>
          <w:color w:val="2C3647"/>
          <w:spacing w:val="1"/>
          <w:w w:val="100"/>
          <w:sz w:val="19"/>
          <w:szCs w:val="19"/>
        </w:rPr>
        <w:t>B</w:t>
      </w:r>
      <w:r>
        <w:rPr>
          <w:rFonts w:ascii="Arial" w:cs="Arial" w:eastAsia="Arial" w:hAnsi="Arial"/>
          <w:b/>
          <w:color w:val="2C3647"/>
          <w:spacing w:val="-4"/>
          <w:w w:val="100"/>
          <w:sz w:val="19"/>
          <w:szCs w:val="19"/>
        </w:rPr>
        <w:t>E</w:t>
      </w:r>
      <w:r>
        <w:rPr>
          <w:rFonts w:ascii="Arial" w:cs="Arial" w:eastAsia="Arial" w:hAnsi="Arial"/>
          <w:b/>
          <w:color w:val="2C3647"/>
          <w:spacing w:val="-3"/>
          <w:w w:val="100"/>
          <w:sz w:val="19"/>
          <w:szCs w:val="19"/>
        </w:rPr>
        <w:t>N</w:t>
      </w:r>
      <w:r>
        <w:rPr>
          <w:rFonts w:ascii="Arial" w:cs="Arial" w:eastAsia="Arial" w:hAnsi="Arial"/>
          <w:b/>
          <w:color w:val="2C3647"/>
          <w:spacing w:val="1"/>
          <w:w w:val="100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0"/>
          <w:w w:val="100"/>
          <w:sz w:val="19"/>
          <w:szCs w:val="19"/>
        </w:rPr>
        <w:t>R</w:t>
      </w:r>
      <w:r>
        <w:rPr>
          <w:rFonts w:ascii="Arial" w:cs="Arial" w:eastAsia="Arial" w:hAnsi="Arial"/>
          <w:b/>
          <w:color w:val="2C3647"/>
          <w:spacing w:val="8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0"/>
          <w:w w:val="100"/>
          <w:sz w:val="19"/>
          <w:szCs w:val="19"/>
        </w:rPr>
        <w:t>S</w:t>
      </w:r>
      <w:r>
        <w:rPr>
          <w:rFonts w:ascii="Arial" w:cs="Arial" w:eastAsia="Arial" w:hAnsi="Arial"/>
          <w:b/>
          <w:color w:val="2C3647"/>
          <w:spacing w:val="1"/>
          <w:w w:val="100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-5"/>
          <w:w w:val="100"/>
          <w:sz w:val="19"/>
          <w:szCs w:val="19"/>
        </w:rPr>
        <w:t>L</w:t>
      </w:r>
      <w:r>
        <w:rPr>
          <w:rFonts w:ascii="Arial" w:cs="Arial" w:eastAsia="Arial" w:hAnsi="Arial"/>
          <w:b/>
          <w:color w:val="2C3647"/>
          <w:spacing w:val="1"/>
          <w:w w:val="100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2"/>
          <w:w w:val="100"/>
          <w:sz w:val="19"/>
          <w:szCs w:val="19"/>
        </w:rPr>
        <w:t>H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)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3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ti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4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1"/>
          <w:w w:val="101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-1"/>
          <w:w w:val="10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4"/>
          <w:w w:val="101"/>
          <w:sz w:val="19"/>
          <w:szCs w:val="19"/>
        </w:rPr>
        <w:t>l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-1"/>
          <w:w w:val="101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is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ka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4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1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-1"/>
          <w:w w:val="101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1"/>
          <w:w w:val="101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-4"/>
          <w:w w:val="101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1"/>
          <w:w w:val="101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-4"/>
          <w:w w:val="101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!</w:t>
      </w:r>
      <w:r>
        <w:rPr>
          <w:rFonts w:ascii="Tahoma" w:cs="Tahoma" w:eastAsia="Tahoma" w:hAnsi="Tahoma"/>
          <w:color w:val="000000"/>
          <w:spacing w:val="0"/>
          <w:w w:val="100"/>
          <w:sz w:val="19"/>
          <w:szCs w:val="19"/>
        </w:rPr>
      </w:r>
    </w:p>
    <w:p>
      <w:pPr>
        <w:rPr>
          <w:sz w:val="13"/>
          <w:szCs w:val="13"/>
        </w:rPr>
        <w:jc w:val="left"/>
        <w:spacing w:before="7" w:line="120" w:lineRule="exact"/>
      </w:pPr>
      <w:r>
        <w:rPr>
          <w:sz w:val="13"/>
          <w:szCs w:val="13"/>
        </w:rPr>
      </w:r>
    </w:p>
    <w:tbl>
      <w:tblPr>
        <w:tblW w:type="auto" w:w="0"/>
        <w:tblLook w:val="01E0"/>
        <w:jc w:val="left"/>
        <w:tblInd w:type="dxa" w:w="111"/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/>
      <w:tr>
        <w:trPr>
          <w:trHeight w:hRule="exact" w:val="424"/>
        </w:trPr>
        <w:tc>
          <w:tcPr>
            <w:tcW w:type="dxa" w:w="10764"/>
            <w:gridSpan w:val="3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  <w:shd w:color="auto" w:fill="2A6BAE" w:val="clear"/>
          </w:tcPr>
          <w:p>
            <w:pPr>
              <w:rPr>
                <w:rFonts w:ascii="Arial" w:cs="Arial" w:eastAsia="Arial" w:hAnsi="Arial"/>
                <w:sz w:val="17"/>
                <w:szCs w:val="17"/>
              </w:rPr>
              <w:jc w:val="left"/>
              <w:spacing w:before="92"/>
              <w:ind w:left="138"/>
            </w:pPr>
            <w:r>
              <w:rPr>
                <w:rFonts w:ascii="Arial" w:cs="Arial" w:eastAsia="Arial" w:hAnsi="Arial"/>
                <w:b/>
                <w:color w:val="FFFFFF"/>
                <w:spacing w:val="0"/>
                <w:w w:val="100"/>
                <w:sz w:val="17"/>
                <w:szCs w:val="17"/>
              </w:rPr>
              <w:t>Kas</w:t>
            </w:r>
            <w:r>
              <w:rPr>
                <w:rFonts w:ascii="Arial" w:cs="Arial" w:eastAsia="Arial" w:hAnsi="Arial"/>
                <w:b/>
                <w:color w:val="FFFFFF"/>
                <w:spacing w:val="-1"/>
                <w:w w:val="100"/>
                <w:sz w:val="17"/>
                <w:szCs w:val="17"/>
              </w:rPr>
              <w:t>u</w:t>
            </w:r>
            <w:r>
              <w:rPr>
                <w:rFonts w:ascii="Arial" w:cs="Arial" w:eastAsia="Arial" w:hAnsi="Arial"/>
                <w:b/>
                <w:color w:val="FFFFFF"/>
                <w:spacing w:val="0"/>
                <w:w w:val="100"/>
                <w:sz w:val="17"/>
                <w:szCs w:val="17"/>
              </w:rPr>
              <w:t>s</w:t>
            </w:r>
            <w:r>
              <w:rPr>
                <w:rFonts w:ascii="Arial" w:cs="Arial" w:eastAsia="Arial" w:hAnsi="Arial"/>
                <w:b/>
                <w:color w:val="FFFFFF"/>
                <w:spacing w:val="-5"/>
                <w:w w:val="100"/>
                <w:sz w:val="17"/>
                <w:szCs w:val="17"/>
              </w:rPr>
              <w:t> </w:t>
            </w:r>
            <w:r>
              <w:rPr>
                <w:rFonts w:ascii="Arial" w:cs="Arial" w:eastAsia="Arial" w:hAnsi="Arial"/>
                <w:b/>
                <w:color w:val="FFFFFF"/>
                <w:spacing w:val="0"/>
                <w:w w:val="100"/>
                <w:sz w:val="17"/>
                <w:szCs w:val="17"/>
              </w:rPr>
              <w:t>A</w:t>
            </w:r>
            <w:r>
              <w:rPr>
                <w:rFonts w:ascii="Arial" w:cs="Arial" w:eastAsia="Arial" w:hAnsi="Arial"/>
                <w:b/>
                <w:color w:val="FFFFFF"/>
                <w:spacing w:val="-1"/>
                <w:w w:val="100"/>
                <w:sz w:val="17"/>
                <w:szCs w:val="17"/>
              </w:rPr>
              <w:t>n</w:t>
            </w:r>
            <w:r>
              <w:rPr>
                <w:rFonts w:ascii="Arial" w:cs="Arial" w:eastAsia="Arial" w:hAnsi="Arial"/>
                <w:b/>
                <w:color w:val="FFFFFF"/>
                <w:spacing w:val="0"/>
                <w:w w:val="100"/>
                <w:sz w:val="17"/>
                <w:szCs w:val="17"/>
              </w:rPr>
              <w:t>al</w:t>
            </w:r>
            <w:r>
              <w:rPr>
                <w:rFonts w:ascii="Arial" w:cs="Arial" w:eastAsia="Arial" w:hAnsi="Arial"/>
                <w:b/>
                <w:color w:val="FFFFFF"/>
                <w:spacing w:val="-4"/>
                <w:w w:val="100"/>
                <w:sz w:val="17"/>
                <w:szCs w:val="17"/>
              </w:rPr>
              <w:t>i</w:t>
            </w:r>
            <w:r>
              <w:rPr>
                <w:rFonts w:ascii="Arial" w:cs="Arial" w:eastAsia="Arial" w:hAnsi="Arial"/>
                <w:b/>
                <w:color w:val="FFFFFF"/>
                <w:spacing w:val="0"/>
                <w:w w:val="100"/>
                <w:sz w:val="17"/>
                <w:szCs w:val="17"/>
              </w:rPr>
              <w:t>sis</w:t>
            </w:r>
            <w:r>
              <w:rPr>
                <w:rFonts w:ascii="Arial" w:cs="Arial" w:eastAsia="Arial" w:hAnsi="Arial"/>
                <w:b/>
                <w:color w:val="FFFFFF"/>
                <w:spacing w:val="1"/>
                <w:w w:val="100"/>
                <w:sz w:val="17"/>
                <w:szCs w:val="17"/>
              </w:rPr>
              <w:t> </w:t>
            </w:r>
            <w:r>
              <w:rPr>
                <w:rFonts w:ascii="Arial" w:cs="Arial" w:eastAsia="Arial" w:hAnsi="Arial"/>
                <w:b/>
                <w:color w:val="FFFFFF"/>
                <w:spacing w:val="-1"/>
                <w:w w:val="100"/>
                <w:sz w:val="17"/>
                <w:szCs w:val="17"/>
              </w:rPr>
              <w:t>L</w:t>
            </w:r>
            <w:r>
              <w:rPr>
                <w:rFonts w:ascii="Arial" w:cs="Arial" w:eastAsia="Arial" w:hAnsi="Arial"/>
                <w:b/>
                <w:color w:val="FFFFFF"/>
                <w:spacing w:val="-1"/>
                <w:w w:val="100"/>
                <w:sz w:val="17"/>
                <w:szCs w:val="17"/>
              </w:rPr>
              <w:t>o</w:t>
            </w:r>
            <w:r>
              <w:rPr>
                <w:rFonts w:ascii="Arial" w:cs="Arial" w:eastAsia="Arial" w:hAnsi="Arial"/>
                <w:b/>
                <w:color w:val="FFFFFF"/>
                <w:spacing w:val="-5"/>
                <w:w w:val="100"/>
                <w:sz w:val="17"/>
                <w:szCs w:val="17"/>
              </w:rPr>
              <w:t>g</w:t>
            </w:r>
            <w:r>
              <w:rPr>
                <w:rFonts w:ascii="Arial" w:cs="Arial" w:eastAsia="Arial" w:hAnsi="Arial"/>
                <w:b/>
                <w:color w:val="FFFFFF"/>
                <w:spacing w:val="0"/>
                <w:w w:val="100"/>
                <w:sz w:val="17"/>
                <w:szCs w:val="17"/>
              </w:rPr>
              <w:t>ika</w:t>
            </w:r>
            <w:r>
              <w:rPr>
                <w:rFonts w:ascii="Arial" w:cs="Arial" w:eastAsia="Arial" w:hAnsi="Arial"/>
                <w:b/>
                <w:color w:val="FFFFFF"/>
                <w:spacing w:val="-1"/>
                <w:w w:val="100"/>
                <w:sz w:val="17"/>
                <w:szCs w:val="17"/>
              </w:rPr>
              <w:t> </w:t>
            </w:r>
            <w:r>
              <w:rPr>
                <w:rFonts w:ascii="Arial" w:cs="Arial" w:eastAsia="Arial" w:hAnsi="Arial"/>
                <w:b/>
                <w:color w:val="FFFFFF"/>
                <w:spacing w:val="-5"/>
                <w:w w:val="100"/>
                <w:sz w:val="17"/>
                <w:szCs w:val="17"/>
              </w:rPr>
              <w:t>F</w:t>
            </w:r>
            <w:r>
              <w:rPr>
                <w:rFonts w:ascii="Arial" w:cs="Arial" w:eastAsia="Arial" w:hAnsi="Arial"/>
                <w:b/>
                <w:color w:val="FFFFFF"/>
                <w:spacing w:val="-4"/>
                <w:w w:val="100"/>
                <w:sz w:val="17"/>
                <w:szCs w:val="17"/>
              </w:rPr>
              <w:t>l</w:t>
            </w:r>
            <w:r>
              <w:rPr>
                <w:rFonts w:ascii="Arial" w:cs="Arial" w:eastAsia="Arial" w:hAnsi="Arial"/>
                <w:b/>
                <w:color w:val="FFFFFF"/>
                <w:spacing w:val="-5"/>
                <w:w w:val="100"/>
                <w:sz w:val="17"/>
                <w:szCs w:val="17"/>
              </w:rPr>
              <w:t>o</w:t>
            </w:r>
            <w:r>
              <w:rPr>
                <w:rFonts w:ascii="Arial" w:cs="Arial" w:eastAsia="Arial" w:hAnsi="Arial"/>
                <w:b/>
                <w:color w:val="FFFFFF"/>
                <w:spacing w:val="-2"/>
                <w:w w:val="100"/>
                <w:sz w:val="17"/>
                <w:szCs w:val="17"/>
              </w:rPr>
              <w:t>w</w:t>
            </w:r>
            <w:r>
              <w:rPr>
                <w:rFonts w:ascii="Arial" w:cs="Arial" w:eastAsia="Arial" w:hAnsi="Arial"/>
                <w:b/>
                <w:color w:val="FFFFFF"/>
                <w:spacing w:val="-4"/>
                <w:w w:val="100"/>
                <w:sz w:val="17"/>
                <w:szCs w:val="17"/>
              </w:rPr>
              <w:t>c</w:t>
            </w:r>
            <w:r>
              <w:rPr>
                <w:rFonts w:ascii="Arial" w:cs="Arial" w:eastAsia="Arial" w:hAnsi="Arial"/>
                <w:b/>
                <w:color w:val="FFFFFF"/>
                <w:spacing w:val="-5"/>
                <w:w w:val="100"/>
                <w:sz w:val="17"/>
                <w:szCs w:val="17"/>
              </w:rPr>
              <w:t>h</w:t>
            </w:r>
            <w:r>
              <w:rPr>
                <w:rFonts w:ascii="Arial" w:cs="Arial" w:eastAsia="Arial" w:hAnsi="Arial"/>
                <w:b/>
                <w:color w:val="FFFFFF"/>
                <w:spacing w:val="-4"/>
                <w:w w:val="100"/>
                <w:sz w:val="17"/>
                <w:szCs w:val="17"/>
              </w:rPr>
              <w:t>a</w:t>
            </w:r>
            <w:r>
              <w:rPr>
                <w:rFonts w:ascii="Arial" w:cs="Arial" w:eastAsia="Arial" w:hAnsi="Arial"/>
                <w:b/>
                <w:color w:val="FFFFFF"/>
                <w:spacing w:val="-3"/>
                <w:w w:val="100"/>
                <w:sz w:val="17"/>
                <w:szCs w:val="17"/>
              </w:rPr>
              <w:t>r</w:t>
            </w:r>
            <w:r>
              <w:rPr>
                <w:rFonts w:ascii="Arial" w:cs="Arial" w:eastAsia="Arial" w:hAnsi="Arial"/>
                <w:b/>
                <w:color w:val="FFFFFF"/>
                <w:spacing w:val="0"/>
                <w:w w:val="100"/>
                <w:sz w:val="17"/>
                <w:szCs w:val="17"/>
              </w:rPr>
              <w:t>t</w:t>
            </w:r>
            <w:r>
              <w:rPr>
                <w:rFonts w:ascii="Arial" w:cs="Arial" w:eastAsia="Arial" w:hAnsi="Arial"/>
                <w:b/>
                <w:color w:val="FFFFFF"/>
                <w:spacing w:val="0"/>
                <w:w w:val="100"/>
                <w:sz w:val="17"/>
                <w:szCs w:val="17"/>
              </w:rPr>
              <w:t>                                                                                                               </w:t>
            </w:r>
            <w:r>
              <w:rPr>
                <w:rFonts w:ascii="Arial" w:cs="Arial" w:eastAsia="Arial" w:hAnsi="Arial"/>
                <w:b/>
                <w:color w:val="FFFFFF"/>
                <w:spacing w:val="34"/>
                <w:w w:val="100"/>
                <w:sz w:val="17"/>
                <w:szCs w:val="17"/>
              </w:rPr>
              <w:t> </w:t>
            </w:r>
            <w:r>
              <w:rPr>
                <w:rFonts w:ascii="Arial" w:cs="Arial" w:eastAsia="Arial" w:hAnsi="Arial"/>
                <w:b/>
                <w:color w:val="FFFFFF"/>
                <w:spacing w:val="-4"/>
                <w:w w:val="100"/>
                <w:sz w:val="17"/>
                <w:szCs w:val="17"/>
              </w:rPr>
              <w:t>B</w:t>
            </w:r>
            <w:r>
              <w:rPr>
                <w:rFonts w:ascii="Arial" w:cs="Arial" w:eastAsia="Arial" w:hAnsi="Arial"/>
                <w:b/>
                <w:color w:val="FFFFFF"/>
                <w:spacing w:val="-3"/>
                <w:w w:val="100"/>
                <w:sz w:val="17"/>
                <w:szCs w:val="17"/>
              </w:rPr>
              <w:t>E</w:t>
            </w:r>
            <w:r>
              <w:rPr>
                <w:rFonts w:ascii="Arial" w:cs="Arial" w:eastAsia="Arial" w:hAnsi="Arial"/>
                <w:b/>
                <w:color w:val="FFFFFF"/>
                <w:spacing w:val="-8"/>
                <w:w w:val="100"/>
                <w:sz w:val="17"/>
                <w:szCs w:val="17"/>
              </w:rPr>
              <w:t>N</w:t>
            </w:r>
            <w:r>
              <w:rPr>
                <w:rFonts w:ascii="Arial" w:cs="Arial" w:eastAsia="Arial" w:hAnsi="Arial"/>
                <w:b/>
                <w:color w:val="FFFFFF"/>
                <w:spacing w:val="-4"/>
                <w:w w:val="100"/>
                <w:sz w:val="17"/>
                <w:szCs w:val="17"/>
              </w:rPr>
              <w:t>A</w:t>
            </w:r>
            <w:r>
              <w:rPr>
                <w:rFonts w:ascii="Arial" w:cs="Arial" w:eastAsia="Arial" w:hAnsi="Arial"/>
                <w:b/>
                <w:color w:val="FFFFFF"/>
                <w:spacing w:val="0"/>
                <w:w w:val="100"/>
                <w:sz w:val="17"/>
                <w:szCs w:val="17"/>
              </w:rPr>
              <w:t>R</w:t>
            </w:r>
            <w:r>
              <w:rPr>
                <w:rFonts w:ascii="Arial" w:cs="Arial" w:eastAsia="Arial" w:hAnsi="Arial"/>
                <w:b/>
                <w:color w:val="FFFFFF"/>
                <w:spacing w:val="0"/>
                <w:w w:val="100"/>
                <w:sz w:val="17"/>
                <w:szCs w:val="17"/>
              </w:rPr>
              <w:t>                    </w:t>
            </w:r>
            <w:r>
              <w:rPr>
                <w:rFonts w:ascii="Arial" w:cs="Arial" w:eastAsia="Arial" w:hAnsi="Arial"/>
                <w:b/>
                <w:color w:val="FFFFFF"/>
                <w:spacing w:val="46"/>
                <w:w w:val="100"/>
                <w:sz w:val="17"/>
                <w:szCs w:val="17"/>
              </w:rPr>
              <w:t> </w:t>
            </w:r>
            <w:r>
              <w:rPr>
                <w:rFonts w:ascii="Arial" w:cs="Arial" w:eastAsia="Arial" w:hAnsi="Arial"/>
                <w:b/>
                <w:color w:val="FFFFFF"/>
                <w:spacing w:val="-3"/>
                <w:w w:val="101"/>
                <w:sz w:val="17"/>
                <w:szCs w:val="17"/>
              </w:rPr>
              <w:t>S</w:t>
            </w:r>
            <w:r>
              <w:rPr>
                <w:rFonts w:ascii="Arial" w:cs="Arial" w:eastAsia="Arial" w:hAnsi="Arial"/>
                <w:b/>
                <w:color w:val="FFFFFF"/>
                <w:spacing w:val="-4"/>
                <w:w w:val="101"/>
                <w:sz w:val="17"/>
                <w:szCs w:val="17"/>
              </w:rPr>
              <w:t>A</w:t>
            </w:r>
            <w:r>
              <w:rPr>
                <w:rFonts w:ascii="Arial" w:cs="Arial" w:eastAsia="Arial" w:hAnsi="Arial"/>
                <w:b/>
                <w:color w:val="FFFFFF"/>
                <w:spacing w:val="-5"/>
                <w:w w:val="101"/>
                <w:sz w:val="17"/>
                <w:szCs w:val="17"/>
              </w:rPr>
              <w:t>L</w:t>
            </w:r>
            <w:r>
              <w:rPr>
                <w:rFonts w:ascii="Arial" w:cs="Arial" w:eastAsia="Arial" w:hAnsi="Arial"/>
                <w:b/>
                <w:color w:val="FFFFFF"/>
                <w:spacing w:val="-8"/>
                <w:w w:val="101"/>
                <w:sz w:val="17"/>
                <w:szCs w:val="17"/>
              </w:rPr>
              <w:t>A</w:t>
            </w:r>
            <w:r>
              <w:rPr>
                <w:rFonts w:ascii="Arial" w:cs="Arial" w:eastAsia="Arial" w:hAnsi="Arial"/>
                <w:b/>
                <w:color w:val="FFFFFF"/>
                <w:spacing w:val="0"/>
                <w:w w:val="101"/>
                <w:sz w:val="17"/>
                <w:szCs w:val="17"/>
              </w:rPr>
              <w:t>H</w:t>
            </w:r>
            <w:r>
              <w:rPr>
                <w:rFonts w:ascii="Arial" w:cs="Arial" w:eastAsia="Arial" w:hAnsi="Arial"/>
                <w:color w:val="000000"/>
                <w:spacing w:val="0"/>
                <w:w w:val="100"/>
                <w:sz w:val="17"/>
                <w:szCs w:val="17"/>
              </w:rPr>
            </w:r>
          </w:p>
        </w:tc>
      </w:tr>
      <w:tr>
        <w:trPr>
          <w:trHeight w:hRule="exact" w:val="624"/>
        </w:trPr>
        <w:tc>
          <w:tcPr>
            <w:tcW w:type="dxa" w:w="7535"/>
            <w:tcBorders>
              <w:top w:color="auto" w:space="0" w:sz="6" w:val="nil"/>
              <w:left w:color="C9D3DF" w:space="0" w:sz="6" w:val="single"/>
              <w:bottom w:color="C9D3DF" w:space="0" w:sz="6" w:val="single"/>
              <w:right w:color="C9D3DF" w:space="0" w:sz="6" w:val="single"/>
            </w:tcBorders>
          </w:tcPr>
          <w:p>
            <w:pPr>
              <w:rPr>
                <w:rFonts w:ascii="Tahoma" w:cs="Tahoma" w:eastAsia="Tahoma" w:hAnsi="Tahoma"/>
                <w:sz w:val="17"/>
                <w:szCs w:val="17"/>
              </w:rPr>
              <w:jc w:val="left"/>
              <w:spacing w:before="54" w:line="289" w:lineRule="auto"/>
              <w:ind w:left="131" w:right="460"/>
            </w:pP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S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i</w:t>
            </w:r>
            <w:r>
              <w:rPr>
                <w:rFonts w:ascii="Tahoma" w:cs="Tahoma" w:eastAsia="Tahoma" w:hAnsi="Tahoma"/>
                <w:color w:val="2C3647"/>
                <w:spacing w:val="-1"/>
                <w:w w:val="100"/>
                <w:sz w:val="17"/>
                <w:szCs w:val="17"/>
              </w:rPr>
              <w:t>s</w:t>
            </w:r>
            <w:r>
              <w:rPr>
                <w:rFonts w:ascii="Tahoma" w:cs="Tahoma" w:eastAsia="Tahoma" w:hAnsi="Tahoma"/>
                <w:color w:val="2C3647"/>
                <w:spacing w:val="-4"/>
                <w:w w:val="100"/>
                <w:sz w:val="17"/>
                <w:szCs w:val="17"/>
              </w:rPr>
              <w:t>w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d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e</w:t>
            </w:r>
            <w:r>
              <w:rPr>
                <w:rFonts w:ascii="Tahoma" w:cs="Tahoma" w:eastAsia="Tahoma" w:hAnsi="Tahoma"/>
                <w:color w:val="2C3647"/>
                <w:spacing w:val="-4"/>
                <w:w w:val="100"/>
                <w:sz w:val="17"/>
                <w:szCs w:val="17"/>
              </w:rPr>
              <w:t>n</w:t>
            </w:r>
            <w:r>
              <w:rPr>
                <w:rFonts w:ascii="Tahoma" w:cs="Tahoma" w:eastAsia="Tahoma" w:hAnsi="Tahoma"/>
                <w:color w:val="2C3647"/>
                <w:spacing w:val="-3"/>
                <w:w w:val="100"/>
                <w:sz w:val="17"/>
                <w:szCs w:val="17"/>
              </w:rPr>
              <w:t>g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n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N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i</w:t>
            </w:r>
            <w:r>
              <w:rPr>
                <w:rFonts w:ascii="Tahoma" w:cs="Tahoma" w:eastAsia="Tahoma" w:hAnsi="Tahoma"/>
                <w:color w:val="2C3647"/>
                <w:spacing w:val="-3"/>
                <w:w w:val="100"/>
                <w:sz w:val="17"/>
                <w:szCs w:val="17"/>
              </w:rPr>
              <w:t>l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-3"/>
                <w:w w:val="100"/>
                <w:sz w:val="17"/>
                <w:szCs w:val="17"/>
              </w:rPr>
              <w:t>i</w:t>
            </w:r>
            <w:r>
              <w:rPr>
                <w:rFonts w:ascii="Tahoma" w:cs="Tahoma" w:eastAsia="Tahoma" w:hAnsi="Tahoma"/>
                <w:color w:val="2C3647"/>
                <w:spacing w:val="-2"/>
                <w:w w:val="100"/>
                <w:sz w:val="17"/>
                <w:szCs w:val="17"/>
              </w:rPr>
              <w:t>_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-2"/>
                <w:w w:val="100"/>
                <w:sz w:val="17"/>
                <w:szCs w:val="17"/>
              </w:rPr>
              <w:t>k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h</w:t>
            </w:r>
            <w:r>
              <w:rPr>
                <w:rFonts w:ascii="Tahoma" w:cs="Tahoma" w:eastAsia="Tahoma" w:hAnsi="Tahoma"/>
                <w:color w:val="2C3647"/>
                <w:spacing w:val="-3"/>
                <w:w w:val="100"/>
                <w:sz w:val="17"/>
                <w:szCs w:val="17"/>
              </w:rPr>
              <w:t>i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r</w:t>
            </w:r>
            <w:r>
              <w:rPr>
                <w:rFonts w:ascii="Tahoma" w:cs="Tahoma" w:eastAsia="Tahoma" w:hAnsi="Tahoma"/>
                <w:color w:val="2C3647"/>
                <w:spacing w:val="6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=</w:t>
            </w:r>
            <w:r>
              <w:rPr>
                <w:rFonts w:ascii="Tahoma" w:cs="Tahoma" w:eastAsia="Tahoma" w:hAnsi="Tahoma"/>
                <w:color w:val="2C3647"/>
                <w:spacing w:val="-5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7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4</w:t>
            </w:r>
            <w:r>
              <w:rPr>
                <w:rFonts w:ascii="Tahoma" w:cs="Tahoma" w:eastAsia="Tahoma" w:hAnsi="Tahoma"/>
                <w:color w:val="2C3647"/>
                <w:spacing w:val="-4"/>
                <w:w w:val="100"/>
                <w:sz w:val="17"/>
                <w:szCs w:val="17"/>
              </w:rPr>
              <w:t>.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9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-2"/>
                <w:w w:val="100"/>
                <w:sz w:val="17"/>
                <w:szCs w:val="17"/>
              </w:rPr>
              <w:t>k</w:t>
            </w:r>
            <w:r>
              <w:rPr>
                <w:rFonts w:ascii="Tahoma" w:cs="Tahoma" w:eastAsia="Tahoma" w:hAnsi="Tahoma"/>
                <w:color w:val="2C3647"/>
                <w:spacing w:val="-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n</w:t>
            </w:r>
            <w:r>
              <w:rPr>
                <w:rFonts w:ascii="Tahoma" w:cs="Tahoma" w:eastAsia="Tahoma" w:hAnsi="Tahoma"/>
                <w:color w:val="2C3647"/>
                <w:spacing w:val="-1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d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i</w:t>
            </w:r>
            <w:r>
              <w:rPr>
                <w:rFonts w:ascii="Tahoma" w:cs="Tahoma" w:eastAsia="Tahoma" w:hAnsi="Tahoma"/>
                <w:color w:val="2C3647"/>
                <w:spacing w:val="-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l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i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h</w:t>
            </w:r>
            <w:r>
              <w:rPr>
                <w:rFonts w:ascii="Tahoma" w:cs="Tahoma" w:eastAsia="Tahoma" w:hAnsi="Tahoma"/>
                <w:color w:val="2C3647"/>
                <w:spacing w:val="-6"/>
                <w:w w:val="100"/>
                <w:sz w:val="17"/>
                <w:szCs w:val="17"/>
              </w:rPr>
              <w:t>k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n</w:t>
            </w:r>
            <w:r>
              <w:rPr>
                <w:rFonts w:ascii="Tahoma" w:cs="Tahoma" w:eastAsia="Tahoma" w:hAnsi="Tahoma"/>
                <w:color w:val="2C3647"/>
                <w:spacing w:val="3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-2"/>
                <w:w w:val="100"/>
                <w:sz w:val="17"/>
                <w:szCs w:val="17"/>
              </w:rPr>
              <w:t>k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e</w:t>
            </w:r>
            <w:r>
              <w:rPr>
                <w:rFonts w:ascii="Tahoma" w:cs="Tahoma" w:eastAsia="Tahoma" w:hAnsi="Tahoma"/>
                <w:color w:val="2C3647"/>
                <w:spacing w:val="-2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c</w:t>
            </w:r>
            <w:r>
              <w:rPr>
                <w:rFonts w:ascii="Tahoma" w:cs="Tahoma" w:eastAsia="Tahoma" w:hAnsi="Tahoma"/>
                <w:color w:val="2C3647"/>
                <w:spacing w:val="-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b</w:t>
            </w:r>
            <w:r>
              <w:rPr>
                <w:rFonts w:ascii="Tahoma" w:cs="Tahoma" w:eastAsia="Tahoma" w:hAnsi="Tahoma"/>
                <w:color w:val="2C3647"/>
                <w:spacing w:val="-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ng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'</w:t>
            </w:r>
            <w:r>
              <w:rPr>
                <w:rFonts w:ascii="Tahoma" w:cs="Tahoma" w:eastAsia="Tahoma" w:hAnsi="Tahoma"/>
                <w:color w:val="2C3647"/>
                <w:spacing w:val="-1"/>
                <w:w w:val="100"/>
                <w:sz w:val="17"/>
                <w:szCs w:val="17"/>
              </w:rPr>
              <w:t>T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i</w:t>
            </w:r>
            <w:r>
              <w:rPr>
                <w:rFonts w:ascii="Tahoma" w:cs="Tahoma" w:eastAsia="Tahoma" w:hAnsi="Tahoma"/>
                <w:color w:val="2C3647"/>
                <w:spacing w:val="-3"/>
                <w:w w:val="100"/>
                <w:sz w:val="17"/>
                <w:szCs w:val="17"/>
              </w:rPr>
              <w:t>d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-2"/>
                <w:w w:val="100"/>
                <w:sz w:val="17"/>
                <w:szCs w:val="17"/>
              </w:rPr>
              <w:t>k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'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p</w:t>
            </w:r>
            <w:r>
              <w:rPr>
                <w:rFonts w:ascii="Tahoma" w:cs="Tahoma" w:eastAsia="Tahoma" w:hAnsi="Tahoma"/>
                <w:color w:val="2C3647"/>
                <w:spacing w:val="-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d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-2"/>
                <w:w w:val="100"/>
                <w:sz w:val="17"/>
                <w:szCs w:val="17"/>
              </w:rPr>
              <w:t>k</w:t>
            </w:r>
            <w:r>
              <w:rPr>
                <w:rFonts w:ascii="Tahoma" w:cs="Tahoma" w:eastAsia="Tahoma" w:hAnsi="Tahoma"/>
                <w:color w:val="2C3647"/>
                <w:spacing w:val="-1"/>
                <w:w w:val="100"/>
                <w:sz w:val="17"/>
                <w:szCs w:val="17"/>
              </w:rPr>
              <w:t>o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n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d</w:t>
            </w:r>
            <w:r>
              <w:rPr>
                <w:rFonts w:ascii="Tahoma" w:cs="Tahoma" w:eastAsia="Tahoma" w:hAnsi="Tahoma"/>
                <w:color w:val="2C3647"/>
                <w:spacing w:val="-3"/>
                <w:w w:val="100"/>
                <w:sz w:val="17"/>
                <w:szCs w:val="17"/>
              </w:rPr>
              <w:t>i</w:t>
            </w:r>
            <w:r>
              <w:rPr>
                <w:rFonts w:ascii="Tahoma" w:cs="Tahoma" w:eastAsia="Tahoma" w:hAnsi="Tahoma"/>
                <w:color w:val="2C3647"/>
                <w:spacing w:val="-1"/>
                <w:w w:val="100"/>
                <w:sz w:val="17"/>
                <w:szCs w:val="17"/>
              </w:rPr>
              <w:t>s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i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p</w:t>
            </w:r>
            <w:r>
              <w:rPr>
                <w:rFonts w:ascii="Tahoma" w:cs="Tahoma" w:eastAsia="Tahoma" w:hAnsi="Tahoma"/>
                <w:color w:val="2C3647"/>
                <w:spacing w:val="-2"/>
                <w:w w:val="100"/>
                <w:sz w:val="17"/>
                <w:szCs w:val="17"/>
              </w:rPr>
              <w:t>e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r</w:t>
            </w:r>
            <w:r>
              <w:rPr>
                <w:rFonts w:ascii="Tahoma" w:cs="Tahoma" w:eastAsia="Tahoma" w:hAnsi="Tahoma"/>
                <w:color w:val="2C3647"/>
                <w:spacing w:val="-1"/>
                <w:w w:val="100"/>
                <w:sz w:val="17"/>
                <w:szCs w:val="17"/>
              </w:rPr>
              <w:t>t</w:t>
            </w:r>
            <w:r>
              <w:rPr>
                <w:rFonts w:ascii="Tahoma" w:cs="Tahoma" w:eastAsia="Tahoma" w:hAnsi="Tahoma"/>
                <w:color w:val="2C3647"/>
                <w:spacing w:val="-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ma</w:t>
            </w:r>
            <w:r>
              <w:rPr>
                <w:rFonts w:ascii="Tahoma" w:cs="Tahoma" w:eastAsia="Tahoma" w:hAnsi="Tahoma"/>
                <w:color w:val="2C3647"/>
                <w:spacing w:val="3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-3"/>
                <w:w w:val="101"/>
                <w:sz w:val="17"/>
                <w:szCs w:val="17"/>
              </w:rPr>
              <w:t>d</w:t>
            </w:r>
            <w:r>
              <w:rPr>
                <w:rFonts w:ascii="Tahoma" w:cs="Tahoma" w:eastAsia="Tahoma" w:hAnsi="Tahoma"/>
                <w:color w:val="2C3647"/>
                <w:spacing w:val="2"/>
                <w:w w:val="101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0"/>
                <w:w w:val="101"/>
                <w:sz w:val="17"/>
                <w:szCs w:val="17"/>
              </w:rPr>
              <w:t>n</w:t>
            </w:r>
            <w:r>
              <w:rPr>
                <w:rFonts w:ascii="Tahoma" w:cs="Tahoma" w:eastAsia="Tahoma" w:hAnsi="Tahoma"/>
                <w:color w:val="2C3647"/>
                <w:spacing w:val="0"/>
                <w:w w:val="101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d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i</w:t>
            </w:r>
            <w:r>
              <w:rPr>
                <w:rFonts w:ascii="Tahoma" w:cs="Tahoma" w:eastAsia="Tahoma" w:hAnsi="Tahoma"/>
                <w:color w:val="2C3647"/>
                <w:spacing w:val="-3"/>
                <w:w w:val="100"/>
                <w:sz w:val="17"/>
                <w:szCs w:val="17"/>
              </w:rPr>
              <w:t>c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e</w:t>
            </w:r>
            <w:r>
              <w:rPr>
                <w:rFonts w:ascii="Tahoma" w:cs="Tahoma" w:eastAsia="Tahoma" w:hAnsi="Tahoma"/>
                <w:color w:val="2C3647"/>
                <w:spacing w:val="-1"/>
                <w:w w:val="100"/>
                <w:sz w:val="17"/>
                <w:szCs w:val="17"/>
              </w:rPr>
              <w:t>t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k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-1"/>
                <w:w w:val="100"/>
                <w:sz w:val="17"/>
                <w:szCs w:val="17"/>
              </w:rPr>
              <w:t>s</w:t>
            </w:r>
            <w:r>
              <w:rPr>
                <w:rFonts w:ascii="Tahoma" w:cs="Tahoma" w:eastAsia="Tahoma" w:hAnsi="Tahoma"/>
                <w:color w:val="2C3647"/>
                <w:spacing w:val="-1"/>
                <w:w w:val="100"/>
                <w:sz w:val="17"/>
                <w:szCs w:val="17"/>
              </w:rPr>
              <w:t>t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-1"/>
                <w:w w:val="100"/>
                <w:sz w:val="17"/>
                <w:szCs w:val="17"/>
              </w:rPr>
              <w:t>t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us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-5"/>
                <w:w w:val="100"/>
                <w:sz w:val="17"/>
                <w:szCs w:val="17"/>
              </w:rPr>
              <w:t>"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R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E</w:t>
            </w:r>
            <w:r>
              <w:rPr>
                <w:rFonts w:ascii="Tahoma" w:cs="Tahoma" w:eastAsia="Tahoma" w:hAnsi="Tahoma"/>
                <w:color w:val="2C3647"/>
                <w:spacing w:val="-1"/>
                <w:w w:val="100"/>
                <w:sz w:val="17"/>
                <w:szCs w:val="17"/>
              </w:rPr>
              <w:t>M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E</w:t>
            </w:r>
            <w:r>
              <w:rPr>
                <w:rFonts w:ascii="Tahoma" w:cs="Tahoma" w:eastAsia="Tahoma" w:hAnsi="Tahoma"/>
                <w:color w:val="2C3647"/>
                <w:spacing w:val="-5"/>
                <w:w w:val="100"/>
                <w:sz w:val="17"/>
                <w:szCs w:val="17"/>
              </w:rPr>
              <w:t>D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I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L</w:t>
            </w:r>
            <w:r>
              <w:rPr>
                <w:rFonts w:ascii="Tahoma" w:cs="Tahoma" w:eastAsia="Tahoma" w:hAnsi="Tahoma"/>
                <w:color w:val="2C3647"/>
                <w:spacing w:val="6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0"/>
                <w:w w:val="101"/>
                <w:sz w:val="17"/>
                <w:szCs w:val="17"/>
              </w:rPr>
              <w:t>T</w:t>
            </w:r>
            <w:r>
              <w:rPr>
                <w:rFonts w:ascii="Tahoma" w:cs="Tahoma" w:eastAsia="Tahoma" w:hAnsi="Tahoma"/>
                <w:color w:val="2C3647"/>
                <w:spacing w:val="-5"/>
                <w:w w:val="101"/>
                <w:sz w:val="17"/>
                <w:szCs w:val="17"/>
              </w:rPr>
              <w:t>U</w:t>
            </w:r>
            <w:r>
              <w:rPr>
                <w:rFonts w:ascii="Tahoma" w:cs="Tahoma" w:eastAsia="Tahoma" w:hAnsi="Tahoma"/>
                <w:color w:val="2C3647"/>
                <w:spacing w:val="1"/>
                <w:w w:val="101"/>
                <w:sz w:val="17"/>
                <w:szCs w:val="17"/>
              </w:rPr>
              <w:t>G</w:t>
            </w:r>
            <w:r>
              <w:rPr>
                <w:rFonts w:ascii="Tahoma" w:cs="Tahoma" w:eastAsia="Tahoma" w:hAnsi="Tahoma"/>
                <w:color w:val="2C3647"/>
                <w:spacing w:val="-3"/>
                <w:w w:val="101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0"/>
                <w:w w:val="101"/>
                <w:sz w:val="17"/>
                <w:szCs w:val="17"/>
              </w:rPr>
              <w:t>S</w:t>
            </w:r>
            <w:r>
              <w:rPr>
                <w:rFonts w:ascii="Tahoma" w:cs="Tahoma" w:eastAsia="Tahoma" w:hAnsi="Tahoma"/>
                <w:color w:val="2C3647"/>
                <w:spacing w:val="-1"/>
                <w:w w:val="101"/>
                <w:sz w:val="17"/>
                <w:szCs w:val="17"/>
              </w:rPr>
              <w:t>"</w:t>
            </w:r>
            <w:r>
              <w:rPr>
                <w:rFonts w:ascii="Tahoma" w:cs="Tahoma" w:eastAsia="Tahoma" w:hAnsi="Tahoma"/>
                <w:color w:val="2C3647"/>
                <w:spacing w:val="0"/>
                <w:w w:val="101"/>
                <w:sz w:val="17"/>
                <w:szCs w:val="17"/>
              </w:rPr>
              <w:t>.</w:t>
            </w:r>
            <w:r>
              <w:rPr>
                <w:rFonts w:ascii="Tahoma" w:cs="Tahoma" w:eastAsia="Tahoma" w:hAnsi="Tahoma"/>
                <w:color w:val="000000"/>
                <w:spacing w:val="0"/>
                <w:w w:val="100"/>
                <w:sz w:val="17"/>
                <w:szCs w:val="17"/>
              </w:rPr>
            </w:r>
          </w:p>
        </w:tc>
        <w:tc>
          <w:tcPr>
            <w:tcW w:type="dxa" w:w="1612"/>
            <w:tcBorders>
              <w:top w:color="auto" w:space="0" w:sz="6" w:val="nil"/>
              <w:left w:color="C9D3DF" w:space="0" w:sz="6" w:val="single"/>
              <w:bottom w:color="C9D3DF" w:space="0" w:sz="6" w:val="single"/>
              <w:right w:color="C9D3DF" w:space="0" w:sz="6" w:val="single"/>
            </w:tcBorders>
          </w:tcPr>
          <w:p>
            <w:pPr>
              <w:rPr>
                <w:sz w:val="17"/>
                <w:szCs w:val="17"/>
              </w:rPr>
              <w:jc w:val="left"/>
              <w:spacing w:before="4" w:line="160" w:lineRule="exact"/>
            </w:pPr>
            <w:r>
              <w:rPr>
                <w:sz w:val="17"/>
                <w:szCs w:val="17"/>
              </w:rPr>
            </w:r>
          </w:p>
          <w:p>
            <w:pPr>
              <w:rPr>
                <w:rFonts w:ascii="Tahoma" w:cs="Tahoma" w:eastAsia="Tahoma" w:hAnsi="Tahoma"/>
                <w:sz w:val="17"/>
                <w:szCs w:val="17"/>
              </w:rPr>
              <w:jc w:val="center"/>
              <w:ind w:left="662" w:right="634"/>
            </w:pPr>
            <w:r>
              <w:rPr>
                <w:rFonts w:ascii="Tahoma" w:cs="Tahoma" w:eastAsia="Tahoma" w:hAnsi="Tahoma"/>
                <w:color w:val="2C3647"/>
                <w:spacing w:val="0"/>
                <w:w w:val="80"/>
                <w:sz w:val="17"/>
                <w:szCs w:val="17"/>
              </w:rPr>
              <w:t>[</w:t>
            </w:r>
            <w:r>
              <w:rPr>
                <w:rFonts w:ascii="Tahoma" w:cs="Tahoma" w:eastAsia="Tahoma" w:hAnsi="Tahoma"/>
                <w:color w:val="2C3647"/>
                <w:spacing w:val="0"/>
                <w:w w:val="80"/>
                <w:sz w:val="17"/>
                <w:szCs w:val="17"/>
              </w:rPr>
              <w:t>  </w:t>
            </w:r>
            <w:r>
              <w:rPr>
                <w:rFonts w:ascii="Tahoma" w:cs="Tahoma" w:eastAsia="Tahoma" w:hAnsi="Tahoma"/>
                <w:color w:val="2C3647"/>
                <w:spacing w:val="5"/>
                <w:w w:val="8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0"/>
                <w:w w:val="80"/>
                <w:sz w:val="17"/>
                <w:szCs w:val="17"/>
              </w:rPr>
              <w:t>]</w:t>
            </w:r>
            <w:r>
              <w:rPr>
                <w:rFonts w:ascii="Tahoma" w:cs="Tahoma" w:eastAsia="Tahoma" w:hAnsi="Tahoma"/>
                <w:color w:val="000000"/>
                <w:spacing w:val="0"/>
                <w:w w:val="100"/>
                <w:sz w:val="17"/>
                <w:szCs w:val="17"/>
              </w:rPr>
            </w:r>
          </w:p>
        </w:tc>
        <w:tc>
          <w:tcPr>
            <w:tcW w:type="dxa" w:w="1617"/>
            <w:tcBorders>
              <w:top w:color="auto" w:space="0" w:sz="6" w:val="nil"/>
              <w:left w:color="C9D3DF" w:space="0" w:sz="6" w:val="single"/>
              <w:bottom w:color="C9D3DF" w:space="0" w:sz="6" w:val="single"/>
              <w:right w:color="C9D3DF" w:space="0" w:sz="6" w:val="single"/>
            </w:tcBorders>
          </w:tcPr>
          <w:p>
            <w:pPr>
              <w:rPr>
                <w:sz w:val="17"/>
                <w:szCs w:val="17"/>
              </w:rPr>
              <w:jc w:val="left"/>
              <w:spacing w:before="4" w:line="160" w:lineRule="exact"/>
            </w:pPr>
            <w:r>
              <w:rPr>
                <w:sz w:val="17"/>
                <w:szCs w:val="17"/>
              </w:rPr>
            </w:r>
          </w:p>
          <w:p>
            <w:pPr>
              <w:rPr>
                <w:rFonts w:ascii="Tahoma" w:cs="Tahoma" w:eastAsia="Tahoma" w:hAnsi="Tahoma"/>
                <w:sz w:val="17"/>
                <w:szCs w:val="17"/>
              </w:rPr>
              <w:jc w:val="center"/>
              <w:ind w:left="658" w:right="642"/>
            </w:pPr>
            <w:r>
              <w:rPr>
                <w:rFonts w:ascii="Tahoma" w:cs="Tahoma" w:eastAsia="Tahoma" w:hAnsi="Tahoma"/>
                <w:color w:val="2C3647"/>
                <w:spacing w:val="0"/>
                <w:w w:val="80"/>
                <w:sz w:val="17"/>
                <w:szCs w:val="17"/>
              </w:rPr>
              <w:t>[</w:t>
            </w:r>
            <w:r>
              <w:rPr>
                <w:rFonts w:ascii="Tahoma" w:cs="Tahoma" w:eastAsia="Tahoma" w:hAnsi="Tahoma"/>
                <w:color w:val="2C3647"/>
                <w:spacing w:val="0"/>
                <w:w w:val="80"/>
                <w:sz w:val="17"/>
                <w:szCs w:val="17"/>
              </w:rPr>
              <w:t>  </w:t>
            </w:r>
            <w:r>
              <w:rPr>
                <w:rFonts w:ascii="Tahoma" w:cs="Tahoma" w:eastAsia="Tahoma" w:hAnsi="Tahoma"/>
                <w:color w:val="2C3647"/>
                <w:spacing w:val="5"/>
                <w:w w:val="8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0"/>
                <w:w w:val="80"/>
                <w:sz w:val="17"/>
                <w:szCs w:val="17"/>
              </w:rPr>
              <w:t>]</w:t>
            </w:r>
            <w:r>
              <w:rPr>
                <w:rFonts w:ascii="Tahoma" w:cs="Tahoma" w:eastAsia="Tahoma" w:hAnsi="Tahoma"/>
                <w:color w:val="000000"/>
                <w:spacing w:val="0"/>
                <w:w w:val="100"/>
                <w:sz w:val="17"/>
                <w:szCs w:val="17"/>
              </w:rPr>
            </w:r>
          </w:p>
        </w:tc>
      </w:tr>
      <w:tr>
        <w:trPr>
          <w:trHeight w:hRule="exact" w:val="625"/>
        </w:trPr>
        <w:tc>
          <w:tcPr>
            <w:tcW w:type="dxa" w:w="7535"/>
            <w:tcBorders>
              <w:top w:color="C9D3DF" w:space="0" w:sz="6" w:val="single"/>
              <w:left w:color="C9D3DF" w:space="0" w:sz="6" w:val="single"/>
              <w:bottom w:color="C9D3DF" w:space="0" w:sz="6" w:val="single"/>
              <w:right w:color="C9D3DF" w:space="0" w:sz="6" w:val="single"/>
            </w:tcBorders>
            <w:shd w:color="auto" w:fill="F6F8FA" w:val="clear"/>
          </w:tcPr>
          <w:p>
            <w:pPr>
              <w:rPr>
                <w:rFonts w:ascii="Tahoma" w:cs="Tahoma" w:eastAsia="Tahoma" w:hAnsi="Tahoma"/>
                <w:sz w:val="17"/>
                <w:szCs w:val="17"/>
              </w:rPr>
              <w:jc w:val="left"/>
              <w:spacing w:before="51"/>
              <w:ind w:left="131"/>
            </w:pP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J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i</w:t>
            </w:r>
            <w:r>
              <w:rPr>
                <w:rFonts w:ascii="Tahoma" w:cs="Tahoma" w:eastAsia="Tahoma" w:hAnsi="Tahoma"/>
                <w:color w:val="2C3647"/>
                <w:spacing w:val="-2"/>
                <w:w w:val="100"/>
                <w:sz w:val="17"/>
                <w:szCs w:val="17"/>
              </w:rPr>
              <w:t>k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3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-1"/>
                <w:w w:val="100"/>
                <w:sz w:val="17"/>
                <w:szCs w:val="17"/>
              </w:rPr>
              <w:t>s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e</w:t>
            </w:r>
            <w:r>
              <w:rPr>
                <w:rFonts w:ascii="Tahoma" w:cs="Tahoma" w:eastAsia="Tahoma" w:hAnsi="Tahoma"/>
                <w:color w:val="2C3647"/>
                <w:spacing w:val="-5"/>
                <w:w w:val="100"/>
                <w:sz w:val="17"/>
                <w:szCs w:val="17"/>
              </w:rPr>
              <w:t>o</w:t>
            </w:r>
            <w:r>
              <w:rPr>
                <w:rFonts w:ascii="Tahoma" w:cs="Tahoma" w:eastAsia="Tahoma" w:hAnsi="Tahoma"/>
                <w:color w:val="2C3647"/>
                <w:spacing w:val="-2"/>
                <w:w w:val="100"/>
                <w:sz w:val="17"/>
                <w:szCs w:val="17"/>
              </w:rPr>
              <w:t>r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-4"/>
                <w:w w:val="100"/>
                <w:sz w:val="17"/>
                <w:szCs w:val="17"/>
              </w:rPr>
              <w:t>n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g</w:t>
            </w:r>
            <w:r>
              <w:rPr>
                <w:rFonts w:ascii="Tahoma" w:cs="Tahoma" w:eastAsia="Tahoma" w:hAnsi="Tahoma"/>
                <w:color w:val="2C3647"/>
                <w:spacing w:val="6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-1"/>
                <w:w w:val="100"/>
                <w:sz w:val="17"/>
                <w:szCs w:val="17"/>
              </w:rPr>
              <w:t>s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i</w:t>
            </w:r>
            <w:r>
              <w:rPr>
                <w:rFonts w:ascii="Tahoma" w:cs="Tahoma" w:eastAsia="Tahoma" w:hAnsi="Tahoma"/>
                <w:color w:val="2C3647"/>
                <w:spacing w:val="-1"/>
                <w:w w:val="100"/>
                <w:sz w:val="17"/>
                <w:szCs w:val="17"/>
              </w:rPr>
              <w:t>s</w:t>
            </w:r>
            <w:r>
              <w:rPr>
                <w:rFonts w:ascii="Tahoma" w:cs="Tahoma" w:eastAsia="Tahoma" w:hAnsi="Tahoma"/>
                <w:color w:val="2C3647"/>
                <w:spacing w:val="-4"/>
                <w:w w:val="100"/>
                <w:sz w:val="17"/>
                <w:szCs w:val="17"/>
              </w:rPr>
              <w:t>w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4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m</w:t>
            </w:r>
            <w:r>
              <w:rPr>
                <w:rFonts w:ascii="Tahoma" w:cs="Tahoma" w:eastAsia="Tahoma" w:hAnsi="Tahoma"/>
                <w:color w:val="2C3647"/>
                <w:spacing w:val="-3"/>
                <w:w w:val="100"/>
                <w:sz w:val="17"/>
                <w:szCs w:val="17"/>
              </w:rPr>
              <w:t>e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n</w:t>
            </w:r>
            <w:r>
              <w:rPr>
                <w:rFonts w:ascii="Tahoma" w:cs="Tahoma" w:eastAsia="Tahoma" w:hAnsi="Tahoma"/>
                <w:color w:val="2C3647"/>
                <w:spacing w:val="-3"/>
                <w:w w:val="100"/>
                <w:sz w:val="17"/>
                <w:szCs w:val="17"/>
              </w:rPr>
              <w:t>d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-3"/>
                <w:w w:val="100"/>
                <w:sz w:val="17"/>
                <w:szCs w:val="17"/>
              </w:rPr>
              <w:t>p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t</w:t>
            </w:r>
            <w:r>
              <w:rPr>
                <w:rFonts w:ascii="Tahoma" w:cs="Tahoma" w:eastAsia="Tahoma" w:hAnsi="Tahoma"/>
                <w:color w:val="2C3647"/>
                <w:spacing w:val="7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-3"/>
                <w:w w:val="100"/>
                <w:sz w:val="17"/>
                <w:szCs w:val="17"/>
              </w:rPr>
              <w:t>N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i</w:t>
            </w:r>
            <w:r>
              <w:rPr>
                <w:rFonts w:ascii="Tahoma" w:cs="Tahoma" w:eastAsia="Tahoma" w:hAnsi="Tahoma"/>
                <w:color w:val="2C3647"/>
                <w:spacing w:val="-3"/>
                <w:w w:val="100"/>
                <w:sz w:val="17"/>
                <w:szCs w:val="17"/>
              </w:rPr>
              <w:t>l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-3"/>
                <w:w w:val="100"/>
                <w:sz w:val="17"/>
                <w:szCs w:val="17"/>
              </w:rPr>
              <w:t>i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_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-2"/>
                <w:w w:val="100"/>
                <w:sz w:val="17"/>
                <w:szCs w:val="17"/>
              </w:rPr>
              <w:t>k</w:t>
            </w:r>
            <w:r>
              <w:rPr>
                <w:rFonts w:ascii="Tahoma" w:cs="Tahoma" w:eastAsia="Tahoma" w:hAnsi="Tahoma"/>
                <w:color w:val="2C3647"/>
                <w:spacing w:val="-4"/>
                <w:w w:val="100"/>
                <w:sz w:val="17"/>
                <w:szCs w:val="17"/>
              </w:rPr>
              <w:t>h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i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r</w:t>
            </w:r>
            <w:r>
              <w:rPr>
                <w:rFonts w:ascii="Tahoma" w:cs="Tahoma" w:eastAsia="Tahoma" w:hAnsi="Tahoma"/>
                <w:color w:val="2C3647"/>
                <w:spacing w:val="9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=</w:t>
            </w:r>
            <w:r>
              <w:rPr>
                <w:rFonts w:ascii="Tahoma" w:cs="Tahoma" w:eastAsia="Tahoma" w:hAnsi="Tahoma"/>
                <w:color w:val="2C3647"/>
                <w:spacing w:val="-5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5</w:t>
            </w:r>
            <w:r>
              <w:rPr>
                <w:rFonts w:ascii="Tahoma" w:cs="Tahoma" w:eastAsia="Tahoma" w:hAnsi="Tahoma"/>
                <w:color w:val="2C3647"/>
                <w:spacing w:val="-2"/>
                <w:w w:val="100"/>
                <w:sz w:val="17"/>
                <w:szCs w:val="17"/>
              </w:rPr>
              <w:t>5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,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-1"/>
                <w:w w:val="100"/>
                <w:sz w:val="17"/>
                <w:szCs w:val="17"/>
              </w:rPr>
              <w:t>s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i</w:t>
            </w:r>
            <w:r>
              <w:rPr>
                <w:rFonts w:ascii="Tahoma" w:cs="Tahoma" w:eastAsia="Tahoma" w:hAnsi="Tahoma"/>
                <w:color w:val="2C3647"/>
                <w:spacing w:val="-1"/>
                <w:w w:val="100"/>
                <w:sz w:val="17"/>
                <w:szCs w:val="17"/>
              </w:rPr>
              <w:t>s</w:t>
            </w:r>
            <w:r>
              <w:rPr>
                <w:rFonts w:ascii="Tahoma" w:cs="Tahoma" w:eastAsia="Tahoma" w:hAnsi="Tahoma"/>
                <w:color w:val="2C3647"/>
                <w:spacing w:val="-1"/>
                <w:w w:val="100"/>
                <w:sz w:val="17"/>
                <w:szCs w:val="17"/>
              </w:rPr>
              <w:t>t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e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m</w:t>
            </w:r>
            <w:r>
              <w:rPr>
                <w:rFonts w:ascii="Tahoma" w:cs="Tahoma" w:eastAsia="Tahoma" w:hAnsi="Tahoma"/>
                <w:color w:val="2C3647"/>
                <w:spacing w:val="-1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l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-4"/>
                <w:w w:val="100"/>
                <w:sz w:val="17"/>
                <w:szCs w:val="17"/>
              </w:rPr>
              <w:t>n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g</w:t>
            </w:r>
            <w:r>
              <w:rPr>
                <w:rFonts w:ascii="Tahoma" w:cs="Tahoma" w:eastAsia="Tahoma" w:hAnsi="Tahoma"/>
                <w:color w:val="2C3647"/>
                <w:spacing w:val="-1"/>
                <w:w w:val="100"/>
                <w:sz w:val="17"/>
                <w:szCs w:val="17"/>
              </w:rPr>
              <w:t>s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u</w:t>
            </w:r>
            <w:r>
              <w:rPr>
                <w:rFonts w:ascii="Tahoma" w:cs="Tahoma" w:eastAsia="Tahoma" w:hAnsi="Tahoma"/>
                <w:color w:val="2C3647"/>
                <w:spacing w:val="-4"/>
                <w:w w:val="100"/>
                <w:sz w:val="17"/>
                <w:szCs w:val="17"/>
              </w:rPr>
              <w:t>n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g</w:t>
            </w:r>
            <w:r>
              <w:rPr>
                <w:rFonts w:ascii="Tahoma" w:cs="Tahoma" w:eastAsia="Tahoma" w:hAnsi="Tahoma"/>
                <w:color w:val="2C3647"/>
                <w:spacing w:val="7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m</w:t>
            </w:r>
            <w:r>
              <w:rPr>
                <w:rFonts w:ascii="Tahoma" w:cs="Tahoma" w:eastAsia="Tahoma" w:hAnsi="Tahoma"/>
                <w:color w:val="2C3647"/>
                <w:spacing w:val="-3"/>
                <w:w w:val="100"/>
                <w:sz w:val="17"/>
                <w:szCs w:val="17"/>
              </w:rPr>
              <w:t>e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n</w:t>
            </w:r>
            <w:r>
              <w:rPr>
                <w:rFonts w:ascii="Tahoma" w:cs="Tahoma" w:eastAsia="Tahoma" w:hAnsi="Tahoma"/>
                <w:color w:val="2C3647"/>
                <w:spacing w:val="-3"/>
                <w:w w:val="100"/>
                <w:sz w:val="17"/>
                <w:szCs w:val="17"/>
              </w:rPr>
              <w:t>c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e</w:t>
            </w:r>
            <w:r>
              <w:rPr>
                <w:rFonts w:ascii="Tahoma" w:cs="Tahoma" w:eastAsia="Tahoma" w:hAnsi="Tahoma"/>
                <w:color w:val="2C3647"/>
                <w:spacing w:val="-1"/>
                <w:w w:val="100"/>
                <w:sz w:val="17"/>
                <w:szCs w:val="17"/>
              </w:rPr>
              <w:t>t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k</w:t>
            </w:r>
            <w:r>
              <w:rPr>
                <w:rFonts w:ascii="Tahoma" w:cs="Tahoma" w:eastAsia="Tahoma" w:hAnsi="Tahoma"/>
                <w:color w:val="2C3647"/>
                <w:spacing w:val="4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-1"/>
                <w:w w:val="100"/>
                <w:sz w:val="17"/>
                <w:szCs w:val="17"/>
              </w:rPr>
              <w:t>"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R</w:t>
            </w:r>
            <w:r>
              <w:rPr>
                <w:rFonts w:ascii="Tahoma" w:cs="Tahoma" w:eastAsia="Tahoma" w:hAnsi="Tahoma"/>
                <w:color w:val="2C3647"/>
                <w:spacing w:val="-4"/>
                <w:w w:val="100"/>
                <w:sz w:val="17"/>
                <w:szCs w:val="17"/>
              </w:rPr>
              <w:t>E</w:t>
            </w:r>
            <w:r>
              <w:rPr>
                <w:rFonts w:ascii="Tahoma" w:cs="Tahoma" w:eastAsia="Tahoma" w:hAnsi="Tahoma"/>
                <w:color w:val="2C3647"/>
                <w:spacing w:val="-1"/>
                <w:w w:val="100"/>
                <w:sz w:val="17"/>
                <w:szCs w:val="17"/>
              </w:rPr>
              <w:t>M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E</w:t>
            </w:r>
            <w:r>
              <w:rPr>
                <w:rFonts w:ascii="Tahoma" w:cs="Tahoma" w:eastAsia="Tahoma" w:hAnsi="Tahoma"/>
                <w:color w:val="2C3647"/>
                <w:spacing w:val="-1"/>
                <w:w w:val="100"/>
                <w:sz w:val="17"/>
                <w:szCs w:val="17"/>
              </w:rPr>
              <w:t>D</w:t>
            </w:r>
            <w:r>
              <w:rPr>
                <w:rFonts w:ascii="Tahoma" w:cs="Tahoma" w:eastAsia="Tahoma" w:hAnsi="Tahoma"/>
                <w:color w:val="2C3647"/>
                <w:spacing w:val="-4"/>
                <w:w w:val="100"/>
                <w:sz w:val="17"/>
                <w:szCs w:val="17"/>
              </w:rPr>
              <w:t>I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L</w:t>
            </w:r>
            <w:r>
              <w:rPr>
                <w:rFonts w:ascii="Tahoma" w:cs="Tahoma" w:eastAsia="Tahoma" w:hAnsi="Tahoma"/>
                <w:color w:val="2C3647"/>
                <w:spacing w:val="6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0"/>
                <w:w w:val="101"/>
                <w:sz w:val="17"/>
                <w:szCs w:val="17"/>
              </w:rPr>
              <w:t>T</w:t>
            </w:r>
            <w:r>
              <w:rPr>
                <w:rFonts w:ascii="Tahoma" w:cs="Tahoma" w:eastAsia="Tahoma" w:hAnsi="Tahoma"/>
                <w:color w:val="2C3647"/>
                <w:spacing w:val="-2"/>
                <w:w w:val="101"/>
                <w:sz w:val="17"/>
                <w:szCs w:val="17"/>
              </w:rPr>
              <w:t>O</w:t>
            </w:r>
            <w:r>
              <w:rPr>
                <w:rFonts w:ascii="Tahoma" w:cs="Tahoma" w:eastAsia="Tahoma" w:hAnsi="Tahoma"/>
                <w:color w:val="2C3647"/>
                <w:spacing w:val="0"/>
                <w:w w:val="101"/>
                <w:sz w:val="17"/>
                <w:szCs w:val="17"/>
              </w:rPr>
              <w:t>TA</w:t>
            </w:r>
            <w:r>
              <w:rPr>
                <w:rFonts w:ascii="Tahoma" w:cs="Tahoma" w:eastAsia="Tahoma" w:hAnsi="Tahoma"/>
                <w:color w:val="2C3647"/>
                <w:spacing w:val="-1"/>
                <w:w w:val="101"/>
                <w:sz w:val="17"/>
                <w:szCs w:val="17"/>
              </w:rPr>
              <w:t>L</w:t>
            </w:r>
            <w:r>
              <w:rPr>
                <w:rFonts w:ascii="Tahoma" w:cs="Tahoma" w:eastAsia="Tahoma" w:hAnsi="Tahoma"/>
                <w:color w:val="2C3647"/>
                <w:spacing w:val="0"/>
                <w:w w:val="101"/>
                <w:sz w:val="17"/>
                <w:szCs w:val="17"/>
              </w:rPr>
              <w:t>"</w:t>
            </w:r>
            <w:r>
              <w:rPr>
                <w:rFonts w:ascii="Tahoma" w:cs="Tahoma" w:eastAsia="Tahoma" w:hAnsi="Tahoma"/>
                <w:color w:val="000000"/>
                <w:spacing w:val="0"/>
                <w:w w:val="100"/>
                <w:sz w:val="17"/>
                <w:szCs w:val="17"/>
              </w:rPr>
            </w:r>
          </w:p>
          <w:p>
            <w:pPr>
              <w:rPr>
                <w:rFonts w:ascii="Tahoma" w:cs="Tahoma" w:eastAsia="Tahoma" w:hAnsi="Tahoma"/>
                <w:sz w:val="17"/>
                <w:szCs w:val="17"/>
              </w:rPr>
              <w:jc w:val="left"/>
              <w:spacing w:before="43"/>
              <w:ind w:left="131"/>
            </w:pPr>
            <w:r>
              <w:rPr>
                <w:rFonts w:ascii="Tahoma" w:cs="Tahoma" w:eastAsia="Tahoma" w:hAnsi="Tahoma"/>
                <w:color w:val="2C3647"/>
                <w:spacing w:val="-1"/>
                <w:w w:val="100"/>
                <w:sz w:val="17"/>
                <w:szCs w:val="17"/>
              </w:rPr>
              <w:t>t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n</w:t>
            </w:r>
            <w:r>
              <w:rPr>
                <w:rFonts w:ascii="Tahoma" w:cs="Tahoma" w:eastAsia="Tahoma" w:hAnsi="Tahoma"/>
                <w:color w:val="2C3647"/>
                <w:spacing w:val="-3"/>
                <w:w w:val="100"/>
                <w:sz w:val="17"/>
                <w:szCs w:val="17"/>
              </w:rPr>
              <w:t>p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4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-4"/>
                <w:w w:val="100"/>
                <w:sz w:val="17"/>
                <w:szCs w:val="17"/>
              </w:rPr>
              <w:t>m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e</w:t>
            </w:r>
            <w:r>
              <w:rPr>
                <w:rFonts w:ascii="Tahoma" w:cs="Tahoma" w:eastAsia="Tahoma" w:hAnsi="Tahoma"/>
                <w:color w:val="2C3647"/>
                <w:spacing w:val="-3"/>
                <w:w w:val="100"/>
                <w:sz w:val="17"/>
                <w:szCs w:val="17"/>
              </w:rPr>
              <w:t>l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e</w:t>
            </w:r>
            <w:r>
              <w:rPr>
                <w:rFonts w:ascii="Tahoma" w:cs="Tahoma" w:eastAsia="Tahoma" w:hAnsi="Tahoma"/>
                <w:color w:val="2C3647"/>
                <w:spacing w:val="-4"/>
                <w:w w:val="100"/>
                <w:sz w:val="17"/>
                <w:szCs w:val="17"/>
              </w:rPr>
              <w:t>w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-1"/>
                <w:w w:val="100"/>
                <w:sz w:val="17"/>
                <w:szCs w:val="17"/>
              </w:rPr>
              <w:t>t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i</w:t>
            </w:r>
            <w:r>
              <w:rPr>
                <w:rFonts w:ascii="Tahoma" w:cs="Tahoma" w:eastAsia="Tahoma" w:hAnsi="Tahoma"/>
                <w:color w:val="2C3647"/>
                <w:spacing w:val="6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-3"/>
                <w:w w:val="100"/>
                <w:sz w:val="17"/>
                <w:szCs w:val="17"/>
              </w:rPr>
              <w:t>p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e</w:t>
            </w:r>
            <w:r>
              <w:rPr>
                <w:rFonts w:ascii="Tahoma" w:cs="Tahoma" w:eastAsia="Tahoma" w:hAnsi="Tahoma"/>
                <w:color w:val="2C3647"/>
                <w:spacing w:val="-4"/>
                <w:w w:val="100"/>
                <w:sz w:val="17"/>
                <w:szCs w:val="17"/>
              </w:rPr>
              <w:t>m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e</w:t>
            </w:r>
            <w:r>
              <w:rPr>
                <w:rFonts w:ascii="Tahoma" w:cs="Tahoma" w:eastAsia="Tahoma" w:hAnsi="Tahoma"/>
                <w:color w:val="2C3647"/>
                <w:spacing w:val="-2"/>
                <w:w w:val="100"/>
                <w:sz w:val="17"/>
                <w:szCs w:val="17"/>
              </w:rPr>
              <w:t>r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i</w:t>
            </w:r>
            <w:r>
              <w:rPr>
                <w:rFonts w:ascii="Tahoma" w:cs="Tahoma" w:eastAsia="Tahoma" w:hAnsi="Tahoma"/>
                <w:color w:val="2C3647"/>
                <w:spacing w:val="-2"/>
                <w:w w:val="100"/>
                <w:sz w:val="17"/>
                <w:szCs w:val="17"/>
              </w:rPr>
              <w:t>k</w:t>
            </w:r>
            <w:r>
              <w:rPr>
                <w:rFonts w:ascii="Tahoma" w:cs="Tahoma" w:eastAsia="Tahoma" w:hAnsi="Tahoma"/>
                <w:color w:val="2C3647"/>
                <w:spacing w:val="-1"/>
                <w:w w:val="100"/>
                <w:sz w:val="17"/>
                <w:szCs w:val="17"/>
              </w:rPr>
              <w:t>s</w:t>
            </w:r>
            <w:r>
              <w:rPr>
                <w:rFonts w:ascii="Tahoma" w:cs="Tahoma" w:eastAsia="Tahoma" w:hAnsi="Tahoma"/>
                <w:color w:val="2C3647"/>
                <w:spacing w:val="-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n</w:t>
            </w:r>
            <w:r>
              <w:rPr>
                <w:rFonts w:ascii="Tahoma" w:cs="Tahoma" w:eastAsia="Tahoma" w:hAnsi="Tahoma"/>
                <w:color w:val="2C3647"/>
                <w:spacing w:val="8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-2"/>
                <w:w w:val="100"/>
                <w:sz w:val="17"/>
                <w:szCs w:val="17"/>
              </w:rPr>
              <w:t>k</w:t>
            </w:r>
            <w:r>
              <w:rPr>
                <w:rFonts w:ascii="Tahoma" w:cs="Tahoma" w:eastAsia="Tahoma" w:hAnsi="Tahoma"/>
                <w:color w:val="2C3647"/>
                <w:spacing w:val="-1"/>
                <w:w w:val="100"/>
                <w:sz w:val="17"/>
                <w:szCs w:val="17"/>
              </w:rPr>
              <w:t>o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n</w:t>
            </w:r>
            <w:r>
              <w:rPr>
                <w:rFonts w:ascii="Tahoma" w:cs="Tahoma" w:eastAsia="Tahoma" w:hAnsi="Tahoma"/>
                <w:color w:val="2C3647"/>
                <w:spacing w:val="-3"/>
                <w:w w:val="100"/>
                <w:sz w:val="17"/>
                <w:szCs w:val="17"/>
              </w:rPr>
              <w:t>d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i</w:t>
            </w:r>
            <w:r>
              <w:rPr>
                <w:rFonts w:ascii="Tahoma" w:cs="Tahoma" w:eastAsia="Tahoma" w:hAnsi="Tahoma"/>
                <w:color w:val="2C3647"/>
                <w:spacing w:val="-1"/>
                <w:w w:val="100"/>
                <w:sz w:val="17"/>
                <w:szCs w:val="17"/>
              </w:rPr>
              <w:t>s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i</w:t>
            </w:r>
            <w:r>
              <w:rPr>
                <w:rFonts w:ascii="Tahoma" w:cs="Tahoma" w:eastAsia="Tahoma" w:hAnsi="Tahoma"/>
                <w:color w:val="2C3647"/>
                <w:spacing w:val="4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-3"/>
                <w:w w:val="100"/>
                <w:sz w:val="17"/>
                <w:szCs w:val="17"/>
              </w:rPr>
              <w:t>N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i</w:t>
            </w:r>
            <w:r>
              <w:rPr>
                <w:rFonts w:ascii="Tahoma" w:cs="Tahoma" w:eastAsia="Tahoma" w:hAnsi="Tahoma"/>
                <w:color w:val="2C3647"/>
                <w:spacing w:val="-3"/>
                <w:w w:val="100"/>
                <w:sz w:val="17"/>
                <w:szCs w:val="17"/>
              </w:rPr>
              <w:t>l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-3"/>
                <w:w w:val="100"/>
                <w:sz w:val="17"/>
                <w:szCs w:val="17"/>
              </w:rPr>
              <w:t>i</w:t>
            </w:r>
            <w:r>
              <w:rPr>
                <w:rFonts w:ascii="Tahoma" w:cs="Tahoma" w:eastAsia="Tahoma" w:hAnsi="Tahoma"/>
                <w:color w:val="2C3647"/>
                <w:spacing w:val="2"/>
                <w:w w:val="100"/>
                <w:sz w:val="17"/>
                <w:szCs w:val="17"/>
              </w:rPr>
              <w:t>_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A</w:t>
            </w:r>
            <w:r>
              <w:rPr>
                <w:rFonts w:ascii="Tahoma" w:cs="Tahoma" w:eastAsia="Tahoma" w:hAnsi="Tahoma"/>
                <w:color w:val="2C3647"/>
                <w:spacing w:val="-2"/>
                <w:w w:val="100"/>
                <w:sz w:val="17"/>
                <w:szCs w:val="17"/>
              </w:rPr>
              <w:t>k</w:t>
            </w:r>
            <w:r>
              <w:rPr>
                <w:rFonts w:ascii="Tahoma" w:cs="Tahoma" w:eastAsia="Tahoma" w:hAnsi="Tahoma"/>
                <w:color w:val="2C3647"/>
                <w:spacing w:val="-4"/>
                <w:w w:val="100"/>
                <w:sz w:val="17"/>
                <w:szCs w:val="17"/>
              </w:rPr>
              <w:t>h</w:t>
            </w:r>
            <w:r>
              <w:rPr>
                <w:rFonts w:ascii="Tahoma" w:cs="Tahoma" w:eastAsia="Tahoma" w:hAnsi="Tahoma"/>
                <w:color w:val="2C3647"/>
                <w:spacing w:val="1"/>
                <w:w w:val="100"/>
                <w:sz w:val="17"/>
                <w:szCs w:val="17"/>
              </w:rPr>
              <w:t>i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r</w:t>
            </w:r>
            <w:r>
              <w:rPr>
                <w:rFonts w:ascii="Tahoma" w:cs="Tahoma" w:eastAsia="Tahoma" w:hAnsi="Tahoma"/>
                <w:color w:val="2C3647"/>
                <w:spacing w:val="9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0"/>
                <w:w w:val="100"/>
                <w:sz w:val="17"/>
                <w:szCs w:val="17"/>
              </w:rPr>
              <w:t>≥</w:t>
            </w:r>
            <w:r>
              <w:rPr>
                <w:rFonts w:ascii="Tahoma" w:cs="Tahoma" w:eastAsia="Tahoma" w:hAnsi="Tahoma"/>
                <w:color w:val="2C3647"/>
                <w:spacing w:val="-5"/>
                <w:w w:val="10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2"/>
                <w:w w:val="101"/>
                <w:sz w:val="17"/>
                <w:szCs w:val="17"/>
              </w:rPr>
              <w:t>6</w:t>
            </w:r>
            <w:r>
              <w:rPr>
                <w:rFonts w:ascii="Tahoma" w:cs="Tahoma" w:eastAsia="Tahoma" w:hAnsi="Tahoma"/>
                <w:color w:val="2C3647"/>
                <w:spacing w:val="-2"/>
                <w:w w:val="101"/>
                <w:sz w:val="17"/>
                <w:szCs w:val="17"/>
              </w:rPr>
              <w:t>0</w:t>
            </w:r>
            <w:r>
              <w:rPr>
                <w:rFonts w:ascii="Tahoma" w:cs="Tahoma" w:eastAsia="Tahoma" w:hAnsi="Tahoma"/>
                <w:color w:val="2C3647"/>
                <w:spacing w:val="0"/>
                <w:w w:val="101"/>
                <w:sz w:val="17"/>
                <w:szCs w:val="17"/>
              </w:rPr>
              <w:t>.</w:t>
            </w:r>
            <w:r>
              <w:rPr>
                <w:rFonts w:ascii="Tahoma" w:cs="Tahoma" w:eastAsia="Tahoma" w:hAnsi="Tahoma"/>
                <w:color w:val="000000"/>
                <w:spacing w:val="0"/>
                <w:w w:val="100"/>
                <w:sz w:val="17"/>
                <w:szCs w:val="17"/>
              </w:rPr>
            </w:r>
          </w:p>
        </w:tc>
        <w:tc>
          <w:tcPr>
            <w:tcW w:type="dxa" w:w="1612"/>
            <w:tcBorders>
              <w:top w:color="C9D3DF" w:space="0" w:sz="6" w:val="single"/>
              <w:left w:color="C9D3DF" w:space="0" w:sz="6" w:val="single"/>
              <w:bottom w:color="C9D3DF" w:space="0" w:sz="6" w:val="single"/>
              <w:right w:color="C9D3DF" w:space="0" w:sz="6" w:val="single"/>
            </w:tcBorders>
            <w:shd w:color="auto" w:fill="F6F8FA" w:val="clear"/>
          </w:tcPr>
          <w:p>
            <w:pPr>
              <w:rPr>
                <w:sz w:val="17"/>
                <w:szCs w:val="17"/>
              </w:rPr>
              <w:jc w:val="left"/>
              <w:spacing w:before="1" w:line="160" w:lineRule="exact"/>
            </w:pPr>
            <w:r>
              <w:rPr>
                <w:sz w:val="17"/>
                <w:szCs w:val="17"/>
              </w:rPr>
            </w:r>
          </w:p>
          <w:p>
            <w:pPr>
              <w:rPr>
                <w:rFonts w:ascii="Tahoma" w:cs="Tahoma" w:eastAsia="Tahoma" w:hAnsi="Tahoma"/>
                <w:sz w:val="17"/>
                <w:szCs w:val="17"/>
              </w:rPr>
              <w:jc w:val="center"/>
              <w:ind w:left="662" w:right="634"/>
            </w:pPr>
            <w:r>
              <w:rPr>
                <w:rFonts w:ascii="Tahoma" w:cs="Tahoma" w:eastAsia="Tahoma" w:hAnsi="Tahoma"/>
                <w:color w:val="2C3647"/>
                <w:spacing w:val="0"/>
                <w:w w:val="80"/>
                <w:sz w:val="17"/>
                <w:szCs w:val="17"/>
              </w:rPr>
              <w:t>[</w:t>
            </w:r>
            <w:r>
              <w:rPr>
                <w:rFonts w:ascii="Tahoma" w:cs="Tahoma" w:eastAsia="Tahoma" w:hAnsi="Tahoma"/>
                <w:color w:val="2C3647"/>
                <w:spacing w:val="0"/>
                <w:w w:val="80"/>
                <w:sz w:val="17"/>
                <w:szCs w:val="17"/>
              </w:rPr>
              <w:t>  </w:t>
            </w:r>
            <w:r>
              <w:rPr>
                <w:rFonts w:ascii="Tahoma" w:cs="Tahoma" w:eastAsia="Tahoma" w:hAnsi="Tahoma"/>
                <w:color w:val="2C3647"/>
                <w:spacing w:val="5"/>
                <w:w w:val="8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0"/>
                <w:w w:val="80"/>
                <w:sz w:val="17"/>
                <w:szCs w:val="17"/>
              </w:rPr>
              <w:t>]</w:t>
            </w:r>
            <w:r>
              <w:rPr>
                <w:rFonts w:ascii="Tahoma" w:cs="Tahoma" w:eastAsia="Tahoma" w:hAnsi="Tahoma"/>
                <w:color w:val="000000"/>
                <w:spacing w:val="0"/>
                <w:w w:val="100"/>
                <w:sz w:val="17"/>
                <w:szCs w:val="17"/>
              </w:rPr>
            </w:r>
          </w:p>
        </w:tc>
        <w:tc>
          <w:tcPr>
            <w:tcW w:type="dxa" w:w="1617"/>
            <w:tcBorders>
              <w:top w:color="C9D3DF" w:space="0" w:sz="6" w:val="single"/>
              <w:left w:color="C9D3DF" w:space="0" w:sz="6" w:val="single"/>
              <w:bottom w:color="C9D3DF" w:space="0" w:sz="6" w:val="single"/>
              <w:right w:color="C9D3DF" w:space="0" w:sz="6" w:val="single"/>
            </w:tcBorders>
            <w:shd w:color="auto" w:fill="F6F8FA" w:val="clear"/>
          </w:tcPr>
          <w:p>
            <w:pPr>
              <w:rPr>
                <w:sz w:val="17"/>
                <w:szCs w:val="17"/>
              </w:rPr>
              <w:jc w:val="left"/>
              <w:spacing w:before="1" w:line="160" w:lineRule="exact"/>
            </w:pPr>
            <w:r>
              <w:rPr>
                <w:sz w:val="17"/>
                <w:szCs w:val="17"/>
              </w:rPr>
            </w:r>
          </w:p>
          <w:p>
            <w:pPr>
              <w:rPr>
                <w:rFonts w:ascii="Tahoma" w:cs="Tahoma" w:eastAsia="Tahoma" w:hAnsi="Tahoma"/>
                <w:sz w:val="17"/>
                <w:szCs w:val="17"/>
              </w:rPr>
              <w:jc w:val="center"/>
              <w:ind w:left="658" w:right="642"/>
            </w:pPr>
            <w:r>
              <w:rPr>
                <w:rFonts w:ascii="Tahoma" w:cs="Tahoma" w:eastAsia="Tahoma" w:hAnsi="Tahoma"/>
                <w:color w:val="2C3647"/>
                <w:spacing w:val="0"/>
                <w:w w:val="80"/>
                <w:sz w:val="17"/>
                <w:szCs w:val="17"/>
              </w:rPr>
              <w:t>[</w:t>
            </w:r>
            <w:r>
              <w:rPr>
                <w:rFonts w:ascii="Tahoma" w:cs="Tahoma" w:eastAsia="Tahoma" w:hAnsi="Tahoma"/>
                <w:color w:val="2C3647"/>
                <w:spacing w:val="0"/>
                <w:w w:val="80"/>
                <w:sz w:val="17"/>
                <w:szCs w:val="17"/>
              </w:rPr>
              <w:t>  </w:t>
            </w:r>
            <w:r>
              <w:rPr>
                <w:rFonts w:ascii="Tahoma" w:cs="Tahoma" w:eastAsia="Tahoma" w:hAnsi="Tahoma"/>
                <w:color w:val="2C3647"/>
                <w:spacing w:val="5"/>
                <w:w w:val="80"/>
                <w:sz w:val="17"/>
                <w:szCs w:val="17"/>
              </w:rPr>
              <w:t> </w:t>
            </w:r>
            <w:r>
              <w:rPr>
                <w:rFonts w:ascii="Tahoma" w:cs="Tahoma" w:eastAsia="Tahoma" w:hAnsi="Tahoma"/>
                <w:color w:val="2C3647"/>
                <w:spacing w:val="0"/>
                <w:w w:val="80"/>
                <w:sz w:val="17"/>
                <w:szCs w:val="17"/>
              </w:rPr>
              <w:t>]</w:t>
            </w:r>
            <w:r>
              <w:rPr>
                <w:rFonts w:ascii="Tahoma" w:cs="Tahoma" w:eastAsia="Tahoma" w:hAnsi="Tahoma"/>
                <w:color w:val="000000"/>
                <w:spacing w:val="0"/>
                <w:w w:val="100"/>
                <w:sz w:val="17"/>
                <w:szCs w:val="17"/>
              </w:rPr>
            </w:r>
          </w:p>
        </w:tc>
      </w:tr>
    </w:tbl>
    <w:p>
      <w:pPr>
        <w:rPr>
          <w:sz w:val="14"/>
          <w:szCs w:val="14"/>
        </w:rPr>
        <w:jc w:val="left"/>
        <w:spacing w:before="9" w:line="140" w:lineRule="exact"/>
      </w:pPr>
      <w:r>
        <w:rPr>
          <w:sz w:val="14"/>
          <w:szCs w:val="14"/>
        </w:rPr>
      </w:r>
    </w:p>
    <w:p>
      <w:pPr>
        <w:rPr>
          <w:rFonts w:ascii="Arial" w:cs="Arial" w:eastAsia="Arial" w:hAnsi="Arial"/>
          <w:sz w:val="19"/>
          <w:szCs w:val="19"/>
        </w:rPr>
        <w:jc w:val="left"/>
        <w:spacing w:before="37"/>
        <w:ind w:left="104"/>
      </w:pPr>
      <w:r>
        <w:rPr>
          <w:rFonts w:ascii="Arial" w:cs="Arial" w:eastAsia="Arial" w:hAnsi="Arial"/>
          <w:b/>
          <w:color w:val="2C3647"/>
          <w:spacing w:val="0"/>
          <w:w w:val="100"/>
          <w:sz w:val="19"/>
          <w:szCs w:val="19"/>
        </w:rPr>
        <w:t>S</w:t>
      </w:r>
      <w:r>
        <w:rPr>
          <w:rFonts w:ascii="Arial" w:cs="Arial" w:eastAsia="Arial" w:hAnsi="Arial"/>
          <w:b/>
          <w:color w:val="2C3647"/>
          <w:spacing w:val="-1"/>
          <w:w w:val="100"/>
          <w:sz w:val="19"/>
          <w:szCs w:val="19"/>
        </w:rPr>
        <w:t>o</w:t>
      </w:r>
      <w:r>
        <w:rPr>
          <w:rFonts w:ascii="Arial" w:cs="Arial" w:eastAsia="Arial" w:hAnsi="Arial"/>
          <w:b/>
          <w:color w:val="2C3647"/>
          <w:spacing w:val="1"/>
          <w:w w:val="100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0"/>
          <w:w w:val="100"/>
          <w:sz w:val="19"/>
          <w:szCs w:val="19"/>
        </w:rPr>
        <w:t>l</w:t>
      </w:r>
      <w:r>
        <w:rPr>
          <w:rFonts w:ascii="Arial" w:cs="Arial" w:eastAsia="Arial" w:hAnsi="Arial"/>
          <w:b/>
          <w:color w:val="2C3647"/>
          <w:spacing w:val="3"/>
          <w:w w:val="100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-3"/>
          <w:w w:val="100"/>
          <w:sz w:val="19"/>
          <w:szCs w:val="19"/>
        </w:rPr>
        <w:t>2</w:t>
      </w:r>
      <w:r>
        <w:rPr>
          <w:rFonts w:ascii="Arial" w:cs="Arial" w:eastAsia="Arial" w:hAnsi="Arial"/>
          <w:b/>
          <w:color w:val="2C3647"/>
          <w:spacing w:val="0"/>
          <w:w w:val="100"/>
          <w:sz w:val="19"/>
          <w:szCs w:val="19"/>
        </w:rPr>
        <w:t>4</w:t>
      </w:r>
      <w:r>
        <w:rPr>
          <w:rFonts w:ascii="Arial" w:cs="Arial" w:eastAsia="Arial" w:hAnsi="Arial"/>
          <w:b/>
          <w:color w:val="2C3647"/>
          <w:spacing w:val="3"/>
          <w:w w:val="100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0"/>
          <w:w w:val="100"/>
          <w:sz w:val="19"/>
          <w:szCs w:val="19"/>
        </w:rPr>
        <w:t>(</w:t>
      </w:r>
      <w:r>
        <w:rPr>
          <w:rFonts w:ascii="Arial" w:cs="Arial" w:eastAsia="Arial" w:hAnsi="Arial"/>
          <w:b/>
          <w:color w:val="2C3647"/>
          <w:spacing w:val="-5"/>
          <w:w w:val="100"/>
          <w:sz w:val="19"/>
          <w:szCs w:val="19"/>
        </w:rPr>
        <w:t>I</w:t>
      </w:r>
      <w:r>
        <w:rPr>
          <w:rFonts w:ascii="Arial" w:cs="Arial" w:eastAsia="Arial" w:hAnsi="Arial"/>
          <w:b/>
          <w:color w:val="2C3647"/>
          <w:spacing w:val="1"/>
          <w:w w:val="100"/>
          <w:sz w:val="19"/>
          <w:szCs w:val="19"/>
        </w:rPr>
        <w:t>s</w:t>
      </w:r>
      <w:r>
        <w:rPr>
          <w:rFonts w:ascii="Arial" w:cs="Arial" w:eastAsia="Arial" w:hAnsi="Arial"/>
          <w:b/>
          <w:color w:val="2C3647"/>
          <w:spacing w:val="-1"/>
          <w:w w:val="100"/>
          <w:sz w:val="19"/>
          <w:szCs w:val="19"/>
        </w:rPr>
        <w:t>i</w:t>
      </w:r>
      <w:r>
        <w:rPr>
          <w:rFonts w:ascii="Arial" w:cs="Arial" w:eastAsia="Arial" w:hAnsi="Arial"/>
          <w:b/>
          <w:color w:val="2C3647"/>
          <w:spacing w:val="1"/>
          <w:w w:val="100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0"/>
          <w:w w:val="100"/>
          <w:sz w:val="19"/>
          <w:szCs w:val="19"/>
        </w:rPr>
        <w:t>n</w:t>
      </w:r>
      <w:r>
        <w:rPr>
          <w:rFonts w:ascii="Arial" w:cs="Arial" w:eastAsia="Arial" w:hAnsi="Arial"/>
          <w:b/>
          <w:color w:val="2C3647"/>
          <w:spacing w:val="3"/>
          <w:w w:val="100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-4"/>
          <w:w w:val="101"/>
          <w:sz w:val="19"/>
          <w:szCs w:val="19"/>
        </w:rPr>
        <w:t>S</w:t>
      </w:r>
      <w:r>
        <w:rPr>
          <w:rFonts w:ascii="Arial" w:cs="Arial" w:eastAsia="Arial" w:hAnsi="Arial"/>
          <w:b/>
          <w:color w:val="2C3647"/>
          <w:spacing w:val="-5"/>
          <w:w w:val="101"/>
          <w:sz w:val="19"/>
          <w:szCs w:val="19"/>
        </w:rPr>
        <w:t>i</w:t>
      </w:r>
      <w:r>
        <w:rPr>
          <w:rFonts w:ascii="Arial" w:cs="Arial" w:eastAsia="Arial" w:hAnsi="Arial"/>
          <w:b/>
          <w:color w:val="2C3647"/>
          <w:spacing w:val="-5"/>
          <w:w w:val="101"/>
          <w:sz w:val="19"/>
          <w:szCs w:val="19"/>
        </w:rPr>
        <w:t>n</w:t>
      </w:r>
      <w:r>
        <w:rPr>
          <w:rFonts w:ascii="Arial" w:cs="Arial" w:eastAsia="Arial" w:hAnsi="Arial"/>
          <w:b/>
          <w:color w:val="2C3647"/>
          <w:spacing w:val="-5"/>
          <w:w w:val="101"/>
          <w:sz w:val="19"/>
          <w:szCs w:val="19"/>
        </w:rPr>
        <w:t>g</w:t>
      </w:r>
      <w:r>
        <w:rPr>
          <w:rFonts w:ascii="Arial" w:cs="Arial" w:eastAsia="Arial" w:hAnsi="Arial"/>
          <w:b/>
          <w:color w:val="2C3647"/>
          <w:spacing w:val="-3"/>
          <w:w w:val="101"/>
          <w:sz w:val="19"/>
          <w:szCs w:val="19"/>
        </w:rPr>
        <w:t>k</w:t>
      </w:r>
      <w:r>
        <w:rPr>
          <w:rFonts w:ascii="Arial" w:cs="Arial" w:eastAsia="Arial" w:hAnsi="Arial"/>
          <w:b/>
          <w:color w:val="2C3647"/>
          <w:spacing w:val="-3"/>
          <w:w w:val="101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-4"/>
          <w:w w:val="101"/>
          <w:sz w:val="19"/>
          <w:szCs w:val="19"/>
        </w:rPr>
        <w:t>t</w:t>
      </w:r>
      <w:r>
        <w:rPr>
          <w:rFonts w:ascii="Arial" w:cs="Arial" w:eastAsia="Arial" w:hAnsi="Arial"/>
          <w:b/>
          <w:color w:val="2C3647"/>
          <w:spacing w:val="0"/>
          <w:w w:val="101"/>
          <w:sz w:val="19"/>
          <w:szCs w:val="19"/>
        </w:rPr>
        <w:t>)</w:t>
      </w:r>
      <w:r>
        <w:rPr>
          <w:rFonts w:ascii="Arial" w:cs="Arial" w:eastAsia="Arial" w:hAnsi="Arial"/>
          <w:color w:val="000000"/>
          <w:spacing w:val="0"/>
          <w:w w:val="100"/>
          <w:sz w:val="19"/>
          <w:szCs w:val="19"/>
        </w:rPr>
      </w:r>
    </w:p>
    <w:p>
      <w:pPr>
        <w:rPr>
          <w:sz w:val="10"/>
          <w:szCs w:val="10"/>
        </w:rPr>
        <w:jc w:val="left"/>
        <w:spacing w:before="6" w:line="100" w:lineRule="exact"/>
      </w:pPr>
      <w:r>
        <w:rPr>
          <w:sz w:val="10"/>
          <w:szCs w:val="10"/>
        </w:rPr>
      </w:r>
    </w:p>
    <w:p>
      <w:pPr>
        <w:rPr>
          <w:rFonts w:ascii="Tahoma" w:cs="Tahoma" w:eastAsia="Tahoma" w:hAnsi="Tahoma"/>
          <w:sz w:val="19"/>
          <w:szCs w:val="19"/>
        </w:rPr>
        <w:jc w:val="left"/>
        <w:ind w:left="104"/>
      </w:pP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-6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3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f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l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o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w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c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h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t,</w:t>
      </w:r>
      <w:r>
        <w:rPr>
          <w:rFonts w:ascii="Tahoma" w:cs="Tahoma" w:eastAsia="Tahoma" w:hAnsi="Tahoma"/>
          <w:color w:val="2C3647"/>
          <w:spacing w:val="3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o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l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-1"/>
          <w:w w:val="100"/>
          <w:sz w:val="19"/>
          <w:szCs w:val="19"/>
        </w:rPr>
        <w:t>j</w:t>
      </w:r>
      <w:r>
        <w:rPr>
          <w:rFonts w:ascii="Arial" w:cs="Arial" w:eastAsia="Arial" w:hAnsi="Arial"/>
          <w:b/>
          <w:color w:val="2C3647"/>
          <w:spacing w:val="1"/>
          <w:w w:val="100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-5"/>
          <w:w w:val="100"/>
          <w:sz w:val="19"/>
          <w:szCs w:val="19"/>
        </w:rPr>
        <w:t>j</w:t>
      </w:r>
      <w:r>
        <w:rPr>
          <w:rFonts w:ascii="Arial" w:cs="Arial" w:eastAsia="Arial" w:hAnsi="Arial"/>
          <w:b/>
          <w:color w:val="2C3647"/>
          <w:spacing w:val="1"/>
          <w:w w:val="100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-3"/>
          <w:w w:val="100"/>
          <w:sz w:val="19"/>
          <w:szCs w:val="19"/>
        </w:rPr>
        <w:t>r</w:t>
      </w:r>
      <w:r>
        <w:rPr>
          <w:rFonts w:ascii="Arial" w:cs="Arial" w:eastAsia="Arial" w:hAnsi="Arial"/>
          <w:b/>
          <w:color w:val="2C3647"/>
          <w:spacing w:val="1"/>
          <w:w w:val="100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0"/>
          <w:w w:val="100"/>
          <w:sz w:val="19"/>
          <w:szCs w:val="19"/>
        </w:rPr>
        <w:t>n</w:t>
      </w:r>
      <w:r>
        <w:rPr>
          <w:rFonts w:ascii="Arial" w:cs="Arial" w:eastAsia="Arial" w:hAnsi="Arial"/>
          <w:b/>
          <w:color w:val="2C3647"/>
          <w:spacing w:val="5"/>
          <w:w w:val="100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-1"/>
          <w:w w:val="100"/>
          <w:sz w:val="19"/>
          <w:szCs w:val="19"/>
        </w:rPr>
        <w:t>g</w:t>
      </w:r>
      <w:r>
        <w:rPr>
          <w:rFonts w:ascii="Arial" w:cs="Arial" w:eastAsia="Arial" w:hAnsi="Arial"/>
          <w:b/>
          <w:color w:val="2C3647"/>
          <w:spacing w:val="1"/>
          <w:w w:val="100"/>
          <w:sz w:val="19"/>
          <w:szCs w:val="19"/>
        </w:rPr>
        <w:t>e</w:t>
      </w:r>
      <w:r>
        <w:rPr>
          <w:rFonts w:ascii="Arial" w:cs="Arial" w:eastAsia="Arial" w:hAnsi="Arial"/>
          <w:b/>
          <w:color w:val="2C3647"/>
          <w:spacing w:val="-1"/>
          <w:w w:val="100"/>
          <w:sz w:val="19"/>
          <w:szCs w:val="19"/>
        </w:rPr>
        <w:t>n</w:t>
      </w:r>
      <w:r>
        <w:rPr>
          <w:rFonts w:ascii="Arial" w:cs="Arial" w:eastAsia="Arial" w:hAnsi="Arial"/>
          <w:b/>
          <w:color w:val="2C3647"/>
          <w:spacing w:val="-5"/>
          <w:w w:val="100"/>
          <w:sz w:val="19"/>
          <w:szCs w:val="19"/>
        </w:rPr>
        <w:t>j</w:t>
      </w:r>
      <w:r>
        <w:rPr>
          <w:rFonts w:ascii="Arial" w:cs="Arial" w:eastAsia="Arial" w:hAnsi="Arial"/>
          <w:b/>
          <w:color w:val="2C3647"/>
          <w:spacing w:val="1"/>
          <w:w w:val="100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-1"/>
          <w:w w:val="100"/>
          <w:sz w:val="19"/>
          <w:szCs w:val="19"/>
        </w:rPr>
        <w:t>n</w:t>
      </w:r>
      <w:r>
        <w:rPr>
          <w:rFonts w:ascii="Arial" w:cs="Arial" w:eastAsia="Arial" w:hAnsi="Arial"/>
          <w:b/>
          <w:color w:val="2C3647"/>
          <w:spacing w:val="0"/>
          <w:w w:val="100"/>
          <w:sz w:val="19"/>
          <w:szCs w:val="19"/>
        </w:rPr>
        <w:t>g</w:t>
      </w:r>
      <w:r>
        <w:rPr>
          <w:rFonts w:ascii="Arial" w:cs="Arial" w:eastAsia="Arial" w:hAnsi="Arial"/>
          <w:b/>
          <w:color w:val="2C3647"/>
          <w:spacing w:val="5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kan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ikan</w:t>
      </w:r>
      <w:r>
        <w:rPr>
          <w:rFonts w:ascii="Tahoma" w:cs="Tahoma" w:eastAsia="Tahoma" w:hAnsi="Tahoma"/>
          <w:color w:val="2C3647"/>
          <w:spacing w:val="7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2"/>
          <w:w w:val="101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-5"/>
          <w:w w:val="101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-4"/>
          <w:w w:val="101"/>
          <w:sz w:val="19"/>
          <w:szCs w:val="19"/>
        </w:rPr>
        <w:t>o</w:t>
      </w:r>
      <w:r>
        <w:rPr>
          <w:rFonts w:ascii="Tahoma" w:cs="Tahoma" w:eastAsia="Tahoma" w:hAnsi="Tahoma"/>
          <w:color w:val="2C3647"/>
          <w:spacing w:val="-6"/>
          <w:w w:val="101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-1"/>
          <w:w w:val="101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s</w:t>
      </w:r>
      <w:r>
        <w:rPr>
          <w:rFonts w:ascii="Tahoma" w:cs="Tahoma" w:eastAsia="Tahoma" w:hAnsi="Tahoma"/>
          <w:color w:val="000000"/>
          <w:spacing w:val="0"/>
          <w:w w:val="100"/>
          <w:sz w:val="19"/>
          <w:szCs w:val="19"/>
        </w:rPr>
      </w:r>
    </w:p>
    <w:p>
      <w:pPr>
        <w:rPr>
          <w:rFonts w:ascii="Tahoma" w:cs="Tahoma" w:eastAsia="Tahoma" w:hAnsi="Tahoma"/>
          <w:sz w:val="19"/>
          <w:szCs w:val="19"/>
        </w:rPr>
        <w:jc w:val="left"/>
        <w:spacing w:before="41" w:line="220" w:lineRule="exact"/>
        <w:ind w:left="180"/>
      </w:pPr>
      <w:r>
        <w:rPr>
          <w:rFonts w:ascii="Tahoma" w:cs="Tahoma" w:eastAsia="Tahoma" w:hAnsi="Tahoma"/>
          <w:color w:val="2C3647"/>
          <w:w w:val="101"/>
          <w:position w:val="-1"/>
          <w:sz w:val="19"/>
          <w:szCs w:val="19"/>
        </w:rPr>
      </w:r>
      <w:r>
        <w:rPr>
          <w:rFonts w:ascii="Tahoma" w:cs="Tahoma" w:eastAsia="Tahoma" w:hAnsi="Tahoma"/>
          <w:color w:val="2C3647"/>
          <w:w w:val="101"/>
          <w:position w:val="-1"/>
          <w:sz w:val="19"/>
          <w:szCs w:val="19"/>
          <w:u w:color="2C3647" w:val="single"/>
        </w:rPr>
        <w:t> </w:t>
      </w:r>
      <w:r>
        <w:rPr>
          <w:rFonts w:ascii="Tahoma" w:cs="Tahoma" w:eastAsia="Tahoma" w:hAnsi="Tahoma"/>
          <w:color w:val="2C3647"/>
          <w:w w:val="100"/>
          <w:position w:val="-1"/>
          <w:sz w:val="19"/>
          <w:szCs w:val="19"/>
          <w:u w:color="2C3647" w:val="single"/>
        </w:rPr>
        <w:t>                                                             </w:t>
      </w:r>
      <w:r>
        <w:rPr>
          <w:rFonts w:ascii="Tahoma" w:cs="Tahoma" w:eastAsia="Tahoma" w:hAnsi="Tahoma"/>
          <w:color w:val="2C3647"/>
          <w:spacing w:val="18"/>
          <w:w w:val="100"/>
          <w:position w:val="-1"/>
          <w:sz w:val="19"/>
          <w:szCs w:val="19"/>
          <w:u w:color="2C3647" w:val="single"/>
        </w:rPr>
        <w:t> </w:t>
      </w:r>
      <w:r>
        <w:rPr>
          <w:rFonts w:ascii="Tahoma" w:cs="Tahoma" w:eastAsia="Tahoma" w:hAnsi="Tahoma"/>
          <w:color w:val="2C3647"/>
          <w:spacing w:val="18"/>
          <w:w w:val="100"/>
          <w:position w:val="-1"/>
          <w:sz w:val="19"/>
          <w:szCs w:val="19"/>
          <w:u w:color="2C3647" w:val="single"/>
        </w:rPr>
      </w:r>
      <w:r>
        <w:rPr>
          <w:rFonts w:ascii="Tahoma" w:cs="Tahoma" w:eastAsia="Tahoma" w:hAnsi="Tahoma"/>
          <w:color w:val="2C3647"/>
          <w:spacing w:val="18"/>
          <w:w w:val="100"/>
          <w:position w:val="-1"/>
          <w:sz w:val="19"/>
          <w:szCs w:val="19"/>
        </w:rPr>
      </w:r>
      <w:r>
        <w:rPr>
          <w:rFonts w:ascii="Tahoma" w:cs="Tahoma" w:eastAsia="Tahoma" w:hAnsi="Tahoma"/>
          <w:color w:val="2C3647"/>
          <w:spacing w:val="0"/>
          <w:w w:val="101"/>
          <w:position w:val="-1"/>
          <w:sz w:val="19"/>
          <w:szCs w:val="19"/>
        </w:rPr>
        <w:t>.</w:t>
      </w:r>
      <w:r>
        <w:rPr>
          <w:rFonts w:ascii="Tahoma" w:cs="Tahoma" w:eastAsia="Tahoma" w:hAnsi="Tahoma"/>
          <w:color w:val="000000"/>
          <w:spacing w:val="0"/>
          <w:w w:val="100"/>
          <w:position w:val="0"/>
          <w:sz w:val="19"/>
          <w:szCs w:val="19"/>
        </w:rPr>
      </w:r>
    </w:p>
    <w:p>
      <w:pPr>
        <w:rPr>
          <w:sz w:val="20"/>
          <w:szCs w:val="20"/>
        </w:rPr>
        <w:jc w:val="left"/>
        <w:spacing w:before="8" w:line="200" w:lineRule="exact"/>
        <w:sectPr>
          <w:pgMar w:bottom="280" w:footer="233" w:header="0" w:left="460" w:right="460" w:top="580"/>
          <w:pgSz w:h="16840" w:w="11920"/>
        </w:sectPr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19"/>
          <w:szCs w:val="19"/>
        </w:rPr>
        <w:jc w:val="left"/>
        <w:spacing w:before="37" w:line="200" w:lineRule="exact"/>
        <w:ind w:left="104" w:right="-49"/>
      </w:pPr>
      <w:r>
        <w:pict>
          <v:group coordorigin="6020,90" coordsize="1928,180" style="position:absolute;margin-left:301pt;margin-top:4.51089pt;width:96.4pt;height:9pt;mso-position-horizontal-relative:page;mso-position-vertical-relative:paragraph;z-index:-2933">
            <v:shape style="position:absolute;left:6021;top:90;width:1926;height:180" type="#_x0000_t75">
              <v:imagedata o:title="" r:id="rId95"/>
            </v:shape>
            <v:shape style="position:absolute;left:6020;top:90;width:1928;height:180" type="#_x0000_t75">
              <v:imagedata o:title="" r:id="rId96"/>
            </v:shape>
            <w10:wrap type="none"/>
          </v:group>
        </w:pict>
      </w:r>
      <w:r>
        <w:rPr>
          <w:rFonts w:ascii="Arial" w:cs="Arial" w:eastAsia="Arial" w:hAnsi="Arial"/>
          <w:b/>
          <w:color w:val="2C3647"/>
          <w:spacing w:val="0"/>
          <w:w w:val="100"/>
          <w:position w:val="-1"/>
          <w:sz w:val="19"/>
          <w:szCs w:val="19"/>
        </w:rPr>
        <w:t>S</w:t>
      </w:r>
      <w:r>
        <w:rPr>
          <w:rFonts w:ascii="Arial" w:cs="Arial" w:eastAsia="Arial" w:hAnsi="Arial"/>
          <w:b/>
          <w:color w:val="2C3647"/>
          <w:spacing w:val="-1"/>
          <w:w w:val="100"/>
          <w:position w:val="-1"/>
          <w:sz w:val="19"/>
          <w:szCs w:val="19"/>
        </w:rPr>
        <w:t>o</w:t>
      </w:r>
      <w:r>
        <w:rPr>
          <w:rFonts w:ascii="Arial" w:cs="Arial" w:eastAsia="Arial" w:hAnsi="Arial"/>
          <w:b/>
          <w:color w:val="2C3647"/>
          <w:spacing w:val="1"/>
          <w:w w:val="100"/>
          <w:position w:val="-1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0"/>
          <w:w w:val="100"/>
          <w:position w:val="-1"/>
          <w:sz w:val="19"/>
          <w:szCs w:val="19"/>
        </w:rPr>
        <w:t>l</w:t>
      </w:r>
      <w:r>
        <w:rPr>
          <w:rFonts w:ascii="Arial" w:cs="Arial" w:eastAsia="Arial" w:hAnsi="Arial"/>
          <w:b/>
          <w:color w:val="2C3647"/>
          <w:spacing w:val="-1"/>
          <w:w w:val="100"/>
          <w:position w:val="-1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-3"/>
          <w:w w:val="100"/>
          <w:position w:val="-1"/>
          <w:sz w:val="19"/>
          <w:szCs w:val="19"/>
        </w:rPr>
        <w:t>2</w:t>
      </w:r>
      <w:r>
        <w:rPr>
          <w:rFonts w:ascii="Arial" w:cs="Arial" w:eastAsia="Arial" w:hAnsi="Arial"/>
          <w:b/>
          <w:color w:val="2C3647"/>
          <w:spacing w:val="0"/>
          <w:w w:val="100"/>
          <w:position w:val="-1"/>
          <w:sz w:val="19"/>
          <w:szCs w:val="19"/>
        </w:rPr>
        <w:t>5</w:t>
      </w:r>
      <w:r>
        <w:rPr>
          <w:rFonts w:ascii="Arial" w:cs="Arial" w:eastAsia="Arial" w:hAnsi="Arial"/>
          <w:b/>
          <w:color w:val="2C3647"/>
          <w:spacing w:val="-1"/>
          <w:w w:val="100"/>
          <w:position w:val="-1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0"/>
          <w:w w:val="100"/>
          <w:position w:val="-1"/>
          <w:sz w:val="19"/>
          <w:szCs w:val="19"/>
        </w:rPr>
        <w:t>(</w:t>
      </w:r>
      <w:r>
        <w:rPr>
          <w:rFonts w:ascii="Arial" w:cs="Arial" w:eastAsia="Arial" w:hAnsi="Arial"/>
          <w:b/>
          <w:color w:val="2C3647"/>
          <w:spacing w:val="-4"/>
          <w:w w:val="100"/>
          <w:position w:val="-1"/>
          <w:sz w:val="19"/>
          <w:szCs w:val="19"/>
        </w:rPr>
        <w:t>E</w:t>
      </w:r>
      <w:r>
        <w:rPr>
          <w:rFonts w:ascii="Arial" w:cs="Arial" w:eastAsia="Arial" w:hAnsi="Arial"/>
          <w:b/>
          <w:color w:val="2C3647"/>
          <w:spacing w:val="1"/>
          <w:w w:val="100"/>
          <w:position w:val="-1"/>
          <w:sz w:val="19"/>
          <w:szCs w:val="19"/>
        </w:rPr>
        <w:t>s</w:t>
      </w:r>
      <w:r>
        <w:rPr>
          <w:rFonts w:ascii="Arial" w:cs="Arial" w:eastAsia="Arial" w:hAnsi="Arial"/>
          <w:b/>
          <w:color w:val="2C3647"/>
          <w:spacing w:val="-3"/>
          <w:w w:val="100"/>
          <w:position w:val="-1"/>
          <w:sz w:val="19"/>
          <w:szCs w:val="19"/>
        </w:rPr>
        <w:t>s</w:t>
      </w:r>
      <w:r>
        <w:rPr>
          <w:rFonts w:ascii="Arial" w:cs="Arial" w:eastAsia="Arial" w:hAnsi="Arial"/>
          <w:b/>
          <w:color w:val="2C3647"/>
          <w:spacing w:val="1"/>
          <w:w w:val="100"/>
          <w:position w:val="-1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0"/>
          <w:w w:val="100"/>
          <w:position w:val="-1"/>
          <w:sz w:val="19"/>
          <w:szCs w:val="19"/>
        </w:rPr>
        <w:t>y</w:t>
      </w:r>
      <w:r>
        <w:rPr>
          <w:rFonts w:ascii="Arial" w:cs="Arial" w:eastAsia="Arial" w:hAnsi="Arial"/>
          <w:b/>
          <w:color w:val="2C3647"/>
          <w:spacing w:val="-1"/>
          <w:w w:val="100"/>
          <w:position w:val="-1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0"/>
          <w:w w:val="100"/>
          <w:position w:val="-1"/>
          <w:sz w:val="19"/>
          <w:szCs w:val="19"/>
        </w:rPr>
        <w:t>St</w:t>
      </w:r>
      <w:r>
        <w:rPr>
          <w:rFonts w:ascii="Arial" w:cs="Arial" w:eastAsia="Arial" w:hAnsi="Arial"/>
          <w:b/>
          <w:color w:val="2C3647"/>
          <w:spacing w:val="-1"/>
          <w:w w:val="100"/>
          <w:position w:val="-1"/>
          <w:sz w:val="19"/>
          <w:szCs w:val="19"/>
        </w:rPr>
        <w:t>u</w:t>
      </w:r>
      <w:r>
        <w:rPr>
          <w:rFonts w:ascii="Arial" w:cs="Arial" w:eastAsia="Arial" w:hAnsi="Arial"/>
          <w:b/>
          <w:color w:val="2C3647"/>
          <w:spacing w:val="-1"/>
          <w:w w:val="100"/>
          <w:position w:val="-1"/>
          <w:sz w:val="19"/>
          <w:szCs w:val="19"/>
        </w:rPr>
        <w:t>d</w:t>
      </w:r>
      <w:r>
        <w:rPr>
          <w:rFonts w:ascii="Arial" w:cs="Arial" w:eastAsia="Arial" w:hAnsi="Arial"/>
          <w:b/>
          <w:color w:val="2C3647"/>
          <w:spacing w:val="0"/>
          <w:w w:val="100"/>
          <w:position w:val="-1"/>
          <w:sz w:val="19"/>
          <w:szCs w:val="19"/>
        </w:rPr>
        <w:t>i</w:t>
      </w:r>
      <w:r>
        <w:rPr>
          <w:rFonts w:ascii="Arial" w:cs="Arial" w:eastAsia="Arial" w:hAnsi="Arial"/>
          <w:b/>
          <w:color w:val="2C3647"/>
          <w:spacing w:val="0"/>
          <w:w w:val="100"/>
          <w:position w:val="-1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-3"/>
          <w:w w:val="100"/>
          <w:position w:val="-1"/>
          <w:sz w:val="19"/>
          <w:szCs w:val="19"/>
        </w:rPr>
        <w:t>K</w:t>
      </w:r>
      <w:r>
        <w:rPr>
          <w:rFonts w:ascii="Arial" w:cs="Arial" w:eastAsia="Arial" w:hAnsi="Arial"/>
          <w:b/>
          <w:color w:val="2C3647"/>
          <w:spacing w:val="-3"/>
          <w:w w:val="100"/>
          <w:position w:val="-1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1"/>
          <w:w w:val="100"/>
          <w:position w:val="-1"/>
          <w:sz w:val="19"/>
          <w:szCs w:val="19"/>
        </w:rPr>
        <w:t>s</w:t>
      </w:r>
      <w:r>
        <w:rPr>
          <w:rFonts w:ascii="Arial" w:cs="Arial" w:eastAsia="Arial" w:hAnsi="Arial"/>
          <w:b/>
          <w:color w:val="2C3647"/>
          <w:spacing w:val="-1"/>
          <w:w w:val="100"/>
          <w:position w:val="-1"/>
          <w:sz w:val="19"/>
          <w:szCs w:val="19"/>
        </w:rPr>
        <w:t>u</w:t>
      </w:r>
      <w:r>
        <w:rPr>
          <w:rFonts w:ascii="Arial" w:cs="Arial" w:eastAsia="Arial" w:hAnsi="Arial"/>
          <w:b/>
          <w:color w:val="2C3647"/>
          <w:spacing w:val="0"/>
          <w:w w:val="100"/>
          <w:position w:val="-1"/>
          <w:sz w:val="19"/>
          <w:szCs w:val="19"/>
        </w:rPr>
        <w:t>s</w:t>
      </w:r>
      <w:r>
        <w:rPr>
          <w:rFonts w:ascii="Arial" w:cs="Arial" w:eastAsia="Arial" w:hAnsi="Arial"/>
          <w:b/>
          <w:color w:val="2C3647"/>
          <w:spacing w:val="3"/>
          <w:w w:val="100"/>
          <w:position w:val="-1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0"/>
          <w:w w:val="100"/>
          <w:position w:val="-1"/>
          <w:sz w:val="19"/>
          <w:szCs w:val="19"/>
        </w:rPr>
        <w:t>-</w:t>
      </w:r>
      <w:r>
        <w:rPr>
          <w:rFonts w:ascii="Arial" w:cs="Arial" w:eastAsia="Arial" w:hAnsi="Arial"/>
          <w:b/>
          <w:color w:val="2C3647"/>
          <w:spacing w:val="-8"/>
          <w:w w:val="100"/>
          <w:position w:val="-1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-3"/>
          <w:w w:val="100"/>
          <w:position w:val="-1"/>
          <w:sz w:val="19"/>
          <w:szCs w:val="19"/>
        </w:rPr>
        <w:t>K</w:t>
      </w:r>
      <w:r>
        <w:rPr>
          <w:rFonts w:ascii="Arial" w:cs="Arial" w:eastAsia="Arial" w:hAnsi="Arial"/>
          <w:b/>
          <w:color w:val="2C3647"/>
          <w:spacing w:val="1"/>
          <w:w w:val="100"/>
          <w:position w:val="-1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-1"/>
          <w:w w:val="100"/>
          <w:position w:val="-1"/>
          <w:sz w:val="19"/>
          <w:szCs w:val="19"/>
        </w:rPr>
        <w:t>p</w:t>
      </w:r>
      <w:r>
        <w:rPr>
          <w:rFonts w:ascii="Arial" w:cs="Arial" w:eastAsia="Arial" w:hAnsi="Arial"/>
          <w:b/>
          <w:color w:val="2C3647"/>
          <w:spacing w:val="-3"/>
          <w:w w:val="100"/>
          <w:position w:val="-1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1"/>
          <w:w w:val="100"/>
          <w:position w:val="-1"/>
          <w:sz w:val="19"/>
          <w:szCs w:val="19"/>
        </w:rPr>
        <w:t>s</w:t>
      </w:r>
      <w:r>
        <w:rPr>
          <w:rFonts w:ascii="Arial" w:cs="Arial" w:eastAsia="Arial" w:hAnsi="Arial"/>
          <w:b/>
          <w:color w:val="2C3647"/>
          <w:spacing w:val="-1"/>
          <w:w w:val="100"/>
          <w:position w:val="-1"/>
          <w:sz w:val="19"/>
          <w:szCs w:val="19"/>
        </w:rPr>
        <w:t>i</w:t>
      </w:r>
      <w:r>
        <w:rPr>
          <w:rFonts w:ascii="Arial" w:cs="Arial" w:eastAsia="Arial" w:hAnsi="Arial"/>
          <w:b/>
          <w:color w:val="2C3647"/>
          <w:spacing w:val="0"/>
          <w:w w:val="100"/>
          <w:position w:val="-1"/>
          <w:sz w:val="19"/>
          <w:szCs w:val="19"/>
        </w:rPr>
        <w:t>t</w:t>
      </w:r>
      <w:r>
        <w:rPr>
          <w:rFonts w:ascii="Arial" w:cs="Arial" w:eastAsia="Arial" w:hAnsi="Arial"/>
          <w:b/>
          <w:color w:val="2C3647"/>
          <w:spacing w:val="-3"/>
          <w:w w:val="100"/>
          <w:position w:val="-1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0"/>
          <w:w w:val="100"/>
          <w:position w:val="-1"/>
          <w:sz w:val="19"/>
          <w:szCs w:val="19"/>
        </w:rPr>
        <w:t>s</w:t>
      </w:r>
      <w:r>
        <w:rPr>
          <w:rFonts w:ascii="Arial" w:cs="Arial" w:eastAsia="Arial" w:hAnsi="Arial"/>
          <w:b/>
          <w:color w:val="2C3647"/>
          <w:spacing w:val="6"/>
          <w:w w:val="100"/>
          <w:position w:val="-1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-4"/>
          <w:w w:val="100"/>
          <w:position w:val="-1"/>
          <w:sz w:val="19"/>
          <w:szCs w:val="19"/>
        </w:rPr>
        <w:t>P</w:t>
      </w:r>
      <w:r>
        <w:rPr>
          <w:rFonts w:ascii="Arial" w:cs="Arial" w:eastAsia="Arial" w:hAnsi="Arial"/>
          <w:b/>
          <w:color w:val="2C3647"/>
          <w:spacing w:val="1"/>
          <w:w w:val="100"/>
          <w:position w:val="-1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-1"/>
          <w:w w:val="100"/>
          <w:position w:val="-1"/>
          <w:sz w:val="19"/>
          <w:szCs w:val="19"/>
        </w:rPr>
        <w:t>n</w:t>
      </w:r>
      <w:r>
        <w:rPr>
          <w:rFonts w:ascii="Arial" w:cs="Arial" w:eastAsia="Arial" w:hAnsi="Arial"/>
          <w:b/>
          <w:color w:val="2C3647"/>
          <w:spacing w:val="-1"/>
          <w:w w:val="100"/>
          <w:position w:val="-1"/>
          <w:sz w:val="19"/>
          <w:szCs w:val="19"/>
        </w:rPr>
        <w:t>j</w:t>
      </w:r>
      <w:r>
        <w:rPr>
          <w:rFonts w:ascii="Arial" w:cs="Arial" w:eastAsia="Arial" w:hAnsi="Arial"/>
          <w:b/>
          <w:color w:val="2C3647"/>
          <w:spacing w:val="-3"/>
          <w:w w:val="100"/>
          <w:position w:val="-1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-1"/>
          <w:w w:val="100"/>
          <w:position w:val="-1"/>
          <w:sz w:val="19"/>
          <w:szCs w:val="19"/>
        </w:rPr>
        <w:t>n</w:t>
      </w:r>
      <w:r>
        <w:rPr>
          <w:rFonts w:ascii="Arial" w:cs="Arial" w:eastAsia="Arial" w:hAnsi="Arial"/>
          <w:b/>
          <w:color w:val="2C3647"/>
          <w:spacing w:val="0"/>
          <w:w w:val="100"/>
          <w:position w:val="-1"/>
          <w:sz w:val="19"/>
          <w:szCs w:val="19"/>
        </w:rPr>
        <w:t>g</w:t>
      </w:r>
      <w:r>
        <w:rPr>
          <w:rFonts w:ascii="Arial" w:cs="Arial" w:eastAsia="Arial" w:hAnsi="Arial"/>
          <w:b/>
          <w:color w:val="2C3647"/>
          <w:spacing w:val="1"/>
          <w:w w:val="100"/>
          <w:position w:val="-1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0"/>
          <w:w w:val="100"/>
          <w:position w:val="-1"/>
          <w:sz w:val="19"/>
          <w:szCs w:val="19"/>
        </w:rPr>
        <w:t>&gt;</w:t>
      </w:r>
      <w:r>
        <w:rPr>
          <w:rFonts w:ascii="Arial" w:cs="Arial" w:eastAsia="Arial" w:hAnsi="Arial"/>
          <w:b/>
          <w:color w:val="2C3647"/>
          <w:spacing w:val="1"/>
          <w:w w:val="100"/>
          <w:position w:val="-1"/>
          <w:sz w:val="19"/>
          <w:szCs w:val="19"/>
        </w:rPr>
        <w:t>4</w:t>
      </w:r>
      <w:r>
        <w:rPr>
          <w:rFonts w:ascii="Arial" w:cs="Arial" w:eastAsia="Arial" w:hAnsi="Arial"/>
          <w:b/>
          <w:color w:val="2C3647"/>
          <w:spacing w:val="-3"/>
          <w:w w:val="100"/>
          <w:position w:val="-1"/>
          <w:sz w:val="19"/>
          <w:szCs w:val="19"/>
        </w:rPr>
        <w:t>0</w:t>
      </w:r>
      <w:r>
        <w:rPr>
          <w:rFonts w:ascii="Arial" w:cs="Arial" w:eastAsia="Arial" w:hAnsi="Arial"/>
          <w:b/>
          <w:color w:val="2C3647"/>
          <w:spacing w:val="0"/>
          <w:w w:val="100"/>
          <w:position w:val="-1"/>
          <w:sz w:val="19"/>
          <w:szCs w:val="19"/>
        </w:rPr>
        <w:t>0</w:t>
      </w:r>
      <w:r>
        <w:rPr>
          <w:rFonts w:ascii="Arial" w:cs="Arial" w:eastAsia="Arial" w:hAnsi="Arial"/>
          <w:b/>
          <w:color w:val="2C3647"/>
          <w:spacing w:val="1"/>
          <w:w w:val="100"/>
          <w:position w:val="-1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-3"/>
          <w:w w:val="101"/>
          <w:position w:val="-1"/>
          <w:sz w:val="19"/>
          <w:szCs w:val="19"/>
        </w:rPr>
        <w:t>K</w:t>
      </w:r>
      <w:r>
        <w:rPr>
          <w:rFonts w:ascii="Arial" w:cs="Arial" w:eastAsia="Arial" w:hAnsi="Arial"/>
          <w:b/>
          <w:color w:val="2C3647"/>
          <w:spacing w:val="-3"/>
          <w:w w:val="101"/>
          <w:position w:val="-1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-4"/>
          <w:w w:val="101"/>
          <w:position w:val="-1"/>
          <w:sz w:val="19"/>
          <w:szCs w:val="19"/>
        </w:rPr>
        <w:t>t</w:t>
      </w:r>
      <w:r>
        <w:rPr>
          <w:rFonts w:ascii="Arial" w:cs="Arial" w:eastAsia="Arial" w:hAnsi="Arial"/>
          <w:b/>
          <w:color w:val="2C3647"/>
          <w:spacing w:val="-3"/>
          <w:w w:val="101"/>
          <w:position w:val="-1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0"/>
          <w:w w:val="101"/>
          <w:position w:val="-1"/>
          <w:sz w:val="19"/>
          <w:szCs w:val="19"/>
        </w:rPr>
        <w:t>)</w:t>
      </w:r>
      <w:r>
        <w:rPr>
          <w:rFonts w:ascii="Arial" w:cs="Arial" w:eastAsia="Arial" w:hAnsi="Arial"/>
          <w:color w:val="000000"/>
          <w:spacing w:val="0"/>
          <w:w w:val="100"/>
          <w:position w:val="0"/>
          <w:sz w:val="19"/>
          <w:szCs w:val="19"/>
        </w:rPr>
      </w:r>
    </w:p>
    <w:p>
      <w:pPr>
        <w:rPr>
          <w:rFonts w:ascii="Arial" w:cs="Arial" w:eastAsia="Arial" w:hAnsi="Arial"/>
          <w:sz w:val="15"/>
          <w:szCs w:val="15"/>
        </w:rPr>
        <w:jc w:val="left"/>
        <w:spacing w:before="75"/>
        <w:sectPr>
          <w:type w:val="continuous"/>
          <w:pgSz w:h="16840" w:w="11920"/>
          <w:pgMar w:bottom="280" w:left="460" w:right="460" w:top="720"/>
          <w:cols w:equalWidth="off" w:num="2">
            <w:col w:space="224" w:w="5410"/>
            <w:col w:w="5366"/>
          </w:cols>
        </w:sectPr>
      </w:pPr>
      <w:r>
        <w:br w:type="column"/>
      </w:r>
      <w:r>
        <w:rPr>
          <w:rFonts w:ascii="Arial" w:cs="Arial" w:eastAsia="Arial" w:hAnsi="Arial"/>
          <w:b/>
          <w:color w:val="485367"/>
          <w:spacing w:val="-2"/>
          <w:w w:val="100"/>
          <w:sz w:val="15"/>
          <w:szCs w:val="15"/>
        </w:rPr>
        <w:t>D</w:t>
      </w:r>
      <w:r>
        <w:rPr>
          <w:rFonts w:ascii="Arial" w:cs="Arial" w:eastAsia="Arial" w:hAnsi="Arial"/>
          <w:b/>
          <w:color w:val="485367"/>
          <w:spacing w:val="0"/>
          <w:w w:val="100"/>
          <w:sz w:val="15"/>
          <w:szCs w:val="15"/>
        </w:rPr>
        <w:t>esa</w:t>
      </w:r>
      <w:r>
        <w:rPr>
          <w:rFonts w:ascii="Arial" w:cs="Arial" w:eastAsia="Arial" w:hAnsi="Arial"/>
          <w:b/>
          <w:color w:val="485367"/>
          <w:spacing w:val="2"/>
          <w:w w:val="100"/>
          <w:sz w:val="15"/>
          <w:szCs w:val="15"/>
        </w:rPr>
        <w:t>i</w:t>
      </w:r>
      <w:r>
        <w:rPr>
          <w:rFonts w:ascii="Arial" w:cs="Arial" w:eastAsia="Arial" w:hAnsi="Arial"/>
          <w:b/>
          <w:color w:val="485367"/>
          <w:spacing w:val="0"/>
          <w:w w:val="100"/>
          <w:sz w:val="15"/>
          <w:szCs w:val="15"/>
        </w:rPr>
        <w:t>n</w:t>
      </w:r>
      <w:r>
        <w:rPr>
          <w:rFonts w:ascii="Arial" w:cs="Arial" w:eastAsia="Arial" w:hAnsi="Arial"/>
          <w:b/>
          <w:color w:val="485367"/>
          <w:spacing w:val="3"/>
          <w:w w:val="100"/>
          <w:sz w:val="15"/>
          <w:szCs w:val="15"/>
        </w:rPr>
        <w:t> </w:t>
      </w:r>
      <w:r>
        <w:rPr>
          <w:rFonts w:ascii="Arial" w:cs="Arial" w:eastAsia="Arial" w:hAnsi="Arial"/>
          <w:b/>
          <w:color w:val="485367"/>
          <w:spacing w:val="-5"/>
          <w:w w:val="100"/>
          <w:sz w:val="15"/>
          <w:szCs w:val="15"/>
        </w:rPr>
        <w:t>S</w:t>
      </w:r>
      <w:r>
        <w:rPr>
          <w:rFonts w:ascii="Arial" w:cs="Arial" w:eastAsia="Arial" w:hAnsi="Arial"/>
          <w:b/>
          <w:color w:val="485367"/>
          <w:spacing w:val="2"/>
          <w:w w:val="100"/>
          <w:sz w:val="15"/>
          <w:szCs w:val="15"/>
        </w:rPr>
        <w:t>i</w:t>
      </w:r>
      <w:r>
        <w:rPr>
          <w:rFonts w:ascii="Arial" w:cs="Arial" w:eastAsia="Arial" w:hAnsi="Arial"/>
          <w:b/>
          <w:color w:val="485367"/>
          <w:spacing w:val="-5"/>
          <w:w w:val="100"/>
          <w:sz w:val="15"/>
          <w:szCs w:val="15"/>
        </w:rPr>
        <w:t>s</w:t>
      </w:r>
      <w:r>
        <w:rPr>
          <w:rFonts w:ascii="Arial" w:cs="Arial" w:eastAsia="Arial" w:hAnsi="Arial"/>
          <w:b/>
          <w:color w:val="485367"/>
          <w:spacing w:val="1"/>
          <w:w w:val="100"/>
          <w:sz w:val="15"/>
          <w:szCs w:val="15"/>
        </w:rPr>
        <w:t>t</w:t>
      </w:r>
      <w:r>
        <w:rPr>
          <w:rFonts w:ascii="Arial" w:cs="Arial" w:eastAsia="Arial" w:hAnsi="Arial"/>
          <w:b/>
          <w:color w:val="485367"/>
          <w:spacing w:val="0"/>
          <w:w w:val="100"/>
          <w:sz w:val="15"/>
          <w:szCs w:val="15"/>
        </w:rPr>
        <w:t>em</w:t>
      </w:r>
      <w:r>
        <w:rPr>
          <w:rFonts w:ascii="Arial" w:cs="Arial" w:eastAsia="Arial" w:hAnsi="Arial"/>
          <w:b/>
          <w:color w:val="485367"/>
          <w:spacing w:val="1"/>
          <w:w w:val="100"/>
          <w:sz w:val="15"/>
          <w:szCs w:val="15"/>
        </w:rPr>
        <w:t> </w:t>
      </w:r>
      <w:r>
        <w:rPr>
          <w:rFonts w:ascii="Arial" w:cs="Arial" w:eastAsia="Arial" w:hAnsi="Arial"/>
          <w:b/>
          <w:color w:val="485367"/>
          <w:spacing w:val="-5"/>
          <w:w w:val="101"/>
          <w:sz w:val="15"/>
          <w:szCs w:val="15"/>
        </w:rPr>
        <w:t>F</w:t>
      </w:r>
      <w:r>
        <w:rPr>
          <w:rFonts w:ascii="Arial" w:cs="Arial" w:eastAsia="Arial" w:hAnsi="Arial"/>
          <w:b/>
          <w:color w:val="485367"/>
          <w:spacing w:val="-2"/>
          <w:w w:val="101"/>
          <w:sz w:val="15"/>
          <w:szCs w:val="15"/>
        </w:rPr>
        <w:t>l</w:t>
      </w:r>
      <w:r>
        <w:rPr>
          <w:rFonts w:ascii="Arial" w:cs="Arial" w:eastAsia="Arial" w:hAnsi="Arial"/>
          <w:b/>
          <w:color w:val="485367"/>
          <w:spacing w:val="-5"/>
          <w:w w:val="101"/>
          <w:sz w:val="15"/>
          <w:szCs w:val="15"/>
        </w:rPr>
        <w:t>o</w:t>
      </w:r>
      <w:r>
        <w:rPr>
          <w:rFonts w:ascii="Arial" w:cs="Arial" w:eastAsia="Arial" w:hAnsi="Arial"/>
          <w:b/>
          <w:color w:val="485367"/>
          <w:spacing w:val="-2"/>
          <w:w w:val="101"/>
          <w:sz w:val="15"/>
          <w:szCs w:val="15"/>
        </w:rPr>
        <w:t>w</w:t>
      </w:r>
      <w:r>
        <w:rPr>
          <w:rFonts w:ascii="Arial" w:cs="Arial" w:eastAsia="Arial" w:hAnsi="Arial"/>
          <w:b/>
          <w:color w:val="485367"/>
          <w:spacing w:val="-5"/>
          <w:w w:val="101"/>
          <w:sz w:val="15"/>
          <w:szCs w:val="15"/>
        </w:rPr>
        <w:t>c</w:t>
      </w:r>
      <w:r>
        <w:rPr>
          <w:rFonts w:ascii="Arial" w:cs="Arial" w:eastAsia="Arial" w:hAnsi="Arial"/>
          <w:b/>
          <w:color w:val="485367"/>
          <w:spacing w:val="-5"/>
          <w:w w:val="101"/>
          <w:sz w:val="15"/>
          <w:szCs w:val="15"/>
        </w:rPr>
        <w:t>h</w:t>
      </w:r>
      <w:r>
        <w:rPr>
          <w:rFonts w:ascii="Arial" w:cs="Arial" w:eastAsia="Arial" w:hAnsi="Arial"/>
          <w:b/>
          <w:color w:val="485367"/>
          <w:spacing w:val="-5"/>
          <w:w w:val="101"/>
          <w:sz w:val="15"/>
          <w:szCs w:val="15"/>
        </w:rPr>
        <w:t>a</w:t>
      </w:r>
      <w:r>
        <w:rPr>
          <w:rFonts w:ascii="Arial" w:cs="Arial" w:eastAsia="Arial" w:hAnsi="Arial"/>
          <w:b/>
          <w:color w:val="485367"/>
          <w:spacing w:val="-3"/>
          <w:w w:val="101"/>
          <w:sz w:val="15"/>
          <w:szCs w:val="15"/>
        </w:rPr>
        <w:t>r</w:t>
      </w:r>
      <w:r>
        <w:rPr>
          <w:rFonts w:ascii="Arial" w:cs="Arial" w:eastAsia="Arial" w:hAnsi="Arial"/>
          <w:b/>
          <w:color w:val="485367"/>
          <w:spacing w:val="0"/>
          <w:w w:val="101"/>
          <w:sz w:val="15"/>
          <w:szCs w:val="15"/>
        </w:rPr>
        <w:t>t</w:t>
      </w:r>
      <w:r>
        <w:rPr>
          <w:rFonts w:ascii="Arial" w:cs="Arial" w:eastAsia="Arial" w:hAnsi="Arial"/>
          <w:color w:val="000000"/>
          <w:spacing w:val="0"/>
          <w:w w:val="100"/>
          <w:sz w:val="15"/>
          <w:szCs w:val="15"/>
        </w:rPr>
      </w:r>
    </w:p>
    <w:p>
      <w:pPr>
        <w:rPr>
          <w:sz w:val="10"/>
          <w:szCs w:val="10"/>
        </w:rPr>
        <w:jc w:val="left"/>
        <w:spacing w:before="9" w:line="100" w:lineRule="exact"/>
      </w:pPr>
      <w:r>
        <w:rPr>
          <w:sz w:val="10"/>
          <w:szCs w:val="10"/>
        </w:rPr>
      </w:r>
    </w:p>
    <w:p>
      <w:pPr>
        <w:rPr>
          <w:rFonts w:ascii="Tahoma" w:cs="Tahoma" w:eastAsia="Tahoma" w:hAnsi="Tahoma"/>
          <w:sz w:val="19"/>
          <w:szCs w:val="19"/>
        </w:rPr>
        <w:jc w:val="left"/>
        <w:spacing w:line="288" w:lineRule="auto"/>
        <w:ind w:left="104" w:right="215"/>
      </w:pP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ka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10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it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l</w:t>
      </w:r>
      <w:r>
        <w:rPr>
          <w:rFonts w:ascii="Tahoma" w:cs="Tahoma" w:eastAsia="Tahoma" w:hAnsi="Tahoma"/>
          <w:color w:val="2C3647"/>
          <w:spacing w:val="3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kol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h</w:t>
      </w:r>
      <w:r>
        <w:rPr>
          <w:rFonts w:ascii="Tahoma" w:cs="Tahoma" w:eastAsia="Tahoma" w:hAnsi="Tahoma"/>
          <w:color w:val="2C3647"/>
          <w:spacing w:val="5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5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ot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o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ti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6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h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it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8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l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10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li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10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ku</w:t>
      </w:r>
      <w:r>
        <w:rPr>
          <w:rFonts w:ascii="Tahoma" w:cs="Tahoma" w:eastAsia="Tahoma" w:hAnsi="Tahoma"/>
          <w:color w:val="2C3647"/>
          <w:spacing w:val="3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1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5"/>
          <w:w w:val="101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1"/>
          <w:w w:val="101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-2"/>
          <w:w w:val="101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-1"/>
          <w:w w:val="10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4"/>
          <w:w w:val="101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-5"/>
          <w:w w:val="101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5"/>
          <w:w w:val="101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3"/>
          <w:w w:val="101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-4"/>
          <w:w w:val="101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3"/>
          <w:w w:val="101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-5"/>
          <w:w w:val="10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1"/>
          <w:w w:val="101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:</w:t>
      </w:r>
      <w:r>
        <w:rPr>
          <w:rFonts w:ascii="Tahoma" w:cs="Tahoma" w:eastAsia="Tahoma" w:hAnsi="Tahoma"/>
          <w:color w:val="000000"/>
          <w:spacing w:val="0"/>
          <w:w w:val="100"/>
          <w:sz w:val="19"/>
          <w:szCs w:val="19"/>
        </w:rPr>
      </w:r>
    </w:p>
    <w:p>
      <w:pPr>
        <w:rPr>
          <w:rFonts w:ascii="Tahoma" w:cs="Tahoma" w:eastAsia="Tahoma" w:hAnsi="Tahoma"/>
          <w:sz w:val="19"/>
          <w:szCs w:val="19"/>
        </w:rPr>
        <w:jc w:val="left"/>
        <w:ind w:left="104"/>
      </w:pPr>
      <w:r>
        <w:rPr>
          <w:rFonts w:ascii="Tahoma" w:cs="Tahoma" w:eastAsia="Tahoma" w:hAnsi="Tahoma"/>
          <w:color w:val="2C3647"/>
          <w:spacing w:val="0"/>
          <w:w w:val="72"/>
          <w:sz w:val="19"/>
          <w:szCs w:val="19"/>
        </w:rPr>
        <w:t>•</w:t>
      </w:r>
      <w:r>
        <w:rPr>
          <w:rFonts w:ascii="Tahoma" w:cs="Tahoma" w:eastAsia="Tahoma" w:hAnsi="Tahoma"/>
          <w:color w:val="2C3647"/>
          <w:spacing w:val="15"/>
          <w:w w:val="72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-1"/>
          <w:w w:val="100"/>
          <w:sz w:val="19"/>
          <w:szCs w:val="19"/>
        </w:rPr>
        <w:t>Inpu</w:t>
      </w:r>
      <w:r>
        <w:rPr>
          <w:rFonts w:ascii="Arial" w:cs="Arial" w:eastAsia="Arial" w:hAnsi="Arial"/>
          <w:b/>
          <w:color w:val="2C3647"/>
          <w:spacing w:val="1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:</w:t>
      </w:r>
      <w:r>
        <w:rPr>
          <w:rFonts w:ascii="Tahoma" w:cs="Tahoma" w:eastAsia="Tahoma" w:hAnsi="Tahoma"/>
          <w:color w:val="2C3647"/>
          <w:spacing w:val="-6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J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l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h</w:t>
      </w:r>
      <w:r>
        <w:rPr>
          <w:rFonts w:ascii="Tahoma" w:cs="Tahoma" w:eastAsia="Tahoma" w:hAnsi="Tahoma"/>
          <w:color w:val="2C3647"/>
          <w:spacing w:val="-8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h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-8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l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6"/>
          <w:w w:val="101"/>
          <w:sz w:val="19"/>
          <w:szCs w:val="19"/>
        </w:rPr>
        <w:t>(H).</w:t>
      </w:r>
      <w:r>
        <w:rPr>
          <w:rFonts w:ascii="Tahoma" w:cs="Tahoma" w:eastAsia="Tahoma" w:hAnsi="Tahoma"/>
          <w:color w:val="000000"/>
          <w:spacing w:val="0"/>
          <w:w w:val="100"/>
          <w:sz w:val="19"/>
          <w:szCs w:val="19"/>
        </w:rPr>
      </w:r>
    </w:p>
    <w:p>
      <w:pPr>
        <w:rPr>
          <w:sz w:val="26"/>
          <w:szCs w:val="26"/>
        </w:rPr>
        <w:jc w:val="left"/>
        <w:spacing w:before="14" w:line="260" w:lineRule="exact"/>
      </w:pPr>
      <w:r>
        <w:rPr>
          <w:sz w:val="26"/>
          <w:szCs w:val="26"/>
        </w:rPr>
      </w:r>
    </w:p>
    <w:p>
      <w:pPr>
        <w:rPr>
          <w:rFonts w:ascii="Tahoma" w:cs="Tahoma" w:eastAsia="Tahoma" w:hAnsi="Tahoma"/>
          <w:sz w:val="19"/>
          <w:szCs w:val="19"/>
        </w:rPr>
        <w:jc w:val="left"/>
        <w:ind w:left="104"/>
      </w:pPr>
      <w:r>
        <w:rPr>
          <w:rFonts w:ascii="Tahoma" w:cs="Tahoma" w:eastAsia="Tahoma" w:hAnsi="Tahoma"/>
          <w:color w:val="2C3647"/>
          <w:spacing w:val="0"/>
          <w:w w:val="72"/>
          <w:sz w:val="19"/>
          <w:szCs w:val="19"/>
        </w:rPr>
        <w:t>•</w:t>
      </w:r>
      <w:r>
        <w:rPr>
          <w:rFonts w:ascii="Tahoma" w:cs="Tahoma" w:eastAsia="Tahoma" w:hAnsi="Tahoma"/>
          <w:color w:val="2C3647"/>
          <w:spacing w:val="15"/>
          <w:w w:val="72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1"/>
          <w:w w:val="100"/>
          <w:sz w:val="19"/>
          <w:szCs w:val="19"/>
        </w:rPr>
        <w:t>K</w:t>
      </w:r>
      <w:r>
        <w:rPr>
          <w:rFonts w:ascii="Arial" w:cs="Arial" w:eastAsia="Arial" w:hAnsi="Arial"/>
          <w:b/>
          <w:color w:val="2C3647"/>
          <w:spacing w:val="-1"/>
          <w:w w:val="100"/>
          <w:sz w:val="19"/>
          <w:szCs w:val="19"/>
        </w:rPr>
        <w:t>o</w:t>
      </w:r>
      <w:r>
        <w:rPr>
          <w:rFonts w:ascii="Arial" w:cs="Arial" w:eastAsia="Arial" w:hAnsi="Arial"/>
          <w:b/>
          <w:color w:val="2C3647"/>
          <w:spacing w:val="-1"/>
          <w:w w:val="100"/>
          <w:sz w:val="19"/>
          <w:szCs w:val="19"/>
        </w:rPr>
        <w:t>n</w:t>
      </w:r>
      <w:r>
        <w:rPr>
          <w:rFonts w:ascii="Arial" w:cs="Arial" w:eastAsia="Arial" w:hAnsi="Arial"/>
          <w:b/>
          <w:color w:val="2C3647"/>
          <w:spacing w:val="-1"/>
          <w:w w:val="100"/>
          <w:sz w:val="19"/>
          <w:szCs w:val="19"/>
        </w:rPr>
        <w:t>d</w:t>
      </w:r>
      <w:r>
        <w:rPr>
          <w:rFonts w:ascii="Arial" w:cs="Arial" w:eastAsia="Arial" w:hAnsi="Arial"/>
          <w:b/>
          <w:color w:val="2C3647"/>
          <w:spacing w:val="-1"/>
          <w:w w:val="100"/>
          <w:sz w:val="19"/>
          <w:szCs w:val="19"/>
        </w:rPr>
        <w:t>i</w:t>
      </w:r>
      <w:r>
        <w:rPr>
          <w:rFonts w:ascii="Arial" w:cs="Arial" w:eastAsia="Arial" w:hAnsi="Arial"/>
          <w:b/>
          <w:color w:val="2C3647"/>
          <w:spacing w:val="1"/>
          <w:w w:val="100"/>
          <w:sz w:val="19"/>
          <w:szCs w:val="19"/>
        </w:rPr>
        <w:t>s</w:t>
      </w:r>
      <w:r>
        <w:rPr>
          <w:rFonts w:ascii="Arial" w:cs="Arial" w:eastAsia="Arial" w:hAnsi="Arial"/>
          <w:b/>
          <w:color w:val="2C3647"/>
          <w:spacing w:val="0"/>
          <w:w w:val="100"/>
          <w:sz w:val="19"/>
          <w:szCs w:val="19"/>
        </w:rPr>
        <w:t>i</w:t>
      </w:r>
      <w:r>
        <w:rPr>
          <w:rFonts w:ascii="Arial" w:cs="Arial" w:eastAsia="Arial" w:hAnsi="Arial"/>
          <w:b/>
          <w:color w:val="2C3647"/>
          <w:spacing w:val="-2"/>
          <w:w w:val="100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-3"/>
          <w:w w:val="101"/>
          <w:sz w:val="19"/>
          <w:szCs w:val="19"/>
        </w:rPr>
        <w:t>D</w:t>
      </w:r>
      <w:r>
        <w:rPr>
          <w:rFonts w:ascii="Arial" w:cs="Arial" w:eastAsia="Arial" w:hAnsi="Arial"/>
          <w:b/>
          <w:color w:val="2C3647"/>
          <w:spacing w:val="-3"/>
          <w:w w:val="101"/>
          <w:sz w:val="19"/>
          <w:szCs w:val="19"/>
        </w:rPr>
        <w:t>e</w:t>
      </w:r>
      <w:r>
        <w:rPr>
          <w:rFonts w:ascii="Arial" w:cs="Arial" w:eastAsia="Arial" w:hAnsi="Arial"/>
          <w:b/>
          <w:color w:val="2C3647"/>
          <w:spacing w:val="-5"/>
          <w:w w:val="101"/>
          <w:sz w:val="19"/>
          <w:szCs w:val="19"/>
        </w:rPr>
        <w:t>n</w:t>
      </w:r>
      <w:r>
        <w:rPr>
          <w:rFonts w:ascii="Arial" w:cs="Arial" w:eastAsia="Arial" w:hAnsi="Arial"/>
          <w:b/>
          <w:color w:val="2C3647"/>
          <w:spacing w:val="-5"/>
          <w:w w:val="101"/>
          <w:sz w:val="19"/>
          <w:szCs w:val="19"/>
        </w:rPr>
        <w:t>d</w:t>
      </w:r>
      <w:r>
        <w:rPr>
          <w:rFonts w:ascii="Arial" w:cs="Arial" w:eastAsia="Arial" w:hAnsi="Arial"/>
          <w:b/>
          <w:color w:val="2C3647"/>
          <w:spacing w:val="-3"/>
          <w:w w:val="10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:</w:t>
      </w:r>
      <w:r>
        <w:rPr>
          <w:rFonts w:ascii="Tahoma" w:cs="Tahoma" w:eastAsia="Tahoma" w:hAnsi="Tahoma"/>
          <w:color w:val="000000"/>
          <w:spacing w:val="0"/>
          <w:w w:val="100"/>
          <w:sz w:val="19"/>
          <w:szCs w:val="19"/>
        </w:rPr>
      </w:r>
    </w:p>
    <w:p>
      <w:pPr>
        <w:rPr>
          <w:rFonts w:ascii="Tahoma" w:cs="Tahoma" w:eastAsia="Tahoma" w:hAnsi="Tahoma"/>
          <w:sz w:val="19"/>
          <w:szCs w:val="19"/>
        </w:rPr>
        <w:jc w:val="left"/>
        <w:spacing w:before="45"/>
        <w:ind w:left="264"/>
      </w:pP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1.</w:t>
      </w:r>
      <w:r>
        <w:rPr>
          <w:rFonts w:ascii="Tahoma" w:cs="Tahoma" w:eastAsia="Tahoma" w:hAnsi="Tahoma"/>
          <w:color w:val="2C3647"/>
          <w:spacing w:val="-8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Jika</w:t>
      </w:r>
      <w:r>
        <w:rPr>
          <w:rFonts w:ascii="Tahoma" w:cs="Tahoma" w:eastAsia="Tahoma" w:hAnsi="Tahoma"/>
          <w:color w:val="2C3647"/>
          <w:spacing w:val="-9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H</w:t>
      </w:r>
      <w:r>
        <w:rPr>
          <w:rFonts w:ascii="Tahoma" w:cs="Tahoma" w:eastAsia="Tahoma" w:hAnsi="Tahoma"/>
          <w:color w:val="2C3647"/>
          <w:spacing w:val="-8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≤</w:t>
      </w:r>
      <w:r>
        <w:rPr>
          <w:rFonts w:ascii="Tahoma" w:cs="Tahoma" w:eastAsia="Tahoma" w:hAnsi="Tahoma"/>
          <w:color w:val="2C3647"/>
          <w:spacing w:val="-10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3</w:t>
      </w:r>
      <w:r>
        <w:rPr>
          <w:rFonts w:ascii="Tahoma" w:cs="Tahoma" w:eastAsia="Tahoma" w:hAnsi="Tahoma"/>
          <w:color w:val="2C3647"/>
          <w:spacing w:val="-11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h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i:</w:t>
      </w:r>
      <w:r>
        <w:rPr>
          <w:rFonts w:ascii="Tahoma" w:cs="Tahoma" w:eastAsia="Tahoma" w:hAnsi="Tahoma"/>
          <w:color w:val="2C3647"/>
          <w:spacing w:val="-7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6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=</w:t>
      </w:r>
      <w:r>
        <w:rPr>
          <w:rFonts w:ascii="Tahoma" w:cs="Tahoma" w:eastAsia="Tahoma" w:hAnsi="Tahoma"/>
          <w:color w:val="2C3647"/>
          <w:spacing w:val="-10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0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6"/>
          <w:w w:val="101"/>
          <w:sz w:val="19"/>
          <w:szCs w:val="19"/>
        </w:rPr>
        <w:t>(</w:t>
      </w:r>
      <w:r>
        <w:rPr>
          <w:rFonts w:ascii="Tahoma" w:cs="Tahoma" w:eastAsia="Tahoma" w:hAnsi="Tahoma"/>
          <w:color w:val="2C3647"/>
          <w:spacing w:val="-4"/>
          <w:w w:val="101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-5"/>
          <w:w w:val="101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-5"/>
          <w:w w:val="10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4"/>
          <w:w w:val="101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-2"/>
          <w:w w:val="101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-6"/>
          <w:w w:val="101"/>
          <w:sz w:val="19"/>
          <w:szCs w:val="19"/>
        </w:rPr>
        <w:t>)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.</w:t>
      </w:r>
      <w:r>
        <w:rPr>
          <w:rFonts w:ascii="Tahoma" w:cs="Tahoma" w:eastAsia="Tahoma" w:hAnsi="Tahoma"/>
          <w:color w:val="000000"/>
          <w:spacing w:val="0"/>
          <w:w w:val="100"/>
          <w:sz w:val="19"/>
          <w:szCs w:val="19"/>
        </w:rPr>
      </w:r>
    </w:p>
    <w:p>
      <w:pPr>
        <w:rPr>
          <w:rFonts w:ascii="Tahoma" w:cs="Tahoma" w:eastAsia="Tahoma" w:hAnsi="Tahoma"/>
          <w:sz w:val="19"/>
          <w:szCs w:val="19"/>
        </w:rPr>
        <w:jc w:val="left"/>
        <w:spacing w:before="46"/>
        <w:ind w:left="264"/>
      </w:pP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2.</w:t>
      </w:r>
      <w:r>
        <w:rPr>
          <w:rFonts w:ascii="Tahoma" w:cs="Tahoma" w:eastAsia="Tahoma" w:hAnsi="Tahoma"/>
          <w:color w:val="2C3647"/>
          <w:spacing w:val="-8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Jika</w:t>
      </w:r>
      <w:r>
        <w:rPr>
          <w:rFonts w:ascii="Tahoma" w:cs="Tahoma" w:eastAsia="Tahoma" w:hAnsi="Tahoma"/>
          <w:color w:val="2C3647"/>
          <w:spacing w:val="-13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3</w:t>
      </w:r>
      <w:r>
        <w:rPr>
          <w:rFonts w:ascii="Tahoma" w:cs="Tahoma" w:eastAsia="Tahoma" w:hAnsi="Tahoma"/>
          <w:color w:val="2C3647"/>
          <w:spacing w:val="-11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&lt;</w:t>
      </w:r>
      <w:r>
        <w:rPr>
          <w:rFonts w:ascii="Tahoma" w:cs="Tahoma" w:eastAsia="Tahoma" w:hAnsi="Tahoma"/>
          <w:color w:val="2C3647"/>
          <w:spacing w:val="-14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H</w:t>
      </w:r>
      <w:r>
        <w:rPr>
          <w:rFonts w:ascii="Tahoma" w:cs="Tahoma" w:eastAsia="Tahoma" w:hAnsi="Tahoma"/>
          <w:color w:val="2C3647"/>
          <w:spacing w:val="-16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≤</w:t>
      </w:r>
      <w:r>
        <w:rPr>
          <w:rFonts w:ascii="Tahoma" w:cs="Tahoma" w:eastAsia="Tahoma" w:hAnsi="Tahoma"/>
          <w:color w:val="2C3647"/>
          <w:spacing w:val="-14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7</w:t>
      </w:r>
      <w:r>
        <w:rPr>
          <w:rFonts w:ascii="Tahoma" w:cs="Tahoma" w:eastAsia="Tahoma" w:hAnsi="Tahoma"/>
          <w:color w:val="2C3647"/>
          <w:spacing w:val="-11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h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i:</w:t>
      </w:r>
      <w:r>
        <w:rPr>
          <w:rFonts w:ascii="Tahoma" w:cs="Tahoma" w:eastAsia="Tahoma" w:hAnsi="Tahoma"/>
          <w:color w:val="2C3647"/>
          <w:spacing w:val="-10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11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=</w:t>
      </w:r>
      <w:r>
        <w:rPr>
          <w:rFonts w:ascii="Tahoma" w:cs="Tahoma" w:eastAsia="Tahoma" w:hAnsi="Tahoma"/>
          <w:color w:val="2C3647"/>
          <w:spacing w:val="-18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2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.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0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0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0</w:t>
      </w:r>
      <w:r>
        <w:rPr>
          <w:rFonts w:ascii="Tahoma" w:cs="Tahoma" w:eastAsia="Tahoma" w:hAnsi="Tahoma"/>
          <w:color w:val="2C3647"/>
          <w:spacing w:val="-8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×</w:t>
      </w:r>
      <w:r>
        <w:rPr>
          <w:rFonts w:ascii="Tahoma" w:cs="Tahoma" w:eastAsia="Tahoma" w:hAnsi="Tahoma"/>
          <w:color w:val="2C3647"/>
          <w:spacing w:val="-14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0"/>
          <w:w w:val="101"/>
          <w:sz w:val="19"/>
          <w:szCs w:val="19"/>
        </w:rPr>
        <w:t>H.</w:t>
      </w:r>
      <w:r>
        <w:rPr>
          <w:rFonts w:ascii="Tahoma" w:cs="Tahoma" w:eastAsia="Tahoma" w:hAnsi="Tahoma"/>
          <w:color w:val="000000"/>
          <w:spacing w:val="0"/>
          <w:w w:val="100"/>
          <w:sz w:val="19"/>
          <w:szCs w:val="19"/>
        </w:rPr>
      </w:r>
    </w:p>
    <w:p>
      <w:pPr>
        <w:rPr>
          <w:rFonts w:ascii="Tahoma" w:cs="Tahoma" w:eastAsia="Tahoma" w:hAnsi="Tahoma"/>
          <w:sz w:val="19"/>
          <w:szCs w:val="19"/>
        </w:rPr>
        <w:jc w:val="left"/>
        <w:spacing w:before="43"/>
        <w:ind w:left="264"/>
      </w:pP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3.</w:t>
      </w:r>
      <w:r>
        <w:rPr>
          <w:rFonts w:ascii="Tahoma" w:cs="Tahoma" w:eastAsia="Tahoma" w:hAnsi="Tahoma"/>
          <w:color w:val="2C3647"/>
          <w:spacing w:val="-8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Jika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H</w:t>
      </w:r>
      <w:r>
        <w:rPr>
          <w:rFonts w:ascii="Tahoma" w:cs="Tahoma" w:eastAsia="Tahoma" w:hAnsi="Tahoma"/>
          <w:color w:val="2C3647"/>
          <w:spacing w:val="-8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&gt;</w:t>
      </w:r>
      <w:r>
        <w:rPr>
          <w:rFonts w:ascii="Tahoma" w:cs="Tahoma" w:eastAsia="Tahoma" w:hAnsi="Tahoma"/>
          <w:color w:val="2C3647"/>
          <w:spacing w:val="-10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7</w:t>
      </w:r>
      <w:r>
        <w:rPr>
          <w:rFonts w:ascii="Tahoma" w:cs="Tahoma" w:eastAsia="Tahoma" w:hAnsi="Tahoma"/>
          <w:color w:val="2C3647"/>
          <w:spacing w:val="-7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h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:</w:t>
      </w:r>
      <w:r>
        <w:rPr>
          <w:rFonts w:ascii="Tahoma" w:cs="Tahoma" w:eastAsia="Tahoma" w:hAnsi="Tahoma"/>
          <w:color w:val="2C3647"/>
          <w:spacing w:val="-7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7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=</w:t>
      </w:r>
      <w:r>
        <w:rPr>
          <w:rFonts w:ascii="Tahoma" w:cs="Tahoma" w:eastAsia="Tahoma" w:hAnsi="Tahoma"/>
          <w:color w:val="2C3647"/>
          <w:spacing w:val="-6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5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.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0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0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0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×</w:t>
      </w:r>
      <w:r>
        <w:rPr>
          <w:rFonts w:ascii="Tahoma" w:cs="Tahoma" w:eastAsia="Tahoma" w:hAnsi="Tahoma"/>
          <w:color w:val="2C3647"/>
          <w:spacing w:val="-10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H</w:t>
      </w:r>
      <w:r>
        <w:rPr>
          <w:rFonts w:ascii="Tahoma" w:cs="Tahoma" w:eastAsia="Tahoma" w:hAnsi="Tahoma"/>
          <w:color w:val="2C3647"/>
          <w:spacing w:val="-8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c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-7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3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"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ota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2"/>
          <w:w w:val="101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4"/>
          <w:w w:val="101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-2"/>
          <w:w w:val="101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-5"/>
          <w:w w:val="101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4"/>
          <w:w w:val="101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-3"/>
          <w:w w:val="101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-4"/>
          <w:w w:val="101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-5"/>
          <w:w w:val="10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3"/>
          <w:w w:val="101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-5"/>
          <w:w w:val="101"/>
          <w:sz w:val="19"/>
          <w:szCs w:val="19"/>
        </w:rPr>
        <w:t>"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.</w:t>
      </w:r>
      <w:r>
        <w:rPr>
          <w:rFonts w:ascii="Tahoma" w:cs="Tahoma" w:eastAsia="Tahoma" w:hAnsi="Tahoma"/>
          <w:color w:val="000000"/>
          <w:spacing w:val="0"/>
          <w:w w:val="100"/>
          <w:sz w:val="19"/>
          <w:szCs w:val="19"/>
        </w:rPr>
      </w:r>
    </w:p>
    <w:p>
      <w:pPr>
        <w:rPr>
          <w:sz w:val="12"/>
          <w:szCs w:val="12"/>
        </w:rPr>
        <w:jc w:val="left"/>
        <w:spacing w:before="2" w:line="120" w:lineRule="exact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ahoma" w:cs="Tahoma" w:eastAsia="Tahoma" w:hAnsi="Tahoma"/>
          <w:sz w:val="19"/>
          <w:szCs w:val="19"/>
        </w:rPr>
        <w:jc w:val="left"/>
        <w:ind w:left="104"/>
      </w:pPr>
      <w:r>
        <w:rPr>
          <w:rFonts w:ascii="Tahoma" w:cs="Tahoma" w:eastAsia="Tahoma" w:hAnsi="Tahoma"/>
          <w:color w:val="2C3647"/>
          <w:spacing w:val="0"/>
          <w:w w:val="72"/>
          <w:sz w:val="19"/>
          <w:szCs w:val="19"/>
        </w:rPr>
        <w:t>•</w:t>
      </w:r>
      <w:r>
        <w:rPr>
          <w:rFonts w:ascii="Tahoma" w:cs="Tahoma" w:eastAsia="Tahoma" w:hAnsi="Tahoma"/>
          <w:color w:val="2C3647"/>
          <w:spacing w:val="15"/>
          <w:w w:val="72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-1"/>
          <w:w w:val="100"/>
          <w:sz w:val="19"/>
          <w:szCs w:val="19"/>
        </w:rPr>
        <w:t>O</w:t>
      </w:r>
      <w:r>
        <w:rPr>
          <w:rFonts w:ascii="Arial" w:cs="Arial" w:eastAsia="Arial" w:hAnsi="Arial"/>
          <w:b/>
          <w:color w:val="2C3647"/>
          <w:spacing w:val="-1"/>
          <w:w w:val="100"/>
          <w:sz w:val="19"/>
          <w:szCs w:val="19"/>
        </w:rPr>
        <w:t>u</w:t>
      </w:r>
      <w:r>
        <w:rPr>
          <w:rFonts w:ascii="Arial" w:cs="Arial" w:eastAsia="Arial" w:hAnsi="Arial"/>
          <w:b/>
          <w:color w:val="2C3647"/>
          <w:spacing w:val="0"/>
          <w:w w:val="100"/>
          <w:sz w:val="19"/>
          <w:szCs w:val="19"/>
        </w:rPr>
        <w:t>t</w:t>
      </w:r>
      <w:r>
        <w:rPr>
          <w:rFonts w:ascii="Arial" w:cs="Arial" w:eastAsia="Arial" w:hAnsi="Arial"/>
          <w:b/>
          <w:color w:val="2C3647"/>
          <w:spacing w:val="-1"/>
          <w:w w:val="100"/>
          <w:sz w:val="19"/>
          <w:szCs w:val="19"/>
        </w:rPr>
        <w:t>p</w:t>
      </w:r>
      <w:r>
        <w:rPr>
          <w:rFonts w:ascii="Arial" w:cs="Arial" w:eastAsia="Arial" w:hAnsi="Arial"/>
          <w:b/>
          <w:color w:val="2C3647"/>
          <w:spacing w:val="-1"/>
          <w:w w:val="100"/>
          <w:sz w:val="19"/>
          <w:szCs w:val="19"/>
        </w:rPr>
        <w:t>u</w:t>
      </w:r>
      <w:r>
        <w:rPr>
          <w:rFonts w:ascii="Arial" w:cs="Arial" w:eastAsia="Arial" w:hAnsi="Arial"/>
          <w:b/>
          <w:color w:val="2C3647"/>
          <w:spacing w:val="1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: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l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kan</w:t>
      </w:r>
      <w:r>
        <w:rPr>
          <w:rFonts w:ascii="Tahoma" w:cs="Tahoma" w:eastAsia="Tahoma" w:hAnsi="Tahoma"/>
          <w:color w:val="2C3647"/>
          <w:spacing w:val="5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o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l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7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-7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9"/>
          <w:w w:val="101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-5"/>
          <w:w w:val="101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5"/>
          <w:w w:val="10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3"/>
          <w:w w:val="101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-2"/>
          <w:w w:val="101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-2"/>
          <w:w w:val="101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-4"/>
          <w:w w:val="101"/>
          <w:sz w:val="19"/>
          <w:szCs w:val="19"/>
        </w:rPr>
        <w:t>o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5"/>
          <w:w w:val="10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5"/>
          <w:w w:val="10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3"/>
          <w:w w:val="101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.</w:t>
      </w:r>
      <w:r>
        <w:rPr>
          <w:rFonts w:ascii="Tahoma" w:cs="Tahoma" w:eastAsia="Tahoma" w:hAnsi="Tahoma"/>
          <w:color w:val="000000"/>
          <w:spacing w:val="0"/>
          <w:w w:val="100"/>
          <w:sz w:val="19"/>
          <w:szCs w:val="19"/>
        </w:rPr>
      </w:r>
    </w:p>
    <w:p>
      <w:pPr>
        <w:rPr>
          <w:sz w:val="13"/>
          <w:szCs w:val="13"/>
        </w:rPr>
        <w:jc w:val="left"/>
        <w:spacing w:before="4" w:line="120" w:lineRule="exact"/>
      </w:pP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Arial" w:cs="Arial" w:eastAsia="Arial" w:hAnsi="Arial"/>
          <w:sz w:val="19"/>
          <w:szCs w:val="19"/>
        </w:rPr>
        <w:jc w:val="left"/>
        <w:ind w:left="104"/>
      </w:pPr>
      <w:r>
        <w:rPr>
          <w:rFonts w:ascii="Arial" w:cs="Arial" w:eastAsia="Arial" w:hAnsi="Arial"/>
          <w:b/>
          <w:color w:val="2C3647"/>
          <w:spacing w:val="-1"/>
          <w:w w:val="100"/>
          <w:sz w:val="19"/>
          <w:szCs w:val="19"/>
        </w:rPr>
        <w:t>T</w:t>
      </w:r>
      <w:r>
        <w:rPr>
          <w:rFonts w:ascii="Arial" w:cs="Arial" w:eastAsia="Arial" w:hAnsi="Arial"/>
          <w:b/>
          <w:color w:val="2C3647"/>
          <w:spacing w:val="-5"/>
          <w:w w:val="100"/>
          <w:sz w:val="19"/>
          <w:szCs w:val="19"/>
        </w:rPr>
        <w:t>u</w:t>
      </w:r>
      <w:r>
        <w:rPr>
          <w:rFonts w:ascii="Arial" w:cs="Arial" w:eastAsia="Arial" w:hAnsi="Arial"/>
          <w:b/>
          <w:color w:val="2C3647"/>
          <w:spacing w:val="-5"/>
          <w:w w:val="100"/>
          <w:sz w:val="19"/>
          <w:szCs w:val="19"/>
        </w:rPr>
        <w:t>g</w:t>
      </w:r>
      <w:r>
        <w:rPr>
          <w:rFonts w:ascii="Arial" w:cs="Arial" w:eastAsia="Arial" w:hAnsi="Arial"/>
          <w:b/>
          <w:color w:val="2C3647"/>
          <w:spacing w:val="-3"/>
          <w:w w:val="100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0"/>
          <w:w w:val="100"/>
          <w:sz w:val="19"/>
          <w:szCs w:val="19"/>
        </w:rPr>
        <w:t>s</w:t>
      </w:r>
      <w:r>
        <w:rPr>
          <w:rFonts w:ascii="Arial" w:cs="Arial" w:eastAsia="Arial" w:hAnsi="Arial"/>
          <w:b/>
          <w:color w:val="2C3647"/>
          <w:spacing w:val="-9"/>
          <w:w w:val="100"/>
          <w:sz w:val="19"/>
          <w:szCs w:val="19"/>
        </w:rPr>
        <w:t> </w:t>
      </w:r>
      <w:r>
        <w:rPr>
          <w:rFonts w:ascii="Arial" w:cs="Arial" w:eastAsia="Arial" w:hAnsi="Arial"/>
          <w:b/>
          <w:color w:val="2C3647"/>
          <w:spacing w:val="-3"/>
          <w:w w:val="101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-5"/>
          <w:w w:val="101"/>
          <w:sz w:val="19"/>
          <w:szCs w:val="19"/>
        </w:rPr>
        <w:t>n</w:t>
      </w:r>
      <w:r>
        <w:rPr>
          <w:rFonts w:ascii="Arial" w:cs="Arial" w:eastAsia="Arial" w:hAnsi="Arial"/>
          <w:b/>
          <w:color w:val="2C3647"/>
          <w:spacing w:val="-5"/>
          <w:w w:val="101"/>
          <w:sz w:val="19"/>
          <w:szCs w:val="19"/>
        </w:rPr>
        <w:t>d</w:t>
      </w:r>
      <w:r>
        <w:rPr>
          <w:rFonts w:ascii="Arial" w:cs="Arial" w:eastAsia="Arial" w:hAnsi="Arial"/>
          <w:b/>
          <w:color w:val="2C3647"/>
          <w:spacing w:val="-3"/>
          <w:w w:val="101"/>
          <w:sz w:val="19"/>
          <w:szCs w:val="19"/>
        </w:rPr>
        <w:t>a</w:t>
      </w:r>
      <w:r>
        <w:rPr>
          <w:rFonts w:ascii="Arial" w:cs="Arial" w:eastAsia="Arial" w:hAnsi="Arial"/>
          <w:b/>
          <w:color w:val="2C3647"/>
          <w:spacing w:val="0"/>
          <w:w w:val="101"/>
          <w:sz w:val="19"/>
          <w:szCs w:val="19"/>
        </w:rPr>
        <w:t>:</w:t>
      </w:r>
      <w:r>
        <w:rPr>
          <w:rFonts w:ascii="Arial" w:cs="Arial" w:eastAsia="Arial" w:hAnsi="Arial"/>
          <w:color w:val="000000"/>
          <w:spacing w:val="0"/>
          <w:w w:val="100"/>
          <w:sz w:val="19"/>
          <w:szCs w:val="19"/>
        </w:rPr>
      </w:r>
    </w:p>
    <w:p>
      <w:pPr>
        <w:rPr>
          <w:rFonts w:ascii="Tahoma" w:cs="Tahoma" w:eastAsia="Tahoma" w:hAnsi="Tahoma"/>
          <w:sz w:val="19"/>
          <w:szCs w:val="19"/>
        </w:rPr>
        <w:jc w:val="left"/>
        <w:spacing w:before="45" w:line="288" w:lineRule="auto"/>
        <w:ind w:hanging="361" w:left="533" w:right="414"/>
      </w:pPr>
      <w:r>
        <w:rPr>
          <w:rFonts w:ascii="Tahoma" w:cs="Tahoma" w:eastAsia="Tahoma" w:hAnsi="Tahoma"/>
          <w:spacing w:val="-1"/>
          <w:w w:val="100"/>
          <w:sz w:val="19"/>
          <w:szCs w:val="19"/>
        </w:rPr>
        <w:t>1</w:t>
      </w:r>
      <w:r>
        <w:rPr>
          <w:rFonts w:ascii="Tahoma" w:cs="Tahoma" w:eastAsia="Tahoma" w:hAnsi="Tahoma"/>
          <w:spacing w:val="0"/>
          <w:w w:val="100"/>
          <w:sz w:val="19"/>
          <w:szCs w:val="19"/>
        </w:rPr>
        <w:t>.</w:t>
      </w:r>
      <w:r>
        <w:rPr>
          <w:rFonts w:ascii="Tahoma" w:cs="Tahoma" w:eastAsia="Tahoma" w:hAnsi="Tahoma"/>
          <w:spacing w:val="0"/>
          <w:w w:val="100"/>
          <w:sz w:val="19"/>
          <w:szCs w:val="19"/>
        </w:rPr>
        <w:t>  </w:t>
      </w:r>
      <w:r>
        <w:rPr>
          <w:rFonts w:ascii="Tahoma" w:cs="Tahoma" w:eastAsia="Tahoma" w:hAnsi="Tahoma"/>
          <w:spacing w:val="23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c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26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20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l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15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23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lir</w:t>
      </w:r>
      <w:r>
        <w:rPr>
          <w:rFonts w:ascii="Tahoma" w:cs="Tahoma" w:eastAsia="Tahoma" w:hAnsi="Tahoma"/>
          <w:color w:val="2C3647"/>
          <w:spacing w:val="15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(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f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lo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w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c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h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t)</w:t>
      </w:r>
      <w:r>
        <w:rPr>
          <w:rFonts w:ascii="Tahoma" w:cs="Tahoma" w:eastAsia="Tahoma" w:hAnsi="Tahoma"/>
          <w:color w:val="2C3647"/>
          <w:spacing w:val="25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c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21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ci</w:t>
      </w:r>
      <w:r>
        <w:rPr>
          <w:rFonts w:ascii="Tahoma" w:cs="Tahoma" w:eastAsia="Tahoma" w:hAnsi="Tahoma"/>
          <w:color w:val="2C3647"/>
          <w:spacing w:val="15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16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21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h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22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18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ta</w:t>
      </w:r>
      <w:r>
        <w:rPr>
          <w:rFonts w:ascii="Tahoma" w:cs="Tahoma" w:eastAsia="Tahoma" w:hAnsi="Tahoma"/>
          <w:color w:val="2C3647"/>
          <w:spacing w:val="18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j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l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27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f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18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ti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22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2"/>
          <w:w w:val="101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-5"/>
          <w:w w:val="101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2"/>
          <w:w w:val="101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ol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ya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7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2"/>
          <w:w w:val="101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4"/>
          <w:w w:val="101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-2"/>
          <w:w w:val="101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-5"/>
          <w:w w:val="10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4"/>
          <w:w w:val="101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-5"/>
          <w:w w:val="10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4"/>
          <w:w w:val="101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!</w:t>
      </w:r>
      <w:r>
        <w:rPr>
          <w:rFonts w:ascii="Tahoma" w:cs="Tahoma" w:eastAsia="Tahoma" w:hAnsi="Tahoma"/>
          <w:color w:val="000000"/>
          <w:spacing w:val="0"/>
          <w:w w:val="100"/>
          <w:sz w:val="19"/>
          <w:szCs w:val="19"/>
        </w:rPr>
      </w:r>
    </w:p>
    <w:p>
      <w:pPr>
        <w:rPr>
          <w:rFonts w:ascii="Tahoma" w:cs="Tahoma" w:eastAsia="Tahoma" w:hAnsi="Tahoma"/>
          <w:sz w:val="19"/>
          <w:szCs w:val="19"/>
        </w:rPr>
        <w:jc w:val="left"/>
        <w:spacing w:before="13" w:line="260" w:lineRule="exact"/>
        <w:ind w:hanging="361" w:left="533" w:right="413"/>
      </w:pPr>
      <w:r>
        <w:rPr>
          <w:rFonts w:ascii="Tahoma" w:cs="Tahoma" w:eastAsia="Tahoma" w:hAnsi="Tahoma"/>
          <w:spacing w:val="-1"/>
          <w:w w:val="100"/>
          <w:sz w:val="19"/>
          <w:szCs w:val="19"/>
        </w:rPr>
        <w:t>2</w:t>
      </w:r>
      <w:r>
        <w:rPr>
          <w:rFonts w:ascii="Tahoma" w:cs="Tahoma" w:eastAsia="Tahoma" w:hAnsi="Tahoma"/>
          <w:spacing w:val="0"/>
          <w:w w:val="100"/>
          <w:sz w:val="19"/>
          <w:szCs w:val="19"/>
        </w:rPr>
        <w:t>.</w:t>
      </w:r>
      <w:r>
        <w:rPr>
          <w:rFonts w:ascii="Tahoma" w:cs="Tahoma" w:eastAsia="Tahoma" w:hAnsi="Tahoma"/>
          <w:spacing w:val="0"/>
          <w:w w:val="100"/>
          <w:sz w:val="19"/>
          <w:szCs w:val="19"/>
        </w:rPr>
        <w:t>  </w:t>
      </w:r>
      <w:r>
        <w:rPr>
          <w:rFonts w:ascii="Tahoma" w:cs="Tahoma" w:eastAsia="Tahoma" w:hAnsi="Tahoma"/>
          <w:spacing w:val="23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j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23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l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23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f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lo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w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cha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25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j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ika</w:t>
      </w:r>
      <w:r>
        <w:rPr>
          <w:rFonts w:ascii="Tahoma" w:cs="Tahoma" w:eastAsia="Tahoma" w:hAnsi="Tahoma"/>
          <w:color w:val="2C3647"/>
          <w:spacing w:val="19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o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30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-6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w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22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l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25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l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ikan</w:t>
      </w:r>
      <w:r>
        <w:rPr>
          <w:rFonts w:ascii="Tahoma" w:cs="Tahoma" w:eastAsia="Tahoma" w:hAnsi="Tahoma"/>
          <w:color w:val="2C3647"/>
          <w:spacing w:val="27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ku</w:t>
      </w:r>
      <w:r>
        <w:rPr>
          <w:rFonts w:ascii="Tahoma" w:cs="Tahoma" w:eastAsia="Tahoma" w:hAnsi="Tahoma"/>
          <w:color w:val="2C3647"/>
          <w:spacing w:val="22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l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m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23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5</w:t>
      </w:r>
      <w:r>
        <w:rPr>
          <w:rFonts w:ascii="Tahoma" w:cs="Tahoma" w:eastAsia="Tahoma" w:hAnsi="Tahoma"/>
          <w:color w:val="2C3647"/>
          <w:spacing w:val="17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h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20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21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1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0</w:t>
      </w:r>
      <w:r>
        <w:rPr>
          <w:rFonts w:ascii="Tahoma" w:cs="Tahoma" w:eastAsia="Tahoma" w:hAnsi="Tahoma"/>
          <w:color w:val="2C3647"/>
          <w:spacing w:val="18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h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i!</w:t>
      </w:r>
      <w:r>
        <w:rPr>
          <w:rFonts w:ascii="Tahoma" w:cs="Tahoma" w:eastAsia="Tahoma" w:hAnsi="Tahoma"/>
          <w:color w:val="2C3647"/>
          <w:spacing w:val="25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B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p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22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22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2"/>
          <w:w w:val="101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-1"/>
          <w:w w:val="101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1"/>
          <w:w w:val="101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ta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t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4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e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-2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g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ot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5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-3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ya?</w:t>
      </w:r>
      <w:r>
        <w:rPr>
          <w:rFonts w:ascii="Tahoma" w:cs="Tahoma" w:eastAsia="Tahoma" w:hAnsi="Tahoma"/>
          <w:color w:val="2C3647"/>
          <w:spacing w:val="12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2"/>
          <w:w w:val="100"/>
          <w:sz w:val="19"/>
          <w:szCs w:val="19"/>
        </w:rPr>
        <w:t>U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r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4"/>
          <w:w w:val="100"/>
          <w:sz w:val="19"/>
          <w:szCs w:val="19"/>
        </w:rPr>
        <w:t>i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kan</w:t>
      </w:r>
      <w:r>
        <w:rPr>
          <w:rFonts w:ascii="Tahoma" w:cs="Tahoma" w:eastAsia="Tahoma" w:hAnsi="Tahoma"/>
          <w:color w:val="2C3647"/>
          <w:spacing w:val="3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li</w:t>
      </w:r>
      <w:r>
        <w:rPr>
          <w:rFonts w:ascii="Tahoma" w:cs="Tahoma" w:eastAsia="Tahoma" w:hAnsi="Tahoma"/>
          <w:color w:val="2C3647"/>
          <w:spacing w:val="-1"/>
          <w:w w:val="100"/>
          <w:sz w:val="19"/>
          <w:szCs w:val="19"/>
        </w:rPr>
        <w:t>s</w:t>
      </w:r>
      <w:r>
        <w:rPr>
          <w:rFonts w:ascii="Tahoma" w:cs="Tahoma" w:eastAsia="Tahoma" w:hAnsi="Tahoma"/>
          <w:color w:val="2C3647"/>
          <w:spacing w:val="0"/>
          <w:w w:val="100"/>
          <w:sz w:val="19"/>
          <w:szCs w:val="19"/>
        </w:rPr>
        <w:t>is</w:t>
      </w:r>
      <w:r>
        <w:rPr>
          <w:rFonts w:ascii="Tahoma" w:cs="Tahoma" w:eastAsia="Tahoma" w:hAnsi="Tahoma"/>
          <w:color w:val="2C3647"/>
          <w:spacing w:val="1"/>
          <w:w w:val="100"/>
          <w:sz w:val="19"/>
          <w:szCs w:val="19"/>
        </w:rPr>
        <w:t> </w:t>
      </w:r>
      <w:r>
        <w:rPr>
          <w:rFonts w:ascii="Tahoma" w:cs="Tahoma" w:eastAsia="Tahoma" w:hAnsi="Tahoma"/>
          <w:color w:val="2C3647"/>
          <w:spacing w:val="1"/>
          <w:w w:val="10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-3"/>
          <w:w w:val="101"/>
          <w:sz w:val="19"/>
          <w:szCs w:val="19"/>
        </w:rPr>
        <w:t>n</w:t>
      </w:r>
      <w:r>
        <w:rPr>
          <w:rFonts w:ascii="Tahoma" w:cs="Tahoma" w:eastAsia="Tahoma" w:hAnsi="Tahoma"/>
          <w:color w:val="2C3647"/>
          <w:spacing w:val="2"/>
          <w:w w:val="101"/>
          <w:sz w:val="19"/>
          <w:szCs w:val="19"/>
        </w:rPr>
        <w:t>d</w:t>
      </w:r>
      <w:r>
        <w:rPr>
          <w:rFonts w:ascii="Tahoma" w:cs="Tahoma" w:eastAsia="Tahoma" w:hAnsi="Tahoma"/>
          <w:color w:val="2C3647"/>
          <w:spacing w:val="-1"/>
          <w:w w:val="101"/>
          <w:sz w:val="19"/>
          <w:szCs w:val="19"/>
        </w:rPr>
        <w:t>a</w:t>
      </w:r>
      <w:r>
        <w:rPr>
          <w:rFonts w:ascii="Tahoma" w:cs="Tahoma" w:eastAsia="Tahoma" w:hAnsi="Tahoma"/>
          <w:color w:val="2C3647"/>
          <w:spacing w:val="0"/>
          <w:w w:val="101"/>
          <w:sz w:val="19"/>
          <w:szCs w:val="19"/>
        </w:rPr>
        <w:t>!</w:t>
      </w:r>
      <w:r>
        <w:rPr>
          <w:rFonts w:ascii="Tahoma" w:cs="Tahoma" w:eastAsia="Tahoma" w:hAnsi="Tahoma"/>
          <w:color w:val="000000"/>
          <w:spacing w:val="0"/>
          <w:w w:val="100"/>
          <w:sz w:val="19"/>
          <w:szCs w:val="19"/>
        </w:rPr>
      </w:r>
    </w:p>
    <w:p>
      <w:pPr>
        <w:rPr>
          <w:sz w:val="22"/>
          <w:szCs w:val="22"/>
        </w:rPr>
        <w:jc w:val="left"/>
        <w:spacing w:before="15" w:line="220" w:lineRule="exact"/>
      </w:pPr>
      <w:r>
        <w:rPr>
          <w:sz w:val="22"/>
          <w:szCs w:val="22"/>
        </w:rPr>
      </w:r>
    </w:p>
    <w:p>
      <w:pPr>
        <w:rPr>
          <w:rFonts w:ascii="Arial" w:cs="Arial" w:eastAsia="Arial" w:hAnsi="Arial"/>
          <w:sz w:val="16"/>
          <w:szCs w:val="16"/>
        </w:rPr>
        <w:jc w:val="left"/>
        <w:spacing w:before="39"/>
        <w:ind w:left="317"/>
      </w:pPr>
      <w:r>
        <w:pict>
          <v:group coordorigin="566,-111" coordsize="10774,3907" style="position:absolute;margin-left:28.3pt;margin-top:-5.54609pt;width:538.7pt;height:195.35pt;mso-position-horizontal-relative:page;mso-position-vertical-relative:paragraph;z-index:-2934">
            <v:shape style="position:absolute;left:566;top:-111;width:10772;height:3907" type="#_x0000_t75">
              <v:imagedata o:title="" r:id="rId97"/>
            </v:shape>
            <v:shape style="position:absolute;left:568;top:-109;width:10772;height:3904" type="#_x0000_t75">
              <v:imagedata o:title="" r:id="rId98"/>
            </v:shape>
            <w10:wrap type="none"/>
          </v:group>
        </w:pict>
      </w:r>
      <w:r>
        <w:rPr>
          <w:rFonts w:ascii="Arial" w:cs="Arial" w:eastAsia="Arial" w:hAnsi="Arial"/>
          <w:b/>
          <w:color w:val="533A9A"/>
          <w:spacing w:val="-6"/>
          <w:w w:val="100"/>
          <w:sz w:val="16"/>
          <w:szCs w:val="16"/>
        </w:rPr>
        <w:t>L</w:t>
      </w:r>
      <w:r>
        <w:rPr>
          <w:rFonts w:ascii="Arial" w:cs="Arial" w:eastAsia="Arial" w:hAnsi="Arial"/>
          <w:b/>
          <w:color w:val="533A9A"/>
          <w:spacing w:val="1"/>
          <w:w w:val="100"/>
          <w:sz w:val="16"/>
          <w:szCs w:val="16"/>
        </w:rPr>
        <w:t>E</w:t>
      </w:r>
      <w:r>
        <w:rPr>
          <w:rFonts w:ascii="Arial" w:cs="Arial" w:eastAsia="Arial" w:hAnsi="Arial"/>
          <w:b/>
          <w:color w:val="533A9A"/>
          <w:spacing w:val="-5"/>
          <w:w w:val="100"/>
          <w:sz w:val="16"/>
          <w:szCs w:val="16"/>
        </w:rPr>
        <w:t>M</w:t>
      </w:r>
      <w:r>
        <w:rPr>
          <w:rFonts w:ascii="Arial" w:cs="Arial" w:eastAsia="Arial" w:hAnsi="Arial"/>
          <w:b/>
          <w:color w:val="533A9A"/>
          <w:spacing w:val="0"/>
          <w:w w:val="100"/>
          <w:sz w:val="16"/>
          <w:szCs w:val="16"/>
        </w:rPr>
        <w:t>B</w:t>
      </w:r>
      <w:r>
        <w:rPr>
          <w:rFonts w:ascii="Arial" w:cs="Arial" w:eastAsia="Arial" w:hAnsi="Arial"/>
          <w:b/>
          <w:color w:val="533A9A"/>
          <w:spacing w:val="-4"/>
          <w:w w:val="100"/>
          <w:sz w:val="16"/>
          <w:szCs w:val="16"/>
        </w:rPr>
        <w:t>A</w:t>
      </w:r>
      <w:r>
        <w:rPr>
          <w:rFonts w:ascii="Arial" w:cs="Arial" w:eastAsia="Arial" w:hAnsi="Arial"/>
          <w:b/>
          <w:color w:val="533A9A"/>
          <w:spacing w:val="0"/>
          <w:w w:val="100"/>
          <w:sz w:val="16"/>
          <w:szCs w:val="16"/>
        </w:rPr>
        <w:t>R</w:t>
      </w:r>
      <w:r>
        <w:rPr>
          <w:rFonts w:ascii="Arial" w:cs="Arial" w:eastAsia="Arial" w:hAnsi="Arial"/>
          <w:b/>
          <w:color w:val="533A9A"/>
          <w:spacing w:val="-4"/>
          <w:w w:val="100"/>
          <w:sz w:val="16"/>
          <w:szCs w:val="16"/>
        </w:rPr>
        <w:t> </w:t>
      </w:r>
      <w:r>
        <w:rPr>
          <w:rFonts w:ascii="Arial" w:cs="Arial" w:eastAsia="Arial" w:hAnsi="Arial"/>
          <w:b/>
          <w:color w:val="533A9A"/>
          <w:spacing w:val="-1"/>
          <w:w w:val="100"/>
          <w:sz w:val="16"/>
          <w:szCs w:val="16"/>
        </w:rPr>
        <w:t>J</w:t>
      </w:r>
      <w:r>
        <w:rPr>
          <w:rFonts w:ascii="Arial" w:cs="Arial" w:eastAsia="Arial" w:hAnsi="Arial"/>
          <w:b/>
          <w:color w:val="533A9A"/>
          <w:spacing w:val="-4"/>
          <w:w w:val="100"/>
          <w:sz w:val="16"/>
          <w:szCs w:val="16"/>
        </w:rPr>
        <w:t>A</w:t>
      </w:r>
      <w:r>
        <w:rPr>
          <w:rFonts w:ascii="Arial" w:cs="Arial" w:eastAsia="Arial" w:hAnsi="Arial"/>
          <w:b/>
          <w:color w:val="533A9A"/>
          <w:spacing w:val="-3"/>
          <w:w w:val="100"/>
          <w:sz w:val="16"/>
          <w:szCs w:val="16"/>
        </w:rPr>
        <w:t>W</w:t>
      </w:r>
      <w:r>
        <w:rPr>
          <w:rFonts w:ascii="Arial" w:cs="Arial" w:eastAsia="Arial" w:hAnsi="Arial"/>
          <w:b/>
          <w:color w:val="533A9A"/>
          <w:spacing w:val="0"/>
          <w:w w:val="100"/>
          <w:sz w:val="16"/>
          <w:szCs w:val="16"/>
        </w:rPr>
        <w:t>A</w:t>
      </w:r>
      <w:r>
        <w:rPr>
          <w:rFonts w:ascii="Arial" w:cs="Arial" w:eastAsia="Arial" w:hAnsi="Arial"/>
          <w:b/>
          <w:color w:val="533A9A"/>
          <w:spacing w:val="-4"/>
          <w:w w:val="100"/>
          <w:sz w:val="16"/>
          <w:szCs w:val="16"/>
        </w:rPr>
        <w:t>B</w:t>
      </w:r>
      <w:r>
        <w:rPr>
          <w:rFonts w:ascii="Arial" w:cs="Arial" w:eastAsia="Arial" w:hAnsi="Arial"/>
          <w:b/>
          <w:color w:val="533A9A"/>
          <w:spacing w:val="0"/>
          <w:w w:val="100"/>
          <w:sz w:val="16"/>
          <w:szCs w:val="16"/>
        </w:rPr>
        <w:t>AN</w:t>
      </w:r>
      <w:r>
        <w:rPr>
          <w:rFonts w:ascii="Arial" w:cs="Arial" w:eastAsia="Arial" w:hAnsi="Arial"/>
          <w:b/>
          <w:color w:val="533A9A"/>
          <w:spacing w:val="-3"/>
          <w:w w:val="100"/>
          <w:sz w:val="16"/>
          <w:szCs w:val="16"/>
        </w:rPr>
        <w:t> </w:t>
      </w:r>
      <w:r>
        <w:rPr>
          <w:rFonts w:ascii="Arial" w:cs="Arial" w:eastAsia="Arial" w:hAnsi="Arial"/>
          <w:b/>
          <w:color w:val="533A9A"/>
          <w:spacing w:val="-4"/>
          <w:w w:val="100"/>
          <w:sz w:val="16"/>
          <w:szCs w:val="16"/>
        </w:rPr>
        <w:t>U</w:t>
      </w:r>
      <w:r>
        <w:rPr>
          <w:rFonts w:ascii="Arial" w:cs="Arial" w:eastAsia="Arial" w:hAnsi="Arial"/>
          <w:b/>
          <w:color w:val="533A9A"/>
          <w:spacing w:val="-4"/>
          <w:w w:val="100"/>
          <w:sz w:val="16"/>
          <w:szCs w:val="16"/>
        </w:rPr>
        <w:t>R</w:t>
      </w:r>
      <w:r>
        <w:rPr>
          <w:rFonts w:ascii="Arial" w:cs="Arial" w:eastAsia="Arial" w:hAnsi="Arial"/>
          <w:b/>
          <w:color w:val="533A9A"/>
          <w:spacing w:val="0"/>
          <w:w w:val="100"/>
          <w:sz w:val="16"/>
          <w:szCs w:val="16"/>
        </w:rPr>
        <w:t>A</w:t>
      </w:r>
      <w:r>
        <w:rPr>
          <w:rFonts w:ascii="Arial" w:cs="Arial" w:eastAsia="Arial" w:hAnsi="Arial"/>
          <w:b/>
          <w:color w:val="533A9A"/>
          <w:spacing w:val="-4"/>
          <w:w w:val="100"/>
          <w:sz w:val="16"/>
          <w:szCs w:val="16"/>
        </w:rPr>
        <w:t>I</w:t>
      </w:r>
      <w:r>
        <w:rPr>
          <w:rFonts w:ascii="Arial" w:cs="Arial" w:eastAsia="Arial" w:hAnsi="Arial"/>
          <w:b/>
          <w:color w:val="533A9A"/>
          <w:spacing w:val="0"/>
          <w:w w:val="100"/>
          <w:sz w:val="16"/>
          <w:szCs w:val="16"/>
        </w:rPr>
        <w:t>AN</w:t>
      </w:r>
      <w:r>
        <w:rPr>
          <w:rFonts w:ascii="Arial" w:cs="Arial" w:eastAsia="Arial" w:hAnsi="Arial"/>
          <w:b/>
          <w:color w:val="533A9A"/>
          <w:spacing w:val="-3"/>
          <w:w w:val="100"/>
          <w:sz w:val="16"/>
          <w:szCs w:val="16"/>
        </w:rPr>
        <w:t> </w:t>
      </w:r>
      <w:r>
        <w:rPr>
          <w:rFonts w:ascii="Arial" w:cs="Arial" w:eastAsia="Arial" w:hAnsi="Arial"/>
          <w:b/>
          <w:color w:val="533A9A"/>
          <w:spacing w:val="-3"/>
          <w:w w:val="100"/>
          <w:sz w:val="16"/>
          <w:szCs w:val="16"/>
        </w:rPr>
        <w:t>E</w:t>
      </w:r>
      <w:r>
        <w:rPr>
          <w:rFonts w:ascii="Arial" w:cs="Arial" w:eastAsia="Arial" w:hAnsi="Arial"/>
          <w:b/>
          <w:color w:val="533A9A"/>
          <w:spacing w:val="-3"/>
          <w:w w:val="100"/>
          <w:sz w:val="16"/>
          <w:szCs w:val="16"/>
        </w:rPr>
        <w:t>S</w:t>
      </w:r>
      <w:r>
        <w:rPr>
          <w:rFonts w:ascii="Arial" w:cs="Arial" w:eastAsia="Arial" w:hAnsi="Arial"/>
          <w:b/>
          <w:color w:val="533A9A"/>
          <w:spacing w:val="-3"/>
          <w:w w:val="100"/>
          <w:sz w:val="16"/>
          <w:szCs w:val="16"/>
        </w:rPr>
        <w:t>S</w:t>
      </w:r>
      <w:r>
        <w:rPr>
          <w:rFonts w:ascii="Arial" w:cs="Arial" w:eastAsia="Arial" w:hAnsi="Arial"/>
          <w:b/>
          <w:color w:val="533A9A"/>
          <w:spacing w:val="0"/>
          <w:w w:val="100"/>
          <w:sz w:val="16"/>
          <w:szCs w:val="16"/>
        </w:rPr>
        <w:t>AY</w:t>
      </w:r>
      <w:r>
        <w:rPr>
          <w:rFonts w:ascii="Arial" w:cs="Arial" w:eastAsia="Arial" w:hAnsi="Arial"/>
          <w:b/>
          <w:color w:val="533A9A"/>
          <w:spacing w:val="-7"/>
          <w:w w:val="100"/>
          <w:sz w:val="16"/>
          <w:szCs w:val="16"/>
        </w:rPr>
        <w:t> </w:t>
      </w:r>
      <w:r>
        <w:rPr>
          <w:rFonts w:ascii="Arial" w:cs="Arial" w:eastAsia="Arial" w:hAnsi="Arial"/>
          <w:b/>
          <w:color w:val="533A9A"/>
          <w:spacing w:val="1"/>
          <w:w w:val="100"/>
          <w:sz w:val="16"/>
          <w:szCs w:val="16"/>
        </w:rPr>
        <w:t>S</w:t>
      </w:r>
      <w:r>
        <w:rPr>
          <w:rFonts w:ascii="Arial" w:cs="Arial" w:eastAsia="Arial" w:hAnsi="Arial"/>
          <w:b/>
          <w:color w:val="533A9A"/>
          <w:spacing w:val="-4"/>
          <w:w w:val="100"/>
          <w:sz w:val="16"/>
          <w:szCs w:val="16"/>
        </w:rPr>
        <w:t>O</w:t>
      </w:r>
      <w:r>
        <w:rPr>
          <w:rFonts w:ascii="Arial" w:cs="Arial" w:eastAsia="Arial" w:hAnsi="Arial"/>
          <w:b/>
          <w:color w:val="533A9A"/>
          <w:spacing w:val="0"/>
          <w:w w:val="100"/>
          <w:sz w:val="16"/>
          <w:szCs w:val="16"/>
        </w:rPr>
        <w:t>AL</w:t>
      </w:r>
      <w:r>
        <w:rPr>
          <w:rFonts w:ascii="Arial" w:cs="Arial" w:eastAsia="Arial" w:hAnsi="Arial"/>
          <w:b/>
          <w:color w:val="533A9A"/>
          <w:spacing w:val="-2"/>
          <w:w w:val="100"/>
          <w:sz w:val="16"/>
          <w:szCs w:val="16"/>
        </w:rPr>
        <w:t> </w:t>
      </w:r>
      <w:r>
        <w:rPr>
          <w:rFonts w:ascii="Arial" w:cs="Arial" w:eastAsia="Arial" w:hAnsi="Arial"/>
          <w:b/>
          <w:color w:val="533A9A"/>
          <w:spacing w:val="-5"/>
          <w:w w:val="100"/>
          <w:sz w:val="16"/>
          <w:szCs w:val="16"/>
        </w:rPr>
        <w:t>2</w:t>
      </w:r>
      <w:r>
        <w:rPr>
          <w:rFonts w:ascii="Arial" w:cs="Arial" w:eastAsia="Arial" w:hAnsi="Arial"/>
          <w:b/>
          <w:color w:val="533A9A"/>
          <w:spacing w:val="0"/>
          <w:w w:val="100"/>
          <w:sz w:val="16"/>
          <w:szCs w:val="16"/>
        </w:rPr>
        <w:t>5</w:t>
      </w:r>
      <w:r>
        <w:rPr>
          <w:rFonts w:ascii="Arial" w:cs="Arial" w:eastAsia="Arial" w:hAnsi="Arial"/>
          <w:b/>
          <w:color w:val="533A9A"/>
          <w:spacing w:val="-1"/>
          <w:w w:val="100"/>
          <w:sz w:val="16"/>
          <w:szCs w:val="16"/>
        </w:rPr>
        <w:t> </w:t>
      </w:r>
      <w:r>
        <w:rPr>
          <w:rFonts w:ascii="Arial" w:cs="Arial" w:eastAsia="Arial" w:hAnsi="Arial"/>
          <w:b/>
          <w:color w:val="533A9A"/>
          <w:spacing w:val="-6"/>
          <w:w w:val="100"/>
          <w:sz w:val="16"/>
          <w:szCs w:val="16"/>
        </w:rPr>
        <w:t>(</w:t>
      </w:r>
      <w:r>
        <w:rPr>
          <w:rFonts w:ascii="Arial" w:cs="Arial" w:eastAsia="Arial" w:hAnsi="Arial"/>
          <w:b/>
          <w:color w:val="533A9A"/>
          <w:spacing w:val="0"/>
          <w:w w:val="100"/>
          <w:sz w:val="16"/>
          <w:szCs w:val="16"/>
        </w:rPr>
        <w:t>U</w:t>
      </w:r>
      <w:r>
        <w:rPr>
          <w:rFonts w:ascii="Arial" w:cs="Arial" w:eastAsia="Arial" w:hAnsi="Arial"/>
          <w:b/>
          <w:color w:val="533A9A"/>
          <w:spacing w:val="-4"/>
          <w:w w:val="100"/>
          <w:sz w:val="16"/>
          <w:szCs w:val="16"/>
        </w:rPr>
        <w:t>R</w:t>
      </w:r>
      <w:r>
        <w:rPr>
          <w:rFonts w:ascii="Arial" w:cs="Arial" w:eastAsia="Arial" w:hAnsi="Arial"/>
          <w:b/>
          <w:color w:val="533A9A"/>
          <w:spacing w:val="0"/>
          <w:w w:val="100"/>
          <w:sz w:val="16"/>
          <w:szCs w:val="16"/>
        </w:rPr>
        <w:t>A</w:t>
      </w:r>
      <w:r>
        <w:rPr>
          <w:rFonts w:ascii="Arial" w:cs="Arial" w:eastAsia="Arial" w:hAnsi="Arial"/>
          <w:b/>
          <w:color w:val="533A9A"/>
          <w:spacing w:val="-4"/>
          <w:w w:val="100"/>
          <w:sz w:val="16"/>
          <w:szCs w:val="16"/>
        </w:rPr>
        <w:t>I</w:t>
      </w:r>
      <w:r>
        <w:rPr>
          <w:rFonts w:ascii="Arial" w:cs="Arial" w:eastAsia="Arial" w:hAnsi="Arial"/>
          <w:b/>
          <w:color w:val="533A9A"/>
          <w:spacing w:val="0"/>
          <w:w w:val="100"/>
          <w:sz w:val="16"/>
          <w:szCs w:val="16"/>
        </w:rPr>
        <w:t>K</w:t>
      </w:r>
      <w:r>
        <w:rPr>
          <w:rFonts w:ascii="Arial" w:cs="Arial" w:eastAsia="Arial" w:hAnsi="Arial"/>
          <w:b/>
          <w:color w:val="533A9A"/>
          <w:spacing w:val="-4"/>
          <w:w w:val="100"/>
          <w:sz w:val="16"/>
          <w:szCs w:val="16"/>
        </w:rPr>
        <w:t>A</w:t>
      </w:r>
      <w:r>
        <w:rPr>
          <w:rFonts w:ascii="Arial" w:cs="Arial" w:eastAsia="Arial" w:hAnsi="Arial"/>
          <w:b/>
          <w:color w:val="533A9A"/>
          <w:spacing w:val="0"/>
          <w:w w:val="100"/>
          <w:sz w:val="16"/>
          <w:szCs w:val="16"/>
        </w:rPr>
        <w:t>N</w:t>
      </w:r>
      <w:r>
        <w:rPr>
          <w:rFonts w:ascii="Arial" w:cs="Arial" w:eastAsia="Arial" w:hAnsi="Arial"/>
          <w:b/>
          <w:color w:val="533A9A"/>
          <w:spacing w:val="-1"/>
          <w:w w:val="100"/>
          <w:sz w:val="16"/>
          <w:szCs w:val="16"/>
        </w:rPr>
        <w:t> </w:t>
      </w:r>
      <w:r>
        <w:rPr>
          <w:rFonts w:ascii="Arial" w:cs="Arial" w:eastAsia="Arial" w:hAnsi="Arial"/>
          <w:b/>
          <w:color w:val="533A9A"/>
          <w:spacing w:val="-4"/>
          <w:w w:val="100"/>
          <w:sz w:val="16"/>
          <w:szCs w:val="16"/>
        </w:rPr>
        <w:t>A</w:t>
      </w:r>
      <w:r>
        <w:rPr>
          <w:rFonts w:ascii="Arial" w:cs="Arial" w:eastAsia="Arial" w:hAnsi="Arial"/>
          <w:b/>
          <w:color w:val="533A9A"/>
          <w:spacing w:val="0"/>
          <w:w w:val="100"/>
          <w:sz w:val="16"/>
          <w:szCs w:val="16"/>
        </w:rPr>
        <w:t>NA</w:t>
      </w:r>
      <w:r>
        <w:rPr>
          <w:rFonts w:ascii="Arial" w:cs="Arial" w:eastAsia="Arial" w:hAnsi="Arial"/>
          <w:b/>
          <w:color w:val="533A9A"/>
          <w:spacing w:val="-6"/>
          <w:w w:val="100"/>
          <w:sz w:val="16"/>
          <w:szCs w:val="16"/>
        </w:rPr>
        <w:t>L</w:t>
      </w:r>
      <w:r>
        <w:rPr>
          <w:rFonts w:ascii="Arial" w:cs="Arial" w:eastAsia="Arial" w:hAnsi="Arial"/>
          <w:b/>
          <w:color w:val="533A9A"/>
          <w:spacing w:val="0"/>
          <w:w w:val="100"/>
          <w:sz w:val="16"/>
          <w:szCs w:val="16"/>
        </w:rPr>
        <w:t>I</w:t>
      </w:r>
      <w:r>
        <w:rPr>
          <w:rFonts w:ascii="Arial" w:cs="Arial" w:eastAsia="Arial" w:hAnsi="Arial"/>
          <w:b/>
          <w:color w:val="533A9A"/>
          <w:spacing w:val="-3"/>
          <w:w w:val="100"/>
          <w:sz w:val="16"/>
          <w:szCs w:val="16"/>
        </w:rPr>
        <w:t>S</w:t>
      </w:r>
      <w:r>
        <w:rPr>
          <w:rFonts w:ascii="Arial" w:cs="Arial" w:eastAsia="Arial" w:hAnsi="Arial"/>
          <w:b/>
          <w:color w:val="533A9A"/>
          <w:spacing w:val="-4"/>
          <w:w w:val="100"/>
          <w:sz w:val="16"/>
          <w:szCs w:val="16"/>
        </w:rPr>
        <w:t>I</w:t>
      </w:r>
      <w:r>
        <w:rPr>
          <w:rFonts w:ascii="Arial" w:cs="Arial" w:eastAsia="Arial" w:hAnsi="Arial"/>
          <w:b/>
          <w:color w:val="533A9A"/>
          <w:spacing w:val="0"/>
          <w:w w:val="100"/>
          <w:sz w:val="16"/>
          <w:szCs w:val="16"/>
        </w:rPr>
        <w:t>S</w:t>
      </w:r>
      <w:r>
        <w:rPr>
          <w:rFonts w:ascii="Arial" w:cs="Arial" w:eastAsia="Arial" w:hAnsi="Arial"/>
          <w:b/>
          <w:color w:val="533A9A"/>
          <w:spacing w:val="1"/>
          <w:w w:val="100"/>
          <w:sz w:val="16"/>
          <w:szCs w:val="16"/>
        </w:rPr>
        <w:t> </w:t>
      </w:r>
      <w:r>
        <w:rPr>
          <w:rFonts w:ascii="Arial" w:cs="Arial" w:eastAsia="Arial" w:hAnsi="Arial"/>
          <w:b/>
          <w:color w:val="533A9A"/>
          <w:spacing w:val="-6"/>
          <w:w w:val="100"/>
          <w:sz w:val="16"/>
          <w:szCs w:val="16"/>
        </w:rPr>
        <w:t>M</w:t>
      </w:r>
      <w:r>
        <w:rPr>
          <w:rFonts w:ascii="Arial" w:cs="Arial" w:eastAsia="Arial" w:hAnsi="Arial"/>
          <w:b/>
          <w:color w:val="533A9A"/>
          <w:spacing w:val="-3"/>
          <w:w w:val="100"/>
          <w:sz w:val="16"/>
          <w:szCs w:val="16"/>
        </w:rPr>
        <w:t>E</w:t>
      </w:r>
      <w:r>
        <w:rPr>
          <w:rFonts w:ascii="Arial" w:cs="Arial" w:eastAsia="Arial" w:hAnsi="Arial"/>
          <w:b/>
          <w:color w:val="533A9A"/>
          <w:spacing w:val="0"/>
          <w:w w:val="100"/>
          <w:sz w:val="16"/>
          <w:szCs w:val="16"/>
        </w:rPr>
        <w:t>N</w:t>
      </w:r>
      <w:r>
        <w:rPr>
          <w:rFonts w:ascii="Arial" w:cs="Arial" w:eastAsia="Arial" w:hAnsi="Arial"/>
          <w:b/>
          <w:color w:val="533A9A"/>
          <w:spacing w:val="-4"/>
          <w:w w:val="100"/>
          <w:sz w:val="16"/>
          <w:szCs w:val="16"/>
        </w:rPr>
        <w:t>D</w:t>
      </w:r>
      <w:r>
        <w:rPr>
          <w:rFonts w:ascii="Arial" w:cs="Arial" w:eastAsia="Arial" w:hAnsi="Arial"/>
          <w:b/>
          <w:color w:val="533A9A"/>
          <w:spacing w:val="0"/>
          <w:w w:val="100"/>
          <w:sz w:val="16"/>
          <w:szCs w:val="16"/>
        </w:rPr>
        <w:t>A</w:t>
      </w:r>
      <w:r>
        <w:rPr>
          <w:rFonts w:ascii="Arial" w:cs="Arial" w:eastAsia="Arial" w:hAnsi="Arial"/>
          <w:b/>
          <w:color w:val="533A9A"/>
          <w:spacing w:val="-6"/>
          <w:w w:val="100"/>
          <w:sz w:val="16"/>
          <w:szCs w:val="16"/>
        </w:rPr>
        <w:t>L</w:t>
      </w:r>
      <w:r>
        <w:rPr>
          <w:rFonts w:ascii="Arial" w:cs="Arial" w:eastAsia="Arial" w:hAnsi="Arial"/>
          <w:b/>
          <w:color w:val="533A9A"/>
          <w:spacing w:val="0"/>
          <w:w w:val="100"/>
          <w:sz w:val="16"/>
          <w:szCs w:val="16"/>
        </w:rPr>
        <w:t>AM</w:t>
      </w:r>
      <w:r>
        <w:rPr>
          <w:rFonts w:ascii="Arial" w:cs="Arial" w:eastAsia="Arial" w:hAnsi="Arial"/>
          <w:b/>
          <w:color w:val="533A9A"/>
          <w:spacing w:val="-6"/>
          <w:w w:val="100"/>
          <w:sz w:val="16"/>
          <w:szCs w:val="16"/>
        </w:rPr>
        <w:t> </w:t>
      </w:r>
      <w:r>
        <w:rPr>
          <w:rFonts w:ascii="Arial" w:cs="Arial" w:eastAsia="Arial" w:hAnsi="Arial"/>
          <w:b/>
          <w:color w:val="533A9A"/>
          <w:spacing w:val="0"/>
          <w:w w:val="100"/>
          <w:sz w:val="16"/>
          <w:szCs w:val="16"/>
        </w:rPr>
        <w:t>A</w:t>
      </w:r>
      <w:r>
        <w:rPr>
          <w:rFonts w:ascii="Arial" w:cs="Arial" w:eastAsia="Arial" w:hAnsi="Arial"/>
          <w:b/>
          <w:color w:val="533A9A"/>
          <w:spacing w:val="-4"/>
          <w:w w:val="100"/>
          <w:sz w:val="16"/>
          <w:szCs w:val="16"/>
        </w:rPr>
        <w:t>N</w:t>
      </w:r>
      <w:r>
        <w:rPr>
          <w:rFonts w:ascii="Arial" w:cs="Arial" w:eastAsia="Arial" w:hAnsi="Arial"/>
          <w:b/>
          <w:color w:val="533A9A"/>
          <w:spacing w:val="-4"/>
          <w:w w:val="100"/>
          <w:sz w:val="16"/>
          <w:szCs w:val="16"/>
        </w:rPr>
        <w:t>D</w:t>
      </w:r>
      <w:r>
        <w:rPr>
          <w:rFonts w:ascii="Arial" w:cs="Arial" w:eastAsia="Arial" w:hAnsi="Arial"/>
          <w:b/>
          <w:color w:val="533A9A"/>
          <w:spacing w:val="0"/>
          <w:w w:val="100"/>
          <w:sz w:val="16"/>
          <w:szCs w:val="16"/>
        </w:rPr>
        <w:t>A</w:t>
      </w:r>
      <w:r>
        <w:rPr>
          <w:rFonts w:ascii="Arial" w:cs="Arial" w:eastAsia="Arial" w:hAnsi="Arial"/>
          <w:b/>
          <w:color w:val="533A9A"/>
          <w:spacing w:val="-4"/>
          <w:w w:val="100"/>
          <w:sz w:val="16"/>
          <w:szCs w:val="16"/>
        </w:rPr>
        <w:t> </w:t>
      </w:r>
      <w:r>
        <w:rPr>
          <w:rFonts w:ascii="Arial" w:cs="Arial" w:eastAsia="Arial" w:hAnsi="Arial"/>
          <w:b/>
          <w:color w:val="533A9A"/>
          <w:spacing w:val="0"/>
          <w:w w:val="100"/>
          <w:sz w:val="16"/>
          <w:szCs w:val="16"/>
        </w:rPr>
        <w:t>DI</w:t>
      </w:r>
      <w:r>
        <w:rPr>
          <w:rFonts w:ascii="Arial" w:cs="Arial" w:eastAsia="Arial" w:hAnsi="Arial"/>
          <w:b/>
          <w:color w:val="533A9A"/>
          <w:spacing w:val="-5"/>
          <w:w w:val="100"/>
          <w:sz w:val="16"/>
          <w:szCs w:val="16"/>
        </w:rPr>
        <w:t> </w:t>
      </w:r>
      <w:r>
        <w:rPr>
          <w:rFonts w:ascii="Arial" w:cs="Arial" w:eastAsia="Arial" w:hAnsi="Arial"/>
          <w:b/>
          <w:color w:val="533A9A"/>
          <w:spacing w:val="-4"/>
          <w:w w:val="100"/>
          <w:sz w:val="16"/>
          <w:szCs w:val="16"/>
        </w:rPr>
        <w:t>B</w:t>
      </w:r>
      <w:r>
        <w:rPr>
          <w:rFonts w:ascii="Arial" w:cs="Arial" w:eastAsia="Arial" w:hAnsi="Arial"/>
          <w:b/>
          <w:color w:val="533A9A"/>
          <w:spacing w:val="0"/>
          <w:w w:val="100"/>
          <w:sz w:val="16"/>
          <w:szCs w:val="16"/>
        </w:rPr>
        <w:t>A</w:t>
      </w:r>
      <w:r>
        <w:rPr>
          <w:rFonts w:ascii="Arial" w:cs="Arial" w:eastAsia="Arial" w:hAnsi="Arial"/>
          <w:b/>
          <w:color w:val="533A9A"/>
          <w:spacing w:val="-3"/>
          <w:w w:val="100"/>
          <w:sz w:val="16"/>
          <w:szCs w:val="16"/>
        </w:rPr>
        <w:t>W</w:t>
      </w:r>
      <w:r>
        <w:rPr>
          <w:rFonts w:ascii="Arial" w:cs="Arial" w:eastAsia="Arial" w:hAnsi="Arial"/>
          <w:b/>
          <w:color w:val="533A9A"/>
          <w:spacing w:val="-4"/>
          <w:w w:val="100"/>
          <w:sz w:val="16"/>
          <w:szCs w:val="16"/>
        </w:rPr>
        <w:t>A</w:t>
      </w:r>
      <w:r>
        <w:rPr>
          <w:rFonts w:ascii="Arial" w:cs="Arial" w:eastAsia="Arial" w:hAnsi="Arial"/>
          <w:b/>
          <w:color w:val="533A9A"/>
          <w:spacing w:val="0"/>
          <w:w w:val="100"/>
          <w:sz w:val="16"/>
          <w:szCs w:val="16"/>
        </w:rPr>
        <w:t>H</w:t>
      </w:r>
      <w:r>
        <w:rPr>
          <w:rFonts w:ascii="Arial" w:cs="Arial" w:eastAsia="Arial" w:hAnsi="Arial"/>
          <w:b/>
          <w:color w:val="533A9A"/>
          <w:spacing w:val="3"/>
          <w:w w:val="100"/>
          <w:sz w:val="16"/>
          <w:szCs w:val="16"/>
        </w:rPr>
        <w:t> </w:t>
      </w:r>
      <w:r>
        <w:rPr>
          <w:rFonts w:ascii="Arial" w:cs="Arial" w:eastAsia="Arial" w:hAnsi="Arial"/>
          <w:b/>
          <w:color w:val="533A9A"/>
          <w:spacing w:val="-4"/>
          <w:w w:val="100"/>
          <w:sz w:val="16"/>
          <w:szCs w:val="16"/>
        </w:rPr>
        <w:t>I</w:t>
      </w:r>
      <w:r>
        <w:rPr>
          <w:rFonts w:ascii="Arial" w:cs="Arial" w:eastAsia="Arial" w:hAnsi="Arial"/>
          <w:b/>
          <w:color w:val="533A9A"/>
          <w:spacing w:val="0"/>
          <w:w w:val="100"/>
          <w:sz w:val="16"/>
          <w:szCs w:val="16"/>
        </w:rPr>
        <w:t>NI</w:t>
      </w:r>
      <w:r>
        <w:rPr>
          <w:rFonts w:ascii="Arial" w:cs="Arial" w:eastAsia="Arial" w:hAnsi="Arial"/>
          <w:b/>
          <w:color w:val="533A9A"/>
          <w:spacing w:val="-2"/>
          <w:w w:val="100"/>
          <w:sz w:val="16"/>
          <w:szCs w:val="16"/>
        </w:rPr>
        <w:t>)</w:t>
      </w:r>
      <w:r>
        <w:rPr>
          <w:rFonts w:ascii="Arial" w:cs="Arial" w:eastAsia="Arial" w:hAnsi="Arial"/>
          <w:b/>
          <w:color w:val="533A9A"/>
          <w:spacing w:val="0"/>
          <w:w w:val="100"/>
          <w:sz w:val="16"/>
          <w:szCs w:val="16"/>
        </w:rPr>
        <w:t>:</w:t>
      </w:r>
      <w:r>
        <w:rPr>
          <w:rFonts w:ascii="Arial" w:cs="Arial" w:eastAsia="Arial" w:hAnsi="Arial"/>
          <w:color w:val="000000"/>
          <w:spacing w:val="0"/>
          <w:w w:val="100"/>
          <w:sz w:val="16"/>
          <w:szCs w:val="16"/>
        </w:rPr>
      </w:r>
    </w:p>
    <w:sectPr>
      <w:type w:val="continuous"/>
      <w:pgSz w:h="16840" w:w="11920"/>
      <w:pgMar w:bottom="280" w:left="460" w:right="460" w:top="720"/>
    </w:sectPr>
  </w:body>
</w:document>
</file>

<file path=word/footer1.xml><?xml version="1.0" encoding="utf-8"?>
<w:ft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 xml:space="preserve">
  <w:p>
    <w:pPr>
      <w:rPr>
        <w:sz w:val="20"/>
        <w:szCs w:val="20"/>
      </w:rPr>
      <w:jc w:val="left"/>
      <w:spacing w:line="200" w:lineRule="exact"/>
    </w:pPr>
    <w:r>
      <w:pict>
        <v:shape filled="f" stroked="f" style="position:absolute;margin-left:27.4pt;margin-top:819.344pt;width:87.4645pt;height:10pt;mso-position-horizontal-relative:page;mso-position-vertical-relative:page;z-index:-2984" type="#_x0000_t202">
          <v:textbox inset="0,0,0,0">
            <w:txbxContent>
              <w:p>
                <w:pPr>
                  <w:rPr>
                    <w:rFonts w:ascii="Tahoma" w:cs="Tahoma" w:eastAsia="Tahoma" w:hAnsi="Tahoma"/>
                    <w:sz w:val="16"/>
                    <w:szCs w:val="16"/>
                  </w:rPr>
                  <w:jc w:val="left"/>
                  <w:spacing w:line="180" w:lineRule="exact"/>
                  <w:ind w:left="20" w:right="-24"/>
                </w:pPr>
                <w:r>
                  <w:rPr>
                    <w:rFonts w:ascii="Tahoma" w:cs="Tahoma" w:eastAsia="Tahoma" w:hAnsi="Tahoma"/>
                    <w:color w:val="6F8094"/>
                    <w:spacing w:val="0"/>
                    <w:w w:val="100"/>
                    <w:sz w:val="16"/>
                    <w:szCs w:val="16"/>
                  </w:rPr>
                  <w:t>L</w:t>
                </w:r>
                <w:r>
                  <w:rPr>
                    <w:rFonts w:ascii="Tahoma" w:cs="Tahoma" w:eastAsia="Tahoma" w:hAnsi="Tahoma"/>
                    <w:color w:val="6F8094"/>
                    <w:spacing w:val="2"/>
                    <w:w w:val="100"/>
                    <w:sz w:val="16"/>
                    <w:szCs w:val="16"/>
                  </w:rPr>
                  <w:t>K</w:t>
                </w:r>
                <w:r>
                  <w:rPr>
                    <w:rFonts w:ascii="Tahoma" w:cs="Tahoma" w:eastAsia="Tahoma" w:hAnsi="Tahoma"/>
                    <w:color w:val="6F8094"/>
                    <w:spacing w:val="0"/>
                    <w:w w:val="100"/>
                    <w:sz w:val="16"/>
                    <w:szCs w:val="16"/>
                  </w:rPr>
                  <w:t>PD</w:t>
                </w:r>
                <w:r>
                  <w:rPr>
                    <w:rFonts w:ascii="Tahoma" w:cs="Tahoma" w:eastAsia="Tahoma" w:hAnsi="Tahoma"/>
                    <w:color w:val="6F8094"/>
                    <w:spacing w:val="-2"/>
                    <w:w w:val="100"/>
                    <w:sz w:val="16"/>
                    <w:szCs w:val="16"/>
                  </w:rPr>
                  <w:t> </w:t>
                </w:r>
                <w:r>
                  <w:rPr>
                    <w:rFonts w:ascii="Tahoma" w:cs="Tahoma" w:eastAsia="Tahoma" w:hAnsi="Tahoma"/>
                    <w:color w:val="6F8094"/>
                    <w:spacing w:val="0"/>
                    <w:w w:val="100"/>
                    <w:sz w:val="16"/>
                    <w:szCs w:val="16"/>
                  </w:rPr>
                  <w:t>A</w:t>
                </w:r>
                <w:r>
                  <w:rPr>
                    <w:rFonts w:ascii="Tahoma" w:cs="Tahoma" w:eastAsia="Tahoma" w:hAnsi="Tahoma"/>
                    <w:color w:val="6F8094"/>
                    <w:spacing w:val="-1"/>
                    <w:w w:val="100"/>
                    <w:sz w:val="16"/>
                    <w:szCs w:val="16"/>
                  </w:rPr>
                  <w:t>T</w:t>
                </w:r>
                <w:r>
                  <w:rPr>
                    <w:rFonts w:ascii="Tahoma" w:cs="Tahoma" w:eastAsia="Tahoma" w:hAnsi="Tahoma"/>
                    <w:color w:val="6F8094"/>
                    <w:spacing w:val="0"/>
                    <w:w w:val="100"/>
                    <w:sz w:val="16"/>
                    <w:szCs w:val="16"/>
                  </w:rPr>
                  <w:t>S</w:t>
                </w:r>
                <w:r>
                  <w:rPr>
                    <w:rFonts w:ascii="Tahoma" w:cs="Tahoma" w:eastAsia="Tahoma" w:hAnsi="Tahoma"/>
                    <w:color w:val="6F8094"/>
                    <w:spacing w:val="1"/>
                    <w:w w:val="100"/>
                    <w:sz w:val="16"/>
                    <w:szCs w:val="16"/>
                  </w:rPr>
                  <w:t> </w:t>
                </w:r>
                <w:r>
                  <w:rPr>
                    <w:rFonts w:ascii="Tahoma" w:cs="Tahoma" w:eastAsia="Tahoma" w:hAnsi="Tahoma"/>
                    <w:color w:val="6F8094"/>
                    <w:spacing w:val="0"/>
                    <w:w w:val="100"/>
                    <w:sz w:val="16"/>
                    <w:szCs w:val="16"/>
                  </w:rPr>
                  <w:t>I</w:t>
                </w:r>
                <w:r>
                  <w:rPr>
                    <w:rFonts w:ascii="Tahoma" w:cs="Tahoma" w:eastAsia="Tahoma" w:hAnsi="Tahoma"/>
                    <w:color w:val="6F8094"/>
                    <w:spacing w:val="-1"/>
                    <w:w w:val="100"/>
                    <w:sz w:val="16"/>
                    <w:szCs w:val="16"/>
                  </w:rPr>
                  <w:t>n</w:t>
                </w:r>
                <w:r>
                  <w:rPr>
                    <w:rFonts w:ascii="Tahoma" w:cs="Tahoma" w:eastAsia="Tahoma" w:hAnsi="Tahoma"/>
                    <w:color w:val="6F8094"/>
                    <w:spacing w:val="1"/>
                    <w:w w:val="100"/>
                    <w:sz w:val="16"/>
                    <w:szCs w:val="16"/>
                  </w:rPr>
                  <w:t>f</w:t>
                </w:r>
                <w:r>
                  <w:rPr>
                    <w:rFonts w:ascii="Tahoma" w:cs="Tahoma" w:eastAsia="Tahoma" w:hAnsi="Tahoma"/>
                    <w:color w:val="6F8094"/>
                    <w:spacing w:val="1"/>
                    <w:w w:val="100"/>
                    <w:sz w:val="16"/>
                    <w:szCs w:val="16"/>
                  </w:rPr>
                  <w:t>o</w:t>
                </w:r>
                <w:r>
                  <w:rPr>
                    <w:rFonts w:ascii="Tahoma" w:cs="Tahoma" w:eastAsia="Tahoma" w:hAnsi="Tahoma"/>
                    <w:color w:val="6F8094"/>
                    <w:spacing w:val="-2"/>
                    <w:w w:val="100"/>
                    <w:sz w:val="16"/>
                    <w:szCs w:val="16"/>
                  </w:rPr>
                  <w:t>r</w:t>
                </w:r>
                <w:r>
                  <w:rPr>
                    <w:rFonts w:ascii="Tahoma" w:cs="Tahoma" w:eastAsia="Tahoma" w:hAnsi="Tahoma"/>
                    <w:color w:val="6F8094"/>
                    <w:spacing w:val="1"/>
                    <w:w w:val="100"/>
                    <w:sz w:val="16"/>
                    <w:szCs w:val="16"/>
                  </w:rPr>
                  <w:t>m</w:t>
                </w:r>
                <w:r>
                  <w:rPr>
                    <w:rFonts w:ascii="Tahoma" w:cs="Tahoma" w:eastAsia="Tahoma" w:hAnsi="Tahoma"/>
                    <w:color w:val="6F8094"/>
                    <w:spacing w:val="0"/>
                    <w:w w:val="100"/>
                    <w:sz w:val="16"/>
                    <w:szCs w:val="16"/>
                  </w:rPr>
                  <w:t>a</w:t>
                </w:r>
                <w:r>
                  <w:rPr>
                    <w:rFonts w:ascii="Tahoma" w:cs="Tahoma" w:eastAsia="Tahoma" w:hAnsi="Tahoma"/>
                    <w:color w:val="6F8094"/>
                    <w:spacing w:val="-2"/>
                    <w:w w:val="100"/>
                    <w:sz w:val="16"/>
                    <w:szCs w:val="16"/>
                  </w:rPr>
                  <w:t>t</w:t>
                </w:r>
                <w:r>
                  <w:rPr>
                    <w:rFonts w:ascii="Tahoma" w:cs="Tahoma" w:eastAsia="Tahoma" w:hAnsi="Tahoma"/>
                    <w:color w:val="6F8094"/>
                    <w:spacing w:val="-1"/>
                    <w:w w:val="100"/>
                    <w:sz w:val="16"/>
                    <w:szCs w:val="16"/>
                  </w:rPr>
                  <w:t>i</w:t>
                </w:r>
                <w:r>
                  <w:rPr>
                    <w:rFonts w:ascii="Tahoma" w:cs="Tahoma" w:eastAsia="Tahoma" w:hAnsi="Tahoma"/>
                    <w:color w:val="6F8094"/>
                    <w:spacing w:val="0"/>
                    <w:w w:val="100"/>
                    <w:sz w:val="16"/>
                    <w:szCs w:val="16"/>
                  </w:rPr>
                  <w:t>ka</w:t>
                </w:r>
                <w:r>
                  <w:rPr>
                    <w:rFonts w:ascii="Tahoma" w:cs="Tahoma" w:eastAsia="Tahoma" w:hAnsi="Tahoma"/>
                    <w:color w:val="6F8094"/>
                    <w:spacing w:val="3"/>
                    <w:w w:val="100"/>
                    <w:sz w:val="16"/>
                    <w:szCs w:val="16"/>
                  </w:rPr>
                  <w:t> </w:t>
                </w:r>
                <w:r>
                  <w:rPr>
                    <w:rFonts w:ascii="Tahoma" w:cs="Tahoma" w:eastAsia="Tahoma" w:hAnsi="Tahoma"/>
                    <w:color w:val="6F8094"/>
                    <w:spacing w:val="0"/>
                    <w:w w:val="100"/>
                    <w:sz w:val="16"/>
                    <w:szCs w:val="16"/>
                  </w:rPr>
                  <w:t>X</w:t>
                </w:r>
                <w:r>
                  <w:rPr>
                    <w:rFonts w:ascii="Tahoma" w:cs="Tahoma" w:eastAsia="Tahoma" w:hAnsi="Tahoma"/>
                    <w:color w:val="000000"/>
                    <w:spacing w:val="0"/>
                    <w:w w:val="100"/>
                    <w:sz w:val="16"/>
                    <w:szCs w:val="16"/>
                  </w:rPr>
                </w:r>
              </w:p>
            </w:txbxContent>
          </v:textbox>
          <w10:wrap type="none"/>
        </v:shape>
      </w:pict>
    </w:r>
    <w:r>
      <w:pict>
        <v:shape filled="f" stroked="f" style="position:absolute;margin-left:505.15pt;margin-top:819.344pt;width:62.3872pt;height:10pt;mso-position-horizontal-relative:page;mso-position-vertical-relative:page;z-index:-2983" type="#_x0000_t202">
          <v:textbox inset="0,0,0,0">
            <w:txbxContent>
              <w:p>
                <w:pPr>
                  <w:rPr>
                    <w:rFonts w:ascii="Tahoma" w:cs="Tahoma" w:eastAsia="Tahoma" w:hAnsi="Tahoma"/>
                    <w:sz w:val="16"/>
                    <w:szCs w:val="16"/>
                  </w:rPr>
                  <w:jc w:val="left"/>
                  <w:spacing w:line="180" w:lineRule="exact"/>
                  <w:ind w:left="20" w:right="-24"/>
                </w:pPr>
                <w:r>
                  <w:rPr>
                    <w:rFonts w:ascii="Tahoma" w:cs="Tahoma" w:eastAsia="Tahoma" w:hAnsi="Tahoma"/>
                    <w:color w:val="6F8094"/>
                    <w:spacing w:val="0"/>
                    <w:w w:val="100"/>
                    <w:sz w:val="16"/>
                    <w:szCs w:val="16"/>
                  </w:rPr>
                  <w:t>Ha</w:t>
                </w:r>
                <w:r>
                  <w:rPr>
                    <w:rFonts w:ascii="Tahoma" w:cs="Tahoma" w:eastAsia="Tahoma" w:hAnsi="Tahoma"/>
                    <w:color w:val="6F8094"/>
                    <w:spacing w:val="-1"/>
                    <w:w w:val="100"/>
                    <w:sz w:val="16"/>
                    <w:szCs w:val="16"/>
                  </w:rPr>
                  <w:t>l</w:t>
                </w:r>
                <w:r>
                  <w:rPr>
                    <w:rFonts w:ascii="Tahoma" w:cs="Tahoma" w:eastAsia="Tahoma" w:hAnsi="Tahoma"/>
                    <w:color w:val="6F8094"/>
                    <w:spacing w:val="0"/>
                    <w:w w:val="100"/>
                    <w:sz w:val="16"/>
                    <w:szCs w:val="16"/>
                  </w:rPr>
                  <w:t>a</w:t>
                </w:r>
                <w:r>
                  <w:rPr>
                    <w:rFonts w:ascii="Tahoma" w:cs="Tahoma" w:eastAsia="Tahoma" w:hAnsi="Tahoma"/>
                    <w:color w:val="6F8094"/>
                    <w:spacing w:val="1"/>
                    <w:w w:val="100"/>
                    <w:sz w:val="16"/>
                    <w:szCs w:val="16"/>
                  </w:rPr>
                  <w:t>m</w:t>
                </w:r>
                <w:r>
                  <w:rPr>
                    <w:rFonts w:ascii="Tahoma" w:cs="Tahoma" w:eastAsia="Tahoma" w:hAnsi="Tahoma"/>
                    <w:color w:val="6F8094"/>
                    <w:spacing w:val="0"/>
                    <w:w w:val="100"/>
                    <w:sz w:val="16"/>
                    <w:szCs w:val="16"/>
                  </w:rPr>
                  <w:t>an</w:t>
                </w:r>
                <w:r>
                  <w:rPr>
                    <w:rFonts w:ascii="Tahoma" w:cs="Tahoma" w:eastAsia="Tahoma" w:hAnsi="Tahoma"/>
                    <w:color w:val="6F8094"/>
                    <w:spacing w:val="-2"/>
                    <w:w w:val="100"/>
                    <w:sz w:val="16"/>
                    <w:szCs w:val="16"/>
                  </w:rPr>
                  <w:t> </w:t>
                </w:r>
                <w:r>
                  <w:fldChar w:fldCharType="begin"/>
                </w:r>
                <w:r>
                  <w:rPr>
                    <w:rFonts w:ascii="Tahoma" w:cs="Tahoma" w:eastAsia="Tahoma" w:hAnsi="Tahoma"/>
                    <w:color w:val="6F8094"/>
                    <w:spacing w:val="0"/>
                    <w:w w:val="100"/>
                    <w:sz w:val="16"/>
                    <w:szCs w:val="16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rPr>
                    <w:rFonts w:ascii="Tahoma" w:cs="Tahoma" w:eastAsia="Tahoma" w:hAnsi="Tahoma"/>
                    <w:color w:val="6F8094"/>
                    <w:spacing w:val="3"/>
                    <w:w w:val="100"/>
                    <w:sz w:val="16"/>
                    <w:szCs w:val="16"/>
                  </w:rPr>
                  <w:t> </w:t>
                </w:r>
                <w:r>
                  <w:rPr>
                    <w:rFonts w:ascii="Tahoma" w:cs="Tahoma" w:eastAsia="Tahoma" w:hAnsi="Tahoma"/>
                    <w:color w:val="6F8094"/>
                    <w:spacing w:val="0"/>
                    <w:w w:val="100"/>
                    <w:sz w:val="16"/>
                    <w:szCs w:val="16"/>
                  </w:rPr>
                  <w:t>da</w:t>
                </w:r>
                <w:r>
                  <w:rPr>
                    <w:rFonts w:ascii="Tahoma" w:cs="Tahoma" w:eastAsia="Tahoma" w:hAnsi="Tahoma"/>
                    <w:color w:val="6F8094"/>
                    <w:spacing w:val="-2"/>
                    <w:w w:val="100"/>
                    <w:sz w:val="16"/>
                    <w:szCs w:val="16"/>
                  </w:rPr>
                  <w:t>r</w:t>
                </w:r>
                <w:r>
                  <w:rPr>
                    <w:rFonts w:ascii="Tahoma" w:cs="Tahoma" w:eastAsia="Tahoma" w:hAnsi="Tahoma"/>
                    <w:color w:val="6F8094"/>
                    <w:spacing w:val="0"/>
                    <w:w w:val="100"/>
                    <w:sz w:val="16"/>
                    <w:szCs w:val="16"/>
                  </w:rPr>
                  <w:t>i</w:t>
                </w:r>
                <w:r>
                  <w:rPr>
                    <w:rFonts w:ascii="Tahoma" w:cs="Tahoma" w:eastAsia="Tahoma" w:hAnsi="Tahoma"/>
                    <w:color w:val="6F8094"/>
                    <w:spacing w:val="-3"/>
                    <w:w w:val="100"/>
                    <w:sz w:val="16"/>
                    <w:szCs w:val="16"/>
                  </w:rPr>
                  <w:t> </w:t>
                </w:r>
                <w:r>
                  <w:rPr>
                    <w:rFonts w:ascii="Tahoma" w:cs="Tahoma" w:eastAsia="Tahoma" w:hAnsi="Tahoma"/>
                    <w:color w:val="6F8094"/>
                    <w:spacing w:val="0"/>
                    <w:w w:val="100"/>
                    <w:sz w:val="16"/>
                    <w:szCs w:val="16"/>
                  </w:rPr>
                  <w:t>9</w:t>
                </w:r>
                <w:r>
                  <w:rPr>
                    <w:rFonts w:ascii="Tahoma" w:cs="Tahoma" w:eastAsia="Tahoma" w:hAnsi="Tahoma"/>
                    <w:color w:val="000000"/>
                    <w:spacing w:val="0"/>
                    <w:w w:val="100"/>
                    <w:sz w:val="16"/>
                    <w:szCs w:val="16"/>
                  </w:rPr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" xmlns:w10="urn:schemas-microsoft-com:office:word" xmlns:w="http://schemas.openxmlformats.org/wordprocessingml/2006/main" xmlns:sl="http://schemas.openxmlformats.org/schemaLibrary/2006/main"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9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9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9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9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9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9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9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9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9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LinksUpToDate>false</LinksUpToDate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/>
</file>